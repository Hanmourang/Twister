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731196">
              <w:rPr>
                <w:rFonts w:ascii="Source Sans Pro" w:hAnsi="Source Sans Pro" w:cs="Source Sans Pro"/>
                <w:b/>
                <w:bCs/>
              </w:rPr>
              <w:t>1</w:t>
            </w:r>
            <w:r w:rsidRPr="00731196">
              <w:rPr>
                <w:rFonts w:ascii="Source Sans Pro" w:hAnsi="Source Sans Pro" w:cs="Source Sans Pro"/>
              </w:rPr>
              <w:t xml:space="preserve"> - </w:t>
            </w:r>
            <w:hyperlink w:anchor="What_is_Twister" w:history="1">
              <w:r w:rsidRPr="00731196">
                <w:rPr>
                  <w:rStyle w:val="Hyperlink"/>
                  <w:rFonts w:ascii="Source Sans Pro" w:hAnsi="Source Sans Pro" w:cs="Source Sans Pro"/>
                </w:rPr>
                <w:t>What is Twister</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w:t>
            </w:r>
            <w:hyperlink w:anchor="How_to_install_the_framework" w:history="1">
              <w:r w:rsidRPr="00EC4615">
                <w:rPr>
                  <w:rStyle w:val="Hyperlink"/>
                  <w:rFonts w:ascii="Source Sans Pro" w:hAnsi="Source Sans Pro" w:cs="Source Sans Pro"/>
                </w:rPr>
                <w:t>How to install the framework</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w:t>
            </w:r>
            <w:hyperlink w:anchor="Dependencies_list" w:history="1">
              <w:r w:rsidRPr="00731196">
                <w:rPr>
                  <w:rStyle w:val="Hyperlink"/>
                  <w:rFonts w:ascii="Source Sans Pro" w:hAnsi="Source Sans Pro" w:cs="Source Sans Pro"/>
                </w:rPr>
                <w:t>Dependencies list</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w:t>
            </w:r>
            <w:hyperlink w:anchor="Twister_services" w:history="1">
              <w:r w:rsidRPr="00731196">
                <w:rPr>
                  <w:rStyle w:val="Hyperlink"/>
                  <w:rFonts w:ascii="Source Sans Pro" w:hAnsi="Source Sans Pro" w:cs="Source Sans Pro"/>
                </w:rPr>
                <w:t>Twister services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w:t>
            </w:r>
            <w:hyperlink w:anchor="How_to_compile_the_Java_GUI" w:history="1">
              <w:r w:rsidRPr="00517CA2">
                <w:rPr>
                  <w:rStyle w:val="Hyperlink"/>
                  <w:rFonts w:ascii="Source Sans Pro" w:hAnsi="Source Sans Pro" w:cs="Source Sans Pro"/>
                </w:rPr>
                <w:t>How to compile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w:t>
            </w:r>
            <w:hyperlink w:anchor="Overview_of_the_Java_GUI" w:history="1">
              <w:r w:rsidRPr="00517CA2">
                <w:rPr>
                  <w:rStyle w:val="Hyperlink"/>
                  <w:rFonts w:ascii="Source Sans Pro" w:hAnsi="Source Sans Pro" w:cs="Source Sans Pro"/>
                </w:rPr>
                <w:t>Overview of the Java GUI</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w:t>
            </w:r>
            <w:hyperlink w:anchor="How_to_define_the_suites_and_tests" w:history="1">
              <w:r w:rsidRPr="00517CA2">
                <w:rPr>
                  <w:rStyle w:val="Hyperlink"/>
                  <w:rFonts w:ascii="Source Sans Pro" w:hAnsi="Source Sans Pro" w:cs="Source Sans Pro"/>
                </w:rPr>
                <w:t>How to define the suites and add tests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w:t>
            </w:r>
            <w:hyperlink w:anchor="How_to_run_the_test_files" w:history="1">
              <w:r w:rsidRPr="00517CA2">
                <w:rPr>
                  <w:rStyle w:val="Hyperlink"/>
                  <w:rFonts w:ascii="Source Sans Pro" w:hAnsi="Source Sans Pro" w:cs="Source Sans Pro"/>
                </w:rPr>
                <w:t>How to run the test files</w:t>
              </w:r>
            </w:hyperlink>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w:t>
            </w:r>
            <w:hyperlink w:anchor="Twister_configuration_files" w:history="1">
              <w:r w:rsidRPr="00517CA2">
                <w:rPr>
                  <w:rStyle w:val="Hyperlink"/>
                  <w:rFonts w:ascii="Source Sans Pro" w:hAnsi="Source Sans Pro" w:cs="Source Sans Pro"/>
                </w:rPr>
                <w:t>How to configure the framework</w:t>
              </w:r>
            </w:hyperlink>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w:t>
            </w:r>
            <w:hyperlink w:anchor="Performance_and_troubleshooting" w:history="1">
              <w:r w:rsidRPr="00517CA2">
                <w:rPr>
                  <w:rStyle w:val="Hyperlink"/>
                  <w:rFonts w:ascii="Source Sans Pro" w:hAnsi="Source Sans Pro" w:cs="Source Sans Pro"/>
                </w:rPr>
                <w:t>Performance and troubleshooting</w:t>
              </w:r>
            </w:hyperlink>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0" w:name="What_is_Twiste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bookmarkEnd w:id="0"/>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7"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EC4615" w:rsidRDefault="00EC4615">
      <w:pPr>
        <w:jc w:val="center"/>
        <w:rPr>
          <w:rFonts w:ascii="PT Serif" w:hAnsi="PT Serif" w:cs="Source Sans Pro"/>
          <w:b/>
          <w:bCs/>
          <w:sz w:val="28"/>
          <w:szCs w:val="28"/>
          <w:u w:val="single"/>
        </w:rPr>
      </w:pPr>
    </w:p>
    <w:p w:rsidR="00793114" w:rsidRPr="00632A6B" w:rsidRDefault="00E370F8">
      <w:pPr>
        <w:jc w:val="center"/>
        <w:rPr>
          <w:rFonts w:ascii="Source Sans Pro" w:hAnsi="Source Sans Pro" w:cs="Source Sans Pro"/>
          <w:sz w:val="22"/>
          <w:szCs w:val="22"/>
        </w:rPr>
      </w:pPr>
      <w:bookmarkStart w:id="1" w:name="How_to_install_the_framework"/>
      <w:r w:rsidRPr="00632A6B">
        <w:rPr>
          <w:rFonts w:ascii="PT Serif" w:hAnsi="PT Serif" w:cs="Source Sans Pro"/>
          <w:b/>
          <w:bCs/>
          <w:sz w:val="28"/>
          <w:szCs w:val="28"/>
          <w:u w:val="single"/>
        </w:rPr>
        <w:lastRenderedPageBreak/>
        <w:t>2 - How to install the framework</w:t>
      </w:r>
    </w:p>
    <w:bookmarkEnd w:id="1"/>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9"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r w:rsidR="009858EB">
        <w:rPr>
          <w:rFonts w:ascii="Source Sans Pro" w:hAnsi="Source Sans Pro" w:cs="Source Sans Pro"/>
          <w:sz w:val="22"/>
          <w:szCs w:val="22"/>
        </w:rPr>
        <w:t xml:space="preserve"> It</w:t>
      </w:r>
      <w:r w:rsidR="007F053E">
        <w:rPr>
          <w:rFonts w:ascii="Source Sans Pro" w:hAnsi="Source Sans Pro" w:cs="Source Sans Pro"/>
          <w:sz w:val="22"/>
          <w:szCs w:val="22"/>
        </w:rPr>
        <w:t xml:space="preserve"> works only in Linux and</w:t>
      </w:r>
      <w:r w:rsidRPr="00332483">
        <w:rPr>
          <w:rFonts w:ascii="Source Sans Pro" w:hAnsi="Source Sans Pro" w:cs="Source Sans Pro"/>
          <w:sz w:val="22"/>
          <w:szCs w:val="22"/>
        </w:rPr>
        <w:t xml:space="preserve"> must run as </w:t>
      </w:r>
      <w:r w:rsidRPr="00332483">
        <w:rPr>
          <w:rFonts w:ascii="Source Sans Pro" w:hAnsi="Source Sans Pro" w:cs="Source Sans Pro"/>
          <w:b/>
          <w:bCs/>
          <w:sz w:val="22"/>
          <w:szCs w:val="22"/>
        </w:rPr>
        <w:t>ROOT</w:t>
      </w:r>
      <w:r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bookmarkStart w:id="2" w:name="Dependencies_list"/>
      <w:r w:rsidRPr="00632A6B">
        <w:rPr>
          <w:rFonts w:ascii="PT Serif" w:hAnsi="PT Serif" w:cs="Source Sans Pro"/>
          <w:b/>
          <w:bCs/>
          <w:sz w:val="28"/>
          <w:szCs w:val="28"/>
          <w:u w:val="single"/>
        </w:rPr>
        <w:lastRenderedPageBreak/>
        <w:t>3 - Dependencies list</w:t>
      </w:r>
    </w:p>
    <w:bookmarkEnd w:id="2"/>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bookmarkStart w:id="3" w:name="Twister_services"/>
      <w:r w:rsidRPr="00632A6B">
        <w:rPr>
          <w:rFonts w:ascii="PT Serif" w:hAnsi="PT Serif" w:cs="Source Sans Pro"/>
          <w:b/>
          <w:bCs/>
          <w:sz w:val="28"/>
          <w:szCs w:val="28"/>
          <w:u w:val="single"/>
        </w:rPr>
        <w:lastRenderedPageBreak/>
        <w:t>4 - Twister services</w:t>
      </w:r>
    </w:p>
    <w:bookmarkEnd w:id="3"/>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bookmarkStart w:id="4" w:name="How_to_compile_the_Java_GUI"/>
      <w:r w:rsidRPr="00632A6B">
        <w:rPr>
          <w:rFonts w:ascii="PT Serif" w:hAnsi="PT Serif" w:cs="Source Sans Pro"/>
          <w:b/>
          <w:bCs/>
          <w:sz w:val="28"/>
          <w:szCs w:val="28"/>
          <w:u w:val="single"/>
        </w:rPr>
        <w:lastRenderedPageBreak/>
        <w:t>5 - How to compile the Java GUI</w:t>
      </w:r>
    </w:p>
    <w:bookmarkEnd w:id="4"/>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5"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5" w:name="Overview_of_the_Java_GUI"/>
      <w:r w:rsidRPr="00632A6B">
        <w:rPr>
          <w:rFonts w:ascii="PT Serif" w:hAnsi="PT Serif" w:cs="Source Sans Pro"/>
          <w:b/>
          <w:bCs/>
          <w:sz w:val="28"/>
          <w:szCs w:val="28"/>
          <w:u w:val="single"/>
        </w:rPr>
        <w:t>6 - Overview of the Java GUI</w:t>
      </w:r>
    </w:p>
    <w:bookmarkEnd w:id="5"/>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6" w:name="How_to_define_the_suites_and_tests"/>
      <w:r w:rsidRPr="00632A6B">
        <w:rPr>
          <w:rFonts w:ascii="PT Serif" w:hAnsi="PT Serif" w:cs="Source Sans Pro"/>
          <w:b/>
          <w:bCs/>
          <w:sz w:val="28"/>
          <w:szCs w:val="28"/>
          <w:u w:val="single"/>
        </w:rPr>
        <w:t>7 - How to define the suites and add tests</w:t>
      </w:r>
    </w:p>
    <w:bookmarkEnd w:id="6"/>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proofErr w:type="spellStart"/>
      <w:r>
        <w:rPr>
          <w:rFonts w:ascii="Source Sans Pro" w:hAnsi="Source Sans Pro" w:cs="Source Sans Pro"/>
          <w:sz w:val="22"/>
          <w:szCs w:val="22"/>
        </w:rPr>
        <w:t>etc</w:t>
      </w:r>
      <w:proofErr w:type="spellEnd"/>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bookmarkStart w:id="7" w:name="How_to_run_the_test_files"/>
      <w:r w:rsidRPr="00632A6B">
        <w:rPr>
          <w:rFonts w:ascii="PT Serif" w:hAnsi="PT Serif" w:cs="Source Sans Pro"/>
          <w:b/>
          <w:bCs/>
          <w:sz w:val="28"/>
          <w:szCs w:val="28"/>
          <w:u w:val="single"/>
        </w:rPr>
        <w:t>8 - How to run the test files</w:t>
      </w:r>
    </w:p>
    <w:bookmarkEnd w:id="7"/>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bookmarkStart w:id="8" w:name="Twister_configuration_files"/>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bookmarkEnd w:id="8"/>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bookmarkStart w:id="9" w:name="_GoBack"/>
      <w:bookmarkEnd w:id="9"/>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twister_ce_os</w:t>
      </w:r>
      <w:proofErr w:type="spellEnd"/>
      <w:r w:rsidRPr="00434470">
        <w:rPr>
          <w:rFonts w:ascii="Source Sans Pro" w:hAnsi="Source Sans Pro" w:cs="Source Sans Pro"/>
          <w:sz w:val="22"/>
          <w:szCs w:val="22"/>
        </w:rPr>
        <w:t xml:space="preserve"> = the operating system of the computer where Central Engine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twister_ep_os</w:t>
      </w:r>
      <w:proofErr w:type="spellEnd"/>
      <w:r w:rsidRPr="00434470">
        <w:rPr>
          <w:rFonts w:ascii="Source Sans Pro" w:hAnsi="Source Sans Pro" w:cs="Source Sans Pro"/>
          <w:sz w:val="22"/>
          <w:szCs w:val="22"/>
        </w:rPr>
        <w:t xml:space="preserve"> = the operating system of the computer where Execution Process runs;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twister_ce_ip</w:t>
      </w:r>
      <w:proofErr w:type="spellEnd"/>
      <w:r w:rsidRPr="00434470">
        <w:rPr>
          <w:rFonts w:ascii="Source Sans Pro" w:hAnsi="Source Sans Pro" w:cs="Source Sans Pro"/>
          <w:sz w:val="22"/>
          <w:szCs w:val="22"/>
        </w:rPr>
        <w:t xml:space="preserve"> = the IP of the Central Engine;</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twister_ce_hostname</w:t>
      </w:r>
      <w:proofErr w:type="spellEnd"/>
      <w:r w:rsidRPr="00434470">
        <w:rPr>
          <w:rFonts w:ascii="Source Sans Pro" w:hAnsi="Source Sans Pro" w:cs="Source Sans Pro"/>
          <w:sz w:val="22"/>
          <w:szCs w:val="22"/>
        </w:rPr>
        <w:t xml:space="preserve"> = the host name of the Central Engine;</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twister_ep_ip</w:t>
      </w:r>
      <w:proofErr w:type="spellEnd"/>
      <w:r w:rsidRPr="00434470">
        <w:rPr>
          <w:rFonts w:ascii="Source Sans Pro" w:hAnsi="Source Sans Pro" w:cs="Source Sans Pro"/>
          <w:sz w:val="22"/>
          <w:szCs w:val="22"/>
        </w:rPr>
        <w:t xml:space="preserve"> = the IP of the Execution Process;</w:t>
      </w:r>
    </w:p>
    <w:p w:rsidR="00434470" w:rsidRPr="00434470" w:rsidRDefault="00372284"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twister_ep_hostname</w:t>
      </w:r>
      <w:proofErr w:type="spellEnd"/>
      <w:r w:rsidRPr="00434470">
        <w:rPr>
          <w:rFonts w:ascii="Source Sans Pro" w:hAnsi="Source Sans Pro" w:cs="Source Sans Pro"/>
          <w:sz w:val="22"/>
          <w:szCs w:val="22"/>
        </w:rPr>
        <w:t xml:space="preserve"> = the host name of the Execution Process;</w:t>
      </w:r>
    </w:p>
    <w:p w:rsidR="00434470" w:rsidRPr="00434470" w:rsidRDefault="00E370F8" w:rsidP="00702EC1">
      <w:pPr>
        <w:numPr>
          <w:ilvl w:val="0"/>
          <w:numId w:val="21"/>
        </w:numPr>
        <w:rPr>
          <w:rFonts w:ascii="Source Sans Pro" w:hAnsi="Source Sans Pro" w:cs="Source Sans Pro"/>
          <w:b/>
          <w:bCs/>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twister_ep_name</w:t>
      </w:r>
      <w:proofErr w:type="spellEnd"/>
      <w:r w:rsidRPr="00434470">
        <w:rPr>
          <w:rFonts w:ascii="Source Sans Pro" w:hAnsi="Source Sans Pro" w:cs="Source Sans Pro"/>
          <w:sz w:val="22"/>
          <w:szCs w:val="22"/>
        </w:rPr>
        <w:t xml:space="preserve"> = EP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twister_rf_fname</w:t>
      </w:r>
      <w:proofErr w:type="spellEnd"/>
      <w:r w:rsidRPr="00434470">
        <w:rPr>
          <w:rFonts w:ascii="Source Sans Pro" w:hAnsi="Source Sans Pro" w:cs="Source Sans Pro"/>
          <w:bCs/>
          <w:sz w:val="22"/>
          <w:szCs w:val="22"/>
        </w:rPr>
        <w:t xml:space="preserve"> = the path to Twister resources file (default is `</w:t>
      </w:r>
      <w:proofErr w:type="spellStart"/>
      <w:r w:rsidRPr="00434470">
        <w:rPr>
          <w:rFonts w:ascii="Source Sans Pro" w:hAnsi="Source Sans Pro" w:cs="Source Sans Pro"/>
          <w:bCs/>
          <w:sz w:val="22"/>
          <w:szCs w:val="22"/>
        </w:rPr>
        <w:t>resources.json</w:t>
      </w:r>
      <w:proofErr w:type="spellEnd"/>
      <w:r w:rsidRPr="00434470">
        <w:rPr>
          <w:rFonts w:ascii="Source Sans Pro" w:hAnsi="Source Sans Pro" w:cs="Source Sans Pro"/>
          <w:bCs/>
          <w:sz w:val="22"/>
          <w:szCs w:val="22"/>
        </w:rPr>
        <w:t>`);</w:t>
      </w:r>
    </w:p>
    <w:p w:rsidR="00434470" w:rsidRPr="00434470" w:rsidRDefault="00702EC1"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twister_pf_fname</w:t>
      </w:r>
      <w:proofErr w:type="spellEnd"/>
      <w:r w:rsidRPr="00434470">
        <w:rPr>
          <w:rFonts w:ascii="Source Sans Pro" w:hAnsi="Source Sans Pro" w:cs="Source Sans Pro"/>
          <w:bCs/>
          <w:sz w:val="22"/>
          <w:szCs w:val="22"/>
        </w:rPr>
        <w:t xml:space="preserve"> = the path to Twister project file (default is `</w:t>
      </w:r>
      <w:r w:rsidRPr="00702EC1">
        <w:t xml:space="preserve"> </w:t>
      </w:r>
      <w:proofErr w:type="spellStart"/>
      <w:r w:rsidRPr="00434470">
        <w:rPr>
          <w:rFonts w:ascii="Source Sans Pro" w:hAnsi="Source Sans Pro" w:cs="Source Sans Pro"/>
          <w:bCs/>
          <w:sz w:val="22"/>
          <w:szCs w:val="22"/>
        </w:rPr>
        <w:t>project_users.json</w:t>
      </w:r>
      <w:proofErr w:type="spellEnd"/>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twister_ce_python_revision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Central Engine</w:t>
      </w:r>
      <w:r w:rsidRPr="00434470">
        <w:rPr>
          <w:rFonts w:ascii="Source Sans Pro" w:hAnsi="Source Sans Pro" w:cs="Source Sans Pro"/>
          <w:bCs/>
          <w:sz w:val="22"/>
          <w:szCs w:val="22"/>
        </w:rPr>
        <w:t>;</w:t>
      </w:r>
    </w:p>
    <w:p w:rsidR="00434470" w:rsidRPr="00434470" w:rsidRDefault="00BA6782"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twister_ep_python_revision</w:t>
      </w:r>
      <w:proofErr w:type="spellEnd"/>
      <w:r w:rsidRPr="00434470">
        <w:rPr>
          <w:rFonts w:ascii="Source Sans Pro" w:hAnsi="Source Sans Pro" w:cs="Source Sans Pro"/>
          <w:bCs/>
          <w:sz w:val="22"/>
          <w:szCs w:val="22"/>
        </w:rPr>
        <w:t xml:space="preserve"> = </w:t>
      </w:r>
      <w:r w:rsidR="009B6B33" w:rsidRPr="00434470">
        <w:rPr>
          <w:rFonts w:ascii="Source Sans Pro" w:hAnsi="Source Sans Pro" w:cs="Source Sans Pro"/>
          <w:bCs/>
          <w:sz w:val="22"/>
          <w:szCs w:val="22"/>
        </w:rPr>
        <w:t>python version from Execution Process</w:t>
      </w:r>
      <w:r w:rsidRPr="00434470">
        <w:rPr>
          <w:rFonts w:ascii="Source Sans Pro" w:hAnsi="Source Sans Pro" w:cs="Source Sans Pro"/>
          <w:bCs/>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twister_suite_name</w:t>
      </w:r>
      <w:proofErr w:type="spellEnd"/>
      <w:r w:rsidRPr="00434470">
        <w:rPr>
          <w:rFonts w:ascii="Source Sans Pro" w:hAnsi="Source Sans Pro" w:cs="Source Sans Pro"/>
          <w:sz w:val="22"/>
          <w:szCs w:val="22"/>
        </w:rPr>
        <w:t xml:space="preserve"> = suite name, defined in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twister_tc_name</w:t>
      </w:r>
      <w:proofErr w:type="spellEnd"/>
      <w:r w:rsidRPr="00434470">
        <w:rPr>
          <w:rFonts w:ascii="Source Sans Pro" w:hAnsi="Source Sans Pro" w:cs="Source Sans Pro"/>
          <w:sz w:val="22"/>
          <w:szCs w:val="22"/>
        </w:rPr>
        <w:t xml:space="preserve"> = the file name of the current test;</w:t>
      </w:r>
    </w:p>
    <w:p w:rsidR="00434470" w:rsidRPr="00434470" w:rsidRDefault="00434470"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twister_tc_full_path</w:t>
      </w:r>
      <w:proofErr w:type="spellEnd"/>
      <w:r w:rsidRPr="00434470">
        <w:rPr>
          <w:rFonts w:ascii="Source Sans Pro" w:hAnsi="Source Sans Pro" w:cs="Source Sans Pro"/>
          <w:sz w:val="22"/>
          <w:szCs w:val="22"/>
        </w:rPr>
        <w:t xml:space="preserve"> = the path + file name of the current test;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twister_tc_title</w:t>
      </w:r>
      <w:proofErr w:type="spellEnd"/>
      <w:r w:rsidRPr="00434470">
        <w:rPr>
          <w:rFonts w:ascii="Source Sans Pro" w:hAnsi="Source Sans Pro" w:cs="Source Sans Pro"/>
          <w:sz w:val="22"/>
          <w:szCs w:val="22"/>
        </w:rPr>
        <w:t xml:space="preserve"> = the title,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twister_tc_description</w:t>
      </w:r>
      <w:proofErr w:type="spellEnd"/>
      <w:r w:rsidRPr="00434470">
        <w:rPr>
          <w:rFonts w:ascii="Source Sans Pro" w:hAnsi="Source Sans Pro" w:cs="Source Sans Pro"/>
          <w:sz w:val="22"/>
          <w:szCs w:val="22"/>
        </w:rPr>
        <w:t xml:space="preserve"> = the description, from the </w:t>
      </w:r>
      <w:r w:rsidRPr="00434470">
        <w:rPr>
          <w:rFonts w:ascii="Source Sans Pro" w:hAnsi="Source Sans Pro" w:cs="Source Sans Pro"/>
          <w:b/>
          <w:bCs/>
          <w:sz w:val="22"/>
          <w:szCs w:val="22"/>
        </w:rPr>
        <w:t>Suites tab</w:t>
      </w:r>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twister_tc_status</w:t>
      </w:r>
      <w:proofErr w:type="spellEnd"/>
      <w:r w:rsidRPr="00434470">
        <w:rPr>
          <w:rFonts w:ascii="Source Sans Pro" w:hAnsi="Source Sans Pro" w:cs="Source Sans Pro"/>
          <w:sz w:val="22"/>
          <w:szCs w:val="22"/>
        </w:rPr>
        <w:t xml:space="preserve"> = the final status of the test: pass, fail, skip, abort, </w:t>
      </w:r>
      <w:proofErr w:type="spellStart"/>
      <w:r w:rsidRPr="00434470">
        <w:rPr>
          <w:rFonts w:ascii="Source Sans Pro" w:hAnsi="Source Sans Pro" w:cs="Source Sans Pro"/>
          <w:sz w:val="22"/>
          <w:szCs w:val="22"/>
        </w:rPr>
        <w:t>etc</w:t>
      </w:r>
      <w:proofErr w:type="spellEnd"/>
      <w:r w:rsidRPr="00434470">
        <w:rPr>
          <w:rFonts w:ascii="Source Sans Pro" w:hAnsi="Source Sans Pro" w:cs="Source Sans Pro"/>
          <w:sz w:val="22"/>
          <w:szCs w:val="22"/>
        </w:rPr>
        <w:t>;</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twister_tc_crash_detected</w:t>
      </w:r>
      <w:proofErr w:type="spellEnd"/>
      <w:r w:rsidRPr="00434470">
        <w:rPr>
          <w:rFonts w:ascii="Source Sans Pro" w:hAnsi="Source Sans Pro" w:cs="Source Sans Pro"/>
          <w:sz w:val="22"/>
          <w:szCs w:val="22"/>
        </w:rPr>
        <w:t xml:space="preserve"> = if the file had a fatal error that prematurely stopped the execution;</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twister_tc_time_elapsed</w:t>
      </w:r>
      <w:proofErr w:type="spellEnd"/>
      <w:r w:rsidRPr="00434470">
        <w:rPr>
          <w:rFonts w:ascii="Source Sans Pro" w:hAnsi="Source Sans Pro" w:cs="Source Sans Pro"/>
          <w:sz w:val="22"/>
          <w:szCs w:val="22"/>
        </w:rPr>
        <w:t xml:space="preserve"> = time elapsed;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twister_tc_date_started</w:t>
      </w:r>
      <w:proofErr w:type="spellEnd"/>
      <w:r w:rsidRPr="00434470">
        <w:rPr>
          <w:rFonts w:ascii="Source Sans Pro" w:hAnsi="Source Sans Pro" w:cs="Source Sans Pro"/>
          <w:sz w:val="22"/>
          <w:szCs w:val="22"/>
        </w:rPr>
        <w:t xml:space="preserve"> = date and time when the running started;</w:t>
      </w:r>
    </w:p>
    <w:p w:rsidR="00434470"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twister_tc_date_finished</w:t>
      </w:r>
      <w:proofErr w:type="spellEnd"/>
      <w:r w:rsidRPr="00434470">
        <w:rPr>
          <w:rFonts w:ascii="Source Sans Pro" w:hAnsi="Source Sans Pro" w:cs="Source Sans Pro"/>
          <w:sz w:val="22"/>
          <w:szCs w:val="22"/>
        </w:rPr>
        <w:t xml:space="preserve"> = date and time when the running finished;</w:t>
      </w:r>
    </w:p>
    <w:p w:rsidR="00793114" w:rsidRPr="00434470" w:rsidRDefault="00E370F8" w:rsidP="00434470">
      <w:pPr>
        <w:numPr>
          <w:ilvl w:val="0"/>
          <w:numId w:val="21"/>
        </w:numPr>
        <w:rPr>
          <w:rFonts w:ascii="Source Sans Pro" w:hAnsi="Source Sans Pro" w:cs="Source Sans Pro"/>
          <w:sz w:val="22"/>
          <w:szCs w:val="22"/>
        </w:rPr>
      </w:pPr>
      <w:r w:rsidRPr="00434470">
        <w:rPr>
          <w:rFonts w:ascii="Source Sans Pro" w:hAnsi="Source Sans Pro" w:cs="Source Sans Pro"/>
          <w:b/>
          <w:bCs/>
          <w:color w:val="800000"/>
          <w:sz w:val="22"/>
          <w:szCs w:val="22"/>
        </w:rPr>
        <w:t>$</w:t>
      </w:r>
      <w:proofErr w:type="spellStart"/>
      <w:r w:rsidRPr="00434470">
        <w:rPr>
          <w:rFonts w:ascii="Source Sans Pro" w:hAnsi="Source Sans Pro" w:cs="Source Sans Pro"/>
          <w:b/>
          <w:bCs/>
          <w:color w:val="800000"/>
          <w:sz w:val="22"/>
          <w:szCs w:val="22"/>
        </w:rPr>
        <w:t>twister_tc_log</w:t>
      </w:r>
      <w:proofErr w:type="spellEnd"/>
      <w:r w:rsidRPr="00434470">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r w:rsidR="00970D14" w:rsidRPr="00632A6B">
        <w:rPr>
          <w:rFonts w:ascii="Source Sans Pro" w:hAnsi="Source Sans Pro" w:cs="Source Sans Pro"/>
          <w:sz w:val="22"/>
          <w:szCs w:val="22"/>
        </w:rPr>
        <w:t>of:</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gramStart"/>
      <w:r w:rsidR="00970D14" w:rsidRPr="00632A6B">
        <w:rPr>
          <w:rFonts w:ascii="Source Sans Pro" w:hAnsi="Source Sans Pro" w:cs="Source Sans Pro"/>
          <w:sz w:val="22"/>
          <w:szCs w:val="22"/>
        </w:rPr>
        <w:t>Unix</w:t>
      </w:r>
      <w:proofErr w:type="gramEnd"/>
      <w:r w:rsidRPr="00632A6B">
        <w:rPr>
          <w:rFonts w:ascii="Source Sans Pro" w:hAnsi="Source Sans Pro" w:cs="Source Sans Pro"/>
          <w:sz w:val="22"/>
          <w:szCs w:val="22"/>
        </w:rPr>
        <w:t xml:space="preserve"> </w:t>
      </w:r>
      <w:r w:rsidR="00970D14" w:rsidRPr="00632A6B">
        <w:rPr>
          <w:rFonts w:ascii="Source Sans Pro" w:hAnsi="Source Sans Pro" w:cs="Source Sans Pro"/>
          <w:sz w:val="22"/>
          <w:szCs w:val="22"/>
        </w:rPr>
        <w:t>file system</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545E94">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3075" cy="3851275"/>
            <wp:effectExtent l="0" t="0" r="0" b="0"/>
            <wp:docPr id="36" name="Picture 3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545E94" w:rsidRPr="00632A6B" w:rsidRDefault="00545E94">
      <w:pPr>
        <w:jc w:val="both"/>
        <w:rPr>
          <w:rFonts w:ascii="Source Sans Pro" w:hAnsi="Source Sans Pro" w:cs="Source Sans Pro"/>
          <w:b/>
          <w:bCs/>
          <w:color w:val="8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 xml:space="preserve">The parameters are stored per </w:t>
      </w:r>
      <w:r w:rsidR="00545E94" w:rsidRPr="00632A6B">
        <w:rPr>
          <w:rFonts w:ascii="Source Sans Pro" w:hAnsi="Source Sans Pro" w:cs="Source Sans Pro"/>
          <w:b/>
          <w:bCs/>
          <w:color w:val="800000"/>
          <w:sz w:val="22"/>
          <w:szCs w:val="22"/>
        </w:rPr>
        <w:t>user</w:t>
      </w:r>
      <w:r w:rsidR="00545E94">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API is very simple:</w:t>
      </w:r>
      <w:r w:rsidR="00545E94">
        <w:rPr>
          <w:rFonts w:ascii="Source Sans Pro" w:hAnsi="Source Sans Pro" w:cs="Source Sans Pro"/>
          <w:color w:val="000000"/>
          <w:sz w:val="22"/>
          <w:szCs w:val="22"/>
        </w:rPr>
        <w:t xml:space="preserve"> in any test, use</w:t>
      </w:r>
      <w:r w:rsidRPr="00632A6B">
        <w:rPr>
          <w:rFonts w:ascii="Source Sans Pro" w:hAnsi="Source Sans Pro" w:cs="Source Sans Pro"/>
          <w:color w:val="000000"/>
          <w:sz w:val="22"/>
          <w:szCs w:val="22"/>
        </w:rPr>
        <w:t xml:space="preserve"> </w:t>
      </w:r>
      <w:proofErr w:type="spellStart"/>
      <w:proofErr w:type="gramStart"/>
      <w:r w:rsidRPr="00632A6B">
        <w:rPr>
          <w:rFonts w:ascii="Source Code Pro" w:hAnsi="Source Code Pro" w:cs="Source Sans Pro"/>
          <w:b/>
          <w:bCs/>
          <w:color w:val="000000"/>
          <w:sz w:val="18"/>
          <w:szCs w:val="18"/>
        </w:rPr>
        <w:t>getGlobal</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proofErr w:type="spellStart"/>
      <w:r w:rsidRPr="00632A6B">
        <w:rPr>
          <w:rFonts w:ascii="Source Code Pro" w:hAnsi="Source Code Pro" w:cs="Source Sans Pro"/>
          <w:b/>
          <w:bCs/>
          <w:color w:val="000000"/>
          <w:sz w:val="18"/>
          <w:szCs w:val="18"/>
        </w:rPr>
        <w:t>setGlobal</w:t>
      </w:r>
      <w:proofErr w:type="spellEnd"/>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r w:rsidR="00545E94">
        <w:rPr>
          <w:rFonts w:ascii="Source Sans Pro" w:hAnsi="Source Sans Pro" w:cs="Source Sans Pro"/>
          <w:color w:val="000000"/>
          <w:sz w:val="22"/>
          <w:szCs w:val="22"/>
        </w:rPr>
        <w:t xml:space="preserve"> You don’t need to import anything.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9C203A">
        <w:rPr>
          <w:rFonts w:ascii="Source Sans Pro" w:hAnsi="Source Sans Pro" w:cs="Source Sans Pro"/>
          <w:b/>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changes made by </w:t>
      </w:r>
      <w:proofErr w:type="spellStart"/>
      <w:r w:rsidRPr="00632A6B">
        <w:rPr>
          <w:rFonts w:ascii="Source Sans Pro" w:hAnsi="Source Sans Pro" w:cs="Source Sans Pro"/>
          <w:color w:val="000000"/>
          <w:sz w:val="22"/>
          <w:szCs w:val="22"/>
        </w:rPr>
        <w:t>setGlobal</w:t>
      </w:r>
      <w:proofErr w:type="spellEnd"/>
      <w:r w:rsidRPr="00632A6B">
        <w:rPr>
          <w:rFonts w:ascii="Source Sans Pro" w:hAnsi="Source Sans Pro" w:cs="Source Sans Pro"/>
          <w:color w:val="000000"/>
          <w:sz w:val="22"/>
          <w:szCs w:val="22"/>
        </w:rPr>
        <w:t xml:space="preserve"> are temporary and</w:t>
      </w:r>
      <w:r w:rsidR="006F3F24">
        <w:rPr>
          <w:rFonts w:ascii="Source Sans Pro" w:hAnsi="Source Sans Pro" w:cs="Source Sans Pro"/>
          <w:color w:val="000000"/>
          <w:sz w:val="22"/>
          <w:szCs w:val="22"/>
        </w:rPr>
        <w:t xml:space="preserve"> will</w:t>
      </w:r>
      <w:r w:rsidRPr="00632A6B">
        <w:rPr>
          <w:rFonts w:ascii="Source Sans Pro" w:hAnsi="Source Sans Pro" w:cs="Source Sans Pro"/>
          <w:color w:val="000000"/>
          <w:sz w:val="22"/>
          <w:szCs w:val="22"/>
        </w:rPr>
        <w:t xml:space="preserve">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DB6F48" w:rsidRPr="00632A6B" w:rsidRDefault="00DB6F48">
      <w:pPr>
        <w:jc w:val="both"/>
        <w:rPr>
          <w:rFonts w:ascii="Source Sans Pro" w:hAnsi="Source Sans Pro" w:cs="Source Sans Pro"/>
          <w:color w:val="000000"/>
          <w:sz w:val="22"/>
          <w:szCs w:val="22"/>
        </w:rPr>
      </w:pP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pPr>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bookmarkStart w:id="10" w:name="Performance_and_troubleshooting"/>
      <w:r w:rsidRPr="00632A6B">
        <w:rPr>
          <w:rFonts w:ascii="PT Serif" w:hAnsi="PT Serif" w:cs="Source Sans Pro"/>
          <w:b/>
          <w:bCs/>
          <w:sz w:val="28"/>
          <w:szCs w:val="28"/>
          <w:u w:val="single"/>
        </w:rPr>
        <w:lastRenderedPageBreak/>
        <w:t>10 – Performance and troubleshooting</w:t>
      </w:r>
    </w:p>
    <w:bookmarkEnd w:id="10"/>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D451B0" w:rsidRPr="00632A6B" w:rsidRDefault="00D451B0">
      <w:pPr>
        <w:spacing w:line="360" w:lineRule="auto"/>
        <w:jc w:val="both"/>
        <w:rPr>
          <w:rFonts w:ascii="Source Sans Pro" w:hAnsi="Source Sans Pro" w:cs="Source Sans Pro"/>
          <w:sz w:val="22"/>
          <w:szCs w:val="22"/>
        </w:rPr>
      </w:pP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On the server side</w:t>
      </w:r>
      <w:proofErr w:type="gramStart"/>
      <w:r w:rsidRPr="00632A6B">
        <w:rPr>
          <w:rFonts w:ascii="Source Sans Pro" w:hAnsi="Source Sans Pro" w:cs="Source Sans Pro"/>
          <w:sz w:val="22"/>
          <w:szCs w:val="22"/>
        </w:rPr>
        <w:t>,  you</w:t>
      </w:r>
      <w:proofErr w:type="gramEnd"/>
      <w:r w:rsidRPr="00632A6B">
        <w:rPr>
          <w:rFonts w:ascii="Source Sans Pro" w:hAnsi="Source Sans Pro" w:cs="Source Sans Pro"/>
          <w:sz w:val="22"/>
          <w:szCs w:val="22"/>
        </w:rPr>
        <w:t xml:space="preserve">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altName w:val="Corbel"/>
    <w:panose1 w:val="020B0503030403020204"/>
    <w:charset w:val="00"/>
    <w:family w:val="swiss"/>
    <w:pitch w:val="variable"/>
    <w:sig w:usb0="20000007" w:usb1="00000001" w:usb2="00000000" w:usb3="00000000" w:csb0="00000193" w:csb1="00000000"/>
  </w:font>
  <w:font w:name="PT Serif">
    <w:altName w:val="Times New Roman"/>
    <w:charset w:val="00"/>
    <w:family w:val="roman"/>
    <w:pitch w:val="variable"/>
    <w:sig w:usb0="00000001" w:usb1="5000204B" w:usb2="00000000" w:usb3="00000000" w:csb0="00000097" w:csb1="00000000"/>
  </w:font>
  <w:font w:name="Source Code Pro">
    <w:altName w:val="Consolas"/>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719CA"/>
    <w:rsid w:val="000816BE"/>
    <w:rsid w:val="000C0D6C"/>
    <w:rsid w:val="00133832"/>
    <w:rsid w:val="00163394"/>
    <w:rsid w:val="001C7477"/>
    <w:rsid w:val="00226E52"/>
    <w:rsid w:val="00280FAE"/>
    <w:rsid w:val="00281278"/>
    <w:rsid w:val="00290EC0"/>
    <w:rsid w:val="002D15E8"/>
    <w:rsid w:val="002D79DE"/>
    <w:rsid w:val="002F00BD"/>
    <w:rsid w:val="0030017C"/>
    <w:rsid w:val="003173D5"/>
    <w:rsid w:val="00332483"/>
    <w:rsid w:val="00372284"/>
    <w:rsid w:val="003926D9"/>
    <w:rsid w:val="003D4D27"/>
    <w:rsid w:val="003F0E88"/>
    <w:rsid w:val="00427AB8"/>
    <w:rsid w:val="00434470"/>
    <w:rsid w:val="0045769E"/>
    <w:rsid w:val="004641AF"/>
    <w:rsid w:val="004A6F81"/>
    <w:rsid w:val="004D48AB"/>
    <w:rsid w:val="00517CA2"/>
    <w:rsid w:val="00541027"/>
    <w:rsid w:val="00543809"/>
    <w:rsid w:val="00545E94"/>
    <w:rsid w:val="005468DF"/>
    <w:rsid w:val="00553B22"/>
    <w:rsid w:val="00554AD0"/>
    <w:rsid w:val="005B55D8"/>
    <w:rsid w:val="0060327D"/>
    <w:rsid w:val="00612240"/>
    <w:rsid w:val="00632A6B"/>
    <w:rsid w:val="00645032"/>
    <w:rsid w:val="00657CBD"/>
    <w:rsid w:val="0066423A"/>
    <w:rsid w:val="006A5CD8"/>
    <w:rsid w:val="006C6D31"/>
    <w:rsid w:val="006F3F24"/>
    <w:rsid w:val="00702EC1"/>
    <w:rsid w:val="00717F2D"/>
    <w:rsid w:val="00731196"/>
    <w:rsid w:val="00734B82"/>
    <w:rsid w:val="00752FB4"/>
    <w:rsid w:val="00753669"/>
    <w:rsid w:val="0076425B"/>
    <w:rsid w:val="00767898"/>
    <w:rsid w:val="0078452E"/>
    <w:rsid w:val="00793114"/>
    <w:rsid w:val="007A2034"/>
    <w:rsid w:val="007B5299"/>
    <w:rsid w:val="007D5EAE"/>
    <w:rsid w:val="007F053E"/>
    <w:rsid w:val="00800F6A"/>
    <w:rsid w:val="00813042"/>
    <w:rsid w:val="008154E6"/>
    <w:rsid w:val="008347E8"/>
    <w:rsid w:val="00855F45"/>
    <w:rsid w:val="00856132"/>
    <w:rsid w:val="00885107"/>
    <w:rsid w:val="008A32B7"/>
    <w:rsid w:val="008F154C"/>
    <w:rsid w:val="008F2F45"/>
    <w:rsid w:val="00914B3A"/>
    <w:rsid w:val="00970AC5"/>
    <w:rsid w:val="00970D14"/>
    <w:rsid w:val="0097277E"/>
    <w:rsid w:val="009858EB"/>
    <w:rsid w:val="009A6A6D"/>
    <w:rsid w:val="009B6B33"/>
    <w:rsid w:val="009C203A"/>
    <w:rsid w:val="00A46B47"/>
    <w:rsid w:val="00A66E55"/>
    <w:rsid w:val="00A76DCA"/>
    <w:rsid w:val="00A83C93"/>
    <w:rsid w:val="00A9686A"/>
    <w:rsid w:val="00AA4851"/>
    <w:rsid w:val="00AD0B99"/>
    <w:rsid w:val="00AF61E4"/>
    <w:rsid w:val="00B058D6"/>
    <w:rsid w:val="00B1239F"/>
    <w:rsid w:val="00B513A6"/>
    <w:rsid w:val="00BA05BA"/>
    <w:rsid w:val="00BA6782"/>
    <w:rsid w:val="00BB5041"/>
    <w:rsid w:val="00BB7128"/>
    <w:rsid w:val="00BF0D54"/>
    <w:rsid w:val="00BF4548"/>
    <w:rsid w:val="00C20DE4"/>
    <w:rsid w:val="00C2576B"/>
    <w:rsid w:val="00C306B5"/>
    <w:rsid w:val="00C7640F"/>
    <w:rsid w:val="00CA2430"/>
    <w:rsid w:val="00CA41D7"/>
    <w:rsid w:val="00CD5970"/>
    <w:rsid w:val="00D2276F"/>
    <w:rsid w:val="00D42AF4"/>
    <w:rsid w:val="00D451B0"/>
    <w:rsid w:val="00D50090"/>
    <w:rsid w:val="00D823AC"/>
    <w:rsid w:val="00D958F3"/>
    <w:rsid w:val="00DB6011"/>
    <w:rsid w:val="00DB6F48"/>
    <w:rsid w:val="00DC3F9B"/>
    <w:rsid w:val="00DC701B"/>
    <w:rsid w:val="00DE5432"/>
    <w:rsid w:val="00E266EC"/>
    <w:rsid w:val="00E26D6D"/>
    <w:rsid w:val="00E319BC"/>
    <w:rsid w:val="00E370F8"/>
    <w:rsid w:val="00E606B7"/>
    <w:rsid w:val="00E67C3E"/>
    <w:rsid w:val="00E83786"/>
    <w:rsid w:val="00E83875"/>
    <w:rsid w:val="00E877CD"/>
    <w:rsid w:val="00EC40C2"/>
    <w:rsid w:val="00EC4615"/>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 w:type="character" w:styleId="FollowedHyperlink">
    <w:name w:val="FollowedHyperlink"/>
    <w:basedOn w:val="DefaultParagraphFont"/>
    <w:uiPriority w:val="99"/>
    <w:semiHidden/>
    <w:unhideWhenUsed/>
    <w:rsid w:val="00EC46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Luxoft/Twister"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twister"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s://github.com/luxoft/twister/"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D6718-42E6-43F4-AA58-F673D5970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27</Pages>
  <Words>5187</Words>
  <Characters>29567</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34685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Twister Framework Guide</dc:subject>
  <dc:creator>Constantin, Cristian-Claudiu</dc:creator>
  <cp:keywords>twister, guide, tutorial</cp:keywords>
  <dc:description>This document contains information about the framework.
Written by Cristi Constantin.</dc:description>
  <cp:lastModifiedBy>Constantin, Cristian-Claudiu</cp:lastModifiedBy>
  <cp:revision>130</cp:revision>
  <cp:lastPrinted>2013-05-30T13:19:00Z</cp:lastPrinted>
  <dcterms:created xsi:type="dcterms:W3CDTF">2013-04-03T13:27:00Z</dcterms:created>
  <dcterms:modified xsi:type="dcterms:W3CDTF">2013-05-31T07:59:00Z</dcterms:modified>
  <cp:category>Documentation</cp:category>
  <cp:contentStatus>Work 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