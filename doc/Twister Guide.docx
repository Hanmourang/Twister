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AFAFA"/>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 xml:space="preserve">Twister framework </w:t>
      </w:r>
      <w:r w:rsidR="00A4218E">
        <w:rPr>
          <w:rFonts w:ascii="PT Serif" w:hAnsi="PT Serif" w:cs="Source Sans Pro"/>
          <w:b/>
          <w:bCs/>
          <w:color w:val="800000"/>
          <w:sz w:val="40"/>
          <w:szCs w:val="40"/>
          <w:u w:val="single"/>
        </w:rPr>
        <w:t xml:space="preserve">user </w:t>
      </w:r>
      <w:r w:rsidRPr="00632A6B">
        <w:rPr>
          <w:rFonts w:ascii="PT Serif" w:hAnsi="PT Serif" w:cs="Source Sans Pro"/>
          <w:b/>
          <w:bCs/>
          <w:color w:val="800000"/>
          <w:sz w:val="40"/>
          <w:szCs w:val="40"/>
          <w:u w:val="single"/>
        </w:rPr>
        <w:t>guide</w:t>
      </w:r>
    </w:p>
    <w:p w:rsidR="00802EC8" w:rsidRDefault="00802EC8">
      <w:pPr>
        <w:rPr>
          <w:rFonts w:ascii="Source Sans Pro" w:hAnsi="Source Sans Pro" w:cs="Source Sans Pro"/>
          <w:sz w:val="22"/>
          <w:szCs w:val="22"/>
        </w:rPr>
      </w:pPr>
    </w:p>
    <w:p w:rsidR="00793114" w:rsidRDefault="00493646" w:rsidP="00802EC8">
      <w:pPr>
        <w:jc w:val="center"/>
        <w:rPr>
          <w:rFonts w:ascii="Source Sans Pro" w:hAnsi="Source Sans Pro" w:cs="Source Sans Pro"/>
          <w:sz w:val="22"/>
          <w:szCs w:val="22"/>
        </w:rPr>
      </w:pPr>
      <w:r>
        <w:rPr>
          <w:rFonts w:ascii="Source Sans Pro" w:hAnsi="Source Sans Pro" w:cs="Source Sans Pro"/>
          <w:sz w:val="22"/>
          <w:szCs w:val="22"/>
        </w:rPr>
        <w:t>Version 2.003</w:t>
      </w:r>
    </w:p>
    <w:p w:rsidR="00305CE8" w:rsidRPr="00632A6B" w:rsidRDefault="00305CE8" w:rsidP="00802EC8">
      <w:pPr>
        <w:jc w:val="center"/>
        <w:rPr>
          <w:rFonts w:ascii="Source Sans Pro" w:hAnsi="Source Sans Pro" w:cs="Source Sans Pro"/>
          <w:sz w:val="22"/>
          <w:szCs w:val="22"/>
        </w:rPr>
      </w:pPr>
      <w:r>
        <w:rPr>
          <w:rFonts w:ascii="Source Sans Pro" w:hAnsi="Source Sans Pro" w:cs="Source Sans Pro"/>
          <w:sz w:val="22"/>
          <w:szCs w:val="22"/>
        </w:rPr>
        <w:t xml:space="preserve">Date: 12 </w:t>
      </w:r>
      <w:r w:rsidR="00493646">
        <w:rPr>
          <w:rFonts w:ascii="Source Sans Pro" w:hAnsi="Source Sans Pro" w:cs="Source Sans Pro"/>
          <w:sz w:val="22"/>
          <w:szCs w:val="22"/>
        </w:rPr>
        <w:t>Aug</w:t>
      </w:r>
      <w:r>
        <w:rPr>
          <w:rFonts w:ascii="Source Sans Pro" w:hAnsi="Source Sans Pro" w:cs="Source Sans Pro"/>
          <w:sz w:val="22"/>
          <w:szCs w:val="22"/>
        </w:rPr>
        <w:t xml:space="preserve"> 2013</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CC3ABD" w:rsidTr="00632A6B">
        <w:trPr>
          <w:jc w:val="center"/>
        </w:trPr>
        <w:tc>
          <w:tcPr>
            <w:tcW w:w="5040" w:type="dxa"/>
            <w:shd w:val="clear" w:color="auto" w:fill="auto"/>
            <w:vAlign w:val="center"/>
          </w:tcPr>
          <w:p w:rsidR="00793114" w:rsidRPr="00CC3ABD" w:rsidRDefault="00E370F8">
            <w:pPr>
              <w:jc w:val="center"/>
              <w:rPr>
                <w:rFonts w:ascii="PT Serif" w:hAnsi="PT Serif" w:cs="Source Sans Pro"/>
                <w:i/>
                <w:iCs/>
                <w:sz w:val="22"/>
                <w:szCs w:val="22"/>
                <w:u w:val="single"/>
              </w:rPr>
            </w:pPr>
            <w:r w:rsidRPr="00CC3ABD">
              <w:rPr>
                <w:rFonts w:ascii="PT Serif" w:hAnsi="PT Serif" w:cs="Source Sans Pro"/>
                <w:sz w:val="28"/>
                <w:szCs w:val="28"/>
                <w:u w:val="single"/>
              </w:rPr>
              <w:t>Contents</w:t>
            </w:r>
          </w:p>
          <w:p w:rsidR="00793114" w:rsidRPr="00CC3ABD" w:rsidRDefault="00793114">
            <w:pPr>
              <w:jc w:val="center"/>
              <w:rPr>
                <w:rFonts w:ascii="Source Sans Pro" w:hAnsi="Source Sans Pro" w:cs="Source Sans Pro"/>
                <w:i/>
                <w:iCs/>
                <w:sz w:val="22"/>
                <w:szCs w:val="22"/>
                <w:u w:val="single"/>
              </w:rPr>
            </w:pPr>
          </w:p>
        </w:tc>
      </w:tr>
      <w:tr w:rsidR="00793114" w:rsidRPr="00CC3ABD" w:rsidTr="00632A6B">
        <w:trPr>
          <w:jc w:val="center"/>
        </w:trPr>
        <w:tc>
          <w:tcPr>
            <w:tcW w:w="5040" w:type="dxa"/>
            <w:shd w:val="clear" w:color="auto" w:fill="auto"/>
            <w:vAlign w:val="center"/>
          </w:tcPr>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1</w:t>
            </w:r>
            <w:r w:rsidRPr="00CC3ABD">
              <w:rPr>
                <w:rFonts w:ascii="Source Sans Pro" w:hAnsi="Source Sans Pro" w:cs="Source Sans Pro"/>
              </w:rPr>
              <w:t xml:space="preserve"> - </w:t>
            </w:r>
            <w:hyperlink w:anchor="What_is_Twister" w:history="1">
              <w:r w:rsidRPr="00CC3ABD">
                <w:rPr>
                  <w:rStyle w:val="Hyperlink"/>
                  <w:rFonts w:ascii="Source Sans Pro" w:hAnsi="Source Sans Pro" w:cs="Source Sans Pro"/>
                </w:rPr>
                <w:t>What is Twister</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2</w:t>
            </w:r>
            <w:r w:rsidRPr="00CC3ABD">
              <w:rPr>
                <w:rFonts w:ascii="Source Sans Pro" w:hAnsi="Source Sans Pro" w:cs="Source Sans Pro"/>
              </w:rPr>
              <w:t xml:space="preserve"> - </w:t>
            </w:r>
            <w:hyperlink w:anchor="How_to_install_the_framework" w:history="1">
              <w:r w:rsidRPr="00CC3ABD">
                <w:rPr>
                  <w:rStyle w:val="Hyperlink"/>
                  <w:rFonts w:ascii="Source Sans Pro" w:hAnsi="Source Sans Pro" w:cs="Source Sans Pro"/>
                </w:rPr>
                <w:t>How to install the framework</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3</w:t>
            </w:r>
            <w:r w:rsidRPr="00CC3ABD">
              <w:rPr>
                <w:rFonts w:ascii="Source Sans Pro" w:hAnsi="Source Sans Pro" w:cs="Source Sans Pro"/>
              </w:rPr>
              <w:t xml:space="preserve"> - </w:t>
            </w:r>
            <w:hyperlink w:anchor="Dependencies_list" w:history="1">
              <w:r w:rsidRPr="00CC3ABD">
                <w:rPr>
                  <w:rStyle w:val="Hyperlink"/>
                  <w:rFonts w:ascii="Source Sans Pro" w:hAnsi="Source Sans Pro" w:cs="Source Sans Pro"/>
                </w:rPr>
                <w:t>Dependencies list</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4</w:t>
            </w:r>
            <w:r w:rsidRPr="00CC3ABD">
              <w:rPr>
                <w:rFonts w:ascii="Source Sans Pro" w:hAnsi="Source Sans Pro" w:cs="Source Sans Pro"/>
              </w:rPr>
              <w:t xml:space="preserve"> - </w:t>
            </w:r>
            <w:hyperlink w:anchor="Twister_services" w:history="1">
              <w:r w:rsidRPr="00CC3ABD">
                <w:rPr>
                  <w:rStyle w:val="Hyperlink"/>
                  <w:rFonts w:ascii="Source Sans Pro" w:hAnsi="Source Sans Pro" w:cs="Source Sans Pro"/>
                </w:rPr>
                <w:t>Twister services</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5</w:t>
            </w:r>
            <w:r w:rsidRPr="00CC3ABD">
              <w:rPr>
                <w:rFonts w:ascii="Source Sans Pro" w:hAnsi="Source Sans Pro" w:cs="Source Sans Pro"/>
              </w:rPr>
              <w:t xml:space="preserve"> - </w:t>
            </w:r>
            <w:hyperlink w:anchor="How_to_compile_the_Java_GUI" w:history="1">
              <w:r w:rsidRPr="00CC3ABD">
                <w:rPr>
                  <w:rStyle w:val="Hyperlink"/>
                  <w:rFonts w:ascii="Source Sans Pro" w:hAnsi="Source Sans Pro" w:cs="Source Sans Pro"/>
                </w:rPr>
                <w:t>How to compile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6</w:t>
            </w:r>
            <w:r w:rsidRPr="00CC3ABD">
              <w:rPr>
                <w:rFonts w:ascii="Source Sans Pro" w:hAnsi="Source Sans Pro" w:cs="Source Sans Pro"/>
              </w:rPr>
              <w:t xml:space="preserve"> - </w:t>
            </w:r>
            <w:hyperlink w:anchor="Overview_of_the_Java_GUI" w:history="1">
              <w:r w:rsidRPr="00CC3ABD">
                <w:rPr>
                  <w:rStyle w:val="Hyperlink"/>
                  <w:rFonts w:ascii="Source Sans Pro" w:hAnsi="Source Sans Pro" w:cs="Source Sans Pro"/>
                </w:rPr>
                <w:t>Overview of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7</w:t>
            </w:r>
            <w:r w:rsidRPr="00CC3ABD">
              <w:rPr>
                <w:rFonts w:ascii="Source Sans Pro" w:hAnsi="Source Sans Pro" w:cs="Source Sans Pro"/>
              </w:rPr>
              <w:t xml:space="preserve"> - </w:t>
            </w:r>
            <w:hyperlink w:anchor="How_to_define_the_suites_and_tests" w:history="1">
              <w:r w:rsidRPr="00CC3ABD">
                <w:rPr>
                  <w:rStyle w:val="Hyperlink"/>
                  <w:rFonts w:ascii="Source Sans Pro" w:hAnsi="Source Sans Pro" w:cs="Source Sans Pro"/>
                </w:rPr>
                <w:t>How to define the suites and add tests</w:t>
              </w:r>
            </w:hyperlink>
          </w:p>
          <w:p w:rsidR="00793114" w:rsidRPr="00CC3ABD" w:rsidRDefault="00E370F8">
            <w:pPr>
              <w:spacing w:line="360" w:lineRule="auto"/>
              <w:rPr>
                <w:rStyle w:val="Hyperlink"/>
                <w:rFonts w:ascii="Source Sans Pro" w:hAnsi="Source Sans Pro" w:cs="Source Sans Pro"/>
              </w:rPr>
            </w:pPr>
            <w:r w:rsidRPr="00CC3ABD">
              <w:rPr>
                <w:rFonts w:ascii="Source Sans Pro" w:hAnsi="Source Sans Pro" w:cs="Source Sans Pro"/>
                <w:b/>
                <w:bCs/>
              </w:rPr>
              <w:t>8</w:t>
            </w:r>
            <w:r w:rsidRPr="00CC3ABD">
              <w:rPr>
                <w:rFonts w:ascii="Source Sans Pro" w:hAnsi="Source Sans Pro" w:cs="Source Sans Pro"/>
              </w:rPr>
              <w:t xml:space="preserve"> - </w:t>
            </w:r>
            <w:hyperlink w:anchor="How_to_run_the_test_files" w:history="1">
              <w:r w:rsidRPr="00CC3ABD">
                <w:rPr>
                  <w:rStyle w:val="Hyperlink"/>
                  <w:rFonts w:ascii="Source Sans Pro" w:hAnsi="Source Sans Pro" w:cs="Source Sans Pro"/>
                </w:rPr>
                <w:t>How to run the test files</w:t>
              </w:r>
            </w:hyperlink>
          </w:p>
          <w:p w:rsidR="004416CD" w:rsidRPr="00CC3ABD" w:rsidRDefault="004416CD">
            <w:pPr>
              <w:spacing w:line="360" w:lineRule="auto"/>
              <w:rPr>
                <w:rFonts w:ascii="Source Sans Pro" w:hAnsi="Source Sans Pro" w:cs="Source Sans Pro"/>
                <w:b/>
                <w:bCs/>
              </w:rPr>
            </w:pPr>
            <w:r w:rsidRPr="00CC3ABD">
              <w:rPr>
                <w:rStyle w:val="Hyperlink"/>
                <w:rFonts w:ascii="Source Sans Pro" w:hAnsi="Source Sans Pro" w:cs="Source Sans Pro"/>
                <w:b/>
                <w:color w:val="auto"/>
                <w:u w:val="none"/>
              </w:rPr>
              <w:t>9</w:t>
            </w:r>
            <w:r w:rsidRPr="00CC3ABD">
              <w:rPr>
                <w:rStyle w:val="Hyperlink"/>
                <w:rFonts w:ascii="Source Sans Pro" w:hAnsi="Source Sans Pro" w:cs="Source Sans Pro"/>
                <w:color w:val="auto"/>
                <w:u w:val="none"/>
              </w:rPr>
              <w:t xml:space="preserve"> - </w:t>
            </w:r>
            <w:r w:rsidRPr="00CC3ABD">
              <w:rPr>
                <w:rStyle w:val="Hyperlink"/>
                <w:rFonts w:ascii="Source Sans Pro" w:hAnsi="Source Sans Pro" w:cs="Source Sans Pro"/>
              </w:rPr>
              <w:t>Command line interface</w:t>
            </w:r>
          </w:p>
          <w:p w:rsidR="00793114" w:rsidRPr="00CC3ABD" w:rsidRDefault="004416CD">
            <w:pPr>
              <w:spacing w:line="360" w:lineRule="auto"/>
              <w:rPr>
                <w:rFonts w:ascii="Source Sans Pro" w:hAnsi="Source Sans Pro" w:cs="Source Sans Pro"/>
                <w:b/>
                <w:bCs/>
              </w:rPr>
            </w:pPr>
            <w:r w:rsidRPr="00CC3ABD">
              <w:rPr>
                <w:rFonts w:ascii="Source Sans Pro" w:hAnsi="Source Sans Pro" w:cs="Source Sans Pro"/>
                <w:b/>
                <w:bCs/>
              </w:rPr>
              <w:t>10</w:t>
            </w:r>
            <w:r w:rsidR="00E370F8" w:rsidRPr="00CC3ABD">
              <w:rPr>
                <w:rFonts w:ascii="Source Sans Pro" w:hAnsi="Source Sans Pro" w:cs="Source Sans Pro"/>
              </w:rPr>
              <w:t xml:space="preserve"> - </w:t>
            </w:r>
            <w:hyperlink w:anchor="Twister_configuration_files" w:history="1">
              <w:r w:rsidR="00E370F8" w:rsidRPr="00CC3ABD">
                <w:rPr>
                  <w:rStyle w:val="Hyperlink"/>
                  <w:rFonts w:ascii="Source Sans Pro" w:hAnsi="Source Sans Pro" w:cs="Source Sans Pro"/>
                </w:rPr>
                <w:t>How to configure the framework</w:t>
              </w:r>
            </w:hyperlink>
          </w:p>
          <w:p w:rsidR="00793114" w:rsidRPr="00CC3ABD" w:rsidRDefault="004416CD">
            <w:pPr>
              <w:spacing w:line="360" w:lineRule="auto"/>
              <w:rPr>
                <w:rFonts w:ascii="Source Sans Pro" w:hAnsi="Source Sans Pro" w:cs="Source Sans Pro"/>
              </w:rPr>
            </w:pPr>
            <w:r w:rsidRPr="00CC3ABD">
              <w:rPr>
                <w:rFonts w:ascii="Source Sans Pro" w:hAnsi="Source Sans Pro" w:cs="Source Sans Pro"/>
                <w:b/>
                <w:bCs/>
              </w:rPr>
              <w:t>11</w:t>
            </w:r>
            <w:r w:rsidR="00E370F8" w:rsidRPr="00CC3ABD">
              <w:rPr>
                <w:rFonts w:ascii="Source Sans Pro" w:hAnsi="Source Sans Pro" w:cs="Source Sans Pro"/>
              </w:rPr>
              <w:t xml:space="preserve"> – </w:t>
            </w:r>
            <w:hyperlink w:anchor="Performance_and_troubleshooting" w:history="1">
              <w:r w:rsidR="00E370F8" w:rsidRPr="00CC3ABD">
                <w:rPr>
                  <w:rStyle w:val="Hyperlink"/>
                  <w:rFonts w:ascii="Source Sans Pro" w:hAnsi="Source Sans Pro" w:cs="Source Sans Pro"/>
                </w:rPr>
                <w:t>Performance and troubleshooting</w:t>
              </w:r>
            </w:hyperlink>
          </w:p>
        </w:tc>
      </w:tr>
    </w:tbl>
    <w:p w:rsidR="00793114" w:rsidRPr="00CC3ABD"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0" w:name="What_is_Twiste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bookmarkEnd w:id="0"/>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9"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w:t>
      </w:r>
      <w:r w:rsidR="001C0B1E">
        <w:rPr>
          <w:rFonts w:ascii="Source Sans Pro" w:hAnsi="Source Sans Pro" w:cs="Source Sans Pro"/>
          <w:sz w:val="22"/>
          <w:szCs w:val="22"/>
        </w:rPr>
        <w:t>, users have groups and roles</w:t>
      </w:r>
      <w:r w:rsidRPr="00632A6B">
        <w:rPr>
          <w:rFonts w:ascii="Source Sans Pro" w:hAnsi="Source Sans Pro" w:cs="Source Sans Pro"/>
          <w:sz w:val="22"/>
          <w:szCs w:val="22"/>
        </w:rPr>
        <w:t xml:space="preserv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 xml:space="preserve">OpenFlow </w:t>
      </w:r>
      <w:r w:rsidR="00390FD3">
        <w:rPr>
          <w:rFonts w:ascii="Source Sans Pro" w:hAnsi="Source Sans Pro" w:cs="Source Sans Pro"/>
          <w:sz w:val="22"/>
          <w:szCs w:val="22"/>
        </w:rPr>
        <w:t xml:space="preserve">1.0 and </w:t>
      </w:r>
      <w:r>
        <w:rPr>
          <w:rFonts w:ascii="Source Sans Pro" w:hAnsi="Source Sans Pro" w:cs="Source Sans Pro"/>
          <w:sz w:val="22"/>
          <w:szCs w:val="22"/>
        </w:rPr>
        <w:t>1.3</w:t>
      </w:r>
      <w:r w:rsidR="00E370F8" w:rsidRPr="00632A6B">
        <w:rPr>
          <w:rFonts w:ascii="Source Sans Pro" w:hAnsi="Source Sans Pro" w:cs="Source Sans Pro"/>
          <w:sz w:val="22"/>
          <w:szCs w:val="22"/>
        </w:rPr>
        <w:t xml:space="preserve"> module</w:t>
      </w:r>
      <w:r w:rsidR="007F2310">
        <w:rPr>
          <w:rFonts w:ascii="Source Sans Pro" w:hAnsi="Source Sans Pro" w:cs="Source Sans Pro"/>
          <w:sz w:val="22"/>
          <w:szCs w:val="22"/>
        </w:rPr>
        <w:t>s</w:t>
      </w:r>
      <w:r w:rsidR="00E370F8" w:rsidRPr="00632A6B">
        <w:rPr>
          <w:rFonts w:ascii="Source Sans Pro" w:hAnsi="Source Sans Pro" w:cs="Source Sans Pro"/>
          <w:sz w:val="22"/>
          <w:szCs w:val="22"/>
        </w:rPr>
        <w:t xml:space="preserv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D4F64" w:rsidRPr="007D4F64" w:rsidRDefault="006821FF" w:rsidP="007D4F64">
      <w:pPr>
        <w:rPr>
          <w:rFonts w:ascii="PT Serif" w:hAnsi="PT Serif" w:cs="Source Sans Pro"/>
          <w:b/>
          <w:bCs/>
          <w:sz w:val="28"/>
          <w:szCs w:val="28"/>
        </w:rPr>
      </w:pPr>
      <w:r w:rsidRPr="007D4F64">
        <w:rPr>
          <w:rFonts w:ascii="PT Serif" w:hAnsi="PT Serif" w:cs="Source Sans Pro"/>
          <w:b/>
          <w:bCs/>
          <w:noProof/>
          <w:sz w:val="28"/>
          <w:szCs w:val="28"/>
        </w:rPr>
        <w:drawing>
          <wp:inline distT="0" distB="0" distL="0" distR="0" wp14:anchorId="39F828F8" wp14:editId="0048862B">
            <wp:extent cx="6830060" cy="4585970"/>
            <wp:effectExtent l="0" t="0" r="0" b="0"/>
            <wp:docPr id="30" name="Picture 30"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7D4F64" w:rsidRPr="007D4F64" w:rsidRDefault="007D4F64">
      <w:pPr>
        <w:widowControl/>
        <w:suppressAutoHyphens w:val="0"/>
        <w:rPr>
          <w:rFonts w:ascii="PT Serif" w:hAnsi="PT Serif" w:cs="Source Sans Pro"/>
          <w:b/>
          <w:bCs/>
          <w:sz w:val="28"/>
          <w:szCs w:val="28"/>
        </w:rPr>
      </w:pPr>
      <w:r w:rsidRPr="007D4F64">
        <w:rPr>
          <w:rFonts w:ascii="PT Serif" w:hAnsi="PT Serif" w:cs="Source Sans Pro"/>
          <w:b/>
          <w:bCs/>
          <w:sz w:val="28"/>
          <w:szCs w:val="28"/>
        </w:rPr>
        <w:br w:type="page"/>
      </w:r>
    </w:p>
    <w:p w:rsidR="00793114" w:rsidRPr="00632A6B" w:rsidRDefault="00E370F8">
      <w:pPr>
        <w:jc w:val="center"/>
        <w:rPr>
          <w:rFonts w:ascii="Source Sans Pro" w:hAnsi="Source Sans Pro" w:cs="Source Sans Pro"/>
          <w:sz w:val="22"/>
          <w:szCs w:val="22"/>
        </w:rPr>
      </w:pPr>
      <w:bookmarkStart w:id="1" w:name="How_to_install_the_framework"/>
      <w:r w:rsidRPr="00632A6B">
        <w:rPr>
          <w:rFonts w:ascii="PT Serif" w:hAnsi="PT Serif" w:cs="Source Sans Pro"/>
          <w:b/>
          <w:bCs/>
          <w:sz w:val="28"/>
          <w:szCs w:val="28"/>
          <w:u w:val="single"/>
        </w:rPr>
        <w:lastRenderedPageBreak/>
        <w:t>2 - How to install the framework</w:t>
      </w:r>
    </w:p>
    <w:bookmarkEnd w:id="1"/>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OpenSuse</w:t>
      </w:r>
      <w:r w:rsidR="00BB755F">
        <w:rPr>
          <w:rFonts w:ascii="Source Sans Pro" w:hAnsi="Source Sans Pro" w:cs="Source Sans Pro"/>
          <w:sz w:val="22"/>
          <w:szCs w:val="22"/>
        </w:rPr>
        <w:t>)</w:t>
      </w:r>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Python Tkinter</w:t>
      </w:r>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xml:space="preserve">` </w:t>
      </w:r>
      <w:r w:rsidR="00D53851">
        <w:rPr>
          <w:rFonts w:ascii="Source Sans Pro" w:hAnsi="Source Sans Pro" w:cs="Source Sans Pro"/>
          <w:sz w:val="22"/>
          <w:szCs w:val="22"/>
        </w:rPr>
        <w:t>lib, so it has to be installed with:</w:t>
      </w:r>
      <w:r w:rsidRPr="00632A6B">
        <w:rPr>
          <w:rFonts w:ascii="Source Sans Pro" w:hAnsi="Source Sans Pro" w:cs="Source Sans Pro"/>
          <w:sz w:val="22"/>
          <w:szCs w:val="22"/>
        </w:rPr>
        <w:t>`</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download</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extract</w:t>
      </w:r>
      <w:r w:rsidRPr="00632A6B">
        <w:rPr>
          <w:rFonts w:ascii="Source Code Pro" w:hAnsi="Source Code Pro" w:cs="Source Sans Pro"/>
          <w:noProof/>
          <w:color w:val="4C4C4C"/>
          <w:sz w:val="18"/>
          <w:szCs w:val="18"/>
        </w:rPr>
        <w:t>, ./</w:t>
      </w:r>
      <w:r w:rsidRPr="00BB755F">
        <w:rPr>
          <w:rFonts w:ascii="Source Code Pro" w:hAnsi="Source Code Pro" w:cs="Source Sans Pro"/>
          <w:b/>
          <w:noProof/>
          <w:color w:val="4C4C4C"/>
          <w:sz w:val="18"/>
          <w:szCs w:val="18"/>
        </w:rPr>
        <w:t>configure</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12"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323F95"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w:t>
      </w:r>
      <w:r w:rsidR="00576967">
        <w:rPr>
          <w:rFonts w:ascii="Source Sans Pro" w:hAnsi="Source Sans Pro" w:cs="Source Sans Pro"/>
          <w:sz w:val="22"/>
          <w:szCs w:val="22"/>
        </w:rPr>
        <w:t>t’</w:t>
      </w:r>
      <w:r w:rsidRPr="00332483">
        <w:rPr>
          <w:rFonts w:ascii="Source Sans Pro" w:hAnsi="Source Sans Pro" w:cs="Source Sans Pro"/>
          <w:sz w:val="22"/>
          <w:szCs w:val="22"/>
        </w:rPr>
        <w:t>s also written in Python.</w:t>
      </w:r>
      <w:r w:rsidR="009858EB">
        <w:rPr>
          <w:rFonts w:ascii="Source Sans Pro" w:hAnsi="Source Sans Pro" w:cs="Source Sans Pro"/>
          <w:sz w:val="22"/>
          <w:szCs w:val="22"/>
        </w:rPr>
        <w:t xml:space="preserve"> </w:t>
      </w:r>
      <w:r w:rsidR="009858EB" w:rsidRPr="00576967">
        <w:rPr>
          <w:rFonts w:ascii="Source Sans Pro" w:hAnsi="Source Sans Pro" w:cs="Source Sans Pro"/>
          <w:color w:val="280099"/>
          <w:sz w:val="22"/>
          <w:szCs w:val="22"/>
        </w:rPr>
        <w:t>It</w:t>
      </w:r>
      <w:r w:rsidR="007F053E" w:rsidRPr="00576967">
        <w:rPr>
          <w:rFonts w:ascii="Source Sans Pro" w:hAnsi="Source Sans Pro" w:cs="Source Sans Pro"/>
          <w:color w:val="280099"/>
          <w:sz w:val="22"/>
          <w:szCs w:val="22"/>
        </w:rPr>
        <w:t xml:space="preserve"> works only in </w:t>
      </w:r>
      <w:r w:rsidR="007F053E" w:rsidRPr="00576967">
        <w:rPr>
          <w:rFonts w:ascii="Source Sans Pro" w:hAnsi="Source Sans Pro" w:cs="Source Sans Pro"/>
          <w:b/>
          <w:color w:val="280099"/>
          <w:sz w:val="22"/>
          <w:szCs w:val="22"/>
        </w:rPr>
        <w:t>Linux</w:t>
      </w:r>
      <w:r w:rsidR="009166A8">
        <w:rPr>
          <w:rFonts w:ascii="Source Sans Pro" w:hAnsi="Source Sans Pro" w:cs="Source Sans Pro"/>
          <w:sz w:val="22"/>
          <w:szCs w:val="22"/>
        </w:rPr>
        <w:t>.</w:t>
      </w:r>
    </w:p>
    <w:p w:rsidR="009166A8" w:rsidRDefault="009166A8">
      <w:pPr>
        <w:jc w:val="both"/>
        <w:rPr>
          <w:rFonts w:ascii="Source Sans Pro" w:hAnsi="Source Sans Pro" w:cs="Source Sans Pro"/>
          <w:sz w:val="22"/>
          <w:szCs w:val="22"/>
        </w:rPr>
      </w:pPr>
    </w:p>
    <w:p w:rsidR="00323F95" w:rsidRDefault="009166A8">
      <w:pPr>
        <w:jc w:val="both"/>
        <w:rPr>
          <w:rFonts w:ascii="Source Sans Pro" w:hAnsi="Source Sans Pro" w:cs="Source Sans Pro"/>
          <w:sz w:val="22"/>
          <w:szCs w:val="22"/>
        </w:rPr>
      </w:pPr>
      <w:r>
        <w:rPr>
          <w:rFonts w:ascii="Source Sans Pro" w:hAnsi="Source Sans Pro" w:cs="Source Sans Pro"/>
          <w:sz w:val="22"/>
          <w:szCs w:val="22"/>
        </w:rPr>
        <w:t>It</w:t>
      </w:r>
      <w:r w:rsidR="0016425A">
        <w:rPr>
          <w:rFonts w:ascii="Source Sans Pro" w:hAnsi="Source Sans Pro" w:cs="Source Sans Pro"/>
          <w:sz w:val="22"/>
          <w:szCs w:val="22"/>
        </w:rPr>
        <w:t xml:space="preserve"> has</w:t>
      </w:r>
      <w:r w:rsidR="00323F95">
        <w:rPr>
          <w:rFonts w:ascii="Source Sans Pro" w:hAnsi="Source Sans Pro" w:cs="Source Sans Pro"/>
          <w:sz w:val="22"/>
          <w:szCs w:val="22"/>
        </w:rPr>
        <w:t xml:space="preserve"> 3 options that user can select:</w:t>
      </w:r>
    </w:p>
    <w:p w:rsidR="00323F95" w:rsidRDefault="00196BB9"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w:t>
      </w:r>
      <w:r w:rsidR="00323F95">
        <w:rPr>
          <w:rFonts w:ascii="Source Sans Pro" w:hAnsi="Source Sans Pro" w:cs="Source Sans Pro"/>
          <w:sz w:val="22"/>
          <w:szCs w:val="22"/>
        </w:rPr>
        <w:t>nstall dependencies</w:t>
      </w:r>
    </w:p>
    <w:p w:rsidR="00323F95" w:rsidRDefault="00196BB9"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w:t>
      </w:r>
      <w:r w:rsidR="00323F95">
        <w:rPr>
          <w:rFonts w:ascii="Source Sans Pro" w:hAnsi="Source Sans Pro" w:cs="Source Sans Pro"/>
          <w:sz w:val="22"/>
          <w:szCs w:val="22"/>
        </w:rPr>
        <w:t>nstall Twister server ( central engine )</w:t>
      </w:r>
    </w:p>
    <w:p w:rsidR="00323F95" w:rsidRDefault="00196BB9"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w:t>
      </w:r>
      <w:r w:rsidR="00323F95">
        <w:rPr>
          <w:rFonts w:ascii="Source Sans Pro" w:hAnsi="Source Sans Pro" w:cs="Source Sans Pro"/>
          <w:sz w:val="22"/>
          <w:szCs w:val="22"/>
        </w:rPr>
        <w:t>nstall Twister client</w:t>
      </w:r>
    </w:p>
    <w:p w:rsidR="00323F95" w:rsidRPr="0016425A" w:rsidRDefault="00323F95" w:rsidP="001349D6">
      <w:pPr>
        <w:spacing w:line="276" w:lineRule="auto"/>
        <w:jc w:val="both"/>
        <w:rPr>
          <w:rFonts w:ascii="Source Sans Pro" w:hAnsi="Source Sans Pro" w:cs="Source Sans Pro"/>
          <w:sz w:val="22"/>
          <w:szCs w:val="22"/>
        </w:rPr>
      </w:pPr>
    </w:p>
    <w:p w:rsidR="00C31C05" w:rsidRDefault="00323F95" w:rsidP="001349D6">
      <w:pPr>
        <w:spacing w:line="276" w:lineRule="auto"/>
        <w:rPr>
          <w:rFonts w:ascii="Source Sans Pro" w:hAnsi="Source Sans Pro" w:cs="Source Sans Pro"/>
          <w:sz w:val="22"/>
          <w:szCs w:val="22"/>
        </w:rPr>
      </w:pPr>
      <w:r>
        <w:rPr>
          <w:rFonts w:ascii="Source Sans Pro" w:hAnsi="Source Sans Pro" w:cs="Source Sans Pro"/>
          <w:sz w:val="22"/>
          <w:szCs w:val="22"/>
        </w:rPr>
        <w:t xml:space="preserve">When installing the dependencies, the script must be executed as </w:t>
      </w:r>
      <w:r w:rsidRPr="00323F95">
        <w:rPr>
          <w:rFonts w:ascii="Source Sans Pro" w:hAnsi="Source Sans Pro" w:cs="Source Sans Pro"/>
          <w:b/>
          <w:sz w:val="22"/>
          <w:szCs w:val="22"/>
        </w:rPr>
        <w:t>ROOT</w:t>
      </w:r>
      <w:r w:rsidRPr="00323F95">
        <w:rPr>
          <w:rFonts w:ascii="Source Sans Pro" w:hAnsi="Source Sans Pro" w:cs="Source Sans Pro"/>
          <w:sz w:val="22"/>
          <w:szCs w:val="22"/>
        </w:rPr>
        <w:t xml:space="preserve"> or </w:t>
      </w:r>
      <w:r>
        <w:rPr>
          <w:rFonts w:ascii="Source Sans Pro" w:hAnsi="Source Sans Pro" w:cs="Source Sans Pro"/>
          <w:sz w:val="22"/>
          <w:szCs w:val="22"/>
        </w:rPr>
        <w:t xml:space="preserve">as a user with root privileges. In this </w:t>
      </w:r>
      <w:r w:rsidR="001C16B8">
        <w:rPr>
          <w:rFonts w:ascii="Source Sans Pro" w:hAnsi="Source Sans Pro" w:cs="Source Sans Pro"/>
          <w:sz w:val="22"/>
          <w:szCs w:val="22"/>
        </w:rPr>
        <w:t xml:space="preserve">stage, all the dependencies (see chapter 3 </w:t>
      </w:r>
      <w:r w:rsidR="00B63017">
        <w:rPr>
          <w:rFonts w:ascii="Source Sans Pro" w:hAnsi="Source Sans Pro" w:cs="Source Sans Pro"/>
          <w:sz w:val="22"/>
          <w:szCs w:val="22"/>
        </w:rPr>
        <w:t>for a list</w:t>
      </w:r>
      <w:r w:rsidR="001C16B8">
        <w:rPr>
          <w:rFonts w:ascii="Source Sans Pro" w:hAnsi="Source Sans Pro" w:cs="Source Sans Pro"/>
          <w:sz w:val="22"/>
          <w:szCs w:val="22"/>
        </w:rPr>
        <w:t>) are installed on the machine.</w:t>
      </w:r>
      <w:r w:rsidR="00085B25">
        <w:rPr>
          <w:rFonts w:ascii="Source Sans Pro" w:hAnsi="Source Sans Pro" w:cs="Source Sans Pro"/>
          <w:sz w:val="22"/>
          <w:szCs w:val="22"/>
        </w:rPr>
        <w:t xml:space="preserve"> At this stage, i</w:t>
      </w:r>
      <w:r w:rsidR="00085B25" w:rsidRPr="008948D2">
        <w:rPr>
          <w:rFonts w:ascii="Source Sans Pro" w:hAnsi="Source Sans Pro" w:cs="Source Sans Pro"/>
          <w:sz w:val="22"/>
          <w:szCs w:val="22"/>
        </w:rPr>
        <w:t>t is STRONGLY RECOMMENDED to have an internet connection</w:t>
      </w:r>
      <w:r w:rsidR="00085B25">
        <w:rPr>
          <w:rFonts w:ascii="Source Sans Pro" w:hAnsi="Source Sans Pro" w:cs="Source Sans Pro"/>
          <w:sz w:val="22"/>
          <w:szCs w:val="22"/>
        </w:rPr>
        <w:t xml:space="preserve"> </w:t>
      </w:r>
      <w:r w:rsidR="00085B25" w:rsidRPr="008948D2">
        <w:rPr>
          <w:rFonts w:ascii="Source Sans Pro" w:hAnsi="Source Sans Pro" w:cs="Source Sans Pro"/>
          <w:sz w:val="22"/>
          <w:szCs w:val="22"/>
        </w:rPr>
        <w:t>to allow th</w:t>
      </w:r>
      <w:r w:rsidR="00085B25">
        <w:rPr>
          <w:rFonts w:ascii="Source Sans Pro" w:hAnsi="Source Sans Pro" w:cs="Source Sans Pro"/>
          <w:sz w:val="22"/>
          <w:szCs w:val="22"/>
        </w:rPr>
        <w:t xml:space="preserve">e setup of all the </w:t>
      </w:r>
      <w:r w:rsidR="0016425A">
        <w:rPr>
          <w:rFonts w:ascii="Source Sans Pro" w:hAnsi="Source Sans Pro" w:cs="Source Sans Pro"/>
          <w:sz w:val="22"/>
          <w:szCs w:val="22"/>
        </w:rPr>
        <w:t>dependencies;</w:t>
      </w:r>
      <w:r w:rsidR="00085B25">
        <w:rPr>
          <w:rFonts w:ascii="Source Sans Pro" w:hAnsi="Source Sans Pro" w:cs="Source Sans Pro"/>
          <w:sz w:val="22"/>
          <w:szCs w:val="22"/>
        </w:rPr>
        <w:t xml:space="preserve"> otherwise, you have to ins</w:t>
      </w:r>
      <w:r w:rsidR="00C31C05">
        <w:rPr>
          <w:rFonts w:ascii="Source Sans Pro" w:hAnsi="Source Sans Pro" w:cs="Source Sans Pro"/>
          <w:sz w:val="22"/>
          <w:szCs w:val="22"/>
        </w:rPr>
        <w:t>tall the dependencies manually.</w:t>
      </w:r>
    </w:p>
    <w:p w:rsidR="00085B25" w:rsidRPr="00632A6B" w:rsidRDefault="00085B25" w:rsidP="001349D6">
      <w:pPr>
        <w:spacing w:line="276" w:lineRule="auto"/>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Pr>
          <w:rFonts w:ascii="Source Sans Pro" w:hAnsi="Source Sans Pro" w:cs="Source Sans Pro"/>
          <w:sz w:val="22"/>
          <w:szCs w:val="22"/>
        </w:rPr>
        <w:t xml:space="preserve"> with </w:t>
      </w:r>
      <w:r w:rsidRPr="00C2576B">
        <w:rPr>
          <w:rFonts w:ascii="Source Code Pro" w:hAnsi="Source Code Pro" w:cs="Source Sans Pro"/>
          <w:b/>
          <w:sz w:val="18"/>
          <w:szCs w:val="18"/>
        </w:rPr>
        <w:t>HTTP_PROXY</w:t>
      </w:r>
      <w:r>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Pr>
          <w:rFonts w:ascii="Source Sans Pro" w:hAnsi="Source Sans Pro" w:cs="Source Sans Pro"/>
          <w:sz w:val="22"/>
          <w:szCs w:val="22"/>
        </w:rPr>
        <w:t xml:space="preserve"> If the username and password are not required for your proxy, you can omit them.</w:t>
      </w:r>
    </w:p>
    <w:p w:rsidR="00B63017" w:rsidRDefault="008948D2" w:rsidP="001349D6">
      <w:pPr>
        <w:spacing w:line="276" w:lineRule="auto"/>
        <w:jc w:val="both"/>
        <w:rPr>
          <w:rFonts w:ascii="Source Sans Pro" w:hAnsi="Source Sans Pro" w:cs="Source Sans Pro"/>
          <w:sz w:val="22"/>
          <w:szCs w:val="22"/>
        </w:rPr>
      </w:pPr>
      <w:r w:rsidRPr="008948D2">
        <w:rPr>
          <w:rFonts w:ascii="Source Sans Pro" w:hAnsi="Source Sans Pro" w:cs="Source Sans Pro"/>
          <w:sz w:val="22"/>
          <w:szCs w:val="22"/>
        </w:rPr>
        <w:t>When installi</w:t>
      </w:r>
      <w:r>
        <w:rPr>
          <w:rFonts w:ascii="Source Sans Pro" w:hAnsi="Source Sans Pro" w:cs="Source Sans Pro"/>
          <w:sz w:val="22"/>
          <w:szCs w:val="22"/>
        </w:rPr>
        <w:t xml:space="preserve">ng the server, </w:t>
      </w:r>
      <w:r w:rsidR="00A03DE0">
        <w:rPr>
          <w:rFonts w:ascii="Source Sans Pro" w:hAnsi="Source Sans Pro" w:cs="Source Sans Pro"/>
          <w:sz w:val="22"/>
          <w:szCs w:val="22"/>
        </w:rPr>
        <w:t>it is recommended to</w:t>
      </w:r>
      <w:r>
        <w:rPr>
          <w:rFonts w:ascii="Source Sans Pro" w:hAnsi="Source Sans Pro" w:cs="Source Sans Pro"/>
          <w:sz w:val="22"/>
          <w:szCs w:val="22"/>
        </w:rPr>
        <w:t xml:space="preserve"> run as </w:t>
      </w:r>
      <w:r w:rsidR="00B63017">
        <w:rPr>
          <w:rFonts w:ascii="Source Sans Pro" w:hAnsi="Source Sans Pro" w:cs="Source Sans Pro"/>
          <w:b/>
          <w:sz w:val="22"/>
          <w:szCs w:val="22"/>
        </w:rPr>
        <w:t>ROOT</w:t>
      </w:r>
      <w:r w:rsidR="00B63017" w:rsidRPr="00B63017">
        <w:rPr>
          <w:rFonts w:ascii="Source Sans Pro" w:hAnsi="Source Sans Pro" w:cs="Source Sans Pro"/>
          <w:sz w:val="22"/>
          <w:szCs w:val="22"/>
        </w:rPr>
        <w:t xml:space="preserve">, but </w:t>
      </w:r>
      <w:r w:rsidR="00B63017">
        <w:rPr>
          <w:rFonts w:ascii="Source Sans Pro" w:hAnsi="Source Sans Pro" w:cs="Source Sans Pro"/>
          <w:sz w:val="22"/>
          <w:szCs w:val="22"/>
        </w:rPr>
        <w:t xml:space="preserve">is </w:t>
      </w:r>
      <w:r w:rsidR="00B63017" w:rsidRPr="00B63017">
        <w:rPr>
          <w:rFonts w:ascii="Source Sans Pro" w:hAnsi="Source Sans Pro" w:cs="Source Sans Pro"/>
          <w:sz w:val="22"/>
          <w:szCs w:val="22"/>
        </w:rPr>
        <w:t>not mandatory.</w:t>
      </w:r>
    </w:p>
    <w:p w:rsidR="00C31C05" w:rsidRDefault="00C31C05" w:rsidP="001349D6">
      <w:pPr>
        <w:spacing w:line="276" w:lineRule="auto"/>
        <w:jc w:val="both"/>
        <w:rPr>
          <w:rFonts w:ascii="Source Sans Pro" w:hAnsi="Source Sans Pro" w:cs="Source Sans Pro"/>
          <w:sz w:val="22"/>
          <w:szCs w:val="22"/>
        </w:rPr>
      </w:pPr>
    </w:p>
    <w:p w:rsidR="00576967" w:rsidRPr="00632A6B" w:rsidRDefault="00576967" w:rsidP="001349D6">
      <w:pPr>
        <w:spacing w:line="276" w:lineRule="auto"/>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8948D2" w:rsidRDefault="008948D2" w:rsidP="001349D6">
      <w:pPr>
        <w:spacing w:line="276" w:lineRule="auto"/>
        <w:jc w:val="both"/>
        <w:rPr>
          <w:rFonts w:ascii="Source Sans Pro" w:hAnsi="Source Sans Pro" w:cs="Source Sans Pro"/>
          <w:sz w:val="22"/>
          <w:szCs w:val="22"/>
        </w:rPr>
      </w:pPr>
    </w:p>
    <w:p w:rsidR="00793114" w:rsidRPr="00332483" w:rsidRDefault="00E370F8" w:rsidP="001349D6">
      <w:pPr>
        <w:spacing w:line="276" w:lineRule="auto"/>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rsidP="001349D6">
      <w:pPr>
        <w:spacing w:line="276" w:lineRule="auto"/>
        <w:jc w:val="both"/>
        <w:rPr>
          <w:rFonts w:ascii="Source Sans Pro" w:hAnsi="Source Sans Pro" w:cs="Source Sans Pro"/>
          <w:color w:val="4C4C4C"/>
          <w:sz w:val="22"/>
          <w:szCs w:val="22"/>
        </w:rPr>
      </w:pPr>
    </w:p>
    <w:p w:rsidR="00793114" w:rsidRPr="00632A6B" w:rsidRDefault="002F00BD" w:rsidP="001349D6">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rsidP="001349D6">
      <w:pPr>
        <w:spacing w:line="276" w:lineRule="auto"/>
        <w:jc w:val="both"/>
        <w:rPr>
          <w:rFonts w:ascii="Source Sans Pro" w:hAnsi="Source Sans Pro" w:cs="Source Sans Pro"/>
          <w:sz w:val="22"/>
          <w:szCs w:val="22"/>
        </w:rPr>
      </w:pPr>
    </w:p>
    <w:p w:rsidR="00AD1AF4" w:rsidRDefault="00E370F8" w:rsidP="001349D6">
      <w:pPr>
        <w:spacing w:line="276" w:lineRule="auto"/>
        <w:rPr>
          <w:rFonts w:ascii="Source Sans Pro" w:hAnsi="Source Sans Pro" w:cs="Source Sans Pro"/>
          <w:sz w:val="22"/>
          <w:szCs w:val="22"/>
        </w:rPr>
      </w:pPr>
      <w:r w:rsidRPr="003F56EA">
        <w:rPr>
          <w:rFonts w:ascii="Source Sans Pro" w:hAnsi="Source Sans Pro" w:cs="Source Sans Pro"/>
          <w:sz w:val="22"/>
          <w:szCs w:val="22"/>
        </w:rPr>
        <w:t xml:space="preserve">The </w:t>
      </w:r>
      <w:r w:rsidRPr="003F56EA">
        <w:rPr>
          <w:rFonts w:ascii="Source Sans Pro" w:hAnsi="Source Sans Pro" w:cs="Source Sans Pro"/>
          <w:i/>
          <w:iCs/>
          <w:sz w:val="22"/>
          <w:szCs w:val="22"/>
        </w:rPr>
        <w:t xml:space="preserve">Twister </w:t>
      </w:r>
      <w:r w:rsidRPr="00762719">
        <w:rPr>
          <w:rFonts w:ascii="Source Sans Pro" w:hAnsi="Source Sans Pro" w:cs="Source Sans Pro"/>
          <w:i/>
          <w:iCs/>
          <w:sz w:val="22"/>
          <w:szCs w:val="22"/>
        </w:rPr>
        <w:t>Client</w:t>
      </w:r>
      <w:r w:rsidRPr="00762719">
        <w:rPr>
          <w:rFonts w:ascii="Source Sans Pro" w:hAnsi="Source Sans Pro" w:cs="Source Sans Pro"/>
          <w:sz w:val="22"/>
          <w:szCs w:val="22"/>
        </w:rPr>
        <w:t xml:space="preserve"> doesn't have any required dependencies</w:t>
      </w:r>
      <w:r w:rsidR="00DC30DC" w:rsidRPr="00762719">
        <w:rPr>
          <w:rFonts w:ascii="Source Sans Pro" w:hAnsi="Source Sans Pro" w:cs="Source Sans Pro"/>
          <w:sz w:val="22"/>
          <w:szCs w:val="22"/>
        </w:rPr>
        <w:t>. `</w:t>
      </w:r>
      <w:proofErr w:type="spellStart"/>
      <w:r w:rsidR="00DC30DC" w:rsidRPr="00762719">
        <w:rPr>
          <w:rFonts w:ascii="Source Sans Pro" w:hAnsi="Source Sans Pro" w:cs="Source Sans Pro"/>
          <w:i/>
          <w:sz w:val="22"/>
          <w:szCs w:val="22"/>
        </w:rPr>
        <w:t>Scapy</w:t>
      </w:r>
      <w:proofErr w:type="spellEnd"/>
      <w:r w:rsidR="00DC30DC" w:rsidRPr="00762719">
        <w:rPr>
          <w:rFonts w:ascii="Source Sans Pro" w:hAnsi="Source Sans Pro" w:cs="Source Sans Pro"/>
          <w:sz w:val="22"/>
          <w:szCs w:val="22"/>
        </w:rPr>
        <w:t>` is optional, used only if you need to run the packet sniffer</w:t>
      </w:r>
      <w:r w:rsidRPr="00762719">
        <w:rPr>
          <w:rFonts w:ascii="Source Sans Pro" w:hAnsi="Source Sans Pro" w:cs="Source Sans Pro"/>
          <w:sz w:val="22"/>
          <w:szCs w:val="22"/>
        </w:rPr>
        <w:t xml:space="preserve">. </w:t>
      </w:r>
      <w:r w:rsidRPr="00762719">
        <w:rPr>
          <w:rFonts w:ascii="Source Sans Pro" w:hAnsi="Source Sans Pro" w:cs="Source Sans Pro"/>
          <w:color w:val="280099"/>
          <w:sz w:val="22"/>
          <w:szCs w:val="22"/>
        </w:rPr>
        <w:t>Some tests</w:t>
      </w:r>
      <w:r w:rsidR="002C1B8B" w:rsidRPr="00762719">
        <w:rPr>
          <w:rFonts w:ascii="Source Sans Pro" w:hAnsi="Source Sans Pro" w:cs="Source Sans Pro"/>
          <w:color w:val="280099"/>
          <w:sz w:val="22"/>
          <w:szCs w:val="22"/>
        </w:rPr>
        <w:t xml:space="preserve"> and libraries</w:t>
      </w:r>
      <w:r w:rsidRPr="00762719">
        <w:rPr>
          <w:rFonts w:ascii="Source Sans Pro" w:hAnsi="Source Sans Pro" w:cs="Source Sans Pro"/>
          <w:color w:val="280099"/>
          <w:sz w:val="22"/>
          <w:szCs w:val="22"/>
        </w:rPr>
        <w:t xml:space="preserve"> will require additional dependencies</w:t>
      </w:r>
      <w:r w:rsidR="002C1B8B" w:rsidRPr="00762719">
        <w:rPr>
          <w:rFonts w:ascii="Source Sans Pro" w:hAnsi="Source Sans Pro" w:cs="Source Sans Pro"/>
          <w:color w:val="280099"/>
          <w:sz w:val="22"/>
          <w:szCs w:val="22"/>
        </w:rPr>
        <w:t>!</w:t>
      </w:r>
    </w:p>
    <w:p w:rsidR="00793114" w:rsidRPr="003F56EA" w:rsidRDefault="002C1B8B" w:rsidP="001349D6">
      <w:pPr>
        <w:spacing w:line="276" w:lineRule="auto"/>
        <w:rPr>
          <w:rFonts w:ascii="Source Sans Pro" w:hAnsi="Source Sans Pro" w:cs="Source Sans Pro"/>
          <w:sz w:val="22"/>
          <w:szCs w:val="22"/>
        </w:rPr>
      </w:pPr>
      <w:r w:rsidRPr="00762719">
        <w:rPr>
          <w:rFonts w:ascii="Source Sans Pro" w:hAnsi="Source Sans Pro" w:cs="Source Sans Pro"/>
          <w:sz w:val="22"/>
          <w:szCs w:val="22"/>
        </w:rPr>
        <w:t>F</w:t>
      </w:r>
      <w:r w:rsidR="00E370F8" w:rsidRPr="00762719">
        <w:rPr>
          <w:rFonts w:ascii="Source Sans Pro" w:hAnsi="Source Sans Pro" w:cs="Source Sans Pro"/>
          <w:sz w:val="22"/>
          <w:szCs w:val="22"/>
        </w:rPr>
        <w:t xml:space="preserve">or </w:t>
      </w:r>
      <w:r w:rsidR="0076425B" w:rsidRPr="00762719">
        <w:rPr>
          <w:rFonts w:ascii="Source Sans Pro" w:hAnsi="Source Sans Pro" w:cs="Source Sans Pro"/>
          <w:sz w:val="22"/>
          <w:szCs w:val="22"/>
        </w:rPr>
        <w:t>example</w:t>
      </w:r>
      <w:r w:rsidR="00E370F8" w:rsidRPr="00762719">
        <w:rPr>
          <w:rFonts w:ascii="Source Sans Pro" w:hAnsi="Source Sans Pro" w:cs="Source Sans Pro"/>
          <w:sz w:val="22"/>
          <w:szCs w:val="22"/>
        </w:rPr>
        <w:t xml:space="preserve">: </w:t>
      </w:r>
      <w:r w:rsidRPr="00762719">
        <w:rPr>
          <w:rFonts w:ascii="Source Sans Pro" w:hAnsi="Source Sans Pro" w:cs="Source Sans Pro"/>
          <w:sz w:val="22"/>
          <w:szCs w:val="22"/>
        </w:rPr>
        <w:t>`</w:t>
      </w:r>
      <w:proofErr w:type="spellStart"/>
      <w:r w:rsidRPr="00762719">
        <w:rPr>
          <w:rFonts w:ascii="Source Sans Pro" w:hAnsi="Source Sans Pro" w:cs="Source Sans Pro"/>
          <w:i/>
          <w:sz w:val="22"/>
          <w:szCs w:val="22"/>
        </w:rPr>
        <w:t>paramiko</w:t>
      </w:r>
      <w:proofErr w:type="spellEnd"/>
      <w:r w:rsidRPr="00762719">
        <w:rPr>
          <w:rFonts w:ascii="Source Sans Pro" w:hAnsi="Source Sans Pro" w:cs="Source Sans Pro"/>
          <w:sz w:val="22"/>
          <w:szCs w:val="22"/>
        </w:rPr>
        <w:t xml:space="preserve">`, </w:t>
      </w:r>
      <w:r w:rsidR="00E370F8" w:rsidRPr="00762719">
        <w:rPr>
          <w:rFonts w:ascii="Source Sans Pro" w:hAnsi="Source Sans Pro" w:cs="Source Sans Pro"/>
          <w:sz w:val="22"/>
          <w:szCs w:val="22"/>
        </w:rPr>
        <w:t>`</w:t>
      </w:r>
      <w:proofErr w:type="spellStart"/>
      <w:r w:rsidR="00E370F8" w:rsidRPr="00762719">
        <w:rPr>
          <w:rFonts w:ascii="Source Sans Pro" w:hAnsi="Source Sans Pro" w:cs="Source Sans Pro"/>
          <w:i/>
          <w:iCs/>
          <w:sz w:val="22"/>
          <w:szCs w:val="22"/>
        </w:rPr>
        <w:t>pExpect</w:t>
      </w:r>
      <w:proofErr w:type="spellEnd"/>
      <w:r w:rsidR="00E370F8" w:rsidRPr="00762719">
        <w:rPr>
          <w:rFonts w:ascii="Source Sans Pro" w:hAnsi="Source Sans Pro" w:cs="Source Sans Pro"/>
          <w:sz w:val="22"/>
          <w:szCs w:val="22"/>
        </w:rPr>
        <w:t>`, `</w:t>
      </w:r>
      <w:proofErr w:type="spellStart"/>
      <w:r w:rsidR="00E370F8" w:rsidRPr="00762719">
        <w:rPr>
          <w:rFonts w:ascii="Source Sans Pro" w:hAnsi="Source Sans Pro" w:cs="Source Sans Pro"/>
          <w:i/>
          <w:iCs/>
          <w:sz w:val="22"/>
          <w:szCs w:val="22"/>
        </w:rPr>
        <w:t>RpcLib</w:t>
      </w:r>
      <w:proofErr w:type="spellEnd"/>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Suds</w:t>
      </w:r>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Requests</w:t>
      </w:r>
      <w:r w:rsidR="00E370F8" w:rsidRPr="00762719">
        <w:rPr>
          <w:rFonts w:ascii="Source Sans Pro" w:hAnsi="Source Sans Pro" w:cs="Source Sans Pro"/>
          <w:sz w:val="22"/>
          <w:szCs w:val="22"/>
        </w:rPr>
        <w:t>`, or `</w:t>
      </w:r>
      <w:proofErr w:type="spellStart"/>
      <w:r w:rsidR="00E370F8" w:rsidRPr="00762719">
        <w:rPr>
          <w:rFonts w:ascii="Source Sans Pro" w:hAnsi="Source Sans Pro" w:cs="Source Sans Pro"/>
          <w:i/>
          <w:iCs/>
          <w:sz w:val="22"/>
          <w:szCs w:val="22"/>
        </w:rPr>
        <w:t>Gevent</w:t>
      </w:r>
      <w:proofErr w:type="spellEnd"/>
      <w:r w:rsidR="00E370F8" w:rsidRPr="00762719">
        <w:rPr>
          <w:rFonts w:ascii="Source Sans Pro" w:hAnsi="Source Sans Pro" w:cs="Source Sans Pro"/>
          <w:sz w:val="22"/>
          <w:szCs w:val="22"/>
        </w:rPr>
        <w:t>`.</w:t>
      </w:r>
      <w:r w:rsidR="00445165" w:rsidRPr="00762719">
        <w:rPr>
          <w:rFonts w:ascii="Source Sans Pro" w:hAnsi="Source Sans Pro" w:cs="Source Sans Pro"/>
          <w:sz w:val="22"/>
          <w:szCs w:val="22"/>
        </w:rPr>
        <w:t xml:space="preserve"> If you need to run these tests or libraries, you can install `pip` (tool for installing and managing Python packages - </w:t>
      </w:r>
      <w:hyperlink r:id="rId13" w:history="1">
        <w:r w:rsidR="00062452" w:rsidRPr="00835F23">
          <w:rPr>
            <w:rStyle w:val="Hyperlink"/>
            <w:rFonts w:ascii="Source Sans Pro" w:hAnsi="Source Sans Pro"/>
            <w:sz w:val="22"/>
            <w:szCs w:val="22"/>
          </w:rPr>
          <w:t>www.pip-installer.org</w:t>
        </w:r>
      </w:hyperlink>
      <w:r w:rsidR="00445165" w:rsidRPr="00762719">
        <w:rPr>
          <w:rFonts w:ascii="Source Sans Pro" w:hAnsi="Source Sans Pro" w:cs="Source Sans Pro"/>
          <w:sz w:val="22"/>
          <w:szCs w:val="22"/>
        </w:rPr>
        <w:t>)</w:t>
      </w:r>
      <w:r w:rsidR="00062452">
        <w:rPr>
          <w:rFonts w:ascii="Source Sans Pro" w:hAnsi="Source Sans Pro" w:cs="Source Sans Pro"/>
          <w:sz w:val="22"/>
          <w:szCs w:val="22"/>
        </w:rPr>
        <w:t xml:space="preserve"> and use `</w:t>
      </w:r>
      <w:proofErr w:type="spellStart"/>
      <w:r w:rsidR="00062452" w:rsidRPr="00062452">
        <w:rPr>
          <w:rFonts w:ascii="Source Sans Pro" w:hAnsi="Source Sans Pro" w:cs="Source Sans Pro"/>
          <w:i/>
          <w:sz w:val="22"/>
          <w:szCs w:val="22"/>
        </w:rPr>
        <w:t>sudo</w:t>
      </w:r>
      <w:proofErr w:type="spellEnd"/>
      <w:r w:rsidR="00062452" w:rsidRPr="00062452">
        <w:rPr>
          <w:rFonts w:ascii="Source Sans Pro" w:hAnsi="Source Sans Pro" w:cs="Source Sans Pro"/>
          <w:i/>
          <w:sz w:val="22"/>
          <w:szCs w:val="22"/>
        </w:rPr>
        <w:t xml:space="preserve"> pip install &lt;package&gt;</w:t>
      </w:r>
      <w:r w:rsidR="00062452">
        <w:rPr>
          <w:rFonts w:ascii="Source Sans Pro" w:hAnsi="Source Sans Pro" w:cs="Source Sans Pro"/>
          <w:sz w:val="22"/>
          <w:szCs w:val="22"/>
        </w:rPr>
        <w:t>`.</w:t>
      </w:r>
    </w:p>
    <w:p w:rsidR="009166A8" w:rsidRDefault="009166A8">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009F6886" w:rsidRPr="009F6886">
        <w:rPr>
          <w:rFonts w:ascii="Source Sans Pro" w:hAnsi="Source Sans Pro" w:cs="Source Sans Pro"/>
          <w:i/>
          <w:sz w:val="22"/>
          <w:szCs w:val="22"/>
        </w:rPr>
        <w:t>dependencies</w:t>
      </w:r>
      <w:r w:rsidR="009F6886">
        <w:rPr>
          <w:rFonts w:ascii="Source Sans Pro" w:hAnsi="Source Sans Pro" w:cs="Source Sans Pro"/>
          <w:sz w:val="22"/>
          <w:szCs w:val="22"/>
        </w:rPr>
        <w:t xml:space="preserve">, </w:t>
      </w:r>
      <w:r w:rsidRPr="00632A6B">
        <w:rPr>
          <w:rFonts w:ascii="Source Sans Pro" w:hAnsi="Source Sans Pro" w:cs="Source Sans Pro"/>
          <w:i/>
          <w:iCs/>
          <w:sz w:val="22"/>
          <w:szCs w:val="22"/>
        </w:rPr>
        <w:t>client</w:t>
      </w:r>
      <w:r w:rsidR="00C31C05" w:rsidRPr="00C31C05">
        <w:rPr>
          <w:rFonts w:ascii="Source Sans Pro" w:hAnsi="Source Sans Pro" w:cs="Source Sans Pro"/>
          <w:iCs/>
          <w:sz w:val="22"/>
          <w:szCs w:val="22"/>
        </w:rPr>
        <w:t>,</w:t>
      </w:r>
      <w:r w:rsidRPr="00C31C05">
        <w:rPr>
          <w:rFonts w:ascii="Source Sans Pro" w:hAnsi="Source Sans Pro" w:cs="Source Sans Pro"/>
          <w:sz w:val="22"/>
          <w:szCs w:val="22"/>
        </w:rPr>
        <w:t xml:space="preserve"> or</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xml:space="preserve">` folder is already present, you are asked to </w:t>
      </w:r>
      <w:r w:rsidR="004F41E3" w:rsidRPr="00632A6B">
        <w:rPr>
          <w:rFonts w:ascii="Source Sans Pro" w:hAnsi="Source Sans Pro" w:cs="Source Sans Pro"/>
          <w:sz w:val="22"/>
          <w:szCs w:val="22"/>
        </w:rPr>
        <w:t>back up</w:t>
      </w:r>
      <w:r w:rsidRPr="00632A6B">
        <w:rPr>
          <w:rFonts w:ascii="Source Sans Pro" w:hAnsi="Source Sans Pro" w:cs="Source Sans Pro"/>
          <w:sz w:val="22"/>
          <w:szCs w:val="22"/>
        </w:rPr>
        <w:t xml:space="preserve"> your data in order to continue, because everything is DELETED, except for the `</w:t>
      </w:r>
      <w:r w:rsidRPr="00632A6B">
        <w:rPr>
          <w:rFonts w:ascii="Source Sans Pro" w:hAnsi="Source Sans Pro" w:cs="Source Sans Pro"/>
          <w:i/>
          <w:iCs/>
          <w:sz w:val="22"/>
          <w:szCs w:val="22"/>
        </w:rPr>
        <w:t>config</w:t>
      </w:r>
      <w:r w:rsidRPr="00632A6B">
        <w:rPr>
          <w:rFonts w:ascii="Source Sans Pro" w:hAnsi="Source Sans Pro" w:cs="Source Sans Pro"/>
          <w:sz w:val="22"/>
          <w:szCs w:val="22"/>
        </w:rPr>
        <w:t>` folder.</w:t>
      </w:r>
      <w:r w:rsidR="00670DA8">
        <w:rPr>
          <w:rFonts w:ascii="Source Sans Pro" w:hAnsi="Source Sans Pro" w:cs="Source Sans Pro"/>
          <w:sz w:val="22"/>
          <w:szCs w:val="22"/>
        </w:rPr>
        <w:t xml:space="preserve"> </w:t>
      </w:r>
      <w:r w:rsidR="00EC306F">
        <w:rPr>
          <w:rFonts w:ascii="Source Sans Pro" w:hAnsi="Source Sans Pro" w:cs="Source Sans Pro"/>
          <w:sz w:val="22"/>
          <w:szCs w:val="22"/>
        </w:rPr>
        <w:t>The backup has to be done manually.</w:t>
      </w:r>
    </w:p>
    <w:p w:rsidR="008D19A5" w:rsidRDefault="008D19A5">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r w:rsidR="007141B2">
        <w:rPr>
          <w:rFonts w:ascii="Source Sans Pro" w:hAnsi="Source Sans Pro" w:cs="Source Sans Pro"/>
          <w:sz w:val="22"/>
          <w:szCs w:val="22"/>
        </w:rPr>
        <w:t>; this folder cannot be changed</w:t>
      </w:r>
      <w:r w:rsidRPr="00632A6B">
        <w:rPr>
          <w:rFonts w:ascii="Source Sans Pro" w:hAnsi="Source Sans Pro" w:cs="Source Sans Pro"/>
          <w:sz w:val="22"/>
          <w:szCs w:val="22"/>
        </w:rPr>
        <w:t>.</w:t>
      </w:r>
      <w:r w:rsidR="009D08B9">
        <w:rPr>
          <w:rFonts w:ascii="Source Sans Pro" w:hAnsi="Source Sans Pro" w:cs="Source Sans Pro"/>
          <w:sz w:val="22"/>
          <w:szCs w:val="22"/>
        </w:rPr>
        <w:t xml:space="preserve"> The server will be installed by default in `</w:t>
      </w:r>
      <w:r w:rsidR="009D08B9" w:rsidRPr="009D08B9">
        <w:rPr>
          <w:rFonts w:ascii="Source Code Pro" w:hAnsi="Source Code Pro" w:cs="Source Sans Pro"/>
          <w:sz w:val="18"/>
          <w:szCs w:val="18"/>
        </w:rPr>
        <w:t>/opt/twister</w:t>
      </w:r>
      <w:r w:rsidR="009D08B9">
        <w:rPr>
          <w:rFonts w:ascii="Source Sans Pro" w:hAnsi="Source Sans Pro" w:cs="Source Sans Pro"/>
          <w:sz w:val="22"/>
          <w:szCs w:val="22"/>
        </w:rPr>
        <w:t>`</w:t>
      </w:r>
      <w:r w:rsidR="007141B2">
        <w:rPr>
          <w:rFonts w:ascii="Source Sans Pro" w:hAnsi="Source Sans Pro" w:cs="Source Sans Pro"/>
          <w:sz w:val="22"/>
          <w:szCs w:val="22"/>
        </w:rPr>
        <w:t>, but it can be changed</w:t>
      </w:r>
      <w:r w:rsidR="009D08B9">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AC0C16" w:rsidRPr="00AD1AF4" w:rsidRDefault="00AC0C16">
      <w:pPr>
        <w:jc w:val="both"/>
        <w:rPr>
          <w:rFonts w:ascii="Source Sans Pro" w:hAnsi="Source Sans Pro" w:cs="Source Sans Pro"/>
          <w:sz w:val="22"/>
          <w:szCs w:val="22"/>
        </w:rPr>
      </w:pPr>
      <w:r>
        <w:rPr>
          <w:rFonts w:ascii="Source Sans Pro" w:hAnsi="Source Sans Pro" w:cs="Source Sans Pro"/>
          <w:b/>
          <w:sz w:val="22"/>
          <w:szCs w:val="22"/>
        </w:rPr>
        <w:t>NOTE:</w:t>
      </w:r>
      <w:r w:rsidR="00152C3B">
        <w:rPr>
          <w:rFonts w:ascii="Source Sans Pro" w:hAnsi="Source Sans Pro" w:cs="Source Sans Pro"/>
          <w:b/>
          <w:sz w:val="22"/>
          <w:szCs w:val="22"/>
        </w:rPr>
        <w:t xml:space="preserve"> </w:t>
      </w:r>
      <w:r w:rsidR="00154C9F">
        <w:rPr>
          <w:rFonts w:ascii="Source Sans Pro" w:hAnsi="Source Sans Pro" w:cs="Source Sans Pro"/>
          <w:b/>
          <w:sz w:val="22"/>
          <w:szCs w:val="22"/>
        </w:rPr>
        <w:t xml:space="preserve">The Twister framework cannot be installed on Windows OS because of </w:t>
      </w:r>
      <w:r w:rsidR="001C0B1E">
        <w:rPr>
          <w:rFonts w:ascii="Source Sans Pro" w:hAnsi="Source Sans Pro" w:cs="Source Sans Pro"/>
          <w:b/>
          <w:sz w:val="22"/>
          <w:szCs w:val="22"/>
        </w:rPr>
        <w:t>P</w:t>
      </w:r>
      <w:r w:rsidR="00154C9F">
        <w:rPr>
          <w:rFonts w:ascii="Source Sans Pro" w:hAnsi="Source Sans Pro" w:cs="Source Sans Pro"/>
          <w:b/>
          <w:sz w:val="22"/>
          <w:szCs w:val="22"/>
        </w:rPr>
        <w:t>ython dependencies. However, some specialized EP’s can be used on Windows OS for specific test cases type (e.g.</w:t>
      </w:r>
      <w:r w:rsidR="004F41E3">
        <w:rPr>
          <w:rFonts w:ascii="Source Sans Pro" w:hAnsi="Source Sans Pro" w:cs="Source Sans Pro"/>
          <w:b/>
          <w:sz w:val="22"/>
          <w:szCs w:val="22"/>
        </w:rPr>
        <w:t xml:space="preserve"> </w:t>
      </w:r>
      <w:r w:rsidR="001C0B1E">
        <w:rPr>
          <w:rFonts w:ascii="Source Sans Pro" w:hAnsi="Source Sans Pro" w:cs="Source Sans Pro"/>
          <w:b/>
          <w:sz w:val="22"/>
          <w:szCs w:val="22"/>
        </w:rPr>
        <w:t>Selenium, Sikuli</w:t>
      </w:r>
      <w:r w:rsidR="005B1EC0">
        <w:rPr>
          <w:rFonts w:ascii="Source Sans Pro" w:hAnsi="Source Sans Pro" w:cs="Source Sans Pro"/>
          <w:b/>
          <w:sz w:val="22"/>
          <w:szCs w:val="22"/>
        </w:rPr>
        <w:t xml:space="preserve"> </w:t>
      </w:r>
      <w:r w:rsidR="001C0B1E">
        <w:rPr>
          <w:rFonts w:ascii="Source Sans Pro" w:hAnsi="Source Sans Pro" w:cs="Source Sans Pro"/>
          <w:b/>
          <w:sz w:val="22"/>
          <w:szCs w:val="22"/>
        </w:rPr>
        <w:t>and Test</w:t>
      </w:r>
      <w:r w:rsidR="005B1EC0">
        <w:rPr>
          <w:rFonts w:ascii="Source Sans Pro" w:hAnsi="Source Sans Pro" w:cs="Source Sans Pro"/>
          <w:b/>
          <w:sz w:val="22"/>
          <w:szCs w:val="22"/>
        </w:rPr>
        <w:t xml:space="preserve"> Complete</w:t>
      </w:r>
      <w:r w:rsidR="00154C9F">
        <w:rPr>
          <w:rFonts w:ascii="Source Sans Pro" w:hAnsi="Source Sans Pro" w:cs="Source Sans Pro"/>
          <w:b/>
          <w:sz w:val="22"/>
          <w:szCs w:val="22"/>
        </w:rPr>
        <w:t>)</w:t>
      </w:r>
      <w:r w:rsidR="00154C9F" w:rsidRPr="00AD1AF4">
        <w:rPr>
          <w:rFonts w:ascii="Source Sans Pro" w:hAnsi="Source Sans Pro" w:cs="Source Sans Pro"/>
          <w:sz w:val="22"/>
          <w:szCs w:val="22"/>
        </w:rPr>
        <w:t>.</w:t>
      </w:r>
    </w:p>
    <w:p w:rsidR="00AD1AF4" w:rsidRPr="00AC0C16" w:rsidRDefault="00AD1AF4">
      <w:pPr>
        <w:jc w:val="both"/>
        <w:rPr>
          <w:rFonts w:ascii="Source Sans Pro" w:hAnsi="Source Sans Pro" w:cs="Source Sans Pro"/>
          <w:b/>
          <w:sz w:val="22"/>
          <w:szCs w:val="22"/>
        </w:rPr>
      </w:pPr>
    </w:p>
    <w:p w:rsidR="00793114" w:rsidRPr="00632A6B" w:rsidRDefault="00E370F8">
      <w:pPr>
        <w:pageBreakBefore/>
        <w:jc w:val="center"/>
        <w:rPr>
          <w:rFonts w:ascii="Source Sans Pro" w:hAnsi="Source Sans Pro" w:cs="Source Sans Pro"/>
          <w:sz w:val="22"/>
          <w:szCs w:val="22"/>
        </w:rPr>
      </w:pPr>
      <w:bookmarkStart w:id="2" w:name="Dependencies_list"/>
      <w:r w:rsidRPr="00632A6B">
        <w:rPr>
          <w:rFonts w:ascii="PT Serif" w:hAnsi="PT Serif" w:cs="Source Sans Pro"/>
          <w:b/>
          <w:bCs/>
          <w:sz w:val="28"/>
          <w:szCs w:val="28"/>
          <w:u w:val="single"/>
        </w:rPr>
        <w:lastRenderedPageBreak/>
        <w:t>3 - Dependencies list</w:t>
      </w:r>
    </w:p>
    <w:bookmarkEnd w:id="2"/>
    <w:p w:rsidR="00793114" w:rsidRPr="00632A6B" w:rsidRDefault="00793114">
      <w:pPr>
        <w:jc w:val="both"/>
        <w:rPr>
          <w:rFonts w:ascii="Source Sans Pro" w:hAnsi="Source Sans Pro" w:cs="Source Sans Pro"/>
          <w:sz w:val="22"/>
          <w:szCs w:val="22"/>
        </w:rPr>
      </w:pPr>
    </w:p>
    <w:p w:rsidR="00A10BE4" w:rsidRPr="009270EB" w:rsidRDefault="00E370F8" w:rsidP="00A10BE4">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w:t>
      </w:r>
      <w:r w:rsidR="00F6251C">
        <w:rPr>
          <w:rFonts w:ascii="Source Sans Pro" w:hAnsi="Source Sans Pro" w:cs="Source Sans Pro"/>
          <w:sz w:val="22"/>
          <w:szCs w:val="22"/>
        </w:rPr>
        <w:t>. If an internet connection is not available, the installer will use the packages from `</w:t>
      </w:r>
      <w:r w:rsidR="00F6251C" w:rsidRPr="00C80988">
        <w:rPr>
          <w:rFonts w:ascii="Source Sans Pro" w:hAnsi="Source Sans Pro" w:cs="Source Sans Pro"/>
          <w:i/>
          <w:sz w:val="22"/>
          <w:szCs w:val="22"/>
        </w:rPr>
        <w:t>installer/packages</w:t>
      </w:r>
      <w:r w:rsidR="00F6251C">
        <w:rPr>
          <w:rFonts w:ascii="Source Sans Pro" w:hAnsi="Source Sans Pro" w:cs="Source Sans Pro"/>
          <w:sz w:val="22"/>
          <w:szCs w:val="22"/>
        </w:rPr>
        <w:t>` folder</w:t>
      </w:r>
      <w:r w:rsidR="00A10BE4">
        <w:rPr>
          <w:rFonts w:ascii="Source Sans Pro" w:hAnsi="Source Sans Pro" w:cs="Source Sans Pro"/>
          <w:sz w:val="22"/>
          <w:szCs w:val="22"/>
        </w:rPr>
        <w:t>.</w:t>
      </w:r>
    </w:p>
    <w:p w:rsidR="00A10BE4" w:rsidRPr="00632A6B" w:rsidRDefault="00A10BE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CherryPy</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CherryPy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Mako</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xml:space="preserve"> is used for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the Central Engine REST and Report pages;</w:t>
      </w:r>
    </w:p>
    <w:p w:rsidR="00F6251C" w:rsidRPr="00632A6B" w:rsidRDefault="00F6251C" w:rsidP="00F6251C">
      <w:pPr>
        <w:jc w:val="both"/>
        <w:rPr>
          <w:rFonts w:ascii="Source Sans Pro" w:hAnsi="Source Sans Pro" w:cs="Source Sans Pro"/>
          <w:sz w:val="22"/>
          <w:szCs w:val="22"/>
        </w:rPr>
      </w:pPr>
    </w:p>
    <w:p w:rsidR="00F6251C" w:rsidRPr="00632A6B" w:rsidRDefault="00F6251C" w:rsidP="00F6251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4F0EEE">
        <w:rPr>
          <w:rFonts w:ascii="Source Sans Pro" w:hAnsi="Source Sans Pro" w:cs="Source Sans Pro"/>
          <w:b/>
          <w:bCs/>
          <w:color w:val="800000"/>
          <w:sz w:val="22"/>
          <w:szCs w:val="22"/>
        </w:rPr>
        <w:t>PyCrypto</w:t>
      </w:r>
      <w:proofErr w:type="spellEnd"/>
      <w:r w:rsidRPr="00632A6B">
        <w:rPr>
          <w:rFonts w:ascii="Source Sans Pro" w:hAnsi="Source Sans Pro" w:cs="Source Sans Pro"/>
          <w:sz w:val="22"/>
          <w:szCs w:val="22"/>
        </w:rPr>
        <w:t>: (</w:t>
      </w:r>
      <w:r w:rsidR="00F4430E" w:rsidRPr="00F4430E">
        <w:rPr>
          <w:rFonts w:ascii="Source Sans Pro" w:hAnsi="Source Sans Pro" w:cs="Source Sans Pro"/>
          <w:i/>
          <w:iCs/>
          <w:sz w:val="22"/>
          <w:szCs w:val="22"/>
          <w:u w:val="single"/>
        </w:rPr>
        <w:t>dlitz.net/software/</w:t>
      </w:r>
      <w:proofErr w:type="spellStart"/>
      <w:r w:rsidR="00F4430E" w:rsidRPr="00F4430E">
        <w:rPr>
          <w:rFonts w:ascii="Source Sans Pro" w:hAnsi="Source Sans Pro" w:cs="Source Sans Pro"/>
          <w:i/>
          <w:iCs/>
          <w:sz w:val="22"/>
          <w:szCs w:val="22"/>
          <w:u w:val="single"/>
        </w:rPr>
        <w:t>pycrypto</w:t>
      </w:r>
      <w:proofErr w:type="spellEnd"/>
      <w:proofErr w:type="gramStart"/>
      <w:r w:rsidR="00F4430E" w:rsidRPr="00F4430E">
        <w:rPr>
          <w:rFonts w:ascii="Source Sans Pro" w:hAnsi="Source Sans Pro" w:cs="Source Sans Pro"/>
          <w:i/>
          <w:iCs/>
          <w:sz w:val="22"/>
          <w:szCs w:val="22"/>
          <w:u w:val="single"/>
        </w:rPr>
        <w:t xml:space="preserve">/ </w:t>
      </w:r>
      <w:r w:rsidRPr="00632A6B">
        <w:rPr>
          <w:rFonts w:ascii="Source Sans Pro" w:hAnsi="Source Sans Pro" w:cs="Source Sans Pro"/>
          <w:sz w:val="22"/>
          <w:szCs w:val="22"/>
        </w:rPr>
        <w:t>)</w:t>
      </w:r>
      <w:proofErr w:type="gramEnd"/>
    </w:p>
    <w:p w:rsidR="00F6251C" w:rsidRPr="00632A6B" w:rsidRDefault="00F4430E" w:rsidP="00F4430E">
      <w:pPr>
        <w:numPr>
          <w:ilvl w:val="0"/>
          <w:numId w:val="8"/>
        </w:numPr>
        <w:jc w:val="both"/>
        <w:rPr>
          <w:rFonts w:ascii="Source Sans Pro" w:hAnsi="Source Sans Pro" w:cs="Source Sans Pro"/>
          <w:sz w:val="22"/>
          <w:szCs w:val="22"/>
        </w:rPr>
      </w:pPr>
      <w:r w:rsidRPr="00F4430E">
        <w:rPr>
          <w:rFonts w:ascii="Source Sans Pro" w:hAnsi="Source Sans Pro" w:cs="Source Sans Pro"/>
          <w:sz w:val="22"/>
          <w:szCs w:val="22"/>
        </w:rPr>
        <w:t>The Python Cryptography Toolkit</w:t>
      </w:r>
      <w:r w:rsidR="00F6251C" w:rsidRPr="00632A6B">
        <w:rPr>
          <w:rFonts w:ascii="Source Sans Pro" w:hAnsi="Source Sans Pro" w:cs="Source Sans Pro"/>
          <w:sz w:val="22"/>
          <w:szCs w:val="22"/>
        </w:rPr>
        <w:t>;</w:t>
      </w:r>
    </w:p>
    <w:p w:rsidR="00F6251C" w:rsidRPr="00632A6B" w:rsidRDefault="002337A6" w:rsidP="00F6251C">
      <w:pPr>
        <w:numPr>
          <w:ilvl w:val="0"/>
          <w:numId w:val="8"/>
        </w:numPr>
        <w:jc w:val="both"/>
        <w:rPr>
          <w:rFonts w:ascii="Source Sans Pro" w:hAnsi="Source Sans Pro" w:cs="Source Sans Pro"/>
          <w:sz w:val="22"/>
          <w:szCs w:val="22"/>
        </w:rPr>
      </w:pPr>
      <w:proofErr w:type="spellStart"/>
      <w:r>
        <w:rPr>
          <w:rFonts w:ascii="Source Sans Pro" w:hAnsi="Source Sans Pro" w:cs="Source Sans Pro"/>
          <w:sz w:val="22"/>
          <w:szCs w:val="22"/>
        </w:rPr>
        <w:t>PyCrypto</w:t>
      </w:r>
      <w:proofErr w:type="spellEnd"/>
      <w:r w:rsidR="00F6251C" w:rsidRPr="00632A6B">
        <w:rPr>
          <w:rFonts w:ascii="Source Sans Pro" w:hAnsi="Source Sans Pro" w:cs="Source Sans Pro"/>
          <w:sz w:val="22"/>
          <w:szCs w:val="22"/>
        </w:rPr>
        <w:t xml:space="preserve"> is used </w:t>
      </w:r>
      <w:r>
        <w:rPr>
          <w:rFonts w:ascii="Source Sans Pro" w:hAnsi="Source Sans Pro" w:cs="Source Sans Pro"/>
          <w:sz w:val="22"/>
          <w:szCs w:val="22"/>
        </w:rPr>
        <w:t>to encrypt and decrypt sensitive data, for example user passwords</w:t>
      </w:r>
      <w:r w:rsidR="00F6251C" w:rsidRPr="00632A6B">
        <w:rPr>
          <w:rFonts w:ascii="Source Sans Pro" w:hAnsi="Source Sans Pro" w:cs="Source Sans Pro"/>
          <w:sz w:val="22"/>
          <w:szCs w:val="22"/>
        </w:rPr>
        <w:t>;</w:t>
      </w:r>
    </w:p>
    <w:p w:rsidR="00015B78" w:rsidRPr="00632A6B" w:rsidRDefault="00015B78" w:rsidP="00015B78">
      <w:pPr>
        <w:jc w:val="both"/>
        <w:rPr>
          <w:rFonts w:ascii="Source Sans Pro" w:hAnsi="Source Sans Pro" w:cs="Source Sans Pro"/>
          <w:sz w:val="22"/>
          <w:szCs w:val="22"/>
        </w:rPr>
      </w:pPr>
    </w:p>
    <w:p w:rsidR="00015B78" w:rsidRPr="00632A6B" w:rsidRDefault="00015B78" w:rsidP="00015B7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015B78">
        <w:rPr>
          <w:rFonts w:ascii="Source Sans Pro" w:hAnsi="Source Sans Pro" w:cs="Source Sans Pro"/>
          <w:b/>
          <w:bCs/>
          <w:color w:val="800000"/>
          <w:sz w:val="22"/>
          <w:szCs w:val="22"/>
        </w:rPr>
        <w:t>Paramiko</w:t>
      </w:r>
      <w:r w:rsidRPr="00632A6B">
        <w:rPr>
          <w:rFonts w:ascii="Source Sans Pro" w:hAnsi="Source Sans Pro" w:cs="Source Sans Pro"/>
          <w:sz w:val="22"/>
          <w:szCs w:val="22"/>
        </w:rPr>
        <w:t>: (</w:t>
      </w:r>
      <w:r w:rsidRPr="007A5EF0">
        <w:rPr>
          <w:rFonts w:ascii="Source Sans Pro" w:hAnsi="Source Sans Pro" w:cs="Source Sans Pro"/>
          <w:i/>
          <w:iCs/>
          <w:sz w:val="22"/>
          <w:szCs w:val="22"/>
          <w:u w:val="single"/>
        </w:rPr>
        <w:t>github.com/</w:t>
      </w:r>
      <w:proofErr w:type="spellStart"/>
      <w:r w:rsidRPr="007A5EF0">
        <w:rPr>
          <w:rFonts w:ascii="Source Sans Pro" w:hAnsi="Source Sans Pro" w:cs="Source Sans Pro"/>
          <w:i/>
          <w:iCs/>
          <w:sz w:val="22"/>
          <w:szCs w:val="22"/>
          <w:u w:val="single"/>
        </w:rPr>
        <w:t>paramiko</w:t>
      </w:r>
      <w:proofErr w:type="spellEnd"/>
      <w:r w:rsidRPr="007A5EF0">
        <w:rPr>
          <w:rFonts w:ascii="Source Sans Pro" w:hAnsi="Source Sans Pro" w:cs="Source Sans Pro"/>
          <w:i/>
          <w:iCs/>
          <w:sz w:val="22"/>
          <w:szCs w:val="22"/>
          <w:u w:val="single"/>
        </w:rPr>
        <w:t>/</w:t>
      </w:r>
      <w:proofErr w:type="spellStart"/>
      <w:r w:rsidRPr="007A5EF0">
        <w:rPr>
          <w:rFonts w:ascii="Source Sans Pro" w:hAnsi="Source Sans Pro" w:cs="Source Sans Pro"/>
          <w:i/>
          <w:iCs/>
          <w:sz w:val="22"/>
          <w:szCs w:val="22"/>
          <w:u w:val="single"/>
        </w:rPr>
        <w:t>paramiko</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015B78" w:rsidRPr="00632A6B" w:rsidRDefault="00015B78" w:rsidP="00015B78">
      <w:pPr>
        <w:numPr>
          <w:ilvl w:val="0"/>
          <w:numId w:val="9"/>
        </w:numPr>
        <w:jc w:val="both"/>
        <w:rPr>
          <w:rFonts w:ascii="Source Sans Pro" w:hAnsi="Source Sans Pro" w:cs="Source Sans Pro"/>
          <w:color w:val="280099"/>
          <w:sz w:val="22"/>
          <w:szCs w:val="22"/>
        </w:rPr>
      </w:pPr>
      <w:r w:rsidRPr="007A5EF0">
        <w:rPr>
          <w:rFonts w:ascii="Source Sans Pro" w:hAnsi="Source Sans Pro" w:cs="Source Sans Pro"/>
          <w:sz w:val="22"/>
          <w:szCs w:val="22"/>
        </w:rPr>
        <w:t>Native Python SSHv2 protocol library</w:t>
      </w:r>
      <w:r w:rsidRPr="00632A6B">
        <w:rPr>
          <w:rFonts w:ascii="Source Sans Pro" w:hAnsi="Source Sans Pro" w:cs="Source Sans Pro"/>
          <w:sz w:val="22"/>
          <w:szCs w:val="22"/>
        </w:rPr>
        <w:t>;</w:t>
      </w:r>
    </w:p>
    <w:p w:rsidR="00015B78" w:rsidRPr="00015B78" w:rsidRDefault="00015B78" w:rsidP="00015B78">
      <w:pPr>
        <w:numPr>
          <w:ilvl w:val="0"/>
          <w:numId w:val="9"/>
        </w:numPr>
        <w:jc w:val="both"/>
        <w:rPr>
          <w:rFonts w:ascii="Source Sans Pro" w:hAnsi="Source Sans Pro" w:cs="Source Sans Pro"/>
          <w:sz w:val="22"/>
          <w:szCs w:val="22"/>
        </w:rPr>
      </w:pPr>
      <w:r>
        <w:rPr>
          <w:rFonts w:ascii="Source Sans Pro" w:hAnsi="Source Sans Pro" w:cs="Source Sans Pro"/>
          <w:sz w:val="22"/>
          <w:szCs w:val="22"/>
        </w:rPr>
        <w:t>Paramik</w:t>
      </w:r>
      <w:r w:rsidRPr="00015B78">
        <w:rPr>
          <w:rFonts w:ascii="Source Sans Pro" w:hAnsi="Source Sans Pro" w:cs="Source Sans Pro"/>
          <w:sz w:val="22"/>
          <w:szCs w:val="22"/>
        </w:rPr>
        <w:t>o is used by</w:t>
      </w:r>
      <w:r w:rsidR="00FE18E5">
        <w:rPr>
          <w:rFonts w:ascii="Source Sans Pro" w:hAnsi="Source Sans Pro" w:cs="Source Sans Pro"/>
          <w:sz w:val="22"/>
          <w:szCs w:val="22"/>
        </w:rPr>
        <w:t xml:space="preserve"> the Central Engine to check the user and by</w:t>
      </w:r>
      <w:r w:rsidRPr="00015B78">
        <w:rPr>
          <w:rFonts w:ascii="Source Sans Pro" w:hAnsi="Source Sans Pro" w:cs="Source Sans Pro"/>
          <w:sz w:val="22"/>
          <w:szCs w:val="22"/>
        </w:rPr>
        <w:t xml:space="preserve"> the Twister SSH Lib to connect to remote machines;</w:t>
      </w:r>
    </w:p>
    <w:p w:rsidR="00D823AC" w:rsidRDefault="00D823AC" w:rsidP="00D823AC">
      <w:pPr>
        <w:jc w:val="both"/>
        <w:rPr>
          <w:rFonts w:ascii="Source Sans Pro" w:hAnsi="Source Sans Pro" w:cs="Source Sans Pro"/>
          <w:sz w:val="22"/>
          <w:szCs w:val="22"/>
        </w:rPr>
      </w:pPr>
    </w:p>
    <w:p w:rsidR="009270EB" w:rsidRPr="009270EB" w:rsidRDefault="009270EB" w:rsidP="00522C6F">
      <w:pPr>
        <w:ind w:firstLine="706"/>
        <w:rPr>
          <w:rFonts w:ascii="Source Sans Pro" w:hAnsi="Source Sans Pro" w:cs="Source Sans Pro"/>
          <w:b/>
          <w:sz w:val="22"/>
          <w:szCs w:val="22"/>
        </w:rPr>
      </w:pPr>
      <w:r w:rsidRPr="009270EB">
        <w:rPr>
          <w:rFonts w:ascii="Source Sans Pro" w:hAnsi="Source Sans Pro" w:cs="Source Sans Pro"/>
          <w:b/>
          <w:sz w:val="22"/>
          <w:szCs w:val="22"/>
        </w:rPr>
        <w:t>~ Optional ~</w:t>
      </w:r>
    </w:p>
    <w:p w:rsidR="006959B8" w:rsidRDefault="006959B8" w:rsidP="00D823AC">
      <w:pPr>
        <w:jc w:val="both"/>
        <w:rPr>
          <w:rFonts w:ascii="Source Sans Pro" w:hAnsi="Source Sans Pro" w:cs="Source Sans Pro"/>
          <w:sz w:val="22"/>
          <w:szCs w:val="22"/>
        </w:rPr>
      </w:pP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proofErr w:type="gramStart"/>
      <w:r w:rsidR="00885107" w:rsidRPr="00632A6B">
        <w:rPr>
          <w:rFonts w:ascii="Source Sans Pro" w:hAnsi="Source Sans Pro" w:cs="Source Sans Pro"/>
          <w:i/>
          <w:iCs/>
          <w:color w:val="800000"/>
          <w:sz w:val="22"/>
          <w:szCs w:val="22"/>
        </w:rPr>
        <w:t>pExpect</w:t>
      </w:r>
      <w:proofErr w:type="spellEnd"/>
      <w:proofErr w:type="gram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pExpect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Pr>
          <w:rFonts w:ascii="Source Sans Pro" w:hAnsi="Source Sans Pro" w:cs="Source Sans Pro"/>
          <w:i/>
          <w:iCs/>
          <w:color w:val="800000"/>
          <w:sz w:val="22"/>
          <w:szCs w:val="22"/>
        </w:rPr>
        <w:t>RpcLib</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RpcLib</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i/>
          <w:iCs/>
          <w:color w:val="800000"/>
          <w:sz w:val="22"/>
          <w:szCs w:val="22"/>
        </w:rPr>
        <w:t>Gevent</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Default="00E370F8" w:rsidP="009270EB">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Gevent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793114" w:rsidRPr="00632A6B" w:rsidRDefault="00E370F8">
      <w:pPr>
        <w:pageBreakBefore/>
        <w:jc w:val="center"/>
        <w:rPr>
          <w:rFonts w:ascii="Source Sans Pro" w:hAnsi="Source Sans Pro" w:cs="Source Sans Pro"/>
          <w:sz w:val="22"/>
          <w:szCs w:val="22"/>
        </w:rPr>
      </w:pPr>
      <w:bookmarkStart w:id="3" w:name="Twister_services"/>
      <w:r w:rsidRPr="00632A6B">
        <w:rPr>
          <w:rFonts w:ascii="PT Serif" w:hAnsi="PT Serif" w:cs="Source Sans Pro"/>
          <w:b/>
          <w:bCs/>
          <w:sz w:val="28"/>
          <w:szCs w:val="28"/>
          <w:u w:val="single"/>
        </w:rPr>
        <w:lastRenderedPageBreak/>
        <w:t>4 - Twister services</w:t>
      </w:r>
    </w:p>
    <w:bookmarkEnd w:id="3"/>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F04A51">
      <w:pPr>
        <w:jc w:val="both"/>
        <w:rPr>
          <w:rFonts w:ascii="Source Sans Pro" w:hAnsi="Source Sans Pro" w:cs="Source Sans Pro"/>
          <w:sz w:val="22"/>
          <w:szCs w:val="22"/>
        </w:rPr>
      </w:pPr>
      <w:r>
        <w:rPr>
          <w:rFonts w:ascii="Source Sans Pro" w:hAnsi="Source Sans Pro" w:cs="Source Sans Pro"/>
          <w:sz w:val="22"/>
          <w:szCs w:val="22"/>
        </w:rPr>
        <w:t>Twister framework has 2</w:t>
      </w:r>
      <w:r w:rsidR="00E370F8" w:rsidRPr="00632A6B">
        <w:rPr>
          <w:rFonts w:ascii="Source Sans Pro" w:hAnsi="Source Sans Pro" w:cs="Source Sans Pro"/>
          <w:sz w:val="22"/>
          <w:szCs w:val="22"/>
        </w:rPr>
        <w:t xml:space="preserve">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w:t>
      </w:r>
      <w:r w:rsidR="00F04A51">
        <w:rPr>
          <w:rFonts w:ascii="Source Sans Pro" w:hAnsi="Source Sans Pro" w:cs="Source Sans Pro"/>
          <w:sz w:val="22"/>
          <w:szCs w:val="22"/>
        </w:rPr>
        <w:t>,</w:t>
      </w:r>
      <w:r w:rsidR="00E370F8" w:rsidRPr="00632A6B">
        <w:rPr>
          <w:rFonts w:ascii="Source Sans Pro" w:hAnsi="Source Sans Pro" w:cs="Source Sans Pro"/>
          <w:sz w:val="22"/>
          <w:szCs w:val="22"/>
        </w:rPr>
        <w:t xml:space="preserve"> Service Manager</w:t>
      </w:r>
      <w:r w:rsidR="00F04A51">
        <w:rPr>
          <w:rFonts w:ascii="Source Sans Pro" w:hAnsi="Source Sans Pro" w:cs="Source Sans Pro"/>
          <w:sz w:val="22"/>
          <w:szCs w:val="22"/>
        </w:rPr>
        <w:t xml:space="preserve"> and Reporting</w:t>
      </w:r>
      <w:r w:rsidR="00E370F8" w:rsidRPr="00632A6B">
        <w:rPr>
          <w:rFonts w:ascii="Source Sans Pro" w:hAnsi="Source Sans Pro" w:cs="Source Sans Pro"/>
          <w:sz w:val="22"/>
          <w:szCs w:val="22"/>
        </w:rPr>
        <w:t xml:space="preserve"> </w:t>
      </w:r>
      <w:r w:rsidR="00F04A51">
        <w:rPr>
          <w:rFonts w:ascii="Source Sans Pro" w:hAnsi="Source Sans Pro" w:cs="Source Sans Pro"/>
          <w:sz w:val="22"/>
          <w:szCs w:val="22"/>
        </w:rPr>
        <w:t>S</w:t>
      </w:r>
      <w:r w:rsidR="00E370F8" w:rsidRPr="00632A6B">
        <w:rPr>
          <w:rFonts w:ascii="Source Sans Pro" w:hAnsi="Source Sans Pro" w:cs="Source Sans Pro"/>
          <w:sz w:val="22"/>
          <w:szCs w:val="22"/>
        </w:rPr>
        <w:t xml:space="preserve">erver. </w:t>
      </w:r>
      <w:r w:rsidR="003026FA">
        <w:rPr>
          <w:rFonts w:ascii="Source Sans Pro" w:hAnsi="Source Sans Pro" w:cs="Source Sans Pro"/>
          <w:sz w:val="22"/>
          <w:szCs w:val="22"/>
        </w:rPr>
        <w:t>This can be run as a normal user, but the recommendation is to be</w:t>
      </w:r>
      <w:r w:rsidR="00E370F8" w:rsidRPr="00632A6B">
        <w:rPr>
          <w:rFonts w:ascii="Source Sans Pro" w:hAnsi="Source Sans Pro" w:cs="Source Sans Pro"/>
          <w:sz w:val="22"/>
          <w:szCs w:val="22"/>
        </w:rPr>
        <w:t xml:space="preserve"> run as </w:t>
      </w:r>
      <w:r w:rsidR="00E370F8" w:rsidRPr="00576967">
        <w:rPr>
          <w:rFonts w:ascii="Source Sans Pro" w:hAnsi="Source Sans Pro" w:cs="Source Sans Pro"/>
          <w:b/>
          <w:sz w:val="22"/>
          <w:szCs w:val="22"/>
        </w:rPr>
        <w:t>ROOT</w:t>
      </w:r>
      <w:r w:rsidR="003026FA">
        <w:rPr>
          <w:rFonts w:ascii="Source Sans Pro" w:hAnsi="Source Sans Pro" w:cs="Source Sans Pro"/>
          <w:sz w:val="22"/>
          <w:szCs w:val="22"/>
        </w:rPr>
        <w:t xml:space="preserve"> in order to have read/</w:t>
      </w:r>
      <w:r w:rsidR="000979FA">
        <w:rPr>
          <w:rFonts w:ascii="Source Sans Pro" w:hAnsi="Source Sans Pro" w:cs="Source Sans Pro"/>
          <w:sz w:val="22"/>
          <w:szCs w:val="22"/>
        </w:rPr>
        <w:t xml:space="preserve"> </w:t>
      </w:r>
      <w:r w:rsidR="003026FA">
        <w:rPr>
          <w:rFonts w:ascii="Source Sans Pro" w:hAnsi="Source Sans Pro" w:cs="Source Sans Pro"/>
          <w:sz w:val="22"/>
          <w:szCs w:val="22"/>
        </w:rPr>
        <w:t>write access to all files.</w:t>
      </w:r>
    </w:p>
    <w:p w:rsidR="003026FA" w:rsidRDefault="0030017C" w:rsidP="0057696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 xml:space="preserve">Execution </w:t>
      </w:r>
      <w:r w:rsidR="000807E0">
        <w:rPr>
          <w:rFonts w:ascii="Source Sans Pro" w:hAnsi="Source Sans Pro" w:cs="Source Sans Pro"/>
          <w:b/>
          <w:bCs/>
          <w:color w:val="800000"/>
          <w:sz w:val="22"/>
          <w:szCs w:val="22"/>
        </w:rPr>
        <w:t xml:space="preserve">Process </w:t>
      </w:r>
      <w:r w:rsidR="003026FA">
        <w:rPr>
          <w:rFonts w:ascii="Source Sans Pro" w:hAnsi="Source Sans Pro" w:cs="Source Sans Pro"/>
          <w:b/>
          <w:bCs/>
          <w:color w:val="800000"/>
          <w:sz w:val="22"/>
          <w:szCs w:val="22"/>
        </w:rPr>
        <w:t>Manager</w:t>
      </w:r>
      <w:r w:rsidR="00E370F8" w:rsidRPr="00632A6B">
        <w:rPr>
          <w:rFonts w:ascii="Source Sans Pro" w:hAnsi="Source Sans Pro" w:cs="Source Sans Pro"/>
          <w:sz w:val="22"/>
          <w:szCs w:val="22"/>
        </w:rPr>
        <w:t xml:space="preserve"> = </w:t>
      </w:r>
      <w:r w:rsidR="003026FA">
        <w:rPr>
          <w:rFonts w:ascii="Source Sans Pro" w:hAnsi="Source Sans Pro" w:cs="Source Sans Pro"/>
          <w:sz w:val="22"/>
          <w:szCs w:val="22"/>
        </w:rPr>
        <w:t xml:space="preserve">client service that manages the EPs that have to be started for execution of test cases. </w:t>
      </w:r>
      <w:r w:rsidR="00AC4484">
        <w:rPr>
          <w:rFonts w:ascii="Source Sans Pro" w:hAnsi="Source Sans Pro" w:cs="Source Sans Pro"/>
          <w:sz w:val="22"/>
          <w:szCs w:val="22"/>
        </w:rPr>
        <w:t xml:space="preserve">This can be run as normal user, but for some </w:t>
      </w:r>
      <w:r w:rsidR="003B2E71">
        <w:rPr>
          <w:rFonts w:ascii="Source Sans Pro" w:hAnsi="Source Sans Pro" w:cs="Source Sans Pro"/>
          <w:sz w:val="22"/>
          <w:szCs w:val="22"/>
        </w:rPr>
        <w:t xml:space="preserve">functionality </w:t>
      </w:r>
      <w:r w:rsidR="00D56788">
        <w:rPr>
          <w:rFonts w:ascii="Source Sans Pro" w:hAnsi="Source Sans Pro" w:cs="Source Sans Pro"/>
          <w:sz w:val="22"/>
          <w:szCs w:val="22"/>
        </w:rPr>
        <w:t>(packet</w:t>
      </w:r>
      <w:r w:rsidR="003B2E71">
        <w:rPr>
          <w:rFonts w:ascii="Source Sans Pro" w:hAnsi="Source Sans Pro" w:cs="Source Sans Pro"/>
          <w:sz w:val="22"/>
          <w:szCs w:val="22"/>
        </w:rPr>
        <w:t xml:space="preserve"> </w:t>
      </w:r>
      <w:r w:rsidR="00D56788">
        <w:rPr>
          <w:rFonts w:ascii="Source Sans Pro" w:hAnsi="Source Sans Pro" w:cs="Source Sans Pro"/>
          <w:sz w:val="22"/>
          <w:szCs w:val="22"/>
        </w:rPr>
        <w:t>sniffer)</w:t>
      </w:r>
      <w:r w:rsidR="003B2E71">
        <w:rPr>
          <w:rFonts w:ascii="Source Sans Pro" w:hAnsi="Source Sans Pro" w:cs="Source Sans Pro"/>
          <w:sz w:val="22"/>
          <w:szCs w:val="22"/>
        </w:rPr>
        <w:t xml:space="preserve"> it has to be run as </w:t>
      </w:r>
      <w:r w:rsidR="003B2E71" w:rsidRPr="003B2E71">
        <w:rPr>
          <w:rFonts w:ascii="Source Sans Pro" w:hAnsi="Source Sans Pro" w:cs="Source Sans Pro"/>
          <w:b/>
          <w:sz w:val="22"/>
          <w:szCs w:val="22"/>
        </w:rPr>
        <w:t>ROOT</w:t>
      </w:r>
      <w:r w:rsidR="003B2E71">
        <w:rPr>
          <w:rFonts w:ascii="Source Sans Pro" w:hAnsi="Source Sans Pro" w:cs="Source Sans Pro"/>
          <w:b/>
          <w:sz w:val="22"/>
          <w:szCs w:val="22"/>
        </w:rPr>
        <w:t>.</w:t>
      </w:r>
    </w:p>
    <w:p w:rsidR="00793114" w:rsidRDefault="00793114">
      <w:pPr>
        <w:jc w:val="both"/>
        <w:rPr>
          <w:rFonts w:ascii="Source Sans Pro" w:hAnsi="Source Sans Pro" w:cs="Source Sans Pro"/>
          <w:sz w:val="22"/>
          <w:szCs w:val="22"/>
        </w:rPr>
      </w:pPr>
    </w:p>
    <w:p w:rsidR="00A94024" w:rsidRDefault="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central engine is located in </w:t>
      </w:r>
      <w:r w:rsidR="00066EC1">
        <w:rPr>
          <w:rFonts w:ascii="Source Sans Pro" w:hAnsi="Source Sans Pro" w:cs="Source Sans Pro"/>
          <w:noProof/>
          <w:sz w:val="22"/>
          <w:szCs w:val="22"/>
        </w:rPr>
        <w:t>`</w:t>
      </w:r>
      <w:r w:rsidRPr="00A94024">
        <w:rPr>
          <w:rFonts w:ascii="Source Sans Pro" w:hAnsi="Source Sans Pro" w:cs="Source Sans Pro"/>
          <w:i/>
          <w:noProof/>
          <w:sz w:val="22"/>
          <w:szCs w:val="22"/>
        </w:rPr>
        <w:t>/opt/twister/bin/start_server</w:t>
      </w:r>
      <w:r w:rsidR="00066EC1">
        <w:rPr>
          <w:rFonts w:ascii="Source Sans Pro" w:hAnsi="Source Sans Pro" w:cs="Source Sans Pro"/>
          <w:noProof/>
          <w:sz w:val="22"/>
          <w:szCs w:val="22"/>
        </w:rPr>
        <w:t>`</w:t>
      </w:r>
      <w:r>
        <w:rPr>
          <w:rFonts w:ascii="Source Sans Pro" w:hAnsi="Source Sans Pro" w:cs="Source Sans Pro"/>
          <w:sz w:val="22"/>
          <w:szCs w:val="22"/>
        </w:rPr>
        <w:t xml:space="preserve">. The script doesn’t require an input parameter, it has to be executed as is and it will launch the server in </w:t>
      </w:r>
      <w:r w:rsidR="00745CA9">
        <w:rPr>
          <w:rFonts w:ascii="Source Sans Pro" w:hAnsi="Source Sans Pro" w:cs="Source Sans Pro"/>
          <w:sz w:val="22"/>
          <w:szCs w:val="22"/>
        </w:rPr>
        <w:t xml:space="preserve">the </w:t>
      </w:r>
      <w:r>
        <w:rPr>
          <w:rFonts w:ascii="Source Sans Pro" w:hAnsi="Source Sans Pro" w:cs="Source Sans Pro"/>
          <w:sz w:val="22"/>
          <w:szCs w:val="22"/>
        </w:rPr>
        <w:t>background.</w:t>
      </w:r>
    </w:p>
    <w:p w:rsidR="00A94024" w:rsidRDefault="00A94024">
      <w:pPr>
        <w:jc w:val="both"/>
        <w:rPr>
          <w:rFonts w:ascii="Source Sans Pro" w:hAnsi="Source Sans Pro" w:cs="Source Sans Pro"/>
          <w:sz w:val="22"/>
          <w:szCs w:val="22"/>
        </w:rPr>
      </w:pPr>
    </w:p>
    <w:p w:rsidR="004A3C05" w:rsidRDefault="00A94024" w:rsidP="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execution </w:t>
      </w:r>
      <w:r w:rsidR="000807E0">
        <w:rPr>
          <w:rFonts w:ascii="Source Sans Pro" w:hAnsi="Source Sans Pro" w:cs="Source Sans Pro"/>
          <w:sz w:val="22"/>
          <w:szCs w:val="22"/>
        </w:rPr>
        <w:t>process</w:t>
      </w:r>
      <w:r>
        <w:rPr>
          <w:rFonts w:ascii="Source Sans Pro" w:hAnsi="Source Sans Pro" w:cs="Source Sans Pro"/>
          <w:sz w:val="22"/>
          <w:szCs w:val="22"/>
        </w:rPr>
        <w:t xml:space="preserve">(s) </w:t>
      </w:r>
      <w:r w:rsidR="003026FA">
        <w:rPr>
          <w:rFonts w:ascii="Source Sans Pro" w:hAnsi="Source Sans Pro" w:cs="Source Sans Pro"/>
          <w:sz w:val="22"/>
          <w:szCs w:val="22"/>
        </w:rPr>
        <w:t xml:space="preserve">manager </w:t>
      </w:r>
      <w:r>
        <w:rPr>
          <w:rFonts w:ascii="Source Sans Pro" w:hAnsi="Source Sans Pro" w:cs="Source Sans Pro"/>
          <w:sz w:val="22"/>
          <w:szCs w:val="22"/>
        </w:rPr>
        <w:t xml:space="preserve">is located in </w:t>
      </w:r>
      <w:r w:rsidR="00066EC1">
        <w:rPr>
          <w:rFonts w:ascii="Source Sans Pro" w:hAnsi="Source Sans Pro" w:cs="Source Sans Pro"/>
          <w:noProof/>
          <w:sz w:val="22"/>
          <w:szCs w:val="22"/>
        </w:rPr>
        <w:t>`</w:t>
      </w:r>
      <w:r w:rsidRPr="00A94024">
        <w:rPr>
          <w:rFonts w:ascii="Source Sans Pro" w:hAnsi="Source Sans Pro" w:cs="Source Sans Pro"/>
          <w:i/>
          <w:noProof/>
          <w:sz w:val="22"/>
          <w:szCs w:val="22"/>
        </w:rPr>
        <w:t>/</w:t>
      </w:r>
      <w:r>
        <w:rPr>
          <w:rFonts w:ascii="Source Sans Pro" w:hAnsi="Source Sans Pro" w:cs="Source Sans Pro"/>
          <w:i/>
          <w:noProof/>
          <w:sz w:val="22"/>
          <w:szCs w:val="22"/>
        </w:rPr>
        <w:t>$USER_HOME</w:t>
      </w:r>
      <w:r w:rsidRPr="00A94024">
        <w:rPr>
          <w:rFonts w:ascii="Source Sans Pro" w:hAnsi="Source Sans Pro" w:cs="Source Sans Pro"/>
          <w:i/>
          <w:noProof/>
          <w:sz w:val="22"/>
          <w:szCs w:val="22"/>
        </w:rPr>
        <w:t>/twister/bin</w:t>
      </w:r>
      <w:r>
        <w:rPr>
          <w:rFonts w:ascii="Source Sans Pro" w:hAnsi="Source Sans Pro" w:cs="Source Sans Pro"/>
          <w:i/>
          <w:noProof/>
          <w:sz w:val="22"/>
          <w:szCs w:val="22"/>
        </w:rPr>
        <w:t>/start_client</w:t>
      </w:r>
      <w:r w:rsidR="00066EC1">
        <w:rPr>
          <w:rFonts w:ascii="Source Sans Pro" w:hAnsi="Source Sans Pro" w:cs="Source Sans Pro"/>
          <w:noProof/>
          <w:sz w:val="22"/>
          <w:szCs w:val="22"/>
        </w:rPr>
        <w:t>`</w:t>
      </w:r>
      <w:r>
        <w:rPr>
          <w:rFonts w:ascii="Source Sans Pro" w:hAnsi="Source Sans Pro" w:cs="Source Sans Pro"/>
          <w:sz w:val="22"/>
          <w:szCs w:val="22"/>
        </w:rPr>
        <w:t>.</w:t>
      </w:r>
    </w:p>
    <w:p w:rsidR="006959B8" w:rsidRDefault="006959B8" w:rsidP="00A94024">
      <w:pPr>
        <w:jc w:val="both"/>
        <w:rPr>
          <w:rFonts w:ascii="Source Sans Pro" w:hAnsi="Source Sans Pro" w:cs="Source Sans Pro"/>
          <w:sz w:val="22"/>
          <w:szCs w:val="22"/>
        </w:rPr>
      </w:pPr>
    </w:p>
    <w:p w:rsidR="00A94024" w:rsidRDefault="00F26BA5" w:rsidP="00A94024">
      <w:pPr>
        <w:jc w:val="both"/>
        <w:rPr>
          <w:rFonts w:ascii="Source Sans Pro" w:hAnsi="Source Sans Pro" w:cs="Source Sans Pro"/>
          <w:sz w:val="22"/>
          <w:szCs w:val="22"/>
        </w:rPr>
      </w:pPr>
      <w:r>
        <w:rPr>
          <w:rFonts w:ascii="Source Sans Pro" w:hAnsi="Source Sans Pro" w:cs="Source Sans Pro"/>
          <w:sz w:val="22"/>
          <w:szCs w:val="22"/>
        </w:rPr>
        <w:t>This script can take the following parameters:</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 to start the service</w:t>
      </w:r>
      <w:r w:rsidR="00302450">
        <w:rPr>
          <w:rFonts w:ascii="Source Sans Pro" w:hAnsi="Source Sans Pro" w:cs="Source Sans Pro"/>
          <w:sz w:val="22"/>
          <w:szCs w:val="22"/>
        </w:rPr>
        <w:t xml:space="preserve">; </w:t>
      </w:r>
    </w:p>
    <w:p w:rsidR="00302450" w:rsidRDefault="00302450"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silent – start the service and no messages are printed</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stop – to stop the service</w:t>
      </w:r>
    </w:p>
    <w:p w:rsidR="00F26BA5" w:rsidRP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restart – to restart the service</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status – to display the status of the service and what EPs are running</w:t>
      </w:r>
    </w:p>
    <w:p w:rsidR="00F26BA5" w:rsidRPr="004A3C05" w:rsidRDefault="00F26BA5" w:rsidP="004A3C05">
      <w:pPr>
        <w:jc w:val="both"/>
        <w:rPr>
          <w:rFonts w:ascii="Source Sans Pro" w:hAnsi="Source Sans Pro" w:cs="Source Sans Pro"/>
          <w:sz w:val="22"/>
          <w:szCs w:val="22"/>
        </w:rPr>
      </w:pPr>
    </w:p>
    <w:p w:rsidR="00A94024" w:rsidRPr="00632A6B" w:rsidRDefault="00A94024" w:rsidP="00A94024">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000807E0">
        <w:rPr>
          <w:rFonts w:ascii="Source Sans Pro" w:hAnsi="Source Sans Pro" w:cs="Source Sans Pro"/>
          <w:sz w:val="22"/>
          <w:szCs w:val="22"/>
        </w:rPr>
        <w:t>execution process manager</w:t>
      </w:r>
      <w:r w:rsidRPr="00632A6B">
        <w:rPr>
          <w:rFonts w:ascii="Source Sans Pro" w:hAnsi="Source Sans Pro" w:cs="Source Sans Pro"/>
          <w:sz w:val="22"/>
          <w:szCs w:val="22"/>
        </w:rPr>
        <w:t xml:space="preserve"> service</w:t>
      </w:r>
      <w:r>
        <w:rPr>
          <w:rFonts w:ascii="Source Sans Pro" w:hAnsi="Source Sans Pro" w:cs="Source Sans Pro"/>
          <w:sz w:val="22"/>
          <w:szCs w:val="22"/>
        </w:rPr>
        <w:t xml:space="preserve"> must be configured before run. </w:t>
      </w:r>
      <w:r w:rsidRPr="00632A6B">
        <w:rPr>
          <w:rFonts w:ascii="Source Sans Pro" w:hAnsi="Source Sans Pro" w:cs="Source Sans Pro"/>
          <w:sz w:val="22"/>
          <w:szCs w:val="22"/>
        </w:rPr>
        <w:t>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twister/config/</w:t>
      </w:r>
      <w:r w:rsidRPr="00632A6B">
        <w:rPr>
          <w:rFonts w:ascii="Source Sans Pro" w:hAnsi="Source Sans Pro" w:cs="Source Sans Pro"/>
          <w:sz w:val="22"/>
          <w:szCs w:val="22"/>
        </w:rPr>
        <w:t xml:space="preserve">`folder;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w:t>
      </w:r>
      <w:r>
        <w:rPr>
          <w:rFonts w:ascii="Source Sans Pro" w:hAnsi="Source Sans Pro" w:cs="Source Sans Pro"/>
          <w:sz w:val="22"/>
          <w:szCs w:val="22"/>
        </w:rPr>
        <w:t xml:space="preserve">available </w:t>
      </w:r>
      <w:r w:rsidRPr="00632A6B">
        <w:rPr>
          <w:rFonts w:ascii="Source Sans Pro" w:hAnsi="Source Sans Pro" w:cs="Source Sans Pro"/>
          <w:sz w:val="22"/>
          <w:szCs w:val="22"/>
        </w:rPr>
        <w:t>EP</w:t>
      </w:r>
      <w:r>
        <w:rPr>
          <w:rFonts w:ascii="Source Sans Pro" w:hAnsi="Source Sans Pro" w:cs="Source Sans Pro"/>
          <w:sz w:val="22"/>
          <w:szCs w:val="22"/>
        </w:rPr>
        <w:t>s</w:t>
      </w:r>
      <w:r w:rsidRPr="00632A6B">
        <w:rPr>
          <w:rFonts w:ascii="Source Sans Pro" w:hAnsi="Source Sans Pro" w:cs="Source Sans Pro"/>
          <w:sz w:val="22"/>
          <w:szCs w:val="22"/>
        </w:rPr>
        <w:t xml:space="preserve">,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r w:rsidR="00850C6C">
        <w:rPr>
          <w:rFonts w:ascii="Source Sans Pro" w:hAnsi="Source Sans Pro" w:cs="Source Sans Pro"/>
          <w:sz w:val="22"/>
          <w:szCs w:val="22"/>
        </w:rPr>
        <w:t xml:space="preserve"> For every EP, there is an optional tag EP_HOST that can be set by the user to restrict the machine where that EP can be started. By default, if this tag is not set, the EP can be started. Otherwise, the </w:t>
      </w:r>
      <w:r w:rsidR="00003052">
        <w:rPr>
          <w:rFonts w:ascii="Source Sans Pro" w:hAnsi="Source Sans Pro" w:cs="Source Sans Pro"/>
          <w:sz w:val="22"/>
          <w:szCs w:val="22"/>
        </w:rPr>
        <w:t>comparison</w:t>
      </w:r>
      <w:r w:rsidR="00850C6C">
        <w:rPr>
          <w:rFonts w:ascii="Source Sans Pro" w:hAnsi="Source Sans Pro" w:cs="Source Sans Pro"/>
          <w:sz w:val="22"/>
          <w:szCs w:val="22"/>
        </w:rPr>
        <w:t xml:space="preserve"> between the EP_HOST and the local machine is done and if there is a match, the EP is allowed to be started.</w:t>
      </w:r>
    </w:p>
    <w:p w:rsidR="000807E0" w:rsidRDefault="000807E0">
      <w:pPr>
        <w:jc w:val="both"/>
        <w:rPr>
          <w:rFonts w:ascii="Source Sans Pro" w:hAnsi="Source Sans Pro" w:cs="Source Sans Pro"/>
          <w:sz w:val="22"/>
          <w:szCs w:val="22"/>
        </w:rPr>
      </w:pPr>
    </w:p>
    <w:p w:rsidR="00F56EB1" w:rsidRDefault="00D65B81">
      <w:pPr>
        <w:jc w:val="both"/>
        <w:rPr>
          <w:rFonts w:ascii="Source Sans Pro" w:hAnsi="Source Sans Pro" w:cs="Source Sans Pro"/>
          <w:sz w:val="22"/>
          <w:szCs w:val="22"/>
        </w:rPr>
      </w:pPr>
      <w:r>
        <w:rPr>
          <w:rFonts w:ascii="Source Sans Pro" w:hAnsi="Source Sans Pro" w:cs="Source Sans Pro"/>
          <w:sz w:val="22"/>
          <w:szCs w:val="22"/>
        </w:rPr>
        <w:t xml:space="preserve">When the start_client script </w:t>
      </w:r>
      <w:r w:rsidR="00302450">
        <w:rPr>
          <w:rFonts w:ascii="Source Sans Pro" w:hAnsi="Source Sans Pro" w:cs="Source Sans Pro"/>
          <w:sz w:val="22"/>
          <w:szCs w:val="22"/>
        </w:rPr>
        <w:t xml:space="preserve">with </w:t>
      </w:r>
      <w:r w:rsidR="00302450" w:rsidRPr="00302450">
        <w:rPr>
          <w:rFonts w:ascii="Source Sans Pro" w:hAnsi="Source Sans Pro" w:cs="Source Sans Pro"/>
          <w:i/>
          <w:sz w:val="22"/>
          <w:szCs w:val="22"/>
        </w:rPr>
        <w:t>start</w:t>
      </w:r>
      <w:r w:rsidR="00302450">
        <w:rPr>
          <w:rFonts w:ascii="Source Sans Pro" w:hAnsi="Source Sans Pro" w:cs="Source Sans Pro"/>
          <w:sz w:val="22"/>
          <w:szCs w:val="22"/>
        </w:rPr>
        <w:t xml:space="preserve"> option </w:t>
      </w:r>
      <w:r>
        <w:rPr>
          <w:rFonts w:ascii="Source Sans Pro" w:hAnsi="Source Sans Pro" w:cs="Source Sans Pro"/>
          <w:sz w:val="22"/>
          <w:szCs w:val="22"/>
        </w:rPr>
        <w:t xml:space="preserve">is executed, a client service is started. This service is used to manage the start and stop of </w:t>
      </w:r>
      <w:r w:rsidR="00532613">
        <w:rPr>
          <w:rFonts w:ascii="Source Sans Pro" w:hAnsi="Source Sans Pro" w:cs="Source Sans Pro"/>
          <w:sz w:val="22"/>
          <w:szCs w:val="22"/>
        </w:rPr>
        <w:t xml:space="preserve">available </w:t>
      </w:r>
      <w:r>
        <w:rPr>
          <w:rFonts w:ascii="Source Sans Pro" w:hAnsi="Source Sans Pro" w:cs="Source Sans Pro"/>
          <w:sz w:val="22"/>
          <w:szCs w:val="22"/>
        </w:rPr>
        <w:t>execution processes on demand.</w:t>
      </w:r>
      <w:r w:rsidR="00532613">
        <w:rPr>
          <w:rFonts w:ascii="Source Sans Pro" w:hAnsi="Source Sans Pro" w:cs="Source Sans Pro"/>
          <w:sz w:val="22"/>
          <w:szCs w:val="22"/>
        </w:rPr>
        <w:t xml:space="preserve"> The list of available EPs is obta</w:t>
      </w:r>
      <w:r w:rsidR="006959B8">
        <w:rPr>
          <w:rFonts w:ascii="Source Sans Pro" w:hAnsi="Source Sans Pro" w:cs="Source Sans Pro"/>
          <w:sz w:val="22"/>
          <w:szCs w:val="22"/>
        </w:rPr>
        <w:t xml:space="preserve">ined from the </w:t>
      </w:r>
      <w:r w:rsidR="00003052">
        <w:rPr>
          <w:rFonts w:ascii="Source Sans Pro" w:hAnsi="Source Sans Pro" w:cs="Source Sans Pro"/>
          <w:sz w:val="22"/>
          <w:szCs w:val="22"/>
        </w:rPr>
        <w:t>`</w:t>
      </w:r>
      <w:r w:rsidR="006959B8" w:rsidRPr="00C80988">
        <w:rPr>
          <w:rFonts w:ascii="Source Sans Pro" w:hAnsi="Source Sans Pro" w:cs="Source Sans Pro"/>
          <w:i/>
          <w:sz w:val="22"/>
          <w:szCs w:val="22"/>
        </w:rPr>
        <w:t>epna</w:t>
      </w:r>
      <w:r w:rsidR="005044CC" w:rsidRPr="00C80988">
        <w:rPr>
          <w:rFonts w:ascii="Source Sans Pro" w:hAnsi="Source Sans Pro" w:cs="Source Sans Pro"/>
          <w:i/>
          <w:sz w:val="22"/>
          <w:szCs w:val="22"/>
        </w:rPr>
        <w:t>me</w:t>
      </w:r>
      <w:r w:rsidR="006959B8" w:rsidRPr="00C80988">
        <w:rPr>
          <w:rFonts w:ascii="Source Sans Pro" w:hAnsi="Source Sans Pro" w:cs="Source Sans Pro"/>
          <w:i/>
          <w:sz w:val="22"/>
          <w:szCs w:val="22"/>
        </w:rPr>
        <w:t>.ini</w:t>
      </w:r>
      <w:r w:rsidR="00003052">
        <w:rPr>
          <w:rFonts w:ascii="Source Sans Pro" w:hAnsi="Source Sans Pro" w:cs="Source Sans Pro"/>
          <w:sz w:val="22"/>
          <w:szCs w:val="22"/>
        </w:rPr>
        <w:t>`</w:t>
      </w:r>
      <w:r w:rsidR="006959B8">
        <w:rPr>
          <w:rFonts w:ascii="Source Sans Pro" w:hAnsi="Source Sans Pro" w:cs="Source Sans Pro"/>
          <w:sz w:val="22"/>
          <w:szCs w:val="22"/>
        </w:rPr>
        <w:t xml:space="preserve"> file.</w:t>
      </w:r>
    </w:p>
    <w:p w:rsidR="006959B8" w:rsidRDefault="006959B8">
      <w:pPr>
        <w:jc w:val="both"/>
        <w:rPr>
          <w:rFonts w:ascii="Source Sans Pro" w:hAnsi="Source Sans Pro" w:cs="Source Sans Pro"/>
          <w:sz w:val="22"/>
          <w:szCs w:val="22"/>
        </w:rPr>
      </w:pPr>
    </w:p>
    <w:p w:rsidR="00A94024" w:rsidRDefault="00532613">
      <w:pPr>
        <w:jc w:val="both"/>
        <w:rPr>
          <w:rFonts w:ascii="Source Sans Pro" w:hAnsi="Source Sans Pro" w:cs="Source Sans Pro"/>
          <w:sz w:val="22"/>
          <w:szCs w:val="22"/>
        </w:rPr>
      </w:pPr>
      <w:r>
        <w:rPr>
          <w:rFonts w:ascii="Source Sans Pro" w:hAnsi="Source Sans Pro" w:cs="Source Sans Pro"/>
          <w:sz w:val="22"/>
          <w:szCs w:val="22"/>
        </w:rPr>
        <w:t>The start_client script reads this file and register</w:t>
      </w:r>
      <w:r w:rsidR="00664CE8">
        <w:rPr>
          <w:rFonts w:ascii="Source Sans Pro" w:hAnsi="Source Sans Pro" w:cs="Source Sans Pro"/>
          <w:sz w:val="22"/>
          <w:szCs w:val="22"/>
        </w:rPr>
        <w:t>s</w:t>
      </w:r>
      <w:r>
        <w:rPr>
          <w:rFonts w:ascii="Source Sans Pro" w:hAnsi="Source Sans Pro" w:cs="Source Sans Pro"/>
          <w:sz w:val="22"/>
          <w:szCs w:val="22"/>
        </w:rPr>
        <w:t xml:space="preserve"> all the available EPs to the central engine so the user is able to select EPs from GUI when execution is needed.</w:t>
      </w:r>
      <w:r w:rsidR="00017E1F">
        <w:rPr>
          <w:rFonts w:ascii="Source Sans Pro" w:hAnsi="Source Sans Pro" w:cs="Source Sans Pro"/>
          <w:sz w:val="22"/>
          <w:szCs w:val="22"/>
        </w:rPr>
        <w:t xml:space="preserve"> When testing is started, the CE send th</w:t>
      </w:r>
      <w:r w:rsidR="000807E0">
        <w:rPr>
          <w:rFonts w:ascii="Source Sans Pro" w:hAnsi="Source Sans Pro" w:cs="Source Sans Pro"/>
          <w:sz w:val="22"/>
          <w:szCs w:val="22"/>
        </w:rPr>
        <w:t>e list of selected EPs to the EP</w:t>
      </w:r>
      <w:r w:rsidR="00017E1F">
        <w:rPr>
          <w:rFonts w:ascii="Source Sans Pro" w:hAnsi="Source Sans Pro" w:cs="Source Sans Pro"/>
          <w:sz w:val="22"/>
          <w:szCs w:val="22"/>
        </w:rPr>
        <w:t xml:space="preserve"> </w:t>
      </w:r>
      <w:r w:rsidR="000807E0">
        <w:rPr>
          <w:rFonts w:ascii="Source Sans Pro" w:hAnsi="Source Sans Pro" w:cs="Source Sans Pro"/>
          <w:sz w:val="22"/>
          <w:szCs w:val="22"/>
        </w:rPr>
        <w:t>manager</w:t>
      </w:r>
      <w:r w:rsidR="00017E1F">
        <w:rPr>
          <w:rFonts w:ascii="Source Sans Pro" w:hAnsi="Source Sans Pro" w:cs="Source Sans Pro"/>
          <w:sz w:val="22"/>
          <w:szCs w:val="22"/>
        </w:rPr>
        <w:t xml:space="preserve"> and this one starts on demand all the EPs requested by the user.</w:t>
      </w:r>
      <w:r w:rsidR="003026FA">
        <w:rPr>
          <w:rFonts w:ascii="Source Sans Pro" w:hAnsi="Source Sans Pro" w:cs="Source Sans Pro"/>
          <w:sz w:val="22"/>
          <w:szCs w:val="22"/>
        </w:rPr>
        <w:t xml:space="preserve"> When execution of the test cases is completed, the EPs are stopped automatically by the E</w:t>
      </w:r>
      <w:r w:rsidR="000807E0">
        <w:rPr>
          <w:rFonts w:ascii="Source Sans Pro" w:hAnsi="Source Sans Pro" w:cs="Source Sans Pro"/>
          <w:sz w:val="22"/>
          <w:szCs w:val="22"/>
        </w:rPr>
        <w:t>P</w:t>
      </w:r>
      <w:r w:rsidR="003026FA">
        <w:rPr>
          <w:rFonts w:ascii="Source Sans Pro" w:hAnsi="Source Sans Pro" w:cs="Source Sans Pro"/>
          <w:sz w:val="22"/>
          <w:szCs w:val="22"/>
        </w:rPr>
        <w:t xml:space="preserve"> manager.</w:t>
      </w:r>
    </w:p>
    <w:p w:rsidR="00302450" w:rsidRPr="00302450" w:rsidRDefault="00302450">
      <w:pPr>
        <w:jc w:val="both"/>
        <w:rPr>
          <w:rFonts w:ascii="Source Sans Pro" w:hAnsi="Source Sans Pro" w:cs="Source Sans Pro"/>
          <w:sz w:val="22"/>
          <w:szCs w:val="22"/>
        </w:rPr>
      </w:pPr>
      <w:r>
        <w:rPr>
          <w:rFonts w:ascii="Source Sans Pro" w:hAnsi="Source Sans Pro" w:cs="Source Sans Pro"/>
          <w:sz w:val="22"/>
          <w:szCs w:val="22"/>
        </w:rPr>
        <w:t xml:space="preserve">The </w:t>
      </w:r>
      <w:r>
        <w:rPr>
          <w:rFonts w:ascii="Source Sans Pro" w:hAnsi="Source Sans Pro" w:cs="Source Sans Pro"/>
          <w:i/>
          <w:sz w:val="22"/>
          <w:szCs w:val="22"/>
        </w:rPr>
        <w:t>start</w:t>
      </w:r>
      <w:r>
        <w:rPr>
          <w:rFonts w:ascii="Source Sans Pro" w:hAnsi="Source Sans Pro" w:cs="Source Sans Pro"/>
          <w:sz w:val="22"/>
          <w:szCs w:val="22"/>
        </w:rPr>
        <w:t xml:space="preserve"> option can be used in </w:t>
      </w:r>
      <w:r w:rsidR="006959B8">
        <w:rPr>
          <w:rFonts w:ascii="Source Sans Pro" w:hAnsi="Source Sans Pro" w:cs="Source Sans Pro"/>
          <w:sz w:val="22"/>
          <w:szCs w:val="22"/>
        </w:rPr>
        <w:t>conjunction</w:t>
      </w:r>
      <w:r>
        <w:rPr>
          <w:rFonts w:ascii="Source Sans Pro" w:hAnsi="Source Sans Pro" w:cs="Source Sans Pro"/>
          <w:sz w:val="22"/>
          <w:szCs w:val="22"/>
        </w:rPr>
        <w:t xml:space="preserve"> with </w:t>
      </w:r>
      <w:r w:rsidRPr="00302450">
        <w:rPr>
          <w:rFonts w:ascii="Source Sans Pro" w:hAnsi="Source Sans Pro" w:cs="Source Sans Pro"/>
          <w:i/>
          <w:sz w:val="22"/>
          <w:szCs w:val="22"/>
        </w:rPr>
        <w:t>silent</w:t>
      </w:r>
      <w:r>
        <w:rPr>
          <w:rFonts w:ascii="Source Sans Pro" w:hAnsi="Source Sans Pro" w:cs="Source Sans Pro"/>
          <w:sz w:val="22"/>
          <w:szCs w:val="22"/>
        </w:rPr>
        <w:t xml:space="preserve"> to stop printing messages in terminal.</w:t>
      </w:r>
    </w:p>
    <w:p w:rsidR="003F2ECD" w:rsidRDefault="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stop the EP manager, the </w:t>
      </w:r>
      <w:r w:rsidRPr="004A3C05">
        <w:rPr>
          <w:rFonts w:ascii="Source Sans Pro" w:hAnsi="Source Sans Pro" w:cs="Source Sans Pro"/>
          <w:i/>
          <w:sz w:val="22"/>
          <w:szCs w:val="22"/>
        </w:rPr>
        <w:t>stop</w:t>
      </w:r>
      <w:r>
        <w:rPr>
          <w:rFonts w:ascii="Source Sans Pro" w:hAnsi="Source Sans Pro" w:cs="Source Sans Pro"/>
          <w:sz w:val="22"/>
          <w:szCs w:val="22"/>
        </w:rPr>
        <w:t xml:space="preserve"> option must be used. </w:t>
      </w:r>
    </w:p>
    <w:p w:rsidR="003F2ECD" w:rsidRDefault="003F2ECD" w:rsidP="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restart the EP manager, the restart option must be used. Restart of the EP manager must occur when the list of available EPs is changed in the </w:t>
      </w:r>
      <w:r w:rsidR="006959B8">
        <w:rPr>
          <w:rFonts w:ascii="Source Sans Pro" w:hAnsi="Source Sans Pro" w:cs="Source Sans Pro"/>
          <w:sz w:val="22"/>
          <w:szCs w:val="22"/>
        </w:rPr>
        <w:t>`</w:t>
      </w:r>
      <w:r w:rsidRPr="006959B8">
        <w:rPr>
          <w:rFonts w:ascii="Source Sans Pro" w:hAnsi="Source Sans Pro" w:cs="Source Sans Pro"/>
          <w:i/>
          <w:sz w:val="22"/>
          <w:szCs w:val="22"/>
        </w:rPr>
        <w:t>epname.ini</w:t>
      </w:r>
      <w:r w:rsidR="006959B8">
        <w:rPr>
          <w:rFonts w:ascii="Source Sans Pro" w:hAnsi="Source Sans Pro" w:cs="Source Sans Pro"/>
          <w:sz w:val="22"/>
          <w:szCs w:val="22"/>
        </w:rPr>
        <w:t>`</w:t>
      </w:r>
      <w:r>
        <w:rPr>
          <w:rFonts w:ascii="Source Sans Pro" w:hAnsi="Source Sans Pro" w:cs="Source Sans Pro"/>
          <w:sz w:val="22"/>
          <w:szCs w:val="22"/>
        </w:rPr>
        <w:t xml:space="preserve"> file.</w:t>
      </w:r>
    </w:p>
    <w:p w:rsidR="003F2ECD" w:rsidRDefault="003F2ECD">
      <w:pPr>
        <w:jc w:val="both"/>
        <w:rPr>
          <w:rFonts w:ascii="Source Sans Pro" w:hAnsi="Source Sans Pro" w:cs="Source Sans Pro"/>
          <w:sz w:val="22"/>
          <w:szCs w:val="22"/>
        </w:rPr>
      </w:pPr>
    </w:p>
    <w:p w:rsidR="00F26BA5" w:rsidRDefault="00F26BA5">
      <w:pPr>
        <w:jc w:val="both"/>
        <w:rPr>
          <w:rFonts w:ascii="Source Sans Pro" w:hAnsi="Source Sans Pro" w:cs="Source Sans Pro"/>
          <w:sz w:val="22"/>
          <w:szCs w:val="22"/>
        </w:rPr>
      </w:pPr>
      <w:r>
        <w:rPr>
          <w:rFonts w:ascii="Source Sans Pro" w:hAnsi="Source Sans Pro" w:cs="Source Sans Pro"/>
          <w:sz w:val="22"/>
          <w:szCs w:val="22"/>
        </w:rPr>
        <w:t xml:space="preserve">The status of </w:t>
      </w:r>
      <w:r w:rsidR="003777E2">
        <w:rPr>
          <w:rFonts w:ascii="Source Sans Pro" w:hAnsi="Source Sans Pro" w:cs="Source Sans Pro"/>
          <w:sz w:val="22"/>
          <w:szCs w:val="22"/>
        </w:rPr>
        <w:t>the client</w:t>
      </w:r>
      <w:r>
        <w:rPr>
          <w:rFonts w:ascii="Source Sans Pro" w:hAnsi="Source Sans Pro" w:cs="Source Sans Pro"/>
          <w:sz w:val="22"/>
          <w:szCs w:val="22"/>
        </w:rPr>
        <w:t xml:space="preserve"> and </w:t>
      </w:r>
      <w:r w:rsidR="003026FA">
        <w:rPr>
          <w:rFonts w:ascii="Source Sans Pro" w:hAnsi="Source Sans Pro" w:cs="Source Sans Pro"/>
          <w:sz w:val="22"/>
          <w:szCs w:val="22"/>
        </w:rPr>
        <w:t xml:space="preserve">the list of started </w:t>
      </w:r>
      <w:r w:rsidR="003F2ECD">
        <w:rPr>
          <w:rFonts w:ascii="Source Sans Pro" w:hAnsi="Source Sans Pro" w:cs="Source Sans Pro"/>
          <w:sz w:val="22"/>
          <w:szCs w:val="22"/>
        </w:rPr>
        <w:t xml:space="preserve">EPs </w:t>
      </w:r>
      <w:r w:rsidR="003777E2">
        <w:rPr>
          <w:rFonts w:ascii="Source Sans Pro" w:hAnsi="Source Sans Pro" w:cs="Source Sans Pro"/>
          <w:sz w:val="22"/>
          <w:szCs w:val="22"/>
        </w:rPr>
        <w:t>is</w:t>
      </w:r>
      <w:r w:rsidR="003F2ECD">
        <w:rPr>
          <w:rFonts w:ascii="Source Sans Pro" w:hAnsi="Source Sans Pro" w:cs="Source Sans Pro"/>
          <w:sz w:val="22"/>
          <w:szCs w:val="22"/>
        </w:rPr>
        <w:t xml:space="preserve"> obtained using status option. The started EPs are listed only when the testing is in progress.</w:t>
      </w:r>
    </w:p>
    <w:p w:rsidR="008849E1" w:rsidRDefault="008849E1">
      <w:pPr>
        <w:jc w:val="both"/>
        <w:rPr>
          <w:rFonts w:ascii="Source Sans Pro" w:hAnsi="Source Sans Pro" w:cs="Source Sans Pro"/>
          <w:sz w:val="22"/>
          <w:szCs w:val="22"/>
        </w:rPr>
      </w:pPr>
    </w:p>
    <w:p w:rsidR="008849E1" w:rsidRDefault="008849E1">
      <w:pPr>
        <w:jc w:val="both"/>
        <w:rPr>
          <w:rFonts w:ascii="Source Sans Pro" w:hAnsi="Source Sans Pro" w:cs="Source Sans Pro"/>
          <w:sz w:val="22"/>
          <w:szCs w:val="22"/>
        </w:rPr>
      </w:pPr>
      <w:r>
        <w:rPr>
          <w:rFonts w:ascii="Source Sans Pro" w:hAnsi="Source Sans Pro" w:cs="Source Sans Pro"/>
          <w:sz w:val="22"/>
          <w:szCs w:val="22"/>
        </w:rPr>
        <w:t xml:space="preserve">If needed, the EP manager can be started automatically at system boot, by adding it into the </w:t>
      </w:r>
      <w:proofErr w:type="spellStart"/>
      <w:proofErr w:type="gramStart"/>
      <w:r>
        <w:rPr>
          <w:rFonts w:ascii="Source Sans Pro" w:hAnsi="Source Sans Pro" w:cs="Source Sans Pro"/>
          <w:sz w:val="22"/>
          <w:szCs w:val="22"/>
        </w:rPr>
        <w:t>rc</w:t>
      </w:r>
      <w:proofErr w:type="spellEnd"/>
      <w:proofErr w:type="gramEnd"/>
      <w:r>
        <w:rPr>
          <w:rFonts w:ascii="Source Sans Pro" w:hAnsi="Source Sans Pro" w:cs="Source Sans Pro"/>
          <w:sz w:val="22"/>
          <w:szCs w:val="22"/>
        </w:rPr>
        <w:t xml:space="preserve"> files. Given the EP manager is user specific, it must be added for every user that has Twister client installed and it has to be started as that user.</w:t>
      </w:r>
    </w:p>
    <w:p w:rsidR="00793114" w:rsidRPr="004A3C05" w:rsidRDefault="00793114">
      <w:pPr>
        <w:jc w:val="both"/>
        <w:rPr>
          <w:rFonts w:ascii="Source Sans Pro" w:hAnsi="Source Sans Pro" w:cs="Source Sans Pro"/>
          <w:sz w:val="22"/>
          <w:szCs w:val="22"/>
        </w:rPr>
      </w:pPr>
    </w:p>
    <w:p w:rsidR="004A3C05" w:rsidRPr="004A3C05" w:rsidRDefault="004A3C05">
      <w:pPr>
        <w:widowControl/>
        <w:suppressAutoHyphens w:val="0"/>
        <w:rPr>
          <w:rFonts w:ascii="PT Serif" w:hAnsi="PT Serif" w:cs="Source Sans Pro"/>
          <w:bCs/>
          <w:sz w:val="28"/>
          <w:szCs w:val="28"/>
        </w:rPr>
      </w:pPr>
      <w:r w:rsidRPr="004A3C05">
        <w:rPr>
          <w:rFonts w:ascii="PT Serif" w:hAnsi="PT Serif" w:cs="Source Sans Pro"/>
          <w:bCs/>
          <w:sz w:val="28"/>
          <w:szCs w:val="28"/>
        </w:rPr>
        <w:br w:type="page"/>
      </w: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lastRenderedPageBreak/>
        <w:t>4.1 -</w:t>
      </w:r>
      <w:r w:rsidR="00E370F8" w:rsidRPr="00632A6B">
        <w:rPr>
          <w:rFonts w:ascii="PT Serif" w:hAnsi="PT Serif" w:cs="Source Sans Pro"/>
          <w:b/>
          <w:bCs/>
          <w:sz w:val="28"/>
          <w:szCs w:val="28"/>
          <w:u w:val="single"/>
        </w:rPr>
        <w:t xml:space="preserve"> Central Engine </w:t>
      </w:r>
      <w:r w:rsidR="002C779C">
        <w:rPr>
          <w:rFonts w:ascii="PT Serif" w:hAnsi="PT Serif" w:cs="Source Sans Pro"/>
          <w:b/>
          <w:bCs/>
          <w:sz w:val="28"/>
          <w:szCs w:val="28"/>
          <w:u w:val="single"/>
        </w:rPr>
        <w:t>web</w:t>
      </w:r>
      <w:r w:rsidR="00E370F8" w:rsidRPr="00632A6B">
        <w:rPr>
          <w:rFonts w:ascii="PT Serif" w:hAnsi="PT Serif" w:cs="Source Sans Pro"/>
          <w:b/>
          <w:bCs/>
          <w:sz w:val="28"/>
          <w:szCs w:val="28"/>
          <w:u w:val="single"/>
        </w:rPr>
        <w:t xml:space="preserve">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1D2875">
      <w:pPr>
        <w:jc w:val="both"/>
        <w:rPr>
          <w:rFonts w:ascii="Source Sans Pro" w:hAnsi="Source Sans Pro" w:cs="Source Sans Pro"/>
          <w:sz w:val="22"/>
          <w:szCs w:val="22"/>
        </w:rPr>
      </w:pPr>
      <w:r>
        <w:rPr>
          <w:rFonts w:ascii="Source Sans Pro" w:hAnsi="Source Sans Pro" w:cs="Source Sans Pro"/>
          <w:i/>
          <w:iCs/>
          <w:sz w:val="22"/>
          <w:szCs w:val="22"/>
        </w:rPr>
        <w:t>Management</w:t>
      </w:r>
      <w:r w:rsidR="00E370F8" w:rsidRPr="00632A6B">
        <w:rPr>
          <w:rFonts w:ascii="Source Sans Pro" w:hAnsi="Source Sans Pro" w:cs="Source Sans Pro"/>
          <w:i/>
          <w:iCs/>
          <w:sz w:val="22"/>
          <w:szCs w:val="22"/>
        </w:rPr>
        <w:t xml:space="preserve"> interface Home</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2C779C">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extent cx="5819140" cy="3810000"/>
            <wp:effectExtent l="0" t="0" r="0" b="0"/>
            <wp:docPr id="8" name="Picture 8"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140" cy="3810000"/>
                    </a:xfrm>
                    <a:prstGeom prst="rect">
                      <a:avLst/>
                    </a:prstGeom>
                    <a:noFill/>
                    <a:ln>
                      <a:noFill/>
                    </a:ln>
                  </pic:spPr>
                </pic:pic>
              </a:graphicData>
            </a:graphic>
          </wp:inline>
        </w:drawing>
      </w:r>
    </w:p>
    <w:p w:rsidR="00772444" w:rsidRDefault="00772444">
      <w:pPr>
        <w:widowControl/>
        <w:suppressAutoHyphens w:val="0"/>
        <w:rPr>
          <w:rFonts w:ascii="Source Sans Pro" w:hAnsi="Source Sans Pro" w:cs="Source Sans Pro"/>
          <w:i/>
          <w:iCs/>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Central Engine Logs</w:t>
      </w:r>
      <w:r w:rsidRPr="00632A6B">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2C779C" w:rsidRPr="00632A6B" w:rsidRDefault="002C779C">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14:anchorId="78129333" wp14:editId="7BA60C53">
            <wp:extent cx="5155386" cy="3931920"/>
            <wp:effectExtent l="0" t="0" r="7620" b="0"/>
            <wp:docPr id="17" name="Picture 1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5386" cy="3931920"/>
                    </a:xfrm>
                    <a:prstGeom prst="rect">
                      <a:avLst/>
                    </a:prstGeom>
                    <a:noFill/>
                    <a:ln>
                      <a:noFill/>
                    </a:ln>
                  </pic:spPr>
                </pic:pic>
              </a:graphicData>
            </a:graphic>
          </wp:inline>
        </w:drawing>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14:anchorId="20C8507B" wp14:editId="3FC43DB3">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sidRPr="00C90669">
        <w:rPr>
          <w:rFonts w:ascii="Source Sans Pro" w:hAnsi="Source Sans Pro" w:cs="Source Sans Pro"/>
          <w:i/>
          <w:sz w:val="22"/>
          <w:szCs w:val="22"/>
        </w:rPr>
        <w:t>Control the processes</w:t>
      </w:r>
      <w:r>
        <w:rPr>
          <w:rFonts w:ascii="Source Sans Pro" w:hAnsi="Source Sans Pro" w:cs="Source Sans Pro"/>
          <w:sz w:val="22"/>
          <w:szCs w:val="22"/>
        </w:rPr>
        <w:t>;</w:t>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Pr>
          <w:rFonts w:ascii="Source Sans Pro" w:hAnsi="Source Sans Pro" w:cs="Source Sans Pro"/>
          <w:noProof/>
          <w:position w:val="-174"/>
          <w:sz w:val="22"/>
          <w:szCs w:val="22"/>
        </w:rPr>
        <w:drawing>
          <wp:inline distT="0" distB="0" distL="0" distR="0" wp14:anchorId="101634D4" wp14:editId="3EF564BC">
            <wp:extent cx="6645910" cy="228198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C90669" w:rsidRDefault="00C90669">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C90669" w:rsidRDefault="00C90669">
      <w:pPr>
        <w:jc w:val="both"/>
        <w:rPr>
          <w:rFonts w:ascii="Source Sans Pro" w:hAnsi="Source Sans Pro" w:cs="Source Sans Pro"/>
          <w:i/>
          <w:iCs/>
          <w:sz w:val="22"/>
          <w:szCs w:val="22"/>
        </w:rPr>
      </w:pPr>
    </w:p>
    <w:p w:rsidR="00793114"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C90669" w:rsidRPr="00632A6B" w:rsidRDefault="00C90669">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14:anchorId="1BE57DA1" wp14:editId="4E114FFF">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rsidP="00772444">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w:t>
      </w:r>
      <w:r w:rsidR="001D2875" w:rsidRPr="00632A6B">
        <w:rPr>
          <w:rFonts w:ascii="Source Sans Pro" w:hAnsi="Source Sans Pro" w:cs="Source Sans Pro"/>
          <w:sz w:val="22"/>
          <w:szCs w:val="22"/>
        </w:rPr>
        <w:t xml:space="preserve"> </w:t>
      </w:r>
      <w:r w:rsidRPr="00632A6B">
        <w:rPr>
          <w:rFonts w:ascii="Source Sans Pro" w:hAnsi="Source Sans Pro" w:cs="Source Sans Pro"/>
          <w:sz w:val="22"/>
          <w:szCs w:val="22"/>
        </w:rPr>
        <w:t>`,</w:t>
      </w:r>
    </w:p>
    <w:p w:rsidR="00793114" w:rsidRPr="00632A6B" w:rsidRDefault="00E3375E" w:rsidP="00772444">
      <w:pPr>
        <w:spacing w:line="360" w:lineRule="auto"/>
        <w:jc w:val="both"/>
        <w:rPr>
          <w:rFonts w:ascii="Source Sans Pro" w:hAnsi="Source Sans Pro" w:cs="Source Sans Pro"/>
          <w:b/>
          <w:bCs/>
          <w:sz w:val="22"/>
          <w:szCs w:val="22"/>
          <w:u w:val="single"/>
        </w:rPr>
      </w:pPr>
      <w:r>
        <w:rPr>
          <w:rFonts w:ascii="Source Sans Pro" w:hAnsi="Source Sans Pro" w:cs="Source Sans Pro"/>
          <w:noProof/>
          <w:sz w:val="22"/>
          <w:szCs w:val="22"/>
        </w:rPr>
        <w:t>f</w:t>
      </w:r>
      <w:r w:rsidR="008F154C" w:rsidRPr="00632A6B">
        <w:rPr>
          <w:rFonts w:ascii="Source Sans Pro" w:hAnsi="Source Sans Pro" w:cs="Source Sans Pro"/>
          <w:noProof/>
          <w:sz w:val="22"/>
          <w:szCs w:val="22"/>
        </w:rPr>
        <w:t>or</w:t>
      </w:r>
      <w:r w:rsidR="00E370F8" w:rsidRPr="00632A6B">
        <w:rPr>
          <w:rFonts w:ascii="Source Sans Pro" w:hAnsi="Source Sans Pro" w:cs="Source Sans Pro"/>
          <w:noProof/>
          <w:sz w:val="22"/>
          <w:szCs w:val="22"/>
        </w:rPr>
        <w:t xml:space="preserve"> </w:t>
      </w:r>
      <w:r w:rsidR="008F154C" w:rsidRPr="00632A6B">
        <w:rPr>
          <w:rFonts w:ascii="Source Sans Pro" w:hAnsi="Source Sans Pro" w:cs="Source Sans Pro"/>
          <w:b/>
          <w:bCs/>
          <w:noProof/>
          <w:sz w:val="22"/>
          <w:szCs w:val="22"/>
        </w:rPr>
        <w:t>example</w:t>
      </w:r>
      <w:r w:rsidR="008F154C" w:rsidRPr="00632A6B">
        <w:rPr>
          <w:rFonts w:ascii="Source Sans Pro" w:hAnsi="Source Sans Pro" w:cs="Source Sans Pro"/>
          <w:noProof/>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w:t>
      </w:r>
      <w:proofErr w:type="gramStart"/>
      <w:r w:rsidR="00E370F8" w:rsidRPr="00632A6B">
        <w:rPr>
          <w:rFonts w:ascii="Source Code Pro" w:hAnsi="Source Code Pro" w:cs="Source Sans Pro"/>
          <w:color w:val="280099"/>
          <w:sz w:val="20"/>
          <w:szCs w:val="20"/>
        </w:rPr>
        <w:t>:/</w:t>
      </w:r>
      <w:proofErr w:type="gramEnd"/>
      <w:r w:rsidR="00E370F8" w:rsidRPr="00632A6B">
        <w:rPr>
          <w:rFonts w:ascii="Source Code Pro" w:hAnsi="Source Code Pro" w:cs="Source Sans Pro"/>
          <w:color w:val="280099"/>
          <w:sz w:val="20"/>
          <w:szCs w:val="20"/>
        </w:rPr>
        <w:t>/localhost:8000/</w:t>
      </w:r>
      <w:r w:rsidR="001D2875" w:rsidRPr="00632A6B">
        <w:rPr>
          <w:rFonts w:ascii="Source Sans Pro" w:hAnsi="Source Sans Pro" w:cs="Source Sans Pro"/>
          <w:sz w:val="22"/>
          <w:szCs w:val="22"/>
        </w:rPr>
        <w:t xml:space="preserve"> </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bookmarkStart w:id="4" w:name="How_to_compile_the_Java_GUI"/>
      <w:r w:rsidRPr="00632A6B">
        <w:rPr>
          <w:rFonts w:ascii="PT Serif" w:hAnsi="PT Serif" w:cs="Source Sans Pro"/>
          <w:b/>
          <w:bCs/>
          <w:sz w:val="28"/>
          <w:szCs w:val="28"/>
          <w:u w:val="single"/>
        </w:rPr>
        <w:lastRenderedPageBreak/>
        <w:t>5 - How to compile the Java GUI</w:t>
      </w:r>
    </w:p>
    <w:bookmarkEnd w:id="4"/>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xml:space="preserve">`. You have to copy the `applet` folder in </w:t>
      </w:r>
      <w:r>
        <w:rPr>
          <w:rFonts w:ascii="Source Sans Pro" w:hAnsi="Source Sans Pro" w:cs="Source Sans Pro"/>
          <w:noProof/>
          <w:sz w:val="22"/>
          <w:szCs w:val="22"/>
        </w:rPr>
        <w:t>`/var/www`</w:t>
      </w:r>
      <w:r>
        <w:rPr>
          <w:rFonts w:ascii="Source Sans Pro" w:hAnsi="Source Sans Pro" w:cs="Source Sans Pro"/>
          <w:sz w:val="22"/>
          <w:szCs w:val="22"/>
        </w:rPr>
        <w:t xml:space="preserve"> and</w:t>
      </w:r>
      <w:r w:rsidR="00550E3D">
        <w:rPr>
          <w:rFonts w:ascii="Source Sans Pro" w:hAnsi="Source Sans Pro" w:cs="Source Sans Pro"/>
          <w:sz w:val="22"/>
          <w:szCs w:val="22"/>
        </w:rPr>
        <w:t xml:space="preserve"> if you have an </w:t>
      </w:r>
      <w:r w:rsidR="00550E3D" w:rsidRPr="00550E3D">
        <w:rPr>
          <w:rFonts w:ascii="Source Sans Pro" w:hAnsi="Source Sans Pro" w:cs="Source Sans Pro"/>
          <w:i/>
          <w:sz w:val="22"/>
          <w:szCs w:val="22"/>
        </w:rPr>
        <w:t>Apache</w:t>
      </w:r>
      <w:r w:rsidR="00550E3D">
        <w:rPr>
          <w:rFonts w:ascii="Source Sans Pro" w:hAnsi="Source Sans Pro" w:cs="Source Sans Pro"/>
          <w:sz w:val="22"/>
          <w:szCs w:val="22"/>
        </w:rPr>
        <w:t xml:space="preserve"> or </w:t>
      </w:r>
      <w:r w:rsidR="00550E3D" w:rsidRPr="00550E3D">
        <w:rPr>
          <w:rFonts w:ascii="Source Sans Pro" w:hAnsi="Source Sans Pro" w:cs="Source Sans Pro"/>
          <w:i/>
          <w:sz w:val="22"/>
          <w:szCs w:val="22"/>
        </w:rPr>
        <w:t>Lighttpd</w:t>
      </w:r>
      <w:r w:rsidR="00550E3D">
        <w:rPr>
          <w:rFonts w:ascii="Source Sans Pro" w:hAnsi="Source Sans Pro" w:cs="Source Sans Pro"/>
          <w:sz w:val="22"/>
          <w:szCs w:val="22"/>
        </w:rPr>
        <w:t xml:space="preserve"> Server,</w:t>
      </w:r>
      <w:r>
        <w:rPr>
          <w:rFonts w:ascii="Source Sans Pro" w:hAnsi="Source Sans Pro" w:cs="Source Sans Pro"/>
          <w:sz w:val="22"/>
          <w:szCs w:val="22"/>
        </w:rPr>
        <w:t xml:space="preserve">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BA613B">
        <w:rPr>
          <w:rFonts w:ascii="Source Sans Pro" w:hAnsi="Source Sans Pro" w:cs="Source Sans Pro"/>
          <w:sz w:val="22"/>
          <w:szCs w:val="22"/>
        </w:rPr>
        <w:t>,</w:t>
      </w:r>
      <w:r w:rsidR="00E370F8" w:rsidRPr="00632A6B">
        <w:rPr>
          <w:rFonts w:ascii="Source Sans Pro" w:hAnsi="Source Sans Pro" w:cs="Source Sans Pro"/>
          <w:sz w:val="22"/>
          <w:szCs w:val="22"/>
        </w:rPr>
        <w:t xml:space="preserve"> so that a server can serve them.</w:t>
      </w:r>
    </w:p>
    <w:p w:rsidR="00793114" w:rsidRDefault="00793114">
      <w:pPr>
        <w:jc w:val="both"/>
        <w:rPr>
          <w:rFonts w:ascii="Source Sans Pro" w:hAnsi="Source Sans Pro" w:cs="Source Sans Pro"/>
          <w:b/>
          <w:bCs/>
          <w:sz w:val="22"/>
          <w:szCs w:val="22"/>
          <w:u w:val="single"/>
        </w:rPr>
      </w:pPr>
    </w:p>
    <w:p w:rsidR="00E22D6F" w:rsidRPr="00632A6B" w:rsidRDefault="00E22D6F">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00711E70">
        <w:rPr>
          <w:rFonts w:ascii="Source Sans Pro" w:hAnsi="Source Sans Pro" w:cs="Source Sans Pro"/>
          <w:b/>
          <w:i/>
          <w:iCs/>
          <w:color w:val="C00000"/>
          <w:sz w:val="22"/>
          <w:szCs w:val="22"/>
        </w:rPr>
        <w:t xml:space="preserve"> </w:t>
      </w:r>
      <w:r w:rsidR="00711E70" w:rsidRPr="00711E70">
        <w:rPr>
          <w:rFonts w:ascii="Source Sans Pro" w:hAnsi="Source Sans Pro" w:cs="Source Sans Pro"/>
          <w:b/>
          <w:i/>
          <w:iCs/>
          <w:color w:val="C00000"/>
          <w:sz w:val="22"/>
          <w:szCs w:val="22"/>
          <w:u w:val="single"/>
        </w:rPr>
        <w:t>1.7</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r w:rsidR="006630CB">
        <w:rPr>
          <w:rFonts w:ascii="Source Sans Pro" w:hAnsi="Source Sans Pro" w:cs="Source Sans Pro"/>
          <w:sz w:val="22"/>
          <w:szCs w:val="22"/>
        </w:rPr>
        <w:t xml:space="preserve"> on port 22</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w:t>
      </w:r>
      <w:proofErr w:type="spellStart"/>
      <w:r w:rsidRPr="00632A6B">
        <w:rPr>
          <w:rFonts w:ascii="Source Sans Pro" w:hAnsi="Source Sans Pro" w:cs="Source Sans Pro"/>
          <w:i/>
          <w:iCs/>
          <w:sz w:val="22"/>
          <w:szCs w:val="22"/>
        </w:rPr>
        <w:t>userinterface</w:t>
      </w:r>
      <w:proofErr w:type="spellEnd"/>
      <w:r w:rsidRPr="00632A6B">
        <w:rPr>
          <w:rFonts w:ascii="Source Sans Pro" w:hAnsi="Source Sans Pro" w:cs="Source Sans Pro"/>
          <w:i/>
          <w:iCs/>
          <w:sz w:val="22"/>
          <w:szCs w:val="22"/>
        </w:rPr>
        <w:t>/java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xml:space="preserve">`. You might need to edit these files, to change the path to </w:t>
      </w:r>
      <w:r w:rsidRPr="004B1FDB">
        <w:rPr>
          <w:rFonts w:ascii="Source Sans Pro" w:hAnsi="Source Sans Pro" w:cs="Source Sans Pro"/>
          <w:b/>
          <w:sz w:val="22"/>
          <w:szCs w:val="22"/>
        </w:rPr>
        <w:t>JDK_PATH</w:t>
      </w:r>
      <w:r w:rsidRPr="00632A6B">
        <w:rPr>
          <w:rFonts w:ascii="Source Sans Pro" w:hAnsi="Source Sans Pro" w:cs="Source Sans Pro"/>
          <w:sz w:val="22"/>
          <w:szCs w:val="22"/>
        </w:rPr>
        <w:t>;</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9" w:history="1">
        <w:r w:rsidR="00445165" w:rsidRPr="00835F23">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5" w:name="Overview_of_the_Java_GUI"/>
      <w:r w:rsidRPr="00632A6B">
        <w:rPr>
          <w:rFonts w:ascii="PT Serif" w:hAnsi="PT Serif" w:cs="Source Sans Pro"/>
          <w:b/>
          <w:bCs/>
          <w:sz w:val="28"/>
          <w:szCs w:val="28"/>
          <w:u w:val="single"/>
        </w:rPr>
        <w:t>6 - Overview of the Java GUI</w:t>
      </w:r>
    </w:p>
    <w:bookmarkEnd w:id="5"/>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w:t>
      </w:r>
      <w:proofErr w:type="spellStart"/>
      <w:r w:rsidR="00E370F8" w:rsidRPr="00632A6B">
        <w:rPr>
          <w:rFonts w:ascii="Source Sans Pro" w:hAnsi="Source Sans Pro" w:cs="Source Sans Pro"/>
          <w:sz w:val="22"/>
          <w:szCs w:val="22"/>
        </w:rPr>
        <w:t>field_section</w:t>
      </w:r>
      <w:proofErr w:type="spellEnd"/>
      <w:r w:rsidR="00E370F8" w:rsidRPr="00632A6B">
        <w:rPr>
          <w:rFonts w:ascii="Source Sans Pro" w:hAnsi="Source Sans Pro" w:cs="Source Sans Pro"/>
          <w:sz w:val="22"/>
          <w:szCs w:val="22"/>
        </w:rPr>
        <w:t>`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5640301" cy="3959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4700" cy="3962612"/>
                    </a:xfrm>
                    <a:prstGeom prst="rect">
                      <a:avLst/>
                    </a:prstGeom>
                    <a:no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b/>
          <w:bCs/>
          <w:sz w:val="22"/>
          <w:szCs w:val="22"/>
        </w:rPr>
      </w:pPr>
      <w:r>
        <w:rPr>
          <w:rFonts w:ascii="Source Sans Pro" w:hAnsi="Source Sans Pro" w:cs="Source Sans Pro"/>
          <w:b/>
          <w:bCs/>
          <w:noProof/>
          <w:sz w:val="22"/>
          <w:szCs w:val="22"/>
        </w:rPr>
        <w:drawing>
          <wp:inline distT="0" distB="0" distL="0" distR="0">
            <wp:extent cx="5719313" cy="445745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486F2BFC" wp14:editId="6BF73378">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42152">
      <w:pPr>
        <w:jc w:val="both"/>
        <w:rPr>
          <w:rFonts w:ascii="Source Sans Pro" w:hAnsi="Source Sans Pro" w:cs="Source Sans Pro"/>
          <w:sz w:val="22"/>
          <w:szCs w:val="22"/>
        </w:rPr>
      </w:pPr>
      <w:r>
        <w:rPr>
          <w:rFonts w:ascii="Source Sans Pro" w:hAnsi="Source Sans Pro" w:cs="Source Sans Pro"/>
          <w:sz w:val="22"/>
          <w:szCs w:val="22"/>
        </w:rPr>
        <w:t>Also at the top,</w:t>
      </w:r>
      <w:r w:rsidR="00E370F8" w:rsidRPr="00632A6B">
        <w:rPr>
          <w:rFonts w:ascii="Source Sans Pro" w:hAnsi="Source Sans Pro" w:cs="Source Sans Pro"/>
          <w:sz w:val="22"/>
          <w:szCs w:val="22"/>
        </w:rPr>
        <w:t xml:space="preserve">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057E6308" wp14:editId="5CA9D4B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r w:rsidR="00477647">
        <w:rPr>
          <w:rFonts w:ascii="Source Sans Pro" w:hAnsi="Source Sans Pro" w:cs="Source Sans Pro"/>
          <w:color w:val="7F7F7F" w:themeColor="text1" w:themeTint="80"/>
          <w:sz w:val="22"/>
          <w:szCs w:val="22"/>
        </w:rPr>
        <w:t>!</w:t>
      </w:r>
      <w:r w:rsidRPr="006A5CD8">
        <w:rPr>
          <w:rFonts w:ascii="Source Sans Pro" w:hAnsi="Source Sans Pro" w:cs="Source Sans Pro"/>
          <w:color w:val="7F7F7F" w:themeColor="text1" w:themeTint="80"/>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7A515946" wp14:editId="1DDABD81">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6BA4C711" wp14:editId="2B75C2C6">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14:anchorId="5FBDF979" wp14:editId="1618851B">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 xml:space="preserve">the path of the test files, </w:t>
      </w:r>
      <w:r w:rsidR="00E01928">
        <w:rPr>
          <w:rFonts w:ascii="Source Sans Pro" w:hAnsi="Source Sans Pro" w:cs="Source Sans Pro"/>
          <w:sz w:val="22"/>
          <w:szCs w:val="22"/>
        </w:rPr>
        <w:t>logs files, project files</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E01928" w:rsidRPr="00632A6B" w:rsidRDefault="00E01928">
      <w:pPr>
        <w:numPr>
          <w:ilvl w:val="0"/>
          <w:numId w:val="16"/>
        </w:numPr>
        <w:jc w:val="both"/>
        <w:rPr>
          <w:rFonts w:ascii="Source Sans Pro" w:hAnsi="Source Sans Pro" w:cs="Source Sans Pro"/>
          <w:sz w:val="22"/>
          <w:szCs w:val="22"/>
        </w:rPr>
      </w:pPr>
      <w:r>
        <w:rPr>
          <w:rFonts w:ascii="Source Sans Pro" w:hAnsi="Source Sans Pro" w:cs="Source Sans Pro"/>
          <w:sz w:val="22"/>
          <w:szCs w:val="22"/>
        </w:rPr>
        <w:t>additional path for python library files, and the path for predefined suite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49442D" w:rsidRDefault="0049442D" w:rsidP="0049442D">
      <w:pPr>
        <w:numPr>
          <w:ilvl w:val="0"/>
          <w:numId w:val="16"/>
        </w:numPr>
        <w:jc w:val="both"/>
        <w:rPr>
          <w:rFonts w:ascii="Source Sans Pro" w:hAnsi="Source Sans Pro" w:cs="Source Sans Pro"/>
          <w:sz w:val="22"/>
          <w:szCs w:val="22"/>
        </w:rPr>
      </w:pPr>
      <w:r w:rsidRPr="0049442D">
        <w:rPr>
          <w:rFonts w:ascii="Source Sans Pro" w:hAnsi="Source Sans Pro" w:cs="Source Sans Pro"/>
          <w:sz w:val="22"/>
          <w:szCs w:val="22"/>
        </w:rPr>
        <w:t xml:space="preserve">e-mail configuration, </w:t>
      </w:r>
      <w:r>
        <w:rPr>
          <w:rFonts w:ascii="Source Sans Pro" w:hAnsi="Source Sans Pro" w:cs="Source Sans Pro"/>
          <w:sz w:val="22"/>
          <w:szCs w:val="22"/>
        </w:rPr>
        <w:t>d</w:t>
      </w:r>
      <w:r w:rsidR="00E370F8" w:rsidRPr="0049442D">
        <w:rPr>
          <w:rFonts w:ascii="Source Sans Pro" w:hAnsi="Source Sans Pro" w:cs="Source Sans Pro"/>
          <w:sz w:val="22"/>
          <w:szCs w:val="22"/>
        </w:rPr>
        <w:t>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1E526E" w:rsidRPr="00632A6B" w:rsidRDefault="001E526E">
      <w:pPr>
        <w:numPr>
          <w:ilvl w:val="0"/>
          <w:numId w:val="16"/>
        </w:numPr>
        <w:jc w:val="both"/>
        <w:rPr>
          <w:rFonts w:ascii="Source Sans Pro" w:hAnsi="Source Sans Pro" w:cs="Source Sans Pro"/>
          <w:sz w:val="22"/>
          <w:szCs w:val="22"/>
        </w:rPr>
      </w:pPr>
      <w:r>
        <w:rPr>
          <w:rFonts w:ascii="Source Sans Pro" w:hAnsi="Source Sans Pro" w:cs="Source Sans Pro"/>
          <w:sz w:val="22"/>
          <w:szCs w:val="22"/>
        </w:rPr>
        <w:t>services configuration</w:t>
      </w:r>
    </w:p>
    <w:p w:rsidR="00793114" w:rsidRPr="00632A6B" w:rsidRDefault="00EB07A9">
      <w:pPr>
        <w:numPr>
          <w:ilvl w:val="0"/>
          <w:numId w:val="16"/>
        </w:numPr>
        <w:jc w:val="both"/>
        <w:rPr>
          <w:rFonts w:ascii="Source Sans Pro" w:hAnsi="Source Sans Pro" w:cs="Source Sans Pro"/>
          <w:sz w:val="22"/>
          <w:szCs w:val="22"/>
        </w:rPr>
      </w:pPr>
      <w:proofErr w:type="gramStart"/>
      <w:r>
        <w:rPr>
          <w:rFonts w:ascii="Source Sans Pro" w:hAnsi="Source Sans Pro" w:cs="Source Sans Pro"/>
          <w:sz w:val="22"/>
          <w:szCs w:val="22"/>
        </w:rPr>
        <w:t>panic-</w:t>
      </w:r>
      <w:proofErr w:type="gramEnd"/>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00E370F8"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6" w:name="How_to_define_the_suites_and_tests"/>
      <w:r w:rsidRPr="00632A6B">
        <w:rPr>
          <w:rFonts w:ascii="PT Serif" w:hAnsi="PT Serif" w:cs="Source Sans Pro"/>
          <w:b/>
          <w:bCs/>
          <w:sz w:val="28"/>
          <w:szCs w:val="28"/>
          <w:u w:val="single"/>
        </w:rPr>
        <w:t>7 - How to define the suites and add tests</w:t>
      </w:r>
    </w:p>
    <w:bookmarkEnd w:id="6"/>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B1B12">
        <w:rPr>
          <w:rFonts w:ascii="Source Sans Pro" w:hAnsi="Source Sans Pro" w:cs="Source Sans Pro"/>
          <w:noProof/>
          <w:position w:val="-64"/>
          <w:sz w:val="22"/>
          <w:szCs w:val="22"/>
        </w:rPr>
        <w:drawing>
          <wp:inline distT="0" distB="0" distL="0" distR="0">
            <wp:extent cx="4191000" cy="1011555"/>
            <wp:effectExtent l="0" t="0" r="0" b="0"/>
            <wp:docPr id="29" name="Picture 2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w:t>
      </w:r>
      <w:r w:rsidR="00477647">
        <w:rPr>
          <w:rFonts w:ascii="Source Sans Pro" w:hAnsi="Source Sans Pro" w:cs="Source Sans Pro"/>
          <w:sz w:val="22"/>
          <w:szCs w:val="22"/>
        </w:rPr>
        <w:t>fail</w:t>
      </w:r>
      <w:r w:rsidRPr="00632A6B">
        <w:rPr>
          <w:rFonts w:ascii="Source Sans Pro" w:hAnsi="Source Sans Pro" w:cs="Source Sans Pro"/>
          <w:sz w:val="22"/>
          <w:szCs w:val="22"/>
        </w:rPr>
        <w:t>, or will crash, all the project will fail ;</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w:t>
      </w:r>
      <w:r w:rsidR="009B732B">
        <w:rPr>
          <w:rFonts w:ascii="Source Sans Pro" w:hAnsi="Source Sans Pro" w:cs="Source Sans Pro"/>
          <w:sz w:val="22"/>
          <w:szCs w:val="22"/>
        </w:rPr>
        <w:t xml:space="preserve"> automatically</w:t>
      </w:r>
      <w:r w:rsidRPr="00632A6B">
        <w:rPr>
          <w:rFonts w:ascii="Source Sans Pro" w:hAnsi="Source Sans Pro" w:cs="Source Sans Pro"/>
          <w:sz w:val="22"/>
          <w:szCs w:val="22"/>
        </w:rPr>
        <w:t xml:space="preserve"> save the results into database, without asking the user ;</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r w:rsidR="00674EBD">
        <w:rPr>
          <w:rFonts w:ascii="Source Sans Pro" w:hAnsi="Source Sans Pro" w:cs="Source Sans Pro"/>
          <w:sz w:val="22"/>
          <w:szCs w:val="22"/>
        </w:rPr>
        <w:t>etc.</w:t>
      </w:r>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r w:rsidR="006E3508">
        <w:rPr>
          <w:rFonts w:ascii="Source Code Pro" w:hAnsi="Source Code Pro" w:cs="Source Sans Pro"/>
          <w:b/>
          <w:sz w:val="18"/>
          <w:szCs w:val="18"/>
        </w:rPr>
        <w:t xml:space="preserve"> </w:t>
      </w:r>
      <w:r w:rsidR="006E3508" w:rsidRPr="00746A75">
        <w:rPr>
          <w:rFonts w:ascii="Source Code Pro" w:hAnsi="Source Code Pro" w:cs="Source Sans Pro"/>
          <w:b/>
          <w:i/>
          <w:color w:val="808080" w:themeColor="background1" w:themeShade="80"/>
          <w:sz w:val="18"/>
          <w:szCs w:val="18"/>
        </w:rPr>
        <w:t>your language</w:t>
      </w:r>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14:anchorId="62B3B688" wp14:editId="236E763F">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993DE8" w:rsidRDefault="00993DE8">
      <w:pPr>
        <w:jc w:val="both"/>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lastRenderedPageBreak/>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Pr="00632A6B">
        <w:rPr>
          <w:rFonts w:ascii="Source Sans Pro" w:hAnsi="Source Sans Pro" w:cs="Source Sans Pro"/>
          <w:i/>
          <w:iCs/>
          <w:noProof/>
          <w:sz w:val="22"/>
          <w:szCs w:val="22"/>
        </w:rPr>
        <w:t>menu</w:t>
      </w:r>
      <w:r>
        <w:rPr>
          <w:rFonts w:ascii="Source Sans Pro" w:hAnsi="Source Sans Pro" w:cs="Source Sans Pro"/>
          <w:i/>
          <w:iCs/>
          <w:noProof/>
          <w:sz w:val="22"/>
          <w:szCs w:val="22"/>
        </w:rPr>
        <w:t xml:space="preserve"> : </w:t>
      </w:r>
      <w:r>
        <w:rPr>
          <w:rFonts w:ascii="Source Sans Pro" w:hAnsi="Source Sans Pro" w:cs="Source Sans Pro"/>
          <w:i/>
          <w:iCs/>
          <w:noProof/>
          <w:sz w:val="22"/>
          <w:szCs w:val="22"/>
        </w:rPr>
        <w:drawing>
          <wp:inline distT="0" distB="0" distL="0" distR="0" wp14:anchorId="4AE58489" wp14:editId="621A4A84">
            <wp:extent cx="1147445" cy="1492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632A6B">
        <w:rPr>
          <w:rFonts w:ascii="Source Sans Pro" w:hAnsi="Source Sans Pro" w:cs="Source Sans Pro"/>
          <w:noProof/>
          <w:sz w:val="22"/>
          <w:szCs w:val="22"/>
        </w:rPr>
        <w:t>.</w:t>
      </w:r>
    </w:p>
    <w:p w:rsidR="00993DE8" w:rsidRPr="00632A6B" w:rsidRDefault="00993DE8" w:rsidP="00993DE8">
      <w:pPr>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t xml:space="preserve">You can download the project file locally, to share it with </w:t>
      </w:r>
      <w:r>
        <w:rPr>
          <w:rFonts w:ascii="Source Sans Pro" w:hAnsi="Source Sans Pro" w:cs="Source Sans Pro"/>
          <w:sz w:val="22"/>
          <w:szCs w:val="22"/>
        </w:rPr>
        <w:t xml:space="preserve">your </w:t>
      </w:r>
      <w:r w:rsidRPr="00632A6B">
        <w:rPr>
          <w:rFonts w:ascii="Source Sans Pro" w:hAnsi="Source Sans Pro" w:cs="Source Sans Pro"/>
          <w:sz w:val="22"/>
          <w:szCs w:val="22"/>
        </w:rPr>
        <w:t>team members.</w:t>
      </w:r>
    </w:p>
    <w:p w:rsidR="00993DE8" w:rsidRPr="00632A6B" w:rsidRDefault="00993DE8">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w:t>
      </w:r>
      <w:r w:rsidR="00ED6AA0">
        <w:rPr>
          <w:rFonts w:ascii="Source Sans Pro" w:hAnsi="Source Sans Pro" w:cs="Source Sans Pro"/>
          <w:sz w:val="22"/>
          <w:szCs w:val="22"/>
        </w:rPr>
        <w:t xml:space="preserve"> one or more</w:t>
      </w:r>
      <w:r w:rsidRPr="00632A6B">
        <w:rPr>
          <w:rFonts w:ascii="Source Sans Pro" w:hAnsi="Source Sans Pro" w:cs="Source Sans Pro"/>
          <w:sz w:val="22"/>
          <w:szCs w:val="22"/>
        </w:rPr>
        <w:t xml:space="preserve"> </w:t>
      </w:r>
      <w:r w:rsidR="00F71AA1">
        <w:rPr>
          <w:rFonts w:ascii="Source Sans Pro" w:hAnsi="Source Sans Pro" w:cs="Source Sans Pro"/>
          <w:sz w:val="22"/>
          <w:szCs w:val="22"/>
        </w:rPr>
        <w:t xml:space="preserve">Test Beds, and implicitly </w:t>
      </w:r>
      <w:r w:rsidR="00714867">
        <w:rPr>
          <w:rFonts w:ascii="Source Sans Pro" w:hAnsi="Source Sans Pro" w:cs="Source Sans Pro"/>
          <w:sz w:val="22"/>
          <w:szCs w:val="22"/>
        </w:rPr>
        <w:t>by one or more</w:t>
      </w:r>
      <w:r w:rsidR="00F71AA1">
        <w:rPr>
          <w:rFonts w:ascii="Source Sans Pro" w:hAnsi="Source Sans Pro" w:cs="Source Sans Pro"/>
          <w:sz w:val="22"/>
          <w:szCs w:val="22"/>
        </w:rPr>
        <w:t xml:space="preserve"> </w:t>
      </w:r>
      <w:r w:rsidRPr="00632A6B">
        <w:rPr>
          <w:rFonts w:ascii="Source Sans Pro" w:hAnsi="Source Sans Pro" w:cs="Source Sans Pro"/>
          <w:sz w:val="22"/>
          <w:szCs w:val="22"/>
        </w:rPr>
        <w:t>Execution Processes.</w:t>
      </w:r>
    </w:p>
    <w:p w:rsidR="00642152" w:rsidRDefault="00642152">
      <w:pPr>
        <w:jc w:val="both"/>
        <w:rPr>
          <w:rFonts w:ascii="Source Sans Pro" w:hAnsi="Source Sans Pro" w:cs="Source Sans Pro"/>
          <w:sz w:val="22"/>
          <w:szCs w:val="22"/>
        </w:rPr>
      </w:pPr>
    </w:p>
    <w:p w:rsidR="00642152" w:rsidRPr="00632A6B" w:rsidRDefault="00642152">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3236976" cy="2798064"/>
            <wp:effectExtent l="0" t="0" r="1905" b="2540"/>
            <wp:docPr id="7" name="Picture 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6976" cy="2798064"/>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00915F4B">
        <w:rPr>
          <w:rFonts w:ascii="Source Sans Pro" w:hAnsi="Source Sans Pro" w:cs="Source Sans Pro"/>
          <w:sz w:val="22"/>
          <w:szCs w:val="22"/>
        </w:rPr>
        <w:t>)</w:t>
      </w:r>
      <w:r w:rsidR="00B97888">
        <w:rPr>
          <w:rFonts w:ascii="Source Sans Pro" w:hAnsi="Source Sans Pro" w:cs="Source Sans Pro"/>
          <w:sz w:val="22"/>
          <w:szCs w:val="22"/>
        </w:rPr>
        <w:t xml:space="preserve"> </w:t>
      </w:r>
      <w:r w:rsidR="00915F4B">
        <w:rPr>
          <w:rFonts w:ascii="Source Sans Pro" w:hAnsi="Source Sans Pro" w:cs="Source Sans Pro"/>
          <w:sz w:val="22"/>
          <w:szCs w:val="22"/>
        </w:rPr>
        <w:t>; t</w:t>
      </w:r>
      <w:r w:rsidR="00D50090" w:rsidRPr="00632A6B">
        <w:rPr>
          <w:rFonts w:ascii="Source Sans Pro" w:hAnsi="Source Sans Pro" w:cs="Source Sans Pro"/>
          <w:sz w:val="22"/>
          <w:szCs w:val="22"/>
        </w:rPr>
        <w:t>hese `</w:t>
      </w:r>
      <w:r w:rsidR="00D50090" w:rsidRPr="00915F4B">
        <w:rPr>
          <w:rFonts w:ascii="Source Sans Pro" w:hAnsi="Source Sans Pro" w:cs="Source Sans Pro"/>
          <w:i/>
          <w:sz w:val="22"/>
          <w:szCs w:val="22"/>
        </w:rPr>
        <w:t>meta</w:t>
      </w:r>
      <w:r w:rsidR="00D50090" w:rsidRPr="00632A6B">
        <w:rPr>
          <w:rFonts w:ascii="Source Sans Pro" w:hAnsi="Source Sans Pro" w:cs="Source Sans Pro"/>
          <w:sz w:val="22"/>
          <w:szCs w:val="22"/>
        </w:rPr>
        <w:t xml:space="preserve">` properties are used </w:t>
      </w:r>
      <w:r w:rsidR="00D50090">
        <w:rPr>
          <w:rFonts w:ascii="Source Sans Pro" w:hAnsi="Source Sans Pro" w:cs="Source Sans Pro"/>
          <w:sz w:val="22"/>
          <w:szCs w:val="22"/>
        </w:rPr>
        <w:t>while</w:t>
      </w:r>
      <w:r w:rsidR="00D50090" w:rsidRPr="00632A6B">
        <w:rPr>
          <w:rFonts w:ascii="Source Sans Pro" w:hAnsi="Source Sans Pro" w:cs="Source Sans Pro"/>
          <w:sz w:val="22"/>
          <w:szCs w:val="22"/>
        </w:rPr>
        <w:t xml:space="preserve"> saving the results into database.</w:t>
      </w:r>
    </w:p>
    <w:p w:rsidR="007712C0" w:rsidRDefault="007712C0">
      <w:pPr>
        <w:jc w:val="both"/>
        <w:rPr>
          <w:rFonts w:ascii="Source Sans Pro" w:hAnsi="Source Sans Pro" w:cs="Source Sans Pro"/>
          <w:sz w:val="22"/>
          <w:szCs w:val="22"/>
        </w:rPr>
      </w:pPr>
    </w:p>
    <w:p w:rsidR="00B43D85" w:rsidRDefault="00B43D85">
      <w:pPr>
        <w:jc w:val="both"/>
        <w:rPr>
          <w:rFonts w:ascii="Source Sans Pro" w:hAnsi="Source Sans Pro" w:cs="Source Sans Pro"/>
          <w:sz w:val="22"/>
          <w:szCs w:val="22"/>
        </w:rPr>
      </w:pPr>
      <w:r>
        <w:rPr>
          <w:rFonts w:ascii="Source Sans Pro" w:hAnsi="Source Sans Pro" w:cs="Source Sans Pro"/>
          <w:sz w:val="22"/>
          <w:szCs w:val="22"/>
        </w:rPr>
        <w:t xml:space="preserve">A suite can be exported for later usage by right clicking it and selecting </w:t>
      </w:r>
      <w:r w:rsidRPr="00B43D85">
        <w:rPr>
          <w:rFonts w:ascii="Source Sans Pro" w:hAnsi="Source Sans Pro" w:cs="Source Sans Pro"/>
          <w:i/>
          <w:sz w:val="22"/>
          <w:szCs w:val="22"/>
        </w:rPr>
        <w:t>Export</w:t>
      </w:r>
      <w:r>
        <w:rPr>
          <w:rFonts w:ascii="Source Sans Pro" w:hAnsi="Source Sans Pro" w:cs="Source Sans Pro"/>
          <w:sz w:val="22"/>
          <w:szCs w:val="22"/>
        </w:rPr>
        <w:t>:</w:t>
      </w:r>
    </w:p>
    <w:p w:rsidR="00B43D85" w:rsidRPr="00B43D85" w:rsidRDefault="00B43D85">
      <w:pPr>
        <w:jc w:val="both"/>
        <w:rPr>
          <w:rFonts w:ascii="Source Sans Pro" w:hAnsi="Source Sans Pro" w:cs="Source Sans Pro"/>
          <w:sz w:val="22"/>
          <w:szCs w:val="22"/>
        </w:rPr>
      </w:pPr>
    </w:p>
    <w:p w:rsidR="00B43D85" w:rsidRDefault="00B43D85" w:rsidP="00B43D85">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3162300" cy="1190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49442D" w:rsidRDefault="0049442D">
      <w:pPr>
        <w:jc w:val="both"/>
        <w:rPr>
          <w:rFonts w:ascii="Source Sans Pro" w:hAnsi="Source Sans Pro" w:cs="Source Sans Pro"/>
          <w:sz w:val="22"/>
          <w:szCs w:val="22"/>
        </w:rPr>
      </w:pPr>
    </w:p>
    <w:p w:rsidR="00B43D85" w:rsidRPr="00B43D85" w:rsidRDefault="00B43D85" w:rsidP="001C7477">
      <w:pPr>
        <w:jc w:val="both"/>
        <w:rPr>
          <w:rFonts w:ascii="Source Sans Pro" w:hAnsi="Source Sans Pro" w:cs="Source Sans Pro"/>
          <w:sz w:val="22"/>
          <w:szCs w:val="22"/>
        </w:rPr>
      </w:pPr>
      <w:r>
        <w:rPr>
          <w:rFonts w:ascii="Source Sans Pro" w:hAnsi="Source Sans Pro" w:cs="Source Sans Pro"/>
          <w:sz w:val="22"/>
          <w:szCs w:val="22"/>
        </w:rPr>
        <w:t xml:space="preserve">The content of the suite, including the test cases and </w:t>
      </w:r>
      <w:r w:rsidR="007712C0">
        <w:rPr>
          <w:rFonts w:ascii="Source Sans Pro" w:hAnsi="Source Sans Pro" w:cs="Source Sans Pro"/>
          <w:sz w:val="22"/>
          <w:szCs w:val="22"/>
        </w:rPr>
        <w:t>its</w:t>
      </w:r>
      <w:r>
        <w:rPr>
          <w:rFonts w:ascii="Source Sans Pro" w:hAnsi="Source Sans Pro" w:cs="Source Sans Pro"/>
          <w:sz w:val="22"/>
          <w:szCs w:val="22"/>
        </w:rPr>
        <w:t xml:space="preserve"> sub suites, is saved in </w:t>
      </w:r>
      <w:r w:rsidR="00F67BCE">
        <w:rPr>
          <w:rFonts w:ascii="Source Sans Pro" w:hAnsi="Source Sans Pro" w:cs="Source Sans Pro"/>
          <w:sz w:val="22"/>
          <w:szCs w:val="22"/>
        </w:rPr>
        <w:t>an</w:t>
      </w:r>
      <w:r>
        <w:rPr>
          <w:rFonts w:ascii="Source Sans Pro" w:hAnsi="Source Sans Pro" w:cs="Source Sans Pro"/>
          <w:sz w:val="22"/>
          <w:szCs w:val="22"/>
        </w:rPr>
        <w:t xml:space="preserve"> xml file in the </w:t>
      </w:r>
      <w:r>
        <w:rPr>
          <w:rFonts w:ascii="Source Sans Pro" w:hAnsi="Source Sans Pro" w:cs="Source Sans Pro"/>
          <w:i/>
          <w:sz w:val="22"/>
          <w:szCs w:val="22"/>
        </w:rPr>
        <w:t>Predefined Suites</w:t>
      </w:r>
      <w:r>
        <w:rPr>
          <w:rFonts w:ascii="Source Sans Pro" w:hAnsi="Source Sans Pro" w:cs="Source Sans Pro"/>
          <w:sz w:val="22"/>
          <w:szCs w:val="22"/>
        </w:rPr>
        <w:t xml:space="preserve"> path. </w:t>
      </w:r>
      <w:r w:rsidR="007712C0">
        <w:rPr>
          <w:rFonts w:ascii="Source Sans Pro" w:hAnsi="Source Sans Pro" w:cs="Source Sans Pro"/>
          <w:sz w:val="22"/>
          <w:szCs w:val="22"/>
        </w:rPr>
        <w:t>These exported suites</w:t>
      </w:r>
      <w:r>
        <w:rPr>
          <w:rFonts w:ascii="Source Sans Pro" w:hAnsi="Source Sans Pro" w:cs="Source Sans Pro"/>
          <w:sz w:val="22"/>
          <w:szCs w:val="22"/>
        </w:rPr>
        <w:t xml:space="preserve"> can be loaded in other project using drag</w:t>
      </w:r>
      <w:r w:rsidR="007712C0">
        <w:rPr>
          <w:rFonts w:ascii="Source Sans Pro" w:hAnsi="Source Sans Pro" w:cs="Source Sans Pro"/>
          <w:sz w:val="22"/>
          <w:szCs w:val="22"/>
        </w:rPr>
        <w:t xml:space="preserve"> </w:t>
      </w:r>
      <w:r>
        <w:rPr>
          <w:rFonts w:ascii="Source Sans Pro" w:hAnsi="Source Sans Pro" w:cs="Source Sans Pro"/>
          <w:sz w:val="22"/>
          <w:szCs w:val="22"/>
        </w:rPr>
        <w:t>&amp;</w:t>
      </w:r>
      <w:r w:rsidR="007712C0">
        <w:rPr>
          <w:rFonts w:ascii="Source Sans Pro" w:hAnsi="Source Sans Pro" w:cs="Source Sans Pro"/>
          <w:sz w:val="22"/>
          <w:szCs w:val="22"/>
        </w:rPr>
        <w:t xml:space="preserve"> </w:t>
      </w:r>
      <w:r>
        <w:rPr>
          <w:rFonts w:ascii="Source Sans Pro" w:hAnsi="Source Sans Pro" w:cs="Source Sans Pro"/>
          <w:sz w:val="22"/>
          <w:szCs w:val="22"/>
        </w:rPr>
        <w:t xml:space="preserve">drop from the </w:t>
      </w:r>
      <w:r>
        <w:rPr>
          <w:rFonts w:ascii="Source Sans Pro" w:hAnsi="Source Sans Pro" w:cs="Source Sans Pro"/>
          <w:i/>
          <w:sz w:val="22"/>
          <w:szCs w:val="22"/>
        </w:rPr>
        <w:t>Predefined Suites</w:t>
      </w:r>
      <w:r>
        <w:rPr>
          <w:rFonts w:ascii="Source Sans Pro" w:hAnsi="Source Sans Pro" w:cs="Source Sans Pro"/>
          <w:sz w:val="22"/>
          <w:szCs w:val="22"/>
        </w:rPr>
        <w:t xml:space="preserve"> tab into the suite definition window.</w:t>
      </w:r>
    </w:p>
    <w:p w:rsidR="00B43D85" w:rsidRDefault="00B43D85" w:rsidP="001C7477">
      <w:pPr>
        <w:jc w:val="both"/>
        <w:rPr>
          <w:rFonts w:ascii="Source Sans Pro" w:hAnsi="Source Sans Pro" w:cs="Source Sans Pro"/>
          <w:sz w:val="22"/>
          <w:szCs w:val="22"/>
        </w:rPr>
      </w:pP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6F3836" w:rsidRDefault="006F3836">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F3836">
        <w:rPr>
          <w:rFonts w:ascii="Source Sans Pro" w:hAnsi="Source Sans Pro" w:cs="Source Sans Pro"/>
          <w:noProof/>
          <w:sz w:val="22"/>
          <w:szCs w:val="22"/>
        </w:rPr>
        <w:drawing>
          <wp:inline distT="0" distB="0" distL="0" distR="0" wp14:anchorId="16849177" wp14:editId="76CD2D16">
            <wp:extent cx="4953000" cy="1808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0A4735" w:rsidP="0045522E">
      <w:pPr>
        <w:numPr>
          <w:ilvl w:val="0"/>
          <w:numId w:val="18"/>
        </w:numPr>
        <w:spacing w:line="276" w:lineRule="auto"/>
        <w:jc w:val="both"/>
        <w:rPr>
          <w:rFonts w:ascii="Source Sans Pro" w:hAnsi="Source Sans Pro" w:cs="Source Sans Pro"/>
          <w:i/>
          <w:iCs/>
          <w:sz w:val="22"/>
          <w:szCs w:val="22"/>
        </w:rPr>
      </w:pPr>
      <w:r>
        <w:rPr>
          <w:rFonts w:ascii="Source Sans Pro" w:hAnsi="Source Sans Pro" w:cs="Source Sans Pro"/>
          <w:sz w:val="22"/>
          <w:szCs w:val="22"/>
        </w:rPr>
        <w:t>A</w:t>
      </w:r>
      <w:r w:rsidR="00E370F8" w:rsidRPr="00632A6B">
        <w:rPr>
          <w:rFonts w:ascii="Source Sans Pro" w:hAnsi="Source Sans Pro" w:cs="Source Sans Pro"/>
          <w:sz w:val="22"/>
          <w:szCs w:val="22"/>
        </w:rPr>
        <w:t xml:space="preserve"> test that is not </w:t>
      </w:r>
      <w:r w:rsidR="00E370F8" w:rsidRPr="00632A6B">
        <w:rPr>
          <w:rFonts w:ascii="Source Sans Pro" w:hAnsi="Source Sans Pro" w:cs="Source Sans Pro"/>
          <w:i/>
          <w:iCs/>
          <w:sz w:val="22"/>
          <w:szCs w:val="22"/>
        </w:rPr>
        <w:t>Runnable</w:t>
      </w:r>
      <w:r w:rsidR="00E370F8" w:rsidRPr="00632A6B">
        <w:rPr>
          <w:rFonts w:ascii="Source Sans Pro" w:hAnsi="Source Sans Pro" w:cs="Source Sans Pro"/>
          <w:sz w:val="22"/>
          <w:szCs w:val="22"/>
        </w:rPr>
        <w:t xml:space="preserve"> will be sent to </w:t>
      </w:r>
      <w:r w:rsidR="00E370F8" w:rsidRPr="00632A6B">
        <w:rPr>
          <w:rFonts w:ascii="Source Sans Pro" w:hAnsi="Source Sans Pro" w:cs="Source Sans Pro"/>
          <w:b/>
          <w:bCs/>
          <w:sz w:val="22"/>
          <w:szCs w:val="22"/>
        </w:rPr>
        <w:t>EP</w:t>
      </w:r>
      <w:r w:rsidR="00E370F8" w:rsidRPr="00632A6B">
        <w:rPr>
          <w:rFonts w:ascii="Source Sans Pro" w:hAnsi="Source Sans Pro" w:cs="Source Sans Pro"/>
          <w:sz w:val="22"/>
          <w:szCs w:val="22"/>
        </w:rPr>
        <w:t>, but will never execute</w:t>
      </w:r>
      <w:r w:rsidR="00B97888">
        <w:rPr>
          <w:rFonts w:ascii="Source Sans Pro" w:hAnsi="Source Sans Pro" w:cs="Source Sans Pro"/>
          <w:sz w:val="22"/>
          <w:szCs w:val="22"/>
        </w:rPr>
        <w:t>. You can use this</w:t>
      </w:r>
      <w:r w:rsidR="004F0CC0">
        <w:rPr>
          <w:rFonts w:ascii="Source Sans Pro" w:hAnsi="Source Sans Pro" w:cs="Source Sans Pro"/>
          <w:sz w:val="22"/>
          <w:szCs w:val="22"/>
        </w:rPr>
        <w:t xml:space="preserve"> option</w:t>
      </w:r>
      <w:r w:rsidR="00B97888">
        <w:rPr>
          <w:rFonts w:ascii="Source Sans Pro" w:hAnsi="Source Sans Pro" w:cs="Source Sans Pro"/>
          <w:sz w:val="22"/>
          <w:szCs w:val="22"/>
        </w:rPr>
        <w:t xml:space="preserve"> to transfer configuration files on the EP</w:t>
      </w:r>
      <w:r w:rsidR="004F0CC0">
        <w:rPr>
          <w:rFonts w:ascii="Source Sans Pro" w:hAnsi="Source Sans Pro" w:cs="Source Sans Pro"/>
          <w:sz w:val="22"/>
          <w:szCs w:val="22"/>
        </w:rPr>
        <w:t>, without executing them</w:t>
      </w:r>
      <w:r w:rsidR="00E370F8" w:rsidRPr="00632A6B">
        <w:rPr>
          <w:rFonts w:ascii="Source Sans Pro" w:hAnsi="Source Sans Pro" w:cs="Source Sans Pro"/>
          <w:sz w:val="22"/>
          <w:szCs w:val="22"/>
        </w:rPr>
        <w:t xml:space="preserve"> ;</w:t>
      </w:r>
    </w:p>
    <w:p w:rsidR="00793114" w:rsidRPr="00632A6B" w:rsidRDefault="00E370F8" w:rsidP="0045522E">
      <w:pPr>
        <w:numPr>
          <w:ilvl w:val="0"/>
          <w:numId w:val="18"/>
        </w:numPr>
        <w:spacing w:line="276" w:lineRule="auto"/>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w:t>
      </w:r>
      <w:r w:rsidR="003A06B0">
        <w:rPr>
          <w:rFonts w:ascii="Source Sans Pro" w:hAnsi="Source Sans Pro" w:cs="Source Sans Pro"/>
          <w:sz w:val="22"/>
          <w:szCs w:val="22"/>
        </w:rPr>
        <w:t xml:space="preserve"> that fail, will not stop the execution</w:t>
      </w:r>
      <w:r w:rsidRPr="00632A6B">
        <w:rPr>
          <w:rFonts w:ascii="Source Sans Pro" w:hAnsi="Source Sans Pro" w:cs="Source Sans Pro"/>
          <w:sz w:val="22"/>
          <w:szCs w:val="22"/>
        </w:rPr>
        <w:t xml:space="preserve"> when</w:t>
      </w:r>
      <w:r w:rsidR="004F0CC0">
        <w:rPr>
          <w:rFonts w:ascii="Source Sans Pro" w:hAnsi="Source Sans Pro" w:cs="Source Sans Pro"/>
          <w:sz w:val="22"/>
          <w:szCs w:val="22"/>
        </w:rPr>
        <w:t xml:space="preserve"> the global</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Default="00EB07A9" w:rsidP="0045522E">
      <w:pPr>
        <w:numPr>
          <w:ilvl w:val="0"/>
          <w:numId w:val="18"/>
        </w:numPr>
        <w:spacing w:line="276" w:lineRule="auto"/>
        <w:jc w:val="both"/>
        <w:rPr>
          <w:rFonts w:ascii="Source Sans Pro" w:hAnsi="Source Sans Pro" w:cs="Source Sans Pro"/>
          <w:sz w:val="22"/>
          <w:szCs w:val="22"/>
        </w:rPr>
      </w:pPr>
      <w:r>
        <w:rPr>
          <w:rFonts w:ascii="Source Sans Pro" w:hAnsi="Source Sans Pro" w:cs="Source Sans Pro"/>
          <w:i/>
          <w:iCs/>
          <w:sz w:val="22"/>
          <w:szCs w:val="22"/>
        </w:rPr>
        <w:t>Setup</w:t>
      </w:r>
      <w:r w:rsidR="00E370F8" w:rsidRPr="00632A6B">
        <w:rPr>
          <w:rFonts w:ascii="Source Sans Pro" w:hAnsi="Source Sans Pro" w:cs="Source Sans Pro"/>
          <w:sz w:val="22"/>
          <w:szCs w:val="22"/>
        </w:rPr>
        <w:t xml:space="preserve"> tests are </w:t>
      </w:r>
      <w:r w:rsidR="00BA2364">
        <w:rPr>
          <w:rFonts w:ascii="Source Sans Pro" w:hAnsi="Source Sans Pro" w:cs="Source Sans Pro"/>
          <w:sz w:val="22"/>
          <w:szCs w:val="22"/>
        </w:rPr>
        <w:t>executed at all times (</w:t>
      </w:r>
      <w:r w:rsidR="00695D88">
        <w:rPr>
          <w:rFonts w:ascii="Source Sans Pro" w:hAnsi="Source Sans Pro" w:cs="Source Sans Pro"/>
          <w:sz w:val="22"/>
          <w:szCs w:val="22"/>
        </w:rPr>
        <w:t>they have to be runnable</w:t>
      </w:r>
      <w:r w:rsidR="00BA2364">
        <w:rPr>
          <w:rFonts w:ascii="Source Sans Pro" w:hAnsi="Source Sans Pro" w:cs="Source Sans Pro"/>
          <w:sz w:val="22"/>
          <w:szCs w:val="22"/>
        </w:rPr>
        <w:t>)</w:t>
      </w:r>
      <w:r w:rsidR="00E370F8" w:rsidRPr="00632A6B">
        <w:rPr>
          <w:rFonts w:ascii="Source Sans Pro" w:hAnsi="Source Sans Pro" w:cs="Source Sans Pro"/>
          <w:sz w:val="22"/>
          <w:szCs w:val="22"/>
        </w:rPr>
        <w:t xml:space="preserve"> and if they </w:t>
      </w:r>
      <w:r w:rsidR="00427AB8" w:rsidRPr="00632A6B">
        <w:rPr>
          <w:rFonts w:ascii="Source Sans Pro" w:hAnsi="Source Sans Pro" w:cs="Source Sans Pro"/>
          <w:i/>
          <w:iCs/>
          <w:sz w:val="22"/>
          <w:szCs w:val="22"/>
        </w:rPr>
        <w:t>fail</w:t>
      </w:r>
      <w:r w:rsidR="00E370F8"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00E370F8" w:rsidRPr="00632A6B">
        <w:rPr>
          <w:rFonts w:ascii="Source Sans Pro" w:hAnsi="Source Sans Pro" w:cs="Source Sans Pro"/>
          <w:sz w:val="22"/>
          <w:szCs w:val="22"/>
        </w:rPr>
        <w:t xml:space="preserve"> Suite is considered </w:t>
      </w:r>
      <w:r w:rsidR="00E370F8" w:rsidRPr="00632A6B">
        <w:rPr>
          <w:rFonts w:ascii="Source Sans Pro" w:hAnsi="Source Sans Pro" w:cs="Source Sans Pro"/>
          <w:i/>
          <w:iCs/>
          <w:sz w:val="22"/>
          <w:szCs w:val="22"/>
        </w:rPr>
        <w:t>Failed</w:t>
      </w:r>
      <w:r w:rsidR="00E370F8"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9274D3" w:rsidRDefault="009274D3" w:rsidP="0045522E">
      <w:pPr>
        <w:numPr>
          <w:ilvl w:val="0"/>
          <w:numId w:val="18"/>
        </w:numPr>
        <w:spacing w:line="276" w:lineRule="auto"/>
        <w:jc w:val="both"/>
        <w:rPr>
          <w:rFonts w:ascii="Source Sans Pro" w:hAnsi="Source Sans Pro" w:cs="Source Sans Pro"/>
          <w:sz w:val="22"/>
          <w:szCs w:val="22"/>
        </w:rPr>
      </w:pPr>
      <w:r>
        <w:rPr>
          <w:rFonts w:ascii="Source Sans Pro" w:hAnsi="Source Sans Pro" w:cs="Source Sans Pro"/>
          <w:i/>
          <w:iCs/>
          <w:sz w:val="22"/>
          <w:szCs w:val="22"/>
        </w:rPr>
        <w:t>Teardown</w:t>
      </w:r>
      <w:r w:rsidRPr="00632A6B">
        <w:rPr>
          <w:rFonts w:ascii="Source Sans Pro" w:hAnsi="Source Sans Pro" w:cs="Source Sans Pro"/>
          <w:sz w:val="22"/>
          <w:szCs w:val="22"/>
        </w:rPr>
        <w:t xml:space="preserve"> tests are </w:t>
      </w:r>
      <w:r>
        <w:rPr>
          <w:rFonts w:ascii="Source Sans Pro" w:hAnsi="Source Sans Pro" w:cs="Source Sans Pro"/>
          <w:sz w:val="22"/>
          <w:szCs w:val="22"/>
        </w:rPr>
        <w:t>executed at all times</w:t>
      </w:r>
      <w:r w:rsidR="00D97B16">
        <w:rPr>
          <w:rFonts w:ascii="Source Sans Pro" w:hAnsi="Source Sans Pro" w:cs="Source Sans Pro"/>
          <w:sz w:val="22"/>
          <w:szCs w:val="22"/>
        </w:rPr>
        <w:t xml:space="preserve"> (</w:t>
      </w:r>
      <w:r>
        <w:rPr>
          <w:rFonts w:ascii="Source Sans Pro" w:hAnsi="Source Sans Pro" w:cs="Source Sans Pro"/>
          <w:sz w:val="22"/>
          <w:szCs w:val="22"/>
        </w:rPr>
        <w:t xml:space="preserve">they </w:t>
      </w:r>
      <w:r w:rsidR="00D97B16">
        <w:rPr>
          <w:rFonts w:ascii="Source Sans Pro" w:hAnsi="Source Sans Pro" w:cs="Source Sans Pro"/>
          <w:sz w:val="22"/>
          <w:szCs w:val="22"/>
        </w:rPr>
        <w:t>have to be</w:t>
      </w:r>
      <w:r>
        <w:rPr>
          <w:rFonts w:ascii="Source Sans Pro" w:hAnsi="Source Sans Pro" w:cs="Source Sans Pro"/>
          <w:sz w:val="22"/>
          <w:szCs w:val="22"/>
        </w:rPr>
        <w:t xml:space="preserve"> runnable</w:t>
      </w:r>
      <w:r w:rsidR="00695840">
        <w:rPr>
          <w:rFonts w:ascii="Source Sans Pro" w:hAnsi="Source Sans Pro" w:cs="Source Sans Pro"/>
          <w:sz w:val="22"/>
          <w:szCs w:val="22"/>
        </w:rPr>
        <w:t>). They are used to clean-up a suite, even if the suite was aborted because of a failed Setup.</w:t>
      </w:r>
      <w:r>
        <w:rPr>
          <w:rFonts w:ascii="Source Sans Pro" w:hAnsi="Source Sans Pro" w:cs="Source Sans Pro"/>
          <w:sz w:val="22"/>
          <w:szCs w:val="22"/>
        </w:rPr>
        <w:t xml:space="preserve"> </w:t>
      </w:r>
      <w:r w:rsidR="00695840">
        <w:rPr>
          <w:rFonts w:ascii="Source Sans Pro" w:hAnsi="Source Sans Pro" w:cs="Source Sans Pro"/>
          <w:sz w:val="22"/>
          <w:szCs w:val="22"/>
        </w:rPr>
        <w:t>Teardown</w:t>
      </w:r>
      <w:r>
        <w:rPr>
          <w:rFonts w:ascii="Source Sans Pro" w:hAnsi="Source Sans Pro" w:cs="Source Sans Pro"/>
          <w:sz w:val="22"/>
          <w:szCs w:val="22"/>
        </w:rPr>
        <w:t xml:space="preserve"> files are NOT saved into the database!</w:t>
      </w:r>
    </w:p>
    <w:p w:rsidR="00E35E0D" w:rsidRPr="00632A6B" w:rsidRDefault="00E35E0D" w:rsidP="00642152">
      <w:pPr>
        <w:jc w:val="both"/>
        <w:rPr>
          <w:rFonts w:ascii="Source Sans Pro" w:hAnsi="Source Sans Pro" w:cs="Source Sans Pro"/>
          <w:sz w:val="22"/>
          <w:szCs w:val="22"/>
        </w:rPr>
      </w:pPr>
    </w:p>
    <w:p w:rsidR="00793114" w:rsidRDefault="00CB4CF8" w:rsidP="00AF7994">
      <w:pPr>
        <w:spacing w:line="276" w:lineRule="auto"/>
        <w:rPr>
          <w:rFonts w:ascii="Source Sans Pro" w:hAnsi="Source Sans Pro" w:cs="Source Sans Pro"/>
          <w:sz w:val="22"/>
          <w:szCs w:val="22"/>
        </w:rPr>
      </w:pPr>
      <w:r>
        <w:rPr>
          <w:rFonts w:ascii="Source Sans Pro" w:hAnsi="Source Sans Pro" w:cs="Source Sans Pro"/>
          <w:sz w:val="22"/>
          <w:szCs w:val="22"/>
        </w:rPr>
        <w:t>The user can define a list of parameters and properties</w:t>
      </w:r>
      <w:r w:rsidR="00AF7994">
        <w:rPr>
          <w:rFonts w:ascii="Source Sans Pro" w:hAnsi="Source Sans Pro" w:cs="Source Sans Pro"/>
          <w:sz w:val="22"/>
          <w:szCs w:val="22"/>
        </w:rPr>
        <w:t xml:space="preserve"> for every test case</w:t>
      </w:r>
      <w:r>
        <w:rPr>
          <w:rFonts w:ascii="Source Sans Pro" w:hAnsi="Source Sans Pro" w:cs="Source Sans Pro"/>
          <w:sz w:val="22"/>
          <w:szCs w:val="22"/>
        </w:rPr>
        <w:t>.</w:t>
      </w:r>
    </w:p>
    <w:p w:rsidR="00642152" w:rsidRDefault="00AF7994" w:rsidP="00AF7994">
      <w:pPr>
        <w:spacing w:line="276" w:lineRule="auto"/>
        <w:rPr>
          <w:rFonts w:ascii="Source Sans Pro" w:hAnsi="Source Sans Pro" w:cs="Source Sans Pro"/>
          <w:sz w:val="22"/>
          <w:szCs w:val="22"/>
        </w:rPr>
      </w:pPr>
      <w:r>
        <w:rPr>
          <w:rFonts w:ascii="Source Sans Pro" w:hAnsi="Source Sans Pro" w:cs="Source Sans Pro"/>
          <w:sz w:val="22"/>
          <w:szCs w:val="22"/>
        </w:rPr>
        <w:t>Both the parameters and the properties are sent to the tests and can be accessed during execution</w:t>
      </w:r>
      <w:r w:rsidR="002B6404">
        <w:rPr>
          <w:rFonts w:ascii="Source Sans Pro" w:hAnsi="Source Sans Pro" w:cs="Source Sans Pro"/>
          <w:sz w:val="22"/>
          <w:szCs w:val="22"/>
        </w:rPr>
        <w:t>.</w:t>
      </w:r>
    </w:p>
    <w:p w:rsidR="006F3836" w:rsidRDefault="006F3836" w:rsidP="00AF7994">
      <w:pPr>
        <w:spacing w:line="276" w:lineRule="auto"/>
        <w:rPr>
          <w:rFonts w:ascii="Source Sans Pro" w:hAnsi="Source Sans Pro" w:cs="Source Sans Pro"/>
          <w:sz w:val="22"/>
          <w:szCs w:val="22"/>
        </w:rPr>
      </w:pPr>
    </w:p>
    <w:p w:rsidR="00AF7994" w:rsidRPr="003E179D" w:rsidRDefault="003E179D" w:rsidP="00642152">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The properties: `</w:t>
      </w:r>
      <w:r w:rsidRPr="003E179D">
        <w:rPr>
          <w:rFonts w:ascii="Source Sans Pro" w:hAnsi="Source Sans Pro" w:cs="Source Sans Pro"/>
          <w:b/>
          <w:color w:val="808080" w:themeColor="background1" w:themeShade="80"/>
          <w:sz w:val="22"/>
          <w:szCs w:val="22"/>
        </w:rPr>
        <w:t>type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suite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file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dependency</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status</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Runnable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Optional</w:t>
      </w:r>
      <w:r>
        <w:rPr>
          <w:rFonts w:ascii="Source Sans Pro" w:hAnsi="Source Sans Pro" w:cs="Source Sans Pro"/>
          <w:color w:val="000000"/>
          <w:sz w:val="22"/>
          <w:szCs w:val="22"/>
        </w:rPr>
        <w:t>`, `</w:t>
      </w:r>
      <w:r w:rsidRPr="003E179D">
        <w:rPr>
          <w:rFonts w:ascii="Source Sans Pro" w:hAnsi="Source Sans Pro" w:cs="Source Sans Pro"/>
          <w:b/>
          <w:noProof/>
          <w:color w:val="808080" w:themeColor="background1" w:themeShade="80"/>
          <w:sz w:val="22"/>
          <w:szCs w:val="22"/>
        </w:rPr>
        <w:t>setup_file</w:t>
      </w:r>
      <w:r>
        <w:rPr>
          <w:rFonts w:ascii="Source Sans Pro" w:hAnsi="Source Sans Pro" w:cs="Source Sans Pro"/>
          <w:color w:val="000000"/>
          <w:sz w:val="22"/>
          <w:szCs w:val="22"/>
        </w:rPr>
        <w:t>` and `</w:t>
      </w:r>
      <w:r w:rsidRPr="003E179D">
        <w:rPr>
          <w:rFonts w:ascii="Source Sans Pro" w:hAnsi="Source Sans Pro" w:cs="Source Sans Pro"/>
          <w:b/>
          <w:noProof/>
          <w:color w:val="808080" w:themeColor="background1" w:themeShade="80"/>
          <w:sz w:val="22"/>
          <w:szCs w:val="22"/>
        </w:rPr>
        <w:t>teardown_file</w:t>
      </w:r>
      <w:r>
        <w:rPr>
          <w:rFonts w:ascii="Source Sans Pro" w:hAnsi="Source Sans Pro" w:cs="Source Sans Pro"/>
          <w:color w:val="000000"/>
          <w:sz w:val="22"/>
          <w:szCs w:val="22"/>
        </w:rPr>
        <w:t>` are reserved for internal use and must NOT be used</w:t>
      </w:r>
      <w:r w:rsidR="00642152">
        <w:rPr>
          <w:rFonts w:ascii="Source Sans Pro" w:hAnsi="Source Sans Pro" w:cs="Source Sans Pro"/>
          <w:color w:val="000000"/>
          <w:sz w:val="22"/>
          <w:szCs w:val="22"/>
        </w:rPr>
        <w:t>; m</w:t>
      </w:r>
      <w:r w:rsidR="00AF7994">
        <w:rPr>
          <w:rFonts w:ascii="Source Sans Pro" w:hAnsi="Source Sans Pro" w:cs="Source Sans Pro"/>
          <w:sz w:val="22"/>
          <w:szCs w:val="22"/>
        </w:rPr>
        <w:t>ore about this in `</w:t>
      </w:r>
      <w:r w:rsidR="00AF7994" w:rsidRPr="00AF7994">
        <w:rPr>
          <w:rFonts w:ascii="Source Sans Pro" w:hAnsi="Source Sans Pro" w:cs="Source Sans Pro"/>
          <w:b/>
          <w:sz w:val="22"/>
          <w:szCs w:val="22"/>
        </w:rPr>
        <w:t>How to write Twister tests</w:t>
      </w:r>
      <w:r w:rsidR="00AF7994">
        <w:rPr>
          <w:rFonts w:ascii="Source Sans Pro" w:hAnsi="Source Sans Pro" w:cs="Source Sans Pro"/>
          <w:sz w:val="22"/>
          <w:szCs w:val="22"/>
        </w:rPr>
        <w:t>` section.</w:t>
      </w:r>
    </w:p>
    <w:p w:rsidR="00642152" w:rsidRDefault="00642152" w:rsidP="00642152">
      <w:pPr>
        <w:spacing w:line="276" w:lineRule="auto"/>
        <w:jc w:val="both"/>
        <w:rPr>
          <w:rFonts w:ascii="Source Sans Pro" w:hAnsi="Source Sans Pro" w:cs="Source Sans Pro"/>
          <w:sz w:val="22"/>
          <w:szCs w:val="22"/>
        </w:rPr>
      </w:pPr>
    </w:p>
    <w:p w:rsidR="001C7477" w:rsidRPr="00AF7994" w:rsidRDefault="001C7477" w:rsidP="00AF7994">
      <w:pPr>
        <w:rPr>
          <w:rFonts w:ascii="Source Sans Pro" w:hAnsi="Source Sans Pro" w:cs="Source Sans Pro"/>
          <w:sz w:val="22"/>
          <w:szCs w:val="22"/>
        </w:rPr>
      </w:pPr>
      <w:r>
        <w:br w:type="page"/>
      </w:r>
    </w:p>
    <w:p w:rsidR="00793114" w:rsidRPr="00632A6B" w:rsidRDefault="00E370F8">
      <w:pPr>
        <w:jc w:val="center"/>
        <w:rPr>
          <w:rFonts w:ascii="Source Sans Pro" w:hAnsi="Source Sans Pro" w:cs="Source Sans Pro"/>
          <w:sz w:val="22"/>
          <w:szCs w:val="22"/>
        </w:rPr>
      </w:pPr>
      <w:bookmarkStart w:id="7" w:name="How_to_run_the_test_files"/>
      <w:r w:rsidRPr="00632A6B">
        <w:rPr>
          <w:rFonts w:ascii="PT Serif" w:hAnsi="PT Serif" w:cs="Source Sans Pro"/>
          <w:b/>
          <w:bCs/>
          <w:sz w:val="28"/>
          <w:szCs w:val="28"/>
          <w:u w:val="single"/>
        </w:rPr>
        <w:lastRenderedPageBreak/>
        <w:t>8 - How to run the test files</w:t>
      </w:r>
    </w:p>
    <w:bookmarkEnd w:id="7"/>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all the suites and scripts are set, click </w:t>
      </w:r>
      <w:r w:rsidRPr="00632A6B">
        <w:rPr>
          <w:rFonts w:ascii="Source Sans Pro" w:hAnsi="Source Sans Pro" w:cs="Source Sans Pro"/>
          <w:noProof/>
          <w:sz w:val="22"/>
          <w:szCs w:val="22"/>
        </w:rPr>
        <w:t>on</w:t>
      </w:r>
      <w:r w:rsidR="00784620">
        <w:rPr>
          <w:rFonts w:ascii="Source Sans Pro" w:hAnsi="Source Sans Pro" w:cs="Source Sans Pro"/>
          <w:noProof/>
          <w:sz w:val="22"/>
          <w:szCs w:val="22"/>
        </w:rPr>
        <w:t xml:space="preserve"> </w:t>
      </w:r>
      <w:r w:rsidR="00632A6B">
        <w:rPr>
          <w:rFonts w:ascii="Source Sans Pro" w:hAnsi="Source Sans Pro" w:cs="Source Sans Pro"/>
          <w:noProof/>
          <w:position w:val="-4"/>
          <w:sz w:val="22"/>
          <w:szCs w:val="22"/>
        </w:rPr>
        <w:drawing>
          <wp:inline distT="0" distB="0" distL="0" distR="0" wp14:anchorId="57AFD4D1" wp14:editId="0F84310B">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noProof/>
          <w:sz w:val="22"/>
          <w:szCs w:val="22"/>
        </w:rPr>
        <w:t>,</w:t>
      </w:r>
      <w:r w:rsidRPr="00632A6B">
        <w:rPr>
          <w:rFonts w:ascii="Source Sans Pro" w:hAnsi="Source Sans Pro" w:cs="Source Sans Pro"/>
          <w:sz w:val="22"/>
          <w:szCs w:val="22"/>
        </w:rPr>
        <w:t xml:space="preserve">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w:t>
      </w:r>
      <w:r w:rsidR="00A13CA3">
        <w:rPr>
          <w:rFonts w:ascii="Source Sans Pro" w:hAnsi="Source Sans Pro" w:cs="Source Sans Pro"/>
          <w:sz w:val="22"/>
          <w:szCs w:val="22"/>
        </w:rPr>
        <w:t xml:space="preserve">to allow </w:t>
      </w:r>
      <w:r w:rsidRPr="00632A6B">
        <w:rPr>
          <w:rFonts w:ascii="Source Sans Pro" w:hAnsi="Source Sans Pro" w:cs="Source Sans Pro"/>
          <w:sz w:val="22"/>
          <w:szCs w:val="22"/>
        </w:rPr>
        <w:t>stop</w:t>
      </w:r>
      <w:r w:rsidR="00A13CA3">
        <w:rPr>
          <w:rFonts w:ascii="Source Sans Pro" w:hAnsi="Source Sans Pro" w:cs="Source Sans Pro"/>
          <w:sz w:val="22"/>
          <w:szCs w:val="22"/>
        </w:rPr>
        <w:t>ping</w:t>
      </w:r>
      <w:r w:rsidRPr="00632A6B">
        <w:rPr>
          <w:rFonts w:ascii="Source Sans Pro" w:hAnsi="Source Sans Pro" w:cs="Source Sans Pro"/>
          <w:sz w:val="22"/>
          <w:szCs w:val="22"/>
        </w:rPr>
        <w:t xml:space="preserve"> the Central Engine and kill</w:t>
      </w:r>
      <w:r w:rsidR="00A13CA3">
        <w:rPr>
          <w:rFonts w:ascii="Source Sans Pro" w:hAnsi="Source Sans Pro" w:cs="Source Sans Pro"/>
          <w:sz w:val="22"/>
          <w:szCs w:val="22"/>
        </w:rPr>
        <w:t>ing</w:t>
      </w:r>
      <w:r w:rsidRPr="00632A6B">
        <w:rPr>
          <w:rFonts w:ascii="Source Sans Pro" w:hAnsi="Source Sans Pro" w:cs="Source Sans Pro"/>
          <w:sz w:val="22"/>
          <w:szCs w:val="22"/>
        </w:rPr>
        <w:t xml:space="preserve">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noProof/>
          <w:sz w:val="22"/>
          <w:szCs w:val="22"/>
        </w:rPr>
      </w:pPr>
      <w:r w:rsidRPr="00632A6B">
        <w:rPr>
          <w:rFonts w:ascii="Source Sans Pro" w:hAnsi="Source Sans Pro" w:cs="Source Sans Pro"/>
          <w:sz w:val="22"/>
          <w:szCs w:val="22"/>
        </w:rPr>
        <w:t xml:space="preserve">If the Central Engine was started recently, by default all the files will be in </w:t>
      </w:r>
      <w:r w:rsidRPr="00632A6B">
        <w:rPr>
          <w:rFonts w:ascii="Source Sans Pro" w:hAnsi="Source Sans Pro" w:cs="Source Sans Pro"/>
          <w:noProof/>
          <w:sz w:val="22"/>
          <w:szCs w:val="22"/>
        </w:rPr>
        <w:t xml:space="preserve">state </w:t>
      </w:r>
      <w:r w:rsidRPr="00632A6B">
        <w:rPr>
          <w:rFonts w:ascii="Source Sans Pro" w:hAnsi="Source Sans Pro" w:cs="Source Sans Pro"/>
          <w:i/>
          <w:iCs/>
          <w:noProof/>
          <w:sz w:val="22"/>
          <w:szCs w:val="22"/>
        </w:rPr>
        <w:t>pending</w:t>
      </w:r>
      <w:r w:rsidRPr="00632A6B">
        <w:rPr>
          <w:rFonts w:ascii="Source Sans Pro" w:hAnsi="Source Sans Pro" w:cs="Source Sans Pro"/>
          <w:noProof/>
          <w:sz w:val="22"/>
          <w:szCs w:val="22"/>
        </w:rPr>
        <w:t xml:space="preserve"> </w:t>
      </w:r>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14:anchorId="0BFFBA3A" wp14:editId="6C97F08D">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noProof/>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013B4C5F" wp14:editId="5AED89D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CCDE55" wp14:editId="7F7A4C26">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11C855E1" wp14:editId="4D9346D2">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A242E2" w:rsidP="00057415">
      <w:pPr>
        <w:numPr>
          <w:ilvl w:val="0"/>
          <w:numId w:val="19"/>
        </w:numPr>
        <w:jc w:val="both"/>
      </w:pPr>
      <w:r>
        <w:pict>
          <v:shape id="Picture 8" o:spid="_x0000_i1025" type="#_x0000_t75" style="width:12pt;height:12pt;visibility:visible;mso-wrap-style:square">
            <v:imagedata r:id="rId39" o:title="fail"/>
          </v:shape>
        </w:pict>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772213" wp14:editId="26631609">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425116A9" wp14:editId="3BDF1E7F">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79A1C473" wp14:editId="4DFA7992">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14:anchorId="1D16B161" wp14:editId="0A9F99D4">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627199">
        <w:rPr>
          <w:rFonts w:ascii="Source Sans Pro" w:hAnsi="Source Sans Pro" w:cs="Source Sans Pro"/>
          <w:noProof/>
          <w:sz w:val="22"/>
          <w:szCs w:val="22"/>
        </w:rPr>
        <w:t>dependency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p>
    <w:p w:rsidR="00D143BF" w:rsidRPr="00632A6B" w:rsidRDefault="00D143BF">
      <w:pPr>
        <w:jc w:val="both"/>
        <w:rPr>
          <w:rFonts w:ascii="Source Sans Pro" w:hAnsi="Source Sans Pro" w:cs="Source Sans Pro"/>
          <w:sz w:val="22"/>
          <w:szCs w:val="22"/>
        </w:rPr>
      </w:pP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094F19" w:rsidRDefault="00094F19">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logs can be cleaned, exported, or searched for keywords, by clicking the buttons from the bottom.</w:t>
      </w:r>
    </w:p>
    <w:p w:rsidR="00D143BF" w:rsidRDefault="00D143BF">
      <w:pPr>
        <w:jc w:val="both"/>
        <w:rPr>
          <w:rFonts w:ascii="Source Sans Pro" w:hAnsi="Source Sans Pro" w:cs="Source Sans Pro"/>
          <w:sz w:val="22"/>
          <w:szCs w:val="22"/>
        </w:rPr>
      </w:pPr>
    </w:p>
    <w:p w:rsidR="00D143BF" w:rsidRDefault="00D143BF">
      <w:pPr>
        <w:jc w:val="both"/>
        <w:rPr>
          <w:rFonts w:ascii="Source Sans Pro" w:hAnsi="Source Sans Pro" w:cs="Source Sans Pro"/>
          <w:sz w:val="22"/>
          <w:szCs w:val="22"/>
        </w:rPr>
      </w:pPr>
      <w:r>
        <w:rPr>
          <w:rFonts w:ascii="Source Sans Pro" w:hAnsi="Source Sans Pro" w:cs="Source Sans Pro"/>
          <w:sz w:val="22"/>
          <w:szCs w:val="22"/>
        </w:rPr>
        <w:t xml:space="preserve">After all the tests are run, if the e-mail is configured, CE sends an e-mail with the report and then, all tests are saved into the database, excepting the </w:t>
      </w:r>
      <w:r w:rsidRPr="00053635">
        <w:rPr>
          <w:rFonts w:ascii="Source Sans Pro" w:hAnsi="Source Sans Pro" w:cs="Source Sans Pro"/>
          <w:i/>
          <w:sz w:val="22"/>
          <w:szCs w:val="22"/>
        </w:rPr>
        <w:t>Setup</w:t>
      </w:r>
      <w:r>
        <w:rPr>
          <w:rFonts w:ascii="Source Sans Pro" w:hAnsi="Source Sans Pro" w:cs="Source Sans Pro"/>
          <w:sz w:val="22"/>
          <w:szCs w:val="22"/>
        </w:rPr>
        <w:t xml:space="preserve"> and </w:t>
      </w:r>
      <w:r w:rsidRPr="00053635">
        <w:rPr>
          <w:rFonts w:ascii="Source Sans Pro" w:hAnsi="Source Sans Pro" w:cs="Source Sans Pro"/>
          <w:i/>
          <w:sz w:val="22"/>
          <w:szCs w:val="22"/>
        </w:rPr>
        <w:t>Teardown</w:t>
      </w:r>
      <w:r>
        <w:rPr>
          <w:rFonts w:ascii="Source Sans Pro" w:hAnsi="Source Sans Pro" w:cs="Source Sans Pro"/>
          <w:sz w:val="22"/>
          <w:szCs w:val="22"/>
        </w:rPr>
        <w:t xml:space="preserve"> files.</w:t>
      </w:r>
    </w:p>
    <w:p w:rsidR="004416CD" w:rsidRPr="00962297" w:rsidRDefault="004416CD">
      <w:pPr>
        <w:widowControl/>
        <w:suppressAutoHyphens w:val="0"/>
        <w:rPr>
          <w:rFonts w:ascii="PT Serif" w:hAnsi="PT Serif" w:cs="Source Sans Pro"/>
          <w:bCs/>
          <w:sz w:val="28"/>
          <w:szCs w:val="28"/>
        </w:rPr>
      </w:pPr>
    </w:p>
    <w:p w:rsidR="004416CD" w:rsidRPr="00962297" w:rsidRDefault="004416CD">
      <w:pPr>
        <w:widowControl/>
        <w:suppressAutoHyphens w:val="0"/>
        <w:rPr>
          <w:rFonts w:ascii="PT Serif" w:hAnsi="PT Serif" w:cs="Source Sans Pro"/>
          <w:bCs/>
          <w:sz w:val="28"/>
          <w:szCs w:val="28"/>
        </w:rPr>
      </w:pPr>
      <w:r w:rsidRPr="00962297">
        <w:rPr>
          <w:rFonts w:ascii="PT Serif" w:hAnsi="PT Serif" w:cs="Source Sans Pro"/>
          <w:bCs/>
          <w:sz w:val="28"/>
          <w:szCs w:val="28"/>
        </w:rPr>
        <w:br w:type="page"/>
      </w:r>
    </w:p>
    <w:p w:rsidR="004416CD" w:rsidRDefault="004416CD" w:rsidP="004416CD">
      <w:pPr>
        <w:widowControl/>
        <w:suppressAutoHyphens w:val="0"/>
        <w:jc w:val="center"/>
        <w:rPr>
          <w:rFonts w:ascii="PT Serif" w:hAnsi="PT Serif" w:cs="Source Sans Pro"/>
          <w:b/>
          <w:bCs/>
          <w:sz w:val="28"/>
          <w:szCs w:val="28"/>
          <w:u w:val="single"/>
        </w:rPr>
      </w:pPr>
      <w:r>
        <w:rPr>
          <w:rFonts w:ascii="PT Serif" w:hAnsi="PT Serif" w:cs="Source Sans Pro"/>
          <w:b/>
          <w:bCs/>
          <w:sz w:val="28"/>
          <w:szCs w:val="28"/>
          <w:u w:val="single"/>
        </w:rPr>
        <w:lastRenderedPageBreak/>
        <w:t>9.0 - Command line interface</w:t>
      </w:r>
    </w:p>
    <w:p w:rsidR="00094F19" w:rsidRPr="004416CD" w:rsidRDefault="00094F19">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The Command-line</w:t>
      </w:r>
      <w:r w:rsidRPr="0014305F">
        <w:rPr>
          <w:rFonts w:ascii="Source Sans Pro" w:hAnsi="Source Sans Pro" w:cs="Source Sans Pro"/>
          <w:sz w:val="22"/>
          <w:szCs w:val="22"/>
        </w:rPr>
        <w:t xml:space="preserve"> script can be found in twister/bin, both on server and client side.</w:t>
      </w:r>
    </w:p>
    <w:p w:rsidR="0014305F" w:rsidRPr="0014305F" w:rsidRDefault="0014305F" w:rsidP="0014305F">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sidRPr="0014305F">
        <w:rPr>
          <w:rFonts w:ascii="Source Sans Pro" w:hAnsi="Source Sans Pro" w:cs="Source Sans Pro"/>
          <w:sz w:val="22"/>
          <w:szCs w:val="22"/>
        </w:rPr>
        <w:t>This script can be used to:</w:t>
      </w:r>
    </w:p>
    <w:p w:rsidR="0014305F" w:rsidRPr="0014305F" w:rsidRDefault="0014305F" w:rsidP="0014305F">
      <w:pPr>
        <w:jc w:val="both"/>
        <w:rPr>
          <w:rFonts w:ascii="Source Sans Pro" w:hAnsi="Source Sans Pro" w:cs="Source Sans Pro"/>
          <w:sz w:val="22"/>
          <w:szCs w:val="22"/>
        </w:rPr>
      </w:pP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start, stop, pause the execution;</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all users that are running tests;</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display what EPs are enabled for your user;</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what is the start time for this run, suites list and tests list;</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summary status: how many test cases are planned for execution, how many were executed, how may passed, how many failed;</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details status: the same, plus status per test case;</w:t>
      </w:r>
    </w:p>
    <w:p w:rsidR="0014305F" w:rsidRDefault="0014305F" w:rsidP="0014305F">
      <w:pPr>
        <w:pStyle w:val="ListParagraph"/>
        <w:numPr>
          <w:ilvl w:val="0"/>
          <w:numId w:val="39"/>
        </w:numPr>
        <w:jc w:val="both"/>
        <w:rPr>
          <w:rFonts w:ascii="Source Sans Pro" w:hAnsi="Source Sans Pro" w:cs="Source Sans Pro"/>
          <w:sz w:val="22"/>
          <w:szCs w:val="22"/>
        </w:rPr>
      </w:pPr>
      <w:proofErr w:type="gramStart"/>
      <w:r w:rsidRPr="0027240E">
        <w:rPr>
          <w:rFonts w:ascii="Source Sans Pro" w:hAnsi="Source Sans Pro" w:cs="Source Sans Pro"/>
          <w:sz w:val="22"/>
          <w:szCs w:val="22"/>
        </w:rPr>
        <w:t>queue</w:t>
      </w:r>
      <w:proofErr w:type="gramEnd"/>
      <w:r w:rsidRPr="0027240E">
        <w:rPr>
          <w:rFonts w:ascii="Source Sans Pro" w:hAnsi="Source Sans Pro" w:cs="Source Sans Pro"/>
          <w:sz w:val="22"/>
          <w:szCs w:val="22"/>
        </w:rPr>
        <w:t xml:space="preserve"> tests during run time</w:t>
      </w:r>
      <w:r w:rsidR="0027240E">
        <w:rPr>
          <w:rFonts w:ascii="Source Sans Pro" w:hAnsi="Source Sans Pro" w:cs="Source Sans Pro"/>
          <w:sz w:val="22"/>
          <w:szCs w:val="22"/>
        </w:rPr>
        <w:t xml:space="preserve"> (the user is not forced to stop the execution in orde</w:t>
      </w:r>
      <w:r w:rsidR="00416C06">
        <w:rPr>
          <w:rFonts w:ascii="Source Sans Pro" w:hAnsi="Source Sans Pro" w:cs="Source Sans Pro"/>
          <w:sz w:val="22"/>
          <w:szCs w:val="22"/>
        </w:rPr>
        <w:t>r add more files for execution)</w:t>
      </w:r>
      <w:r w:rsidRPr="0027240E">
        <w:rPr>
          <w:rFonts w:ascii="Source Sans Pro" w:hAnsi="Source Sans Pro" w:cs="Source Sans Pro"/>
          <w:sz w:val="22"/>
          <w:szCs w:val="22"/>
        </w:rPr>
        <w:t>.</w:t>
      </w:r>
      <w:r w:rsidR="0027240E" w:rsidRPr="0027240E">
        <w:rPr>
          <w:rFonts w:ascii="Source Sans Pro" w:hAnsi="Source Sans Pro" w:cs="Source Sans Pro"/>
          <w:sz w:val="22"/>
          <w:szCs w:val="22"/>
        </w:rPr>
        <w:t xml:space="preserve"> </w:t>
      </w:r>
      <w:proofErr w:type="gramStart"/>
      <w:r w:rsidR="0027240E" w:rsidRPr="0027240E">
        <w:rPr>
          <w:rFonts w:ascii="Source Sans Pro" w:hAnsi="Source Sans Pro" w:cs="Source Sans Pro"/>
          <w:sz w:val="22"/>
          <w:szCs w:val="22"/>
        </w:rPr>
        <w:t>Queuing</w:t>
      </w:r>
      <w:proofErr w:type="gramEnd"/>
      <w:r w:rsidR="0027240E" w:rsidRPr="0027240E">
        <w:rPr>
          <w:rFonts w:ascii="Source Sans Pro" w:hAnsi="Source Sans Pro" w:cs="Source Sans Pro"/>
          <w:sz w:val="22"/>
          <w:szCs w:val="22"/>
        </w:rPr>
        <w:t xml:space="preserve"> a file </w:t>
      </w:r>
      <w:r w:rsidR="00003AFB">
        <w:rPr>
          <w:rFonts w:ascii="Source Sans Pro" w:hAnsi="Source Sans Pro" w:cs="Source Sans Pro"/>
          <w:sz w:val="22"/>
          <w:szCs w:val="22"/>
        </w:rPr>
        <w:t>while</w:t>
      </w:r>
      <w:r w:rsidR="0027240E" w:rsidRPr="0027240E">
        <w:rPr>
          <w:rFonts w:ascii="Source Sans Pro" w:hAnsi="Source Sans Pro" w:cs="Source Sans Pro"/>
          <w:sz w:val="22"/>
          <w:szCs w:val="22"/>
        </w:rPr>
        <w:t xml:space="preserve"> the execution is </w:t>
      </w:r>
      <w:r w:rsidR="00003AFB">
        <w:rPr>
          <w:rFonts w:ascii="Source Sans Pro" w:hAnsi="Source Sans Pro" w:cs="Source Sans Pro"/>
          <w:sz w:val="22"/>
          <w:szCs w:val="22"/>
        </w:rPr>
        <w:t>stopped</w:t>
      </w:r>
      <w:r w:rsidR="0027240E" w:rsidRPr="0027240E">
        <w:rPr>
          <w:rFonts w:ascii="Source Sans Pro" w:hAnsi="Source Sans Pro" w:cs="Source Sans Pro"/>
          <w:sz w:val="22"/>
          <w:szCs w:val="22"/>
        </w:rPr>
        <w:t xml:space="preserve"> has no </w:t>
      </w:r>
      <w:r w:rsidR="00416C06" w:rsidRPr="0027240E">
        <w:rPr>
          <w:rFonts w:ascii="Source Sans Pro" w:hAnsi="Source Sans Pro" w:cs="Source Sans Pro"/>
          <w:sz w:val="22"/>
          <w:szCs w:val="22"/>
        </w:rPr>
        <w:t>effect</w:t>
      </w:r>
      <w:r w:rsidR="00003AFB">
        <w:rPr>
          <w:rFonts w:ascii="Source Sans Pro" w:hAnsi="Source Sans Pro" w:cs="Source Sans Pro"/>
          <w:sz w:val="22"/>
          <w:szCs w:val="22"/>
        </w:rPr>
        <w:t xml:space="preserve"> -</w:t>
      </w:r>
      <w:r w:rsidR="00141841">
        <w:rPr>
          <w:rFonts w:ascii="Source Sans Pro" w:hAnsi="Source Sans Pro" w:cs="Source Sans Pro"/>
          <w:sz w:val="22"/>
          <w:szCs w:val="22"/>
        </w:rPr>
        <w:t xml:space="preserve"> it will be discarded</w:t>
      </w:r>
      <w:r w:rsidR="00416C06">
        <w:rPr>
          <w:rFonts w:ascii="Source Sans Pro" w:hAnsi="Source Sans Pro" w:cs="Source Sans Pro"/>
          <w:sz w:val="22"/>
          <w:szCs w:val="22"/>
        </w:rPr>
        <w:t xml:space="preserve"> </w:t>
      </w:r>
      <w:r w:rsidR="00141841">
        <w:rPr>
          <w:rFonts w:ascii="Source Sans Pro" w:hAnsi="Source Sans Pro" w:cs="Source Sans Pro"/>
          <w:sz w:val="22"/>
          <w:szCs w:val="22"/>
        </w:rPr>
        <w:t xml:space="preserve">when </w:t>
      </w:r>
      <w:r w:rsidR="00416C06">
        <w:rPr>
          <w:rFonts w:ascii="Source Sans Pro" w:hAnsi="Source Sans Pro" w:cs="Source Sans Pro"/>
          <w:sz w:val="22"/>
          <w:szCs w:val="22"/>
        </w:rPr>
        <w:t xml:space="preserve">the </w:t>
      </w:r>
      <w:r w:rsidR="00141841">
        <w:rPr>
          <w:rFonts w:ascii="Source Sans Pro" w:hAnsi="Source Sans Pro" w:cs="Source Sans Pro"/>
          <w:sz w:val="22"/>
          <w:szCs w:val="22"/>
        </w:rPr>
        <w:t>execution is started</w:t>
      </w:r>
      <w:r w:rsidR="0027240E">
        <w:rPr>
          <w:rFonts w:ascii="Source Sans Pro" w:hAnsi="Source Sans Pro" w:cs="Source Sans Pro"/>
          <w:sz w:val="22"/>
          <w:szCs w:val="22"/>
        </w:rPr>
        <w:t>. Instead, the project file has to be updated in order to include that file.</w:t>
      </w:r>
    </w:p>
    <w:p w:rsidR="00FA5E1C" w:rsidRDefault="00FA5E1C" w:rsidP="0014305F">
      <w:pPr>
        <w:pStyle w:val="ListParagraph"/>
        <w:numPr>
          <w:ilvl w:val="0"/>
          <w:numId w:val="39"/>
        </w:numPr>
        <w:jc w:val="both"/>
        <w:rPr>
          <w:rFonts w:ascii="Source Sans Pro" w:hAnsi="Source Sans Pro" w:cs="Source Sans Pro"/>
          <w:sz w:val="22"/>
          <w:szCs w:val="22"/>
        </w:rPr>
      </w:pPr>
      <w:proofErr w:type="gramStart"/>
      <w:r>
        <w:rPr>
          <w:rFonts w:ascii="Source Sans Pro" w:hAnsi="Source Sans Pro" w:cs="Source Sans Pro"/>
          <w:sz w:val="22"/>
          <w:szCs w:val="22"/>
        </w:rPr>
        <w:t>dequeue</w:t>
      </w:r>
      <w:proofErr w:type="gramEnd"/>
      <w:r>
        <w:rPr>
          <w:rFonts w:ascii="Source Sans Pro" w:hAnsi="Source Sans Pro" w:cs="Source Sans Pro"/>
          <w:sz w:val="22"/>
          <w:szCs w:val="22"/>
        </w:rPr>
        <w:t xml:space="preserve"> tests during run time, before they </w:t>
      </w:r>
      <w:r w:rsidR="00324B8B">
        <w:rPr>
          <w:rFonts w:ascii="Source Sans Pro" w:hAnsi="Source Sans Pro" w:cs="Source Sans Pro"/>
          <w:sz w:val="22"/>
          <w:szCs w:val="22"/>
        </w:rPr>
        <w:t>a</w:t>
      </w:r>
      <w:r>
        <w:rPr>
          <w:rFonts w:ascii="Source Sans Pro" w:hAnsi="Source Sans Pro" w:cs="Source Sans Pro"/>
          <w:sz w:val="22"/>
          <w:szCs w:val="22"/>
        </w:rPr>
        <w:t>re executed.</w:t>
      </w:r>
      <w:r w:rsidR="001936A8">
        <w:rPr>
          <w:rFonts w:ascii="Source Sans Pro" w:hAnsi="Source Sans Pro" w:cs="Source Sans Pro"/>
          <w:sz w:val="22"/>
          <w:szCs w:val="22"/>
        </w:rPr>
        <w:t xml:space="preserve"> </w:t>
      </w:r>
      <w:proofErr w:type="gramStart"/>
      <w:r w:rsidR="001936A8">
        <w:rPr>
          <w:rFonts w:ascii="Source Sans Pro" w:hAnsi="Source Sans Pro" w:cs="Source Sans Pro"/>
          <w:sz w:val="22"/>
          <w:szCs w:val="22"/>
        </w:rPr>
        <w:t>Deq</w:t>
      </w:r>
      <w:r w:rsidR="001936A8" w:rsidRPr="0027240E">
        <w:rPr>
          <w:rFonts w:ascii="Source Sans Pro" w:hAnsi="Source Sans Pro" w:cs="Source Sans Pro"/>
          <w:sz w:val="22"/>
          <w:szCs w:val="22"/>
        </w:rPr>
        <w:t>ueuing</w:t>
      </w:r>
      <w:proofErr w:type="gramEnd"/>
      <w:r w:rsidR="001936A8" w:rsidRPr="0027240E">
        <w:rPr>
          <w:rFonts w:ascii="Source Sans Pro" w:hAnsi="Source Sans Pro" w:cs="Source Sans Pro"/>
          <w:sz w:val="22"/>
          <w:szCs w:val="22"/>
        </w:rPr>
        <w:t xml:space="preserve"> a file </w:t>
      </w:r>
      <w:r w:rsidR="001936A8">
        <w:rPr>
          <w:rFonts w:ascii="Source Sans Pro" w:hAnsi="Source Sans Pro" w:cs="Source Sans Pro"/>
          <w:sz w:val="22"/>
          <w:szCs w:val="22"/>
        </w:rPr>
        <w:t>while</w:t>
      </w:r>
      <w:r w:rsidR="001936A8" w:rsidRPr="0027240E">
        <w:rPr>
          <w:rFonts w:ascii="Source Sans Pro" w:hAnsi="Source Sans Pro" w:cs="Source Sans Pro"/>
          <w:sz w:val="22"/>
          <w:szCs w:val="22"/>
        </w:rPr>
        <w:t xml:space="preserve"> the execution is </w:t>
      </w:r>
      <w:r w:rsidR="001936A8">
        <w:rPr>
          <w:rFonts w:ascii="Source Sans Pro" w:hAnsi="Source Sans Pro" w:cs="Source Sans Pro"/>
          <w:sz w:val="22"/>
          <w:szCs w:val="22"/>
        </w:rPr>
        <w:t>stopped</w:t>
      </w:r>
      <w:r w:rsidR="001936A8" w:rsidRPr="0027240E">
        <w:rPr>
          <w:rFonts w:ascii="Source Sans Pro" w:hAnsi="Source Sans Pro" w:cs="Source Sans Pro"/>
          <w:sz w:val="22"/>
          <w:szCs w:val="22"/>
        </w:rPr>
        <w:t xml:space="preserve"> has no effect</w:t>
      </w:r>
      <w:r w:rsidR="001936A8">
        <w:rPr>
          <w:rFonts w:ascii="Source Sans Pro" w:hAnsi="Source Sans Pro" w:cs="Source Sans Pro"/>
          <w:sz w:val="22"/>
          <w:szCs w:val="22"/>
        </w:rPr>
        <w:t>.</w:t>
      </w:r>
    </w:p>
    <w:p w:rsidR="0027240E" w:rsidRPr="00DC6799" w:rsidRDefault="0027240E" w:rsidP="00DC6799">
      <w:pPr>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You can use `</w:t>
      </w:r>
      <w:proofErr w:type="gramStart"/>
      <w:r w:rsidR="009136FF" w:rsidRPr="006E29C5">
        <w:rPr>
          <w:rFonts w:ascii="Source Code Pro" w:hAnsi="Source Code Pro" w:cs="Source Sans Pro"/>
          <w:b/>
          <w:sz w:val="18"/>
          <w:szCs w:val="18"/>
        </w:rPr>
        <w:t>./</w:t>
      </w:r>
      <w:proofErr w:type="gramEnd"/>
      <w:r w:rsidRPr="006E29C5">
        <w:rPr>
          <w:rFonts w:ascii="Source Code Pro" w:hAnsi="Source Code Pro" w:cs="Source Sans Pro"/>
          <w:b/>
          <w:sz w:val="18"/>
          <w:szCs w:val="18"/>
        </w:rPr>
        <w:t xml:space="preserve">cli.py </w:t>
      </w:r>
      <w:r w:rsidR="00844855" w:rsidRPr="006E29C5">
        <w:rPr>
          <w:rFonts w:ascii="Source Code Pro" w:hAnsi="Source Code Pro" w:cs="Source Sans Pro"/>
          <w:b/>
          <w:sz w:val="18"/>
          <w:szCs w:val="18"/>
        </w:rPr>
        <w:t>--</w:t>
      </w:r>
      <w:r w:rsidRPr="006E29C5">
        <w:rPr>
          <w:rFonts w:ascii="Source Code Pro" w:hAnsi="Source Code Pro" w:cs="Source Sans Pro"/>
          <w:b/>
          <w:sz w:val="18"/>
          <w:szCs w:val="18"/>
        </w:rPr>
        <w:t>help</w:t>
      </w:r>
      <w:r>
        <w:rPr>
          <w:rFonts w:ascii="Source Sans Pro" w:hAnsi="Source Sans Pro" w:cs="Source Sans Pro"/>
          <w:sz w:val="22"/>
          <w:szCs w:val="22"/>
        </w:rPr>
        <w:t>` anytime, to see the usage information.</w:t>
      </w:r>
    </w:p>
    <w:p w:rsidR="0014305F" w:rsidRDefault="0014305F" w:rsidP="0014305F">
      <w:pPr>
        <w:jc w:val="both"/>
        <w:rPr>
          <w:rFonts w:ascii="Source Sans Pro" w:hAnsi="Source Sans Pro" w:cs="Source Sans Pro"/>
          <w:sz w:val="22"/>
          <w:szCs w:val="22"/>
        </w:rPr>
      </w:pPr>
    </w:p>
    <w:p w:rsidR="0014305F" w:rsidRDefault="00FA348C" w:rsidP="0014305F">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5019040" cy="3474720"/>
            <wp:effectExtent l="0" t="0" r="0" b="0"/>
            <wp:docPr id="39" name="Picture 3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o\Desktop\Untitl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9040" cy="3474720"/>
                    </a:xfrm>
                    <a:prstGeom prst="rect">
                      <a:avLst/>
                    </a:prstGeom>
                    <a:noFill/>
                    <a:ln>
                      <a:noFill/>
                    </a:ln>
                  </pic:spPr>
                </pic:pic>
              </a:graphicData>
            </a:graphic>
          </wp:inline>
        </w:drawing>
      </w:r>
    </w:p>
    <w:p w:rsidR="0014305F" w:rsidRDefault="0014305F" w:rsidP="0014305F">
      <w:pPr>
        <w:jc w:val="both"/>
        <w:rPr>
          <w:rFonts w:ascii="Source Sans Pro" w:hAnsi="Source Sans Pro" w:cs="Source Sans Pro"/>
          <w:sz w:val="22"/>
          <w:szCs w:val="22"/>
        </w:rPr>
      </w:pPr>
    </w:p>
    <w:p w:rsidR="009136FF" w:rsidRDefault="009136FF" w:rsidP="0014305F">
      <w:pPr>
        <w:jc w:val="both"/>
        <w:rPr>
          <w:rFonts w:ascii="Source Sans Pro" w:hAnsi="Source Sans Pro" w:cs="Source Sans Pro"/>
          <w:sz w:val="22"/>
          <w:szCs w:val="22"/>
        </w:rPr>
      </w:pPr>
      <w:r>
        <w:rPr>
          <w:rFonts w:ascii="Source Sans Pro" w:hAnsi="Source Sans Pro" w:cs="Source Sans Pro"/>
          <w:sz w:val="22"/>
          <w:szCs w:val="22"/>
        </w:rPr>
        <w:t>Commands:</w:t>
      </w:r>
    </w:p>
    <w:p w:rsidR="009136FF" w:rsidRPr="009136FF" w:rsidRDefault="009136FF" w:rsidP="009136FF">
      <w:pPr>
        <w:jc w:val="both"/>
        <w:rPr>
          <w:rFonts w:ascii="Source Sans Pro" w:hAnsi="Source Sans Pro" w:cs="Source Sans Pro"/>
          <w:sz w:val="22"/>
          <w:szCs w:val="22"/>
        </w:rPr>
      </w:pP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–u</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users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–eps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Eps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minimal stats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–details</w:t>
      </w:r>
      <w:r>
        <w:rPr>
          <w:rFonts w:ascii="Source Sans Pro" w:hAnsi="Source Sans Pro" w:cs="Source Sans Pro"/>
          <w:noProof/>
          <w:sz w:val="22"/>
          <w:szCs w:val="22"/>
        </w:rPr>
        <w:tab/>
      </w:r>
      <w:r w:rsidRPr="009136FF">
        <w:rPr>
          <w:rFonts w:ascii="Source Sans Pro" w:hAnsi="Source Sans Pro" w:cs="Source Sans Pro"/>
          <w:noProof/>
          <w:sz w:val="22"/>
          <w:szCs w:val="22"/>
        </w:rPr>
        <w:t>- Show detailed stats, per ep + suite + test</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--status-details</w:t>
      </w:r>
      <w:r w:rsidRPr="009136FF">
        <w:rPr>
          <w:rFonts w:ascii="Source Sans Pro" w:hAnsi="Source Sans Pro" w:cs="Source Sans Pro"/>
          <w:noProof/>
          <w:sz w:val="22"/>
          <w:szCs w:val="22"/>
        </w:rPr>
        <w:t xml:space="preserve"> &lt;running| finished| pending| all&gt;</w:t>
      </w:r>
      <w:r>
        <w:rPr>
          <w:rFonts w:ascii="Source Sans Pro" w:hAnsi="Source Sans Pro" w:cs="Source Sans Pro"/>
          <w:noProof/>
          <w:sz w:val="22"/>
          <w:szCs w:val="22"/>
        </w:rPr>
        <w:t xml:space="preserve"> ;</w:t>
      </w:r>
    </w:p>
    <w:p w:rsidR="009136FF" w:rsidRDefault="00F05140" w:rsidP="00F05140">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009136FF" w:rsidRPr="005A1201">
        <w:rPr>
          <w:rFonts w:ascii="Source Sans Pro" w:hAnsi="Source Sans Pro" w:cs="Source Sans Pro"/>
          <w:b/>
          <w:noProof/>
          <w:sz w:val="22"/>
          <w:szCs w:val="22"/>
        </w:rPr>
        <w:t>/cli.py --queue</w:t>
      </w:r>
      <w:r w:rsidR="009136FF" w:rsidRPr="009136FF">
        <w:rPr>
          <w:rFonts w:ascii="Source Sans Pro" w:hAnsi="Source Sans Pro" w:cs="Source Sans Pro"/>
          <w:noProof/>
          <w:sz w:val="22"/>
          <w:szCs w:val="22"/>
        </w:rPr>
        <w:t xml:space="preserve"> Suite1:testsuit</w:t>
      </w:r>
      <w:r w:rsidR="009136FF">
        <w:rPr>
          <w:rFonts w:ascii="Source Sans Pro" w:hAnsi="Source Sans Pro" w:cs="Source Sans Pro"/>
          <w:noProof/>
          <w:sz w:val="22"/>
          <w:szCs w:val="22"/>
        </w:rPr>
        <w:t>e-python/test_py_resources.py</w:t>
      </w:r>
      <w:r w:rsidR="005A1201">
        <w:rPr>
          <w:rFonts w:ascii="Source Sans Pro" w:hAnsi="Source Sans Pro" w:cs="Source Sans Pro"/>
          <w:noProof/>
          <w:sz w:val="22"/>
          <w:szCs w:val="22"/>
        </w:rPr>
        <w:tab/>
      </w:r>
      <w:r w:rsidR="005A1201">
        <w:rPr>
          <w:rFonts w:ascii="Source Sans Pro" w:hAnsi="Source Sans Pro" w:cs="Source Sans Pro"/>
          <w:noProof/>
          <w:sz w:val="22"/>
          <w:szCs w:val="22"/>
        </w:rPr>
        <w:br/>
      </w:r>
      <w:r w:rsidR="009136FF">
        <w:rPr>
          <w:rFonts w:ascii="Source Sans Pro" w:hAnsi="Source Sans Pro" w:cs="Source Sans Pro"/>
          <w:noProof/>
          <w:sz w:val="22"/>
          <w:szCs w:val="22"/>
        </w:rPr>
        <w:t xml:space="preserve">- </w:t>
      </w:r>
      <w:r w:rsidR="009136FF" w:rsidRPr="009136FF">
        <w:rPr>
          <w:rFonts w:ascii="Source Sans Pro" w:hAnsi="Source Sans Pro" w:cs="Source Sans Pro"/>
          <w:noProof/>
          <w:sz w:val="22"/>
          <w:szCs w:val="22"/>
        </w:rPr>
        <w:t>Queue a file at the end of a suite. Must specify queue in the form of `suite:file_path`</w:t>
      </w:r>
      <w:r w:rsidR="009136FF">
        <w:rPr>
          <w:rFonts w:ascii="Source Sans Pro" w:hAnsi="Source Sans Pro" w:cs="Source Sans Pro"/>
          <w:noProof/>
          <w:sz w:val="22"/>
          <w:szCs w:val="22"/>
        </w:rPr>
        <w:t xml:space="preserve"> ;</w:t>
      </w:r>
    </w:p>
    <w:p w:rsidR="00FA5E1C" w:rsidRDefault="00FA5E1C" w:rsidP="00F05140">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Pr="005A1201">
        <w:rPr>
          <w:rFonts w:ascii="Source Sans Pro" w:hAnsi="Source Sans Pro" w:cs="Source Sans Pro"/>
          <w:b/>
          <w:noProof/>
          <w:sz w:val="22"/>
          <w:szCs w:val="22"/>
        </w:rPr>
        <w:t>/cli.py --</w:t>
      </w:r>
      <w:r>
        <w:rPr>
          <w:rFonts w:ascii="Source Sans Pro" w:hAnsi="Source Sans Pro" w:cs="Source Sans Pro"/>
          <w:b/>
          <w:noProof/>
          <w:sz w:val="22"/>
          <w:szCs w:val="22"/>
        </w:rPr>
        <w:t>de</w:t>
      </w:r>
      <w:r w:rsidRPr="005A1201">
        <w:rPr>
          <w:rFonts w:ascii="Source Sans Pro" w:hAnsi="Source Sans Pro" w:cs="Source Sans Pro"/>
          <w:b/>
          <w:noProof/>
          <w:sz w:val="22"/>
          <w:szCs w:val="22"/>
        </w:rPr>
        <w:t>queue</w:t>
      </w:r>
      <w:r w:rsidRPr="009136FF">
        <w:rPr>
          <w:rFonts w:ascii="Source Sans Pro" w:hAnsi="Source Sans Pro" w:cs="Source Sans Pro"/>
          <w:noProof/>
          <w:sz w:val="22"/>
          <w:szCs w:val="22"/>
        </w:rPr>
        <w:t xml:space="preserve"> </w:t>
      </w:r>
      <w:r>
        <w:rPr>
          <w:rFonts w:ascii="Source Sans Pro" w:hAnsi="Source Sans Pro" w:cs="Source Sans Pro"/>
          <w:noProof/>
          <w:sz w:val="22"/>
          <w:szCs w:val="22"/>
        </w:rPr>
        <w:t>EP-name:file-ID</w:t>
      </w:r>
    </w:p>
    <w:p w:rsidR="00324B8B" w:rsidRPr="00324B8B" w:rsidRDefault="00324B8B" w:rsidP="00F05140">
      <w:pPr>
        <w:pStyle w:val="ListParagraph"/>
        <w:numPr>
          <w:ilvl w:val="0"/>
          <w:numId w:val="40"/>
        </w:numPr>
        <w:rPr>
          <w:rFonts w:ascii="Source Sans Pro" w:hAnsi="Source Sans Pro" w:cs="Source Sans Pro"/>
          <w:noProof/>
          <w:sz w:val="22"/>
          <w:szCs w:val="22"/>
        </w:rPr>
      </w:pPr>
      <w:r w:rsidRPr="00324B8B">
        <w:rPr>
          <w:rFonts w:ascii="Source Sans Pro" w:hAnsi="Source Sans Pro" w:cs="Source Sans Pro"/>
          <w:noProof/>
          <w:sz w:val="22"/>
          <w:szCs w:val="22"/>
        </w:rPr>
        <w:t>- Un-queue a file from a project, before it is executed ;</w:t>
      </w:r>
    </w:p>
    <w:p w:rsidR="009136FF" w:rsidRDefault="009136FF" w:rsidP="00F05140">
      <w:pPr>
        <w:pStyle w:val="ListParagraph"/>
        <w:numPr>
          <w:ilvl w:val="0"/>
          <w:numId w:val="40"/>
        </w:numPr>
        <w:rPr>
          <w:rFonts w:ascii="Source Sans Pro" w:hAnsi="Source Sans Pro" w:cs="Source Sans Pro"/>
          <w:sz w:val="22"/>
          <w:szCs w:val="22"/>
        </w:rPr>
      </w:pPr>
      <w:r w:rsidRPr="00F05140">
        <w:rPr>
          <w:rFonts w:ascii="Source Sans Pro" w:hAnsi="Source Sans Pro" w:cs="Source Sans Pro"/>
          <w:b/>
          <w:noProof/>
          <w:sz w:val="20"/>
          <w:szCs w:val="20"/>
        </w:rPr>
        <w:t>./cli.py -s stop</w:t>
      </w:r>
      <w:r w:rsidRPr="00F05140">
        <w:rPr>
          <w:rFonts w:ascii="Source Sans Pro" w:hAnsi="Source Sans Pro" w:cs="Source Sans Pro"/>
          <w:noProof/>
          <w:sz w:val="20"/>
          <w:szCs w:val="20"/>
        </w:rPr>
        <w:t xml:space="preserve"> |  </w:t>
      </w:r>
      <w:r w:rsidRPr="00F05140">
        <w:rPr>
          <w:rFonts w:ascii="Source Sans Pro" w:hAnsi="Source Sans Pro" w:cs="Source Sans Pro"/>
          <w:b/>
          <w:noProof/>
          <w:sz w:val="20"/>
          <w:szCs w:val="20"/>
        </w:rPr>
        <w:t>./cli.py -s start</w:t>
      </w:r>
      <w:r w:rsidRPr="00F05140">
        <w:rPr>
          <w:rFonts w:ascii="Source Sans Pro" w:hAnsi="Source Sans Pro" w:cs="Source Sans Pro"/>
          <w:noProof/>
          <w:sz w:val="20"/>
          <w:szCs w:val="20"/>
        </w:rPr>
        <w:t xml:space="preserve"> -p ~/twister/config/testsuites.xml --config </w:t>
      </w:r>
      <w:r w:rsidR="00F05140" w:rsidRPr="00F05140">
        <w:rPr>
          <w:rFonts w:ascii="Source Sans Pro" w:hAnsi="Source Sans Pro" w:cs="Source Sans Pro"/>
          <w:noProof/>
          <w:sz w:val="20"/>
          <w:szCs w:val="20"/>
        </w:rPr>
        <w:t>~</w:t>
      </w:r>
      <w:r w:rsidRPr="00F05140">
        <w:rPr>
          <w:rFonts w:ascii="Source Sans Pro" w:hAnsi="Source Sans Pro" w:cs="Source Sans Pro"/>
          <w:noProof/>
          <w:sz w:val="20"/>
          <w:szCs w:val="20"/>
        </w:rPr>
        <w:t>/twister/config/fwmconfig.xml</w:t>
      </w:r>
      <w:r w:rsidR="005A1201">
        <w:rPr>
          <w:rFonts w:ascii="Source Sans Pro" w:hAnsi="Source Sans Pro" w:cs="Source Sans Pro"/>
          <w:noProof/>
          <w:sz w:val="22"/>
          <w:szCs w:val="22"/>
        </w:rPr>
        <w:br/>
      </w:r>
      <w:r w:rsidRPr="009136FF">
        <w:rPr>
          <w:rFonts w:ascii="Source Sans Pro" w:hAnsi="Source Sans Pro" w:cs="Source Sans Pro"/>
          <w:noProof/>
          <w:sz w:val="22"/>
          <w:szCs w:val="22"/>
        </w:rPr>
        <w:t xml:space="preserve">- start, </w:t>
      </w:r>
      <w:r w:rsidR="00F05140">
        <w:rPr>
          <w:rFonts w:ascii="Source Sans Pro" w:hAnsi="Source Sans Pro" w:cs="Source Sans Pro"/>
          <w:noProof/>
          <w:sz w:val="22"/>
          <w:szCs w:val="22"/>
        </w:rPr>
        <w:t xml:space="preserve">pause, </w:t>
      </w:r>
      <w:r w:rsidRPr="009136FF">
        <w:rPr>
          <w:rFonts w:ascii="Source Sans Pro" w:hAnsi="Source Sans Pro" w:cs="Source Sans Pro"/>
          <w:noProof/>
          <w:sz w:val="22"/>
          <w:szCs w:val="22"/>
        </w:rPr>
        <w:t xml:space="preserve">or stop </w:t>
      </w:r>
      <w:r w:rsidR="00F05140">
        <w:rPr>
          <w:rFonts w:ascii="Source Sans Pro" w:hAnsi="Source Sans Pro" w:cs="Source Sans Pro"/>
          <w:noProof/>
          <w:sz w:val="22"/>
          <w:szCs w:val="22"/>
        </w:rPr>
        <w:t xml:space="preserve">the </w:t>
      </w:r>
      <w:r w:rsidRPr="009136FF">
        <w:rPr>
          <w:rFonts w:ascii="Source Sans Pro" w:hAnsi="Source Sans Pro" w:cs="Source Sans Pro"/>
          <w:noProof/>
          <w:sz w:val="22"/>
          <w:szCs w:val="22"/>
        </w:rPr>
        <w:t>central engine</w:t>
      </w:r>
      <w:r>
        <w:rPr>
          <w:rFonts w:ascii="Source Sans Pro" w:hAnsi="Source Sans Pro" w:cs="Source Sans Pro"/>
          <w:sz w:val="22"/>
          <w:szCs w:val="22"/>
        </w:rPr>
        <w:t>.</w:t>
      </w:r>
    </w:p>
    <w:p w:rsidR="00793114" w:rsidRPr="00632A6B" w:rsidRDefault="004416CD">
      <w:pPr>
        <w:pageBreakBefore/>
        <w:jc w:val="center"/>
        <w:rPr>
          <w:rFonts w:ascii="Source Sans Pro" w:hAnsi="Source Sans Pro" w:cs="Source Sans Pro"/>
          <w:sz w:val="22"/>
          <w:szCs w:val="22"/>
        </w:rPr>
      </w:pPr>
      <w:bookmarkStart w:id="8" w:name="Twister_configuration_files"/>
      <w:r>
        <w:rPr>
          <w:rFonts w:ascii="PT Serif" w:hAnsi="PT Serif" w:cs="Source Sans Pro"/>
          <w:b/>
          <w:bCs/>
          <w:sz w:val="28"/>
          <w:szCs w:val="28"/>
          <w:u w:val="single"/>
        </w:rPr>
        <w:lastRenderedPageBreak/>
        <w:t>10</w:t>
      </w:r>
      <w:r w:rsidR="0078452E">
        <w:rPr>
          <w:rFonts w:ascii="PT Serif" w:hAnsi="PT Serif" w:cs="Source Sans Pro"/>
          <w:b/>
          <w:bCs/>
          <w:sz w:val="28"/>
          <w:szCs w:val="28"/>
          <w:u w:val="single"/>
        </w:rPr>
        <w:t>.0 -</w:t>
      </w:r>
      <w:r w:rsidR="00E370F8" w:rsidRPr="00632A6B">
        <w:rPr>
          <w:rFonts w:ascii="PT Serif" w:hAnsi="PT Serif" w:cs="Source Sans Pro"/>
          <w:b/>
          <w:bCs/>
          <w:sz w:val="28"/>
          <w:szCs w:val="28"/>
          <w:u w:val="single"/>
        </w:rPr>
        <w:t xml:space="preserve"> Twister configuration files</w:t>
      </w:r>
    </w:p>
    <w:bookmarkEnd w:id="8"/>
    <w:p w:rsidR="00793114" w:rsidRPr="00632A6B" w:rsidRDefault="00793114" w:rsidP="00A308BB">
      <w:pPr>
        <w:spacing w:line="276" w:lineRule="auto"/>
        <w:jc w:val="both"/>
        <w:rPr>
          <w:rFonts w:ascii="Source Sans Pro" w:hAnsi="Source Sans Pro" w:cs="Source Sans Pro"/>
          <w:sz w:val="22"/>
          <w:szCs w:val="22"/>
        </w:rPr>
      </w:pPr>
    </w:p>
    <w:p w:rsidR="00793114" w:rsidRDefault="00E370F8" w:rsidP="00A308BB">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001A3179">
        <w:rPr>
          <w:rFonts w:ascii="Source Sans Pro" w:hAnsi="Source Sans Pro" w:cs="Source Sans Pro"/>
          <w:sz w:val="22"/>
          <w:szCs w:val="22"/>
        </w:rPr>
        <w:t>, in</w:t>
      </w:r>
      <w:r w:rsidR="00DC27EA">
        <w:rPr>
          <w:rFonts w:ascii="Source Sans Pro" w:hAnsi="Source Sans Pro" w:cs="Source Sans Pro"/>
          <w:sz w:val="22"/>
          <w:szCs w:val="22"/>
        </w:rPr>
        <w:t xml:space="preserve"> </w:t>
      </w:r>
      <w:r w:rsidR="00DC27EA">
        <w:rPr>
          <w:rFonts w:ascii="Source Sans Pro" w:hAnsi="Source Sans Pro" w:cs="Source Sans Pro"/>
          <w:noProof/>
          <w:sz w:val="22"/>
          <w:szCs w:val="22"/>
        </w:rPr>
        <w:t xml:space="preserve">XML, ini and </w:t>
      </w:r>
      <w:r w:rsidRPr="00632A6B">
        <w:rPr>
          <w:rFonts w:ascii="Source Sans Pro" w:hAnsi="Source Sans Pro" w:cs="Source Sans Pro"/>
          <w:noProof/>
          <w:sz w:val="22"/>
          <w:szCs w:val="22"/>
        </w:rPr>
        <w:t>Json</w:t>
      </w:r>
      <w:r w:rsidR="001A3179">
        <w:rPr>
          <w:rFonts w:ascii="Source Sans Pro" w:hAnsi="Source Sans Pro" w:cs="Source Sans Pro"/>
          <w:noProof/>
          <w:sz w:val="22"/>
          <w:szCs w:val="22"/>
        </w:rPr>
        <w:t xml:space="preserve"> format</w:t>
      </w:r>
      <w:r w:rsidRPr="00632A6B">
        <w:rPr>
          <w:rFonts w:ascii="Source Sans Pro" w:hAnsi="Source Sans Pro" w:cs="Source Sans Pro"/>
          <w:sz w:val="22"/>
          <w:szCs w:val="22"/>
        </w:rPr>
        <w:t>.</w:t>
      </w:r>
    </w:p>
    <w:p w:rsidR="00DB6011" w:rsidRDefault="00DB6011" w:rsidP="00A308BB">
      <w:pPr>
        <w:spacing w:line="276" w:lineRule="auto"/>
        <w:jc w:val="both"/>
        <w:rPr>
          <w:rFonts w:ascii="Source Sans Pro" w:hAnsi="Source Sans Pro" w:cs="Source Sans Pro"/>
          <w:sz w:val="22"/>
          <w:szCs w:val="22"/>
        </w:rPr>
      </w:pPr>
    </w:p>
    <w:p w:rsidR="00DB6011" w:rsidRPr="00632A6B" w:rsidRDefault="00DB6011" w:rsidP="00A308BB">
      <w:pPr>
        <w:spacing w:line="276" w:lineRule="auto"/>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4D2A06">
        <w:rPr>
          <w:rFonts w:ascii="Source Sans Pro" w:hAnsi="Source Sans Pro" w:cs="Source Sans Pro"/>
          <w:b/>
          <w:i/>
          <w:sz w:val="22"/>
          <w:szCs w:val="22"/>
        </w:rPr>
        <w:t>/</w:t>
      </w:r>
      <w:r w:rsidRPr="004D2A06">
        <w:rPr>
          <w:rFonts w:ascii="Source Sans Pro" w:hAnsi="Source Sans Pro" w:cs="Source Sans Pro"/>
          <w:b/>
          <w:i/>
          <w:color w:val="7F7F7F" w:themeColor="text1" w:themeTint="80"/>
          <w:sz w:val="22"/>
          <w:szCs w:val="22"/>
        </w:rPr>
        <w:t>$USER_HOME</w:t>
      </w:r>
      <w:r w:rsidRPr="004D2A06">
        <w:rPr>
          <w:rFonts w:ascii="Source Sans Pro" w:hAnsi="Source Sans Pro" w:cs="Source Sans Pro"/>
          <w:b/>
          <w:i/>
          <w:sz w:val="22"/>
          <w:szCs w:val="22"/>
        </w:rPr>
        <w:t>/twister/config</w:t>
      </w:r>
      <w:r>
        <w:rPr>
          <w:rFonts w:ascii="Source Sans Pro" w:hAnsi="Source Sans Pro" w:cs="Source Sans Pro"/>
          <w:sz w:val="22"/>
          <w:szCs w:val="22"/>
        </w:rPr>
        <w:t>) and global for all users (</w:t>
      </w:r>
      <w:r w:rsidR="004D2A06">
        <w:rPr>
          <w:rFonts w:ascii="Source Sans Pro" w:hAnsi="Source Sans Pro" w:cs="Source Sans Pro"/>
          <w:sz w:val="22"/>
          <w:szCs w:val="22"/>
        </w:rPr>
        <w:t xml:space="preserve">by default </w:t>
      </w:r>
      <w:r>
        <w:rPr>
          <w:rFonts w:ascii="Source Sans Pro" w:hAnsi="Source Sans Pro" w:cs="Source Sans Pro"/>
          <w:sz w:val="22"/>
          <w:szCs w:val="22"/>
        </w:rPr>
        <w:t xml:space="preserve">located at </w:t>
      </w:r>
      <w:r w:rsidRPr="004D2A06">
        <w:rPr>
          <w:rFonts w:ascii="Source Sans Pro" w:hAnsi="Source Sans Pro" w:cs="Source Sans Pro"/>
          <w:b/>
          <w:i/>
          <w:sz w:val="22"/>
          <w:szCs w:val="22"/>
        </w:rPr>
        <w:t>/opt/twister/config</w:t>
      </w:r>
      <w:r>
        <w:rPr>
          <w:rFonts w:ascii="Source Sans Pro" w:hAnsi="Source Sans Pro" w:cs="Source Sans Pro"/>
          <w:sz w:val="22"/>
          <w:szCs w:val="22"/>
        </w:rPr>
        <w:t>).</w:t>
      </w:r>
    </w:p>
    <w:p w:rsidR="00793114" w:rsidRDefault="00793114" w:rsidP="00A308BB">
      <w:pPr>
        <w:spacing w:line="360" w:lineRule="auto"/>
        <w:jc w:val="both"/>
        <w:rPr>
          <w:rFonts w:ascii="Source Sans Pro" w:hAnsi="Source Sans Pro" w:cs="Source Sans Pro"/>
          <w:sz w:val="22"/>
          <w:szCs w:val="22"/>
        </w:rPr>
      </w:pPr>
    </w:p>
    <w:p w:rsidR="008347E8" w:rsidRDefault="0078452E" w:rsidP="00A308BB">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master framework config</w:t>
      </w:r>
      <w:r w:rsidR="00BB7128">
        <w:rPr>
          <w:rFonts w:ascii="Source Sans Pro" w:hAnsi="Source Sans Pro" w:cs="Source Sans Pro"/>
          <w:sz w:val="22"/>
          <w:szCs w:val="22"/>
        </w:rPr>
        <w:t>. Contains the paths to all the other config files</w:t>
      </w:r>
      <w:r w:rsidR="00BF0D54">
        <w:rPr>
          <w:rFonts w:ascii="Source Sans Pro" w:hAnsi="Source Sans Pro" w:cs="Source Sans Pro"/>
          <w:sz w:val="22"/>
          <w:szCs w:val="22"/>
        </w:rPr>
        <w:t xml:space="preserve">. </w:t>
      </w:r>
      <w:r w:rsidR="00E266EC">
        <w:rPr>
          <w:rFonts w:ascii="Source Sans Pro" w:hAnsi="Source Sans Pro" w:cs="Source Sans Pro"/>
          <w:sz w:val="22"/>
          <w:szCs w:val="22"/>
        </w:rPr>
        <w:t>Config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163394">
        <w:rPr>
          <w:rFonts w:ascii="Source Sans Pro" w:hAnsi="Source Sans Pro" w:cs="Source Sans Pro"/>
          <w:sz w:val="22"/>
          <w:szCs w:val="22"/>
        </w:rPr>
        <w:t>Config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r w:rsidR="00163394">
        <w:rPr>
          <w:rFonts w:ascii="Source Sans Pro" w:hAnsi="Source Sans Pro" w:cs="Source Sans Pro"/>
          <w:sz w:val="22"/>
          <w:szCs w:val="22"/>
        </w:rPr>
        <w:t>Config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0509AD">
        <w:rPr>
          <w:rFonts w:ascii="Source Sans Pro" w:hAnsi="Source Sans Pro" w:cs="Source Sans Pro"/>
          <w:sz w:val="22"/>
          <w:szCs w:val="22"/>
        </w:rPr>
        <w:t>.</w:t>
      </w:r>
      <w:r w:rsidR="002D15E8">
        <w:rPr>
          <w:rFonts w:ascii="Source Sans Pro" w:hAnsi="Source Sans Pro" w:cs="Source Sans Pro"/>
          <w:sz w:val="22"/>
          <w:szCs w:val="22"/>
        </w:rPr>
        <w:t xml:space="preserve"> </w:t>
      </w:r>
      <w:r w:rsidR="00A46B47">
        <w:rPr>
          <w:rFonts w:ascii="Source Sans Pro" w:hAnsi="Source Sans Pro" w:cs="Source Sans Pro"/>
          <w:sz w:val="22"/>
          <w:szCs w:val="22"/>
        </w:rPr>
        <w:t>Config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proofErr w:type="spellStart"/>
      <w:r w:rsidRPr="00A66E55">
        <w:rPr>
          <w:rFonts w:ascii="Source Sans Pro" w:hAnsi="Source Sans Pro" w:cs="Source Sans Pro"/>
          <w:color w:val="C00000"/>
          <w:sz w:val="22"/>
          <w:szCs w:val="22"/>
        </w:rPr>
        <w:t>resources.json</w:t>
      </w:r>
      <w:proofErr w:type="spellEnd"/>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config;</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config;</w:t>
      </w:r>
    </w:p>
    <w:p w:rsidR="00AB00CC" w:rsidRDefault="00AB00CC" w:rsidP="00AB00CC">
      <w:pPr>
        <w:pStyle w:val="ListParagraph"/>
        <w:numPr>
          <w:ilvl w:val="0"/>
          <w:numId w:val="35"/>
        </w:numPr>
        <w:spacing w:line="360" w:lineRule="auto"/>
        <w:jc w:val="both"/>
        <w:rPr>
          <w:rFonts w:ascii="Source Sans Pro" w:hAnsi="Source Sans Pro" w:cs="Source Sans Pro"/>
          <w:sz w:val="22"/>
          <w:szCs w:val="22"/>
        </w:rPr>
      </w:pPr>
      <w:r w:rsidRPr="00AB00CC">
        <w:rPr>
          <w:rFonts w:ascii="Source Sans Pro" w:hAnsi="Source Sans Pro" w:cs="Source Sans Pro"/>
          <w:color w:val="C00000"/>
          <w:sz w:val="22"/>
          <w:szCs w:val="22"/>
        </w:rPr>
        <w:t>server_init.ini</w:t>
      </w:r>
      <w:r>
        <w:rPr>
          <w:rFonts w:ascii="Source Sans Pro" w:hAnsi="Source Sans Pro" w:cs="Source Sans Pro"/>
          <w:sz w:val="22"/>
          <w:szCs w:val="22"/>
        </w:rPr>
        <w:t xml:space="preserve">: contains the current server type: </w:t>
      </w:r>
      <w:proofErr w:type="spellStart"/>
      <w:r w:rsidRPr="00AB00CC">
        <w:rPr>
          <w:rFonts w:ascii="Source Sans Pro" w:hAnsi="Source Sans Pro" w:cs="Source Sans Pro"/>
          <w:b/>
          <w:sz w:val="22"/>
          <w:szCs w:val="22"/>
        </w:rPr>
        <w:t>no_type</w:t>
      </w:r>
      <w:proofErr w:type="spellEnd"/>
      <w:r>
        <w:rPr>
          <w:rFonts w:ascii="Source Sans Pro" w:hAnsi="Source Sans Pro" w:cs="Source Sans Pro"/>
          <w:sz w:val="22"/>
          <w:szCs w:val="22"/>
        </w:rPr>
        <w:t xml:space="preserve">, </w:t>
      </w:r>
      <w:r w:rsidRPr="00AB00CC">
        <w:rPr>
          <w:rFonts w:ascii="Source Sans Pro" w:hAnsi="Source Sans Pro" w:cs="Source Sans Pro"/>
          <w:b/>
          <w:sz w:val="22"/>
          <w:szCs w:val="22"/>
        </w:rPr>
        <w:t>development</w:t>
      </w:r>
      <w:r w:rsidR="006A0426">
        <w:rPr>
          <w:rFonts w:ascii="Source Sans Pro" w:hAnsi="Source Sans Pro" w:cs="Source Sans Pro"/>
          <w:sz w:val="22"/>
          <w:szCs w:val="22"/>
        </w:rPr>
        <w:t xml:space="preserve">, </w:t>
      </w:r>
      <w:r>
        <w:rPr>
          <w:rFonts w:ascii="Source Sans Pro" w:hAnsi="Source Sans Pro" w:cs="Source Sans Pro"/>
          <w:sz w:val="22"/>
          <w:szCs w:val="22"/>
        </w:rPr>
        <w:t xml:space="preserve">or </w:t>
      </w:r>
      <w:r w:rsidRPr="00AB00CC">
        <w:rPr>
          <w:rFonts w:ascii="Source Sans Pro" w:hAnsi="Source Sans Pro" w:cs="Source Sans Pro"/>
          <w:b/>
          <w:sz w:val="22"/>
          <w:szCs w:val="22"/>
        </w:rPr>
        <w:t>production</w:t>
      </w:r>
      <w:r>
        <w:rPr>
          <w:rFonts w:ascii="Source Sans Pro" w:hAnsi="Source Sans Pro" w:cs="Source Sans Pro"/>
          <w:sz w:val="22"/>
          <w:szCs w:val="22"/>
        </w:rPr>
        <w:t>. In `</w:t>
      </w:r>
      <w:r w:rsidRPr="00AB00CC">
        <w:rPr>
          <w:rFonts w:ascii="Source Sans Pro" w:hAnsi="Source Sans Pro" w:cs="Source Sans Pro"/>
          <w:i/>
          <w:sz w:val="22"/>
          <w:szCs w:val="22"/>
        </w:rPr>
        <w:t>production</w:t>
      </w:r>
      <w:r>
        <w:rPr>
          <w:rFonts w:ascii="Source Sans Pro" w:hAnsi="Source Sans Pro" w:cs="Source Sans Pro"/>
          <w:sz w:val="22"/>
          <w:szCs w:val="22"/>
        </w:rPr>
        <w:t>` mode, all user roles are enabled. In `</w:t>
      </w:r>
      <w:proofErr w:type="spellStart"/>
      <w:r w:rsidRPr="00AB00CC">
        <w:rPr>
          <w:rFonts w:ascii="Source Sans Pro" w:hAnsi="Source Sans Pro" w:cs="Source Sans Pro"/>
          <w:i/>
          <w:sz w:val="22"/>
          <w:szCs w:val="22"/>
        </w:rPr>
        <w:t>no_type</w:t>
      </w:r>
      <w:proofErr w:type="spellEnd"/>
      <w:r>
        <w:rPr>
          <w:rFonts w:ascii="Source Sans Pro" w:hAnsi="Source Sans Pro" w:cs="Source Sans Pro"/>
          <w:sz w:val="22"/>
          <w:szCs w:val="22"/>
        </w:rPr>
        <w:t>` mode, all roles are enabled, but changing users is disabled;</w:t>
      </w:r>
    </w:p>
    <w:p w:rsidR="007826CD" w:rsidRDefault="007826CD" w:rsidP="00B1239F">
      <w:pPr>
        <w:pStyle w:val="ListParagraph"/>
        <w:numPr>
          <w:ilvl w:val="0"/>
          <w:numId w:val="35"/>
        </w:numPr>
        <w:spacing w:line="360" w:lineRule="auto"/>
        <w:jc w:val="both"/>
        <w:rPr>
          <w:rFonts w:ascii="Source Sans Pro" w:hAnsi="Source Sans Pro" w:cs="Source Sans Pro"/>
          <w:sz w:val="22"/>
          <w:szCs w:val="22"/>
        </w:rPr>
      </w:pPr>
      <w:r>
        <w:rPr>
          <w:rFonts w:ascii="Source Sans Pro" w:hAnsi="Source Sans Pro" w:cs="Source Sans Pro"/>
          <w:color w:val="C00000"/>
          <w:sz w:val="22"/>
          <w:szCs w:val="22"/>
        </w:rPr>
        <w:t>users_and_groups</w:t>
      </w:r>
      <w:r w:rsidRPr="007826CD">
        <w:rPr>
          <w:rFonts w:ascii="Source Sans Pro" w:hAnsi="Source Sans Pro" w:cs="Source Sans Pro"/>
          <w:color w:val="C00000"/>
          <w:sz w:val="22"/>
          <w:szCs w:val="22"/>
        </w:rPr>
        <w:t>.ini</w:t>
      </w:r>
      <w:r>
        <w:rPr>
          <w:rFonts w:ascii="Source Sans Pro" w:hAnsi="Source Sans Pro" w:cs="Source Sans Pro"/>
          <w:sz w:val="22"/>
          <w:szCs w:val="22"/>
        </w:rPr>
        <w:t>: contains all users, groups and roles;</w:t>
      </w:r>
    </w:p>
    <w:p w:rsidR="00C7640F" w:rsidRDefault="00C7640F" w:rsidP="00B44C4B">
      <w:pPr>
        <w:spacing w:line="276" w:lineRule="auto"/>
        <w:jc w:val="both"/>
        <w:rPr>
          <w:rFonts w:ascii="Source Sans Pro" w:hAnsi="Source Sans Pro" w:cs="Source Sans Pro"/>
          <w:sz w:val="22"/>
          <w:szCs w:val="22"/>
        </w:rPr>
      </w:pPr>
    </w:p>
    <w:p w:rsidR="00BB5041" w:rsidRDefault="00DC3F9B" w:rsidP="00B44C4B">
      <w:pPr>
        <w:spacing w:line="276" w:lineRule="auto"/>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44C4B">
      <w:pPr>
        <w:spacing w:line="276" w:lineRule="auto"/>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i/>
          <w:iCs/>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14:anchorId="27DD0759" wp14:editId="656FB70C">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Projects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w:t>
      </w:r>
      <w:r w:rsidR="00AE1B70">
        <w:rPr>
          <w:rFonts w:ascii="Source Sans Pro" w:hAnsi="Source Sans Pro" w:cs="Source Sans Pro"/>
          <w:sz w:val="22"/>
          <w:szCs w:val="22"/>
        </w:rPr>
        <w:t>saved</w:t>
      </w:r>
      <w:r w:rsidR="00E370F8" w:rsidRPr="00632A6B">
        <w:rPr>
          <w:rFonts w:ascii="Source Sans Pro" w:hAnsi="Source Sans Pro" w:cs="Source Sans Pro"/>
          <w:sz w:val="22"/>
          <w:szCs w:val="22"/>
        </w:rPr>
        <w:t xml:space="preserve"> in the first tab. </w:t>
      </w:r>
      <w:proofErr w:type="gramStart"/>
      <w:r w:rsidR="00AE1B70">
        <w:rPr>
          <w:rFonts w:ascii="Source Sans Pro" w:hAnsi="Source Sans Pro" w:cs="Source Sans Pro"/>
          <w:sz w:val="22"/>
          <w:szCs w:val="22"/>
        </w:rPr>
        <w:t>Usually</w:t>
      </w:r>
      <w:proofErr w:type="gramEnd"/>
      <w:r w:rsidR="00E370F8" w:rsidRPr="00632A6B">
        <w:rPr>
          <w:rFonts w:ascii="Source Sans Pro" w:hAnsi="Source Sans Pro" w:cs="Source Sans Pro"/>
          <w:sz w:val="22"/>
          <w:szCs w:val="22"/>
        </w:rPr>
        <w:t xml:space="preserve"> this doesn't need to be changed.</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EP Name</w:t>
      </w:r>
      <w:r w:rsidR="00E370F8" w:rsidRPr="00632A6B">
        <w:rPr>
          <w:rFonts w:ascii="Source Sans Pro" w:hAnsi="Source Sans Pro" w:cs="Source Sans Pro"/>
          <w:sz w:val="22"/>
          <w:szCs w:val="22"/>
        </w:rPr>
        <w:t xml:space="preserve"> file stores the list of EPs (the workstations where tests will run). An `</w:t>
      </w:r>
      <w:r w:rsidR="00E370F8" w:rsidRPr="00632A6B">
        <w:rPr>
          <w:rFonts w:ascii="Source Sans Pro" w:hAnsi="Source Sans Pro" w:cs="Source Sans Pro"/>
          <w:i/>
          <w:iCs/>
          <w:sz w:val="22"/>
          <w:szCs w:val="22"/>
        </w:rPr>
        <w:t>EP</w:t>
      </w:r>
      <w:r w:rsidR="00E370F8"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b/>
          <w:bCs/>
          <w:i/>
          <w:iCs/>
          <w:sz w:val="22"/>
          <w:szCs w:val="22"/>
        </w:rPr>
        <w:t>Globals</w:t>
      </w:r>
      <w:proofErr w:type="spellEnd"/>
      <w:r w:rsidRPr="00632A6B">
        <w:rPr>
          <w:rFonts w:ascii="Source Sans Pro" w:hAnsi="Source Sans Pro" w:cs="Source Sans Pro"/>
          <w:b/>
          <w:bCs/>
          <w:i/>
          <w:iCs/>
          <w:sz w:val="22"/>
          <w:szCs w:val="22"/>
        </w:rPr>
        <w:t xml:space="preserve">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w:t>
      </w:r>
      <w:r w:rsidR="00E3218A">
        <w:rPr>
          <w:rFonts w:ascii="Source Sans Pro" w:hAnsi="Source Sans Pro" w:cs="Source Sans Pro"/>
          <w:sz w:val="22"/>
          <w:szCs w:val="22"/>
        </w:rPr>
        <w:t>is</w:t>
      </w:r>
      <w:r w:rsidRPr="00632A6B">
        <w:rPr>
          <w:rFonts w:ascii="Source Sans Pro" w:hAnsi="Source Sans Pro" w:cs="Source Sans Pro"/>
          <w:sz w:val="22"/>
          <w:szCs w:val="22"/>
        </w:rPr>
        <w:t>, of cour</w:t>
      </w:r>
      <w:r w:rsidR="00E3218A">
        <w:rPr>
          <w:rFonts w:ascii="Source Sans Pro" w:hAnsi="Source Sans Pro" w:cs="Source Sans Pro"/>
          <w:sz w:val="22"/>
          <w:szCs w:val="22"/>
        </w:rPr>
        <w:t>se, the port</w:t>
      </w:r>
      <w:r w:rsidRPr="00632A6B">
        <w:rPr>
          <w:rFonts w:ascii="Source Sans Pro" w:hAnsi="Source Sans Pro" w:cs="Source Sans Pro"/>
          <w:sz w:val="22"/>
          <w:szCs w:val="22"/>
        </w:rPr>
        <w:t xml:space="preserve"> where the applet connects to the </w:t>
      </w:r>
      <w:r w:rsidR="00E3218A">
        <w:rPr>
          <w:rFonts w:ascii="Source Sans Pro" w:hAnsi="Source Sans Pro" w:cs="Source Sans Pro"/>
          <w:sz w:val="22"/>
          <w:szCs w:val="22"/>
        </w:rPr>
        <w:t>server. The default value is</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8000</w:t>
      </w:r>
      <w:r w:rsidRPr="00632A6B">
        <w:rPr>
          <w:rFonts w:ascii="Source Sans Pro" w:hAnsi="Source Sans Pro" w:cs="Source Sans Pro"/>
          <w:sz w:val="22"/>
          <w:szCs w:val="22"/>
        </w:rPr>
        <w:t>.</w:t>
      </w:r>
    </w:p>
    <w:p w:rsidR="008A3097" w:rsidRDefault="008A3097">
      <w:pPr>
        <w:jc w:val="both"/>
        <w:rPr>
          <w:rFonts w:ascii="Source Sans Pro" w:hAnsi="Source Sans Pro" w:cs="Source Sans Pro"/>
          <w:sz w:val="22"/>
          <w:szCs w:val="22"/>
        </w:rPr>
      </w:pPr>
    </w:p>
    <w:p w:rsidR="00793114" w:rsidRPr="005C2551" w:rsidRDefault="008A3097">
      <w:pPr>
        <w:jc w:val="both"/>
        <w:rPr>
          <w:rFonts w:ascii="Source Sans Pro" w:hAnsi="Source Sans Pro" w:cs="Source Sans Pro"/>
          <w:sz w:val="22"/>
          <w:szCs w:val="22"/>
        </w:rPr>
      </w:pPr>
      <w:r w:rsidRPr="008A3097">
        <w:rPr>
          <w:rFonts w:ascii="Source Sans Pro" w:hAnsi="Source Sans Pro" w:cs="Source Sans Pro"/>
          <w:b/>
          <w:i/>
          <w:sz w:val="22"/>
          <w:szCs w:val="22"/>
        </w:rPr>
        <w:t>Library path</w:t>
      </w:r>
      <w:r w:rsidRPr="008A3097">
        <w:rPr>
          <w:rFonts w:ascii="Source Sans Pro" w:hAnsi="Source Sans Pro" w:cs="Source Sans Pro"/>
          <w:sz w:val="22"/>
          <w:szCs w:val="22"/>
        </w:rPr>
        <w:t xml:space="preserve"> </w:t>
      </w:r>
      <w:r>
        <w:rPr>
          <w:rFonts w:ascii="Source Sans Pro" w:hAnsi="Source Sans Pro" w:cs="Source Sans Pro"/>
          <w:sz w:val="22"/>
          <w:szCs w:val="22"/>
        </w:rPr>
        <w:t xml:space="preserve">defines a path where user defined python libraries can be found. </w:t>
      </w:r>
      <w:r w:rsidR="005C2551">
        <w:rPr>
          <w:rFonts w:ascii="Source Sans Pro" w:hAnsi="Source Sans Pro" w:cs="Source Sans Pro"/>
          <w:sz w:val="22"/>
          <w:szCs w:val="22"/>
        </w:rPr>
        <w:t>Th</w:t>
      </w:r>
      <w:r w:rsidR="006A3E0D">
        <w:rPr>
          <w:rFonts w:ascii="Source Sans Pro" w:hAnsi="Source Sans Pro" w:cs="Source Sans Pro"/>
          <w:sz w:val="22"/>
          <w:szCs w:val="22"/>
        </w:rPr>
        <w:t>e user</w:t>
      </w:r>
      <w:r w:rsidR="005C2551">
        <w:rPr>
          <w:rFonts w:ascii="Source Sans Pro" w:hAnsi="Source Sans Pro" w:cs="Source Sans Pro"/>
          <w:sz w:val="22"/>
          <w:szCs w:val="22"/>
        </w:rPr>
        <w:t xml:space="preserve"> libraries will be used together wit</w:t>
      </w:r>
      <w:r w:rsidR="007A6560">
        <w:rPr>
          <w:rFonts w:ascii="Source Sans Pro" w:hAnsi="Source Sans Pro" w:cs="Source Sans Pro"/>
          <w:sz w:val="22"/>
          <w:szCs w:val="22"/>
        </w:rPr>
        <w:t xml:space="preserve">h the system libraries, </w:t>
      </w:r>
      <w:r w:rsidR="005C2551">
        <w:rPr>
          <w:rFonts w:ascii="Source Sans Pro" w:hAnsi="Source Sans Pro" w:cs="Source Sans Pro"/>
          <w:sz w:val="22"/>
          <w:szCs w:val="22"/>
        </w:rPr>
        <w:t xml:space="preserve">stored in </w:t>
      </w:r>
      <w:r w:rsidR="005C2551" w:rsidRPr="005C2551">
        <w:rPr>
          <w:rFonts w:ascii="Source Sans Pro" w:hAnsi="Source Sans Pro" w:cs="Source Sans Pro"/>
          <w:i/>
          <w:sz w:val="22"/>
          <w:szCs w:val="22"/>
        </w:rPr>
        <w:t>/opt/twister/lib</w:t>
      </w:r>
      <w:r w:rsidR="007A6560" w:rsidRPr="007A6560">
        <w:rPr>
          <w:rFonts w:ascii="Source Sans Pro" w:hAnsi="Source Sans Pro" w:cs="Source Sans Pro"/>
          <w:sz w:val="22"/>
          <w:szCs w:val="22"/>
        </w:rPr>
        <w:t>,</w:t>
      </w:r>
      <w:r w:rsidR="005C2551" w:rsidRPr="005C2551">
        <w:rPr>
          <w:rFonts w:ascii="Source Sans Pro" w:hAnsi="Source Sans Pro" w:cs="Source Sans Pro"/>
          <w:sz w:val="22"/>
          <w:szCs w:val="22"/>
        </w:rPr>
        <w:t xml:space="preserve"> to execute the test cases.</w:t>
      </w:r>
    </w:p>
    <w:p w:rsidR="005C2551" w:rsidRDefault="005C2551">
      <w:pPr>
        <w:jc w:val="both"/>
        <w:rPr>
          <w:rFonts w:ascii="Source Sans Pro" w:hAnsi="Source Sans Pro" w:cs="Source Sans Pro"/>
          <w:sz w:val="22"/>
          <w:szCs w:val="22"/>
        </w:rPr>
      </w:pPr>
    </w:p>
    <w:p w:rsidR="005C2551" w:rsidRPr="00632A6B" w:rsidRDefault="005C2551" w:rsidP="005C2551">
      <w:pPr>
        <w:jc w:val="both"/>
        <w:rPr>
          <w:rFonts w:ascii="Source Sans Pro" w:hAnsi="Source Sans Pro" w:cs="Source Sans Pro"/>
          <w:sz w:val="22"/>
          <w:szCs w:val="22"/>
        </w:rPr>
      </w:pPr>
      <w:r>
        <w:rPr>
          <w:rFonts w:ascii="Source Sans Pro" w:hAnsi="Source Sans Pro" w:cs="Source Sans Pro"/>
          <w:b/>
          <w:i/>
          <w:sz w:val="22"/>
          <w:szCs w:val="22"/>
        </w:rPr>
        <w:t>Predefined suites</w:t>
      </w:r>
      <w:r w:rsidRPr="008A3097">
        <w:rPr>
          <w:rFonts w:ascii="Source Sans Pro" w:hAnsi="Source Sans Pro" w:cs="Source Sans Pro"/>
          <w:b/>
          <w:i/>
          <w:sz w:val="22"/>
          <w:szCs w:val="22"/>
        </w:rPr>
        <w:t xml:space="preserve"> path</w:t>
      </w:r>
      <w:r w:rsidRPr="008A3097">
        <w:rPr>
          <w:rFonts w:ascii="Source Sans Pro" w:hAnsi="Source Sans Pro" w:cs="Source Sans Pro"/>
          <w:sz w:val="22"/>
          <w:szCs w:val="22"/>
        </w:rPr>
        <w:t xml:space="preserve"> this </w:t>
      </w:r>
      <w:r>
        <w:rPr>
          <w:rFonts w:ascii="Source Sans Pro" w:hAnsi="Source Sans Pro" w:cs="Source Sans Pro"/>
          <w:sz w:val="22"/>
          <w:szCs w:val="22"/>
        </w:rPr>
        <w:t xml:space="preserve">defines a path where user </w:t>
      </w:r>
      <w:r w:rsidR="00F23A12">
        <w:rPr>
          <w:rFonts w:ascii="Source Sans Pro" w:hAnsi="Source Sans Pro" w:cs="Source Sans Pro"/>
          <w:sz w:val="22"/>
          <w:szCs w:val="22"/>
        </w:rPr>
        <w:t>can save suites (different from project files) for future usage. The user can export a suite from a project file and import it in another project file.</w:t>
      </w:r>
    </w:p>
    <w:p w:rsidR="005C2551" w:rsidRPr="00632A6B" w:rsidRDefault="005C255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.2 - Configure the e-mail</w:t>
      </w:r>
    </w:p>
    <w:p w:rsidR="00793114" w:rsidRPr="00632A6B" w:rsidRDefault="00793114">
      <w:pPr>
        <w:rPr>
          <w:rFonts w:ascii="Source Sans Pro" w:hAnsi="Source Sans Pro" w:cs="Source Sans Pro"/>
          <w:sz w:val="22"/>
          <w:szCs w:val="22"/>
        </w:rPr>
      </w:pPr>
    </w:p>
    <w:p w:rsidR="00793114" w:rsidRPr="002E1D70" w:rsidRDefault="00793114">
      <w:pPr>
        <w:rPr>
          <w:rFonts w:ascii="Source Sans Pro" w:hAnsi="Source Sans Pro" w:cs="Source Sans Pro"/>
          <w:sz w:val="22"/>
          <w:szCs w:val="22"/>
        </w:rPr>
      </w:pPr>
    </w:p>
    <w:p w:rsidR="00793114" w:rsidRPr="002E1D70" w:rsidRDefault="002E1D70">
      <w:pPr>
        <w:rPr>
          <w:rFonts w:ascii="Source Sans Pro" w:hAnsi="Source Sans Pro" w:cs="Source Sans Pro"/>
          <w:iCs/>
          <w:sz w:val="22"/>
          <w:szCs w:val="22"/>
        </w:rPr>
      </w:pPr>
      <w:r w:rsidRPr="002E1D70">
        <w:rPr>
          <w:rFonts w:ascii="Source Sans Pro" w:hAnsi="Source Sans Pro" w:cs="Source Sans Pro"/>
          <w:iCs/>
          <w:noProof/>
          <w:position w:val="-289"/>
          <w:sz w:val="22"/>
          <w:szCs w:val="22"/>
        </w:rPr>
        <w:drawing>
          <wp:inline distT="0" distB="0" distL="0" distR="0" wp14:anchorId="0BDA84AD" wp14:editId="59209B11">
            <wp:extent cx="2791460" cy="3602355"/>
            <wp:effectExtent l="0" t="0" r="8890" b="0"/>
            <wp:docPr id="3" name="Picture 3"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793114" w:rsidRPr="002E1D70" w:rsidRDefault="00793114">
      <w:pPr>
        <w:rPr>
          <w:rFonts w:ascii="Source Sans Pro" w:hAnsi="Source Sans Pro" w:cs="Source Sans Pro"/>
          <w:iCs/>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rsidP="0018109F">
      <w:pPr>
        <w:spacing w:line="276" w:lineRule="auto"/>
        <w:jc w:val="both"/>
        <w:rPr>
          <w:rFonts w:ascii="Source Sans Pro" w:hAnsi="Source Sans Pro" w:cs="Source Sans Pro"/>
          <w:sz w:val="22"/>
          <w:szCs w:val="22"/>
        </w:rPr>
      </w:pPr>
    </w:p>
    <w:p w:rsidR="00793114"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18109F" w:rsidRDefault="0018109F" w:rsidP="0018109F">
      <w:pPr>
        <w:spacing w:line="276" w:lineRule="auto"/>
        <w:jc w:val="both"/>
        <w:rPr>
          <w:rFonts w:ascii="Source Sans Pro" w:hAnsi="Source Sans Pro" w:cs="Source Sans Pro"/>
          <w:sz w:val="22"/>
          <w:szCs w:val="22"/>
        </w:rPr>
      </w:pPr>
    </w:p>
    <w:p w:rsidR="0018109F" w:rsidRDefault="0018109F" w:rsidP="0018109F">
      <w:pPr>
        <w:spacing w:line="276" w:lineRule="auto"/>
        <w:jc w:val="both"/>
        <w:rPr>
          <w:rFonts w:ascii="Source Sans Pro" w:hAnsi="Source Sans Pro" w:cs="Source Sans Pro"/>
          <w:sz w:val="22"/>
          <w:szCs w:val="22"/>
        </w:rPr>
      </w:pPr>
      <w:r>
        <w:rPr>
          <w:rFonts w:ascii="Source Sans Pro" w:hAnsi="Source Sans Pro" w:cs="Source Sans Pro"/>
          <w:sz w:val="22"/>
          <w:szCs w:val="22"/>
        </w:rPr>
        <w:t>In order to test the connection to the SMTP server, using the user and password, you can send a test e-mail, using the button `Test` in the applet.</w:t>
      </w:r>
    </w:p>
    <w:p w:rsidR="0018109F" w:rsidRPr="00632A6B" w:rsidRDefault="0018109F" w:rsidP="0018109F">
      <w:pPr>
        <w:spacing w:line="276" w:lineRule="auto"/>
        <w:jc w:val="both"/>
        <w:rPr>
          <w:rFonts w:ascii="Source Sans Pro" w:hAnsi="Source Sans Pro" w:cs="Source Sans Pro"/>
          <w:sz w:val="22"/>
          <w:szCs w:val="22"/>
        </w:rPr>
      </w:pP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Both the subject and the message, can contain </w:t>
      </w:r>
      <w:r w:rsidR="00D559D3">
        <w:rPr>
          <w:rFonts w:ascii="Source Sans Pro" w:hAnsi="Source Sans Pro" w:cs="Source Sans Pro"/>
          <w:sz w:val="22"/>
          <w:szCs w:val="22"/>
        </w:rPr>
        <w:t>insert fields</w:t>
      </w:r>
      <w:r w:rsidRPr="00632A6B">
        <w:rPr>
          <w:rFonts w:ascii="Source Sans Pro" w:hAnsi="Source Sans Pro" w:cs="Source Sans Pro"/>
          <w:sz w:val="22"/>
          <w:szCs w:val="22"/>
        </w:rPr>
        <w:t xml:space="preserve"> from `DB.xml`, </w:t>
      </w:r>
      <w:r w:rsidR="009F41D9">
        <w:rPr>
          <w:rFonts w:ascii="Source Sans Pro" w:hAnsi="Source Sans Pro" w:cs="Source Sans Pro"/>
          <w:sz w:val="22"/>
          <w:szCs w:val="22"/>
        </w:rPr>
        <w:t xml:space="preserve">from </w:t>
      </w:r>
      <w:r w:rsidRPr="00632A6B">
        <w:rPr>
          <w:rFonts w:ascii="Source Sans Pro" w:hAnsi="Source Sans Pro" w:cs="Source Sans Pro"/>
          <w:sz w:val="22"/>
          <w:szCs w:val="22"/>
        </w:rPr>
        <w:t>`</w:t>
      </w:r>
      <w:r w:rsidR="009F41D9" w:rsidRPr="009F41D9">
        <w:rPr>
          <w:rFonts w:ascii="Source Sans Pro" w:hAnsi="Source Sans Pro" w:cs="Source Sans Pro"/>
          <w:i/>
          <w:sz w:val="22"/>
          <w:szCs w:val="22"/>
        </w:rPr>
        <w:t>&lt;</w:t>
      </w:r>
      <w:proofErr w:type="spellStart"/>
      <w:r w:rsidR="009F41D9" w:rsidRPr="009F41D9">
        <w:rPr>
          <w:rFonts w:ascii="Source Sans Pro" w:hAnsi="Source Sans Pro" w:cs="Source Sans Pro"/>
          <w:i/>
          <w:sz w:val="22"/>
          <w:szCs w:val="22"/>
        </w:rPr>
        <w:t>insert_section</w:t>
      </w:r>
      <w:proofErr w:type="spellEnd"/>
      <w:r w:rsidR="009F41D9" w:rsidRPr="009F41D9">
        <w:rPr>
          <w:rFonts w:ascii="Source Sans Pro" w:hAnsi="Source Sans Pro" w:cs="Source Sans Pro"/>
          <w:i/>
          <w:sz w:val="22"/>
          <w:szCs w:val="22"/>
        </w:rPr>
        <w:t>&gt;</w:t>
      </w:r>
      <w:r w:rsidRPr="00632A6B">
        <w:rPr>
          <w:rFonts w:ascii="Source Sans Pro" w:hAnsi="Source Sans Pro" w:cs="Source Sans Pro"/>
          <w:sz w:val="22"/>
          <w:szCs w:val="22"/>
        </w:rPr>
        <w:t>`</w:t>
      </w:r>
      <w:r w:rsidR="00D559D3">
        <w:rPr>
          <w:rFonts w:ascii="Source Sans Pro" w:hAnsi="Source Sans Pro" w:cs="Source Sans Pro"/>
          <w:sz w:val="22"/>
          <w:szCs w:val="22"/>
        </w:rPr>
        <w:t xml:space="preserve"> tag</w:t>
      </w:r>
      <w:r w:rsidRPr="00632A6B">
        <w:rPr>
          <w:rFonts w:ascii="Source Sans Pro" w:hAnsi="Source Sans Pro" w:cs="Source Sans Pro"/>
          <w:sz w:val="22"/>
          <w:szCs w:val="22"/>
        </w:rPr>
        <w:t>.</w:t>
      </w: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proofErr w:type="spellStart"/>
      <w:r w:rsidRPr="00632A6B">
        <w:rPr>
          <w:rFonts w:ascii="Source Sans Pro" w:hAnsi="Source Sans Pro" w:cs="Source Sans Pro"/>
          <w:i/>
          <w:iCs/>
          <w:sz w:val="22"/>
          <w:szCs w:val="22"/>
        </w:rPr>
        <w:t>release_id</w:t>
      </w:r>
      <w:proofErr w:type="spellEnd"/>
      <w:r w:rsidRPr="00632A6B">
        <w:rPr>
          <w:rFonts w:ascii="Source Sans Pro" w:hAnsi="Source Sans Pro" w:cs="Source Sans Pro"/>
          <w:sz w:val="22"/>
          <w:szCs w:val="22"/>
        </w:rPr>
        <w:t>`, `</w:t>
      </w:r>
      <w:proofErr w:type="spellStart"/>
      <w:r w:rsidRPr="00632A6B">
        <w:rPr>
          <w:rFonts w:ascii="Source Sans Pro" w:hAnsi="Source Sans Pro" w:cs="Source Sans Pro"/>
          <w:i/>
          <w:iCs/>
          <w:sz w:val="22"/>
          <w:szCs w:val="22"/>
        </w:rPr>
        <w:t>build_id</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.3 - Configure the database</w:t>
      </w:r>
    </w:p>
    <w:p w:rsidR="00793114" w:rsidRPr="00632A6B" w:rsidRDefault="00793114" w:rsidP="00A80A91">
      <w:pP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3B75084F" wp14:editId="13CC8C54">
            <wp:extent cx="5635191" cy="2743200"/>
            <wp:effectExtent l="0" t="0" r="3810" b="0"/>
            <wp:docPr id="32" name="Picture 32" descr="C:\Users\Cro\Desktop\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db1.png"/>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35191"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9302CE3" wp14:editId="3836C70C">
            <wp:extent cx="5641279" cy="2743200"/>
            <wp:effectExtent l="0" t="0" r="0" b="0"/>
            <wp:docPr id="37" name="Picture 37" descr="C:\Users\Cro\Desktop\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db2.png"/>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793114" w:rsidRPr="00632A6B"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87EF53F" wp14:editId="29933C38">
            <wp:extent cx="5641279" cy="2743200"/>
            <wp:effectExtent l="0" t="0" r="0" b="0"/>
            <wp:docPr id="38" name="Picture 38" descr="C:\Users\Cro\Desktop\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db3.png"/>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All the database information is stored in `</w:t>
      </w:r>
      <w:r w:rsidRPr="008D54D4">
        <w:rPr>
          <w:rFonts w:ascii="Source Sans Pro" w:hAnsi="Source Sans Pro" w:cs="Source Sans Pro"/>
          <w:i/>
          <w:sz w:val="22"/>
          <w:szCs w:val="22"/>
        </w:rPr>
        <w:t>DB.xml</w:t>
      </w:r>
      <w:r w:rsidRPr="00632A6B">
        <w:rPr>
          <w:rFonts w:ascii="Source Sans Pro" w:hAnsi="Source Sans Pro" w:cs="Source Sans Pro"/>
          <w:sz w:val="22"/>
          <w:szCs w:val="22"/>
        </w:rPr>
        <w:t xml:space="preserve">`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w:t>
      </w:r>
      <w:r w:rsidR="008B10ED">
        <w:rPr>
          <w:rFonts w:ascii="Source Sans Pro" w:hAnsi="Source Sans Pro" w:cs="Source Sans Pro"/>
          <w:sz w:val="22"/>
          <w:szCs w:val="22"/>
        </w:rPr>
        <w:t xml:space="preserve">logs, </w:t>
      </w:r>
      <w:r w:rsidRPr="00632A6B">
        <w:rPr>
          <w:rFonts w:ascii="Source Sans Pro" w:hAnsi="Source Sans Pro" w:cs="Source Sans Pro"/>
          <w:sz w:val="22"/>
          <w:szCs w:val="22"/>
        </w:rPr>
        <w:t>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00535903">
        <w:rPr>
          <w:rFonts w:ascii="Source Sans Pro" w:hAnsi="Source Sans Pro" w:cs="Source Sans Pro"/>
          <w:sz w:val="22"/>
          <w:szCs w:val="22"/>
        </w:rPr>
        <w:t>: there are 4</w:t>
      </w:r>
      <w:r w:rsidRPr="00632A6B">
        <w:rPr>
          <w:rFonts w:ascii="Source Sans Pro" w:hAnsi="Source Sans Pro" w:cs="Source Sans Pro"/>
          <w:sz w:val="22"/>
          <w:szCs w:val="22"/>
        </w:rPr>
        <w:t xml:space="preserve"> types of fields: </w:t>
      </w:r>
      <w:r w:rsidRPr="00632A6B">
        <w:rPr>
          <w:rFonts w:ascii="Source Sans Pro" w:hAnsi="Source Sans Pro" w:cs="Source Sans Pro"/>
          <w:color w:val="800000"/>
          <w:sz w:val="22"/>
          <w:szCs w:val="22"/>
        </w:rPr>
        <w:t>UserSelect</w:t>
      </w:r>
      <w:r w:rsidRPr="00632A6B">
        <w:rPr>
          <w:rFonts w:ascii="Source Sans Pro" w:hAnsi="Source Sans Pro" w:cs="Source Sans Pro"/>
          <w:sz w:val="22"/>
          <w:szCs w:val="22"/>
        </w:rPr>
        <w:t xml:space="preserve">, </w:t>
      </w:r>
      <w:r w:rsidRPr="00632A6B">
        <w:rPr>
          <w:rFonts w:ascii="Source Sans Pro" w:hAnsi="Source Sans Pro" w:cs="Source Sans Pro"/>
          <w:color w:val="800000"/>
          <w:sz w:val="22"/>
          <w:szCs w:val="22"/>
        </w:rPr>
        <w:t>DbSelect</w:t>
      </w:r>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DbSelect will </w:t>
      </w:r>
      <w:r w:rsidR="001029CF">
        <w:rPr>
          <w:rFonts w:ascii="Source Sans Pro" w:hAnsi="Source Sans Pro" w:cs="Source Sans Pro"/>
          <w:sz w:val="22"/>
          <w:szCs w:val="22"/>
        </w:rPr>
        <w:t>never appear</w:t>
      </w:r>
      <w:r w:rsidRPr="00632A6B">
        <w:rPr>
          <w:rFonts w:ascii="Source Sans Pro" w:hAnsi="Source Sans Pro" w:cs="Source Sans Pro"/>
          <w:sz w:val="22"/>
          <w:szCs w:val="22"/>
        </w:rPr>
        <w:t xml:space="preserve"> in the interface)</w:t>
      </w:r>
      <w:r w:rsidR="00535903">
        <w:rPr>
          <w:rFonts w:ascii="Source Sans Pro" w:hAnsi="Source Sans Pro" w:cs="Source Sans Pro"/>
          <w:sz w:val="22"/>
          <w:szCs w:val="22"/>
        </w:rPr>
        <w:t xml:space="preserve">, </w:t>
      </w:r>
      <w:r w:rsidR="00535903" w:rsidRPr="00535903">
        <w:rPr>
          <w:rFonts w:ascii="Source Sans Pro" w:hAnsi="Source Sans Pro" w:cs="Source Sans Pro"/>
          <w:color w:val="800000"/>
          <w:sz w:val="22"/>
          <w:szCs w:val="22"/>
        </w:rPr>
        <w:t>UserScript</w:t>
      </w:r>
      <w:r w:rsidR="00535903">
        <w:rPr>
          <w:rFonts w:ascii="Source Sans Pro" w:hAnsi="Source Sans Pro" w:cs="Source Sans Pro"/>
          <w:sz w:val="22"/>
          <w:szCs w:val="22"/>
        </w:rPr>
        <w:t xml:space="preserve"> (</w:t>
      </w:r>
      <w:r w:rsidR="00BC200A">
        <w:rPr>
          <w:rFonts w:ascii="Source Sans Pro" w:hAnsi="Source Sans Pro" w:cs="Source Sans Pro"/>
          <w:sz w:val="22"/>
          <w:szCs w:val="22"/>
        </w:rPr>
        <w:t xml:space="preserve">when specifying this field, for each Suite defined in the </w:t>
      </w:r>
      <w:r w:rsidR="00BC200A" w:rsidRPr="00BC200A">
        <w:rPr>
          <w:rFonts w:ascii="Source Sans Pro" w:hAnsi="Source Sans Pro" w:cs="Source Sans Pro"/>
          <w:b/>
          <w:sz w:val="22"/>
          <w:szCs w:val="22"/>
        </w:rPr>
        <w:t>Suites tab</w:t>
      </w:r>
      <w:r w:rsidR="00BC200A">
        <w:rPr>
          <w:rFonts w:ascii="Source Sans Pro" w:hAnsi="Source Sans Pro" w:cs="Source Sans Pro"/>
          <w:sz w:val="22"/>
          <w:szCs w:val="22"/>
        </w:rPr>
        <w:t xml:space="preserve">, the user must provide the path to a script that will run for each file that is inserted in the database. This script can be written in any programming language and all the output printed on the screen </w:t>
      </w:r>
      <w:proofErr w:type="spellStart"/>
      <w:r w:rsidR="00BC200A" w:rsidRPr="00BC200A">
        <w:rPr>
          <w:rFonts w:ascii="Source Sans Pro" w:hAnsi="Source Sans Pro" w:cs="Source Sans Pro"/>
          <w:i/>
          <w:color w:val="808080" w:themeColor="background1" w:themeShade="80"/>
          <w:sz w:val="22"/>
          <w:szCs w:val="22"/>
        </w:rPr>
        <w:t>stdout</w:t>
      </w:r>
      <w:proofErr w:type="spellEnd"/>
      <w:r w:rsidR="00BC200A" w:rsidRPr="00BC200A">
        <w:rPr>
          <w:rFonts w:ascii="Source Sans Pro" w:hAnsi="Source Sans Pro" w:cs="Source Sans Pro"/>
          <w:color w:val="808080" w:themeColor="background1" w:themeShade="80"/>
          <w:sz w:val="22"/>
          <w:szCs w:val="22"/>
        </w:rPr>
        <w:t xml:space="preserve"> </w:t>
      </w:r>
      <w:r w:rsidR="00BC200A">
        <w:rPr>
          <w:rFonts w:ascii="Source Sans Pro" w:hAnsi="Source Sans Pro" w:cs="Source Sans Pro"/>
          <w:sz w:val="22"/>
          <w:szCs w:val="22"/>
        </w:rPr>
        <w:t xml:space="preserve">will </w:t>
      </w:r>
      <w:r w:rsidR="00061C9A">
        <w:rPr>
          <w:rFonts w:ascii="Source Sans Pro" w:hAnsi="Source Sans Pro" w:cs="Source Sans Pro"/>
          <w:sz w:val="22"/>
          <w:szCs w:val="22"/>
        </w:rPr>
        <w:t>captured and written</w:t>
      </w:r>
      <w:r w:rsidR="00BC200A">
        <w:rPr>
          <w:rFonts w:ascii="Source Sans Pro" w:hAnsi="Source Sans Pro" w:cs="Source Sans Pro"/>
          <w:sz w:val="22"/>
          <w:szCs w:val="22"/>
        </w:rPr>
        <w:t xml:space="preserve"> in the database</w:t>
      </w:r>
      <w:r w:rsidR="00535903">
        <w:rPr>
          <w:rFonts w:ascii="Source Sans Pro" w:hAnsi="Source Sans Pro" w:cs="Source Sans Pro"/>
          <w:sz w:val="22"/>
          <w:szCs w:val="22"/>
        </w:rPr>
        <w:t>)</w:t>
      </w:r>
      <w:r w:rsidRPr="00632A6B">
        <w:rPr>
          <w:rFonts w:ascii="Source Sans Pro" w:hAnsi="Source Sans Pro" w:cs="Source Sans Pro"/>
          <w:sz w:val="22"/>
          <w:szCs w:val="22"/>
        </w:rPr>
        <w:t xml:space="preserve"> and </w:t>
      </w:r>
      <w:r w:rsidRPr="00632A6B">
        <w:rPr>
          <w:rFonts w:ascii="Source Sans Pro" w:hAnsi="Source Sans Pro" w:cs="Source Sans Pro"/>
          <w:color w:val="800000"/>
          <w:sz w:val="22"/>
          <w:szCs w:val="22"/>
        </w:rPr>
        <w:t>UserText</w:t>
      </w:r>
      <w:r w:rsidRPr="00632A6B">
        <w:rPr>
          <w:rFonts w:ascii="Source Sans Pro" w:hAnsi="Source Sans Pro" w:cs="Source Sans Pro"/>
          <w:sz w:val="22"/>
          <w:szCs w:val="22"/>
        </w:rPr>
        <w:t xml:space="preserve"> (free text, can </w:t>
      </w:r>
      <w:r w:rsidR="00F94C0E">
        <w:rPr>
          <w:rFonts w:ascii="Source Sans Pro" w:hAnsi="Source Sans Pro" w:cs="Source Sans Pro"/>
          <w:sz w:val="22"/>
          <w:szCs w:val="22"/>
        </w:rPr>
        <w:t>be any text</w:t>
      </w:r>
      <w:r w:rsidRPr="00632A6B">
        <w:rPr>
          <w:rFonts w:ascii="Source Sans Pro" w:hAnsi="Source Sans Pro" w:cs="Source Sans Pro"/>
          <w:sz w:val="22"/>
          <w:szCs w:val="22"/>
        </w:rPr>
        <w:t>);</w:t>
      </w:r>
      <w:bookmarkStart w:id="9" w:name="_GoBack"/>
      <w:bookmarkEnd w:id="9"/>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SQLQuery</w:t>
      </w:r>
      <w:proofErr w:type="spellEnd"/>
      <w:r w:rsidRPr="00632A6B">
        <w:rPr>
          <w:rFonts w:ascii="Source Sans Pro" w:hAnsi="Source Sans Pro" w:cs="Source Sans Pro"/>
          <w:sz w:val="22"/>
          <w:szCs w:val="22"/>
        </w:rPr>
        <w:t>: this is required</w:t>
      </w:r>
      <w:r w:rsidR="0020355E">
        <w:rPr>
          <w:rFonts w:ascii="Source Sans Pro" w:hAnsi="Source Sans Pro" w:cs="Source Sans Pro"/>
          <w:sz w:val="22"/>
          <w:szCs w:val="22"/>
        </w:rPr>
        <w:t xml:space="preserve"> only</w:t>
      </w:r>
      <w:r w:rsidRPr="00632A6B">
        <w:rPr>
          <w:rFonts w:ascii="Source Sans Pro" w:hAnsi="Source Sans Pro" w:cs="Source Sans Pro"/>
          <w:sz w:val="22"/>
          <w:szCs w:val="22"/>
        </w:rPr>
        <w:t xml:space="preserve"> for </w:t>
      </w:r>
      <w:r w:rsidRPr="0020355E">
        <w:rPr>
          <w:rFonts w:ascii="Source Sans Pro" w:hAnsi="Source Sans Pro" w:cs="Source Sans Pro"/>
          <w:i/>
          <w:sz w:val="22"/>
          <w:szCs w:val="22"/>
        </w:rPr>
        <w:t>UserSelect</w:t>
      </w:r>
      <w:r w:rsidRPr="00632A6B">
        <w:rPr>
          <w:rFonts w:ascii="Source Sans Pro" w:hAnsi="Source Sans Pro" w:cs="Source Sans Pro"/>
          <w:sz w:val="22"/>
          <w:szCs w:val="22"/>
        </w:rPr>
        <w:t xml:space="preserve"> and </w:t>
      </w:r>
      <w:r w:rsidRPr="0020355E">
        <w:rPr>
          <w:rFonts w:ascii="Source Sans Pro" w:hAnsi="Source Sans Pro" w:cs="Source Sans Pro"/>
          <w:i/>
          <w:sz w:val="22"/>
          <w:szCs w:val="22"/>
        </w:rPr>
        <w:t>DbSelect</w:t>
      </w:r>
      <w:r w:rsidRPr="00632A6B">
        <w:rPr>
          <w:rFonts w:ascii="Source Sans Pro" w:hAnsi="Source Sans Pro" w:cs="Source Sans Pro"/>
          <w:sz w:val="22"/>
          <w:szCs w:val="22"/>
        </w:rPr>
        <w:t xml:space="preserve">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xml:space="preserve">: by using SELECT DISTINCT id, name FROM …) and should select 2 columns. The first column will be the </w:t>
      </w:r>
      <w:r w:rsidRPr="0020355E">
        <w:rPr>
          <w:rFonts w:ascii="Source Sans Pro" w:hAnsi="Source Sans Pro" w:cs="Source Sans Pro"/>
          <w:b/>
          <w:sz w:val="22"/>
          <w:szCs w:val="22"/>
        </w:rPr>
        <w:t>ID</w:t>
      </w:r>
      <w:r w:rsidRPr="00632A6B">
        <w:rPr>
          <w:rFonts w:ascii="Source Sans Pro" w:hAnsi="Source Sans Pro" w:cs="Source Sans Pro"/>
          <w:sz w:val="22"/>
          <w:szCs w:val="22"/>
        </w:rPr>
        <w:t xml:space="preserve"> and second will be the </w:t>
      </w:r>
      <w:r w:rsidRPr="0020355E">
        <w:rPr>
          <w:rFonts w:ascii="Source Sans Pro" w:hAnsi="Source Sans Pro" w:cs="Source Sans Pro"/>
          <w:b/>
          <w:sz w:val="22"/>
          <w:szCs w:val="22"/>
        </w:rPr>
        <w:t>description</w:t>
      </w:r>
      <w:r w:rsidRPr="00632A6B">
        <w:rPr>
          <w:rFonts w:ascii="Source Sans Pro" w:hAnsi="Source Sans Pro" w:cs="Source Sans Pro"/>
          <w:sz w:val="22"/>
          <w:szCs w:val="22"/>
        </w:rPr>
        <w:t xml:space="preserve"> of the respective ID;</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GUIDefined</w:t>
      </w:r>
      <w:proofErr w:type="spellEnd"/>
      <w:r w:rsidRPr="00632A6B">
        <w:rPr>
          <w:rFonts w:ascii="Source Sans Pro" w:hAnsi="Source Sans Pro" w:cs="Source Sans Pro"/>
          <w:sz w:val="22"/>
          <w:szCs w:val="22"/>
        </w:rPr>
        <w:t>: if a field is not GUI defined, it will</w:t>
      </w:r>
      <w:r w:rsidR="0094208A">
        <w:rPr>
          <w:rFonts w:ascii="Source Sans Pro" w:hAnsi="Source Sans Pro" w:cs="Source Sans Pro"/>
          <w:sz w:val="22"/>
          <w:szCs w:val="22"/>
        </w:rPr>
        <w:t xml:space="preserve"> not</w:t>
      </w:r>
      <w:r w:rsidRPr="00632A6B">
        <w:rPr>
          <w:rFonts w:ascii="Source Sans Pro" w:hAnsi="Source Sans Pro" w:cs="Source Sans Pro"/>
          <w:sz w:val="22"/>
          <w:szCs w:val="22"/>
        </w:rPr>
        <w:t xml:space="preserve"> </w:t>
      </w:r>
      <w:r w:rsidR="001029CF">
        <w:rPr>
          <w:rFonts w:ascii="Source Sans Pro" w:hAnsi="Source Sans Pro" w:cs="Source Sans Pro"/>
          <w:sz w:val="22"/>
          <w:szCs w:val="22"/>
        </w:rPr>
        <w:t xml:space="preserve">appear </w:t>
      </w:r>
      <w:r w:rsidRPr="00632A6B">
        <w:rPr>
          <w:rFonts w:ascii="Source Sans Pro" w:hAnsi="Source Sans Pro" w:cs="Source Sans Pro"/>
          <w:sz w:val="22"/>
          <w:szCs w:val="22"/>
        </w:rPr>
        <w:t xml:space="preserve">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r w:rsidR="001029CF">
        <w:rPr>
          <w:rFonts w:ascii="Source Sans Pro" w:hAnsi="Source Sans Pro" w:cs="Source Sans Pro"/>
          <w:sz w:val="22"/>
          <w:szCs w:val="22"/>
        </w:rPr>
        <w:t>. DbSelect fields are never visible in the interface</w:t>
      </w:r>
      <w:r w:rsidRPr="00632A6B">
        <w:rPr>
          <w:rFonts w:ascii="Source Sans Pro" w:hAnsi="Source Sans Pro" w:cs="Source Sans Pro"/>
          <w:sz w:val="22"/>
          <w:szCs w:val="22"/>
        </w:rPr>
        <w:t>;</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w:t>
      </w:r>
      <w:r w:rsidR="00E33BBE">
        <w:rPr>
          <w:rFonts w:ascii="Source Sans Pro" w:hAnsi="Source Sans Pro" w:cs="Source Sans Pro"/>
          <w:sz w:val="22"/>
          <w:szCs w:val="22"/>
        </w:rPr>
        <w:t>start the execution of the project</w:t>
      </w:r>
      <w:r w:rsidR="001029CF">
        <w:rPr>
          <w:rFonts w:ascii="Source Sans Pro" w:hAnsi="Source Sans Pro" w:cs="Source Sans Pro"/>
          <w:sz w:val="22"/>
          <w:szCs w:val="22"/>
        </w:rPr>
        <w:t xml:space="preserve">. Mandatory fields must be </w:t>
      </w:r>
      <w:proofErr w:type="spellStart"/>
      <w:r w:rsidR="001029CF">
        <w:rPr>
          <w:rFonts w:ascii="Source Sans Pro" w:hAnsi="Source Sans Pro" w:cs="Source Sans Pro"/>
          <w:sz w:val="22"/>
          <w:szCs w:val="22"/>
        </w:rPr>
        <w:t>GuiDefined</w:t>
      </w:r>
      <w:proofErr w:type="spellEnd"/>
      <w:r w:rsidRPr="00632A6B">
        <w:rPr>
          <w:rFonts w:ascii="Source Sans Pro" w:hAnsi="Source Sans Pro" w:cs="Source Sans Pro"/>
          <w:sz w:val="22"/>
          <w:szCs w:val="22"/>
        </w:rPr>
        <w:t>;</w:t>
      </w:r>
    </w:p>
    <w:p w:rsidR="00793114" w:rsidRPr="00632A6B" w:rsidRDefault="00E370F8" w:rsidP="001029CF">
      <w:pPr>
        <w:numPr>
          <w:ilvl w:val="0"/>
          <w:numId w:val="20"/>
        </w:numPr>
        <w:spacing w:line="276" w:lineRule="auto"/>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a short text that describes the field</w:t>
      </w:r>
      <w:r w:rsidR="001029CF">
        <w:rPr>
          <w:rFonts w:ascii="Source Sans Pro" w:hAnsi="Source Sans Pro" w:cs="Source Sans Pro"/>
          <w:sz w:val="22"/>
          <w:szCs w:val="22"/>
        </w:rPr>
        <w:t xml:space="preserve"> and will appear </w:t>
      </w:r>
      <w:r w:rsidRPr="00632A6B">
        <w:rPr>
          <w:rFonts w:ascii="Source Sans Pro" w:hAnsi="Source Sans Pro" w:cs="Source Sans Pro"/>
          <w:sz w:val="22"/>
          <w:szCs w:val="22"/>
        </w:rPr>
        <w:t xml:space="preserve">in the interface; </w:t>
      </w:r>
      <w:r w:rsidR="009E19A0">
        <w:rPr>
          <w:rFonts w:ascii="Source Sans Pro" w:hAnsi="Source Sans Pro" w:cs="Source Sans Pro"/>
          <w:sz w:val="22"/>
          <w:szCs w:val="22"/>
        </w:rPr>
        <w:t>labels are</w:t>
      </w:r>
      <w:r w:rsidRPr="00632A6B">
        <w:rPr>
          <w:rFonts w:ascii="Source Sans Pro" w:hAnsi="Source Sans Pro" w:cs="Source Sans Pro"/>
          <w:sz w:val="22"/>
          <w:szCs w:val="22"/>
        </w:rPr>
        <w:t xml:space="preserve"> not necessary for DbSelect fields, because they are not visible in the interface.</w:t>
      </w:r>
    </w:p>
    <w:p w:rsidR="00E83875" w:rsidRDefault="00E83875">
      <w:pPr>
        <w:widowControl/>
        <w:suppressAutoHyphens w:val="0"/>
        <w:rPr>
          <w:rFonts w:ascii="Source Sans Pro" w:hAnsi="Source Sans Pro" w:cs="Source Sans Pro"/>
          <w:i/>
          <w:iCs/>
          <w:sz w:val="22"/>
          <w:szCs w:val="22"/>
        </w:rPr>
      </w:pP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434470" w:rsidRPr="001A0FE1"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w:t>
      </w:r>
      <w:r w:rsidR="001A0FE1">
        <w:rPr>
          <w:rFonts w:ascii="Source Sans Pro" w:hAnsi="Source Sans Pro" w:cs="Source Sans Pro"/>
          <w:b/>
          <w:bCs/>
          <w:color w:val="800000"/>
          <w:sz w:val="22"/>
          <w:szCs w:val="22"/>
        </w:rPr>
        <w:t>user</w:t>
      </w:r>
      <w:proofErr w:type="spellEnd"/>
      <w:r w:rsidRPr="00434470">
        <w:rPr>
          <w:rFonts w:ascii="Source Sans Pro" w:hAnsi="Source Sans Pro" w:cs="Source Sans Pro"/>
          <w:sz w:val="22"/>
          <w:szCs w:val="22"/>
        </w:rPr>
        <w:t xml:space="preserve"> = the </w:t>
      </w:r>
      <w:r w:rsidR="001A0FE1">
        <w:rPr>
          <w:rFonts w:ascii="Source Sans Pro" w:hAnsi="Source Sans Pro" w:cs="Source Sans Pro"/>
          <w:sz w:val="22"/>
          <w:szCs w:val="22"/>
        </w:rPr>
        <w:t>name of the user that ran the tests</w:t>
      </w:r>
      <w:r w:rsidRPr="00434470">
        <w:rPr>
          <w:rFonts w:ascii="Source Sans Pro" w:hAnsi="Source Sans Pro" w:cs="Source Sans Pro"/>
          <w:sz w:val="22"/>
          <w:szCs w:val="22"/>
        </w:rPr>
        <w:t>;</w:t>
      </w:r>
    </w:p>
    <w:p w:rsidR="001A0FE1" w:rsidRPr="001A0FE1" w:rsidRDefault="001A0FE1" w:rsidP="001A0FE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twister_ce_os</w:t>
      </w:r>
      <w:proofErr w:type="spellEnd"/>
      <w:r w:rsidRPr="00434470">
        <w:rPr>
          <w:rFonts w:ascii="Source Sans Pro" w:hAnsi="Source Sans Pro" w:cs="Source Sans Pro"/>
          <w:sz w:val="22"/>
          <w:szCs w:val="22"/>
        </w:rPr>
        <w:t xml:space="preserve"> = the operating system of the computer where Central Engine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twister_ep_os</w:t>
      </w:r>
      <w:proofErr w:type="spellEnd"/>
      <w:r w:rsidRPr="00434470">
        <w:rPr>
          <w:rFonts w:ascii="Source Sans Pro" w:hAnsi="Source Sans Pro" w:cs="Source Sans Pro"/>
          <w:sz w:val="22"/>
          <w:szCs w:val="22"/>
        </w:rPr>
        <w:t xml:space="preserve"> = the operating system of the computer where Execution Process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twister_ce_ip</w:t>
      </w:r>
      <w:proofErr w:type="spellEnd"/>
      <w:r w:rsidRPr="00434470">
        <w:rPr>
          <w:rFonts w:ascii="Source Sans Pro" w:hAnsi="Source Sans Pro" w:cs="Source Sans Pro"/>
          <w:sz w:val="22"/>
          <w:szCs w:val="22"/>
        </w:rPr>
        <w:t xml:space="preserve"> = the IP of the Central Engine;</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twister_ce_hostname</w:t>
      </w:r>
      <w:proofErr w:type="spellEnd"/>
      <w:r w:rsidRPr="00434470">
        <w:rPr>
          <w:rFonts w:ascii="Source Sans Pro" w:hAnsi="Source Sans Pro" w:cs="Source Sans Pro"/>
          <w:sz w:val="22"/>
          <w:szCs w:val="22"/>
        </w:rPr>
        <w:t xml:space="preserve"> = the host name of the Central Engine;</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twister_ep_ip</w:t>
      </w:r>
      <w:proofErr w:type="spellEnd"/>
      <w:r w:rsidRPr="00434470">
        <w:rPr>
          <w:rFonts w:ascii="Source Sans Pro" w:hAnsi="Source Sans Pro" w:cs="Source Sans Pro"/>
          <w:sz w:val="22"/>
          <w:szCs w:val="22"/>
        </w:rPr>
        <w:t xml:space="preserve"> = the IP of the Execution Process;</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twister_ep_hostname</w:t>
      </w:r>
      <w:proofErr w:type="spellEnd"/>
      <w:r w:rsidRPr="00434470">
        <w:rPr>
          <w:rFonts w:ascii="Source Sans Pro" w:hAnsi="Source Sans Pro" w:cs="Source Sans Pro"/>
          <w:sz w:val="22"/>
          <w:szCs w:val="22"/>
        </w:rPr>
        <w:t xml:space="preserve"> = the host name of the Execution Process;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twister_ep_name</w:t>
      </w:r>
      <w:proofErr w:type="spellEnd"/>
      <w:r w:rsidRPr="00434470">
        <w:rPr>
          <w:rFonts w:ascii="Source Sans Pro" w:hAnsi="Source Sans Pro" w:cs="Source Sans Pro"/>
          <w:sz w:val="22"/>
          <w:szCs w:val="22"/>
        </w:rPr>
        <w:t xml:space="preserve"> = EP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twister_rf_fname</w:t>
      </w:r>
      <w:proofErr w:type="spellEnd"/>
      <w:r w:rsidRPr="00434470">
        <w:rPr>
          <w:rFonts w:ascii="Source Sans Pro" w:hAnsi="Source Sans Pro" w:cs="Source Sans Pro"/>
          <w:bCs/>
          <w:sz w:val="22"/>
          <w:szCs w:val="22"/>
        </w:rPr>
        <w:t xml:space="preserve"> = the path to Twister resources file (default is `</w:t>
      </w:r>
      <w:proofErr w:type="spellStart"/>
      <w:r w:rsidRPr="00434470">
        <w:rPr>
          <w:rFonts w:ascii="Source Sans Pro" w:hAnsi="Source Sans Pro" w:cs="Source Sans Pro"/>
          <w:bCs/>
          <w:sz w:val="22"/>
          <w:szCs w:val="22"/>
        </w:rPr>
        <w:t>resources.json</w:t>
      </w:r>
      <w:proofErr w:type="spellEnd"/>
      <w:r w:rsidRPr="00434470">
        <w:rPr>
          <w:rFonts w:ascii="Source Sans Pro" w:hAnsi="Source Sans Pro" w:cs="Source Sans Pro"/>
          <w:bCs/>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twister_pf_fname</w:t>
      </w:r>
      <w:proofErr w:type="spellEnd"/>
      <w:r w:rsidRPr="00434470">
        <w:rPr>
          <w:rFonts w:ascii="Source Sans Pro" w:hAnsi="Source Sans Pro" w:cs="Source Sans Pro"/>
          <w:bCs/>
          <w:sz w:val="22"/>
          <w:szCs w:val="22"/>
        </w:rPr>
        <w:t xml:space="preserve"> = the path to Twister project file (default is `</w:t>
      </w:r>
      <w:r w:rsidRPr="00702EC1">
        <w:t xml:space="preserve"> </w:t>
      </w:r>
      <w:proofErr w:type="spellStart"/>
      <w:r w:rsidRPr="00434470">
        <w:rPr>
          <w:rFonts w:ascii="Source Sans Pro" w:hAnsi="Source Sans Pro" w:cs="Source Sans Pro"/>
          <w:bCs/>
          <w:sz w:val="22"/>
          <w:szCs w:val="22"/>
        </w:rPr>
        <w:t>project_users.json</w:t>
      </w:r>
      <w:proofErr w:type="spellEnd"/>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Central Engine</w:t>
      </w:r>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Execution Process</w:t>
      </w:r>
      <w:r w:rsidRPr="00434470">
        <w:rPr>
          <w:rFonts w:ascii="Source Sans Pro" w:hAnsi="Source Sans Pro" w:cs="Source Sans Pro"/>
          <w:bCs/>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twister_suite_name</w:t>
      </w:r>
      <w:proofErr w:type="spellEnd"/>
      <w:r w:rsidRPr="00434470">
        <w:rPr>
          <w:rFonts w:ascii="Source Sans Pro" w:hAnsi="Source Sans Pro" w:cs="Source Sans Pro"/>
          <w:sz w:val="22"/>
          <w:szCs w:val="22"/>
        </w:rPr>
        <w:t xml:space="preserve"> = suite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twister_tc_name</w:t>
      </w:r>
      <w:proofErr w:type="spellEnd"/>
      <w:r w:rsidRPr="00434470">
        <w:rPr>
          <w:rFonts w:ascii="Source Sans Pro" w:hAnsi="Source Sans Pro" w:cs="Source Sans Pro"/>
          <w:sz w:val="22"/>
          <w:szCs w:val="22"/>
        </w:rPr>
        <w:t xml:space="preserve"> = the file name of the current test;</w:t>
      </w:r>
    </w:p>
    <w:p w:rsidR="00434470" w:rsidRPr="00434470" w:rsidRDefault="00434470"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twister_tc_full_path</w:t>
      </w:r>
      <w:proofErr w:type="spellEnd"/>
      <w:r w:rsidRPr="00434470">
        <w:rPr>
          <w:rFonts w:ascii="Source Sans Pro" w:hAnsi="Source Sans Pro" w:cs="Source Sans Pro"/>
          <w:sz w:val="22"/>
          <w:szCs w:val="22"/>
        </w:rPr>
        <w:t xml:space="preserve"> = the path + file name of the current test;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twister_tc_title</w:t>
      </w:r>
      <w:proofErr w:type="spellEnd"/>
      <w:r w:rsidRPr="00434470">
        <w:rPr>
          <w:rFonts w:ascii="Source Sans Pro" w:hAnsi="Source Sans Pro" w:cs="Source Sans Pro"/>
          <w:sz w:val="22"/>
          <w:szCs w:val="22"/>
        </w:rPr>
        <w:t xml:space="preserve"> = the title,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twister_tc_description</w:t>
      </w:r>
      <w:proofErr w:type="spellEnd"/>
      <w:r w:rsidRPr="00434470">
        <w:rPr>
          <w:rFonts w:ascii="Source Sans Pro" w:hAnsi="Source Sans Pro" w:cs="Source Sans Pro"/>
          <w:sz w:val="22"/>
          <w:szCs w:val="22"/>
        </w:rPr>
        <w:t xml:space="preserve"> = the description,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twister_tc_status</w:t>
      </w:r>
      <w:proofErr w:type="spellEnd"/>
      <w:r w:rsidRPr="00434470">
        <w:rPr>
          <w:rFonts w:ascii="Source Sans Pro" w:hAnsi="Source Sans Pro" w:cs="Source Sans Pro"/>
          <w:sz w:val="22"/>
          <w:szCs w:val="22"/>
        </w:rPr>
        <w:t xml:space="preserve"> = the final status of the test: pass, fail, skip, abort, </w:t>
      </w:r>
      <w:proofErr w:type="spellStart"/>
      <w:r w:rsidRPr="00434470">
        <w:rPr>
          <w:rFonts w:ascii="Source Sans Pro" w:hAnsi="Source Sans Pro" w:cs="Source Sans Pro"/>
          <w:sz w:val="22"/>
          <w:szCs w:val="22"/>
        </w:rPr>
        <w:t>etc</w:t>
      </w:r>
      <w:proofErr w:type="spellEnd"/>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twister_tc_crash_detected</w:t>
      </w:r>
      <w:proofErr w:type="spellEnd"/>
      <w:r w:rsidRPr="00434470">
        <w:rPr>
          <w:rFonts w:ascii="Source Sans Pro" w:hAnsi="Source Sans Pro" w:cs="Source Sans Pro"/>
          <w:sz w:val="22"/>
          <w:szCs w:val="22"/>
        </w:rPr>
        <w:t xml:space="preserve"> = if the file had a fatal error that prematurely stopped the execution;</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twister_tc_time_elapsed</w:t>
      </w:r>
      <w:proofErr w:type="spellEnd"/>
      <w:r w:rsidRPr="00434470">
        <w:rPr>
          <w:rFonts w:ascii="Source Sans Pro" w:hAnsi="Source Sans Pro" w:cs="Source Sans Pro"/>
          <w:sz w:val="22"/>
          <w:szCs w:val="22"/>
        </w:rPr>
        <w:t xml:space="preserve"> = time elapsed;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twister_tc_date_started</w:t>
      </w:r>
      <w:proofErr w:type="spellEnd"/>
      <w:r w:rsidRPr="00434470">
        <w:rPr>
          <w:rFonts w:ascii="Source Sans Pro" w:hAnsi="Source Sans Pro" w:cs="Source Sans Pro"/>
          <w:sz w:val="22"/>
          <w:szCs w:val="22"/>
        </w:rPr>
        <w:t xml:space="preserve"> = date and time when the running started;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twister_tc_date_finished</w:t>
      </w:r>
      <w:proofErr w:type="spellEnd"/>
      <w:r w:rsidRPr="00434470">
        <w:rPr>
          <w:rFonts w:ascii="Source Sans Pro" w:hAnsi="Source Sans Pro" w:cs="Source Sans Pro"/>
          <w:sz w:val="22"/>
          <w:szCs w:val="22"/>
        </w:rPr>
        <w:t xml:space="preserve"> = date and time when the running finished;</w:t>
      </w:r>
    </w:p>
    <w:p w:rsidR="00793114"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twister_tc_log</w:t>
      </w:r>
      <w:proofErr w:type="spellEnd"/>
      <w:r w:rsidRPr="00434470">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r w:rsidRPr="00632A6B">
        <w:rPr>
          <w:rFonts w:ascii="Source Sans Pro" w:hAnsi="Source Sans Pro" w:cs="Source Sans Pro"/>
          <w:b/>
          <w:bCs/>
          <w:color w:val="800000"/>
          <w:sz w:val="22"/>
          <w:szCs w:val="22"/>
        </w:rPr>
        <w:t>DbSelect</w:t>
      </w:r>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DE0455" w:rsidRDefault="00DE0455">
      <w:pPr>
        <w:rPr>
          <w:rFonts w:ascii="Source Sans Pro" w:hAnsi="Source Sans Pro" w:cs="Source Sans Pro"/>
          <w:sz w:val="22"/>
          <w:szCs w:val="22"/>
        </w:rPr>
      </w:pPr>
    </w:p>
    <w:p w:rsidR="00793114" w:rsidRPr="00632A6B" w:rsidRDefault="00DE0455">
      <w:pPr>
        <w:pageBreakBefore/>
        <w:rPr>
          <w:rFonts w:ascii="Source Sans Pro" w:hAnsi="Source Sans Pro" w:cs="Source Sans Pro"/>
          <w:sz w:val="22"/>
          <w:szCs w:val="22"/>
        </w:rPr>
      </w:pPr>
      <w:r>
        <w:rPr>
          <w:rFonts w:ascii="Source Sans Pro" w:hAnsi="Source Sans Pro" w:cs="Source Sans Pro"/>
          <w:b/>
          <w:i/>
          <w:iCs/>
          <w:sz w:val="22"/>
          <w:szCs w:val="22"/>
        </w:rPr>
        <w:lastRenderedPageBreak/>
        <w:t>E</w:t>
      </w:r>
      <w:r w:rsidR="00E370F8" w:rsidRPr="00FF1AE4">
        <w:rPr>
          <w:rFonts w:ascii="Source Sans Pro" w:hAnsi="Source Sans Pro" w:cs="Source Sans Pro"/>
          <w:b/>
          <w:i/>
          <w:iCs/>
          <w:sz w:val="22"/>
          <w:szCs w:val="22"/>
        </w:rPr>
        <w:t>xamples</w:t>
      </w:r>
      <w:r w:rsidR="00E370F8" w:rsidRPr="00632A6B">
        <w:rPr>
          <w:rFonts w:ascii="Source Sans Pro" w:hAnsi="Source Sans Pro" w:cs="Source Sans Pro"/>
          <w:i/>
          <w:iCs/>
          <w:sz w:val="22"/>
          <w:szCs w:val="22"/>
        </w:rPr>
        <w:t xml:space="preserve"> of database inserts</w:t>
      </w:r>
      <w:r w:rsidR="00E370F8"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r w:rsidR="00E370F8" w:rsidRPr="00A7659A">
        <w:rPr>
          <w:rFonts w:ascii="Source Sans Pro" w:hAnsi="Source Sans Pro" w:cs="Source Sans Pro"/>
          <w:b/>
          <w:sz w:val="22"/>
          <w:szCs w:val="22"/>
        </w:rPr>
        <w:t>DbSelect</w:t>
      </w:r>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r w:rsidRPr="00855F45">
        <w:rPr>
          <w:rFonts w:ascii="Source Sans Pro" w:hAnsi="Source Sans Pro" w:cs="Source Sans Pro"/>
          <w:color w:val="800000"/>
          <w:sz w:val="22"/>
          <w:szCs w:val="22"/>
        </w:rPr>
        <w:t>UserSelect</w:t>
      </w:r>
      <w:r w:rsidRPr="00855F45">
        <w:rPr>
          <w:rFonts w:ascii="Source Sans Pro" w:hAnsi="Source Sans Pro" w:cs="Source Sans Pro"/>
          <w:sz w:val="22"/>
          <w:szCs w:val="22"/>
        </w:rPr>
        <w:t xml:space="preserve"> (where you must define an SQL query) and </w:t>
      </w:r>
      <w:r w:rsidRPr="00855F45">
        <w:rPr>
          <w:rFonts w:ascii="Source Sans Pro" w:hAnsi="Source Sans Pro" w:cs="Source Sans Pro"/>
          <w:color w:val="800000"/>
          <w:sz w:val="22"/>
          <w:szCs w:val="22"/>
        </w:rPr>
        <w:t>UserText</w:t>
      </w:r>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proofErr w:type="spellStart"/>
      <w:r w:rsidRPr="00855F45">
        <w:rPr>
          <w:rFonts w:ascii="Source Sans Pro" w:hAnsi="Source Sans Pro" w:cs="Source Sans Pro"/>
          <w:color w:val="800000"/>
          <w:sz w:val="22"/>
          <w:szCs w:val="22"/>
        </w:rPr>
        <w:t>SQLQuery</w:t>
      </w:r>
      <w:proofErr w:type="spellEnd"/>
      <w:r w:rsidRPr="00855F45">
        <w:rPr>
          <w:rFonts w:ascii="Source Sans Pro" w:hAnsi="Source Sans Pro" w:cs="Source Sans Pro"/>
          <w:sz w:val="22"/>
          <w:szCs w:val="22"/>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rsidP="00A84A96">
      <w:pPr>
        <w:spacing w:line="276" w:lineRule="auto"/>
        <w:rPr>
          <w:rFonts w:ascii="Source Sans Pro" w:hAnsi="Source Sans Pro" w:cs="Source Sans Pro"/>
          <w:sz w:val="22"/>
          <w:szCs w:val="22"/>
        </w:rPr>
      </w:pPr>
    </w:p>
    <w:p w:rsidR="002D79DE" w:rsidRPr="002D79DE" w:rsidRDefault="00E370F8" w:rsidP="00A84A96">
      <w:pPr>
        <w:pStyle w:val="ListParagraph"/>
        <w:numPr>
          <w:ilvl w:val="0"/>
          <w:numId w:val="33"/>
        </w:numPr>
        <w:spacing w:line="276" w:lineRule="auto"/>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A84A96">
      <w:pPr>
        <w:pStyle w:val="ListParagraph"/>
        <w:numPr>
          <w:ilvl w:val="0"/>
          <w:numId w:val="33"/>
        </w:numPr>
        <w:spacing w:line="276" w:lineRule="auto"/>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proofErr w:type="spellStart"/>
      <w:r w:rsidRPr="002D79DE">
        <w:rPr>
          <w:rFonts w:ascii="Source Sans Pro" w:hAnsi="Source Sans Pro" w:cs="Source Sans Pro"/>
          <w:color w:val="800000"/>
          <w:sz w:val="22"/>
          <w:szCs w:val="22"/>
        </w:rPr>
        <w:t>PieChart</w:t>
      </w:r>
      <w:proofErr w:type="spellEnd"/>
      <w:r w:rsidRPr="002D79DE">
        <w:rPr>
          <w:rFonts w:ascii="Source Sans Pro" w:hAnsi="Source Sans Pro" w:cs="Source Sans Pro"/>
          <w:sz w:val="22"/>
          <w:szCs w:val="22"/>
        </w:rPr>
        <w:t xml:space="preserve">, </w:t>
      </w:r>
      <w:proofErr w:type="spellStart"/>
      <w:r w:rsidRPr="002D79DE">
        <w:rPr>
          <w:rFonts w:ascii="Source Sans Pro" w:hAnsi="Source Sans Pro" w:cs="Source Sans Pro"/>
          <w:color w:val="800000"/>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color w:val="800000"/>
          <w:sz w:val="22"/>
          <w:szCs w:val="22"/>
        </w:rPr>
        <w:t>LineChart</w:t>
      </w:r>
      <w:proofErr w:type="spellEnd"/>
      <w:r w:rsidRPr="002D79DE">
        <w:rPr>
          <w:rFonts w:ascii="Source Sans Pro" w:hAnsi="Source Sans Pro" w:cs="Source Sans Pro"/>
          <w:sz w:val="22"/>
          <w:szCs w:val="22"/>
        </w:rPr>
        <w:t xml:space="preserve"> (they show both the chart and the table;  for </w:t>
      </w:r>
      <w:proofErr w:type="spellStart"/>
      <w:r w:rsidRPr="002D79DE">
        <w:rPr>
          <w:rFonts w:ascii="Source Sans Pro" w:hAnsi="Source Sans Pro" w:cs="Source Sans Pro"/>
          <w:sz w:val="22"/>
          <w:szCs w:val="22"/>
        </w:rPr>
        <w:t>PieChart</w:t>
      </w:r>
      <w:proofErr w:type="spellEnd"/>
      <w:r w:rsidRPr="002D79DE">
        <w:rPr>
          <w:rFonts w:ascii="Source Sans Pro" w:hAnsi="Source Sans Pro" w:cs="Source Sans Pro"/>
          <w:sz w:val="22"/>
          <w:szCs w:val="22"/>
        </w:rPr>
        <w:t xml:space="preserve"> report, the SQL query must be defined in such a way that the first column is a string describing the data, and the second column is an integer or float data; </w:t>
      </w:r>
      <w:proofErr w:type="spellStart"/>
      <w:r w:rsidRPr="002D79DE">
        <w:rPr>
          <w:rFonts w:ascii="Source Sans Pro" w:hAnsi="Source Sans Pro" w:cs="Source Sans Pro"/>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sz w:val="22"/>
          <w:szCs w:val="22"/>
        </w:rPr>
        <w:t>LineChart</w:t>
      </w:r>
      <w:proofErr w:type="spellEnd"/>
      <w:r w:rsidRPr="002D79DE">
        <w:rPr>
          <w:rFonts w:ascii="Source Sans Pro" w:hAnsi="Source Sans Pro" w:cs="Source Sans Pro"/>
          <w:sz w:val="22"/>
          <w:szCs w:val="22"/>
        </w:rPr>
        <w:t xml:space="preserve"> must also have the query generate 2 columns, the first is a number and the second is a label or another number);</w:t>
      </w:r>
    </w:p>
    <w:p w:rsidR="00793114" w:rsidRPr="002D79DE" w:rsidRDefault="00E370F8" w:rsidP="00A84A96">
      <w:pPr>
        <w:pStyle w:val="ListParagraph"/>
        <w:numPr>
          <w:ilvl w:val="0"/>
          <w:numId w:val="33"/>
        </w:numPr>
        <w:spacing w:line="276" w:lineRule="auto"/>
        <w:jc w:val="both"/>
        <w:rPr>
          <w:rFonts w:ascii="Source Sans Pro" w:hAnsi="Source Sans Pro" w:cs="Source Sans Pro"/>
          <w:color w:val="800000"/>
          <w:sz w:val="22"/>
          <w:szCs w:val="22"/>
        </w:rPr>
      </w:pPr>
      <w:proofErr w:type="spellStart"/>
      <w:r w:rsidRPr="002D79DE">
        <w:rPr>
          <w:rFonts w:ascii="Source Sans Pro" w:hAnsi="Source Sans Pro" w:cs="Source Sans Pro"/>
          <w:color w:val="800000"/>
          <w:sz w:val="22"/>
          <w:szCs w:val="22"/>
        </w:rPr>
        <w:t>SQLQuery</w:t>
      </w:r>
      <w:proofErr w:type="spellEnd"/>
      <w:r w:rsidRPr="002D79DE">
        <w:rPr>
          <w:rFonts w:ascii="Source Sans Pro" w:hAnsi="Source Sans Pro" w:cs="Source Sans Pro"/>
          <w:sz w:val="22"/>
          <w:szCs w:val="22"/>
        </w:rPr>
        <w:t>: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w:t>
      </w:r>
      <w:r w:rsidR="00E86088">
        <w:rPr>
          <w:rFonts w:ascii="Source Sans Pro" w:hAnsi="Source Sans Pro" w:cs="Source Sans Pro"/>
          <w:sz w:val="22"/>
          <w:szCs w:val="22"/>
        </w:rPr>
        <w:t xml:space="preserve">. Each field name </w:t>
      </w:r>
      <w:r w:rsidR="00E86088" w:rsidRPr="00F24A6A">
        <w:rPr>
          <w:rFonts w:ascii="Source Sans Pro" w:hAnsi="Source Sans Pro" w:cs="Source Sans Pro"/>
          <w:b/>
          <w:sz w:val="22"/>
          <w:szCs w:val="22"/>
        </w:rPr>
        <w:t>must be surrounded by `@`</w:t>
      </w:r>
      <w:r w:rsidRPr="002D79DE">
        <w:rPr>
          <w:rFonts w:ascii="Source Sans Pro" w:hAnsi="Source Sans Pro" w:cs="Source Sans Pro"/>
          <w:sz w:val="22"/>
          <w:szCs w:val="22"/>
        </w:rPr>
        <w:t xml:space="preser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AND suite_name='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Suite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Build, COUNT(status) AS 'Pass Rate (%)' FROM  results_table1  WHERE Build LIKE '</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Release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xml:space="preserv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Release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PhpMyAdmin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.4 - Config the devices (</w:t>
      </w:r>
      <w:proofErr w:type="spellStart"/>
      <w:r w:rsidR="00E370F8" w:rsidRPr="00632A6B">
        <w:rPr>
          <w:rFonts w:ascii="PT Serif" w:hAnsi="PT Serif" w:cs="Source Sans Pro"/>
          <w:b/>
          <w:bCs/>
          <w:sz w:val="28"/>
          <w:szCs w:val="28"/>
          <w:u w:val="single"/>
        </w:rPr>
        <w:t>testbed</w:t>
      </w:r>
      <w:proofErr w:type="spellEnd"/>
      <w:r w:rsidR="00E370F8" w:rsidRPr="00632A6B">
        <w:rPr>
          <w:rFonts w:ascii="PT Serif" w:hAnsi="PT Serif" w:cs="Source Sans Pro"/>
          <w:b/>
          <w:bCs/>
          <w:sz w:val="28"/>
          <w:szCs w:val="28"/>
          <w:u w:val="single"/>
        </w:rPr>
        <w: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9C14FD">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5687060" cy="2431415"/>
            <wp:effectExtent l="0" t="0" r="8890" b="6985"/>
            <wp:docPr id="23" name="Picture 23"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o\Desktop\Untitl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7060" cy="2431415"/>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CB2579"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Resource Allocator server is used to view and edit the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properties.</w:t>
      </w:r>
    </w:p>
    <w:p w:rsidR="00CB2579" w:rsidRPr="00CB2579" w:rsidRDefault="00CB2579" w:rsidP="00071753">
      <w:pPr>
        <w:spacing w:line="276" w:lineRule="auto"/>
        <w:jc w:val="both"/>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b/>
          <w:bCs/>
          <w:color w:val="800000"/>
          <w:sz w:val="22"/>
          <w:szCs w:val="22"/>
        </w:rPr>
        <w:t xml:space="preserve">The </w:t>
      </w:r>
      <w:proofErr w:type="spellStart"/>
      <w:r w:rsidRPr="00632A6B">
        <w:rPr>
          <w:rFonts w:ascii="Source Sans Pro" w:hAnsi="Source Sans Pro" w:cs="Source Sans Pro"/>
          <w:b/>
          <w:bCs/>
          <w:color w:val="800000"/>
          <w:sz w:val="22"/>
          <w:szCs w:val="22"/>
        </w:rPr>
        <w:t>testbed</w:t>
      </w:r>
      <w:proofErr w:type="spellEnd"/>
      <w:r w:rsidRPr="00632A6B">
        <w:rPr>
          <w:rFonts w:ascii="Source Sans Pro" w:hAnsi="Source Sans Pro" w:cs="Source Sans Pro"/>
          <w:b/>
          <w:bCs/>
          <w:color w:val="800000"/>
          <w:sz w:val="22"/>
          <w:szCs w:val="22"/>
        </w:rPr>
        <w:t xml:space="preserve"> is </w:t>
      </w:r>
      <w:r w:rsidRPr="009C14FD">
        <w:rPr>
          <w:rFonts w:ascii="Source Sans Pro" w:hAnsi="Source Sans Pro" w:cs="Source Sans Pro"/>
          <w:b/>
          <w:bCs/>
          <w:color w:val="800000"/>
          <w:sz w:val="22"/>
          <w:szCs w:val="22"/>
          <w:u w:val="single"/>
        </w:rPr>
        <w:t>global</w:t>
      </w:r>
      <w:r w:rsidRPr="00632A6B">
        <w:rPr>
          <w:rFonts w:ascii="Source Sans Pro" w:hAnsi="Source Sans Pro" w:cs="Source Sans Pro"/>
          <w:b/>
          <w:bCs/>
          <w:color w:val="800000"/>
          <w:sz w:val="22"/>
          <w:szCs w:val="22"/>
        </w:rPr>
        <w:t xml:space="preserve"> for all users</w:t>
      </w:r>
      <w:r w:rsidRPr="00632A6B">
        <w:rPr>
          <w:rFonts w:ascii="Source Sans Pro" w:hAnsi="Source Sans Pro" w:cs="Source Sans Pro"/>
          <w:sz w:val="22"/>
          <w:szCs w:val="22"/>
        </w:rPr>
        <w:t>.</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spacing w:line="276" w:lineRule="auto"/>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r w:rsidR="00970D14" w:rsidRPr="00632A6B">
        <w:rPr>
          <w:rFonts w:ascii="Source Sans Pro" w:hAnsi="Source Sans Pro" w:cs="Source Sans Pro"/>
          <w:sz w:val="22"/>
          <w:szCs w:val="22"/>
        </w:rPr>
        <w:t>of</w:t>
      </w:r>
      <w:r w:rsidRPr="00632A6B">
        <w:rPr>
          <w:rFonts w:ascii="Source Sans Pro" w:hAnsi="Source Sans Pro" w:cs="Source Sans Pro"/>
          <w:sz w:val="22"/>
          <w:szCs w:val="22"/>
        </w:rPr>
        <w:t xml:space="preserve"> {</w:t>
      </w:r>
      <w:r w:rsidRPr="008D50C3">
        <w:rPr>
          <w:rFonts w:ascii="Source Sans Pro" w:hAnsi="Source Sans Pro" w:cs="Source Sans Pro"/>
          <w:b/>
          <w:i/>
          <w:iCs/>
          <w:noProof/>
          <w:sz w:val="22"/>
          <w:szCs w:val="22"/>
        </w:rPr>
        <w:t>key</w:t>
      </w:r>
      <w:r w:rsidR="008D50C3">
        <w:rPr>
          <w:rFonts w:ascii="Source Sans Pro" w:hAnsi="Source Sans Pro" w:cs="Source Sans Pro"/>
          <w:b/>
          <w:i/>
          <w:iCs/>
          <w:noProof/>
          <w:sz w:val="22"/>
          <w:szCs w:val="22"/>
        </w:rPr>
        <w:t xml:space="preserve"> </w:t>
      </w:r>
      <w:r w:rsidRPr="00632A6B">
        <w:rPr>
          <w:rFonts w:ascii="Source Sans Pro" w:hAnsi="Source Sans Pro" w:cs="Source Sans Pro"/>
          <w:noProof/>
          <w:sz w:val="22"/>
          <w:szCs w:val="22"/>
        </w:rPr>
        <w:t xml:space="preserve">: </w:t>
      </w:r>
      <w:r w:rsidRPr="008D50C3">
        <w:rPr>
          <w:rFonts w:ascii="Source Sans Pro" w:hAnsi="Source Sans Pro" w:cs="Source Sans Pro"/>
          <w:b/>
          <w:i/>
          <w:iCs/>
          <w:noProof/>
          <w:sz w:val="22"/>
          <w:szCs w:val="22"/>
        </w:rPr>
        <w:t>value</w:t>
      </w:r>
      <w:r w:rsidRPr="00632A6B">
        <w:rPr>
          <w:rFonts w:ascii="Source Sans Pro" w:hAnsi="Source Sans Pro" w:cs="Source Sans Pro"/>
          <w:sz w:val="22"/>
          <w:szCs w:val="22"/>
        </w:rPr>
        <w:t>}.</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gramStart"/>
      <w:r w:rsidR="00970D14" w:rsidRPr="00632A6B">
        <w:rPr>
          <w:rFonts w:ascii="Source Sans Pro" w:hAnsi="Source Sans Pro" w:cs="Source Sans Pro"/>
          <w:sz w:val="22"/>
          <w:szCs w:val="22"/>
        </w:rPr>
        <w:t>Unix</w:t>
      </w:r>
      <w:proofErr w:type="gramEnd"/>
      <w:r w:rsidRPr="00632A6B">
        <w:rPr>
          <w:rFonts w:ascii="Source Sans Pro" w:hAnsi="Source Sans Pro" w:cs="Source Sans Pro"/>
          <w:sz w:val="22"/>
          <w:szCs w:val="22"/>
        </w:rPr>
        <w:t xml:space="preserve"> </w:t>
      </w:r>
      <w:r w:rsidR="00970D14" w:rsidRPr="00632A6B">
        <w:rPr>
          <w:rFonts w:ascii="Source Sans Pro" w:hAnsi="Source Sans Pro" w:cs="Source Sans Pro"/>
          <w:sz w:val="22"/>
          <w:szCs w:val="22"/>
        </w:rPr>
        <w:t>file system</w:t>
      </w:r>
      <w:r w:rsidRPr="00632A6B">
        <w:rPr>
          <w:rFonts w:ascii="Source Sans Pro" w:hAnsi="Source Sans Pro" w:cs="Source Sans Pro"/>
          <w:sz w:val="22"/>
          <w:szCs w:val="22"/>
        </w:rPr>
        <w:t>).</w:t>
      </w:r>
    </w:p>
    <w:p w:rsidR="00793114" w:rsidRPr="00632A6B" w:rsidRDefault="00793114" w:rsidP="00071753">
      <w:pPr>
        <w:spacing w:line="276" w:lineRule="auto"/>
        <w:jc w:val="both"/>
        <w:rPr>
          <w:rFonts w:ascii="Source Sans Pro" w:hAnsi="Source Sans Pro" w:cs="Source Sans Pro"/>
          <w:sz w:val="22"/>
          <w:szCs w:val="22"/>
        </w:rPr>
      </w:pPr>
    </w:p>
    <w:p w:rsidR="00793114" w:rsidRPr="00632A6B" w:rsidRDefault="00E370F8" w:rsidP="00071753">
      <w:pPr>
        <w:spacing w:line="276" w:lineRule="auto"/>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numPr>
          <w:ilvl w:val="0"/>
          <w:numId w:val="25"/>
        </w:numPr>
        <w:spacing w:line="276" w:lineRule="auto"/>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getResource</w:t>
      </w:r>
      <w:proofErr w:type="spellEnd"/>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rsidP="00071753">
      <w:pPr>
        <w:numPr>
          <w:ilvl w:val="0"/>
          <w:numId w:val="25"/>
        </w:numPr>
        <w:spacing w:line="276" w:lineRule="auto"/>
        <w:rPr>
          <w:rStyle w:val="Teletype"/>
          <w:rFonts w:ascii="Source Sans Pro" w:hAnsi="Source Sans Pro" w:cs="Source Sans Pro"/>
          <w:sz w:val="22"/>
          <w:szCs w:val="22"/>
        </w:rPr>
      </w:pPr>
      <w:proofErr w:type="spellStart"/>
      <w:r w:rsidRPr="00632A6B">
        <w:rPr>
          <w:rStyle w:val="Teletype"/>
          <w:rFonts w:ascii="Source Sans Pro" w:hAnsi="Source Sans Pro" w:cs="Source Sans Pro"/>
          <w:b/>
          <w:bCs/>
          <w:sz w:val="22"/>
          <w:szCs w:val="22"/>
        </w:rPr>
        <w:t>setResource</w:t>
      </w:r>
      <w:proofErr w:type="spellEnd"/>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rsidP="00071753">
      <w:pPr>
        <w:spacing w:line="276" w:lineRule="auto"/>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rsidP="00071753">
      <w:pPr>
        <w:spacing w:line="276" w:lineRule="auto"/>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spellStart"/>
      <w:proofErr w:type="gramStart"/>
      <w:r w:rsidRPr="00632A6B">
        <w:rPr>
          <w:rStyle w:val="Teletype"/>
          <w:rFonts w:ascii="Source Code Pro" w:hAnsi="Source Code Pro" w:cs="Source Sans Pro"/>
          <w:b/>
          <w:bCs/>
          <w:sz w:val="18"/>
          <w:szCs w:val="18"/>
        </w:rPr>
        <w:t>setResource</w:t>
      </w:r>
      <w:proofErr w:type="spellEnd"/>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rsidP="00071753">
      <w:pPr>
        <w:numPr>
          <w:ilvl w:val="0"/>
          <w:numId w:val="25"/>
        </w:numPr>
        <w:spacing w:line="276" w:lineRule="auto"/>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renResource</w:t>
      </w:r>
      <w:proofErr w:type="spellEnd"/>
      <w:r w:rsidRPr="00632A6B">
        <w:rPr>
          <w:rStyle w:val="Teletype"/>
          <w:rFonts w:ascii="Source Sans Pro" w:hAnsi="Source Sans Pro" w:cs="Source Sans Pro"/>
          <w:sz w:val="22"/>
          <w:szCs w:val="22"/>
        </w:rPr>
        <w:t>( ID or full path,  new name ) - renames resources or properties</w:t>
      </w:r>
    </w:p>
    <w:p w:rsidR="00793114" w:rsidRPr="00632A6B" w:rsidRDefault="00E370F8" w:rsidP="00071753">
      <w:pPr>
        <w:numPr>
          <w:ilvl w:val="0"/>
          <w:numId w:val="25"/>
        </w:numPr>
        <w:spacing w:line="276" w:lineRule="auto"/>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deleteResource</w:t>
      </w:r>
      <w:proofErr w:type="spellEnd"/>
      <w:r w:rsidRPr="00632A6B">
        <w:rPr>
          <w:rStyle w:val="Teletype"/>
          <w:rFonts w:ascii="Source Sans Pro" w:hAnsi="Source Sans Pro" w:cs="Source Sans Pro"/>
          <w:sz w:val="22"/>
          <w:szCs w:val="22"/>
        </w:rPr>
        <w:t>( ID or full path ) - deletes resources or properties</w:t>
      </w:r>
    </w:p>
    <w:p w:rsidR="00793114" w:rsidRPr="008D1BA9" w:rsidRDefault="00E370F8" w:rsidP="00071753">
      <w:pPr>
        <w:numPr>
          <w:ilvl w:val="0"/>
          <w:numId w:val="25"/>
        </w:numPr>
        <w:spacing w:line="276" w:lineRule="auto"/>
        <w:rPr>
          <w:rFonts w:ascii="Source Sans Pro" w:hAnsi="Source Sans Pro" w:cs="Source Sans Pro"/>
          <w:color w:val="808080" w:themeColor="background1" w:themeShade="80"/>
          <w:sz w:val="22"/>
          <w:szCs w:val="22"/>
        </w:rPr>
      </w:pPr>
      <w:proofErr w:type="spellStart"/>
      <w:r w:rsidRPr="008D1BA9">
        <w:rPr>
          <w:rStyle w:val="Teletype"/>
          <w:rFonts w:ascii="Source Sans Pro" w:hAnsi="Source Sans Pro" w:cs="Source Sans Pro"/>
          <w:b/>
          <w:bCs/>
          <w:color w:val="808080" w:themeColor="background1" w:themeShade="80"/>
          <w:sz w:val="22"/>
          <w:szCs w:val="22"/>
        </w:rPr>
        <w:t>getResourceStatus</w:t>
      </w:r>
      <w:proofErr w:type="spellEnd"/>
      <w:r w:rsidRPr="008D1BA9">
        <w:rPr>
          <w:rStyle w:val="Teletype"/>
          <w:rFonts w:ascii="Source Sans Pro" w:hAnsi="Source Sans Pro" w:cs="Source Sans Pro"/>
          <w:color w:val="808080" w:themeColor="background1" w:themeShade="80"/>
          <w:sz w:val="22"/>
          <w:szCs w:val="22"/>
        </w:rPr>
        <w:t>( ID or full path ) - obsolete</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rsidP="00071753">
      <w:pPr>
        <w:spacing w:line="276" w:lineRule="auto"/>
        <w:jc w:val="both"/>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3,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'/tb3/dev1/mod2')</w:t>
      </w:r>
      <w:r w:rsidRPr="00632A6B">
        <w:rPr>
          <w:rFonts w:ascii="Source Sans Pro" w:hAnsi="Source Sans Pro" w:cs="Source Sans Pro"/>
          <w:color w:val="000000"/>
          <w:sz w:val="22"/>
          <w:szCs w:val="22"/>
        </w:rPr>
        <w:t>.</w:t>
      </w:r>
    </w:p>
    <w:p w:rsidR="00793114" w:rsidRPr="00632A6B" w:rsidRDefault="00E370F8" w:rsidP="0007175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1,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'/tb1')</w:t>
      </w:r>
      <w:r w:rsidRPr="00632A6B">
        <w:rPr>
          <w:rFonts w:ascii="Source Sans Pro" w:hAnsi="Source Sans Pro" w:cs="Source Sans Pro"/>
          <w:color w:val="000000"/>
          <w:sz w:val="22"/>
          <w:szCs w:val="22"/>
        </w:rPr>
        <w:t>.</w:t>
      </w:r>
    </w:p>
    <w:p w:rsidR="00793114" w:rsidRDefault="00E370F8" w:rsidP="0007175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2, you can use: </w:t>
      </w:r>
      <w:proofErr w:type="spellStart"/>
      <w:proofErr w:type="gramStart"/>
      <w:r w:rsidRPr="00DF4BF0">
        <w:rPr>
          <w:rFonts w:ascii="Source Code Pro" w:hAnsi="Source Code Pro" w:cs="Source Sans Pro"/>
          <w:b/>
          <w:bCs/>
          <w:color w:val="000000"/>
          <w:sz w:val="18"/>
          <w:szCs w:val="18"/>
        </w:rPr>
        <w:t>renResource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'/tb2/dev2', 'dev_x2')</w:t>
      </w:r>
      <w:r w:rsidRPr="00632A6B">
        <w:rPr>
          <w:rFonts w:ascii="Source Sans Pro" w:hAnsi="Source Sans Pro" w:cs="Source Sans Pro"/>
          <w:color w:val="000000"/>
          <w:sz w:val="22"/>
          <w:szCs w:val="22"/>
        </w:rPr>
        <w:t>. Note that the new name is just a string, not the full path.</w:t>
      </w:r>
    </w:p>
    <w:p w:rsidR="001E2BD9" w:rsidRDefault="001E2BD9">
      <w:pPr>
        <w:jc w:val="both"/>
        <w:rPr>
          <w:rFonts w:ascii="Source Sans Pro" w:hAnsi="Source Sans Pro" w:cs="Source Sans Pro"/>
          <w:color w:val="000000"/>
          <w:sz w:val="22"/>
          <w:szCs w:val="22"/>
        </w:rPr>
      </w:pPr>
    </w:p>
    <w:p w:rsidR="00535679" w:rsidRDefault="008731D1">
      <w:pPr>
        <w:jc w:val="both"/>
        <w:rPr>
          <w:rFonts w:ascii="Source Sans Pro" w:hAnsi="Source Sans Pro" w:cs="Source Sans Pro"/>
          <w:color w:val="000000"/>
          <w:sz w:val="22"/>
          <w:szCs w:val="22"/>
        </w:rPr>
      </w:pPr>
      <w:r>
        <w:rPr>
          <w:rFonts w:ascii="Source Sans Pro" w:hAnsi="Source Sans Pro" w:cs="Source Sans Pro"/>
          <w:iCs/>
          <w:color w:val="000000"/>
          <w:sz w:val="22"/>
          <w:szCs w:val="22"/>
        </w:rPr>
        <w:t xml:space="preserve">In </w:t>
      </w:r>
      <w:r w:rsidRPr="004F6371">
        <w:rPr>
          <w:rFonts w:ascii="Source Sans Pro" w:hAnsi="Source Sans Pro" w:cs="Source Sans Pro"/>
          <w:b/>
          <w:iCs/>
          <w:color w:val="000000"/>
          <w:sz w:val="22"/>
          <w:szCs w:val="22"/>
        </w:rPr>
        <w:t>production mode</w:t>
      </w:r>
      <w:r>
        <w:rPr>
          <w:rFonts w:ascii="Source Sans Pro" w:hAnsi="Source Sans Pro" w:cs="Source Sans Pro"/>
          <w:iCs/>
          <w:color w:val="000000"/>
          <w:sz w:val="22"/>
          <w:szCs w:val="22"/>
        </w:rPr>
        <w:t xml:space="preserve">, </w:t>
      </w:r>
      <w:r w:rsidR="00535679">
        <w:rPr>
          <w:rFonts w:ascii="Source Sans Pro" w:hAnsi="Source Sans Pro" w:cs="Source Sans Pro"/>
          <w:color w:val="000000"/>
          <w:sz w:val="22"/>
          <w:szCs w:val="22"/>
        </w:rPr>
        <w:t>to</w:t>
      </w:r>
      <w:r>
        <w:rPr>
          <w:rFonts w:ascii="Source Sans Pro" w:hAnsi="Source Sans Pro" w:cs="Source Sans Pro"/>
          <w:color w:val="000000"/>
          <w:sz w:val="22"/>
          <w:szCs w:val="22"/>
        </w:rPr>
        <w:t xml:space="preserve"> be able to</w:t>
      </w:r>
      <w:r w:rsidR="00535679">
        <w:rPr>
          <w:rFonts w:ascii="Source Sans Pro" w:hAnsi="Source Sans Pro" w:cs="Source Sans Pro"/>
          <w:color w:val="000000"/>
          <w:sz w:val="22"/>
          <w:szCs w:val="22"/>
        </w:rPr>
        <w:t xml:space="preserve"> Set, Rename or Delete a resource, </w:t>
      </w:r>
      <w:r w:rsidR="000647C4">
        <w:rPr>
          <w:rFonts w:ascii="Source Sans Pro" w:hAnsi="Source Sans Pro" w:cs="Source Sans Pro"/>
          <w:color w:val="000000"/>
          <w:sz w:val="22"/>
          <w:szCs w:val="22"/>
        </w:rPr>
        <w:t>a</w:t>
      </w:r>
      <w:r w:rsidR="00535679">
        <w:rPr>
          <w:rFonts w:ascii="Source Sans Pro" w:hAnsi="Source Sans Pro" w:cs="Source Sans Pro"/>
          <w:color w:val="000000"/>
          <w:sz w:val="22"/>
          <w:szCs w:val="22"/>
        </w:rPr>
        <w:t xml:space="preserve"> user must have the </w:t>
      </w:r>
      <w:r w:rsidR="00535679" w:rsidRPr="000647C4">
        <w:rPr>
          <w:rFonts w:ascii="Source Sans Pro" w:hAnsi="Source Sans Pro" w:cs="Source Sans Pro"/>
          <w:i/>
          <w:color w:val="000000"/>
          <w:sz w:val="22"/>
          <w:szCs w:val="22"/>
        </w:rPr>
        <w:t>CHANGE_TESTBED</w:t>
      </w:r>
      <w:r w:rsidR="00535679">
        <w:rPr>
          <w:rFonts w:ascii="Source Sans Pro" w:hAnsi="Source Sans Pro" w:cs="Source Sans Pro"/>
          <w:color w:val="000000"/>
          <w:sz w:val="22"/>
          <w:szCs w:val="22"/>
        </w:rPr>
        <w:t xml:space="preserve"> role.</w:t>
      </w:r>
    </w:p>
    <w:p w:rsidR="00535679" w:rsidRPr="001E2BD9" w:rsidRDefault="00535679">
      <w:pPr>
        <w:jc w:val="both"/>
        <w:rPr>
          <w:rFonts w:ascii="Source Sans Pro" w:hAnsi="Source Sans Pro" w:cs="Source Sans Pro"/>
          <w:color w:val="000000"/>
          <w:sz w:val="22"/>
          <w:szCs w:val="22"/>
        </w:rPr>
      </w:pPr>
    </w:p>
    <w:p w:rsidR="001E2BD9" w:rsidRPr="001E2BD9" w:rsidRDefault="001E2BD9">
      <w:pPr>
        <w:widowControl/>
        <w:suppressAutoHyphens w:val="0"/>
        <w:rPr>
          <w:rFonts w:ascii="PT Serif" w:hAnsi="PT Serif" w:cs="Source Sans Pro"/>
          <w:bCs/>
          <w:color w:val="000000"/>
          <w:sz w:val="28"/>
          <w:szCs w:val="28"/>
        </w:rPr>
      </w:pPr>
      <w:r w:rsidRPr="001E2BD9">
        <w:rPr>
          <w:rFonts w:ascii="PT Serif" w:hAnsi="PT Serif" w:cs="Source Sans Pro"/>
          <w:bCs/>
          <w:color w:val="000000"/>
          <w:sz w:val="28"/>
          <w:szCs w:val="28"/>
        </w:rPr>
        <w:br w:type="page"/>
      </w:r>
    </w:p>
    <w:p w:rsidR="00793114" w:rsidRPr="00632A6B" w:rsidRDefault="004416CD">
      <w:pPr>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.5 - Config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545E94">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30D02C43" wp14:editId="3D3ED22B">
            <wp:extent cx="6823075" cy="3851275"/>
            <wp:effectExtent l="0" t="0" r="0" b="0"/>
            <wp:docPr id="36" name="Picture 3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545E94" w:rsidRPr="00632A6B" w:rsidRDefault="00545E94" w:rsidP="00734E77">
      <w:pPr>
        <w:spacing w:line="276" w:lineRule="auto"/>
        <w:jc w:val="both"/>
        <w:rPr>
          <w:rFonts w:ascii="Source Sans Pro" w:hAnsi="Source Sans Pro" w:cs="Source Sans Pro"/>
          <w:b/>
          <w:bCs/>
          <w:color w:val="8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 xml:space="preserve">The parameters are stored per </w:t>
      </w:r>
      <w:r w:rsidR="00545E94" w:rsidRPr="00632A6B">
        <w:rPr>
          <w:rFonts w:ascii="Source Sans Pro" w:hAnsi="Source Sans Pro" w:cs="Source Sans Pro"/>
          <w:b/>
          <w:bCs/>
          <w:color w:val="800000"/>
          <w:sz w:val="22"/>
          <w:szCs w:val="22"/>
        </w:rPr>
        <w:t>user</w:t>
      </w:r>
      <w:r w:rsidR="00545E94">
        <w:rPr>
          <w:rFonts w:ascii="Source Sans Pro" w:hAnsi="Source Sans Pro" w:cs="Source Sans Pro"/>
          <w:color w:val="000000"/>
          <w:sz w:val="22"/>
          <w:szCs w:val="22"/>
        </w:rPr>
        <w:t>!</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API is very simple:</w:t>
      </w:r>
      <w:r w:rsidR="00545E94">
        <w:rPr>
          <w:rFonts w:ascii="Source Sans Pro" w:hAnsi="Source Sans Pro" w:cs="Source Sans Pro"/>
          <w:color w:val="000000"/>
          <w:sz w:val="22"/>
          <w:szCs w:val="22"/>
        </w:rPr>
        <w:t xml:space="preserve"> in any test, use</w:t>
      </w:r>
      <w:r w:rsidRPr="00632A6B">
        <w:rPr>
          <w:rFonts w:ascii="Source Sans Pro" w:hAnsi="Source Sans Pro" w:cs="Source Sans Pro"/>
          <w:color w:val="000000"/>
          <w:sz w:val="22"/>
          <w:szCs w:val="22"/>
        </w:rPr>
        <w:t xml:space="preserve"> </w:t>
      </w:r>
      <w:proofErr w:type="spellStart"/>
      <w:proofErr w:type="gramStart"/>
      <w:r w:rsidRPr="00632A6B">
        <w:rPr>
          <w:rFonts w:ascii="Source Code Pro" w:hAnsi="Source Code Pro" w:cs="Source Sans Pro"/>
          <w:b/>
          <w:bCs/>
          <w:color w:val="000000"/>
          <w:sz w:val="18"/>
          <w:szCs w:val="18"/>
        </w:rPr>
        <w:t>getGlobal</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proofErr w:type="spellStart"/>
      <w:r w:rsidRPr="00632A6B">
        <w:rPr>
          <w:rFonts w:ascii="Source Code Pro" w:hAnsi="Source Code Pro" w:cs="Source Sans Pro"/>
          <w:b/>
          <w:bCs/>
          <w:color w:val="000000"/>
          <w:sz w:val="18"/>
          <w:szCs w:val="18"/>
        </w:rPr>
        <w:t>setGlobal</w:t>
      </w:r>
      <w:proofErr w:type="spellEnd"/>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r w:rsidR="00545E94">
        <w:rPr>
          <w:rFonts w:ascii="Source Sans Pro" w:hAnsi="Source Sans Pro" w:cs="Source Sans Pro"/>
          <w:color w:val="000000"/>
          <w:sz w:val="22"/>
          <w:szCs w:val="22"/>
        </w:rPr>
        <w:t xml:space="preserve"> You don’t need to import anything.</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9C203A">
        <w:rPr>
          <w:rFonts w:ascii="Source Sans Pro" w:hAnsi="Source Sans Pro" w:cs="Source Sans Pro"/>
          <w:b/>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proofErr w:type="spellStart"/>
      <w:r w:rsidR="00BF4548" w:rsidRPr="00BF4548">
        <w:rPr>
          <w:rFonts w:ascii="Source Sans Pro" w:hAnsi="Source Sans Pro" w:cs="Source Sans Pro"/>
          <w:b/>
          <w:color w:val="000000"/>
          <w:sz w:val="22"/>
          <w:szCs w:val="22"/>
        </w:rPr>
        <w:t>setGlobal</w:t>
      </w:r>
      <w:proofErr w:type="spellEnd"/>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changes made by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are temporary and</w:t>
      </w:r>
      <w:r w:rsidR="006F3F24">
        <w:rPr>
          <w:rFonts w:ascii="Source Sans Pro" w:hAnsi="Source Sans Pro" w:cs="Source Sans Pro"/>
          <w:color w:val="000000"/>
          <w:sz w:val="22"/>
          <w:szCs w:val="22"/>
        </w:rPr>
        <w:t xml:space="preserve"> will</w:t>
      </w:r>
      <w:r w:rsidRPr="00632A6B">
        <w:rPr>
          <w:rFonts w:ascii="Source Sans Pro" w:hAnsi="Source Sans Pro" w:cs="Source Sans Pro"/>
          <w:color w:val="000000"/>
          <w:sz w:val="22"/>
          <w:szCs w:val="22"/>
        </w:rPr>
        <w:t xml:space="preserve"> RESET every time the tests start running.</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DB6F48" w:rsidRPr="00632A6B" w:rsidRDefault="00DB6F48" w:rsidP="00734E77">
      <w:pPr>
        <w:spacing w:line="276" w:lineRule="auto"/>
        <w:jc w:val="both"/>
        <w:rPr>
          <w:rFonts w:ascii="Source Sans Pro" w:hAnsi="Source Sans Pro" w:cs="Source Sans Pro"/>
          <w:color w:val="000000"/>
          <w:sz w:val="22"/>
          <w:szCs w:val="22"/>
        </w:rPr>
      </w:pPr>
    </w:p>
    <w:p w:rsidR="00793114" w:rsidRPr="00632A6B" w:rsidRDefault="00E370F8" w:rsidP="00734E77">
      <w:pPr>
        <w:numPr>
          <w:ilvl w:val="0"/>
          <w:numId w:val="26"/>
        </w:num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rsidP="00734E77">
      <w:pPr>
        <w:numPr>
          <w:ilvl w:val="0"/>
          <w:numId w:val="26"/>
        </w:num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serializable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rsidP="00734E77">
      <w:pPr>
        <w:numPr>
          <w:ilvl w:val="0"/>
          <w:numId w:val="26"/>
        </w:num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complex, not serializable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.6 - Config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14:anchorId="2E118E91" wp14:editId="72972D6F">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E370F8" w:rsidP="00F8497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E370F8" w:rsidP="00F8497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w:t>
      </w:r>
      <w:r w:rsidRPr="00DE5082">
        <w:rPr>
          <w:rFonts w:ascii="Source Sans Pro" w:hAnsi="Source Sans Pro" w:cs="Source Sans Pro"/>
          <w:i/>
          <w:color w:val="000000"/>
          <w:sz w:val="22"/>
          <w:szCs w:val="22"/>
        </w:rPr>
        <w:t>expression</w:t>
      </w:r>
      <w:r w:rsidRPr="00632A6B">
        <w:rPr>
          <w:rFonts w:ascii="Source Sans Pro" w:hAnsi="Source Sans Pro" w:cs="Source Sans Pro"/>
          <w:color w:val="000000"/>
          <w:sz w:val="22"/>
          <w:szCs w:val="22"/>
        </w:rPr>
        <w:t>` can be a normal string, or a regex.</w:t>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E370F8" w:rsidP="00F8497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xml:space="preserve">, it's useless to </w:t>
      </w:r>
      <w:r w:rsidR="00FE58B3">
        <w:rPr>
          <w:rFonts w:ascii="Source Sans Pro" w:hAnsi="Source Sans Pro" w:cs="Source Sans Pro"/>
          <w:color w:val="000000"/>
          <w:sz w:val="22"/>
          <w:szCs w:val="22"/>
        </w:rPr>
        <w:t>continue the execution of any test</w:t>
      </w:r>
      <w:r w:rsidRPr="00632A6B">
        <w:rPr>
          <w:rFonts w:ascii="Source Sans Pro" w:hAnsi="Source Sans Pro" w:cs="Source Sans Pro"/>
          <w:color w:val="000000"/>
          <w:sz w:val="22"/>
          <w:szCs w:val="22"/>
        </w:rPr>
        <w:t>.</w:t>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r w:rsidR="00314FED" w:rsidRPr="00314FED">
        <w:rPr>
          <w:rFonts w:ascii="Source Sans Pro" w:hAnsi="Source Sans Pro" w:cs="Source Sans Pro"/>
          <w:iCs/>
          <w:color w:val="000000"/>
          <w:sz w:val="22"/>
          <w:szCs w:val="22"/>
        </w:rPr>
        <w:t xml:space="preserve"> (</w:t>
      </w:r>
      <w:r w:rsidR="008731D1">
        <w:rPr>
          <w:rFonts w:ascii="Source Sans Pro" w:hAnsi="Source Sans Pro" w:cs="Source Sans Pro"/>
          <w:iCs/>
          <w:color w:val="000000"/>
          <w:sz w:val="22"/>
          <w:szCs w:val="22"/>
        </w:rPr>
        <w:t xml:space="preserve">in production mode, </w:t>
      </w:r>
      <w:r w:rsidR="00314FED" w:rsidRPr="00314FED">
        <w:rPr>
          <w:rFonts w:ascii="Source Sans Pro" w:hAnsi="Source Sans Pro" w:cs="Source Sans Pro"/>
          <w:iCs/>
          <w:color w:val="000000"/>
          <w:sz w:val="22"/>
          <w:szCs w:val="22"/>
        </w:rPr>
        <w:t>usin</w:t>
      </w:r>
      <w:r w:rsidR="00314FED">
        <w:rPr>
          <w:rFonts w:ascii="Source Sans Pro" w:hAnsi="Source Sans Pro" w:cs="Source Sans Pro"/>
          <w:iCs/>
          <w:color w:val="000000"/>
          <w:sz w:val="22"/>
          <w:szCs w:val="22"/>
        </w:rPr>
        <w:t>g</w:t>
      </w:r>
      <w:r w:rsidR="00314FED" w:rsidRPr="00314FED">
        <w:rPr>
          <w:rFonts w:ascii="Source Sans Pro" w:hAnsi="Source Sans Pro" w:cs="Source Sans Pro"/>
          <w:iCs/>
          <w:color w:val="000000"/>
          <w:sz w:val="22"/>
          <w:szCs w:val="22"/>
        </w:rPr>
        <w:t xml:space="preserve"> Services requires the </w:t>
      </w:r>
      <w:r w:rsidR="00314FED" w:rsidRPr="0017206B">
        <w:rPr>
          <w:rFonts w:ascii="Source Sans Pro" w:hAnsi="Source Sans Pro" w:cs="Source Sans Pro"/>
          <w:i/>
          <w:iCs/>
          <w:color w:val="000000"/>
          <w:sz w:val="22"/>
          <w:szCs w:val="22"/>
        </w:rPr>
        <w:t>CHANGE_SERVICES</w:t>
      </w:r>
      <w:r w:rsidR="00314FED" w:rsidRPr="00314FED">
        <w:rPr>
          <w:rFonts w:ascii="Source Sans Pro" w:hAnsi="Source Sans Pro" w:cs="Source Sans Pro"/>
          <w:iCs/>
          <w:color w:val="000000"/>
          <w:sz w:val="22"/>
          <w:szCs w:val="22"/>
        </w:rPr>
        <w:t xml:space="preserve"> role)</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2CB6F695" wp14:editId="021E8454">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r w:rsidR="006A5E97" w:rsidRPr="00314FED">
        <w:rPr>
          <w:rFonts w:ascii="Source Sans Pro" w:hAnsi="Source Sans Pro" w:cs="Source Sans Pro"/>
          <w:iCs/>
          <w:color w:val="000000"/>
          <w:sz w:val="22"/>
          <w:szCs w:val="22"/>
        </w:rPr>
        <w:t xml:space="preserve"> (</w:t>
      </w:r>
      <w:r w:rsidR="008731D1">
        <w:rPr>
          <w:rFonts w:ascii="Source Sans Pro" w:hAnsi="Source Sans Pro" w:cs="Source Sans Pro"/>
          <w:iCs/>
          <w:color w:val="000000"/>
          <w:sz w:val="22"/>
          <w:szCs w:val="22"/>
        </w:rPr>
        <w:t xml:space="preserve">in production mode, </w:t>
      </w:r>
      <w:r w:rsidR="006A5E97" w:rsidRPr="00314FED">
        <w:rPr>
          <w:rFonts w:ascii="Source Sans Pro" w:hAnsi="Source Sans Pro" w:cs="Source Sans Pro"/>
          <w:iCs/>
          <w:color w:val="000000"/>
          <w:sz w:val="22"/>
          <w:szCs w:val="22"/>
        </w:rPr>
        <w:t>usin</w:t>
      </w:r>
      <w:r w:rsidR="006A5E97">
        <w:rPr>
          <w:rFonts w:ascii="Source Sans Pro" w:hAnsi="Source Sans Pro" w:cs="Source Sans Pro"/>
          <w:iCs/>
          <w:color w:val="000000"/>
          <w:sz w:val="22"/>
          <w:szCs w:val="22"/>
        </w:rPr>
        <w:t>g</w:t>
      </w:r>
      <w:r w:rsidR="006A5E97" w:rsidRPr="00314FED">
        <w:rPr>
          <w:rFonts w:ascii="Source Sans Pro" w:hAnsi="Source Sans Pro" w:cs="Source Sans Pro"/>
          <w:iCs/>
          <w:color w:val="000000"/>
          <w:sz w:val="22"/>
          <w:szCs w:val="22"/>
        </w:rPr>
        <w:t xml:space="preserve"> </w:t>
      </w:r>
      <w:r w:rsidR="006A5E97">
        <w:rPr>
          <w:rFonts w:ascii="Source Sans Pro" w:hAnsi="Source Sans Pro" w:cs="Source Sans Pro"/>
          <w:iCs/>
          <w:color w:val="000000"/>
          <w:sz w:val="22"/>
          <w:szCs w:val="22"/>
        </w:rPr>
        <w:t>Plug-ins</w:t>
      </w:r>
      <w:r w:rsidR="006A5E97" w:rsidRPr="00314FED">
        <w:rPr>
          <w:rFonts w:ascii="Source Sans Pro" w:hAnsi="Source Sans Pro" w:cs="Source Sans Pro"/>
          <w:iCs/>
          <w:color w:val="000000"/>
          <w:sz w:val="22"/>
          <w:szCs w:val="22"/>
        </w:rPr>
        <w:t xml:space="preserve"> requires the </w:t>
      </w:r>
      <w:r w:rsidR="006A5E97" w:rsidRPr="0017206B">
        <w:rPr>
          <w:rFonts w:ascii="Source Sans Pro" w:hAnsi="Source Sans Pro" w:cs="Source Sans Pro"/>
          <w:i/>
          <w:iCs/>
          <w:color w:val="000000"/>
          <w:sz w:val="22"/>
          <w:szCs w:val="22"/>
        </w:rPr>
        <w:t>CHANGE_PLUGINS</w:t>
      </w:r>
      <w:r w:rsidR="006A5E97" w:rsidRPr="00314FED">
        <w:rPr>
          <w:rFonts w:ascii="Source Sans Pro" w:hAnsi="Source Sans Pro" w:cs="Source Sans Pro"/>
          <w:iCs/>
          <w:color w:val="000000"/>
          <w:sz w:val="22"/>
          <w:szCs w:val="22"/>
        </w:rPr>
        <w:t xml:space="preserve"> role)</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14:anchorId="67C747F4" wp14:editId="632059BF">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noProof/>
          <w:color w:val="000000"/>
          <w:sz w:val="22"/>
          <w:szCs w:val="22"/>
        </w:rPr>
      </w:pPr>
      <w:r w:rsidRPr="00632A6B">
        <w:rPr>
          <w:rFonts w:ascii="Source Sans Pro" w:hAnsi="Source Sans Pro" w:cs="Source Sans Pro"/>
          <w:noProof/>
          <w:color w:val="000000"/>
          <w:sz w:val="22"/>
          <w:szCs w:val="22"/>
        </w:rPr>
        <w:t>More about this in the `</w:t>
      </w:r>
      <w:r w:rsidRPr="00632A6B">
        <w:rPr>
          <w:rFonts w:ascii="Source Sans Pro" w:hAnsi="Source Sans Pro" w:cs="Source Sans Pro"/>
          <w:b/>
          <w:bCs/>
          <w:noProof/>
          <w:color w:val="000000"/>
          <w:sz w:val="22"/>
          <w:szCs w:val="22"/>
        </w:rPr>
        <w:t>Twister Libraries, Plugins, Services</w:t>
      </w:r>
      <w:r w:rsidRPr="00632A6B">
        <w:rPr>
          <w:rFonts w:ascii="Source Sans Pro" w:hAnsi="Source Sans Pro" w:cs="Source Sans Pro"/>
          <w:noProof/>
          <w:color w:val="000000"/>
          <w:sz w:val="22"/>
          <w:szCs w:val="22"/>
        </w:rPr>
        <w:t>` help file.</w:t>
      </w:r>
    </w:p>
    <w:p w:rsidR="006A0426" w:rsidRDefault="006A0426">
      <w:pPr>
        <w:widowControl/>
        <w:suppressAutoHyphens w:val="0"/>
        <w:rPr>
          <w:rFonts w:ascii="Source Sans Pro" w:hAnsi="Source Sans Pro" w:cs="Source Sans Pro"/>
          <w:color w:val="000000"/>
          <w:sz w:val="22"/>
          <w:szCs w:val="22"/>
        </w:rPr>
      </w:pPr>
      <w:r>
        <w:rPr>
          <w:rFonts w:ascii="Source Sans Pro" w:hAnsi="Source Sans Pro" w:cs="Source Sans Pro"/>
          <w:color w:val="000000"/>
          <w:sz w:val="22"/>
          <w:szCs w:val="22"/>
        </w:rPr>
        <w:br w:type="page"/>
      </w:r>
    </w:p>
    <w:p w:rsidR="006A0426" w:rsidRPr="00632A6B" w:rsidRDefault="006A0426" w:rsidP="006A0426">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Pr="00632A6B">
        <w:rPr>
          <w:rFonts w:ascii="PT Serif" w:hAnsi="PT Serif" w:cs="Source Sans Pro"/>
          <w:b/>
          <w:bCs/>
          <w:color w:val="000000"/>
          <w:sz w:val="28"/>
          <w:szCs w:val="28"/>
          <w:u w:val="single"/>
        </w:rPr>
        <w:t>.</w:t>
      </w:r>
      <w:r>
        <w:rPr>
          <w:rFonts w:ascii="PT Serif" w:hAnsi="PT Serif" w:cs="Source Sans Pro"/>
          <w:b/>
          <w:bCs/>
          <w:color w:val="000000"/>
          <w:sz w:val="28"/>
          <w:szCs w:val="28"/>
          <w:u w:val="single"/>
        </w:rPr>
        <w:t>8</w:t>
      </w:r>
      <w:r w:rsidRPr="00632A6B">
        <w:rPr>
          <w:rFonts w:ascii="PT Serif" w:hAnsi="PT Serif" w:cs="Source Sans Pro"/>
          <w:b/>
          <w:bCs/>
          <w:color w:val="000000"/>
          <w:sz w:val="28"/>
          <w:szCs w:val="28"/>
          <w:u w:val="single"/>
        </w:rPr>
        <w:t xml:space="preserve"> </w:t>
      </w:r>
      <w:r>
        <w:rPr>
          <w:rFonts w:ascii="PT Serif" w:hAnsi="PT Serif" w:cs="Source Sans Pro"/>
          <w:b/>
          <w:bCs/>
          <w:color w:val="000000"/>
          <w:sz w:val="28"/>
          <w:szCs w:val="28"/>
          <w:u w:val="single"/>
        </w:rPr>
        <w:t>–</w:t>
      </w:r>
      <w:r w:rsidRPr="00632A6B">
        <w:rPr>
          <w:rFonts w:ascii="PT Serif" w:hAnsi="PT Serif" w:cs="Source Sans Pro"/>
          <w:b/>
          <w:bCs/>
          <w:color w:val="000000"/>
          <w:sz w:val="28"/>
          <w:szCs w:val="28"/>
          <w:u w:val="single"/>
        </w:rPr>
        <w:t xml:space="preserve"> </w:t>
      </w:r>
      <w:r>
        <w:rPr>
          <w:rFonts w:ascii="PT Serif" w:hAnsi="PT Serif" w:cs="Source Sans Pro"/>
          <w:b/>
          <w:bCs/>
          <w:color w:val="000000"/>
          <w:sz w:val="28"/>
          <w:szCs w:val="28"/>
          <w:u w:val="single"/>
        </w:rPr>
        <w:t>Changing users</w:t>
      </w:r>
    </w:p>
    <w:p w:rsidR="006A0426" w:rsidRPr="00632A6B" w:rsidRDefault="006A0426" w:rsidP="006A0426">
      <w:pPr>
        <w:jc w:val="both"/>
        <w:rPr>
          <w:rFonts w:ascii="Source Sans Pro" w:hAnsi="Source Sans Pro" w:cs="Source Sans Pro"/>
          <w:color w:val="000000"/>
          <w:sz w:val="22"/>
          <w:szCs w:val="22"/>
        </w:rPr>
      </w:pPr>
    </w:p>
    <w:p w:rsidR="006A0426" w:rsidRPr="00632A6B" w:rsidRDefault="00DD27B5" w:rsidP="00DD27B5">
      <w:pPr>
        <w:jc w:val="both"/>
        <w:rPr>
          <w:rFonts w:ascii="Source Sans Pro" w:hAnsi="Source Sans Pro" w:cs="Source Sans Pro"/>
          <w:color w:val="000000"/>
          <w:sz w:val="22"/>
          <w:szCs w:val="22"/>
        </w:rPr>
      </w:pPr>
      <w:r>
        <w:rPr>
          <w:rFonts w:ascii="Source Sans Pro" w:hAnsi="Source Sans Pro" w:cs="Source Sans Pro"/>
          <w:i/>
          <w:iCs/>
          <w:color w:val="000000"/>
          <w:sz w:val="22"/>
          <w:szCs w:val="22"/>
        </w:rPr>
        <w:t xml:space="preserve">    </w:t>
      </w:r>
      <w:r w:rsidR="006A0426" w:rsidRPr="00632A6B">
        <w:rPr>
          <w:rFonts w:ascii="Source Sans Pro" w:hAnsi="Source Sans Pro" w:cs="Source Sans Pro"/>
          <w:i/>
          <w:iCs/>
          <w:color w:val="000000"/>
          <w:sz w:val="22"/>
          <w:szCs w:val="22"/>
        </w:rPr>
        <w:t xml:space="preserve">Print screen with </w:t>
      </w:r>
      <w:r w:rsidR="006A0426">
        <w:rPr>
          <w:rFonts w:ascii="Source Sans Pro" w:hAnsi="Source Sans Pro" w:cs="Source Sans Pro"/>
          <w:i/>
          <w:iCs/>
          <w:color w:val="000000"/>
          <w:sz w:val="22"/>
          <w:szCs w:val="22"/>
        </w:rPr>
        <w:t>Users Management</w:t>
      </w:r>
    </w:p>
    <w:p w:rsidR="006A0426" w:rsidRPr="00632A6B" w:rsidRDefault="006A0426" w:rsidP="006A0426">
      <w:pPr>
        <w:jc w:val="both"/>
        <w:rPr>
          <w:rFonts w:ascii="Source Sans Pro" w:hAnsi="Source Sans Pro" w:cs="Source Sans Pro"/>
          <w:color w:val="000000"/>
          <w:sz w:val="22"/>
          <w:szCs w:val="22"/>
        </w:rPr>
      </w:pPr>
    </w:p>
    <w:p w:rsidR="006A0426" w:rsidRPr="00632A6B" w:rsidRDefault="006D0BB8" w:rsidP="00DD27B5">
      <w:pPr>
        <w:jc w:val="center"/>
        <w:rPr>
          <w:rFonts w:ascii="Source Sans Pro" w:hAnsi="Source Sans Pro" w:cs="Source Sans Pro"/>
          <w:color w:val="000000"/>
          <w:sz w:val="22"/>
          <w:szCs w:val="22"/>
        </w:rPr>
      </w:pPr>
      <w:r>
        <w:rPr>
          <w:rFonts w:ascii="Source Sans Pro" w:hAnsi="Source Sans Pro" w:cs="Source Sans Pro"/>
          <w:noProof/>
          <w:color w:val="000000"/>
          <w:sz w:val="22"/>
          <w:szCs w:val="22"/>
        </w:rPr>
        <w:drawing>
          <wp:inline distT="0" distB="0" distL="0" distR="0">
            <wp:extent cx="6097943" cy="4572000"/>
            <wp:effectExtent l="0" t="0" r="0" b="0"/>
            <wp:docPr id="2" name="Picture 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97943" cy="4572000"/>
                    </a:xfrm>
                    <a:prstGeom prst="rect">
                      <a:avLst/>
                    </a:prstGeom>
                    <a:noFill/>
                    <a:ln>
                      <a:noFill/>
                    </a:ln>
                  </pic:spPr>
                </pic:pic>
              </a:graphicData>
            </a:graphic>
          </wp:inline>
        </w:drawing>
      </w:r>
    </w:p>
    <w:p w:rsidR="006A0426" w:rsidRPr="00632A6B" w:rsidRDefault="006A0426" w:rsidP="006A0426">
      <w:pPr>
        <w:jc w:val="both"/>
        <w:rPr>
          <w:rFonts w:ascii="Source Sans Pro" w:hAnsi="Source Sans Pro" w:cs="Source Sans Pro"/>
          <w:color w:val="000000"/>
          <w:sz w:val="22"/>
          <w:szCs w:val="22"/>
        </w:rPr>
      </w:pPr>
    </w:p>
    <w:p w:rsidR="00793114" w:rsidRDefault="006D0BB8"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Since </w:t>
      </w:r>
      <w:r w:rsidRPr="006D0BB8">
        <w:rPr>
          <w:rFonts w:ascii="Source Sans Pro" w:hAnsi="Source Sans Pro" w:cs="Source Sans Pro"/>
          <w:i/>
          <w:color w:val="000000"/>
          <w:sz w:val="22"/>
          <w:szCs w:val="22"/>
        </w:rPr>
        <w:t>version 2.020</w:t>
      </w:r>
      <w:r>
        <w:rPr>
          <w:rFonts w:ascii="Source Sans Pro" w:hAnsi="Source Sans Pro" w:cs="Source Sans Pro"/>
          <w:color w:val="000000"/>
          <w:sz w:val="22"/>
          <w:szCs w:val="22"/>
        </w:rPr>
        <w:t>, every user that connects to the Central Engine must</w:t>
      </w:r>
      <w:r w:rsidR="000A7D0A">
        <w:rPr>
          <w:rFonts w:ascii="Source Sans Pro" w:hAnsi="Source Sans Pro" w:cs="Source Sans Pro"/>
          <w:color w:val="000000"/>
          <w:sz w:val="22"/>
          <w:szCs w:val="22"/>
        </w:rPr>
        <w:t xml:space="preserve"> be registered in Twister,</w:t>
      </w:r>
      <w:r>
        <w:rPr>
          <w:rFonts w:ascii="Source Sans Pro" w:hAnsi="Source Sans Pro" w:cs="Source Sans Pro"/>
          <w:color w:val="000000"/>
          <w:sz w:val="22"/>
          <w:szCs w:val="22"/>
        </w:rPr>
        <w:t xml:space="preserve"> </w:t>
      </w:r>
      <w:r w:rsidR="00E43E1C">
        <w:rPr>
          <w:rFonts w:ascii="Source Sans Pro" w:hAnsi="Source Sans Pro" w:cs="Source Sans Pro"/>
          <w:color w:val="000000"/>
          <w:sz w:val="22"/>
          <w:szCs w:val="22"/>
        </w:rPr>
        <w:t xml:space="preserve">must be part of a group, and implicitly has </w:t>
      </w:r>
      <w:r>
        <w:rPr>
          <w:rFonts w:ascii="Source Sans Pro" w:hAnsi="Source Sans Pro" w:cs="Source Sans Pro"/>
          <w:color w:val="000000"/>
          <w:sz w:val="22"/>
          <w:szCs w:val="22"/>
        </w:rPr>
        <w:t>a set of roles.</w:t>
      </w:r>
    </w:p>
    <w:p w:rsidR="00797F56" w:rsidRDefault="00797F56" w:rsidP="00503804">
      <w:pPr>
        <w:spacing w:line="276" w:lineRule="auto"/>
        <w:jc w:val="both"/>
        <w:rPr>
          <w:rFonts w:ascii="Source Sans Pro" w:hAnsi="Source Sans Pro" w:cs="Source Sans Pro"/>
          <w:color w:val="000000"/>
          <w:sz w:val="22"/>
          <w:szCs w:val="22"/>
        </w:rPr>
      </w:pPr>
    </w:p>
    <w:p w:rsidR="002A1217" w:rsidRDefault="007F245C"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When </w:t>
      </w:r>
      <w:r w:rsidR="00383272">
        <w:rPr>
          <w:rFonts w:ascii="Source Sans Pro" w:hAnsi="Source Sans Pro" w:cs="Source Sans Pro"/>
          <w:color w:val="000000"/>
          <w:sz w:val="22"/>
          <w:szCs w:val="22"/>
        </w:rPr>
        <w:t>i</w:t>
      </w:r>
      <w:r>
        <w:rPr>
          <w:rFonts w:ascii="Source Sans Pro" w:hAnsi="Source Sans Pro" w:cs="Source Sans Pro"/>
          <w:color w:val="000000"/>
          <w:sz w:val="22"/>
          <w:szCs w:val="22"/>
        </w:rPr>
        <w:t>nstall</w:t>
      </w:r>
      <w:r w:rsidR="00383272">
        <w:rPr>
          <w:rFonts w:ascii="Source Sans Pro" w:hAnsi="Source Sans Pro" w:cs="Source Sans Pro"/>
          <w:color w:val="000000"/>
          <w:sz w:val="22"/>
          <w:szCs w:val="22"/>
        </w:rPr>
        <w:t>ing</w:t>
      </w:r>
      <w:r>
        <w:rPr>
          <w:rFonts w:ascii="Source Sans Pro" w:hAnsi="Source Sans Pro" w:cs="Source Sans Pro"/>
          <w:color w:val="000000"/>
          <w:sz w:val="22"/>
          <w:szCs w:val="22"/>
        </w:rPr>
        <w:t xml:space="preserve"> </w:t>
      </w:r>
      <w:r w:rsidRPr="00383272">
        <w:rPr>
          <w:rFonts w:ascii="Source Sans Pro" w:hAnsi="Source Sans Pro" w:cs="Source Sans Pro"/>
          <w:b/>
          <w:color w:val="000000"/>
          <w:sz w:val="22"/>
          <w:szCs w:val="22"/>
        </w:rPr>
        <w:t>Twister Server</w:t>
      </w:r>
      <w:r>
        <w:rPr>
          <w:rFonts w:ascii="Source Sans Pro" w:hAnsi="Source Sans Pro" w:cs="Source Sans Pro"/>
          <w:color w:val="000000"/>
          <w:sz w:val="22"/>
          <w:szCs w:val="22"/>
        </w:rPr>
        <w:t xml:space="preserve"> for the first time, </w:t>
      </w:r>
      <w:r w:rsidR="00383272">
        <w:rPr>
          <w:rFonts w:ascii="Source Sans Pro" w:hAnsi="Source Sans Pro" w:cs="Source Sans Pro"/>
          <w:color w:val="000000"/>
          <w:sz w:val="22"/>
          <w:szCs w:val="22"/>
        </w:rPr>
        <w:t>you</w:t>
      </w:r>
      <w:r>
        <w:rPr>
          <w:rFonts w:ascii="Source Sans Pro" w:hAnsi="Source Sans Pro" w:cs="Source Sans Pro"/>
          <w:color w:val="000000"/>
          <w:sz w:val="22"/>
          <w:szCs w:val="22"/>
        </w:rPr>
        <w:t xml:space="preserve"> must </w:t>
      </w:r>
      <w:r w:rsidR="00383272">
        <w:rPr>
          <w:rFonts w:ascii="Source Sans Pro" w:hAnsi="Source Sans Pro" w:cs="Source Sans Pro"/>
          <w:color w:val="000000"/>
          <w:sz w:val="22"/>
          <w:szCs w:val="22"/>
        </w:rPr>
        <w:t>go in the server install folder and edit the `</w:t>
      </w:r>
      <w:r w:rsidR="00383272" w:rsidRPr="00383272">
        <w:rPr>
          <w:rFonts w:ascii="Source Sans Pro" w:hAnsi="Source Sans Pro" w:cs="Source Sans Pro"/>
          <w:i/>
          <w:color w:val="000000"/>
          <w:sz w:val="22"/>
          <w:szCs w:val="22"/>
        </w:rPr>
        <w:t>config/users_and_groups.ini</w:t>
      </w:r>
      <w:r w:rsidR="00383272">
        <w:rPr>
          <w:rFonts w:ascii="Source Sans Pro" w:hAnsi="Source Sans Pro" w:cs="Source Sans Pro"/>
          <w:color w:val="000000"/>
          <w:sz w:val="22"/>
          <w:szCs w:val="22"/>
        </w:rPr>
        <w:t xml:space="preserve">` </w:t>
      </w:r>
      <w:r w:rsidR="00383272">
        <w:rPr>
          <w:rFonts w:ascii="Source Sans Pro" w:hAnsi="Source Sans Pro" w:cs="Source Sans Pro"/>
          <w:noProof/>
          <w:color w:val="000000"/>
          <w:sz w:val="22"/>
          <w:szCs w:val="22"/>
        </w:rPr>
        <w:t>file.  In the section [</w:t>
      </w:r>
      <w:r w:rsidR="00383272" w:rsidRPr="000E7430">
        <w:rPr>
          <w:rFonts w:ascii="Source Sans Pro" w:hAnsi="Source Sans Pro" w:cs="Source Sans Pro"/>
          <w:b/>
          <w:noProof/>
          <w:color w:val="000000"/>
          <w:sz w:val="22"/>
          <w:szCs w:val="22"/>
        </w:rPr>
        <w:t>users</w:t>
      </w:r>
      <w:r w:rsidR="00383272">
        <w:rPr>
          <w:rFonts w:ascii="Source Sans Pro" w:hAnsi="Source Sans Pro" w:cs="Source Sans Pro"/>
          <w:noProof/>
          <w:color w:val="000000"/>
          <w:sz w:val="22"/>
          <w:szCs w:val="22"/>
        </w:rPr>
        <w:t>], the first user by default is [[</w:t>
      </w:r>
      <w:r w:rsidR="00383272" w:rsidRPr="000E7430">
        <w:rPr>
          <w:rFonts w:ascii="Source Sans Pro" w:hAnsi="Source Sans Pro" w:cs="Source Sans Pro"/>
          <w:b/>
          <w:noProof/>
          <w:color w:val="000000"/>
          <w:sz w:val="22"/>
          <w:szCs w:val="22"/>
        </w:rPr>
        <w:t>admin</w:t>
      </w:r>
      <w:r w:rsidR="00383272">
        <w:rPr>
          <w:rFonts w:ascii="Source Sans Pro" w:hAnsi="Source Sans Pro" w:cs="Source Sans Pro"/>
          <w:noProof/>
          <w:color w:val="000000"/>
          <w:sz w:val="22"/>
          <w:szCs w:val="22"/>
        </w:rPr>
        <w:t xml:space="preserve">]] ; this name must be replaced with </w:t>
      </w:r>
      <w:r w:rsidR="00383272" w:rsidRPr="000E7430">
        <w:rPr>
          <w:rFonts w:ascii="Source Sans Pro" w:hAnsi="Source Sans Pro" w:cs="Source Sans Pro"/>
          <w:b/>
          <w:noProof/>
          <w:color w:val="000000"/>
          <w:sz w:val="22"/>
          <w:szCs w:val="22"/>
        </w:rPr>
        <w:t>your</w:t>
      </w:r>
      <w:r w:rsidR="000E7430" w:rsidRPr="000E7430">
        <w:rPr>
          <w:rFonts w:ascii="Source Sans Pro" w:hAnsi="Source Sans Pro" w:cs="Source Sans Pro"/>
          <w:b/>
          <w:noProof/>
          <w:color w:val="000000"/>
          <w:sz w:val="22"/>
          <w:szCs w:val="22"/>
        </w:rPr>
        <w:t xml:space="preserve"> system user</w:t>
      </w:r>
      <w:r w:rsidR="000E7430">
        <w:rPr>
          <w:rFonts w:ascii="Source Sans Pro" w:hAnsi="Source Sans Pro" w:cs="Source Sans Pro"/>
          <w:color w:val="000000"/>
          <w:sz w:val="22"/>
          <w:szCs w:val="22"/>
        </w:rPr>
        <w:t>. This way, you will become a Twister Administrator and will be able to create, edit, or delete other Twister users.</w:t>
      </w:r>
    </w:p>
    <w:p w:rsidR="006D0BB8" w:rsidRDefault="000E7430"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This </w:t>
      </w:r>
      <w:r w:rsidR="00567F6F">
        <w:rPr>
          <w:rFonts w:ascii="Source Sans Pro" w:hAnsi="Source Sans Pro" w:cs="Source Sans Pro"/>
          <w:color w:val="000000"/>
          <w:sz w:val="22"/>
          <w:szCs w:val="22"/>
        </w:rPr>
        <w:t xml:space="preserve">manual edit </w:t>
      </w:r>
      <w:r w:rsidR="00A36F98">
        <w:rPr>
          <w:rFonts w:ascii="Source Sans Pro" w:hAnsi="Source Sans Pro" w:cs="Source Sans Pro"/>
          <w:color w:val="000000"/>
          <w:sz w:val="22"/>
          <w:szCs w:val="22"/>
        </w:rPr>
        <w:t>must be</w:t>
      </w:r>
      <w:r>
        <w:rPr>
          <w:rFonts w:ascii="Source Sans Pro" w:hAnsi="Source Sans Pro" w:cs="Source Sans Pro"/>
          <w:color w:val="000000"/>
          <w:sz w:val="22"/>
          <w:szCs w:val="22"/>
        </w:rPr>
        <w:t xml:space="preserve"> done only the first time, the rest of the users</w:t>
      </w:r>
      <w:r w:rsidR="00567F6F">
        <w:rPr>
          <w:rFonts w:ascii="Source Sans Pro" w:hAnsi="Source Sans Pro" w:cs="Source Sans Pro"/>
          <w:color w:val="000000"/>
          <w:sz w:val="22"/>
          <w:szCs w:val="22"/>
        </w:rPr>
        <w:t xml:space="preserve"> </w:t>
      </w:r>
      <w:r w:rsidR="008D5252">
        <w:rPr>
          <w:rFonts w:ascii="Source Sans Pro" w:hAnsi="Source Sans Pro" w:cs="Source Sans Pro"/>
          <w:color w:val="000000"/>
          <w:sz w:val="22"/>
          <w:szCs w:val="22"/>
        </w:rPr>
        <w:t xml:space="preserve">should be changed </w:t>
      </w:r>
      <w:r w:rsidR="00567F6F">
        <w:rPr>
          <w:rFonts w:ascii="Source Sans Pro" w:hAnsi="Source Sans Pro" w:cs="Source Sans Pro"/>
          <w:color w:val="000000"/>
          <w:sz w:val="22"/>
          <w:szCs w:val="22"/>
        </w:rPr>
        <w:t>using the GUI (the applet).</w:t>
      </w:r>
      <w:r w:rsidR="002A1217">
        <w:rPr>
          <w:rFonts w:ascii="Source Sans Pro" w:hAnsi="Source Sans Pro" w:cs="Source Sans Pro"/>
          <w:color w:val="000000"/>
          <w:sz w:val="22"/>
          <w:szCs w:val="22"/>
        </w:rPr>
        <w:t xml:space="preserve"> You should also make sure that no one can </w:t>
      </w:r>
      <w:r w:rsidR="00F67572">
        <w:rPr>
          <w:rFonts w:ascii="Source Sans Pro" w:hAnsi="Source Sans Pro" w:cs="Source Sans Pro"/>
          <w:color w:val="000000"/>
          <w:sz w:val="22"/>
          <w:szCs w:val="22"/>
        </w:rPr>
        <w:t>view</w:t>
      </w:r>
      <w:r w:rsidR="002A1217">
        <w:rPr>
          <w:rFonts w:ascii="Source Sans Pro" w:hAnsi="Source Sans Pro" w:cs="Source Sans Pro"/>
          <w:color w:val="000000"/>
          <w:sz w:val="22"/>
          <w:szCs w:val="22"/>
        </w:rPr>
        <w:t xml:space="preserve"> </w:t>
      </w:r>
      <w:r w:rsidR="00605D0C">
        <w:rPr>
          <w:rFonts w:ascii="Source Sans Pro" w:hAnsi="Source Sans Pro" w:cs="Source Sans Pro"/>
          <w:color w:val="000000"/>
          <w:sz w:val="22"/>
          <w:szCs w:val="22"/>
        </w:rPr>
        <w:t xml:space="preserve">the </w:t>
      </w:r>
      <w:proofErr w:type="spellStart"/>
      <w:r w:rsidR="00605D0C" w:rsidRPr="00605D0C">
        <w:rPr>
          <w:rFonts w:ascii="Source Sans Pro" w:hAnsi="Source Sans Pro" w:cs="Source Sans Pro"/>
          <w:i/>
          <w:color w:val="000000"/>
          <w:sz w:val="22"/>
          <w:szCs w:val="22"/>
        </w:rPr>
        <w:t>users_and_groups</w:t>
      </w:r>
      <w:proofErr w:type="spellEnd"/>
      <w:r w:rsidR="002A1217">
        <w:rPr>
          <w:rFonts w:ascii="Source Sans Pro" w:hAnsi="Source Sans Pro" w:cs="Source Sans Pro"/>
          <w:color w:val="000000"/>
          <w:sz w:val="22"/>
          <w:szCs w:val="22"/>
        </w:rPr>
        <w:t xml:space="preserve"> file except for the ROOT</w:t>
      </w:r>
      <w:r w:rsidR="002374AF">
        <w:rPr>
          <w:rFonts w:ascii="Source Sans Pro" w:hAnsi="Source Sans Pro" w:cs="Source Sans Pro"/>
          <w:color w:val="000000"/>
          <w:sz w:val="22"/>
          <w:szCs w:val="22"/>
        </w:rPr>
        <w:t xml:space="preserve"> user</w:t>
      </w:r>
      <w:r w:rsidR="002A1217">
        <w:rPr>
          <w:rFonts w:ascii="Source Sans Pro" w:hAnsi="Source Sans Pro" w:cs="Source Sans Pro"/>
          <w:color w:val="000000"/>
          <w:sz w:val="22"/>
          <w:szCs w:val="22"/>
        </w:rPr>
        <w:t xml:space="preserve"> and make sure that Central Engine runs as </w:t>
      </w:r>
      <w:r w:rsidR="00AD631B">
        <w:rPr>
          <w:rFonts w:ascii="Source Sans Pro" w:hAnsi="Source Sans Pro" w:cs="Source Sans Pro"/>
          <w:color w:val="000000"/>
          <w:sz w:val="22"/>
          <w:szCs w:val="22"/>
        </w:rPr>
        <w:t>ROOT</w:t>
      </w:r>
      <w:r w:rsidR="002A1217">
        <w:rPr>
          <w:rFonts w:ascii="Source Sans Pro" w:hAnsi="Source Sans Pro" w:cs="Source Sans Pro"/>
          <w:color w:val="000000"/>
          <w:sz w:val="22"/>
          <w:szCs w:val="22"/>
        </w:rPr>
        <w:t>, so it will be able to read the file</w:t>
      </w:r>
      <w:r w:rsidR="00B14D4C">
        <w:rPr>
          <w:rFonts w:ascii="Source Sans Pro" w:hAnsi="Source Sans Pro" w:cs="Source Sans Pro"/>
          <w:color w:val="000000"/>
          <w:sz w:val="22"/>
          <w:szCs w:val="22"/>
        </w:rPr>
        <w:t xml:space="preserve"> (</w:t>
      </w:r>
      <w:r w:rsidR="00F67572">
        <w:rPr>
          <w:rFonts w:ascii="Source Sans Pro" w:hAnsi="Source Sans Pro" w:cs="Source Sans Pro"/>
          <w:color w:val="000000"/>
          <w:sz w:val="22"/>
          <w:szCs w:val="22"/>
        </w:rPr>
        <w:t xml:space="preserve">or </w:t>
      </w:r>
      <w:r w:rsidR="00B14D4C">
        <w:rPr>
          <w:rFonts w:ascii="Source Sans Pro" w:hAnsi="Source Sans Pro" w:cs="Source Sans Pro"/>
          <w:color w:val="000000"/>
          <w:sz w:val="22"/>
          <w:szCs w:val="22"/>
        </w:rPr>
        <w:t>if you plan to update the users</w:t>
      </w:r>
      <w:r w:rsidR="00055223">
        <w:rPr>
          <w:rFonts w:ascii="Source Sans Pro" w:hAnsi="Source Sans Pro" w:cs="Source Sans Pro"/>
          <w:color w:val="000000"/>
          <w:sz w:val="22"/>
          <w:szCs w:val="22"/>
        </w:rPr>
        <w:t xml:space="preserve"> using the GUI</w:t>
      </w:r>
      <w:r w:rsidR="00B14D4C">
        <w:rPr>
          <w:rFonts w:ascii="Source Sans Pro" w:hAnsi="Source Sans Pro" w:cs="Source Sans Pro"/>
          <w:color w:val="000000"/>
          <w:sz w:val="22"/>
          <w:szCs w:val="22"/>
        </w:rPr>
        <w:t>, Central Engine must also be able to write)</w:t>
      </w:r>
      <w:r w:rsidR="002A1217">
        <w:rPr>
          <w:rFonts w:ascii="Source Sans Pro" w:hAnsi="Source Sans Pro" w:cs="Source Sans Pro"/>
          <w:color w:val="000000"/>
          <w:sz w:val="22"/>
          <w:szCs w:val="22"/>
        </w:rPr>
        <w:t>.</w:t>
      </w:r>
    </w:p>
    <w:p w:rsidR="00503804" w:rsidRDefault="00503804" w:rsidP="00503804">
      <w:pPr>
        <w:spacing w:line="276" w:lineRule="auto"/>
        <w:jc w:val="both"/>
        <w:rPr>
          <w:rFonts w:ascii="Source Sans Pro" w:hAnsi="Source Sans Pro" w:cs="Source Sans Pro"/>
          <w:color w:val="000000"/>
          <w:sz w:val="22"/>
          <w:szCs w:val="22"/>
        </w:rPr>
      </w:pPr>
    </w:p>
    <w:p w:rsidR="00BF488A" w:rsidRDefault="00BF488A"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The roles are </w:t>
      </w:r>
      <w:r w:rsidR="00503804">
        <w:rPr>
          <w:rFonts w:ascii="Source Sans Pro" w:hAnsi="Source Sans Pro" w:cs="Source Sans Pro"/>
          <w:color w:val="000000"/>
          <w:sz w:val="22"/>
          <w:szCs w:val="22"/>
        </w:rPr>
        <w:t>enabled</w:t>
      </w:r>
      <w:r>
        <w:rPr>
          <w:rFonts w:ascii="Source Sans Pro" w:hAnsi="Source Sans Pro" w:cs="Source Sans Pro"/>
          <w:color w:val="000000"/>
          <w:sz w:val="22"/>
          <w:szCs w:val="22"/>
        </w:rPr>
        <w:t xml:space="preserve"> only when the server type is `</w:t>
      </w:r>
      <w:r w:rsidRPr="00BF488A">
        <w:rPr>
          <w:rFonts w:ascii="Source Sans Pro" w:hAnsi="Source Sans Pro" w:cs="Source Sans Pro"/>
          <w:b/>
          <w:color w:val="000000"/>
          <w:sz w:val="22"/>
          <w:szCs w:val="22"/>
        </w:rPr>
        <w:t>production</w:t>
      </w:r>
      <w:r>
        <w:rPr>
          <w:rFonts w:ascii="Source Sans Pro" w:hAnsi="Source Sans Pro" w:cs="Source Sans Pro"/>
          <w:color w:val="000000"/>
          <w:sz w:val="22"/>
          <w:szCs w:val="22"/>
        </w:rPr>
        <w:t>`, in the file `</w:t>
      </w:r>
      <w:r w:rsidRPr="00D436A6">
        <w:rPr>
          <w:rFonts w:ascii="Source Sans Pro" w:hAnsi="Source Sans Pro" w:cs="Source Sans Pro"/>
          <w:i/>
          <w:color w:val="000000"/>
          <w:sz w:val="22"/>
          <w:szCs w:val="22"/>
        </w:rPr>
        <w:t>config/server_init.ini</w:t>
      </w:r>
      <w:r>
        <w:rPr>
          <w:rFonts w:ascii="Source Sans Pro" w:hAnsi="Source Sans Pro" w:cs="Source Sans Pro"/>
          <w:color w:val="000000"/>
          <w:sz w:val="22"/>
          <w:szCs w:val="22"/>
        </w:rPr>
        <w:t>`. If the server type is `</w:t>
      </w:r>
      <w:r w:rsidRPr="00BF488A">
        <w:rPr>
          <w:rFonts w:ascii="Source Sans Pro" w:hAnsi="Source Sans Pro" w:cs="Source Sans Pro"/>
          <w:b/>
          <w:color w:val="000000"/>
          <w:sz w:val="22"/>
          <w:szCs w:val="22"/>
        </w:rPr>
        <w:t>development</w:t>
      </w:r>
      <w:r>
        <w:rPr>
          <w:rFonts w:ascii="Source Sans Pro" w:hAnsi="Source Sans Pro" w:cs="Source Sans Pro"/>
          <w:color w:val="000000"/>
          <w:sz w:val="22"/>
          <w:szCs w:val="22"/>
        </w:rPr>
        <w:t>`, users have all the roles, except for CHANGE_USERS.</w:t>
      </w:r>
    </w:p>
    <w:p w:rsidR="00B76E7F" w:rsidRDefault="00B76E7F" w:rsidP="00503804">
      <w:pPr>
        <w:spacing w:line="276" w:lineRule="auto"/>
        <w:jc w:val="both"/>
        <w:rPr>
          <w:rFonts w:ascii="Source Sans Pro" w:hAnsi="Source Sans Pro" w:cs="Source Sans Pro"/>
          <w:color w:val="000000"/>
          <w:sz w:val="22"/>
          <w:szCs w:val="22"/>
        </w:rPr>
      </w:pPr>
    </w:p>
    <w:p w:rsidR="00B76E7F" w:rsidRDefault="00B76E7F"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If a user cannot be found in </w:t>
      </w:r>
      <w:proofErr w:type="spellStart"/>
      <w:r w:rsidRPr="00B76E7F">
        <w:rPr>
          <w:rFonts w:ascii="Source Sans Pro" w:hAnsi="Source Sans Pro" w:cs="Source Sans Pro"/>
          <w:i/>
          <w:color w:val="000000"/>
          <w:sz w:val="22"/>
          <w:szCs w:val="22"/>
        </w:rPr>
        <w:t>users_and_groups</w:t>
      </w:r>
      <w:proofErr w:type="spellEnd"/>
      <w:r>
        <w:rPr>
          <w:rFonts w:ascii="Source Sans Pro" w:hAnsi="Source Sans Pro" w:cs="Source Sans Pro"/>
          <w:color w:val="000000"/>
          <w:sz w:val="22"/>
          <w:szCs w:val="22"/>
        </w:rPr>
        <w:t xml:space="preserve"> file, </w:t>
      </w:r>
      <w:r w:rsidRPr="00B76E7F">
        <w:rPr>
          <w:rFonts w:ascii="Source Sans Pro" w:hAnsi="Source Sans Pro" w:cs="Source Sans Pro"/>
          <w:b/>
          <w:color w:val="000000"/>
          <w:sz w:val="22"/>
          <w:szCs w:val="22"/>
        </w:rPr>
        <w:t>he CANNOT</w:t>
      </w:r>
      <w:r>
        <w:rPr>
          <w:rFonts w:ascii="Source Sans Pro" w:hAnsi="Source Sans Pro" w:cs="Source Sans Pro"/>
          <w:color w:val="000000"/>
          <w:sz w:val="22"/>
          <w:szCs w:val="22"/>
        </w:rPr>
        <w:t xml:space="preserve"> use Twister.</w:t>
      </w:r>
    </w:p>
    <w:p w:rsidR="00B76E7F" w:rsidRDefault="00B76E7F" w:rsidP="00503804">
      <w:pPr>
        <w:spacing w:line="276" w:lineRule="auto"/>
        <w:jc w:val="both"/>
        <w:rPr>
          <w:rFonts w:ascii="Source Sans Pro" w:hAnsi="Source Sans Pro" w:cs="Source Sans Pro"/>
          <w:color w:val="000000"/>
          <w:sz w:val="22"/>
          <w:szCs w:val="22"/>
        </w:rPr>
      </w:pPr>
    </w:p>
    <w:p w:rsidR="00503804" w:rsidRDefault="00503804">
      <w:pPr>
        <w:widowControl/>
        <w:suppressAutoHyphens w:val="0"/>
        <w:rPr>
          <w:rFonts w:ascii="Source Sans Pro" w:hAnsi="Source Sans Pro" w:cs="Source Sans Pro"/>
          <w:color w:val="000000"/>
          <w:sz w:val="22"/>
          <w:szCs w:val="22"/>
        </w:rPr>
      </w:pPr>
      <w:r>
        <w:rPr>
          <w:rFonts w:ascii="Source Sans Pro" w:hAnsi="Source Sans Pro" w:cs="Source Sans Pro"/>
          <w:color w:val="000000"/>
          <w:sz w:val="22"/>
          <w:szCs w:val="22"/>
        </w:rPr>
        <w:br w:type="page"/>
      </w:r>
    </w:p>
    <w:p w:rsidR="000F023A" w:rsidRDefault="00567F6F" w:rsidP="00383272">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lastRenderedPageBreak/>
        <w:t>In `</w:t>
      </w:r>
      <w:r w:rsidRPr="00C67608">
        <w:rPr>
          <w:rFonts w:ascii="Source Sans Pro" w:hAnsi="Source Sans Pro" w:cs="Source Sans Pro"/>
          <w:i/>
          <w:noProof/>
          <w:color w:val="000000"/>
          <w:sz w:val="22"/>
          <w:szCs w:val="22"/>
        </w:rPr>
        <w:t>users_and_groups</w:t>
      </w:r>
      <w:r w:rsidR="00C67608" w:rsidRPr="00C67608">
        <w:rPr>
          <w:rFonts w:ascii="Source Sans Pro" w:hAnsi="Source Sans Pro" w:cs="Source Sans Pro"/>
          <w:i/>
          <w:color w:val="000000"/>
          <w:sz w:val="22"/>
          <w:szCs w:val="22"/>
        </w:rPr>
        <w:t>.ini</w:t>
      </w:r>
      <w:r>
        <w:rPr>
          <w:rFonts w:ascii="Source Sans Pro" w:hAnsi="Source Sans Pro" w:cs="Source Sans Pro"/>
          <w:color w:val="000000"/>
          <w:sz w:val="22"/>
          <w:szCs w:val="22"/>
        </w:rPr>
        <w:t xml:space="preserve">` file, a </w:t>
      </w:r>
      <w:r w:rsidR="00436E45">
        <w:rPr>
          <w:rFonts w:ascii="Source Sans Pro" w:hAnsi="Source Sans Pro" w:cs="Source Sans Pro"/>
          <w:color w:val="000000"/>
          <w:sz w:val="22"/>
          <w:szCs w:val="22"/>
        </w:rPr>
        <w:t>T</w:t>
      </w:r>
      <w:r>
        <w:rPr>
          <w:rFonts w:ascii="Source Sans Pro" w:hAnsi="Source Sans Pro" w:cs="Source Sans Pro"/>
          <w:color w:val="000000"/>
          <w:sz w:val="22"/>
          <w:szCs w:val="22"/>
        </w:rPr>
        <w:t>wister user has a title (</w:t>
      </w:r>
      <w:proofErr w:type="gramStart"/>
      <w:r>
        <w:rPr>
          <w:rFonts w:ascii="Source Sans Pro" w:hAnsi="Source Sans Pro" w:cs="Source Sans Pro"/>
          <w:color w:val="000000"/>
          <w:sz w:val="22"/>
          <w:szCs w:val="22"/>
        </w:rPr>
        <w:t>his own</w:t>
      </w:r>
      <w:proofErr w:type="gramEnd"/>
      <w:r>
        <w:rPr>
          <w:rFonts w:ascii="Source Sans Pro" w:hAnsi="Source Sans Pro" w:cs="Source Sans Pro"/>
          <w:color w:val="000000"/>
          <w:sz w:val="22"/>
          <w:szCs w:val="22"/>
        </w:rPr>
        <w:t xml:space="preserve"> name) and 3 </w:t>
      </w:r>
      <w:r w:rsidR="002A1217">
        <w:rPr>
          <w:rFonts w:ascii="Source Sans Pro" w:hAnsi="Source Sans Pro" w:cs="Source Sans Pro"/>
          <w:color w:val="000000"/>
          <w:sz w:val="22"/>
          <w:szCs w:val="22"/>
        </w:rPr>
        <w:t>fields:</w:t>
      </w:r>
    </w:p>
    <w:p w:rsidR="00E867C6" w:rsidRDefault="00E867C6" w:rsidP="00383272">
      <w:pPr>
        <w:spacing w:line="276" w:lineRule="auto"/>
        <w:jc w:val="both"/>
        <w:rPr>
          <w:rFonts w:ascii="Source Sans Pro" w:hAnsi="Source Sans Pro" w:cs="Source Sans Pro"/>
          <w:color w:val="000000"/>
          <w:sz w:val="22"/>
          <w:szCs w:val="22"/>
        </w:rPr>
      </w:pPr>
    </w:p>
    <w:p w:rsidR="000F023A" w:rsidRDefault="00567F6F" w:rsidP="000F023A">
      <w:pPr>
        <w:pStyle w:val="ListParagraph"/>
        <w:numPr>
          <w:ilvl w:val="0"/>
          <w:numId w:val="44"/>
        </w:numPr>
        <w:spacing w:line="276" w:lineRule="auto"/>
        <w:jc w:val="both"/>
        <w:rPr>
          <w:rFonts w:ascii="Source Sans Pro" w:hAnsi="Source Sans Pro" w:cs="Source Sans Pro"/>
          <w:color w:val="000000"/>
          <w:sz w:val="22"/>
          <w:szCs w:val="22"/>
        </w:rPr>
      </w:pPr>
      <w:proofErr w:type="gramStart"/>
      <w:r w:rsidRPr="000F023A">
        <w:rPr>
          <w:rFonts w:ascii="Source Sans Pro" w:hAnsi="Source Sans Pro" w:cs="Source Sans Pro"/>
          <w:b/>
          <w:color w:val="000000"/>
          <w:sz w:val="22"/>
          <w:szCs w:val="22"/>
        </w:rPr>
        <w:t>groups</w:t>
      </w:r>
      <w:proofErr w:type="gramEnd"/>
      <w:r w:rsidRPr="000F023A">
        <w:rPr>
          <w:rFonts w:ascii="Source Sans Pro" w:hAnsi="Source Sans Pro" w:cs="Source Sans Pro"/>
          <w:color w:val="000000"/>
          <w:sz w:val="22"/>
          <w:szCs w:val="22"/>
        </w:rPr>
        <w:t xml:space="preserve"> (a list of groups that this user belongs to. The groups will give him a set of Roles</w:t>
      </w:r>
      <w:r w:rsidR="00B76E7F">
        <w:rPr>
          <w:rFonts w:ascii="Source Sans Pro" w:hAnsi="Source Sans Pro" w:cs="Source Sans Pro"/>
          <w:color w:val="000000"/>
          <w:sz w:val="22"/>
          <w:szCs w:val="22"/>
        </w:rPr>
        <w:t xml:space="preserve">. The group can be 0 </w:t>
      </w:r>
      <w:r w:rsidR="00B76E7F" w:rsidRPr="00B76E7F">
        <w:rPr>
          <w:rFonts w:ascii="Source Sans Pro" w:hAnsi="Source Sans Pro" w:cs="Source Sans Pro"/>
          <w:i/>
          <w:color w:val="000000"/>
          <w:sz w:val="22"/>
          <w:szCs w:val="22"/>
        </w:rPr>
        <w:t>zero</w:t>
      </w:r>
      <w:r w:rsidR="00E11DF9">
        <w:rPr>
          <w:rFonts w:ascii="Source Sans Pro" w:hAnsi="Source Sans Pro" w:cs="Source Sans Pro"/>
          <w:color w:val="000000"/>
          <w:sz w:val="22"/>
          <w:szCs w:val="22"/>
        </w:rPr>
        <w:t>, which means zero Roles</w:t>
      </w:r>
      <w:r w:rsidRPr="000F023A">
        <w:rPr>
          <w:rFonts w:ascii="Source Sans Pro" w:hAnsi="Source Sans Pro" w:cs="Source Sans Pro"/>
          <w:color w:val="000000"/>
          <w:sz w:val="22"/>
          <w:szCs w:val="22"/>
        </w:rPr>
        <w:t>)</w:t>
      </w:r>
      <w:r w:rsidR="000F023A">
        <w:rPr>
          <w:rFonts w:ascii="Source Sans Pro" w:hAnsi="Source Sans Pro" w:cs="Source Sans Pro"/>
          <w:color w:val="000000"/>
          <w:sz w:val="22"/>
          <w:szCs w:val="22"/>
        </w:rPr>
        <w:t>;</w:t>
      </w:r>
    </w:p>
    <w:p w:rsidR="000F023A" w:rsidRDefault="00567F6F" w:rsidP="000F023A">
      <w:pPr>
        <w:pStyle w:val="ListParagraph"/>
        <w:numPr>
          <w:ilvl w:val="0"/>
          <w:numId w:val="44"/>
        </w:numPr>
        <w:spacing w:line="276" w:lineRule="auto"/>
        <w:jc w:val="both"/>
        <w:rPr>
          <w:rFonts w:ascii="Source Sans Pro" w:hAnsi="Source Sans Pro" w:cs="Source Sans Pro"/>
          <w:color w:val="000000"/>
          <w:sz w:val="22"/>
          <w:szCs w:val="22"/>
        </w:rPr>
      </w:pPr>
      <w:r w:rsidRPr="000F023A">
        <w:rPr>
          <w:rFonts w:ascii="Source Sans Pro" w:hAnsi="Source Sans Pro" w:cs="Source Sans Pro"/>
          <w:b/>
          <w:color w:val="000000"/>
          <w:sz w:val="22"/>
          <w:szCs w:val="22"/>
        </w:rPr>
        <w:t>timeout</w:t>
      </w:r>
      <w:r w:rsidRPr="000F023A">
        <w:rPr>
          <w:rFonts w:ascii="Source Sans Pro" w:hAnsi="Source Sans Pro" w:cs="Source Sans Pro"/>
          <w:color w:val="000000"/>
          <w:sz w:val="22"/>
          <w:szCs w:val="22"/>
        </w:rPr>
        <w:t xml:space="preserve"> (</w:t>
      </w:r>
      <w:r w:rsidR="00C67608" w:rsidRPr="000F023A">
        <w:rPr>
          <w:rFonts w:ascii="Source Sans Pro" w:hAnsi="Source Sans Pro" w:cs="Source Sans Pro"/>
          <w:color w:val="000000"/>
          <w:sz w:val="22"/>
          <w:szCs w:val="22"/>
        </w:rPr>
        <w:t>the amount of seconds until the applet automatically logs out the user</w:t>
      </w:r>
      <w:r w:rsidR="000F023A">
        <w:rPr>
          <w:rFonts w:ascii="Source Sans Pro" w:hAnsi="Source Sans Pro" w:cs="Source Sans Pro"/>
          <w:color w:val="000000"/>
          <w:sz w:val="22"/>
          <w:szCs w:val="22"/>
        </w:rPr>
        <w:t>);</w:t>
      </w:r>
    </w:p>
    <w:p w:rsidR="00567F6F" w:rsidRPr="000F023A" w:rsidRDefault="00567F6F" w:rsidP="000F023A">
      <w:pPr>
        <w:pStyle w:val="ListParagraph"/>
        <w:numPr>
          <w:ilvl w:val="0"/>
          <w:numId w:val="44"/>
        </w:numPr>
        <w:spacing w:line="276" w:lineRule="auto"/>
        <w:jc w:val="both"/>
        <w:rPr>
          <w:rFonts w:ascii="Source Sans Pro" w:hAnsi="Source Sans Pro" w:cs="Source Sans Pro"/>
          <w:color w:val="000000"/>
          <w:sz w:val="22"/>
          <w:szCs w:val="22"/>
        </w:rPr>
      </w:pPr>
      <w:proofErr w:type="gramStart"/>
      <w:r w:rsidRPr="000F023A">
        <w:rPr>
          <w:rFonts w:ascii="Source Sans Pro" w:hAnsi="Source Sans Pro" w:cs="Source Sans Pro"/>
          <w:color w:val="000000"/>
          <w:sz w:val="22"/>
          <w:szCs w:val="22"/>
        </w:rPr>
        <w:t>a</w:t>
      </w:r>
      <w:proofErr w:type="gramEnd"/>
      <w:r w:rsidRPr="000F023A">
        <w:rPr>
          <w:rFonts w:ascii="Source Sans Pro" w:hAnsi="Source Sans Pro" w:cs="Source Sans Pro"/>
          <w:color w:val="000000"/>
          <w:sz w:val="22"/>
          <w:szCs w:val="22"/>
        </w:rPr>
        <w:t xml:space="preserve"> unique </w:t>
      </w:r>
      <w:r w:rsidRPr="000F023A">
        <w:rPr>
          <w:rFonts w:ascii="Source Sans Pro" w:hAnsi="Source Sans Pro" w:cs="Source Sans Pro"/>
          <w:b/>
          <w:color w:val="000000"/>
          <w:sz w:val="22"/>
          <w:szCs w:val="22"/>
        </w:rPr>
        <w:t>key</w:t>
      </w:r>
      <w:r w:rsidR="00C67608" w:rsidRPr="000F023A">
        <w:rPr>
          <w:rFonts w:ascii="Source Sans Pro" w:hAnsi="Source Sans Pro" w:cs="Source Sans Pro"/>
          <w:color w:val="000000"/>
          <w:sz w:val="22"/>
          <w:szCs w:val="22"/>
        </w:rPr>
        <w:t xml:space="preserve"> (used to encrypt the</w:t>
      </w:r>
      <w:r w:rsidR="00014B62" w:rsidRPr="000F023A">
        <w:rPr>
          <w:rFonts w:ascii="Source Sans Pro" w:hAnsi="Source Sans Pro" w:cs="Source Sans Pro"/>
          <w:color w:val="000000"/>
          <w:sz w:val="22"/>
          <w:szCs w:val="22"/>
        </w:rPr>
        <w:t xml:space="preserve"> passwords from</w:t>
      </w:r>
      <w:r w:rsidR="00C67608" w:rsidRPr="000F023A">
        <w:rPr>
          <w:rFonts w:ascii="Source Sans Pro" w:hAnsi="Source Sans Pro" w:cs="Source Sans Pro"/>
          <w:color w:val="000000"/>
          <w:sz w:val="22"/>
          <w:szCs w:val="22"/>
        </w:rPr>
        <w:t xml:space="preserve"> DB.xml and EMAIL.xml. The passwords from the files cannot be decrypted without the key</w:t>
      </w:r>
      <w:r w:rsidR="00014B62" w:rsidRPr="000F023A">
        <w:rPr>
          <w:rFonts w:ascii="Source Sans Pro" w:hAnsi="Source Sans Pro" w:cs="Source Sans Pro"/>
          <w:color w:val="000000"/>
          <w:sz w:val="22"/>
          <w:szCs w:val="22"/>
        </w:rPr>
        <w:t>;</w:t>
      </w:r>
      <w:r w:rsidR="00C67608" w:rsidRPr="000F023A">
        <w:rPr>
          <w:rFonts w:ascii="Source Sans Pro" w:hAnsi="Source Sans Pro" w:cs="Source Sans Pro"/>
          <w:color w:val="000000"/>
          <w:sz w:val="22"/>
          <w:szCs w:val="22"/>
        </w:rPr>
        <w:t xml:space="preserve"> it’s important that only the ROOT can view the settings and see the user keys)</w:t>
      </w:r>
      <w:r w:rsidRPr="000F023A">
        <w:rPr>
          <w:rFonts w:ascii="Source Sans Pro" w:hAnsi="Source Sans Pro" w:cs="Source Sans Pro"/>
          <w:color w:val="000000"/>
          <w:sz w:val="22"/>
          <w:szCs w:val="22"/>
        </w:rPr>
        <w:t>.</w:t>
      </w:r>
    </w:p>
    <w:p w:rsidR="005773EE" w:rsidRDefault="005773EE">
      <w:pPr>
        <w:widowControl/>
        <w:suppressAutoHyphens w:val="0"/>
        <w:rPr>
          <w:rFonts w:ascii="Source Sans Pro" w:hAnsi="Source Sans Pro" w:cs="Source Sans Pro"/>
          <w:color w:val="000000"/>
          <w:sz w:val="22"/>
          <w:szCs w:val="22"/>
        </w:rPr>
      </w:pPr>
    </w:p>
    <w:p w:rsidR="00B76E7F" w:rsidRDefault="00B76E7F">
      <w:pPr>
        <w:widowControl/>
        <w:suppressAutoHyphens w:val="0"/>
        <w:rPr>
          <w:rFonts w:ascii="Source Sans Pro" w:hAnsi="Source Sans Pro" w:cs="Source Sans Pro"/>
          <w:color w:val="000000"/>
          <w:sz w:val="22"/>
          <w:szCs w:val="22"/>
        </w:rPr>
      </w:pPr>
      <w:r>
        <w:rPr>
          <w:rFonts w:ascii="Source Sans Pro" w:hAnsi="Source Sans Pro" w:cs="Source Sans Pro"/>
          <w:color w:val="000000"/>
          <w:sz w:val="22"/>
          <w:szCs w:val="22"/>
        </w:rPr>
        <w:t>The timeout and key are very important in any server mode (development or production)</w:t>
      </w:r>
      <w:r w:rsidR="00D66CB9">
        <w:rPr>
          <w:rFonts w:ascii="Source Sans Pro" w:hAnsi="Source Sans Pro" w:cs="Source Sans Pro"/>
          <w:color w:val="000000"/>
          <w:sz w:val="22"/>
          <w:szCs w:val="22"/>
        </w:rPr>
        <w:t>.</w:t>
      </w:r>
    </w:p>
    <w:p w:rsidR="00B76E7F" w:rsidRDefault="00B76E7F">
      <w:pPr>
        <w:widowControl/>
        <w:suppressAutoHyphens w:val="0"/>
        <w:rPr>
          <w:rFonts w:ascii="Source Sans Pro" w:hAnsi="Source Sans Pro" w:cs="Source Sans Pro"/>
          <w:color w:val="000000"/>
          <w:sz w:val="22"/>
          <w:szCs w:val="22"/>
        </w:rPr>
      </w:pPr>
    </w:p>
    <w:p w:rsidR="00B76E7F" w:rsidRDefault="00B76E7F">
      <w:pPr>
        <w:jc w:val="both"/>
        <w:rPr>
          <w:rFonts w:ascii="Source Sans Pro" w:hAnsi="Source Sans Pro" w:cs="Source Sans Pro"/>
          <w:color w:val="000000"/>
          <w:sz w:val="22"/>
          <w:szCs w:val="22"/>
        </w:rPr>
      </w:pPr>
    </w:p>
    <w:p w:rsidR="00436E45" w:rsidRDefault="00436E45">
      <w:pPr>
        <w:jc w:val="both"/>
        <w:rPr>
          <w:rFonts w:ascii="Source Sans Pro" w:hAnsi="Source Sans Pro" w:cs="Source Sans Pro"/>
          <w:color w:val="000000"/>
          <w:sz w:val="22"/>
          <w:szCs w:val="22"/>
        </w:rPr>
      </w:pPr>
      <w:r>
        <w:rPr>
          <w:rFonts w:ascii="Source Sans Pro" w:hAnsi="Source Sans Pro" w:cs="Source Sans Pro"/>
          <w:color w:val="000000"/>
          <w:sz w:val="22"/>
          <w:szCs w:val="22"/>
        </w:rPr>
        <w:t>The groups have a set of unique roles. This is the complete list:</w:t>
      </w:r>
    </w:p>
    <w:p w:rsidR="00436E45" w:rsidRDefault="00436E45">
      <w:pPr>
        <w:jc w:val="both"/>
        <w:rPr>
          <w:rFonts w:ascii="Source Sans Pro" w:hAnsi="Source Sans Pro" w:cs="Source Sans Pro"/>
          <w:color w:val="000000"/>
          <w:sz w:val="22"/>
          <w:szCs w:val="22"/>
        </w:rPr>
      </w:pP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 xml:space="preserve">RUN_TESTS </w:t>
      </w:r>
      <w:r w:rsidR="00AD52D6">
        <w:rPr>
          <w:rFonts w:ascii="Source Sans Pro" w:hAnsi="Source Sans Pro" w:cs="Source Sans Pro"/>
          <w:noProof/>
          <w:color w:val="000000"/>
          <w:sz w:val="22"/>
          <w:szCs w:val="22"/>
        </w:rPr>
        <w:tab/>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run tests (server +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 xml:space="preserve">EDIT_TC </w:t>
      </w:r>
      <w:r w:rsidR="00AD52D6">
        <w:rPr>
          <w:rFonts w:ascii="Source Sans Pro" w:hAnsi="Source Sans Pro" w:cs="Source Sans Pro"/>
          <w:noProof/>
          <w:color w:val="000000"/>
          <w:sz w:val="22"/>
          <w:szCs w:val="22"/>
        </w:rPr>
        <w:tab/>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edit test files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CREATE_PROJECT</w:t>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create new projects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CHANGE_PROJECT</w:t>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change defined projects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DELETE_PROJECT</w:t>
      </w:r>
      <w:r w:rsidR="00AD52D6">
        <w:rPr>
          <w:rFonts w:ascii="Source Sans Pro" w:hAnsi="Source Sans Pro" w:cs="Source Sans Pro"/>
          <w:noProof/>
          <w:color w:val="000000"/>
          <w:sz w:val="22"/>
          <w:szCs w:val="22"/>
        </w:rPr>
        <w:tab/>
        <w:t xml:space="preserve">- </w:t>
      </w:r>
      <w:r w:rsidRPr="00436E45">
        <w:rPr>
          <w:rFonts w:ascii="Source Sans Pro" w:hAnsi="Source Sans Pro" w:cs="Source Sans Pro"/>
          <w:noProof/>
          <w:color w:val="000000"/>
          <w:sz w:val="22"/>
          <w:szCs w:val="22"/>
        </w:rPr>
        <w:t>Can delete projects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CHANGE_FWM_CFG</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his main config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CHANGE_GLOBALS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global parameters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CHANGE_DB_CFG</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database config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CHANGE_EML_CFG</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e-mail config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CHANGE_PLUGINS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load/ unload plugins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CHANGE_TESTBED</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the global testbed (server +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CHANGE_SERVICES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start/ stop services (server + applet)</w:t>
      </w:r>
    </w:p>
    <w:p w:rsidR="00436E45" w:rsidRPr="00436E45" w:rsidRDefault="00AD52D6" w:rsidP="00436E45">
      <w:pPr>
        <w:pStyle w:val="ListParagraph"/>
        <w:numPr>
          <w:ilvl w:val="0"/>
          <w:numId w:val="43"/>
        </w:numPr>
        <w:jc w:val="both"/>
        <w:rPr>
          <w:rFonts w:ascii="Source Sans Pro" w:hAnsi="Source Sans Pro" w:cs="Source Sans Pro"/>
          <w:color w:val="000000"/>
          <w:sz w:val="22"/>
          <w:szCs w:val="22"/>
        </w:rPr>
      </w:pPr>
      <w:r>
        <w:rPr>
          <w:rFonts w:ascii="Source Sans Pro" w:hAnsi="Source Sans Pro" w:cs="Source Sans Pro"/>
          <w:noProof/>
          <w:color w:val="000000"/>
          <w:sz w:val="22"/>
          <w:szCs w:val="22"/>
        </w:rPr>
        <w:t>CHANGE_USERS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create, change and delete users (server + applet</w:t>
      </w:r>
      <w:r w:rsidR="00436E45" w:rsidRPr="00436E45">
        <w:rPr>
          <w:rFonts w:ascii="Source Sans Pro" w:hAnsi="Source Sans Pro" w:cs="Source Sans Pro"/>
          <w:color w:val="000000"/>
          <w:sz w:val="22"/>
          <w:szCs w:val="22"/>
        </w:rPr>
        <w:t>)</w:t>
      </w:r>
    </w:p>
    <w:p w:rsidR="00436E45" w:rsidRDefault="00436E45" w:rsidP="00436E45">
      <w:pPr>
        <w:jc w:val="both"/>
        <w:rPr>
          <w:rFonts w:ascii="Source Sans Pro" w:hAnsi="Source Sans Pro" w:cs="Source Sans Pro"/>
          <w:color w:val="000000"/>
          <w:sz w:val="22"/>
          <w:szCs w:val="22"/>
        </w:rPr>
      </w:pPr>
    </w:p>
    <w:p w:rsidR="00436E45" w:rsidRPr="00632A6B" w:rsidRDefault="00436E45" w:rsidP="00436E45">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rsidP="00FD2008">
      <w:pPr>
        <w:spacing w:line="276" w:lineRule="auto"/>
        <w:jc w:val="both"/>
        <w:rPr>
          <w:rFonts w:ascii="Source Sans Pro" w:hAnsi="Source Sans Pro" w:cs="Source Sans Pro"/>
          <w:color w:val="000000"/>
          <w:sz w:val="22"/>
          <w:szCs w:val="22"/>
        </w:rPr>
      </w:pPr>
    </w:p>
    <w:p w:rsidR="0079311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rsidP="00FD2008">
      <w:pPr>
        <w:spacing w:line="276" w:lineRule="auto"/>
        <w:jc w:val="both"/>
        <w:rPr>
          <w:rFonts w:ascii="Source Sans Pro" w:hAnsi="Source Sans Pro" w:cs="Source Sans Pro"/>
          <w:color w:val="000000"/>
          <w:sz w:val="22"/>
          <w:szCs w:val="22"/>
        </w:rPr>
      </w:pPr>
    </w:p>
    <w:p w:rsidR="004D48AB" w:rsidRPr="00AF61E4" w:rsidRDefault="004D48AB" w:rsidP="00FD2008">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w:t>
      </w:r>
      <w:r w:rsidR="00813042" w:rsidRPr="00156768">
        <w:rPr>
          <w:rFonts w:ascii="Source Sans Pro" w:hAnsi="Source Sans Pro" w:cs="Source Sans Pro"/>
          <w:b/>
          <w:color w:val="000000"/>
          <w:sz w:val="22"/>
          <w:szCs w:val="22"/>
        </w:rPr>
        <w:t xml:space="preserve">if the </w:t>
      </w:r>
      <w:r w:rsidR="00CD5970" w:rsidRPr="00156768">
        <w:rPr>
          <w:rFonts w:ascii="Source Sans Pro" w:hAnsi="Source Sans Pro" w:cs="Source Sans Pro"/>
          <w:b/>
          <w:color w:val="000000"/>
          <w:sz w:val="22"/>
          <w:szCs w:val="22"/>
        </w:rPr>
        <w:t xml:space="preserve">a </w:t>
      </w:r>
      <w:r w:rsidR="00813042" w:rsidRPr="00156768">
        <w:rPr>
          <w:rFonts w:ascii="Source Sans Pro" w:hAnsi="Source Sans Pro" w:cs="Source Sans Pro"/>
          <w:b/>
          <w:color w:val="000000"/>
          <w:sz w:val="22"/>
          <w:szCs w:val="22"/>
        </w:rPr>
        <w:t xml:space="preserve">test uses the </w:t>
      </w:r>
      <w:r w:rsidR="00CD5970" w:rsidRPr="00156768">
        <w:rPr>
          <w:rFonts w:ascii="Source Sans Pro" w:hAnsi="Source Sans Pro" w:cs="Source Sans Pro"/>
          <w:b/>
          <w:color w:val="000000"/>
          <w:sz w:val="22"/>
          <w:szCs w:val="22"/>
        </w:rPr>
        <w:t xml:space="preserve">helper </w:t>
      </w:r>
      <w:r w:rsidR="00813042" w:rsidRPr="00156768">
        <w:rPr>
          <w:rFonts w:ascii="Source Sans Pro" w:hAnsi="Source Sans Pro" w:cs="Source Sans Pro"/>
          <w:b/>
          <w:color w:val="000000"/>
          <w:sz w:val="22"/>
          <w:szCs w:val="22"/>
        </w:rPr>
        <w:t>variables</w:t>
      </w:r>
      <w:r w:rsidR="00767898" w:rsidRPr="00156768">
        <w:rPr>
          <w:rFonts w:ascii="Source Sans Pro" w:hAnsi="Source Sans Pro" w:cs="Source Sans Pro"/>
          <w:b/>
          <w:color w:val="000000"/>
          <w:sz w:val="22"/>
          <w:szCs w:val="22"/>
        </w:rPr>
        <w:t xml:space="preserve"> and functions</w:t>
      </w:r>
      <w:r w:rsidR="00767898">
        <w:rPr>
          <w:rFonts w:ascii="Source Sans Pro" w:hAnsi="Source Sans Pro" w:cs="Source Sans Pro"/>
          <w:color w:val="000000"/>
          <w:sz w:val="22"/>
          <w:szCs w:val="22"/>
        </w:rPr>
        <w:t>,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rsidP="00DF3EBA">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USER</w:t>
      </w:r>
      <w:r w:rsidRPr="00AF61E4">
        <w:rPr>
          <w:rFonts w:ascii="Source Sans Pro" w:hAnsi="Source Sans Pro" w:cs="Source Sans Pro"/>
          <w:noProof/>
          <w:color w:val="000000"/>
          <w:sz w:val="22"/>
          <w:szCs w:val="22"/>
        </w:rPr>
        <w:t xml:space="preserve"> : the username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EP</w:t>
      </w:r>
      <w:r w:rsidRPr="00AF61E4">
        <w:rPr>
          <w:rFonts w:ascii="Source Sans Pro" w:hAnsi="Source Sans Pro" w:cs="Source Sans Pro"/>
          <w:noProof/>
          <w:color w:val="000000"/>
          <w:sz w:val="22"/>
          <w:szCs w:val="22"/>
        </w:rPr>
        <w:t xml:space="preserve"> : the name of the Execution Process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SUITE_NAME</w:t>
      </w:r>
      <w:r w:rsidRPr="00AF61E4">
        <w:rPr>
          <w:rFonts w:ascii="Source Sans Pro" w:hAnsi="Source Sans Pro" w:cs="Source Sans Pro"/>
          <w:noProof/>
          <w:color w:val="000000"/>
          <w:sz w:val="22"/>
          <w:szCs w:val="22"/>
        </w:rPr>
        <w:t xml:space="preserve"> : the name of the suite that contains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FILE_NAME</w:t>
      </w:r>
      <w:r w:rsidRPr="00AF61E4">
        <w:rPr>
          <w:rFonts w:ascii="Source Sans Pro" w:hAnsi="Source Sans Pro" w:cs="Source Sans Pro"/>
          <w:noProof/>
          <w:color w:val="000000"/>
          <w:sz w:val="22"/>
          <w:szCs w:val="22"/>
        </w:rPr>
        <w:t xml:space="preserve"> : the full path of the test file from the machine that runs the Central Engine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currentTB</w:t>
      </w:r>
      <w:r w:rsidRPr="00AF61E4">
        <w:rPr>
          <w:rFonts w:ascii="Source Sans Pro" w:hAnsi="Source Sans Pro" w:cs="Source Sans Pro"/>
          <w:noProof/>
          <w:color w:val="000000"/>
          <w:sz w:val="22"/>
          <w:szCs w:val="22"/>
        </w:rPr>
        <w:t xml:space="preserve"> : the current test bed ;</w:t>
      </w:r>
    </w:p>
    <w:p w:rsidR="00793114" w:rsidRPr="00AF61E4" w:rsidRDefault="00E370F8" w:rsidP="00DF3EBA">
      <w:pPr>
        <w:numPr>
          <w:ilvl w:val="0"/>
          <w:numId w:val="27"/>
        </w:num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b/>
          <w:bCs/>
          <w:noProof/>
          <w:color w:val="000000"/>
          <w:sz w:val="22"/>
          <w:szCs w:val="22"/>
        </w:rPr>
        <w:t>PROXY</w:t>
      </w:r>
      <w:r w:rsidRPr="00AF61E4">
        <w:rPr>
          <w:rFonts w:ascii="Source Sans Pro" w:hAnsi="Source Sans Pro" w:cs="Source Sans Pro"/>
          <w:noProof/>
          <w:color w:val="000000"/>
          <w:sz w:val="22"/>
          <w:szCs w:val="22"/>
        </w:rPr>
        <w:t xml:space="preserve"> : this is a pointer to the Central Engine XML-RPC server. It is used for development.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noProof/>
          <w:color w:val="000000"/>
          <w:sz w:val="22"/>
          <w:szCs w:val="22"/>
        </w:rPr>
        <w:t xml:space="preserve">And a few </w:t>
      </w:r>
      <w:r w:rsidR="00E877CD" w:rsidRPr="00AF61E4">
        <w:rPr>
          <w:rFonts w:ascii="Source Sans Pro" w:hAnsi="Source Sans Pro" w:cs="Source Sans Pro"/>
          <w:noProof/>
          <w:color w:val="000000"/>
          <w:sz w:val="22"/>
          <w:szCs w:val="22"/>
        </w:rPr>
        <w:t>functions:</w:t>
      </w:r>
    </w:p>
    <w:p w:rsidR="00793114" w:rsidRPr="00632A6B" w:rsidRDefault="00793114" w:rsidP="00DF3EBA">
      <w:pPr>
        <w:spacing w:line="276" w:lineRule="auto"/>
        <w:jc w:val="both"/>
        <w:rPr>
          <w:rFonts w:ascii="Source Sans Pro" w:hAnsi="Source Sans Pro" w:cs="Source Sans Pro"/>
          <w:noProof/>
          <w:color w:val="000000"/>
          <w:sz w:val="22"/>
          <w:szCs w:val="22"/>
        </w:rPr>
      </w:pP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logMsg</w:t>
      </w:r>
      <w:r w:rsidRPr="00632A6B">
        <w:rPr>
          <w:rFonts w:ascii="Source Code Pro" w:hAnsi="Source Code Pro" w:cs="Source Sans Pro"/>
          <w:noProof/>
          <w:color w:val="000000"/>
          <w:sz w:val="18"/>
          <w:szCs w:val="18"/>
        </w:rPr>
        <w:t>( logType, message )</w:t>
      </w:r>
      <w:r w:rsidRPr="00632A6B">
        <w:rPr>
          <w:rFonts w:ascii="Source Sans Pro" w:hAnsi="Source Sans Pro" w:cs="Source Sans Pro"/>
          <w:noProof/>
          <w:color w:val="000000"/>
          <w:sz w:val="22"/>
          <w:szCs w:val="22"/>
        </w:rPr>
        <w:t xml:space="preserve"> : this function sends a message in a special log and will not appear in the CLI. Valid log types are : </w:t>
      </w:r>
      <w:r w:rsidRPr="00632A6B">
        <w:rPr>
          <w:rFonts w:ascii="Source Sans Pro" w:hAnsi="Source Sans Pro" w:cs="Source Sans Pro"/>
          <w:i/>
          <w:iCs/>
          <w:noProof/>
          <w:color w:val="000000"/>
          <w:sz w:val="22"/>
          <w:szCs w:val="22"/>
        </w:rPr>
        <w:t>logRunning</w:t>
      </w:r>
      <w:r w:rsidRPr="00632A6B">
        <w:rPr>
          <w:rFonts w:ascii="Source Sans Pro" w:hAnsi="Source Sans Pro" w:cs="Source Sans Pro"/>
          <w:noProof/>
          <w:color w:val="000000"/>
          <w:sz w:val="22"/>
          <w:szCs w:val="22"/>
        </w:rPr>
        <w:t xml:space="preserve">, </w:t>
      </w:r>
      <w:r w:rsidRPr="00632A6B">
        <w:rPr>
          <w:rFonts w:ascii="Source Sans Pro" w:hAnsi="Source Sans Pro" w:cs="Source Sans Pro"/>
          <w:i/>
          <w:iCs/>
          <w:noProof/>
          <w:color w:val="000000"/>
          <w:sz w:val="22"/>
          <w:szCs w:val="22"/>
        </w:rPr>
        <w:t>logDebug</w:t>
      </w:r>
      <w:r w:rsidRPr="00632A6B">
        <w:rPr>
          <w:rFonts w:ascii="Source Sans Pro" w:hAnsi="Source Sans Pro" w:cs="Source Sans Pro"/>
          <w:noProof/>
          <w:color w:val="000000"/>
          <w:sz w:val="22"/>
          <w:szCs w:val="22"/>
        </w:rPr>
        <w:t xml:space="preserve"> and </w:t>
      </w:r>
      <w:r w:rsidRPr="00632A6B">
        <w:rPr>
          <w:rFonts w:ascii="Source Sans Pro" w:hAnsi="Source Sans Pro" w:cs="Source Sans Pro"/>
          <w:i/>
          <w:iCs/>
          <w:noProof/>
          <w:color w:val="000000"/>
          <w:sz w:val="22"/>
          <w:szCs w:val="22"/>
        </w:rPr>
        <w:t>logTest</w:t>
      </w:r>
      <w:r w:rsidRPr="00632A6B">
        <w:rPr>
          <w:rFonts w:ascii="Source Sans Pro" w:hAnsi="Source Sans Pro" w:cs="Source Sans Pro"/>
          <w:noProof/>
          <w:color w:val="000000"/>
          <w:sz w:val="22"/>
          <w:szCs w:val="22"/>
        </w:rPr>
        <w:t>. It is used for sending debug messages from the tests.</w:t>
      </w: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getGlobal</w:t>
      </w:r>
      <w:r w:rsidRPr="00632A6B">
        <w:rPr>
          <w:rFonts w:ascii="Source Code Pro" w:hAnsi="Source Code Pro" w:cs="Source Sans Pro"/>
          <w:noProof/>
          <w:color w:val="000000"/>
          <w:sz w:val="18"/>
          <w:szCs w:val="18"/>
        </w:rPr>
        <w:t>( path )</w:t>
      </w:r>
      <w:r w:rsidR="00280FAE">
        <w:rPr>
          <w:rFonts w:ascii="Source Sans Pro" w:hAnsi="Source Sans Pro" w:cs="Source Sans Pro"/>
          <w:noProof/>
          <w:color w:val="000000"/>
          <w:sz w:val="22"/>
          <w:szCs w:val="22"/>
        </w:rPr>
        <w:t xml:space="preserve"> : get a global parameter</w:t>
      </w:r>
      <w:r w:rsidRPr="00632A6B">
        <w:rPr>
          <w:rFonts w:ascii="Source Sans Pro" w:hAnsi="Source Sans Pro" w:cs="Source Sans Pro"/>
          <w:noProof/>
          <w:color w:val="000000"/>
          <w:sz w:val="22"/>
          <w:szCs w:val="22"/>
        </w:rPr>
        <w:t>;</w:t>
      </w:r>
    </w:p>
    <w:p w:rsidR="00793114" w:rsidRPr="00797DD9"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setGlobal</w:t>
      </w:r>
      <w:r w:rsidRPr="00632A6B">
        <w:rPr>
          <w:rFonts w:ascii="Source Code Pro" w:hAnsi="Source Code Pro" w:cs="Source Sans Pro"/>
          <w:noProof/>
          <w:color w:val="000000"/>
          <w:sz w:val="18"/>
          <w:szCs w:val="18"/>
        </w:rPr>
        <w:t>( path, new_value )</w:t>
      </w:r>
      <w:r w:rsidR="00280FAE">
        <w:rPr>
          <w:rFonts w:ascii="Source Sans Pro" w:hAnsi="Source Sans Pro" w:cs="Source Sans Pro"/>
          <w:noProof/>
          <w:color w:val="000000"/>
          <w:sz w:val="22"/>
          <w:szCs w:val="22"/>
        </w:rPr>
        <w:t xml:space="preserve"> : set a global parameter</w:t>
      </w:r>
      <w:r w:rsidRPr="00632A6B">
        <w:rPr>
          <w:rFonts w:ascii="Source Sans Pro" w:hAnsi="Source Sans Pro" w:cs="Source Sans Pro"/>
          <w:noProof/>
          <w:color w:val="000000"/>
          <w:sz w:val="22"/>
          <w:szCs w:val="22"/>
        </w:rPr>
        <w:t>;</w:t>
      </w:r>
    </w:p>
    <w:p w:rsidR="00797DD9"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getResource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sidRPr="008D1BA9">
        <w:rPr>
          <w:rStyle w:val="Teletype"/>
          <w:rFonts w:ascii="Source Code Pro" w:hAnsi="Source Code Pro" w:cs="Source Sans Pro"/>
          <w:noProof/>
          <w:sz w:val="18"/>
          <w:szCs w:val="18"/>
        </w:rPr>
        <w:t>ID or full path</w:t>
      </w:r>
      <w:r w:rsidR="008D1BA9">
        <w:rPr>
          <w:rStyle w:val="Teletype"/>
          <w:rFonts w:ascii="Source Sans Pro" w:hAnsi="Source Sans Pro" w:cs="Source Sans Pro"/>
          <w:noProof/>
          <w:sz w:val="22"/>
          <w:szCs w:val="22"/>
        </w:rPr>
        <w:t xml:space="preserve">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 get a resource;</w:t>
      </w:r>
    </w:p>
    <w:p w:rsidR="00797DD9" w:rsidRPr="00B26BF3"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setResource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Pr>
          <w:rStyle w:val="Teletype"/>
          <w:rFonts w:ascii="Source Code Pro" w:hAnsi="Source Code Pro" w:cs="Source Sans Pro"/>
          <w:noProof/>
          <w:sz w:val="18"/>
          <w:szCs w:val="18"/>
        </w:rPr>
        <w:t xml:space="preserve">ID or full path, </w:t>
      </w:r>
      <w:r w:rsidR="008D1BA9" w:rsidRPr="008D1BA9">
        <w:rPr>
          <w:rStyle w:val="Teletype"/>
          <w:rFonts w:ascii="Source Code Pro" w:hAnsi="Source Code Pro" w:cs="Source Sans Pro"/>
          <w:noProof/>
          <w:sz w:val="18"/>
          <w:szCs w:val="18"/>
        </w:rPr>
        <w:t>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create, or update a resource;</w:t>
      </w:r>
    </w:p>
    <w:p w:rsid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Pr>
          <w:rFonts w:ascii="Source Code Pro" w:hAnsi="Source Code Pro" w:cs="Source Sans Pro"/>
          <w:b/>
          <w:bCs/>
          <w:noProof/>
          <w:color w:val="000000"/>
          <w:sz w:val="20"/>
          <w:szCs w:val="20"/>
        </w:rPr>
        <w:t>ren</w:t>
      </w:r>
      <w:r w:rsidRPr="00797DD9">
        <w:rPr>
          <w:rFonts w:ascii="Source Code Pro" w:hAnsi="Source Code Pro" w:cs="Source Sans Pro"/>
          <w:b/>
          <w:bCs/>
          <w:noProof/>
          <w:color w:val="000000"/>
          <w:sz w:val="20"/>
          <w:szCs w:val="20"/>
        </w:rPr>
        <w:t>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sidRPr="008D1BA9">
        <w:rPr>
          <w:rStyle w:val="Teletype"/>
          <w:rFonts w:ascii="Source Code Pro" w:hAnsi="Source Code Pro" w:cs="Source Sans Pro"/>
          <w:noProof/>
          <w:sz w:val="18"/>
          <w:szCs w:val="18"/>
        </w:rPr>
        <w:t>ID or full path,  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rename one resource or property of a resource;</w:t>
      </w:r>
    </w:p>
    <w:p w:rsidR="00B26BF3" w:rsidRP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deleteResource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Pr>
          <w:rStyle w:val="Teletype"/>
          <w:rFonts w:ascii="Source Code Pro" w:hAnsi="Source Code Pro" w:cs="Source Sans Pro"/>
          <w:noProof/>
          <w:sz w:val="18"/>
          <w:szCs w:val="18"/>
        </w:rPr>
        <w:t xml:space="preserve">ID or full path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w:t>
      </w:r>
      <w:r w:rsidRPr="00797DD9">
        <w:rPr>
          <w:rFonts w:ascii="Source Sans Pro" w:hAnsi="Source Sans Pro" w:cs="Source Sans Pro"/>
          <w:noProof/>
          <w:color w:val="000000"/>
          <w:sz w:val="22"/>
          <w:szCs w:val="22"/>
        </w:rPr>
        <w:t xml:space="preserve"> </w:t>
      </w:r>
      <w:r>
        <w:rPr>
          <w:rFonts w:ascii="Source Sans Pro" w:hAnsi="Source Sans Pro" w:cs="Source Sans Pro"/>
          <w:noProof/>
          <w:color w:val="000000"/>
          <w:sz w:val="22"/>
          <w:szCs w:val="22"/>
        </w:rPr>
        <w:t>delete one resource or property of a resource;</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getResourceStatus</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get the status of a resource: free, busy, or reserved;</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reserveResource</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reserve one resource;</w:t>
      </w:r>
    </w:p>
    <w:p w:rsidR="00793114" w:rsidRPr="00632A6B" w:rsidRDefault="00E370F8" w:rsidP="00DF3EBA">
      <w:pPr>
        <w:numPr>
          <w:ilvl w:val="0"/>
          <w:numId w:val="28"/>
        </w:numPr>
        <w:spacing w:line="276" w:lineRule="auto"/>
        <w:jc w:val="both"/>
        <w:rPr>
          <w:rFonts w:ascii="Source Sans Pro" w:hAnsi="Source Sans Pro" w:cs="Source Sans Pro"/>
          <w:noProof/>
          <w:color w:val="000000"/>
          <w:sz w:val="22"/>
          <w:szCs w:val="22"/>
        </w:rPr>
      </w:pPr>
      <w:r w:rsidRPr="00632A6B">
        <w:rPr>
          <w:rFonts w:ascii="Source Code Pro" w:hAnsi="Source Code Pro" w:cs="Source Sans Pro"/>
          <w:b/>
          <w:bCs/>
          <w:noProof/>
          <w:color w:val="000000"/>
          <w:sz w:val="20"/>
          <w:szCs w:val="20"/>
        </w:rPr>
        <w:t>py_exec</w:t>
      </w:r>
      <w:r w:rsidRPr="00632A6B">
        <w:rPr>
          <w:rFonts w:ascii="Source Code Pro" w:hAnsi="Source Code Pro" w:cs="Source Sans Pro"/>
          <w:noProof/>
          <w:color w:val="000000"/>
          <w:sz w:val="18"/>
          <w:szCs w:val="18"/>
        </w:rPr>
        <w:t xml:space="preserve">  </w:t>
      </w:r>
      <w:r w:rsidRPr="00632A6B">
        <w:rPr>
          <w:rFonts w:ascii="Source Code Pro" w:hAnsi="Source Code Pro" w:cs="Source Sans Pro"/>
          <w:i/>
          <w:iCs/>
          <w:noProof/>
          <w:color w:val="000000"/>
          <w:sz w:val="18"/>
          <w:szCs w:val="18"/>
        </w:rPr>
        <w:t>some_python_command</w:t>
      </w:r>
      <w:r w:rsidRPr="00632A6B">
        <w:rPr>
          <w:rFonts w:ascii="Source Sans Pro" w:hAnsi="Source Sans Pro" w:cs="Source Sans Pro"/>
          <w:noProof/>
          <w:color w:val="000000"/>
          <w:sz w:val="22"/>
          <w:szCs w:val="22"/>
        </w:rPr>
        <w:t xml:space="preserve"> : this function works </w:t>
      </w:r>
      <w:r w:rsidRPr="008F2F45">
        <w:rPr>
          <w:rFonts w:ascii="Source Sans Pro" w:hAnsi="Source Sans Pro" w:cs="Source Sans Pro"/>
          <w:b/>
          <w:noProof/>
          <w:color w:val="000000"/>
          <w:sz w:val="22"/>
          <w:szCs w:val="22"/>
        </w:rPr>
        <w:t>only in TCL</w:t>
      </w:r>
      <w:r w:rsidRPr="00632A6B">
        <w:rPr>
          <w:rFonts w:ascii="Source Sans Pro" w:hAnsi="Source Sans Pro" w:cs="Source Sans Pro"/>
          <w:noProof/>
          <w:color w:val="000000"/>
          <w:sz w:val="22"/>
          <w:szCs w:val="22"/>
        </w:rPr>
        <w:t xml:space="preserve"> tests and allows running Python commands, or calling functions and objects from global parameters, defined in the previous tests.</w:t>
      </w:r>
    </w:p>
    <w:p w:rsidR="00EE0C8E" w:rsidRDefault="00EE0C8E" w:rsidP="00D008B6">
      <w:pPr>
        <w:spacing w:line="276" w:lineRule="auto"/>
        <w:jc w:val="both"/>
        <w:rPr>
          <w:rFonts w:ascii="Source Sans Pro" w:hAnsi="Source Sans Pro" w:cs="Source Sans Pro"/>
          <w:color w:val="000000"/>
          <w:sz w:val="22"/>
          <w:szCs w:val="22"/>
        </w:rPr>
      </w:pPr>
    </w:p>
    <w:p w:rsidR="004317CC" w:rsidRDefault="0037138B"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In order to access the parameters sent from the interface, a Python test can use </w:t>
      </w:r>
      <w:r>
        <w:rPr>
          <w:rFonts w:ascii="Source Sans Pro" w:hAnsi="Source Sans Pro" w:cs="Source Sans Pro"/>
          <w:noProof/>
          <w:color w:val="000000"/>
          <w:sz w:val="22"/>
          <w:szCs w:val="22"/>
        </w:rPr>
        <w:t>`</w:t>
      </w:r>
      <w:r w:rsidRPr="0037138B">
        <w:rPr>
          <w:rFonts w:ascii="Source Code Pro" w:hAnsi="Source Code Pro" w:cs="Source Sans Pro"/>
          <w:b/>
          <w:noProof/>
          <w:color w:val="000000"/>
          <w:sz w:val="20"/>
          <w:szCs w:val="20"/>
        </w:rPr>
        <w:t>import sys ; sys.argv</w:t>
      </w:r>
      <w:r>
        <w:rPr>
          <w:rFonts w:ascii="Source Sans Pro" w:hAnsi="Source Sans Pro" w:cs="Source Sans Pro"/>
          <w:noProof/>
          <w:color w:val="000000"/>
          <w:sz w:val="22"/>
          <w:szCs w:val="22"/>
        </w:rPr>
        <w:t>`</w:t>
      </w:r>
      <w:r>
        <w:rPr>
          <w:rFonts w:ascii="Source Sans Pro" w:hAnsi="Source Sans Pro" w:cs="Source Sans Pro"/>
          <w:color w:val="000000"/>
          <w:sz w:val="22"/>
          <w:szCs w:val="22"/>
        </w:rPr>
        <w:t>.</w:t>
      </w:r>
      <w:r w:rsidR="004317CC">
        <w:rPr>
          <w:rFonts w:ascii="Source Sans Pro" w:hAnsi="Source Sans Pro" w:cs="Source Sans Pro"/>
          <w:color w:val="000000"/>
          <w:sz w:val="22"/>
          <w:szCs w:val="22"/>
        </w:rPr>
        <w:t xml:space="preserve"> </w:t>
      </w:r>
    </w:p>
    <w:p w:rsidR="0037138B" w:rsidRDefault="004317CC"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The parameters are passed as a list and can be accessed using usual python variable arguments mechanism (</w:t>
      </w:r>
      <w:r w:rsidR="00F94A81">
        <w:rPr>
          <w:rFonts w:ascii="Source Sans Pro" w:hAnsi="Source Sans Pro" w:cs="Source Sans Pro"/>
          <w:color w:val="000000"/>
          <w:sz w:val="22"/>
          <w:szCs w:val="22"/>
        </w:rPr>
        <w:t xml:space="preserve">using </w:t>
      </w:r>
      <w:proofErr w:type="spellStart"/>
      <w:r w:rsidR="00F94A81">
        <w:rPr>
          <w:rFonts w:ascii="Source Sans Pro" w:hAnsi="Source Sans Pro" w:cs="Source Sans Pro"/>
          <w:color w:val="000000"/>
          <w:sz w:val="22"/>
          <w:szCs w:val="22"/>
        </w:rPr>
        <w:t>sys.argv</w:t>
      </w:r>
      <w:proofErr w:type="spellEnd"/>
      <w:r>
        <w:rPr>
          <w:rFonts w:ascii="Source Sans Pro" w:hAnsi="Source Sans Pro" w:cs="Source Sans Pro"/>
          <w:color w:val="000000"/>
          <w:sz w:val="22"/>
          <w:szCs w:val="22"/>
        </w:rPr>
        <w:t>).</w:t>
      </w:r>
    </w:p>
    <w:p w:rsidR="0037138B" w:rsidRDefault="0037138B" w:rsidP="00D008B6">
      <w:pPr>
        <w:spacing w:line="276" w:lineRule="auto"/>
        <w:jc w:val="both"/>
        <w:rPr>
          <w:rFonts w:ascii="Source Sans Pro" w:hAnsi="Source Sans Pro" w:cs="Source Sans Pro"/>
          <w:color w:val="000000"/>
          <w:sz w:val="22"/>
          <w:szCs w:val="22"/>
        </w:rPr>
      </w:pPr>
    </w:p>
    <w:p w:rsidR="0037138B" w:rsidRDefault="0037138B"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To access a property called `</w:t>
      </w:r>
      <w:r w:rsidRPr="0065174C">
        <w:rPr>
          <w:rFonts w:ascii="Source Sans Pro" w:hAnsi="Source Sans Pro" w:cs="Source Sans Pro"/>
          <w:b/>
          <w:color w:val="000000"/>
          <w:sz w:val="22"/>
          <w:szCs w:val="22"/>
        </w:rPr>
        <w:t>var1</w:t>
      </w:r>
      <w:r w:rsidR="004317CC">
        <w:rPr>
          <w:rFonts w:ascii="Source Sans Pro" w:hAnsi="Source Sans Pro" w:cs="Source Sans Pro"/>
          <w:color w:val="000000"/>
          <w:sz w:val="22"/>
          <w:szCs w:val="22"/>
        </w:rPr>
        <w:t>`, a Python test can use the following syntax (it return</w:t>
      </w:r>
      <w:r w:rsidR="0058002B">
        <w:rPr>
          <w:rFonts w:ascii="Source Sans Pro" w:hAnsi="Source Sans Pro" w:cs="Source Sans Pro"/>
          <w:color w:val="000000"/>
          <w:sz w:val="22"/>
          <w:szCs w:val="22"/>
        </w:rPr>
        <w:t>s</w:t>
      </w:r>
      <w:r w:rsidR="004317CC">
        <w:rPr>
          <w:rFonts w:ascii="Source Sans Pro" w:hAnsi="Source Sans Pro" w:cs="Source Sans Pro"/>
          <w:color w:val="000000"/>
          <w:sz w:val="22"/>
          <w:szCs w:val="22"/>
        </w:rPr>
        <w:t xml:space="preserve"> the value of property):</w:t>
      </w:r>
    </w:p>
    <w:p w:rsidR="0037138B" w:rsidRDefault="0037138B" w:rsidP="00D008B6">
      <w:pPr>
        <w:spacing w:line="276" w:lineRule="auto"/>
        <w:jc w:val="both"/>
        <w:rPr>
          <w:rFonts w:ascii="Source Code Pro" w:hAnsi="Source Code Pro" w:cs="Source Sans Pro"/>
          <w:noProof/>
          <w:color w:val="000000"/>
          <w:sz w:val="20"/>
          <w:szCs w:val="20"/>
        </w:rPr>
      </w:pPr>
    </w:p>
    <w:p w:rsidR="0037138B" w:rsidRPr="00FD2008" w:rsidRDefault="0037138B" w:rsidP="00D008B6">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s="Source Sans Pro"/>
          <w:bCs/>
          <w:noProof/>
          <w:color w:val="4C4C4C"/>
          <w:sz w:val="18"/>
          <w:szCs w:val="18"/>
        </w:rPr>
      </w:pPr>
      <w:r w:rsidRPr="00EE0C8E">
        <w:rPr>
          <w:rFonts w:ascii="Source Code Pro" w:hAnsi="Source Code Pro" w:cs="Source Sans Pro"/>
          <w:b/>
          <w:bCs/>
          <w:noProof/>
          <w:color w:val="4C4C4C"/>
          <w:sz w:val="18"/>
          <w:szCs w:val="18"/>
        </w:rPr>
        <w:t>PROXY.getFileVariable(USER, EP, FILE_ID, '</w:t>
      </w:r>
      <w:r w:rsidRPr="00226F4F">
        <w:rPr>
          <w:rFonts w:ascii="Source Code Pro" w:hAnsi="Source Code Pro" w:cs="Source Sans Pro"/>
          <w:b/>
          <w:bCs/>
          <w:noProof/>
          <w:color w:val="FF0000"/>
          <w:sz w:val="18"/>
          <w:szCs w:val="18"/>
        </w:rPr>
        <w:t>var1</w:t>
      </w:r>
      <w:r w:rsidRPr="00EE0C8E">
        <w:rPr>
          <w:rFonts w:ascii="Source Code Pro" w:hAnsi="Source Code Pro" w:cs="Source Sans Pro"/>
          <w:b/>
          <w:bCs/>
          <w:noProof/>
          <w:color w:val="4C4C4C"/>
          <w:sz w:val="18"/>
          <w:szCs w:val="18"/>
        </w:rPr>
        <w:t>')</w:t>
      </w:r>
      <w:r w:rsidR="00EE0C8E">
        <w:rPr>
          <w:rFonts w:ascii="Source Code Pro" w:hAnsi="Source Code Pro" w:cs="Source Sans Pro"/>
          <w:b/>
          <w:bCs/>
          <w:noProof/>
          <w:color w:val="4C4C4C"/>
          <w:sz w:val="18"/>
          <w:szCs w:val="18"/>
        </w:rPr>
        <w:t xml:space="preserve"> </w:t>
      </w:r>
      <w:r w:rsidR="00EE0C8E" w:rsidRPr="00FD2008">
        <w:rPr>
          <w:rFonts w:ascii="Source Code Pro" w:hAnsi="Source Code Pro" w:cs="Source Sans Pro"/>
          <w:bCs/>
          <w:noProof/>
          <w:color w:val="4C4C4C"/>
          <w:sz w:val="18"/>
          <w:szCs w:val="18"/>
        </w:rPr>
        <w:t># Only `</w:t>
      </w:r>
      <w:r w:rsidR="00EE0C8E" w:rsidRPr="00226F4F">
        <w:rPr>
          <w:rFonts w:ascii="Source Code Pro" w:hAnsi="Source Code Pro" w:cs="Source Sans Pro"/>
          <w:bCs/>
          <w:noProof/>
          <w:color w:val="FF0000"/>
          <w:sz w:val="18"/>
          <w:szCs w:val="18"/>
        </w:rPr>
        <w:t>var1</w:t>
      </w:r>
      <w:r w:rsidR="00EE0C8E" w:rsidRPr="00FD2008">
        <w:rPr>
          <w:rFonts w:ascii="Source Code Pro" w:hAnsi="Source Code Pro" w:cs="Source Sans Pro"/>
          <w:bCs/>
          <w:noProof/>
          <w:color w:val="4C4C4C"/>
          <w:sz w:val="18"/>
          <w:szCs w:val="18"/>
        </w:rPr>
        <w:t>` needs to be changed.</w:t>
      </w:r>
    </w:p>
    <w:p w:rsidR="0037138B" w:rsidRDefault="0037138B" w:rsidP="00D008B6">
      <w:pPr>
        <w:spacing w:line="276" w:lineRule="auto"/>
        <w:jc w:val="both"/>
        <w:rPr>
          <w:rFonts w:ascii="Source Sans Pro" w:hAnsi="Source Sans Pro" w:cs="Source Sans Pro"/>
          <w:color w:val="000000"/>
          <w:sz w:val="22"/>
          <w:szCs w:val="22"/>
        </w:rPr>
      </w:pPr>
    </w:p>
    <w:p w:rsidR="00D008B6" w:rsidRPr="00632A6B" w:rsidRDefault="00B109E7"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The properties: `</w:t>
      </w:r>
      <w:r w:rsidRPr="003E179D">
        <w:rPr>
          <w:rFonts w:ascii="Source Sans Pro" w:hAnsi="Source Sans Pro" w:cs="Source Sans Pro"/>
          <w:b/>
          <w:color w:val="808080" w:themeColor="background1" w:themeShade="80"/>
          <w:sz w:val="22"/>
          <w:szCs w:val="22"/>
        </w:rPr>
        <w:t>type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suite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file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dependency</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status</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Runnable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Optional</w:t>
      </w:r>
      <w:r>
        <w:rPr>
          <w:rFonts w:ascii="Source Sans Pro" w:hAnsi="Source Sans Pro" w:cs="Source Sans Pro"/>
          <w:color w:val="000000"/>
          <w:sz w:val="22"/>
          <w:szCs w:val="22"/>
        </w:rPr>
        <w:t>`, `</w:t>
      </w:r>
      <w:r w:rsidRPr="003E179D">
        <w:rPr>
          <w:rFonts w:ascii="Source Sans Pro" w:hAnsi="Source Sans Pro" w:cs="Source Sans Pro"/>
          <w:b/>
          <w:noProof/>
          <w:color w:val="808080" w:themeColor="background1" w:themeShade="80"/>
          <w:sz w:val="22"/>
          <w:szCs w:val="22"/>
        </w:rPr>
        <w:t>setup_file</w:t>
      </w:r>
      <w:r>
        <w:rPr>
          <w:rFonts w:ascii="Source Sans Pro" w:hAnsi="Source Sans Pro" w:cs="Source Sans Pro"/>
          <w:color w:val="000000"/>
          <w:sz w:val="22"/>
          <w:szCs w:val="22"/>
        </w:rPr>
        <w:t>` and `</w:t>
      </w:r>
      <w:r w:rsidRPr="003E179D">
        <w:rPr>
          <w:rFonts w:ascii="Source Sans Pro" w:hAnsi="Source Sans Pro" w:cs="Source Sans Pro"/>
          <w:b/>
          <w:noProof/>
          <w:color w:val="808080" w:themeColor="background1" w:themeShade="80"/>
          <w:sz w:val="22"/>
          <w:szCs w:val="22"/>
        </w:rPr>
        <w:t>teardown_file</w:t>
      </w:r>
      <w:r>
        <w:rPr>
          <w:rFonts w:ascii="Source Sans Pro" w:hAnsi="Source Sans Pro" w:cs="Source Sans Pro"/>
          <w:color w:val="000000"/>
          <w:sz w:val="22"/>
          <w:szCs w:val="22"/>
        </w:rPr>
        <w:t>` are reserved for internal use and must NOT be used</w:t>
      </w:r>
      <w:r w:rsidR="00156768">
        <w:rPr>
          <w:rFonts w:ascii="Source Sans Pro" w:hAnsi="Source Sans Pro" w:cs="Source Sans Pro"/>
          <w:color w:val="000000"/>
          <w:sz w:val="22"/>
          <w:szCs w:val="22"/>
        </w:rPr>
        <w:t>.</w:t>
      </w:r>
    </w:p>
    <w:p w:rsidR="00793114" w:rsidRPr="00632A6B" w:rsidRDefault="004416CD">
      <w:pPr>
        <w:pageBreakBefore/>
        <w:jc w:val="center"/>
        <w:rPr>
          <w:rFonts w:ascii="Source Sans Pro" w:hAnsi="Source Sans Pro" w:cs="Source Sans Pro"/>
          <w:sz w:val="22"/>
          <w:szCs w:val="22"/>
        </w:rPr>
      </w:pPr>
      <w:bookmarkStart w:id="10" w:name="Performance_and_troubleshooting"/>
      <w:r>
        <w:rPr>
          <w:rFonts w:ascii="PT Serif" w:hAnsi="PT Serif" w:cs="Source Sans Pro"/>
          <w:b/>
          <w:bCs/>
          <w:sz w:val="28"/>
          <w:szCs w:val="28"/>
          <w:u w:val="single"/>
        </w:rPr>
        <w:lastRenderedPageBreak/>
        <w:t>11</w:t>
      </w:r>
      <w:r w:rsidR="00E370F8" w:rsidRPr="00632A6B">
        <w:rPr>
          <w:rFonts w:ascii="PT Serif" w:hAnsi="PT Serif" w:cs="Source Sans Pro"/>
          <w:b/>
          <w:bCs/>
          <w:sz w:val="28"/>
          <w:szCs w:val="28"/>
          <w:u w:val="single"/>
        </w:rPr>
        <w:t xml:space="preserve"> – Performance and troubleshooting</w:t>
      </w:r>
    </w:p>
    <w:bookmarkEnd w:id="10"/>
    <w:p w:rsidR="00793114" w:rsidRPr="009A6A6D" w:rsidRDefault="00793114">
      <w:pPr>
        <w:rPr>
          <w:rFonts w:ascii="Source Sans Pro" w:hAnsi="Source Sans Pro" w:cs="Source Sans Pro"/>
          <w:sz w:val="22"/>
          <w:szCs w:val="22"/>
        </w:rPr>
      </w:pPr>
    </w:p>
    <w:p w:rsidR="00793114" w:rsidRPr="009A6A6D" w:rsidRDefault="00E370F8" w:rsidP="009448BF">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The Central Engine and the Reporting Server are instances of Python 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 and were tested with 750+ simultaneous connections, without crashing, or losing connection.</w:t>
      </w:r>
    </w:p>
    <w:p w:rsidR="00793114" w:rsidRPr="009A6A6D" w:rsidRDefault="00543809" w:rsidP="009448BF">
      <w:pPr>
        <w:spacing w:line="360" w:lineRule="auto"/>
        <w:jc w:val="both"/>
        <w:rPr>
          <w:rFonts w:ascii="Source Sans Pro" w:hAnsi="Source Sans Pro" w:cs="Source Sans Pro"/>
          <w:i/>
          <w:iCs/>
          <w:sz w:val="22"/>
          <w:szCs w:val="22"/>
          <w:u w:val="single"/>
        </w:rPr>
      </w:pPr>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rsidP="009448BF">
      <w:pPr>
        <w:spacing w:line="360" w:lineRule="auto"/>
        <w:jc w:val="both"/>
        <w:rPr>
          <w:rFonts w:ascii="Source Sans Pro" w:hAnsi="Source Sans Pro" w:cs="Source Sans Pro"/>
          <w:iCs/>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Even if the Central Engine is fast enough, for a smooth experience, it's not recommended to run more than </w:t>
      </w:r>
      <w:r w:rsidR="00DA7049">
        <w:rPr>
          <w:rFonts w:ascii="Source Sans Pro" w:hAnsi="Source Sans Pro" w:cs="Source Sans Pro"/>
          <w:sz w:val="22"/>
          <w:szCs w:val="22"/>
        </w:rPr>
        <w:t>10</w:t>
      </w:r>
      <w:r w:rsidRPr="00632A6B">
        <w:rPr>
          <w:rFonts w:ascii="Source Sans Pro" w:hAnsi="Source Sans Pro" w:cs="Source Sans Pro"/>
          <w:sz w:val="22"/>
          <w:szCs w:val="22"/>
        </w:rPr>
        <w:t>0 Execution Processes on one Central Engine instance. If you need more, you can simply open another instance of CE, on a different port and connect the rest of the clients on the new one.</w:t>
      </w:r>
    </w:p>
    <w:p w:rsidR="00793114" w:rsidRPr="00632A6B" w:rsidRDefault="00793114" w:rsidP="009448BF">
      <w:pPr>
        <w:spacing w:line="360" w:lineRule="auto"/>
        <w:rPr>
          <w:rFonts w:ascii="Source Sans Pro" w:hAnsi="Source Sans Pro" w:cs="Source Sans Pro"/>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Execution Processes </w:t>
      </w:r>
      <w:r w:rsidR="00DA7049">
        <w:rPr>
          <w:rFonts w:ascii="Source Sans Pro" w:hAnsi="Source Sans Pro" w:cs="Source Sans Pro"/>
          <w:sz w:val="22"/>
          <w:szCs w:val="22"/>
        </w:rPr>
        <w:t>should be</w:t>
      </w:r>
      <w:r w:rsidRPr="00632A6B">
        <w:rPr>
          <w:rFonts w:ascii="Source Sans Pro" w:hAnsi="Source Sans Pro" w:cs="Source Sans Pro"/>
          <w:sz w:val="22"/>
          <w:szCs w:val="22"/>
        </w:rPr>
        <w:t xml:space="preserve"> running on different workstations and their performance depends on the hardware of the respective machine.</w:t>
      </w:r>
    </w:p>
    <w:p w:rsidR="00793114" w:rsidRPr="00632A6B" w:rsidRDefault="00793114" w:rsidP="009448BF">
      <w:pPr>
        <w:spacing w:line="360" w:lineRule="auto"/>
        <w:rPr>
          <w:rFonts w:ascii="Source Sans Pro" w:hAnsi="Source Sans Pro" w:cs="Source Sans Pro"/>
          <w:sz w:val="22"/>
          <w:szCs w:val="22"/>
        </w:rPr>
      </w:pPr>
    </w:p>
    <w:p w:rsidR="00793114"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D451B0" w:rsidRPr="00632A6B" w:rsidRDefault="00D451B0" w:rsidP="009448BF">
      <w:pPr>
        <w:spacing w:line="360" w:lineRule="auto"/>
        <w:jc w:val="both"/>
        <w:rPr>
          <w:rFonts w:ascii="Source Sans Pro" w:hAnsi="Source Sans Pro" w:cs="Source Sans Pro"/>
          <w:sz w:val="22"/>
          <w:szCs w:val="22"/>
        </w:rPr>
      </w:pPr>
    </w:p>
    <w:p w:rsidR="00DA7049" w:rsidRDefault="00E370F8" w:rsidP="009448BF">
      <w:pPr>
        <w:spacing w:line="360" w:lineRule="auto"/>
        <w:rPr>
          <w:rFonts w:ascii="Source Sans Pro" w:hAnsi="Source Sans Pro" w:cs="Source Sans Pro"/>
          <w:noProof/>
          <w:sz w:val="22"/>
          <w:szCs w:val="22"/>
        </w:rPr>
      </w:pPr>
      <w:r w:rsidRPr="00632A6B">
        <w:rPr>
          <w:rFonts w:ascii="Source Sans Pro" w:hAnsi="Source Sans Pro" w:cs="Source Sans Pro"/>
          <w:noProof/>
          <w:sz w:val="22"/>
          <w:szCs w:val="22"/>
        </w:rPr>
        <w:t xml:space="preserve">On the server side, you can check the logs from </w:t>
      </w:r>
      <w:r w:rsidRPr="00486D5A">
        <w:rPr>
          <w:rFonts w:ascii="Source Sans Pro" w:hAnsi="Source Sans Pro" w:cs="Source Sans Pro"/>
          <w:i/>
          <w:iCs/>
          <w:noProof/>
          <w:color w:val="C00000"/>
          <w:sz w:val="22"/>
          <w:szCs w:val="22"/>
        </w:rPr>
        <w:t>/opt/twister/</w:t>
      </w:r>
      <w:r w:rsidR="00DA7049" w:rsidRPr="00486D5A">
        <w:rPr>
          <w:rFonts w:ascii="Source Sans Pro" w:hAnsi="Source Sans Pro" w:cs="Source Sans Pro"/>
          <w:i/>
          <w:iCs/>
          <w:noProof/>
          <w:color w:val="C00000"/>
          <w:sz w:val="22"/>
          <w:szCs w:val="22"/>
        </w:rPr>
        <w:t>server</w:t>
      </w:r>
      <w:r w:rsidRPr="00486D5A">
        <w:rPr>
          <w:rFonts w:ascii="Source Sans Pro" w:hAnsi="Source Sans Pro" w:cs="Source Sans Pro"/>
          <w:i/>
          <w:iCs/>
          <w:noProof/>
          <w:color w:val="C00000"/>
          <w:sz w:val="22"/>
          <w:szCs w:val="22"/>
        </w:rPr>
        <w:t>_log.log</w:t>
      </w:r>
      <w:r w:rsidRPr="00632A6B">
        <w:rPr>
          <w:rFonts w:ascii="Source Sans Pro" w:hAnsi="Source Sans Pro" w:cs="Source Sans Pro"/>
          <w:noProof/>
          <w:sz w:val="22"/>
          <w:szCs w:val="22"/>
        </w:rPr>
        <w:t xml:space="preserve">, </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or</w:t>
      </w:r>
      <w:r w:rsidR="00486D5A">
        <w:rPr>
          <w:rFonts w:ascii="Source Sans Pro" w:hAnsi="Source Sans Pro" w:cs="Source Sans Pro"/>
          <w:noProof/>
          <w:sz w:val="22"/>
          <w:szCs w:val="22"/>
        </w:rPr>
        <w:t xml:space="preserve"> </w:t>
      </w:r>
      <w:r w:rsidR="002E3A6D">
        <w:rPr>
          <w:rFonts w:ascii="Source Sans Pro" w:hAnsi="Source Sans Pro" w:cs="Source Sans Pro"/>
          <w:i/>
          <w:iCs/>
          <w:noProof/>
          <w:color w:val="800000"/>
          <w:sz w:val="22"/>
          <w:szCs w:val="22"/>
        </w:rPr>
        <w:t xml:space="preserve"> </w:t>
      </w:r>
      <w:r w:rsidRPr="00486D5A">
        <w:rPr>
          <w:rFonts w:ascii="Source Sans Pro" w:hAnsi="Source Sans Pro" w:cs="Source Sans Pro"/>
          <w:i/>
          <w:iCs/>
          <w:noProof/>
          <w:color w:val="C00000"/>
          <w:sz w:val="22"/>
          <w:szCs w:val="22"/>
        </w:rPr>
        <w:t>/opt/twister/logs/</w:t>
      </w:r>
      <w:r w:rsidRPr="00632A6B">
        <w:rPr>
          <w:rFonts w:ascii="Source Sans Pro" w:hAnsi="Source Sans Pro" w:cs="Source Sans Pro"/>
          <w:noProof/>
          <w:sz w:val="22"/>
          <w:szCs w:val="22"/>
        </w:rPr>
        <w:t xml:space="preserve"> folder.</w:t>
      </w:r>
    </w:p>
    <w:p w:rsidR="00793114" w:rsidRPr="00632A6B" w:rsidRDefault="00E370F8" w:rsidP="009448BF">
      <w:pPr>
        <w:spacing w:line="360" w:lineRule="auto"/>
        <w:rPr>
          <w:rFonts w:ascii="Source Sans Pro" w:hAnsi="Source Sans Pro" w:cs="Source Sans Pro"/>
          <w:sz w:val="22"/>
          <w:szCs w:val="22"/>
        </w:rPr>
      </w:pPr>
      <w:r w:rsidRPr="00632A6B">
        <w:rPr>
          <w:rFonts w:ascii="Source Sans Pro" w:hAnsi="Source Sans Pro" w:cs="Source Sans Pro"/>
          <w:noProof/>
          <w:sz w:val="22"/>
          <w:szCs w:val="22"/>
        </w:rPr>
        <w:t>On the client side, you can check the logs from</w:t>
      </w:r>
      <w:r w:rsidRPr="009A1F35">
        <w:rPr>
          <w:rFonts w:ascii="Source Sans Pro" w:hAnsi="Source Sans Pro" w:cs="Source Sans Pro"/>
          <w:noProof/>
          <w:color w:val="C00000"/>
          <w:sz w:val="22"/>
          <w:szCs w:val="22"/>
        </w:rPr>
        <w:t xml:space="preserve"> </w:t>
      </w:r>
      <w:r w:rsidRPr="009A1F35">
        <w:rPr>
          <w:rFonts w:ascii="Source Sans Pro" w:hAnsi="Source Sans Pro" w:cs="Source Sans Pro"/>
          <w:i/>
          <w:iCs/>
          <w:noProof/>
          <w:color w:val="C00000"/>
          <w:sz w:val="22"/>
          <w:szCs w:val="22"/>
        </w:rPr>
        <w:t>/</w:t>
      </w:r>
      <w:r w:rsidRPr="00D2276F">
        <w:rPr>
          <w:rFonts w:ascii="Source Sans Pro" w:hAnsi="Source Sans Pro" w:cs="Source Sans Pro"/>
          <w:i/>
          <w:iCs/>
          <w:noProof/>
          <w:color w:val="7F7F7F" w:themeColor="text1" w:themeTint="80"/>
          <w:sz w:val="22"/>
          <w:szCs w:val="22"/>
        </w:rPr>
        <w:t>$USER_HOME</w:t>
      </w:r>
      <w:r w:rsidRPr="00486D5A">
        <w:rPr>
          <w:rFonts w:ascii="Source Sans Pro" w:hAnsi="Source Sans Pro" w:cs="Source Sans Pro"/>
          <w:i/>
          <w:iCs/>
          <w:noProof/>
          <w:color w:val="C00000"/>
          <w:sz w:val="22"/>
          <w:szCs w:val="22"/>
        </w:rPr>
        <w:t>/twister/.twister_cache/</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Every EP has its own log.</w:t>
      </w:r>
    </w:p>
    <w:p w:rsidR="00793114" w:rsidRPr="00632A6B" w:rsidRDefault="00793114">
      <w:pPr>
        <w:rPr>
          <w:rFonts w:ascii="Source Sans Pro" w:hAnsi="Source Sans Pro" w:cs="Source Sans Pro"/>
          <w:sz w:val="22"/>
          <w:szCs w:val="22"/>
        </w:rPr>
      </w:pPr>
    </w:p>
    <w:p w:rsidR="00793114" w:rsidRPr="00632A6B" w:rsidRDefault="00486D5A" w:rsidP="005763DA">
      <w:pPr>
        <w:jc w:val="both"/>
        <w:rPr>
          <w:rFonts w:ascii="Source Sans Pro" w:hAnsi="Source Sans Pro" w:cs="Source Sans Pro"/>
          <w:sz w:val="22"/>
          <w:szCs w:val="22"/>
        </w:rPr>
      </w:pPr>
      <w:r>
        <w:rPr>
          <w:rFonts w:ascii="Source Sans Pro" w:hAnsi="Source Sans Pro" w:cs="Source Sans Pro"/>
          <w:sz w:val="22"/>
          <w:szCs w:val="22"/>
        </w:rPr>
        <w:t>If you notice a crash, or wish to report a bug, you can use the `</w:t>
      </w:r>
      <w:r w:rsidRPr="00486D5A">
        <w:rPr>
          <w:rFonts w:ascii="Source Sans Pro" w:hAnsi="Source Sans Pro" w:cs="Source Sans Pro"/>
          <w:i/>
          <w:color w:val="C00000"/>
          <w:sz w:val="22"/>
          <w:szCs w:val="22"/>
        </w:rPr>
        <w:t>create_bug_report.py</w:t>
      </w:r>
      <w:r>
        <w:rPr>
          <w:rFonts w:ascii="Source Sans Pro" w:hAnsi="Source Sans Pro" w:cs="Source Sans Pro"/>
          <w:sz w:val="22"/>
          <w:szCs w:val="22"/>
        </w:rPr>
        <w:t>` script from twiste</w:t>
      </w:r>
      <w:r w:rsidR="0065174C">
        <w:rPr>
          <w:rFonts w:ascii="Source Sans Pro" w:hAnsi="Source Sans Pro" w:cs="Source Sans Pro"/>
          <w:sz w:val="22"/>
          <w:szCs w:val="22"/>
        </w:rPr>
        <w:t xml:space="preserve">r </w:t>
      </w:r>
      <w:r w:rsidR="00B700C1">
        <w:rPr>
          <w:rFonts w:ascii="Source Sans Pro" w:hAnsi="Source Sans Pro" w:cs="Source Sans Pro"/>
          <w:sz w:val="22"/>
          <w:szCs w:val="22"/>
        </w:rPr>
        <w:t xml:space="preserve">repo </w:t>
      </w:r>
      <w:r w:rsidR="0065174C">
        <w:rPr>
          <w:rFonts w:ascii="Source Sans Pro" w:hAnsi="Source Sans Pro" w:cs="Source Sans Pro"/>
          <w:sz w:val="22"/>
          <w:szCs w:val="22"/>
        </w:rPr>
        <w:t>folder.</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9448BF" w:rsidRDefault="009448BF">
      <w:pPr>
        <w:rPr>
          <w:rFonts w:ascii="Source Sans Pro" w:hAnsi="Source Sans Pro" w:cs="Source Sans Pro"/>
          <w:sz w:val="22"/>
          <w:szCs w:val="22"/>
        </w:rPr>
      </w:pPr>
    </w:p>
    <w:p w:rsidR="0065174C" w:rsidRDefault="0065174C">
      <w:pPr>
        <w:rPr>
          <w:rFonts w:ascii="Source Sans Pro" w:hAnsi="Source Sans Pro" w:cs="Source Sans Pro"/>
          <w:sz w:val="22"/>
          <w:szCs w:val="22"/>
        </w:rPr>
      </w:pPr>
    </w:p>
    <w:p w:rsidR="0065174C" w:rsidRPr="00632A6B" w:rsidRDefault="0065174C">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rsidSect="005A51CD">
      <w:pgSz w:w="11906" w:h="16838" w:code="9"/>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42E2" w:rsidRDefault="00A242E2" w:rsidP="004C2715">
      <w:r>
        <w:separator/>
      </w:r>
    </w:p>
  </w:endnote>
  <w:endnote w:type="continuationSeparator" w:id="0">
    <w:p w:rsidR="00A242E2" w:rsidRDefault="00A242E2" w:rsidP="004C2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Source Sans Pro">
    <w:altName w:val="Corbel"/>
    <w:panose1 w:val="020B0503030403020204"/>
    <w:charset w:val="00"/>
    <w:family w:val="swiss"/>
    <w:pitch w:val="variable"/>
    <w:sig w:usb0="20000007" w:usb1="00000001" w:usb2="00000000" w:usb3="00000000" w:csb0="00000193" w:csb1="00000000"/>
  </w:font>
  <w:font w:name="Andale Sans UI">
    <w:altName w:val="Arial Unicode MS"/>
    <w:charset w:val="00"/>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PT Serif">
    <w:altName w:val="Times New Roman"/>
    <w:charset w:val="00"/>
    <w:family w:val="roman"/>
    <w:pitch w:val="variable"/>
    <w:sig w:usb0="00000001" w:usb1="5000204B" w:usb2="00000000" w:usb3="00000000" w:csb0="00000097" w:csb1="00000000"/>
  </w:font>
  <w:font w:name="Source Code Pro">
    <w:altName w:val="Consolas"/>
    <w:panose1 w:val="020B0509030403020204"/>
    <w:charset w:val="00"/>
    <w:family w:val="modern"/>
    <w:pitch w:val="fixed"/>
    <w:sig w:usb0="20000007" w:usb1="000018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42E2" w:rsidRDefault="00A242E2" w:rsidP="004C2715">
      <w:r>
        <w:separator/>
      </w:r>
    </w:p>
  </w:footnote>
  <w:footnote w:type="continuationSeparator" w:id="0">
    <w:p w:rsidR="00A242E2" w:rsidRDefault="00A242E2" w:rsidP="004C27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2pt;height:12pt;visibility:visible;mso-wrap-style:square" o:bullet="t">
        <v:imagedata r:id="rId1" o:title="fail"/>
      </v:shape>
    </w:pict>
  </w:numPicBullet>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018327F5"/>
    <w:multiLevelType w:val="hybridMultilevel"/>
    <w:tmpl w:val="5CF8FB74"/>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D407F62"/>
    <w:multiLevelType w:val="hybridMultilevel"/>
    <w:tmpl w:val="3078EC90"/>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35010B9"/>
    <w:multiLevelType w:val="hybridMultilevel"/>
    <w:tmpl w:val="5F16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9">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3">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7"/>
  </w:num>
  <w:num w:numId="31">
    <w:abstractNumId w:val="40"/>
  </w:num>
  <w:num w:numId="32">
    <w:abstractNumId w:val="43"/>
  </w:num>
  <w:num w:numId="33">
    <w:abstractNumId w:val="33"/>
  </w:num>
  <w:num w:numId="34">
    <w:abstractNumId w:val="41"/>
  </w:num>
  <w:num w:numId="35">
    <w:abstractNumId w:val="34"/>
  </w:num>
  <w:num w:numId="36">
    <w:abstractNumId w:val="31"/>
  </w:num>
  <w:num w:numId="37">
    <w:abstractNumId w:val="30"/>
  </w:num>
  <w:num w:numId="38">
    <w:abstractNumId w:val="29"/>
  </w:num>
  <w:num w:numId="39">
    <w:abstractNumId w:val="36"/>
  </w:num>
  <w:num w:numId="40">
    <w:abstractNumId w:val="35"/>
  </w:num>
  <w:num w:numId="41">
    <w:abstractNumId w:val="42"/>
  </w:num>
  <w:num w:numId="42">
    <w:abstractNumId w:val="38"/>
  </w:num>
  <w:num w:numId="43">
    <w:abstractNumId w:val="39"/>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o:colormru v:ext="edit" colors="#fafafa"/>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03052"/>
    <w:rsid w:val="0000356B"/>
    <w:rsid w:val="00003AFB"/>
    <w:rsid w:val="00014B62"/>
    <w:rsid w:val="00015B78"/>
    <w:rsid w:val="00017E1F"/>
    <w:rsid w:val="000509AD"/>
    <w:rsid w:val="00053635"/>
    <w:rsid w:val="00055223"/>
    <w:rsid w:val="00057415"/>
    <w:rsid w:val="00061BC0"/>
    <w:rsid w:val="00061C9A"/>
    <w:rsid w:val="00062452"/>
    <w:rsid w:val="000647C4"/>
    <w:rsid w:val="00066EC1"/>
    <w:rsid w:val="00071753"/>
    <w:rsid w:val="000719CA"/>
    <w:rsid w:val="000807E0"/>
    <w:rsid w:val="000816BE"/>
    <w:rsid w:val="00085B25"/>
    <w:rsid w:val="00094F19"/>
    <w:rsid w:val="000979FA"/>
    <w:rsid w:val="000A4735"/>
    <w:rsid w:val="000A7D0A"/>
    <w:rsid w:val="000B7025"/>
    <w:rsid w:val="000C0D6C"/>
    <w:rsid w:val="000D2EE8"/>
    <w:rsid w:val="000E7430"/>
    <w:rsid w:val="000F023A"/>
    <w:rsid w:val="000F1BA3"/>
    <w:rsid w:val="001029CF"/>
    <w:rsid w:val="0011336D"/>
    <w:rsid w:val="0013029E"/>
    <w:rsid w:val="00133832"/>
    <w:rsid w:val="001349D6"/>
    <w:rsid w:val="00141841"/>
    <w:rsid w:val="0014305F"/>
    <w:rsid w:val="00152C3B"/>
    <w:rsid w:val="00154C9F"/>
    <w:rsid w:val="00156768"/>
    <w:rsid w:val="00163394"/>
    <w:rsid w:val="0016425A"/>
    <w:rsid w:val="001652CF"/>
    <w:rsid w:val="0017206B"/>
    <w:rsid w:val="00180603"/>
    <w:rsid w:val="0018109F"/>
    <w:rsid w:val="001913CA"/>
    <w:rsid w:val="001936A8"/>
    <w:rsid w:val="00196BB9"/>
    <w:rsid w:val="001A0FE1"/>
    <w:rsid w:val="001A3179"/>
    <w:rsid w:val="001C0B1E"/>
    <w:rsid w:val="001C16B8"/>
    <w:rsid w:val="001C7477"/>
    <w:rsid w:val="001D2875"/>
    <w:rsid w:val="001E2BD9"/>
    <w:rsid w:val="001E526E"/>
    <w:rsid w:val="0020355E"/>
    <w:rsid w:val="00212560"/>
    <w:rsid w:val="00215242"/>
    <w:rsid w:val="00221E24"/>
    <w:rsid w:val="00226E52"/>
    <w:rsid w:val="00226F4F"/>
    <w:rsid w:val="00231A30"/>
    <w:rsid w:val="002337A6"/>
    <w:rsid w:val="002374AF"/>
    <w:rsid w:val="00245D69"/>
    <w:rsid w:val="00265970"/>
    <w:rsid w:val="0027240E"/>
    <w:rsid w:val="00280FAE"/>
    <w:rsid w:val="00281278"/>
    <w:rsid w:val="00290EC0"/>
    <w:rsid w:val="002A1217"/>
    <w:rsid w:val="002A578D"/>
    <w:rsid w:val="002B415B"/>
    <w:rsid w:val="002B6404"/>
    <w:rsid w:val="002C1B8B"/>
    <w:rsid w:val="002C779C"/>
    <w:rsid w:val="002D15E8"/>
    <w:rsid w:val="002D79DE"/>
    <w:rsid w:val="002E1D70"/>
    <w:rsid w:val="002E3A6D"/>
    <w:rsid w:val="002E6705"/>
    <w:rsid w:val="002F00BD"/>
    <w:rsid w:val="0030017C"/>
    <w:rsid w:val="003021CF"/>
    <w:rsid w:val="00302450"/>
    <w:rsid w:val="003026FA"/>
    <w:rsid w:val="00305CE8"/>
    <w:rsid w:val="00314FED"/>
    <w:rsid w:val="003173D5"/>
    <w:rsid w:val="00323F95"/>
    <w:rsid w:val="00324B8B"/>
    <w:rsid w:val="00332483"/>
    <w:rsid w:val="003520C0"/>
    <w:rsid w:val="0037138B"/>
    <w:rsid w:val="00372284"/>
    <w:rsid w:val="003777E2"/>
    <w:rsid w:val="00383272"/>
    <w:rsid w:val="00387E9C"/>
    <w:rsid w:val="00390FD3"/>
    <w:rsid w:val="003926D9"/>
    <w:rsid w:val="003A06B0"/>
    <w:rsid w:val="003B2E71"/>
    <w:rsid w:val="003D4D27"/>
    <w:rsid w:val="003E179D"/>
    <w:rsid w:val="003F0E88"/>
    <w:rsid w:val="003F2ECD"/>
    <w:rsid w:val="003F56EA"/>
    <w:rsid w:val="00416C06"/>
    <w:rsid w:val="00427AB8"/>
    <w:rsid w:val="004317CC"/>
    <w:rsid w:val="00434470"/>
    <w:rsid w:val="00436E45"/>
    <w:rsid w:val="004416CD"/>
    <w:rsid w:val="00445165"/>
    <w:rsid w:val="0045522E"/>
    <w:rsid w:val="0045769E"/>
    <w:rsid w:val="004641AF"/>
    <w:rsid w:val="00477647"/>
    <w:rsid w:val="00486D5A"/>
    <w:rsid w:val="00493646"/>
    <w:rsid w:val="0049442D"/>
    <w:rsid w:val="004A3C05"/>
    <w:rsid w:val="004A6F81"/>
    <w:rsid w:val="004B1FDB"/>
    <w:rsid w:val="004C2715"/>
    <w:rsid w:val="004C3188"/>
    <w:rsid w:val="004D2A06"/>
    <w:rsid w:val="004D48AB"/>
    <w:rsid w:val="004F0CC0"/>
    <w:rsid w:val="004F0EEE"/>
    <w:rsid w:val="004F41E3"/>
    <w:rsid w:val="004F4ACE"/>
    <w:rsid w:val="004F6371"/>
    <w:rsid w:val="00503804"/>
    <w:rsid w:val="005044CC"/>
    <w:rsid w:val="00517CA2"/>
    <w:rsid w:val="00522C6F"/>
    <w:rsid w:val="00532613"/>
    <w:rsid w:val="00535679"/>
    <w:rsid w:val="00535903"/>
    <w:rsid w:val="00541027"/>
    <w:rsid w:val="00543809"/>
    <w:rsid w:val="00545E94"/>
    <w:rsid w:val="005468DF"/>
    <w:rsid w:val="00550E3D"/>
    <w:rsid w:val="00553B22"/>
    <w:rsid w:val="00554AD0"/>
    <w:rsid w:val="00567F6F"/>
    <w:rsid w:val="00573194"/>
    <w:rsid w:val="005762A4"/>
    <w:rsid w:val="005763DA"/>
    <w:rsid w:val="00576967"/>
    <w:rsid w:val="005773EE"/>
    <w:rsid w:val="0058002B"/>
    <w:rsid w:val="00584510"/>
    <w:rsid w:val="005A1201"/>
    <w:rsid w:val="005A51CD"/>
    <w:rsid w:val="005B1EC0"/>
    <w:rsid w:val="005B55D8"/>
    <w:rsid w:val="005C2551"/>
    <w:rsid w:val="005C3D22"/>
    <w:rsid w:val="005E5672"/>
    <w:rsid w:val="005E7300"/>
    <w:rsid w:val="0060327D"/>
    <w:rsid w:val="00605D0C"/>
    <w:rsid w:val="00606197"/>
    <w:rsid w:val="00612240"/>
    <w:rsid w:val="0062404F"/>
    <w:rsid w:val="00627199"/>
    <w:rsid w:val="00632A6B"/>
    <w:rsid w:val="00642152"/>
    <w:rsid w:val="00645032"/>
    <w:rsid w:val="0065174C"/>
    <w:rsid w:val="00651E1F"/>
    <w:rsid w:val="00657CBD"/>
    <w:rsid w:val="006630CB"/>
    <w:rsid w:val="0066423A"/>
    <w:rsid w:val="00664CE8"/>
    <w:rsid w:val="00670DA8"/>
    <w:rsid w:val="00674EBD"/>
    <w:rsid w:val="006821FF"/>
    <w:rsid w:val="00695840"/>
    <w:rsid w:val="006959B8"/>
    <w:rsid w:val="00695D88"/>
    <w:rsid w:val="00697B75"/>
    <w:rsid w:val="006A0426"/>
    <w:rsid w:val="006A1B7C"/>
    <w:rsid w:val="006A3B04"/>
    <w:rsid w:val="006A3E0D"/>
    <w:rsid w:val="006A5CD8"/>
    <w:rsid w:val="006A5E97"/>
    <w:rsid w:val="006B1B12"/>
    <w:rsid w:val="006B6088"/>
    <w:rsid w:val="006C6D31"/>
    <w:rsid w:val="006D0BB8"/>
    <w:rsid w:val="006E29C5"/>
    <w:rsid w:val="006E3508"/>
    <w:rsid w:val="006F3836"/>
    <w:rsid w:val="006F3F24"/>
    <w:rsid w:val="00702EC1"/>
    <w:rsid w:val="00711E70"/>
    <w:rsid w:val="007141B2"/>
    <w:rsid w:val="00714867"/>
    <w:rsid w:val="00717F2D"/>
    <w:rsid w:val="00731196"/>
    <w:rsid w:val="00734B82"/>
    <w:rsid w:val="00734E77"/>
    <w:rsid w:val="00745CA9"/>
    <w:rsid w:val="00746A75"/>
    <w:rsid w:val="00752FB4"/>
    <w:rsid w:val="00753669"/>
    <w:rsid w:val="00761FFA"/>
    <w:rsid w:val="00762719"/>
    <w:rsid w:val="0076425B"/>
    <w:rsid w:val="00767898"/>
    <w:rsid w:val="007712C0"/>
    <w:rsid w:val="00772444"/>
    <w:rsid w:val="007826CD"/>
    <w:rsid w:val="0078452E"/>
    <w:rsid w:val="00784620"/>
    <w:rsid w:val="00793114"/>
    <w:rsid w:val="00797DD9"/>
    <w:rsid w:val="00797F56"/>
    <w:rsid w:val="007A2034"/>
    <w:rsid w:val="007A342F"/>
    <w:rsid w:val="007A5EF0"/>
    <w:rsid w:val="007A6560"/>
    <w:rsid w:val="007B5299"/>
    <w:rsid w:val="007B7C6B"/>
    <w:rsid w:val="007D4F64"/>
    <w:rsid w:val="007D5EAE"/>
    <w:rsid w:val="007E7882"/>
    <w:rsid w:val="007F053E"/>
    <w:rsid w:val="007F2310"/>
    <w:rsid w:val="007F245C"/>
    <w:rsid w:val="00800F6A"/>
    <w:rsid w:val="00802EC8"/>
    <w:rsid w:val="00813042"/>
    <w:rsid w:val="008154E6"/>
    <w:rsid w:val="008347E8"/>
    <w:rsid w:val="00844855"/>
    <w:rsid w:val="00846A82"/>
    <w:rsid w:val="00850C6C"/>
    <w:rsid w:val="00855F45"/>
    <w:rsid w:val="00856132"/>
    <w:rsid w:val="008731D1"/>
    <w:rsid w:val="008849E1"/>
    <w:rsid w:val="00885107"/>
    <w:rsid w:val="008948D2"/>
    <w:rsid w:val="008A3097"/>
    <w:rsid w:val="008A32B7"/>
    <w:rsid w:val="008B10ED"/>
    <w:rsid w:val="008D19A5"/>
    <w:rsid w:val="008D1BA9"/>
    <w:rsid w:val="008D50C3"/>
    <w:rsid w:val="008D5252"/>
    <w:rsid w:val="008D54D4"/>
    <w:rsid w:val="008E33D9"/>
    <w:rsid w:val="008F154C"/>
    <w:rsid w:val="008F2F45"/>
    <w:rsid w:val="00902C0A"/>
    <w:rsid w:val="009136FF"/>
    <w:rsid w:val="00914B3A"/>
    <w:rsid w:val="00915F4B"/>
    <w:rsid w:val="009166A8"/>
    <w:rsid w:val="009254CB"/>
    <w:rsid w:val="009270EB"/>
    <w:rsid w:val="009274D3"/>
    <w:rsid w:val="0094208A"/>
    <w:rsid w:val="009448BF"/>
    <w:rsid w:val="00945DCB"/>
    <w:rsid w:val="00947D17"/>
    <w:rsid w:val="00953A3E"/>
    <w:rsid w:val="00962297"/>
    <w:rsid w:val="00970AC5"/>
    <w:rsid w:val="00970D14"/>
    <w:rsid w:val="0097277E"/>
    <w:rsid w:val="00981417"/>
    <w:rsid w:val="009858EB"/>
    <w:rsid w:val="00993DE8"/>
    <w:rsid w:val="009A1F35"/>
    <w:rsid w:val="009A6A6D"/>
    <w:rsid w:val="009B6B33"/>
    <w:rsid w:val="009B732B"/>
    <w:rsid w:val="009C14FD"/>
    <w:rsid w:val="009C203A"/>
    <w:rsid w:val="009D08B9"/>
    <w:rsid w:val="009E19A0"/>
    <w:rsid w:val="009F41D9"/>
    <w:rsid w:val="009F6886"/>
    <w:rsid w:val="00A03DE0"/>
    <w:rsid w:val="00A10BE4"/>
    <w:rsid w:val="00A13CA3"/>
    <w:rsid w:val="00A168D8"/>
    <w:rsid w:val="00A242E2"/>
    <w:rsid w:val="00A308BB"/>
    <w:rsid w:val="00A36F98"/>
    <w:rsid w:val="00A4218E"/>
    <w:rsid w:val="00A46B47"/>
    <w:rsid w:val="00A66E55"/>
    <w:rsid w:val="00A7659A"/>
    <w:rsid w:val="00A76DCA"/>
    <w:rsid w:val="00A80A91"/>
    <w:rsid w:val="00A83C93"/>
    <w:rsid w:val="00A84A96"/>
    <w:rsid w:val="00A94024"/>
    <w:rsid w:val="00A9686A"/>
    <w:rsid w:val="00AA4851"/>
    <w:rsid w:val="00AB00CC"/>
    <w:rsid w:val="00AC0C16"/>
    <w:rsid w:val="00AC4484"/>
    <w:rsid w:val="00AD0B99"/>
    <w:rsid w:val="00AD0BD2"/>
    <w:rsid w:val="00AD1AF4"/>
    <w:rsid w:val="00AD52D6"/>
    <w:rsid w:val="00AD631B"/>
    <w:rsid w:val="00AE1B70"/>
    <w:rsid w:val="00AF61E4"/>
    <w:rsid w:val="00AF7994"/>
    <w:rsid w:val="00B058D6"/>
    <w:rsid w:val="00B07826"/>
    <w:rsid w:val="00B10502"/>
    <w:rsid w:val="00B109E7"/>
    <w:rsid w:val="00B1239F"/>
    <w:rsid w:val="00B14D4C"/>
    <w:rsid w:val="00B25B78"/>
    <w:rsid w:val="00B26BF3"/>
    <w:rsid w:val="00B30AAE"/>
    <w:rsid w:val="00B43D85"/>
    <w:rsid w:val="00B44C4B"/>
    <w:rsid w:val="00B513A6"/>
    <w:rsid w:val="00B63017"/>
    <w:rsid w:val="00B700C1"/>
    <w:rsid w:val="00B76E7F"/>
    <w:rsid w:val="00B97888"/>
    <w:rsid w:val="00BA05BA"/>
    <w:rsid w:val="00BA2364"/>
    <w:rsid w:val="00BA613B"/>
    <w:rsid w:val="00BA6782"/>
    <w:rsid w:val="00BB5041"/>
    <w:rsid w:val="00BB7128"/>
    <w:rsid w:val="00BB755F"/>
    <w:rsid w:val="00BC200A"/>
    <w:rsid w:val="00BD0719"/>
    <w:rsid w:val="00BE339C"/>
    <w:rsid w:val="00BF0D54"/>
    <w:rsid w:val="00BF4548"/>
    <w:rsid w:val="00BF488A"/>
    <w:rsid w:val="00C20DE4"/>
    <w:rsid w:val="00C2576B"/>
    <w:rsid w:val="00C306B5"/>
    <w:rsid w:val="00C31C05"/>
    <w:rsid w:val="00C31ECE"/>
    <w:rsid w:val="00C32C51"/>
    <w:rsid w:val="00C6257D"/>
    <w:rsid w:val="00C67608"/>
    <w:rsid w:val="00C7640F"/>
    <w:rsid w:val="00C80988"/>
    <w:rsid w:val="00C90669"/>
    <w:rsid w:val="00CA2430"/>
    <w:rsid w:val="00CA41D7"/>
    <w:rsid w:val="00CB2579"/>
    <w:rsid w:val="00CB4CF8"/>
    <w:rsid w:val="00CC3ABD"/>
    <w:rsid w:val="00CD5970"/>
    <w:rsid w:val="00D008B6"/>
    <w:rsid w:val="00D031FE"/>
    <w:rsid w:val="00D05AAC"/>
    <w:rsid w:val="00D143BF"/>
    <w:rsid w:val="00D2276F"/>
    <w:rsid w:val="00D23E39"/>
    <w:rsid w:val="00D42AF4"/>
    <w:rsid w:val="00D436A6"/>
    <w:rsid w:val="00D451B0"/>
    <w:rsid w:val="00D50090"/>
    <w:rsid w:val="00D53851"/>
    <w:rsid w:val="00D559D3"/>
    <w:rsid w:val="00D56788"/>
    <w:rsid w:val="00D65B81"/>
    <w:rsid w:val="00D66CB9"/>
    <w:rsid w:val="00D823AC"/>
    <w:rsid w:val="00D958F3"/>
    <w:rsid w:val="00D97B16"/>
    <w:rsid w:val="00DA63F7"/>
    <w:rsid w:val="00DA7049"/>
    <w:rsid w:val="00DB6011"/>
    <w:rsid w:val="00DB6F48"/>
    <w:rsid w:val="00DC27EA"/>
    <w:rsid w:val="00DC30DC"/>
    <w:rsid w:val="00DC3F9B"/>
    <w:rsid w:val="00DC6799"/>
    <w:rsid w:val="00DC701B"/>
    <w:rsid w:val="00DD27B5"/>
    <w:rsid w:val="00DE0455"/>
    <w:rsid w:val="00DE5082"/>
    <w:rsid w:val="00DE5387"/>
    <w:rsid w:val="00DE5432"/>
    <w:rsid w:val="00DE7870"/>
    <w:rsid w:val="00DF3EBA"/>
    <w:rsid w:val="00DF4BF0"/>
    <w:rsid w:val="00E0079E"/>
    <w:rsid w:val="00E01928"/>
    <w:rsid w:val="00E11DF9"/>
    <w:rsid w:val="00E1416C"/>
    <w:rsid w:val="00E22D6F"/>
    <w:rsid w:val="00E266EC"/>
    <w:rsid w:val="00E26D6D"/>
    <w:rsid w:val="00E319BC"/>
    <w:rsid w:val="00E3218A"/>
    <w:rsid w:val="00E3375E"/>
    <w:rsid w:val="00E33BBE"/>
    <w:rsid w:val="00E35E0D"/>
    <w:rsid w:val="00E370F8"/>
    <w:rsid w:val="00E43E1C"/>
    <w:rsid w:val="00E55D0D"/>
    <w:rsid w:val="00E606B7"/>
    <w:rsid w:val="00E67C3E"/>
    <w:rsid w:val="00E752BD"/>
    <w:rsid w:val="00E83786"/>
    <w:rsid w:val="00E83875"/>
    <w:rsid w:val="00E86088"/>
    <w:rsid w:val="00E867C6"/>
    <w:rsid w:val="00E877CD"/>
    <w:rsid w:val="00EB07A9"/>
    <w:rsid w:val="00EC306F"/>
    <w:rsid w:val="00EC40C2"/>
    <w:rsid w:val="00EC4615"/>
    <w:rsid w:val="00EC6B74"/>
    <w:rsid w:val="00ED44B0"/>
    <w:rsid w:val="00ED6AA0"/>
    <w:rsid w:val="00EE0C8E"/>
    <w:rsid w:val="00F0116C"/>
    <w:rsid w:val="00F04A51"/>
    <w:rsid w:val="00F05140"/>
    <w:rsid w:val="00F201A2"/>
    <w:rsid w:val="00F23A12"/>
    <w:rsid w:val="00F24276"/>
    <w:rsid w:val="00F24A6A"/>
    <w:rsid w:val="00F26BA5"/>
    <w:rsid w:val="00F31B87"/>
    <w:rsid w:val="00F3332F"/>
    <w:rsid w:val="00F4430E"/>
    <w:rsid w:val="00F4790D"/>
    <w:rsid w:val="00F53733"/>
    <w:rsid w:val="00F56EB1"/>
    <w:rsid w:val="00F6251C"/>
    <w:rsid w:val="00F6312E"/>
    <w:rsid w:val="00F67572"/>
    <w:rsid w:val="00F67BCE"/>
    <w:rsid w:val="00F71AA1"/>
    <w:rsid w:val="00F73B08"/>
    <w:rsid w:val="00F73F89"/>
    <w:rsid w:val="00F761B3"/>
    <w:rsid w:val="00F84973"/>
    <w:rsid w:val="00F84E89"/>
    <w:rsid w:val="00F86AFC"/>
    <w:rsid w:val="00F87461"/>
    <w:rsid w:val="00F905C4"/>
    <w:rsid w:val="00F94A81"/>
    <w:rsid w:val="00F94C0E"/>
    <w:rsid w:val="00FA25E5"/>
    <w:rsid w:val="00FA348C"/>
    <w:rsid w:val="00FA4027"/>
    <w:rsid w:val="00FA5E1C"/>
    <w:rsid w:val="00FB55D1"/>
    <w:rsid w:val="00FC4220"/>
    <w:rsid w:val="00FC5F02"/>
    <w:rsid w:val="00FD2008"/>
    <w:rsid w:val="00FE18E5"/>
    <w:rsid w:val="00FE58B3"/>
    <w:rsid w:val="00FF1AE4"/>
    <w:rsid w:val="00FF50A6"/>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afafa"/>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0886280">
      <w:bodyDiv w:val="1"/>
      <w:marLeft w:val="0"/>
      <w:marRight w:val="0"/>
      <w:marTop w:val="0"/>
      <w:marBottom w:val="0"/>
      <w:divBdr>
        <w:top w:val="none" w:sz="0" w:space="0" w:color="auto"/>
        <w:left w:val="none" w:sz="0" w:space="0" w:color="auto"/>
        <w:bottom w:val="none" w:sz="0" w:space="0" w:color="auto"/>
        <w:right w:val="none" w:sz="0" w:space="0" w:color="auto"/>
      </w:divBdr>
    </w:div>
    <w:div w:id="171064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1.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microsoft.com/office/2007/relationships/hdphoto" Target="media/hdphoto4.wdp"/><Relationship Id="rId55"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microsoft.com/office/2007/relationships/hdphoto" Target="media/hdphoto2.wdp"/><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0.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localhost/twister" TargetMode="External"/><Relationship Id="rId31" Type="http://schemas.openxmlformats.org/officeDocument/2006/relationships/image" Target="media/image18.png"/><Relationship Id="rId44" Type="http://schemas.openxmlformats.org/officeDocument/2006/relationships/image" Target="media/image30.png"/><Relationship Id="rId52" Type="http://schemas.microsoft.com/office/2007/relationships/hdphoto" Target="media/hdphoto5.wdp"/><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github.com/Luxoft/Twister"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microsoft.com/office/2007/relationships/hdphoto" Target="media/hdphoto3.wdp"/><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github.com/luxoft/twister/"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microsoft.com/office/2007/relationships/hdphoto" Target="media/hdphoto6.wdp"/></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1C2B5-856A-45BD-843A-9EDC4A9F1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34</Pages>
  <Words>6911</Words>
  <Characters>39398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46217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Twister Framework Guide</dc:subject>
  <dc:creator>Constantin, Cristian-Claudiu</dc:creator>
  <cp:keywords>twister, guide, tutorial</cp:keywords>
  <dc:description>This document contains information about the framework.
Written by Cristi Constantin.</dc:description>
  <cp:lastModifiedBy>Constantin, Cristian-Claudiu</cp:lastModifiedBy>
  <cp:revision>146</cp:revision>
  <cp:lastPrinted>2013-08-12T09:50:00Z</cp:lastPrinted>
  <dcterms:created xsi:type="dcterms:W3CDTF">2013-07-12T10:11:00Z</dcterms:created>
  <dcterms:modified xsi:type="dcterms:W3CDTF">2013-08-13T08:57:00Z</dcterms:modified>
  <cp:category>Documentation</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