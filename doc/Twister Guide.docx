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3864"/>
    <w:bookmarkEnd w:id="0"/>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66573716" r:id="rId11">
            <o:FieldCodes>\s</o:FieldCodes>
          </o:OLEObject>
        </w:object>
      </w:r>
      <w:bookmarkStart w:id="1" w:name="_MON_1446553907"/>
      <w:bookmarkEnd w:id="1"/>
      <w:r w:rsidR="00D02C1E">
        <w:rPr>
          <w:rFonts w:asciiTheme="minorHAnsi" w:hAnsiTheme="minorHAnsi"/>
          <w:b/>
        </w:rPr>
        <w:object w:dxaOrig="9187" w:dyaOrig="2725">
          <v:shape id="_x0000_i1027" type="#_x0000_t75" style="width:459.35pt;height:136.25pt" o:ole="">
            <v:imagedata r:id="rId12" o:title=""/>
          </v:shape>
          <o:OLEObject Type="Embed" ProgID="Word.Document.12" ShapeID="_x0000_i1027" DrawAspect="Content" ObjectID="_1466573717"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2" w:name="_Toc361054815"/>
      <w:bookmarkStart w:id="3" w:name="_Toc365641660"/>
      <w:bookmarkStart w:id="4" w:name="_Toc365881330"/>
      <w:bookmarkStart w:id="5" w:name="_Toc392831680"/>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4353"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7"/>
        <w:gridCol w:w="5120"/>
      </w:tblGrid>
      <w:tr w:rsidR="00EE67AA" w:rsidRPr="00AB4096" w:rsidTr="00EE67AA">
        <w:trPr>
          <w:trHeight w:val="316"/>
        </w:trPr>
        <w:tc>
          <w:tcPr>
            <w:tcW w:w="714"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Issue</w:t>
            </w:r>
          </w:p>
        </w:tc>
        <w:tc>
          <w:tcPr>
            <w:tcW w:w="1855"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Date</w:t>
            </w:r>
          </w:p>
        </w:tc>
        <w:tc>
          <w:tcPr>
            <w:tcW w:w="2431" w:type="pct"/>
            <w:shd w:val="clear" w:color="auto" w:fill="0C0C0C"/>
          </w:tcPr>
          <w:p w:rsidR="00EE67AA" w:rsidRPr="00AB4096" w:rsidRDefault="00EE67AA" w:rsidP="00294BD7">
            <w:pPr>
              <w:rPr>
                <w:rFonts w:asciiTheme="minorHAnsi" w:hAnsiTheme="minorHAnsi"/>
                <w:color w:val="FFFFFF"/>
              </w:rPr>
            </w:pPr>
            <w:r>
              <w:rPr>
                <w:rFonts w:asciiTheme="minorHAnsi" w:hAnsiTheme="minorHAnsi"/>
                <w:color w:val="FFFFFF"/>
              </w:rPr>
              <w:t>Description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sidRPr="00AB4096">
              <w:rPr>
                <w:rFonts w:asciiTheme="minorHAnsi" w:hAnsiTheme="minorHAnsi"/>
              </w:rPr>
              <w:t>0.1</w:t>
            </w:r>
          </w:p>
        </w:tc>
        <w:tc>
          <w:tcPr>
            <w:tcW w:w="1855" w:type="pct"/>
          </w:tcPr>
          <w:p w:rsidR="00430E98" w:rsidRPr="00AB4096" w:rsidRDefault="00430E98" w:rsidP="00903596">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Pr="00AB4096">
              <w:rPr>
                <w:rFonts w:asciiTheme="minorHAnsi" w:hAnsiTheme="minorHAnsi"/>
              </w:rPr>
              <w:t>August 2013</w:t>
            </w:r>
          </w:p>
        </w:tc>
        <w:tc>
          <w:tcPr>
            <w:tcW w:w="2431" w:type="pct"/>
          </w:tcPr>
          <w:p w:rsidR="00430E98" w:rsidRPr="00AB4096" w:rsidRDefault="00430E98" w:rsidP="00903596">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Pr="00AB4096">
              <w:rPr>
                <w:rFonts w:asciiTheme="minorHAnsi" w:hAnsiTheme="minorHAnsi"/>
              </w:rPr>
              <w:t xml:space="preserve"> version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Pr>
                <w:rFonts w:asciiTheme="minorHAnsi" w:hAnsiTheme="minorHAnsi"/>
              </w:rPr>
              <w:t>0.2</w:t>
            </w:r>
          </w:p>
        </w:tc>
        <w:tc>
          <w:tcPr>
            <w:tcW w:w="1855" w:type="pct"/>
          </w:tcPr>
          <w:p w:rsidR="00430E98" w:rsidRDefault="00430E98" w:rsidP="00903596">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2431" w:type="pct"/>
          </w:tcPr>
          <w:p w:rsidR="00430E98" w:rsidRPr="00AB4096" w:rsidRDefault="00430E98" w:rsidP="00903596">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r>
      <w:tr w:rsidR="00EE67AA" w:rsidRPr="00AB4096" w:rsidTr="00EE67AA">
        <w:trPr>
          <w:trHeight w:val="333"/>
        </w:trPr>
        <w:tc>
          <w:tcPr>
            <w:tcW w:w="714" w:type="pct"/>
          </w:tcPr>
          <w:p w:rsidR="00EE67AA" w:rsidRDefault="00EE67AA" w:rsidP="00294BD7">
            <w:pPr>
              <w:rPr>
                <w:rFonts w:asciiTheme="minorHAnsi" w:hAnsiTheme="minorHAnsi"/>
              </w:rPr>
            </w:pPr>
            <w:r>
              <w:rPr>
                <w:rFonts w:asciiTheme="minorHAnsi" w:hAnsiTheme="minorHAnsi"/>
              </w:rPr>
              <w:t>0.3</w:t>
            </w:r>
          </w:p>
        </w:tc>
        <w:tc>
          <w:tcPr>
            <w:tcW w:w="1855" w:type="pct"/>
          </w:tcPr>
          <w:p w:rsidR="00EE67AA" w:rsidRDefault="00EE67AA"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2431" w:type="pct"/>
          </w:tcPr>
          <w:p w:rsidR="00EE67AA" w:rsidRDefault="00EE67AA"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r>
      <w:tr w:rsidR="00430E98" w:rsidRPr="00AB4096" w:rsidTr="00EE67AA">
        <w:trPr>
          <w:trHeight w:val="333"/>
        </w:trPr>
        <w:tc>
          <w:tcPr>
            <w:tcW w:w="714" w:type="pct"/>
          </w:tcPr>
          <w:p w:rsidR="00430E98" w:rsidRDefault="00430E98" w:rsidP="00903596">
            <w:pPr>
              <w:rPr>
                <w:rFonts w:asciiTheme="minorHAnsi" w:hAnsiTheme="minorHAnsi"/>
              </w:rPr>
            </w:pPr>
            <w:r>
              <w:rPr>
                <w:rFonts w:asciiTheme="minorHAnsi" w:hAnsiTheme="minorHAnsi"/>
              </w:rPr>
              <w:t>0.4</w:t>
            </w:r>
          </w:p>
        </w:tc>
        <w:tc>
          <w:tcPr>
            <w:tcW w:w="1855" w:type="pct"/>
          </w:tcPr>
          <w:p w:rsidR="00430E98" w:rsidRDefault="00430E98" w:rsidP="00903596">
            <w:pPr>
              <w:rPr>
                <w:rFonts w:asciiTheme="minorHAnsi" w:hAnsiTheme="minorHAnsi"/>
              </w:rPr>
            </w:pPr>
            <w:r>
              <w:rPr>
                <w:rFonts w:asciiTheme="minorHAnsi" w:hAnsiTheme="minorHAnsi"/>
              </w:rPr>
              <w:t>07</w:t>
            </w:r>
            <w:r w:rsidRPr="009A1FCF">
              <w:rPr>
                <w:rFonts w:asciiTheme="minorHAnsi" w:hAnsiTheme="minorHAnsi"/>
                <w:vertAlign w:val="superscript"/>
              </w:rPr>
              <w:t>th</w:t>
            </w:r>
            <w:r>
              <w:rPr>
                <w:rFonts w:asciiTheme="minorHAnsi" w:hAnsiTheme="minorHAnsi"/>
              </w:rPr>
              <w:t xml:space="preserve"> February 2014</w:t>
            </w:r>
          </w:p>
        </w:tc>
        <w:tc>
          <w:tcPr>
            <w:tcW w:w="2431" w:type="pct"/>
          </w:tcPr>
          <w:p w:rsidR="00430E98" w:rsidRDefault="00430E98" w:rsidP="00903596">
            <w:pPr>
              <w:rPr>
                <w:rFonts w:asciiTheme="minorHAnsi" w:hAnsiTheme="minorHAnsi"/>
              </w:rPr>
            </w:pPr>
            <w:r>
              <w:rPr>
                <w:rFonts w:asciiTheme="minorHAnsi" w:hAnsiTheme="minorHAnsi"/>
              </w:rPr>
              <w:t>Added binding information</w:t>
            </w:r>
          </w:p>
        </w:tc>
      </w:tr>
      <w:tr w:rsidR="00430E98" w:rsidRPr="00AB4096" w:rsidTr="00EE67AA">
        <w:trPr>
          <w:trHeight w:val="333"/>
        </w:trPr>
        <w:tc>
          <w:tcPr>
            <w:tcW w:w="714" w:type="pct"/>
          </w:tcPr>
          <w:p w:rsidR="00430E98" w:rsidRDefault="00BB0D1F" w:rsidP="00903596">
            <w:pPr>
              <w:rPr>
                <w:rFonts w:asciiTheme="minorHAnsi" w:hAnsiTheme="minorHAnsi"/>
              </w:rPr>
            </w:pPr>
            <w:r>
              <w:rPr>
                <w:rFonts w:asciiTheme="minorHAnsi" w:hAnsiTheme="minorHAnsi"/>
              </w:rPr>
              <w:t>0.5</w:t>
            </w:r>
          </w:p>
        </w:tc>
        <w:tc>
          <w:tcPr>
            <w:tcW w:w="1855" w:type="pct"/>
          </w:tcPr>
          <w:p w:rsidR="00430E98" w:rsidRDefault="00BB0D1F" w:rsidP="00903596">
            <w:pPr>
              <w:rPr>
                <w:rFonts w:asciiTheme="minorHAnsi" w:hAnsiTheme="minorHAnsi"/>
              </w:rPr>
            </w:pPr>
            <w:r>
              <w:rPr>
                <w:rFonts w:asciiTheme="minorHAnsi" w:hAnsiTheme="minorHAnsi"/>
              </w:rPr>
              <w:t>03</w:t>
            </w:r>
            <w:r w:rsidRPr="00BB0D1F">
              <w:rPr>
                <w:rFonts w:asciiTheme="minorHAnsi" w:hAnsiTheme="minorHAnsi"/>
                <w:vertAlign w:val="superscript"/>
              </w:rPr>
              <w:t>rd</w:t>
            </w:r>
            <w:r>
              <w:rPr>
                <w:rFonts w:asciiTheme="minorHAnsi" w:hAnsiTheme="minorHAnsi"/>
              </w:rPr>
              <w:t xml:space="preserve"> July 2014</w:t>
            </w:r>
          </w:p>
        </w:tc>
        <w:tc>
          <w:tcPr>
            <w:tcW w:w="2431" w:type="pct"/>
          </w:tcPr>
          <w:p w:rsidR="00430E98" w:rsidRDefault="00BB0D1F" w:rsidP="00903596">
            <w:pPr>
              <w:rPr>
                <w:rFonts w:asciiTheme="minorHAnsi" w:hAnsiTheme="minorHAnsi"/>
              </w:rPr>
            </w:pPr>
            <w:r>
              <w:rPr>
                <w:rFonts w:asciiTheme="minorHAnsi" w:hAnsiTheme="minorHAnsi"/>
              </w:rPr>
              <w:t xml:space="preserve">Updated API function names after changes for </w:t>
            </w:r>
            <w:proofErr w:type="spellStart"/>
            <w:r>
              <w:rPr>
                <w:rFonts w:asciiTheme="minorHAnsi" w:hAnsiTheme="minorHAnsi"/>
              </w:rPr>
              <w:t>pylint</w:t>
            </w:r>
            <w:proofErr w:type="spellEnd"/>
            <w:r>
              <w:rPr>
                <w:rFonts w:asciiTheme="minorHAnsi" w:hAnsiTheme="minorHAnsi"/>
              </w:rPr>
              <w:t xml:space="preserve"> compliance</w:t>
            </w:r>
          </w:p>
        </w:tc>
      </w:tr>
      <w:tr w:rsidR="001D5BB2" w:rsidRPr="00AB4096" w:rsidTr="00EE67AA">
        <w:trPr>
          <w:trHeight w:val="333"/>
        </w:trPr>
        <w:tc>
          <w:tcPr>
            <w:tcW w:w="714" w:type="pct"/>
          </w:tcPr>
          <w:p w:rsidR="001D5BB2" w:rsidRDefault="001D5BB2" w:rsidP="00903596">
            <w:pPr>
              <w:rPr>
                <w:rFonts w:asciiTheme="minorHAnsi" w:hAnsiTheme="minorHAnsi"/>
              </w:rPr>
            </w:pPr>
            <w:r>
              <w:rPr>
                <w:rFonts w:asciiTheme="minorHAnsi" w:hAnsiTheme="minorHAnsi"/>
              </w:rPr>
              <w:t>0.6</w:t>
            </w:r>
          </w:p>
        </w:tc>
        <w:tc>
          <w:tcPr>
            <w:tcW w:w="1855" w:type="pct"/>
          </w:tcPr>
          <w:p w:rsidR="001D5BB2" w:rsidRDefault="001D5BB2" w:rsidP="00903596">
            <w:pPr>
              <w:rPr>
                <w:rFonts w:asciiTheme="minorHAnsi" w:hAnsiTheme="minorHAnsi"/>
              </w:rPr>
            </w:pPr>
            <w:r>
              <w:rPr>
                <w:rFonts w:asciiTheme="minorHAnsi" w:hAnsiTheme="minorHAnsi"/>
              </w:rPr>
              <w:t>11</w:t>
            </w:r>
            <w:r w:rsidRPr="001D5BB2">
              <w:rPr>
                <w:rFonts w:asciiTheme="minorHAnsi" w:hAnsiTheme="minorHAnsi"/>
                <w:vertAlign w:val="superscript"/>
              </w:rPr>
              <w:t>th</w:t>
            </w:r>
            <w:r>
              <w:rPr>
                <w:rFonts w:asciiTheme="minorHAnsi" w:hAnsiTheme="minorHAnsi"/>
              </w:rPr>
              <w:t xml:space="preserve"> July 2014</w:t>
            </w:r>
          </w:p>
        </w:tc>
        <w:tc>
          <w:tcPr>
            <w:tcW w:w="2431" w:type="pct"/>
          </w:tcPr>
          <w:p w:rsidR="001D5BB2" w:rsidRDefault="001D5BB2" w:rsidP="00903596">
            <w:pPr>
              <w:rPr>
                <w:rFonts w:asciiTheme="minorHAnsi" w:hAnsiTheme="minorHAnsi"/>
              </w:rPr>
            </w:pPr>
            <w:r>
              <w:rPr>
                <w:rFonts w:asciiTheme="minorHAnsi" w:hAnsiTheme="minorHAnsi"/>
              </w:rPr>
              <w:t>Minor updates for quick start section</w:t>
            </w:r>
            <w:bookmarkStart w:id="6" w:name="_GoBack"/>
            <w:bookmarkEnd w:id="6"/>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7"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267990" w:rsidRDefault="00B54B32">
          <w:pPr>
            <w:pStyle w:val="TOC1"/>
            <w:rPr>
              <w:rFonts w:asciiTheme="minorHAnsi" w:eastAsiaTheme="minorEastAsia" w:hAnsiTheme="minorHAnsi" w:cstheme="minorBidi"/>
              <w:noProof/>
              <w:sz w:val="22"/>
              <w:lang w:val="ro-RO" w:eastAsia="ro-RO"/>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92831680" w:history="1">
            <w:r w:rsidR="00267990" w:rsidRPr="00120DAD">
              <w:rPr>
                <w:rStyle w:val="Hyperlink"/>
                <w:noProof/>
              </w:rPr>
              <w:t>Change History</w:t>
            </w:r>
            <w:r w:rsidR="00267990">
              <w:rPr>
                <w:noProof/>
                <w:webHidden/>
              </w:rPr>
              <w:tab/>
            </w:r>
            <w:r w:rsidR="00267990">
              <w:rPr>
                <w:noProof/>
                <w:webHidden/>
              </w:rPr>
              <w:fldChar w:fldCharType="begin"/>
            </w:r>
            <w:r w:rsidR="00267990">
              <w:rPr>
                <w:noProof/>
                <w:webHidden/>
              </w:rPr>
              <w:instrText xml:space="preserve"> PAGEREF _Toc392831680 \h </w:instrText>
            </w:r>
            <w:r w:rsidR="00267990">
              <w:rPr>
                <w:noProof/>
                <w:webHidden/>
              </w:rPr>
            </w:r>
            <w:r w:rsidR="00267990">
              <w:rPr>
                <w:noProof/>
                <w:webHidden/>
              </w:rPr>
              <w:fldChar w:fldCharType="separate"/>
            </w:r>
            <w:r w:rsidR="00605F88">
              <w:rPr>
                <w:noProof/>
                <w:webHidden/>
              </w:rPr>
              <w:t>3</w:t>
            </w:r>
            <w:r w:rsidR="00267990">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1" w:history="1">
            <w:r w:rsidRPr="00120DAD">
              <w:rPr>
                <w:rStyle w:val="Hyperlink"/>
                <w:noProof/>
                <w:lang w:val="en-US"/>
              </w:rPr>
              <w:t>1</w:t>
            </w:r>
            <w:r>
              <w:rPr>
                <w:rFonts w:asciiTheme="minorHAnsi" w:eastAsiaTheme="minorEastAsia" w:hAnsiTheme="minorHAnsi" w:cstheme="minorBidi"/>
                <w:noProof/>
                <w:sz w:val="22"/>
                <w:lang w:val="ro-RO" w:eastAsia="ro-RO"/>
              </w:rPr>
              <w:tab/>
            </w:r>
            <w:r w:rsidRPr="00120DAD">
              <w:rPr>
                <w:rStyle w:val="Hyperlink"/>
                <w:noProof/>
                <w:lang w:val="en-US"/>
              </w:rPr>
              <w:t>Introduction</w:t>
            </w:r>
            <w:r>
              <w:rPr>
                <w:noProof/>
                <w:webHidden/>
              </w:rPr>
              <w:tab/>
            </w:r>
            <w:r>
              <w:rPr>
                <w:noProof/>
                <w:webHidden/>
              </w:rPr>
              <w:fldChar w:fldCharType="begin"/>
            </w:r>
            <w:r>
              <w:rPr>
                <w:noProof/>
                <w:webHidden/>
              </w:rPr>
              <w:instrText xml:space="preserve"> PAGEREF _Toc392831681 \h </w:instrText>
            </w:r>
            <w:r>
              <w:rPr>
                <w:noProof/>
                <w:webHidden/>
              </w:rPr>
            </w:r>
            <w:r>
              <w:rPr>
                <w:noProof/>
                <w:webHidden/>
              </w:rPr>
              <w:fldChar w:fldCharType="separate"/>
            </w:r>
            <w:r w:rsidR="00605F88">
              <w:rPr>
                <w:noProof/>
                <w:webHidden/>
              </w:rPr>
              <w:t>5</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2" w:history="1">
            <w:r w:rsidRPr="00120DAD">
              <w:rPr>
                <w:rStyle w:val="Hyperlink"/>
                <w:noProof/>
                <w:lang w:val="en-US"/>
              </w:rPr>
              <w:t>2</w:t>
            </w:r>
            <w:r>
              <w:rPr>
                <w:rFonts w:asciiTheme="minorHAnsi" w:eastAsiaTheme="minorEastAsia" w:hAnsiTheme="minorHAnsi" w:cstheme="minorBidi"/>
                <w:noProof/>
                <w:sz w:val="22"/>
                <w:lang w:val="ro-RO" w:eastAsia="ro-RO"/>
              </w:rPr>
              <w:tab/>
            </w:r>
            <w:r w:rsidRPr="00120DAD">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_Toc392831682 \h </w:instrText>
            </w:r>
            <w:r>
              <w:rPr>
                <w:noProof/>
                <w:webHidden/>
              </w:rPr>
            </w:r>
            <w:r>
              <w:rPr>
                <w:noProof/>
                <w:webHidden/>
              </w:rPr>
              <w:fldChar w:fldCharType="separate"/>
            </w:r>
            <w:r w:rsidR="00605F88">
              <w:rPr>
                <w:noProof/>
                <w:webHidden/>
              </w:rPr>
              <w:t>5</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3" w:history="1">
            <w:r w:rsidRPr="00120DAD">
              <w:rPr>
                <w:rStyle w:val="Hyperlink"/>
                <w:noProof/>
              </w:rPr>
              <w:t>3</w:t>
            </w:r>
            <w:r>
              <w:rPr>
                <w:rFonts w:asciiTheme="minorHAnsi" w:eastAsiaTheme="minorEastAsia" w:hAnsiTheme="minorHAnsi" w:cstheme="minorBidi"/>
                <w:noProof/>
                <w:sz w:val="22"/>
                <w:lang w:val="ro-RO" w:eastAsia="ro-RO"/>
              </w:rPr>
              <w:tab/>
            </w:r>
            <w:r w:rsidRPr="00120DAD">
              <w:rPr>
                <w:rStyle w:val="Hyperlink"/>
                <w:noProof/>
              </w:rPr>
              <w:t>What is Twister?</w:t>
            </w:r>
            <w:r>
              <w:rPr>
                <w:noProof/>
                <w:webHidden/>
              </w:rPr>
              <w:tab/>
            </w:r>
            <w:r>
              <w:rPr>
                <w:noProof/>
                <w:webHidden/>
              </w:rPr>
              <w:fldChar w:fldCharType="begin"/>
            </w:r>
            <w:r>
              <w:rPr>
                <w:noProof/>
                <w:webHidden/>
              </w:rPr>
              <w:instrText xml:space="preserve"> PAGEREF _Toc392831683 \h </w:instrText>
            </w:r>
            <w:r>
              <w:rPr>
                <w:noProof/>
                <w:webHidden/>
              </w:rPr>
            </w:r>
            <w:r>
              <w:rPr>
                <w:noProof/>
                <w:webHidden/>
              </w:rPr>
              <w:fldChar w:fldCharType="separate"/>
            </w:r>
            <w:r w:rsidR="00605F88">
              <w:rPr>
                <w:noProof/>
                <w:webHidden/>
              </w:rPr>
              <w:t>7</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4" w:history="1">
            <w:r w:rsidRPr="00120DAD">
              <w:rPr>
                <w:rStyle w:val="Hyperlink"/>
                <w:noProof/>
              </w:rPr>
              <w:t>4</w:t>
            </w:r>
            <w:r>
              <w:rPr>
                <w:rFonts w:asciiTheme="minorHAnsi" w:eastAsiaTheme="minorEastAsia" w:hAnsiTheme="minorHAnsi" w:cstheme="minorBidi"/>
                <w:noProof/>
                <w:sz w:val="22"/>
                <w:lang w:val="ro-RO" w:eastAsia="ro-RO"/>
              </w:rPr>
              <w:tab/>
            </w:r>
            <w:r w:rsidRPr="00120DAD">
              <w:rPr>
                <w:rStyle w:val="Hyperlink"/>
                <w:noProof/>
              </w:rPr>
              <w:t>Quick start with Twister</w:t>
            </w:r>
            <w:r>
              <w:rPr>
                <w:noProof/>
                <w:webHidden/>
              </w:rPr>
              <w:tab/>
            </w:r>
            <w:r>
              <w:rPr>
                <w:noProof/>
                <w:webHidden/>
              </w:rPr>
              <w:fldChar w:fldCharType="begin"/>
            </w:r>
            <w:r>
              <w:rPr>
                <w:noProof/>
                <w:webHidden/>
              </w:rPr>
              <w:instrText xml:space="preserve"> PAGEREF _Toc392831684 \h </w:instrText>
            </w:r>
            <w:r>
              <w:rPr>
                <w:noProof/>
                <w:webHidden/>
              </w:rPr>
            </w:r>
            <w:r>
              <w:rPr>
                <w:noProof/>
                <w:webHidden/>
              </w:rPr>
              <w:fldChar w:fldCharType="separate"/>
            </w:r>
            <w:r w:rsidR="00605F88">
              <w:rPr>
                <w:noProof/>
                <w:webHidden/>
              </w:rPr>
              <w:t>8</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5" w:history="1">
            <w:r w:rsidRPr="00120DAD">
              <w:rPr>
                <w:rStyle w:val="Hyperlink"/>
                <w:noProof/>
              </w:rPr>
              <w:t>5</w:t>
            </w:r>
            <w:r>
              <w:rPr>
                <w:rFonts w:asciiTheme="minorHAnsi" w:eastAsiaTheme="minorEastAsia" w:hAnsiTheme="minorHAnsi" w:cstheme="minorBidi"/>
                <w:noProof/>
                <w:sz w:val="22"/>
                <w:lang w:val="ro-RO" w:eastAsia="ro-RO"/>
              </w:rPr>
              <w:tab/>
            </w:r>
            <w:r w:rsidRPr="00120DAD">
              <w:rPr>
                <w:rStyle w:val="Hyperlink"/>
                <w:noProof/>
              </w:rPr>
              <w:t>High level description</w:t>
            </w:r>
            <w:r>
              <w:rPr>
                <w:noProof/>
                <w:webHidden/>
              </w:rPr>
              <w:tab/>
            </w:r>
            <w:r>
              <w:rPr>
                <w:noProof/>
                <w:webHidden/>
              </w:rPr>
              <w:fldChar w:fldCharType="begin"/>
            </w:r>
            <w:r>
              <w:rPr>
                <w:noProof/>
                <w:webHidden/>
              </w:rPr>
              <w:instrText xml:space="preserve"> PAGEREF _Toc392831685 \h </w:instrText>
            </w:r>
            <w:r>
              <w:rPr>
                <w:noProof/>
                <w:webHidden/>
              </w:rPr>
            </w:r>
            <w:r>
              <w:rPr>
                <w:noProof/>
                <w:webHidden/>
              </w:rPr>
              <w:fldChar w:fldCharType="separate"/>
            </w:r>
            <w:r w:rsidR="00605F88">
              <w:rPr>
                <w:noProof/>
                <w:webHidden/>
              </w:rPr>
              <w:t>9</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6" w:history="1">
            <w:r w:rsidRPr="00120DAD">
              <w:rPr>
                <w:rStyle w:val="Hyperlink"/>
                <w:noProof/>
              </w:rPr>
              <w:t>6</w:t>
            </w:r>
            <w:r>
              <w:rPr>
                <w:rFonts w:asciiTheme="minorHAnsi" w:eastAsiaTheme="minorEastAsia" w:hAnsiTheme="minorHAnsi" w:cstheme="minorBidi"/>
                <w:noProof/>
                <w:sz w:val="22"/>
                <w:lang w:val="ro-RO" w:eastAsia="ro-RO"/>
              </w:rPr>
              <w:tab/>
            </w:r>
            <w:r w:rsidRPr="00120DAD">
              <w:rPr>
                <w:rStyle w:val="Hyperlink"/>
                <w:noProof/>
              </w:rPr>
              <w:t>How to install/upgrade the framework</w:t>
            </w:r>
            <w:r>
              <w:rPr>
                <w:noProof/>
                <w:webHidden/>
              </w:rPr>
              <w:tab/>
            </w:r>
            <w:r>
              <w:rPr>
                <w:noProof/>
                <w:webHidden/>
              </w:rPr>
              <w:fldChar w:fldCharType="begin"/>
            </w:r>
            <w:r>
              <w:rPr>
                <w:noProof/>
                <w:webHidden/>
              </w:rPr>
              <w:instrText xml:space="preserve"> PAGEREF _Toc392831686 \h </w:instrText>
            </w:r>
            <w:r>
              <w:rPr>
                <w:noProof/>
                <w:webHidden/>
              </w:rPr>
            </w:r>
            <w:r>
              <w:rPr>
                <w:noProof/>
                <w:webHidden/>
              </w:rPr>
              <w:fldChar w:fldCharType="separate"/>
            </w:r>
            <w:r w:rsidR="00605F88">
              <w:rPr>
                <w:noProof/>
                <w:webHidden/>
              </w:rPr>
              <w:t>12</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687" w:history="1">
            <w:r w:rsidRPr="00120DAD">
              <w:rPr>
                <w:rStyle w:val="Hyperlink"/>
                <w:noProof/>
              </w:rPr>
              <w:t>6.1</w:t>
            </w:r>
            <w:r>
              <w:rPr>
                <w:rFonts w:asciiTheme="minorHAnsi" w:eastAsiaTheme="minorEastAsia" w:hAnsiTheme="minorHAnsi" w:cstheme="minorBidi"/>
                <w:noProof/>
                <w:sz w:val="22"/>
                <w:lang w:val="ro-RO" w:eastAsia="ro-RO"/>
              </w:rPr>
              <w:tab/>
            </w:r>
            <w:r w:rsidRPr="00120DAD">
              <w:rPr>
                <w:rStyle w:val="Hyperlink"/>
                <w:noProof/>
              </w:rPr>
              <w:t>Dependencies list</w:t>
            </w:r>
            <w:r>
              <w:rPr>
                <w:noProof/>
                <w:webHidden/>
              </w:rPr>
              <w:tab/>
            </w:r>
            <w:r>
              <w:rPr>
                <w:noProof/>
                <w:webHidden/>
              </w:rPr>
              <w:fldChar w:fldCharType="begin"/>
            </w:r>
            <w:r>
              <w:rPr>
                <w:noProof/>
                <w:webHidden/>
              </w:rPr>
              <w:instrText xml:space="preserve"> PAGEREF _Toc392831687 \h </w:instrText>
            </w:r>
            <w:r>
              <w:rPr>
                <w:noProof/>
                <w:webHidden/>
              </w:rPr>
            </w:r>
            <w:r>
              <w:rPr>
                <w:noProof/>
                <w:webHidden/>
              </w:rPr>
              <w:fldChar w:fldCharType="separate"/>
            </w:r>
            <w:r w:rsidR="00605F88">
              <w:rPr>
                <w:noProof/>
                <w:webHidden/>
              </w:rPr>
              <w:t>18</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88" w:history="1">
            <w:r w:rsidRPr="00120DAD">
              <w:rPr>
                <w:rStyle w:val="Hyperlink"/>
                <w:noProof/>
              </w:rPr>
              <w:t>7</w:t>
            </w:r>
            <w:r>
              <w:rPr>
                <w:rFonts w:asciiTheme="minorHAnsi" w:eastAsiaTheme="minorEastAsia" w:hAnsiTheme="minorHAnsi" w:cstheme="minorBidi"/>
                <w:noProof/>
                <w:sz w:val="22"/>
                <w:lang w:val="ro-RO" w:eastAsia="ro-RO"/>
              </w:rPr>
              <w:tab/>
            </w:r>
            <w:r w:rsidRPr="00120DAD">
              <w:rPr>
                <w:rStyle w:val="Hyperlink"/>
                <w:noProof/>
              </w:rPr>
              <w:t>Twister services</w:t>
            </w:r>
            <w:r>
              <w:rPr>
                <w:noProof/>
                <w:webHidden/>
              </w:rPr>
              <w:tab/>
            </w:r>
            <w:r>
              <w:rPr>
                <w:noProof/>
                <w:webHidden/>
              </w:rPr>
              <w:fldChar w:fldCharType="begin"/>
            </w:r>
            <w:r>
              <w:rPr>
                <w:noProof/>
                <w:webHidden/>
              </w:rPr>
              <w:instrText xml:space="preserve"> PAGEREF _Toc392831688 \h </w:instrText>
            </w:r>
            <w:r>
              <w:rPr>
                <w:noProof/>
                <w:webHidden/>
              </w:rPr>
            </w:r>
            <w:r>
              <w:rPr>
                <w:noProof/>
                <w:webHidden/>
              </w:rPr>
              <w:fldChar w:fldCharType="separate"/>
            </w:r>
            <w:r w:rsidR="00605F88">
              <w:rPr>
                <w:noProof/>
                <w:webHidden/>
              </w:rPr>
              <w:t>21</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689" w:history="1">
            <w:r w:rsidRPr="00120DAD">
              <w:rPr>
                <w:rStyle w:val="Hyperlink"/>
                <w:noProof/>
              </w:rPr>
              <w:t>7.1</w:t>
            </w:r>
            <w:r>
              <w:rPr>
                <w:rFonts w:asciiTheme="minorHAnsi" w:eastAsiaTheme="minorEastAsia" w:hAnsiTheme="minorHAnsi" w:cstheme="minorBidi"/>
                <w:noProof/>
                <w:sz w:val="22"/>
                <w:lang w:val="ro-RO" w:eastAsia="ro-RO"/>
              </w:rPr>
              <w:tab/>
            </w:r>
            <w:r w:rsidRPr="00120DAD">
              <w:rPr>
                <w:rStyle w:val="Hyperlink"/>
                <w:noProof/>
              </w:rPr>
              <w:t>Central engine web interface</w:t>
            </w:r>
            <w:r>
              <w:rPr>
                <w:noProof/>
                <w:webHidden/>
              </w:rPr>
              <w:tab/>
            </w:r>
            <w:r>
              <w:rPr>
                <w:noProof/>
                <w:webHidden/>
              </w:rPr>
              <w:fldChar w:fldCharType="begin"/>
            </w:r>
            <w:r>
              <w:rPr>
                <w:noProof/>
                <w:webHidden/>
              </w:rPr>
              <w:instrText xml:space="preserve"> PAGEREF _Toc392831689 \h </w:instrText>
            </w:r>
            <w:r>
              <w:rPr>
                <w:noProof/>
                <w:webHidden/>
              </w:rPr>
            </w:r>
            <w:r>
              <w:rPr>
                <w:noProof/>
                <w:webHidden/>
              </w:rPr>
              <w:fldChar w:fldCharType="separate"/>
            </w:r>
            <w:r w:rsidR="00605F88">
              <w:rPr>
                <w:noProof/>
                <w:webHidden/>
              </w:rPr>
              <w:t>23</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0" w:history="1">
            <w:r w:rsidRPr="00120DAD">
              <w:rPr>
                <w:rStyle w:val="Hyperlink"/>
                <w:noProof/>
              </w:rPr>
              <w:t>8</w:t>
            </w:r>
            <w:r>
              <w:rPr>
                <w:rFonts w:asciiTheme="minorHAnsi" w:eastAsiaTheme="minorEastAsia" w:hAnsiTheme="minorHAnsi" w:cstheme="minorBidi"/>
                <w:noProof/>
                <w:sz w:val="22"/>
                <w:lang w:val="ro-RO" w:eastAsia="ro-RO"/>
              </w:rPr>
              <w:tab/>
            </w:r>
            <w:r w:rsidRPr="00120DAD">
              <w:rPr>
                <w:rStyle w:val="Hyperlink"/>
                <w:noProof/>
              </w:rPr>
              <w:t>How to compile the Java GUI</w:t>
            </w:r>
            <w:r>
              <w:rPr>
                <w:noProof/>
                <w:webHidden/>
              </w:rPr>
              <w:tab/>
            </w:r>
            <w:r>
              <w:rPr>
                <w:noProof/>
                <w:webHidden/>
              </w:rPr>
              <w:fldChar w:fldCharType="begin"/>
            </w:r>
            <w:r>
              <w:rPr>
                <w:noProof/>
                <w:webHidden/>
              </w:rPr>
              <w:instrText xml:space="preserve"> PAGEREF _Toc392831690 \h </w:instrText>
            </w:r>
            <w:r>
              <w:rPr>
                <w:noProof/>
                <w:webHidden/>
              </w:rPr>
            </w:r>
            <w:r>
              <w:rPr>
                <w:noProof/>
                <w:webHidden/>
              </w:rPr>
              <w:fldChar w:fldCharType="separate"/>
            </w:r>
            <w:r w:rsidR="00605F88">
              <w:rPr>
                <w:noProof/>
                <w:webHidden/>
              </w:rPr>
              <w:t>26</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1" w:history="1">
            <w:r w:rsidRPr="00120DAD">
              <w:rPr>
                <w:rStyle w:val="Hyperlink"/>
                <w:noProof/>
              </w:rPr>
              <w:t>9</w:t>
            </w:r>
            <w:r>
              <w:rPr>
                <w:rFonts w:asciiTheme="minorHAnsi" w:eastAsiaTheme="minorEastAsia" w:hAnsiTheme="minorHAnsi" w:cstheme="minorBidi"/>
                <w:noProof/>
                <w:sz w:val="22"/>
                <w:lang w:val="ro-RO" w:eastAsia="ro-RO"/>
              </w:rPr>
              <w:tab/>
            </w:r>
            <w:r w:rsidRPr="00120DAD">
              <w:rPr>
                <w:rStyle w:val="Hyperlink"/>
                <w:noProof/>
              </w:rPr>
              <w:t>Overview of the Java GUI</w:t>
            </w:r>
            <w:r>
              <w:rPr>
                <w:noProof/>
                <w:webHidden/>
              </w:rPr>
              <w:tab/>
            </w:r>
            <w:r>
              <w:rPr>
                <w:noProof/>
                <w:webHidden/>
              </w:rPr>
              <w:fldChar w:fldCharType="begin"/>
            </w:r>
            <w:r>
              <w:rPr>
                <w:noProof/>
                <w:webHidden/>
              </w:rPr>
              <w:instrText xml:space="preserve"> PAGEREF _Toc392831691 \h </w:instrText>
            </w:r>
            <w:r>
              <w:rPr>
                <w:noProof/>
                <w:webHidden/>
              </w:rPr>
            </w:r>
            <w:r>
              <w:rPr>
                <w:noProof/>
                <w:webHidden/>
              </w:rPr>
              <w:fldChar w:fldCharType="separate"/>
            </w:r>
            <w:r w:rsidR="00605F88">
              <w:rPr>
                <w:noProof/>
                <w:webHidden/>
              </w:rPr>
              <w:t>27</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692" w:history="1">
            <w:r w:rsidRPr="00120DAD">
              <w:rPr>
                <w:rStyle w:val="Hyperlink"/>
                <w:noProof/>
              </w:rPr>
              <w:t>9.1</w:t>
            </w:r>
            <w:r>
              <w:rPr>
                <w:rFonts w:asciiTheme="minorHAnsi" w:eastAsiaTheme="minorEastAsia" w:hAnsiTheme="minorHAnsi" w:cstheme="minorBidi"/>
                <w:noProof/>
                <w:sz w:val="22"/>
                <w:lang w:val="ro-RO" w:eastAsia="ro-RO"/>
              </w:rPr>
              <w:tab/>
            </w:r>
            <w:r w:rsidRPr="00120DAD">
              <w:rPr>
                <w:rStyle w:val="Hyperlink"/>
                <w:noProof/>
              </w:rPr>
              <w:t>The Reports Tab</w:t>
            </w:r>
            <w:r>
              <w:rPr>
                <w:noProof/>
                <w:webHidden/>
              </w:rPr>
              <w:tab/>
            </w:r>
            <w:r>
              <w:rPr>
                <w:noProof/>
                <w:webHidden/>
              </w:rPr>
              <w:fldChar w:fldCharType="begin"/>
            </w:r>
            <w:r>
              <w:rPr>
                <w:noProof/>
                <w:webHidden/>
              </w:rPr>
              <w:instrText xml:space="preserve"> PAGEREF _Toc392831692 \h </w:instrText>
            </w:r>
            <w:r>
              <w:rPr>
                <w:noProof/>
                <w:webHidden/>
              </w:rPr>
            </w:r>
            <w:r>
              <w:rPr>
                <w:noProof/>
                <w:webHidden/>
              </w:rPr>
              <w:fldChar w:fldCharType="separate"/>
            </w:r>
            <w:r w:rsidR="00605F88">
              <w:rPr>
                <w:noProof/>
                <w:webHidden/>
              </w:rPr>
              <w:t>31</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3" w:history="1">
            <w:r w:rsidRPr="00120DAD">
              <w:rPr>
                <w:rStyle w:val="Hyperlink"/>
                <w:noProof/>
              </w:rPr>
              <w:t>10</w:t>
            </w:r>
            <w:r>
              <w:rPr>
                <w:rFonts w:asciiTheme="minorHAnsi" w:eastAsiaTheme="minorEastAsia" w:hAnsiTheme="minorHAnsi" w:cstheme="minorBidi"/>
                <w:noProof/>
                <w:sz w:val="22"/>
                <w:lang w:val="ro-RO" w:eastAsia="ro-RO"/>
              </w:rPr>
              <w:tab/>
            </w:r>
            <w:r w:rsidRPr="00120DAD">
              <w:rPr>
                <w:rStyle w:val="Hyperlink"/>
                <w:noProof/>
              </w:rPr>
              <w:t>How to define the suites and add the tests</w:t>
            </w:r>
            <w:r>
              <w:rPr>
                <w:noProof/>
                <w:webHidden/>
              </w:rPr>
              <w:tab/>
            </w:r>
            <w:r>
              <w:rPr>
                <w:noProof/>
                <w:webHidden/>
              </w:rPr>
              <w:fldChar w:fldCharType="begin"/>
            </w:r>
            <w:r>
              <w:rPr>
                <w:noProof/>
                <w:webHidden/>
              </w:rPr>
              <w:instrText xml:space="preserve"> PAGEREF _Toc392831693 \h </w:instrText>
            </w:r>
            <w:r>
              <w:rPr>
                <w:noProof/>
                <w:webHidden/>
              </w:rPr>
            </w:r>
            <w:r>
              <w:rPr>
                <w:noProof/>
                <w:webHidden/>
              </w:rPr>
              <w:fldChar w:fldCharType="separate"/>
            </w:r>
            <w:r w:rsidR="00605F88">
              <w:rPr>
                <w:noProof/>
                <w:webHidden/>
              </w:rPr>
              <w:t>33</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4" w:history="1">
            <w:r w:rsidRPr="00120DAD">
              <w:rPr>
                <w:rStyle w:val="Hyperlink"/>
                <w:noProof/>
              </w:rPr>
              <w:t>11</w:t>
            </w:r>
            <w:r>
              <w:rPr>
                <w:rFonts w:asciiTheme="minorHAnsi" w:eastAsiaTheme="minorEastAsia" w:hAnsiTheme="minorHAnsi" w:cstheme="minorBidi"/>
                <w:noProof/>
                <w:sz w:val="22"/>
                <w:lang w:val="ro-RO" w:eastAsia="ro-RO"/>
              </w:rPr>
              <w:tab/>
            </w:r>
            <w:r w:rsidRPr="00120DAD">
              <w:rPr>
                <w:rStyle w:val="Hyperlink"/>
                <w:noProof/>
              </w:rPr>
              <w:t>How to run the test files</w:t>
            </w:r>
            <w:r>
              <w:rPr>
                <w:noProof/>
                <w:webHidden/>
              </w:rPr>
              <w:tab/>
            </w:r>
            <w:r>
              <w:rPr>
                <w:noProof/>
                <w:webHidden/>
              </w:rPr>
              <w:fldChar w:fldCharType="begin"/>
            </w:r>
            <w:r>
              <w:rPr>
                <w:noProof/>
                <w:webHidden/>
              </w:rPr>
              <w:instrText xml:space="preserve"> PAGEREF _Toc392831694 \h </w:instrText>
            </w:r>
            <w:r>
              <w:rPr>
                <w:noProof/>
                <w:webHidden/>
              </w:rPr>
            </w:r>
            <w:r>
              <w:rPr>
                <w:noProof/>
                <w:webHidden/>
              </w:rPr>
              <w:fldChar w:fldCharType="separate"/>
            </w:r>
            <w:r w:rsidR="00605F88">
              <w:rPr>
                <w:noProof/>
                <w:webHidden/>
              </w:rPr>
              <w:t>36</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5" w:history="1">
            <w:r w:rsidRPr="00120DAD">
              <w:rPr>
                <w:rStyle w:val="Hyperlink"/>
                <w:noProof/>
              </w:rPr>
              <w:t>12</w:t>
            </w:r>
            <w:r>
              <w:rPr>
                <w:rFonts w:asciiTheme="minorHAnsi" w:eastAsiaTheme="minorEastAsia" w:hAnsiTheme="minorHAnsi" w:cstheme="minorBidi"/>
                <w:noProof/>
                <w:sz w:val="22"/>
                <w:lang w:val="ro-RO" w:eastAsia="ro-RO"/>
              </w:rPr>
              <w:tab/>
            </w:r>
            <w:r w:rsidRPr="00120DAD">
              <w:rPr>
                <w:rStyle w:val="Hyperlink"/>
                <w:noProof/>
              </w:rPr>
              <w:t>How to change the Central Engine log verbosity</w:t>
            </w:r>
            <w:r>
              <w:rPr>
                <w:noProof/>
                <w:webHidden/>
              </w:rPr>
              <w:tab/>
            </w:r>
            <w:r>
              <w:rPr>
                <w:noProof/>
                <w:webHidden/>
              </w:rPr>
              <w:fldChar w:fldCharType="begin"/>
            </w:r>
            <w:r>
              <w:rPr>
                <w:noProof/>
                <w:webHidden/>
              </w:rPr>
              <w:instrText xml:space="preserve"> PAGEREF _Toc392831695 \h </w:instrText>
            </w:r>
            <w:r>
              <w:rPr>
                <w:noProof/>
                <w:webHidden/>
              </w:rPr>
            </w:r>
            <w:r>
              <w:rPr>
                <w:noProof/>
                <w:webHidden/>
              </w:rPr>
              <w:fldChar w:fldCharType="separate"/>
            </w:r>
            <w:r w:rsidR="00605F88">
              <w:rPr>
                <w:noProof/>
                <w:webHidden/>
              </w:rPr>
              <w:t>38</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6" w:history="1">
            <w:r w:rsidRPr="00120DAD">
              <w:rPr>
                <w:rStyle w:val="Hyperlink"/>
                <w:noProof/>
              </w:rPr>
              <w:t>13</w:t>
            </w:r>
            <w:r>
              <w:rPr>
                <w:rFonts w:asciiTheme="minorHAnsi" w:eastAsiaTheme="minorEastAsia" w:hAnsiTheme="minorHAnsi" w:cstheme="minorBidi"/>
                <w:noProof/>
                <w:sz w:val="22"/>
                <w:lang w:val="ro-RO" w:eastAsia="ro-RO"/>
              </w:rPr>
              <w:tab/>
            </w:r>
            <w:r w:rsidRPr="00120DAD">
              <w:rPr>
                <w:rStyle w:val="Hyperlink"/>
                <w:noProof/>
              </w:rPr>
              <w:t>Command line interface</w:t>
            </w:r>
            <w:r>
              <w:rPr>
                <w:noProof/>
                <w:webHidden/>
              </w:rPr>
              <w:tab/>
            </w:r>
            <w:r>
              <w:rPr>
                <w:noProof/>
                <w:webHidden/>
              </w:rPr>
              <w:fldChar w:fldCharType="begin"/>
            </w:r>
            <w:r>
              <w:rPr>
                <w:noProof/>
                <w:webHidden/>
              </w:rPr>
              <w:instrText xml:space="preserve"> PAGEREF _Toc392831696 \h </w:instrText>
            </w:r>
            <w:r>
              <w:rPr>
                <w:noProof/>
                <w:webHidden/>
              </w:rPr>
            </w:r>
            <w:r>
              <w:rPr>
                <w:noProof/>
                <w:webHidden/>
              </w:rPr>
              <w:fldChar w:fldCharType="separate"/>
            </w:r>
            <w:r w:rsidR="00605F88">
              <w:rPr>
                <w:noProof/>
                <w:webHidden/>
              </w:rPr>
              <w:t>39</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697" w:history="1">
            <w:r w:rsidRPr="00120DAD">
              <w:rPr>
                <w:rStyle w:val="Hyperlink"/>
                <w:noProof/>
              </w:rPr>
              <w:t>14</w:t>
            </w:r>
            <w:r>
              <w:rPr>
                <w:rFonts w:asciiTheme="minorHAnsi" w:eastAsiaTheme="minorEastAsia" w:hAnsiTheme="minorHAnsi" w:cstheme="minorBidi"/>
                <w:noProof/>
                <w:sz w:val="22"/>
                <w:lang w:val="ro-RO" w:eastAsia="ro-RO"/>
              </w:rPr>
              <w:tab/>
            </w:r>
            <w:r w:rsidRPr="00120DAD">
              <w:rPr>
                <w:rStyle w:val="Hyperlink"/>
                <w:noProof/>
              </w:rPr>
              <w:t>Twister configuration</w:t>
            </w:r>
            <w:r>
              <w:rPr>
                <w:noProof/>
                <w:webHidden/>
              </w:rPr>
              <w:tab/>
            </w:r>
            <w:r>
              <w:rPr>
                <w:noProof/>
                <w:webHidden/>
              </w:rPr>
              <w:fldChar w:fldCharType="begin"/>
            </w:r>
            <w:r>
              <w:rPr>
                <w:noProof/>
                <w:webHidden/>
              </w:rPr>
              <w:instrText xml:space="preserve"> PAGEREF _Toc392831697 \h </w:instrText>
            </w:r>
            <w:r>
              <w:rPr>
                <w:noProof/>
                <w:webHidden/>
              </w:rPr>
            </w:r>
            <w:r>
              <w:rPr>
                <w:noProof/>
                <w:webHidden/>
              </w:rPr>
              <w:fldChar w:fldCharType="separate"/>
            </w:r>
            <w:r w:rsidR="00605F88">
              <w:rPr>
                <w:noProof/>
                <w:webHidden/>
              </w:rPr>
              <w:t>45</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698" w:history="1">
            <w:r w:rsidRPr="00120DAD">
              <w:rPr>
                <w:rStyle w:val="Hyperlink"/>
                <w:noProof/>
              </w:rPr>
              <w:t>14.1</w:t>
            </w:r>
            <w:r>
              <w:rPr>
                <w:rFonts w:asciiTheme="minorHAnsi" w:eastAsiaTheme="minorEastAsia" w:hAnsiTheme="minorHAnsi" w:cstheme="minorBidi"/>
                <w:noProof/>
                <w:sz w:val="22"/>
                <w:lang w:val="ro-RO" w:eastAsia="ro-RO"/>
              </w:rPr>
              <w:tab/>
            </w:r>
            <w:r w:rsidRPr="00120DAD">
              <w:rPr>
                <w:rStyle w:val="Hyperlink"/>
                <w:noProof/>
              </w:rPr>
              <w:t>- Twister configuration files</w:t>
            </w:r>
            <w:r>
              <w:rPr>
                <w:noProof/>
                <w:webHidden/>
              </w:rPr>
              <w:tab/>
            </w:r>
            <w:r>
              <w:rPr>
                <w:noProof/>
                <w:webHidden/>
              </w:rPr>
              <w:fldChar w:fldCharType="begin"/>
            </w:r>
            <w:r>
              <w:rPr>
                <w:noProof/>
                <w:webHidden/>
              </w:rPr>
              <w:instrText xml:space="preserve"> PAGEREF _Toc392831698 \h </w:instrText>
            </w:r>
            <w:r>
              <w:rPr>
                <w:noProof/>
                <w:webHidden/>
              </w:rPr>
            </w:r>
            <w:r>
              <w:rPr>
                <w:noProof/>
                <w:webHidden/>
              </w:rPr>
              <w:fldChar w:fldCharType="separate"/>
            </w:r>
            <w:r w:rsidR="00605F88">
              <w:rPr>
                <w:noProof/>
                <w:webHidden/>
              </w:rPr>
              <w:t>45</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699" w:history="1">
            <w:r w:rsidRPr="00120DAD">
              <w:rPr>
                <w:rStyle w:val="Hyperlink"/>
                <w:noProof/>
              </w:rPr>
              <w:t>14.2</w:t>
            </w:r>
            <w:r>
              <w:rPr>
                <w:rFonts w:asciiTheme="minorHAnsi" w:eastAsiaTheme="minorEastAsia" w:hAnsiTheme="minorHAnsi" w:cstheme="minorBidi"/>
                <w:noProof/>
                <w:sz w:val="22"/>
                <w:lang w:val="ro-RO" w:eastAsia="ro-RO"/>
              </w:rPr>
              <w:tab/>
            </w:r>
            <w:r w:rsidRPr="00120DAD">
              <w:rPr>
                <w:rStyle w:val="Hyperlink"/>
                <w:noProof/>
              </w:rPr>
              <w:t>- Configure the paths</w:t>
            </w:r>
            <w:r>
              <w:rPr>
                <w:noProof/>
                <w:webHidden/>
              </w:rPr>
              <w:tab/>
            </w:r>
            <w:r>
              <w:rPr>
                <w:noProof/>
                <w:webHidden/>
              </w:rPr>
              <w:fldChar w:fldCharType="begin"/>
            </w:r>
            <w:r>
              <w:rPr>
                <w:noProof/>
                <w:webHidden/>
              </w:rPr>
              <w:instrText xml:space="preserve"> PAGEREF _Toc392831699 \h </w:instrText>
            </w:r>
            <w:r>
              <w:rPr>
                <w:noProof/>
                <w:webHidden/>
              </w:rPr>
            </w:r>
            <w:r>
              <w:rPr>
                <w:noProof/>
                <w:webHidden/>
              </w:rPr>
              <w:fldChar w:fldCharType="separate"/>
            </w:r>
            <w:r w:rsidR="00605F88">
              <w:rPr>
                <w:noProof/>
                <w:webHidden/>
              </w:rPr>
              <w:t>46</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00" w:history="1">
            <w:r w:rsidRPr="00120DAD">
              <w:rPr>
                <w:rStyle w:val="Hyperlink"/>
                <w:noProof/>
              </w:rPr>
              <w:t>14.3</w:t>
            </w:r>
            <w:r>
              <w:rPr>
                <w:rFonts w:asciiTheme="minorHAnsi" w:eastAsiaTheme="minorEastAsia" w:hAnsiTheme="minorHAnsi" w:cstheme="minorBidi"/>
                <w:noProof/>
                <w:sz w:val="22"/>
                <w:lang w:val="ro-RO" w:eastAsia="ro-RO"/>
              </w:rPr>
              <w:tab/>
            </w:r>
            <w:r w:rsidRPr="00120DAD">
              <w:rPr>
                <w:rStyle w:val="Hyperlink"/>
                <w:noProof/>
              </w:rPr>
              <w:t>- Configure the e-mail</w:t>
            </w:r>
            <w:r>
              <w:rPr>
                <w:noProof/>
                <w:webHidden/>
              </w:rPr>
              <w:tab/>
            </w:r>
            <w:r>
              <w:rPr>
                <w:noProof/>
                <w:webHidden/>
              </w:rPr>
              <w:fldChar w:fldCharType="begin"/>
            </w:r>
            <w:r>
              <w:rPr>
                <w:noProof/>
                <w:webHidden/>
              </w:rPr>
              <w:instrText xml:space="preserve"> PAGEREF _Toc392831700 \h </w:instrText>
            </w:r>
            <w:r>
              <w:rPr>
                <w:noProof/>
                <w:webHidden/>
              </w:rPr>
            </w:r>
            <w:r>
              <w:rPr>
                <w:noProof/>
                <w:webHidden/>
              </w:rPr>
              <w:fldChar w:fldCharType="separate"/>
            </w:r>
            <w:r w:rsidR="00605F88">
              <w:rPr>
                <w:noProof/>
                <w:webHidden/>
              </w:rPr>
              <w:t>47</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01" w:history="1">
            <w:r w:rsidRPr="00120DAD">
              <w:rPr>
                <w:rStyle w:val="Hyperlink"/>
                <w:noProof/>
              </w:rPr>
              <w:t>14.4</w:t>
            </w:r>
            <w:r>
              <w:rPr>
                <w:rFonts w:asciiTheme="minorHAnsi" w:eastAsiaTheme="minorEastAsia" w:hAnsiTheme="minorHAnsi" w:cstheme="minorBidi"/>
                <w:noProof/>
                <w:sz w:val="22"/>
                <w:lang w:val="ro-RO" w:eastAsia="ro-RO"/>
              </w:rPr>
              <w:tab/>
            </w:r>
            <w:r w:rsidRPr="00120DAD">
              <w:rPr>
                <w:rStyle w:val="Hyperlink"/>
                <w:noProof/>
              </w:rPr>
              <w:t>- Configure the database</w:t>
            </w:r>
            <w:r>
              <w:rPr>
                <w:noProof/>
                <w:webHidden/>
              </w:rPr>
              <w:tab/>
            </w:r>
            <w:r>
              <w:rPr>
                <w:noProof/>
                <w:webHidden/>
              </w:rPr>
              <w:fldChar w:fldCharType="begin"/>
            </w:r>
            <w:r>
              <w:rPr>
                <w:noProof/>
                <w:webHidden/>
              </w:rPr>
              <w:instrText xml:space="preserve"> PAGEREF _Toc392831701 \h </w:instrText>
            </w:r>
            <w:r>
              <w:rPr>
                <w:noProof/>
                <w:webHidden/>
              </w:rPr>
            </w:r>
            <w:r>
              <w:rPr>
                <w:noProof/>
                <w:webHidden/>
              </w:rPr>
              <w:fldChar w:fldCharType="separate"/>
            </w:r>
            <w:r w:rsidR="00605F88">
              <w:rPr>
                <w:noProof/>
                <w:webHidden/>
              </w:rPr>
              <w:t>48</w:t>
            </w:r>
            <w:r>
              <w:rPr>
                <w:noProof/>
                <w:webHidden/>
              </w:rPr>
              <w:fldChar w:fldCharType="end"/>
            </w:r>
          </w:hyperlink>
        </w:p>
        <w:p w:rsidR="00267990" w:rsidRDefault="00267990">
          <w:pPr>
            <w:pStyle w:val="TOC3"/>
            <w:rPr>
              <w:rFonts w:asciiTheme="minorHAnsi" w:eastAsiaTheme="minorEastAsia" w:hAnsiTheme="minorHAnsi" w:cstheme="minorBidi"/>
              <w:noProof/>
              <w:sz w:val="22"/>
              <w:lang w:val="ro-RO" w:eastAsia="ro-RO"/>
            </w:rPr>
          </w:pPr>
          <w:hyperlink w:anchor="_Toc392831702" w:history="1">
            <w:r w:rsidRPr="00120DAD">
              <w:rPr>
                <w:rStyle w:val="Hyperlink"/>
                <w:noProof/>
              </w:rPr>
              <w:t>11.4.1 Database connection</w:t>
            </w:r>
            <w:r>
              <w:rPr>
                <w:noProof/>
                <w:webHidden/>
              </w:rPr>
              <w:tab/>
            </w:r>
            <w:r>
              <w:rPr>
                <w:noProof/>
                <w:webHidden/>
              </w:rPr>
              <w:fldChar w:fldCharType="begin"/>
            </w:r>
            <w:r>
              <w:rPr>
                <w:noProof/>
                <w:webHidden/>
              </w:rPr>
              <w:instrText xml:space="preserve"> PAGEREF _Toc392831702 \h </w:instrText>
            </w:r>
            <w:r>
              <w:rPr>
                <w:noProof/>
                <w:webHidden/>
              </w:rPr>
            </w:r>
            <w:r>
              <w:rPr>
                <w:noProof/>
                <w:webHidden/>
              </w:rPr>
              <w:fldChar w:fldCharType="separate"/>
            </w:r>
            <w:r w:rsidR="00605F88">
              <w:rPr>
                <w:noProof/>
                <w:webHidden/>
              </w:rPr>
              <w:t>49</w:t>
            </w:r>
            <w:r>
              <w:rPr>
                <w:noProof/>
                <w:webHidden/>
              </w:rPr>
              <w:fldChar w:fldCharType="end"/>
            </w:r>
          </w:hyperlink>
        </w:p>
        <w:p w:rsidR="00267990" w:rsidRDefault="00267990">
          <w:pPr>
            <w:pStyle w:val="TOC3"/>
            <w:rPr>
              <w:rFonts w:asciiTheme="minorHAnsi" w:eastAsiaTheme="minorEastAsia" w:hAnsiTheme="minorHAnsi" w:cstheme="minorBidi"/>
              <w:noProof/>
              <w:sz w:val="22"/>
              <w:lang w:val="ro-RO" w:eastAsia="ro-RO"/>
            </w:rPr>
          </w:pPr>
          <w:hyperlink w:anchor="_Toc392831703" w:history="1">
            <w:r w:rsidRPr="00120DAD">
              <w:rPr>
                <w:rStyle w:val="Hyperlink"/>
                <w:noProof/>
              </w:rPr>
              <w:t>11.4.2 Saving results into database</w:t>
            </w:r>
            <w:r>
              <w:rPr>
                <w:noProof/>
                <w:webHidden/>
              </w:rPr>
              <w:tab/>
            </w:r>
            <w:r>
              <w:rPr>
                <w:noProof/>
                <w:webHidden/>
              </w:rPr>
              <w:fldChar w:fldCharType="begin"/>
            </w:r>
            <w:r>
              <w:rPr>
                <w:noProof/>
                <w:webHidden/>
              </w:rPr>
              <w:instrText xml:space="preserve"> PAGEREF _Toc392831703 \h </w:instrText>
            </w:r>
            <w:r>
              <w:rPr>
                <w:noProof/>
                <w:webHidden/>
              </w:rPr>
            </w:r>
            <w:r>
              <w:rPr>
                <w:noProof/>
                <w:webHidden/>
              </w:rPr>
              <w:fldChar w:fldCharType="separate"/>
            </w:r>
            <w:r w:rsidR="00605F88">
              <w:rPr>
                <w:noProof/>
                <w:webHidden/>
              </w:rPr>
              <w:t>49</w:t>
            </w:r>
            <w:r>
              <w:rPr>
                <w:noProof/>
                <w:webHidden/>
              </w:rPr>
              <w:fldChar w:fldCharType="end"/>
            </w:r>
          </w:hyperlink>
        </w:p>
        <w:p w:rsidR="00267990" w:rsidRDefault="00267990">
          <w:pPr>
            <w:pStyle w:val="TOC3"/>
            <w:rPr>
              <w:rFonts w:asciiTheme="minorHAnsi" w:eastAsiaTheme="minorEastAsia" w:hAnsiTheme="minorHAnsi" w:cstheme="minorBidi"/>
              <w:noProof/>
              <w:sz w:val="22"/>
              <w:lang w:val="ro-RO" w:eastAsia="ro-RO"/>
            </w:rPr>
          </w:pPr>
          <w:hyperlink w:anchor="_Toc392831706" w:history="1">
            <w:r w:rsidRPr="00120DAD">
              <w:rPr>
                <w:rStyle w:val="Hyperlink"/>
                <w:noProof/>
              </w:rPr>
              <w:t>11.4.3 Creating reports</w:t>
            </w:r>
            <w:r>
              <w:rPr>
                <w:noProof/>
                <w:webHidden/>
              </w:rPr>
              <w:tab/>
            </w:r>
            <w:r>
              <w:rPr>
                <w:noProof/>
                <w:webHidden/>
              </w:rPr>
              <w:fldChar w:fldCharType="begin"/>
            </w:r>
            <w:r>
              <w:rPr>
                <w:noProof/>
                <w:webHidden/>
              </w:rPr>
              <w:instrText xml:space="preserve"> PAGEREF _Toc392831706 \h </w:instrText>
            </w:r>
            <w:r>
              <w:rPr>
                <w:noProof/>
                <w:webHidden/>
              </w:rPr>
            </w:r>
            <w:r>
              <w:rPr>
                <w:noProof/>
                <w:webHidden/>
              </w:rPr>
              <w:fldChar w:fldCharType="separate"/>
            </w:r>
            <w:r w:rsidR="00605F88">
              <w:rPr>
                <w:noProof/>
                <w:webHidden/>
              </w:rPr>
              <w:t>55</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07" w:history="1">
            <w:r w:rsidRPr="00120DAD">
              <w:rPr>
                <w:rStyle w:val="Hyperlink"/>
                <w:noProof/>
              </w:rPr>
              <w:t>14.5</w:t>
            </w:r>
            <w:r>
              <w:rPr>
                <w:rFonts w:asciiTheme="minorHAnsi" w:eastAsiaTheme="minorEastAsia" w:hAnsiTheme="minorHAnsi" w:cstheme="minorBidi"/>
                <w:noProof/>
                <w:sz w:val="22"/>
                <w:lang w:val="ro-RO" w:eastAsia="ro-RO"/>
              </w:rPr>
              <w:tab/>
            </w:r>
            <w:r w:rsidRPr="00120DAD">
              <w:rPr>
                <w:rStyle w:val="Hyperlink"/>
                <w:noProof/>
              </w:rPr>
              <w:t>- Configure the devices (TestBed)</w:t>
            </w:r>
            <w:r>
              <w:rPr>
                <w:noProof/>
                <w:webHidden/>
              </w:rPr>
              <w:tab/>
            </w:r>
            <w:r>
              <w:rPr>
                <w:noProof/>
                <w:webHidden/>
              </w:rPr>
              <w:fldChar w:fldCharType="begin"/>
            </w:r>
            <w:r>
              <w:rPr>
                <w:noProof/>
                <w:webHidden/>
              </w:rPr>
              <w:instrText xml:space="preserve"> PAGEREF _Toc392831707 \h </w:instrText>
            </w:r>
            <w:r>
              <w:rPr>
                <w:noProof/>
                <w:webHidden/>
              </w:rPr>
            </w:r>
            <w:r>
              <w:rPr>
                <w:noProof/>
                <w:webHidden/>
              </w:rPr>
              <w:fldChar w:fldCharType="separate"/>
            </w:r>
            <w:r w:rsidR="00605F88">
              <w:rPr>
                <w:noProof/>
                <w:webHidden/>
              </w:rPr>
              <w:t>58</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08" w:history="1">
            <w:r w:rsidRPr="00120DAD">
              <w:rPr>
                <w:rStyle w:val="Hyperlink"/>
                <w:noProof/>
              </w:rPr>
              <w:t>14.6</w:t>
            </w:r>
            <w:r>
              <w:rPr>
                <w:rFonts w:asciiTheme="minorHAnsi" w:eastAsiaTheme="minorEastAsia" w:hAnsiTheme="minorHAnsi" w:cstheme="minorBidi"/>
                <w:noProof/>
                <w:sz w:val="22"/>
                <w:lang w:val="ro-RO" w:eastAsia="ro-RO"/>
              </w:rPr>
              <w:tab/>
            </w:r>
            <w:r w:rsidRPr="00120DAD">
              <w:rPr>
                <w:rStyle w:val="Hyperlink"/>
                <w:noProof/>
              </w:rPr>
              <w:t>- Configure the SUTs</w:t>
            </w:r>
            <w:r>
              <w:rPr>
                <w:noProof/>
                <w:webHidden/>
              </w:rPr>
              <w:tab/>
            </w:r>
            <w:r>
              <w:rPr>
                <w:noProof/>
                <w:webHidden/>
              </w:rPr>
              <w:fldChar w:fldCharType="begin"/>
            </w:r>
            <w:r>
              <w:rPr>
                <w:noProof/>
                <w:webHidden/>
              </w:rPr>
              <w:instrText xml:space="preserve"> PAGEREF _Toc392831708 \h </w:instrText>
            </w:r>
            <w:r>
              <w:rPr>
                <w:noProof/>
                <w:webHidden/>
              </w:rPr>
            </w:r>
            <w:r>
              <w:rPr>
                <w:noProof/>
                <w:webHidden/>
              </w:rPr>
              <w:fldChar w:fldCharType="separate"/>
            </w:r>
            <w:r w:rsidR="00605F88">
              <w:rPr>
                <w:noProof/>
                <w:webHidden/>
              </w:rPr>
              <w:t>60</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09" w:history="1">
            <w:r w:rsidRPr="00120DAD">
              <w:rPr>
                <w:rStyle w:val="Hyperlink"/>
                <w:noProof/>
              </w:rPr>
              <w:t>14.7</w:t>
            </w:r>
            <w:r>
              <w:rPr>
                <w:rFonts w:asciiTheme="minorHAnsi" w:eastAsiaTheme="minorEastAsia" w:hAnsiTheme="minorHAnsi" w:cstheme="minorBidi"/>
                <w:noProof/>
                <w:sz w:val="22"/>
                <w:lang w:val="ro-RO" w:eastAsia="ro-RO"/>
              </w:rPr>
              <w:tab/>
            </w:r>
            <w:r w:rsidRPr="00120DAD">
              <w:rPr>
                <w:rStyle w:val="Hyperlink"/>
                <w:noProof/>
              </w:rPr>
              <w:t>- Define Test Configurations</w:t>
            </w:r>
            <w:r>
              <w:rPr>
                <w:noProof/>
                <w:webHidden/>
              </w:rPr>
              <w:tab/>
            </w:r>
            <w:r>
              <w:rPr>
                <w:noProof/>
                <w:webHidden/>
              </w:rPr>
              <w:fldChar w:fldCharType="begin"/>
            </w:r>
            <w:r>
              <w:rPr>
                <w:noProof/>
                <w:webHidden/>
              </w:rPr>
              <w:instrText xml:space="preserve"> PAGEREF _Toc392831709 \h </w:instrText>
            </w:r>
            <w:r>
              <w:rPr>
                <w:noProof/>
                <w:webHidden/>
              </w:rPr>
            </w:r>
            <w:r>
              <w:rPr>
                <w:noProof/>
                <w:webHidden/>
              </w:rPr>
              <w:fldChar w:fldCharType="separate"/>
            </w:r>
            <w:r w:rsidR="00605F88">
              <w:rPr>
                <w:noProof/>
                <w:webHidden/>
              </w:rPr>
              <w:t>62</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0" w:history="1">
            <w:r w:rsidRPr="00120DAD">
              <w:rPr>
                <w:rStyle w:val="Hyperlink"/>
                <w:noProof/>
              </w:rPr>
              <w:t>14.8</w:t>
            </w:r>
            <w:r>
              <w:rPr>
                <w:rFonts w:asciiTheme="minorHAnsi" w:eastAsiaTheme="minorEastAsia" w:hAnsiTheme="minorHAnsi" w:cstheme="minorBidi"/>
                <w:noProof/>
                <w:sz w:val="22"/>
                <w:lang w:val="ro-RO" w:eastAsia="ro-RO"/>
              </w:rPr>
              <w:tab/>
            </w:r>
            <w:r w:rsidRPr="00120DAD">
              <w:rPr>
                <w:rStyle w:val="Hyperlink"/>
                <w:noProof/>
              </w:rPr>
              <w:t>– Binding a SUT to a configuration file</w:t>
            </w:r>
            <w:r>
              <w:rPr>
                <w:noProof/>
                <w:webHidden/>
              </w:rPr>
              <w:tab/>
            </w:r>
            <w:r>
              <w:rPr>
                <w:noProof/>
                <w:webHidden/>
              </w:rPr>
              <w:fldChar w:fldCharType="begin"/>
            </w:r>
            <w:r>
              <w:rPr>
                <w:noProof/>
                <w:webHidden/>
              </w:rPr>
              <w:instrText xml:space="preserve"> PAGEREF _Toc392831710 \h </w:instrText>
            </w:r>
            <w:r>
              <w:rPr>
                <w:noProof/>
                <w:webHidden/>
              </w:rPr>
            </w:r>
            <w:r>
              <w:rPr>
                <w:noProof/>
                <w:webHidden/>
              </w:rPr>
              <w:fldChar w:fldCharType="separate"/>
            </w:r>
            <w:r w:rsidR="00605F88">
              <w:rPr>
                <w:noProof/>
                <w:webHidden/>
              </w:rPr>
              <w:t>63</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1" w:history="1">
            <w:r w:rsidRPr="00120DAD">
              <w:rPr>
                <w:rStyle w:val="Hyperlink"/>
                <w:noProof/>
              </w:rPr>
              <w:t>14.9</w:t>
            </w:r>
            <w:r>
              <w:rPr>
                <w:rFonts w:asciiTheme="minorHAnsi" w:eastAsiaTheme="minorEastAsia" w:hAnsiTheme="minorHAnsi" w:cstheme="minorBidi"/>
                <w:noProof/>
                <w:sz w:val="22"/>
                <w:lang w:val="ro-RO" w:eastAsia="ro-RO"/>
              </w:rPr>
              <w:tab/>
            </w:r>
            <w:r w:rsidRPr="00120DAD">
              <w:rPr>
                <w:rStyle w:val="Hyperlink"/>
                <w:noProof/>
              </w:rPr>
              <w:t>- Configure the global parameters</w:t>
            </w:r>
            <w:r>
              <w:rPr>
                <w:noProof/>
                <w:webHidden/>
              </w:rPr>
              <w:tab/>
            </w:r>
            <w:r>
              <w:rPr>
                <w:noProof/>
                <w:webHidden/>
              </w:rPr>
              <w:fldChar w:fldCharType="begin"/>
            </w:r>
            <w:r>
              <w:rPr>
                <w:noProof/>
                <w:webHidden/>
              </w:rPr>
              <w:instrText xml:space="preserve"> PAGEREF _Toc392831711 \h </w:instrText>
            </w:r>
            <w:r>
              <w:rPr>
                <w:noProof/>
                <w:webHidden/>
              </w:rPr>
            </w:r>
            <w:r>
              <w:rPr>
                <w:noProof/>
                <w:webHidden/>
              </w:rPr>
              <w:fldChar w:fldCharType="separate"/>
            </w:r>
            <w:r w:rsidR="00605F88">
              <w:rPr>
                <w:noProof/>
                <w:webHidden/>
              </w:rPr>
              <w:t>65</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2" w:history="1">
            <w:r w:rsidRPr="00120DAD">
              <w:rPr>
                <w:rStyle w:val="Hyperlink"/>
                <w:noProof/>
              </w:rPr>
              <w:t>14.10</w:t>
            </w:r>
            <w:r>
              <w:rPr>
                <w:rFonts w:asciiTheme="minorHAnsi" w:eastAsiaTheme="minorEastAsia" w:hAnsiTheme="minorHAnsi" w:cstheme="minorBidi"/>
                <w:noProof/>
                <w:sz w:val="22"/>
                <w:lang w:val="ro-RO" w:eastAsia="ro-RO"/>
              </w:rPr>
              <w:tab/>
            </w:r>
            <w:r w:rsidRPr="00120DAD">
              <w:rPr>
                <w:rStyle w:val="Hyperlink"/>
                <w:noProof/>
              </w:rPr>
              <w:t>- Configure ‘panic detect’</w:t>
            </w:r>
            <w:r>
              <w:rPr>
                <w:noProof/>
                <w:webHidden/>
              </w:rPr>
              <w:tab/>
            </w:r>
            <w:r>
              <w:rPr>
                <w:noProof/>
                <w:webHidden/>
              </w:rPr>
              <w:fldChar w:fldCharType="begin"/>
            </w:r>
            <w:r>
              <w:rPr>
                <w:noProof/>
                <w:webHidden/>
              </w:rPr>
              <w:instrText xml:space="preserve"> PAGEREF _Toc392831712 \h </w:instrText>
            </w:r>
            <w:r>
              <w:rPr>
                <w:noProof/>
                <w:webHidden/>
              </w:rPr>
            </w:r>
            <w:r>
              <w:rPr>
                <w:noProof/>
                <w:webHidden/>
              </w:rPr>
              <w:fldChar w:fldCharType="separate"/>
            </w:r>
            <w:r w:rsidR="00605F88">
              <w:rPr>
                <w:noProof/>
                <w:webHidden/>
              </w:rPr>
              <w:t>67</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3" w:history="1">
            <w:r w:rsidRPr="00120DAD">
              <w:rPr>
                <w:rStyle w:val="Hyperlink"/>
                <w:noProof/>
              </w:rPr>
              <w:t>14.11</w:t>
            </w:r>
            <w:r>
              <w:rPr>
                <w:rFonts w:asciiTheme="minorHAnsi" w:eastAsiaTheme="minorEastAsia" w:hAnsiTheme="minorHAnsi" w:cstheme="minorBidi"/>
                <w:noProof/>
                <w:sz w:val="22"/>
                <w:lang w:val="ro-RO" w:eastAsia="ro-RO"/>
              </w:rPr>
              <w:tab/>
            </w:r>
            <w:r w:rsidRPr="00120DAD">
              <w:rPr>
                <w:rStyle w:val="Hyperlink"/>
                <w:noProof/>
              </w:rPr>
              <w:t>- Services and Plugins</w:t>
            </w:r>
            <w:r>
              <w:rPr>
                <w:noProof/>
                <w:webHidden/>
              </w:rPr>
              <w:tab/>
            </w:r>
            <w:r>
              <w:rPr>
                <w:noProof/>
                <w:webHidden/>
              </w:rPr>
              <w:fldChar w:fldCharType="begin"/>
            </w:r>
            <w:r>
              <w:rPr>
                <w:noProof/>
                <w:webHidden/>
              </w:rPr>
              <w:instrText xml:space="preserve"> PAGEREF _Toc392831713 \h </w:instrText>
            </w:r>
            <w:r>
              <w:rPr>
                <w:noProof/>
                <w:webHidden/>
              </w:rPr>
            </w:r>
            <w:r>
              <w:rPr>
                <w:noProof/>
                <w:webHidden/>
              </w:rPr>
              <w:fldChar w:fldCharType="separate"/>
            </w:r>
            <w:r w:rsidR="00605F88">
              <w:rPr>
                <w:noProof/>
                <w:webHidden/>
              </w:rPr>
              <w:t>67</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4" w:history="1">
            <w:r w:rsidRPr="00120DAD">
              <w:rPr>
                <w:rStyle w:val="Hyperlink"/>
                <w:noProof/>
              </w:rPr>
              <w:t>14.12</w:t>
            </w:r>
            <w:r>
              <w:rPr>
                <w:rFonts w:asciiTheme="minorHAnsi" w:eastAsiaTheme="minorEastAsia" w:hAnsiTheme="minorHAnsi" w:cstheme="minorBidi"/>
                <w:noProof/>
                <w:sz w:val="22"/>
                <w:lang w:val="ro-RO" w:eastAsia="ro-RO"/>
              </w:rPr>
              <w:tab/>
            </w:r>
            <w:r w:rsidRPr="00120DAD">
              <w:rPr>
                <w:rStyle w:val="Hyperlink"/>
                <w:noProof/>
              </w:rPr>
              <w:t>- User management</w:t>
            </w:r>
            <w:r>
              <w:rPr>
                <w:noProof/>
                <w:webHidden/>
              </w:rPr>
              <w:tab/>
            </w:r>
            <w:r>
              <w:rPr>
                <w:noProof/>
                <w:webHidden/>
              </w:rPr>
              <w:fldChar w:fldCharType="begin"/>
            </w:r>
            <w:r>
              <w:rPr>
                <w:noProof/>
                <w:webHidden/>
              </w:rPr>
              <w:instrText xml:space="preserve"> PAGEREF _Toc392831714 \h </w:instrText>
            </w:r>
            <w:r>
              <w:rPr>
                <w:noProof/>
                <w:webHidden/>
              </w:rPr>
            </w:r>
            <w:r>
              <w:rPr>
                <w:noProof/>
                <w:webHidden/>
              </w:rPr>
              <w:fldChar w:fldCharType="separate"/>
            </w:r>
            <w:r w:rsidR="00605F88">
              <w:rPr>
                <w:noProof/>
                <w:webHidden/>
              </w:rPr>
              <w:t>68</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5" w:history="1">
            <w:r w:rsidRPr="00120DAD">
              <w:rPr>
                <w:rStyle w:val="Hyperlink"/>
                <w:noProof/>
              </w:rPr>
              <w:t>14.13</w:t>
            </w:r>
            <w:r>
              <w:rPr>
                <w:rFonts w:asciiTheme="minorHAnsi" w:eastAsiaTheme="minorEastAsia" w:hAnsiTheme="minorHAnsi" w:cstheme="minorBidi"/>
                <w:noProof/>
                <w:sz w:val="22"/>
                <w:lang w:val="ro-RO" w:eastAsia="ro-RO"/>
              </w:rPr>
              <w:tab/>
            </w:r>
            <w:r w:rsidRPr="00120DAD">
              <w:rPr>
                <w:rStyle w:val="Hyperlink"/>
                <w:noProof/>
              </w:rPr>
              <w:t>- Set-up and Tear-down controls</w:t>
            </w:r>
            <w:r>
              <w:rPr>
                <w:noProof/>
                <w:webHidden/>
              </w:rPr>
              <w:tab/>
            </w:r>
            <w:r>
              <w:rPr>
                <w:noProof/>
                <w:webHidden/>
              </w:rPr>
              <w:fldChar w:fldCharType="begin"/>
            </w:r>
            <w:r>
              <w:rPr>
                <w:noProof/>
                <w:webHidden/>
              </w:rPr>
              <w:instrText xml:space="preserve"> PAGEREF _Toc392831715 \h </w:instrText>
            </w:r>
            <w:r>
              <w:rPr>
                <w:noProof/>
                <w:webHidden/>
              </w:rPr>
            </w:r>
            <w:r>
              <w:rPr>
                <w:noProof/>
                <w:webHidden/>
              </w:rPr>
              <w:fldChar w:fldCharType="separate"/>
            </w:r>
            <w:r w:rsidR="00605F88">
              <w:rPr>
                <w:noProof/>
                <w:webHidden/>
              </w:rPr>
              <w:t>71</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6" w:history="1">
            <w:r w:rsidRPr="00120DAD">
              <w:rPr>
                <w:rStyle w:val="Hyperlink"/>
                <w:noProof/>
              </w:rPr>
              <w:t>14.14</w:t>
            </w:r>
            <w:r>
              <w:rPr>
                <w:rFonts w:asciiTheme="minorHAnsi" w:eastAsiaTheme="minorEastAsia" w:hAnsiTheme="minorHAnsi" w:cstheme="minorBidi"/>
                <w:noProof/>
                <w:sz w:val="22"/>
                <w:lang w:val="ro-RO" w:eastAsia="ro-RO"/>
              </w:rPr>
              <w:tab/>
            </w:r>
            <w:r w:rsidRPr="00120DAD">
              <w:rPr>
                <w:rStyle w:val="Hyperlink"/>
                <w:noProof/>
              </w:rPr>
              <w:t>- Test case/Suites management</w:t>
            </w:r>
            <w:r>
              <w:rPr>
                <w:noProof/>
                <w:webHidden/>
              </w:rPr>
              <w:tab/>
            </w:r>
            <w:r>
              <w:rPr>
                <w:noProof/>
                <w:webHidden/>
              </w:rPr>
              <w:fldChar w:fldCharType="begin"/>
            </w:r>
            <w:r>
              <w:rPr>
                <w:noProof/>
                <w:webHidden/>
              </w:rPr>
              <w:instrText xml:space="preserve"> PAGEREF _Toc392831716 \h </w:instrText>
            </w:r>
            <w:r>
              <w:rPr>
                <w:noProof/>
                <w:webHidden/>
              </w:rPr>
            </w:r>
            <w:r>
              <w:rPr>
                <w:noProof/>
                <w:webHidden/>
              </w:rPr>
              <w:fldChar w:fldCharType="separate"/>
            </w:r>
            <w:r w:rsidR="00605F88">
              <w:rPr>
                <w:noProof/>
                <w:webHidden/>
              </w:rPr>
              <w:t>71</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7" w:history="1">
            <w:r w:rsidRPr="00120DAD">
              <w:rPr>
                <w:rStyle w:val="Hyperlink"/>
                <w:noProof/>
              </w:rPr>
              <w:t>14.15</w:t>
            </w:r>
            <w:r>
              <w:rPr>
                <w:rFonts w:asciiTheme="minorHAnsi" w:eastAsiaTheme="minorEastAsia" w:hAnsiTheme="minorHAnsi" w:cstheme="minorBidi"/>
                <w:noProof/>
                <w:sz w:val="22"/>
                <w:lang w:val="ro-RO" w:eastAsia="ro-RO"/>
              </w:rPr>
              <w:tab/>
            </w:r>
            <w:r w:rsidRPr="00120DAD">
              <w:rPr>
                <w:rStyle w:val="Hyperlink"/>
                <w:noProof/>
              </w:rPr>
              <w:t>- User levels</w:t>
            </w:r>
            <w:r>
              <w:rPr>
                <w:noProof/>
                <w:webHidden/>
              </w:rPr>
              <w:tab/>
            </w:r>
            <w:r>
              <w:rPr>
                <w:noProof/>
                <w:webHidden/>
              </w:rPr>
              <w:fldChar w:fldCharType="begin"/>
            </w:r>
            <w:r>
              <w:rPr>
                <w:noProof/>
                <w:webHidden/>
              </w:rPr>
              <w:instrText xml:space="preserve"> PAGEREF _Toc392831717 \h </w:instrText>
            </w:r>
            <w:r>
              <w:rPr>
                <w:noProof/>
                <w:webHidden/>
              </w:rPr>
            </w:r>
            <w:r>
              <w:rPr>
                <w:noProof/>
                <w:webHidden/>
              </w:rPr>
              <w:fldChar w:fldCharType="separate"/>
            </w:r>
            <w:r w:rsidR="00605F88">
              <w:rPr>
                <w:noProof/>
                <w:webHidden/>
              </w:rPr>
              <w:t>72</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8" w:history="1">
            <w:r w:rsidRPr="00120DAD">
              <w:rPr>
                <w:rStyle w:val="Hyperlink"/>
                <w:noProof/>
              </w:rPr>
              <w:t>14.16</w:t>
            </w:r>
            <w:r>
              <w:rPr>
                <w:rFonts w:asciiTheme="minorHAnsi" w:eastAsiaTheme="minorEastAsia" w:hAnsiTheme="minorHAnsi" w:cstheme="minorBidi"/>
                <w:noProof/>
                <w:sz w:val="22"/>
                <w:lang w:val="ro-RO" w:eastAsia="ro-RO"/>
              </w:rPr>
              <w:tab/>
            </w:r>
            <w:r w:rsidRPr="00120DAD">
              <w:rPr>
                <w:rStyle w:val="Hyperlink"/>
                <w:noProof/>
              </w:rPr>
              <w:t>- Test case details descriptors</w:t>
            </w:r>
            <w:r>
              <w:rPr>
                <w:noProof/>
                <w:webHidden/>
              </w:rPr>
              <w:tab/>
            </w:r>
            <w:r>
              <w:rPr>
                <w:noProof/>
                <w:webHidden/>
              </w:rPr>
              <w:fldChar w:fldCharType="begin"/>
            </w:r>
            <w:r>
              <w:rPr>
                <w:noProof/>
                <w:webHidden/>
              </w:rPr>
              <w:instrText xml:space="preserve"> PAGEREF _Toc392831718 \h </w:instrText>
            </w:r>
            <w:r>
              <w:rPr>
                <w:noProof/>
                <w:webHidden/>
              </w:rPr>
            </w:r>
            <w:r>
              <w:rPr>
                <w:noProof/>
                <w:webHidden/>
              </w:rPr>
              <w:fldChar w:fldCharType="separate"/>
            </w:r>
            <w:r w:rsidR="00605F88">
              <w:rPr>
                <w:noProof/>
                <w:webHidden/>
              </w:rPr>
              <w:t>77</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19" w:history="1">
            <w:r w:rsidRPr="00120DAD">
              <w:rPr>
                <w:rStyle w:val="Hyperlink"/>
                <w:noProof/>
              </w:rPr>
              <w:t>14.17</w:t>
            </w:r>
            <w:r>
              <w:rPr>
                <w:rFonts w:asciiTheme="minorHAnsi" w:eastAsiaTheme="minorEastAsia" w:hAnsiTheme="minorHAnsi" w:cstheme="minorBidi"/>
                <w:noProof/>
                <w:sz w:val="22"/>
                <w:lang w:val="ro-RO" w:eastAsia="ro-RO"/>
              </w:rPr>
              <w:tab/>
            </w:r>
            <w:r w:rsidRPr="00120DAD">
              <w:rPr>
                <w:rStyle w:val="Hyperlink"/>
                <w:noProof/>
              </w:rPr>
              <w:t>- Library management</w:t>
            </w:r>
            <w:r>
              <w:rPr>
                <w:noProof/>
                <w:webHidden/>
              </w:rPr>
              <w:tab/>
            </w:r>
            <w:r>
              <w:rPr>
                <w:noProof/>
                <w:webHidden/>
              </w:rPr>
              <w:fldChar w:fldCharType="begin"/>
            </w:r>
            <w:r>
              <w:rPr>
                <w:noProof/>
                <w:webHidden/>
              </w:rPr>
              <w:instrText xml:space="preserve"> PAGEREF _Toc392831719 \h </w:instrText>
            </w:r>
            <w:r>
              <w:rPr>
                <w:noProof/>
                <w:webHidden/>
              </w:rPr>
            </w:r>
            <w:r>
              <w:rPr>
                <w:noProof/>
                <w:webHidden/>
              </w:rPr>
              <w:fldChar w:fldCharType="separate"/>
            </w:r>
            <w:r w:rsidR="00605F88">
              <w:rPr>
                <w:noProof/>
                <w:webHidden/>
              </w:rPr>
              <w:t>78</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20" w:history="1">
            <w:r w:rsidRPr="00120DAD">
              <w:rPr>
                <w:rStyle w:val="Hyperlink"/>
                <w:noProof/>
              </w:rPr>
              <w:t>14.18</w:t>
            </w:r>
            <w:r>
              <w:rPr>
                <w:rFonts w:asciiTheme="minorHAnsi" w:eastAsiaTheme="minorEastAsia" w:hAnsiTheme="minorHAnsi" w:cstheme="minorBidi"/>
                <w:noProof/>
                <w:sz w:val="22"/>
                <w:lang w:val="ro-RO" w:eastAsia="ro-RO"/>
              </w:rPr>
              <w:tab/>
            </w:r>
            <w:r w:rsidRPr="00120DAD">
              <w:rPr>
                <w:rStyle w:val="Hyperlink"/>
                <w:noProof/>
              </w:rPr>
              <w:t>- Log customization</w:t>
            </w:r>
            <w:r>
              <w:rPr>
                <w:noProof/>
                <w:webHidden/>
              </w:rPr>
              <w:tab/>
            </w:r>
            <w:r>
              <w:rPr>
                <w:noProof/>
                <w:webHidden/>
              </w:rPr>
              <w:fldChar w:fldCharType="begin"/>
            </w:r>
            <w:r>
              <w:rPr>
                <w:noProof/>
                <w:webHidden/>
              </w:rPr>
              <w:instrText xml:space="preserve"> PAGEREF _Toc392831720 \h </w:instrText>
            </w:r>
            <w:r>
              <w:rPr>
                <w:noProof/>
                <w:webHidden/>
              </w:rPr>
            </w:r>
            <w:r>
              <w:rPr>
                <w:noProof/>
                <w:webHidden/>
              </w:rPr>
              <w:fldChar w:fldCharType="separate"/>
            </w:r>
            <w:r w:rsidR="00605F88">
              <w:rPr>
                <w:noProof/>
                <w:webHidden/>
              </w:rPr>
              <w:t>78</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21" w:history="1">
            <w:r w:rsidRPr="00120DAD">
              <w:rPr>
                <w:rStyle w:val="Hyperlink"/>
                <w:noProof/>
              </w:rPr>
              <w:t>14.19</w:t>
            </w:r>
            <w:r>
              <w:rPr>
                <w:rFonts w:asciiTheme="minorHAnsi" w:eastAsiaTheme="minorEastAsia" w:hAnsiTheme="minorHAnsi" w:cstheme="minorBidi"/>
                <w:noProof/>
                <w:sz w:val="22"/>
                <w:lang w:val="ro-RO" w:eastAsia="ro-RO"/>
              </w:rPr>
              <w:tab/>
            </w:r>
            <w:r w:rsidRPr="00120DAD">
              <w:rPr>
                <w:rStyle w:val="Hyperlink"/>
                <w:noProof/>
              </w:rPr>
              <w:t>- EP start-up</w:t>
            </w:r>
            <w:r>
              <w:rPr>
                <w:noProof/>
                <w:webHidden/>
              </w:rPr>
              <w:tab/>
            </w:r>
            <w:r>
              <w:rPr>
                <w:noProof/>
                <w:webHidden/>
              </w:rPr>
              <w:fldChar w:fldCharType="begin"/>
            </w:r>
            <w:r>
              <w:rPr>
                <w:noProof/>
                <w:webHidden/>
              </w:rPr>
              <w:instrText xml:space="preserve"> PAGEREF _Toc392831721 \h </w:instrText>
            </w:r>
            <w:r>
              <w:rPr>
                <w:noProof/>
                <w:webHidden/>
              </w:rPr>
            </w:r>
            <w:r>
              <w:rPr>
                <w:noProof/>
                <w:webHidden/>
              </w:rPr>
              <w:fldChar w:fldCharType="separate"/>
            </w:r>
            <w:r w:rsidR="00605F88">
              <w:rPr>
                <w:noProof/>
                <w:webHidden/>
              </w:rPr>
              <w:t>78</w:t>
            </w:r>
            <w:r>
              <w:rPr>
                <w:noProof/>
                <w:webHidden/>
              </w:rPr>
              <w:fldChar w:fldCharType="end"/>
            </w:r>
          </w:hyperlink>
        </w:p>
        <w:p w:rsidR="00267990" w:rsidRDefault="00267990">
          <w:pPr>
            <w:pStyle w:val="TOC2"/>
            <w:rPr>
              <w:rFonts w:asciiTheme="minorHAnsi" w:eastAsiaTheme="minorEastAsia" w:hAnsiTheme="minorHAnsi" w:cstheme="minorBidi"/>
              <w:noProof/>
              <w:sz w:val="22"/>
              <w:lang w:val="ro-RO" w:eastAsia="ro-RO"/>
            </w:rPr>
          </w:pPr>
          <w:hyperlink w:anchor="_Toc392831722" w:history="1">
            <w:r w:rsidRPr="00120DAD">
              <w:rPr>
                <w:rStyle w:val="Hyperlink"/>
                <w:noProof/>
              </w:rPr>
              <w:t>14.20</w:t>
            </w:r>
            <w:r>
              <w:rPr>
                <w:rFonts w:asciiTheme="minorHAnsi" w:eastAsiaTheme="minorEastAsia" w:hAnsiTheme="minorHAnsi" w:cstheme="minorBidi"/>
                <w:noProof/>
                <w:sz w:val="22"/>
                <w:lang w:val="ro-RO" w:eastAsia="ro-RO"/>
              </w:rPr>
              <w:tab/>
            </w:r>
            <w:r w:rsidRPr="00120DAD">
              <w:rPr>
                <w:rStyle w:val="Hyperlink"/>
                <w:noProof/>
              </w:rPr>
              <w:t>- EPs on Windows</w:t>
            </w:r>
            <w:r>
              <w:rPr>
                <w:noProof/>
                <w:webHidden/>
              </w:rPr>
              <w:tab/>
            </w:r>
            <w:r>
              <w:rPr>
                <w:noProof/>
                <w:webHidden/>
              </w:rPr>
              <w:fldChar w:fldCharType="begin"/>
            </w:r>
            <w:r>
              <w:rPr>
                <w:noProof/>
                <w:webHidden/>
              </w:rPr>
              <w:instrText xml:space="preserve"> PAGEREF _Toc392831722 \h </w:instrText>
            </w:r>
            <w:r>
              <w:rPr>
                <w:noProof/>
                <w:webHidden/>
              </w:rPr>
            </w:r>
            <w:r>
              <w:rPr>
                <w:noProof/>
                <w:webHidden/>
              </w:rPr>
              <w:fldChar w:fldCharType="separate"/>
            </w:r>
            <w:r w:rsidR="00605F88">
              <w:rPr>
                <w:noProof/>
                <w:webHidden/>
              </w:rPr>
              <w:t>81</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723" w:history="1">
            <w:r w:rsidRPr="00120DAD">
              <w:rPr>
                <w:rStyle w:val="Hyperlink"/>
                <w:noProof/>
              </w:rPr>
              <w:t>15</w:t>
            </w:r>
            <w:r>
              <w:rPr>
                <w:rFonts w:asciiTheme="minorHAnsi" w:eastAsiaTheme="minorEastAsia" w:hAnsiTheme="minorHAnsi" w:cstheme="minorBidi"/>
                <w:noProof/>
                <w:sz w:val="22"/>
                <w:lang w:val="ro-RO" w:eastAsia="ro-RO"/>
              </w:rPr>
              <w:tab/>
            </w:r>
            <w:r w:rsidRPr="00120DAD">
              <w:rPr>
                <w:rStyle w:val="Hyperlink"/>
                <w:noProof/>
              </w:rPr>
              <w:t>How to write tests</w:t>
            </w:r>
            <w:r>
              <w:rPr>
                <w:noProof/>
                <w:webHidden/>
              </w:rPr>
              <w:tab/>
            </w:r>
            <w:r>
              <w:rPr>
                <w:noProof/>
                <w:webHidden/>
              </w:rPr>
              <w:fldChar w:fldCharType="begin"/>
            </w:r>
            <w:r>
              <w:rPr>
                <w:noProof/>
                <w:webHidden/>
              </w:rPr>
              <w:instrText xml:space="preserve"> PAGEREF _Toc392831723 \h </w:instrText>
            </w:r>
            <w:r>
              <w:rPr>
                <w:noProof/>
                <w:webHidden/>
              </w:rPr>
            </w:r>
            <w:r>
              <w:rPr>
                <w:noProof/>
                <w:webHidden/>
              </w:rPr>
              <w:fldChar w:fldCharType="separate"/>
            </w:r>
            <w:r w:rsidR="00605F88">
              <w:rPr>
                <w:noProof/>
                <w:webHidden/>
              </w:rPr>
              <w:t>82</w:t>
            </w:r>
            <w:r>
              <w:rPr>
                <w:noProof/>
                <w:webHidden/>
              </w:rPr>
              <w:fldChar w:fldCharType="end"/>
            </w:r>
          </w:hyperlink>
        </w:p>
        <w:p w:rsidR="00267990" w:rsidRDefault="00267990">
          <w:pPr>
            <w:pStyle w:val="TOC1"/>
            <w:rPr>
              <w:rFonts w:asciiTheme="minorHAnsi" w:eastAsiaTheme="minorEastAsia" w:hAnsiTheme="minorHAnsi" w:cstheme="minorBidi"/>
              <w:noProof/>
              <w:sz w:val="22"/>
              <w:lang w:val="ro-RO" w:eastAsia="ro-RO"/>
            </w:rPr>
          </w:pPr>
          <w:hyperlink w:anchor="_Toc392831724" w:history="1">
            <w:r w:rsidRPr="00120DAD">
              <w:rPr>
                <w:rStyle w:val="Hyperlink"/>
                <w:noProof/>
              </w:rPr>
              <w:t>16</w:t>
            </w:r>
            <w:r>
              <w:rPr>
                <w:rFonts w:asciiTheme="minorHAnsi" w:eastAsiaTheme="minorEastAsia" w:hAnsiTheme="minorHAnsi" w:cstheme="minorBidi"/>
                <w:noProof/>
                <w:sz w:val="22"/>
                <w:lang w:val="ro-RO" w:eastAsia="ro-RO"/>
              </w:rPr>
              <w:tab/>
            </w:r>
            <w:r w:rsidRPr="00120DAD">
              <w:rPr>
                <w:rStyle w:val="Hyperlink"/>
                <w:noProof/>
              </w:rPr>
              <w:t>Performance and troubleshooting</w:t>
            </w:r>
            <w:r>
              <w:rPr>
                <w:noProof/>
                <w:webHidden/>
              </w:rPr>
              <w:tab/>
            </w:r>
            <w:r>
              <w:rPr>
                <w:noProof/>
                <w:webHidden/>
              </w:rPr>
              <w:fldChar w:fldCharType="begin"/>
            </w:r>
            <w:r>
              <w:rPr>
                <w:noProof/>
                <w:webHidden/>
              </w:rPr>
              <w:instrText xml:space="preserve"> PAGEREF _Toc392831724 \h </w:instrText>
            </w:r>
            <w:r>
              <w:rPr>
                <w:noProof/>
                <w:webHidden/>
              </w:rPr>
            </w:r>
            <w:r>
              <w:rPr>
                <w:noProof/>
                <w:webHidden/>
              </w:rPr>
              <w:fldChar w:fldCharType="separate"/>
            </w:r>
            <w:r w:rsidR="00605F88">
              <w:rPr>
                <w:noProof/>
                <w:webHidden/>
              </w:rPr>
              <w:t>84</w:t>
            </w:r>
            <w:r>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8" w:name="_Toc361054816"/>
      <w:bookmarkStart w:id="9" w:name="_Toc365641661"/>
      <w:bookmarkStart w:id="10" w:name="_Toc365881331"/>
      <w:bookmarkStart w:id="11" w:name="_Toc392831681"/>
      <w:r w:rsidRPr="00AB4096">
        <w:rPr>
          <w:rFonts w:asciiTheme="minorHAnsi" w:hAnsiTheme="minorHAnsi"/>
          <w:noProof/>
          <w:lang w:val="en-US"/>
        </w:rPr>
        <w:lastRenderedPageBreak/>
        <w:t>Introduction</w:t>
      </w:r>
      <w:bookmarkEnd w:id="8"/>
      <w:bookmarkEnd w:id="9"/>
      <w:bookmarkEnd w:id="10"/>
      <w:bookmarkEnd w:id="11"/>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2" w:name="_Toc361054817"/>
      <w:bookmarkStart w:id="13" w:name="_Toc365641662"/>
      <w:bookmarkStart w:id="14" w:name="_Toc365881332"/>
      <w:bookmarkStart w:id="15" w:name="_Toc392831682"/>
      <w:r w:rsidRPr="00AB4096">
        <w:rPr>
          <w:rFonts w:asciiTheme="minorHAnsi" w:hAnsiTheme="minorHAnsi"/>
          <w:noProof/>
          <w:lang w:val="en-US"/>
        </w:rPr>
        <w:t>Definitions, acronyms and abbreviations</w:t>
      </w:r>
      <w:bookmarkEnd w:id="12"/>
      <w:bookmarkEnd w:id="13"/>
      <w:bookmarkEnd w:id="14"/>
      <w:bookmarkEnd w:id="15"/>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6" w:name="_Toc365641663"/>
      <w:bookmarkStart w:id="17" w:name="_Toc365881333"/>
      <w:bookmarkStart w:id="18" w:name="_Toc392831683"/>
      <w:r w:rsidRPr="00AB4096">
        <w:rPr>
          <w:rFonts w:asciiTheme="minorHAnsi" w:hAnsiTheme="minorHAnsi"/>
        </w:rPr>
        <w:lastRenderedPageBreak/>
        <w:t>What is Twister</w:t>
      </w:r>
      <w:r w:rsidR="00E17ED1" w:rsidRPr="00AB4096">
        <w:rPr>
          <w:rFonts w:asciiTheme="minorHAnsi" w:hAnsiTheme="minorHAnsi"/>
        </w:rPr>
        <w:t>?</w:t>
      </w:r>
      <w:bookmarkEnd w:id="16"/>
      <w:bookmarkEnd w:id="17"/>
      <w:bookmarkEnd w:id="18"/>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88276B" w:rsidRDefault="0088276B">
      <w:pPr>
        <w:spacing w:after="200" w:line="276" w:lineRule="auto"/>
        <w:rPr>
          <w:rFonts w:asciiTheme="minorHAnsi" w:hAnsiTheme="minorHAnsi" w:cs="Source Sans Pro"/>
          <w:sz w:val="22"/>
        </w:rPr>
      </w:pPr>
    </w:p>
    <w:p w:rsidR="00BE4487" w:rsidRDefault="00BE4487">
      <w:pPr>
        <w:spacing w:after="200" w:line="276" w:lineRule="auto"/>
        <w:rPr>
          <w:rFonts w:asciiTheme="minorHAnsi" w:hAnsiTheme="minorHAnsi" w:cs="Source Sans Pro"/>
          <w:sz w:val="22"/>
        </w:rPr>
      </w:pPr>
    </w:p>
    <w:p w:rsidR="004701D7" w:rsidRDefault="004701D7">
      <w:pPr>
        <w:spacing w:after="200" w:line="276" w:lineRule="auto"/>
        <w:rPr>
          <w:rFonts w:asciiTheme="minorHAnsi" w:hAnsiTheme="minorHAnsi" w:cs="Source Sans Pro"/>
          <w:sz w:val="22"/>
        </w:rPr>
      </w:pPr>
    </w:p>
    <w:p w:rsidR="0088276B" w:rsidRPr="00AB4096" w:rsidRDefault="0088276B" w:rsidP="0088276B">
      <w:pPr>
        <w:pStyle w:val="Heading1"/>
        <w:rPr>
          <w:rFonts w:asciiTheme="minorHAnsi" w:hAnsiTheme="minorHAnsi"/>
        </w:rPr>
      </w:pPr>
      <w:bookmarkStart w:id="19" w:name="_Toc392831684"/>
      <w:r>
        <w:rPr>
          <w:rFonts w:asciiTheme="minorHAnsi" w:hAnsiTheme="minorHAnsi"/>
        </w:rPr>
        <w:lastRenderedPageBreak/>
        <w:t>Quick start</w:t>
      </w:r>
      <w:r w:rsidR="004946EF">
        <w:rPr>
          <w:rFonts w:asciiTheme="minorHAnsi" w:hAnsiTheme="minorHAnsi"/>
        </w:rPr>
        <w:t xml:space="preserve"> with Twister</w:t>
      </w:r>
      <w:bookmarkEnd w:id="19"/>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Here are some</w:t>
      </w:r>
      <w:r w:rsidR="00893EF2">
        <w:rPr>
          <w:rFonts w:asciiTheme="minorHAnsi" w:hAnsiTheme="minorHAnsi" w:cs="Source Sans Pro"/>
          <w:sz w:val="22"/>
        </w:rPr>
        <w:t xml:space="preserve"> steps about how to start with T</w:t>
      </w:r>
      <w:r w:rsidRPr="00BD737B">
        <w:rPr>
          <w:rFonts w:asciiTheme="minorHAnsi" w:hAnsiTheme="minorHAnsi" w:cs="Source Sans Pro"/>
          <w:sz w:val="22"/>
        </w:rPr>
        <w:t xml:space="preserve">wister on an Ubuntu 12.04 </w:t>
      </w:r>
      <w:proofErr w:type="spellStart"/>
      <w:r w:rsidRPr="00BD737B">
        <w:rPr>
          <w:rFonts w:asciiTheme="minorHAnsi" w:hAnsiTheme="minorHAnsi" w:cs="Source Sans Pro"/>
          <w:sz w:val="22"/>
        </w:rPr>
        <w:t>linux</w:t>
      </w:r>
      <w:proofErr w:type="spellEnd"/>
      <w:r w:rsidRPr="00BD737B">
        <w:rPr>
          <w:rFonts w:asciiTheme="minorHAnsi" w:hAnsiTheme="minorHAnsi" w:cs="Source Sans Pro"/>
          <w:sz w:val="22"/>
        </w:rPr>
        <w:t xml:space="preserve"> machine. </w:t>
      </w:r>
    </w:p>
    <w:p w:rsidR="00BD737B" w:rsidRPr="00254DCD" w:rsidRDefault="00254DCD" w:rsidP="00BD737B">
      <w:pPr>
        <w:spacing w:after="200" w:line="276" w:lineRule="auto"/>
        <w:rPr>
          <w:rFonts w:asciiTheme="minorHAnsi" w:hAnsiTheme="minorHAnsi" w:cs="Source Sans Pro"/>
          <w:b/>
          <w:sz w:val="22"/>
        </w:rPr>
      </w:pPr>
      <w:r w:rsidRPr="00254DCD">
        <w:rPr>
          <w:rFonts w:asciiTheme="minorHAnsi" w:hAnsiTheme="minorHAnsi" w:cs="Source Sans Pro"/>
          <w:b/>
          <w:sz w:val="22"/>
        </w:rPr>
        <w:t>T</w:t>
      </w:r>
      <w:r w:rsidR="00BD737B" w:rsidRPr="00254DCD">
        <w:rPr>
          <w:rFonts w:asciiTheme="minorHAnsi" w:hAnsiTheme="minorHAnsi" w:cs="Source Sans Pro"/>
          <w:b/>
          <w:sz w:val="22"/>
        </w:rPr>
        <w:t xml:space="preserve">he following steps </w:t>
      </w:r>
      <w:r w:rsidRPr="00254DCD">
        <w:rPr>
          <w:rFonts w:asciiTheme="minorHAnsi" w:hAnsiTheme="minorHAnsi" w:cs="Source Sans Pro"/>
          <w:b/>
          <w:sz w:val="22"/>
        </w:rPr>
        <w:t xml:space="preserve">should be done </w:t>
      </w:r>
      <w:r w:rsidR="00BD737B" w:rsidRPr="00254DCD">
        <w:rPr>
          <w:rFonts w:asciiTheme="minorHAnsi" w:hAnsiTheme="minorHAnsi" w:cs="Source Sans Pro"/>
          <w:b/>
          <w:sz w:val="22"/>
        </w:rPr>
        <w:t>as root.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 Install SSH and start the service</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2. Install python 2.7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3. Install pip</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4. Install </w:t>
      </w:r>
      <w:proofErr w:type="spellStart"/>
      <w:r w:rsidRPr="00BD737B">
        <w:rPr>
          <w:rFonts w:asciiTheme="minorHAnsi" w:hAnsiTheme="minorHAnsi" w:cs="Source Sans Pro"/>
          <w:sz w:val="22"/>
        </w:rPr>
        <w:t>mysql</w:t>
      </w:r>
      <w:proofErr w:type="spellEnd"/>
      <w:r w:rsidRPr="00BD737B">
        <w:rPr>
          <w:rFonts w:asciiTheme="minorHAnsi" w:hAnsiTheme="minorHAnsi" w:cs="Source Sans Pro"/>
          <w:sz w:val="22"/>
        </w:rPr>
        <w:t xml:space="preserve"> server and start the service</w:t>
      </w:r>
    </w:p>
    <w:p w:rsidR="00BD737B" w:rsidRPr="00BD737B" w:rsidRDefault="00503333" w:rsidP="00F76D0B">
      <w:pPr>
        <w:spacing w:after="200" w:line="276" w:lineRule="auto"/>
        <w:ind w:left="720"/>
        <w:rPr>
          <w:rFonts w:asciiTheme="minorHAnsi" w:hAnsiTheme="minorHAnsi" w:cs="Source Sans Pro"/>
          <w:sz w:val="22"/>
        </w:rPr>
      </w:pPr>
      <w:r>
        <w:rPr>
          <w:rFonts w:asciiTheme="minorHAnsi" w:hAnsiTheme="minorHAnsi" w:cs="Source Sans Pro"/>
          <w:sz w:val="22"/>
        </w:rPr>
        <w:t>5. Install A</w:t>
      </w:r>
      <w:r w:rsidR="00BD737B" w:rsidRPr="00BD737B">
        <w:rPr>
          <w:rFonts w:asciiTheme="minorHAnsi" w:hAnsiTheme="minorHAnsi" w:cs="Source Sans Pro"/>
          <w:sz w:val="22"/>
        </w:rPr>
        <w:t xml:space="preserve">pache and start the service; make sure the </w:t>
      </w:r>
      <w:r w:rsidR="00D02C1E">
        <w:rPr>
          <w:rFonts w:asciiTheme="minorHAnsi" w:hAnsiTheme="minorHAnsi" w:cs="Source Sans Pro"/>
          <w:sz w:val="22"/>
        </w:rPr>
        <w:t>document</w:t>
      </w:r>
      <w:r w:rsidR="00BD737B" w:rsidRPr="00BD737B">
        <w:rPr>
          <w:rFonts w:asciiTheme="minorHAnsi" w:hAnsiTheme="minorHAnsi" w:cs="Source Sans Pro"/>
          <w:sz w:val="22"/>
        </w:rPr>
        <w:t xml:space="preserve"> root is set to /</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6. Install Oracle Java 1.7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7. Install Java plugin for Firefox</w:t>
      </w:r>
    </w:p>
    <w:p w:rsid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8. Create user "user" on Linux machine with </w:t>
      </w:r>
      <w:proofErr w:type="spellStart"/>
      <w:r w:rsidR="00BE4487">
        <w:rPr>
          <w:rFonts w:asciiTheme="minorHAnsi" w:hAnsiTheme="minorHAnsi" w:cs="Source Sans Pro"/>
          <w:sz w:val="22"/>
        </w:rPr>
        <w:t>with</w:t>
      </w:r>
      <w:proofErr w:type="spellEnd"/>
      <w:r w:rsidR="00BE4487">
        <w:rPr>
          <w:rFonts w:asciiTheme="minorHAnsi" w:hAnsiTheme="minorHAnsi" w:cs="Source Sans Pro"/>
          <w:sz w:val="22"/>
        </w:rPr>
        <w:t xml:space="preserve"> home directory /home/user and </w:t>
      </w:r>
      <w:r w:rsidRPr="00BD737B">
        <w:rPr>
          <w:rFonts w:asciiTheme="minorHAnsi" w:hAnsiTheme="minorHAnsi" w:cs="Source Sans Pro"/>
          <w:sz w:val="22"/>
        </w:rPr>
        <w:t>set the shell to /bin/bash</w:t>
      </w:r>
    </w:p>
    <w:p w:rsidR="00DD03B7" w:rsidRPr="00BD737B" w:rsidRDefault="00DD03B7" w:rsidP="00F76D0B">
      <w:pPr>
        <w:spacing w:after="200" w:line="276" w:lineRule="auto"/>
        <w:ind w:left="720"/>
        <w:rPr>
          <w:rFonts w:asciiTheme="minorHAnsi" w:hAnsiTheme="minorHAnsi" w:cs="Source Sans Pro"/>
          <w:sz w:val="22"/>
        </w:rPr>
      </w:pPr>
      <w:r>
        <w:rPr>
          <w:rFonts w:asciiTheme="minorHAnsi" w:hAnsiTheme="minorHAnsi" w:cs="Source Sans Pro"/>
          <w:sz w:val="22"/>
        </w:rPr>
        <w:t>9. Set user password to “password”.</w:t>
      </w:r>
    </w:p>
    <w:p w:rsid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xml:space="preserve">. Add user "user" in the list of </w:t>
      </w:r>
      <w:proofErr w:type="spellStart"/>
      <w:r w:rsidR="00BD737B" w:rsidRPr="00BD737B">
        <w:rPr>
          <w:rFonts w:asciiTheme="minorHAnsi" w:hAnsiTheme="minorHAnsi" w:cs="Source Sans Pro"/>
          <w:sz w:val="22"/>
        </w:rPr>
        <w:t>sudoers</w:t>
      </w:r>
      <w:proofErr w:type="spellEnd"/>
      <w:r w:rsidR="00BD737B" w:rsidRPr="00BD737B">
        <w:rPr>
          <w:rFonts w:asciiTheme="minorHAnsi" w:hAnsiTheme="minorHAnsi" w:cs="Source Sans Pro"/>
          <w:sz w:val="22"/>
        </w:rPr>
        <w:t xml:space="preserve"> (needed for Twister install)</w:t>
      </w:r>
    </w:p>
    <w:p w:rsidR="00093058" w:rsidRDefault="00093058" w:rsidP="00093058">
      <w:pPr>
        <w:spacing w:after="200" w:line="276" w:lineRule="auto"/>
        <w:ind w:left="720"/>
        <w:rPr>
          <w:rFonts w:asciiTheme="minorHAnsi" w:hAnsiTheme="minorHAnsi" w:cs="Source Sans Pro"/>
          <w:sz w:val="22"/>
        </w:rPr>
      </w:pPr>
      <w:r>
        <w:rPr>
          <w:rFonts w:asciiTheme="minorHAnsi" w:hAnsiTheme="minorHAnsi" w:cs="Source Sans Pro"/>
          <w:sz w:val="22"/>
        </w:rPr>
        <w:t>11</w:t>
      </w:r>
      <w:r w:rsidRPr="00BD737B">
        <w:rPr>
          <w:rFonts w:asciiTheme="minorHAnsi" w:hAnsiTheme="minorHAnsi" w:cs="Source Sans Pro"/>
          <w:sz w:val="22"/>
        </w:rPr>
        <w:t>. Create database</w:t>
      </w:r>
      <w:r>
        <w:rPr>
          <w:rFonts w:asciiTheme="minorHAnsi" w:hAnsiTheme="minorHAnsi" w:cs="Source Sans Pro"/>
          <w:sz w:val="22"/>
        </w:rPr>
        <w:t xml:space="preserve"> “</w:t>
      </w:r>
      <w:proofErr w:type="spellStart"/>
      <w:r>
        <w:rPr>
          <w:rFonts w:asciiTheme="minorHAnsi" w:hAnsiTheme="minorHAnsi" w:cs="Source Sans Pro"/>
          <w:sz w:val="22"/>
        </w:rPr>
        <w:t>twister_demo</w:t>
      </w:r>
      <w:proofErr w:type="spellEnd"/>
      <w:r>
        <w:rPr>
          <w:rFonts w:asciiTheme="minorHAnsi" w:hAnsiTheme="minorHAnsi" w:cs="Source Sans Pro"/>
          <w:sz w:val="22"/>
        </w:rPr>
        <w:t>” and table “results” using file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 xml:space="preserve"> file</w:t>
      </w:r>
      <w:r>
        <w:rPr>
          <w:rFonts w:asciiTheme="minorHAnsi" w:hAnsiTheme="minorHAnsi" w:cs="Source Sans Pro"/>
          <w:sz w:val="22"/>
        </w:rPr>
        <w:t>:</w:t>
      </w:r>
    </w:p>
    <w:p w:rsidR="00093058" w:rsidRDefault="00093058" w:rsidP="00093058">
      <w:pPr>
        <w:spacing w:after="200" w:line="276" w:lineRule="auto"/>
        <w:ind w:left="720"/>
        <w:jc w:val="center"/>
        <w:rPr>
          <w:rFonts w:asciiTheme="minorHAnsi" w:hAnsiTheme="minorHAnsi" w:cs="Source Sans Pro"/>
          <w:sz w:val="22"/>
        </w:rPr>
      </w:pPr>
      <w:proofErr w:type="spellStart"/>
      <w:proofErr w:type="gramStart"/>
      <w:r>
        <w:rPr>
          <w:rFonts w:asciiTheme="minorHAnsi" w:hAnsiTheme="minorHAnsi" w:cs="Source Sans Pro"/>
          <w:sz w:val="22"/>
        </w:rPr>
        <w:t>mysql</w:t>
      </w:r>
      <w:proofErr w:type="spellEnd"/>
      <w:proofErr w:type="gramEnd"/>
      <w:r>
        <w:rPr>
          <w:rFonts w:asciiTheme="minorHAnsi" w:hAnsiTheme="minorHAnsi" w:cs="Source Sans Pro"/>
          <w:sz w:val="22"/>
        </w:rPr>
        <w:t xml:space="preserve"> </w:t>
      </w:r>
      <w:r>
        <w:rPr>
          <w:rFonts w:asciiTheme="minorHAnsi" w:hAnsiTheme="minorHAnsi" w:cs="Source Sans Pro"/>
          <w:sz w:val="22"/>
        </w:rPr>
        <w:t xml:space="preserve">–u root –p </w:t>
      </w:r>
      <w:r>
        <w:rPr>
          <w:rFonts w:asciiTheme="minorHAnsi" w:hAnsiTheme="minorHAnsi" w:cs="Source Sans Pro"/>
          <w:sz w:val="22"/>
        </w:rPr>
        <w:t>&lt; twister/installer/packages/</w:t>
      </w:r>
      <w:proofErr w:type="spellStart"/>
      <w:r w:rsidRPr="00570EA2">
        <w:rPr>
          <w:rFonts w:asciiTheme="minorHAnsi" w:hAnsiTheme="minorHAnsi" w:cs="Source Sans Pro"/>
          <w:sz w:val="22"/>
        </w:rPr>
        <w:t>twister_demo.sql</w:t>
      </w:r>
      <w:proofErr w:type="spellEnd"/>
    </w:p>
    <w:p w:rsidR="00BD737B" w:rsidRPr="00BD737B" w:rsidRDefault="00BD737B" w:rsidP="00BD737B">
      <w:pPr>
        <w:spacing w:after="200" w:line="276" w:lineRule="auto"/>
        <w:rPr>
          <w:rFonts w:asciiTheme="minorHAnsi" w:hAnsiTheme="minorHAnsi" w:cs="Source Sans Pro"/>
          <w:sz w:val="22"/>
        </w:rPr>
      </w:pPr>
    </w:p>
    <w:p w:rsidR="00BD737B" w:rsidRPr="00254DCD" w:rsidRDefault="00BD737B" w:rsidP="00BD737B">
      <w:pPr>
        <w:spacing w:after="200" w:line="276" w:lineRule="auto"/>
        <w:rPr>
          <w:rFonts w:asciiTheme="minorHAnsi" w:hAnsiTheme="minorHAnsi" w:cs="Source Sans Pro"/>
          <w:b/>
          <w:sz w:val="22"/>
        </w:rPr>
      </w:pPr>
      <w:r w:rsidRPr="00254DCD">
        <w:rPr>
          <w:rFonts w:asciiTheme="minorHAnsi" w:hAnsiTheme="minorHAnsi" w:cs="Source Sans Pro"/>
          <w:b/>
          <w:sz w:val="22"/>
        </w:rPr>
        <w:t xml:space="preserve">The following </w:t>
      </w:r>
      <w:r w:rsidR="00BE67A0" w:rsidRPr="00254DCD">
        <w:rPr>
          <w:rFonts w:asciiTheme="minorHAnsi" w:hAnsiTheme="minorHAnsi" w:cs="Source Sans Pro"/>
          <w:b/>
          <w:sz w:val="22"/>
        </w:rPr>
        <w:t>steps</w:t>
      </w:r>
      <w:r w:rsidRPr="00254DCD">
        <w:rPr>
          <w:rFonts w:asciiTheme="minorHAnsi" w:hAnsiTheme="minorHAnsi" w:cs="Source Sans Pro"/>
          <w:b/>
          <w:sz w:val="22"/>
        </w:rPr>
        <w:t xml:space="preserve"> should be done as "user"</w:t>
      </w:r>
      <w:r w:rsidR="00BE67A0" w:rsidRPr="00254DCD">
        <w:rPr>
          <w:rFonts w:asciiTheme="minorHAnsi" w:hAnsiTheme="minorHAnsi" w:cs="Source Sans Pro"/>
          <w:b/>
          <w:sz w:val="22"/>
        </w:rPr>
        <w: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1. Download Twister from </w:t>
      </w:r>
      <w:proofErr w:type="spellStart"/>
      <w:r w:rsidRPr="00BD737B">
        <w:rPr>
          <w:rFonts w:asciiTheme="minorHAnsi" w:hAnsiTheme="minorHAnsi" w:cs="Source Sans Pro"/>
          <w:sz w:val="22"/>
        </w:rPr>
        <w:t>github</w:t>
      </w:r>
      <w:proofErr w:type="spellEnd"/>
      <w:r w:rsidRPr="00BD737B">
        <w:rPr>
          <w:rFonts w:asciiTheme="minorHAnsi" w:hAnsiTheme="minorHAnsi" w:cs="Source Sans Pro"/>
          <w:sz w:val="22"/>
        </w:rPr>
        <w:t xml:space="preserve"> on </w:t>
      </w:r>
      <w:r w:rsidR="007F027F">
        <w:rPr>
          <w:rFonts w:asciiTheme="minorHAnsi" w:hAnsiTheme="minorHAnsi" w:cs="Source Sans Pro"/>
          <w:sz w:val="22"/>
        </w:rPr>
        <w:t>your</w:t>
      </w:r>
      <w:r w:rsidRPr="00BD737B">
        <w:rPr>
          <w:rFonts w:asciiTheme="minorHAnsi" w:hAnsiTheme="minorHAnsi" w:cs="Source Sans Pro"/>
          <w:sz w:val="22"/>
        </w:rPr>
        <w:t xml:space="preserve"> </w:t>
      </w:r>
      <w:r w:rsidR="007F027F">
        <w:rPr>
          <w:rFonts w:asciiTheme="minorHAnsi" w:hAnsiTheme="minorHAnsi" w:cs="Source Sans Pro"/>
          <w:sz w:val="22"/>
        </w:rPr>
        <w:t>Ubuntu</w:t>
      </w:r>
      <w:r w:rsidRPr="00BD737B">
        <w:rPr>
          <w:rFonts w:asciiTheme="minorHAnsi" w:hAnsiTheme="minorHAnsi" w:cs="Source Sans Pro"/>
          <w:sz w:val="22"/>
        </w:rPr>
        <w:t xml:space="preserve"> machine.</w:t>
      </w:r>
    </w:p>
    <w:p w:rsidR="00D84CF3"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2. </w:t>
      </w:r>
      <w:r w:rsidR="00D84CF3">
        <w:rPr>
          <w:rFonts w:asciiTheme="minorHAnsi" w:hAnsiTheme="minorHAnsi" w:cs="Source Sans Pro"/>
          <w:sz w:val="22"/>
        </w:rPr>
        <w:t xml:space="preserve">Go in </w:t>
      </w:r>
      <w:r w:rsidR="00F4089D">
        <w:rPr>
          <w:rFonts w:asciiTheme="minorHAnsi" w:hAnsiTheme="minorHAnsi" w:cs="Source Sans Pro"/>
          <w:sz w:val="22"/>
        </w:rPr>
        <w:t>twister/</w:t>
      </w:r>
      <w:r w:rsidR="00D84CF3">
        <w:rPr>
          <w:rFonts w:asciiTheme="minorHAnsi" w:hAnsiTheme="minorHAnsi" w:cs="Source Sans Pro"/>
          <w:sz w:val="22"/>
        </w:rPr>
        <w:t>installer directory</w:t>
      </w:r>
      <w:r w:rsidR="00C371FB">
        <w:rPr>
          <w:rFonts w:asciiTheme="minorHAnsi" w:hAnsiTheme="minorHAnsi" w:cs="Source Sans Pro"/>
          <w:sz w:val="22"/>
        </w:rPr>
        <w:t xml:space="preserve"> </w:t>
      </w:r>
    </w:p>
    <w:p w:rsidR="00BD737B" w:rsidRPr="00BD737B" w:rsidRDefault="00D84CF3" w:rsidP="00F76D0B">
      <w:pPr>
        <w:spacing w:after="200" w:line="276" w:lineRule="auto"/>
        <w:ind w:left="720"/>
        <w:rPr>
          <w:rFonts w:asciiTheme="minorHAnsi" w:hAnsiTheme="minorHAnsi" w:cs="Source Sans Pro"/>
          <w:sz w:val="22"/>
        </w:rPr>
      </w:pPr>
      <w:r>
        <w:rPr>
          <w:rFonts w:asciiTheme="minorHAnsi" w:hAnsiTheme="minorHAnsi" w:cs="Source Sans Pro"/>
          <w:sz w:val="22"/>
        </w:rPr>
        <w:t>3. I</w:t>
      </w:r>
      <w:r w:rsidR="00BD737B" w:rsidRPr="00BD737B">
        <w:rPr>
          <w:rFonts w:asciiTheme="minorHAnsi" w:hAnsiTheme="minorHAnsi" w:cs="Source Sans Pro"/>
          <w:sz w:val="22"/>
        </w:rPr>
        <w:t xml:space="preserve">nstall pre-requisites for Twister using </w:t>
      </w:r>
      <w:r>
        <w:rPr>
          <w:rFonts w:asciiTheme="minorHAnsi" w:hAnsiTheme="minorHAnsi" w:cs="Source Sans Pro"/>
          <w:sz w:val="22"/>
        </w:rPr>
        <w:t>“</w:t>
      </w:r>
      <w:proofErr w:type="spellStart"/>
      <w:r w:rsidR="00BD737B" w:rsidRPr="00BD737B">
        <w:rPr>
          <w:rFonts w:asciiTheme="minorHAnsi" w:hAnsiTheme="minorHAnsi" w:cs="Source Sans Pro"/>
          <w:sz w:val="22"/>
        </w:rPr>
        <w:t>sudo</w:t>
      </w:r>
      <w:proofErr w:type="spellEnd"/>
      <w:r>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4</w:t>
      </w:r>
      <w:r w:rsidR="00BD737B" w:rsidRPr="00BD737B">
        <w:rPr>
          <w:rFonts w:asciiTheme="minorHAnsi" w:hAnsiTheme="minorHAnsi" w:cs="Source Sans Pro"/>
          <w:sz w:val="22"/>
        </w:rPr>
        <w:t>. In</w:t>
      </w:r>
      <w:r w:rsidR="00D84CF3">
        <w:rPr>
          <w:rFonts w:asciiTheme="minorHAnsi" w:hAnsiTheme="minorHAnsi" w:cs="Source Sans Pro"/>
          <w:sz w:val="22"/>
        </w:rPr>
        <w:t>stall Twister server using “</w:t>
      </w:r>
      <w:proofErr w:type="spellStart"/>
      <w:r w:rsidR="00D84CF3" w:rsidRPr="00BD737B">
        <w:rPr>
          <w:rFonts w:asciiTheme="minorHAnsi" w:hAnsiTheme="minorHAnsi" w:cs="Source Sans Pro"/>
          <w:sz w:val="22"/>
        </w:rPr>
        <w:t>sudo</w:t>
      </w:r>
      <w:proofErr w:type="spellEnd"/>
      <w:r w:rsidR="00D84CF3">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5</w:t>
      </w:r>
      <w:r w:rsidR="00BD737B" w:rsidRPr="00BD737B">
        <w:rPr>
          <w:rFonts w:asciiTheme="minorHAnsi" w:hAnsiTheme="minorHAnsi" w:cs="Source Sans Pro"/>
          <w:sz w:val="22"/>
        </w:rPr>
        <w:t>. Install Twister client</w:t>
      </w:r>
      <w:r w:rsidR="00D84CF3">
        <w:rPr>
          <w:rFonts w:asciiTheme="minorHAnsi" w:hAnsiTheme="minorHAnsi" w:cs="Source Sans Pro"/>
          <w:sz w:val="22"/>
        </w:rPr>
        <w:t xml:space="preserve"> using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6</w:t>
      </w:r>
      <w:r w:rsidR="00BD737B" w:rsidRPr="00BD737B">
        <w:rPr>
          <w:rFonts w:asciiTheme="minorHAnsi" w:hAnsiTheme="minorHAnsi" w:cs="Source Sans Pro"/>
          <w:sz w:val="22"/>
        </w:rPr>
        <w:t xml:space="preserve">. </w:t>
      </w:r>
      <w:r w:rsidR="00C371FB">
        <w:rPr>
          <w:rFonts w:asciiTheme="minorHAnsi" w:hAnsiTheme="minorHAnsi" w:cs="Source Sans Pro"/>
          <w:sz w:val="22"/>
        </w:rPr>
        <w:t xml:space="preserve">Make </w:t>
      </w:r>
      <w:r w:rsidR="00BD737B" w:rsidRPr="00BD737B">
        <w:rPr>
          <w:rFonts w:asciiTheme="minorHAnsi" w:hAnsiTheme="minorHAnsi" w:cs="Source Sans Pro"/>
          <w:sz w:val="22"/>
        </w:rPr>
        <w:t>/</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/www/twister</w:t>
      </w:r>
      <w:r w:rsidR="00C371FB">
        <w:rPr>
          <w:rFonts w:asciiTheme="minorHAnsi" w:hAnsiTheme="minorHAnsi" w:cs="Source Sans Pro"/>
          <w:sz w:val="22"/>
        </w:rPr>
        <w:t xml:space="preserve"> directory and copy twister/binaries/applet/* into this directory</w:t>
      </w:r>
    </w:p>
    <w:p w:rsidR="00BD737B" w:rsidRPr="00BD737B" w:rsidRDefault="00093058" w:rsidP="00F76D0B">
      <w:pPr>
        <w:spacing w:after="200" w:line="276" w:lineRule="auto"/>
        <w:ind w:left="720"/>
        <w:rPr>
          <w:rFonts w:asciiTheme="minorHAnsi" w:hAnsiTheme="minorHAnsi" w:cs="Source Sans Pro"/>
          <w:sz w:val="22"/>
        </w:rPr>
      </w:pPr>
      <w:r>
        <w:rPr>
          <w:rFonts w:asciiTheme="minorHAnsi" w:hAnsiTheme="minorHAnsi" w:cs="Source Sans Pro"/>
          <w:sz w:val="22"/>
        </w:rPr>
        <w:t>7</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server</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w:t>
      </w:r>
      <w:proofErr w:type="spellStart"/>
      <w:r w:rsidR="00946989">
        <w:rPr>
          <w:rFonts w:asciiTheme="minorHAnsi" w:hAnsiTheme="minorHAnsi" w:cs="Source Sans Pro"/>
          <w:sz w:val="22"/>
        </w:rPr>
        <w:t>sudo</w:t>
      </w:r>
      <w:proofErr w:type="spellEnd"/>
      <w:r w:rsidR="00946989">
        <w:rPr>
          <w:rFonts w:asciiTheme="minorHAnsi" w:hAnsiTheme="minorHAnsi" w:cs="Source Sans Pro"/>
          <w:sz w:val="22"/>
        </w:rPr>
        <w:t xml:space="preserve"> /opt/twister/bin/</w:t>
      </w:r>
      <w:proofErr w:type="spellStart"/>
      <w:r w:rsidR="00946989">
        <w:rPr>
          <w:rFonts w:asciiTheme="minorHAnsi" w:hAnsiTheme="minorHAnsi" w:cs="Source Sans Pro"/>
          <w:sz w:val="22"/>
        </w:rPr>
        <w:t>start_server</w:t>
      </w:r>
      <w:proofErr w:type="spellEnd"/>
      <w:r w:rsidR="00946989">
        <w:rPr>
          <w:rFonts w:asciiTheme="minorHAnsi" w:hAnsiTheme="minorHAnsi" w:cs="Source Sans Pro"/>
          <w:sz w:val="22"/>
        </w:rPr>
        <w:t xml:space="preserve"> </w:t>
      </w:r>
    </w:p>
    <w:p w:rsidR="00BD737B" w:rsidRPr="00BD737B" w:rsidRDefault="00093058" w:rsidP="00F76D0B">
      <w:pPr>
        <w:spacing w:after="200" w:line="276" w:lineRule="auto"/>
        <w:ind w:left="720"/>
        <w:rPr>
          <w:rFonts w:asciiTheme="minorHAnsi" w:hAnsiTheme="minorHAnsi" w:cs="Source Sans Pro"/>
          <w:sz w:val="22"/>
        </w:rPr>
      </w:pPr>
      <w:r>
        <w:rPr>
          <w:rFonts w:asciiTheme="minorHAnsi" w:hAnsiTheme="minorHAnsi" w:cs="Source Sans Pro"/>
          <w:sz w:val="22"/>
        </w:rPr>
        <w:t>8</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client</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/cd home/user/twister/bin; ./</w:t>
      </w:r>
      <w:proofErr w:type="spellStart"/>
      <w:r w:rsidR="00946989">
        <w:rPr>
          <w:rFonts w:asciiTheme="minorHAnsi" w:hAnsiTheme="minorHAnsi" w:cs="Source Sans Pro"/>
          <w:sz w:val="22"/>
        </w:rPr>
        <w:t>start_client</w:t>
      </w:r>
      <w:proofErr w:type="spellEnd"/>
      <w:r w:rsidR="00946989">
        <w:rPr>
          <w:rFonts w:asciiTheme="minorHAnsi" w:hAnsiTheme="minorHAnsi" w:cs="Source Sans Pro"/>
          <w:sz w:val="22"/>
        </w:rPr>
        <w:t xml:space="preserve"> start </w:t>
      </w:r>
    </w:p>
    <w:p w:rsidR="00BD737B" w:rsidRPr="00BD737B" w:rsidRDefault="00093058" w:rsidP="00F76D0B">
      <w:pPr>
        <w:spacing w:after="200" w:line="276" w:lineRule="auto"/>
        <w:ind w:left="720"/>
        <w:rPr>
          <w:rFonts w:asciiTheme="minorHAnsi" w:hAnsiTheme="minorHAnsi" w:cs="Source Sans Pro"/>
          <w:sz w:val="22"/>
        </w:rPr>
      </w:pPr>
      <w:r>
        <w:rPr>
          <w:rFonts w:asciiTheme="minorHAnsi" w:hAnsiTheme="minorHAnsi" w:cs="Source Sans Pro"/>
          <w:sz w:val="22"/>
        </w:rPr>
        <w:t>9</w:t>
      </w:r>
      <w:r w:rsidR="00BD737B" w:rsidRPr="00BD737B">
        <w:rPr>
          <w:rFonts w:asciiTheme="minorHAnsi" w:hAnsiTheme="minorHAnsi" w:cs="Source Sans Pro"/>
          <w:sz w:val="22"/>
        </w:rPr>
        <w:t>. Use browser to connect to your host http://localhost/twister</w:t>
      </w:r>
    </w:p>
    <w:p w:rsidR="001F7FEB" w:rsidRPr="00AB4096" w:rsidRDefault="00093058"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Login with user/password credentials</w:t>
      </w:r>
    </w:p>
    <w:p w:rsidR="00E17ED1" w:rsidRPr="00AB4096" w:rsidRDefault="00E17ED1" w:rsidP="00E17ED1">
      <w:pPr>
        <w:rPr>
          <w:rFonts w:asciiTheme="minorHAnsi" w:hAnsiTheme="minorHAnsi" w:cs="Source Sans Pro"/>
          <w:b/>
          <w:bCs/>
          <w:sz w:val="28"/>
          <w:szCs w:val="28"/>
        </w:rPr>
      </w:pPr>
    </w:p>
    <w:p w:rsidR="00A87107" w:rsidRPr="00AB4096" w:rsidRDefault="00A87107" w:rsidP="00A87107">
      <w:pPr>
        <w:pStyle w:val="Heading1"/>
        <w:rPr>
          <w:rFonts w:asciiTheme="minorHAnsi" w:hAnsiTheme="minorHAnsi"/>
        </w:rPr>
      </w:pPr>
      <w:bookmarkStart w:id="20" w:name="_Toc392831685"/>
      <w:r>
        <w:rPr>
          <w:rFonts w:asciiTheme="minorHAnsi" w:hAnsiTheme="minorHAnsi"/>
        </w:rPr>
        <w:t>High level description</w:t>
      </w:r>
      <w:bookmarkEnd w:id="20"/>
    </w:p>
    <w:p w:rsidR="00E17ED1" w:rsidRPr="00AB4096" w:rsidRDefault="00E17ED1" w:rsidP="00E17ED1">
      <w:pPr>
        <w:rPr>
          <w:rFonts w:asciiTheme="minorHAnsi" w:hAnsiTheme="minorHAnsi" w:cs="Arial"/>
          <w:sz w:val="24"/>
          <w:szCs w:val="24"/>
        </w:rPr>
      </w:pPr>
    </w:p>
    <w:p w:rsidR="00CC6871" w:rsidRPr="00AB4096" w:rsidRDefault="00CC6871" w:rsidP="00CC6871">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t>Concept</w:t>
      </w:r>
    </w:p>
    <w:p w:rsidR="00CC6871" w:rsidRPr="00AB4096" w:rsidRDefault="00CC6871" w:rsidP="00CC6871">
      <w:pPr>
        <w:jc w:val="center"/>
        <w:rPr>
          <w:rFonts w:asciiTheme="minorHAnsi" w:hAnsiTheme="minorHAnsi"/>
        </w:rPr>
      </w:pPr>
      <w:r w:rsidRPr="00AB4096">
        <w:rPr>
          <w:rFonts w:asciiTheme="minorHAnsi" w:hAnsiTheme="minorHAnsi" w:cs="Source Sans Pro"/>
          <w:sz w:val="22"/>
        </w:rPr>
        <w:t xml:space="preserve"> </w:t>
      </w:r>
    </w:p>
    <w:p w:rsidR="00CC6871" w:rsidRPr="00AB4096" w:rsidRDefault="00CC6871" w:rsidP="00CC6871">
      <w:pPr>
        <w:rPr>
          <w:rFonts w:asciiTheme="minorHAnsi" w:hAnsiTheme="minorHAnsi" w:cs="Source Sans Pro"/>
          <w:b/>
          <w:bCs/>
          <w:sz w:val="28"/>
          <w:szCs w:val="28"/>
        </w:rPr>
      </w:pPr>
      <w:r>
        <w:rPr>
          <w:rFonts w:asciiTheme="minorHAnsi" w:hAnsiTheme="minorHAnsi" w:cs="Source Sans Pro"/>
          <w:b/>
          <w:bCs/>
          <w:noProof/>
          <w:sz w:val="28"/>
          <w:szCs w:val="28"/>
          <w:lang w:val="ro-RO" w:eastAsia="ro-RO"/>
        </w:rPr>
        <w:drawing>
          <wp:inline distT="0" distB="0" distL="0" distR="0" wp14:anchorId="57CA5EBB" wp14:editId="09A0FF55">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CC6871" w:rsidRDefault="00CC6871" w:rsidP="00CC6871">
      <w:pPr>
        <w:rPr>
          <w:rFonts w:asciiTheme="minorHAnsi" w:hAnsiTheme="minorHAnsi" w:cs="Arial"/>
          <w:sz w:val="24"/>
          <w:szCs w:val="24"/>
        </w:rPr>
      </w:pPr>
      <w:r w:rsidRPr="00AB4096">
        <w:rPr>
          <w:rFonts w:asciiTheme="minorHAnsi" w:hAnsiTheme="minorHAnsi" w:cs="Source Sans Pro"/>
          <w:b/>
          <w:bCs/>
          <w:sz w:val="28"/>
          <w:szCs w:val="28"/>
        </w:rPr>
        <w:br w:type="page"/>
      </w: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lastRenderedPageBreak/>
        <w:t xml:space="preserve">Twister framework </w:t>
      </w:r>
      <w:r w:rsidR="00A3565F">
        <w:rPr>
          <w:rFonts w:asciiTheme="minorHAnsi" w:hAnsiTheme="minorHAnsi" w:cs="Arial"/>
          <w:sz w:val="24"/>
          <w:szCs w:val="24"/>
        </w:rPr>
        <w:t xml:space="preserve">has </w:t>
      </w:r>
      <w:proofErr w:type="gramStart"/>
      <w:r w:rsidR="00A3565F">
        <w:rPr>
          <w:rFonts w:asciiTheme="minorHAnsi" w:hAnsiTheme="minorHAnsi" w:cs="Arial"/>
          <w:sz w:val="24"/>
          <w:szCs w:val="24"/>
        </w:rPr>
        <w:t>a</w:t>
      </w:r>
      <w:r w:rsidR="002A5E64" w:rsidRPr="00AB4096">
        <w:rPr>
          <w:rFonts w:asciiTheme="minorHAnsi" w:hAnsiTheme="minorHAnsi" w:cs="Arial"/>
          <w:sz w:val="24"/>
          <w:szCs w:val="24"/>
        </w:rPr>
        <w:t xml:space="preserve"> </w:t>
      </w:r>
      <w:r w:rsidR="003D7ED3" w:rsidRPr="00AB4096">
        <w:rPr>
          <w:rFonts w:asciiTheme="minorHAnsi" w:hAnsiTheme="minorHAnsi" w:cs="Arial"/>
          <w:sz w:val="24"/>
          <w:szCs w:val="24"/>
        </w:rPr>
        <w:t>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224648">
        <w:rPr>
          <w:rFonts w:asciiTheme="minorHAnsi" w:hAnsiTheme="minorHAnsi" w:cs="Arial"/>
          <w:sz w:val="24"/>
          <w:szCs w:val="24"/>
        </w:rPr>
        <w:t xml:space="preserve">Twister has </w:t>
      </w:r>
      <w:r w:rsidR="000F6EB2" w:rsidRPr="00AB4096">
        <w:rPr>
          <w:rFonts w:asciiTheme="minorHAnsi" w:hAnsiTheme="minorHAnsi" w:cs="Arial"/>
          <w:sz w:val="24"/>
          <w:szCs w:val="24"/>
        </w:rPr>
        <w:t xml:space="preserve">multi-tenant </w:t>
      </w:r>
      <w:r w:rsidR="00224648">
        <w:rPr>
          <w:rFonts w:asciiTheme="minorHAnsi" w:hAnsiTheme="minorHAnsi" w:cs="Arial"/>
          <w:sz w:val="24"/>
          <w:szCs w:val="24"/>
        </w:rPr>
        <w:t>support</w:t>
      </w:r>
      <w:r w:rsidR="000F6EB2" w:rsidRPr="00AB4096">
        <w:rPr>
          <w:rFonts w:asciiTheme="minorHAnsi" w:hAnsiTheme="minorHAnsi" w:cs="Arial"/>
          <w:sz w:val="24"/>
          <w:szCs w:val="24"/>
        </w:rPr>
        <w:t xml:space="preserv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ro-RO" w:eastAsia="ro-RO"/>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903596" w:rsidRDefault="0090359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903596" w:rsidRDefault="0090359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903596" w:rsidRDefault="0090359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903596" w:rsidRDefault="0090359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903596" w:rsidRDefault="0090359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903596" w:rsidRDefault="0090359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903596" w:rsidRDefault="0090359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903596" w:rsidRDefault="0090359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ro-RO" w:eastAsia="ro-RO"/>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903596" w:rsidRPr="00274E51" w:rsidRDefault="00903596"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05F88">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903596" w:rsidRPr="00274E51" w:rsidRDefault="00903596"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05F88">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92831686"/>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5521C7" w:rsidRPr="005521C7" w:rsidRDefault="005521C7" w:rsidP="001E7209">
      <w:pPr>
        <w:widowControl w:val="0"/>
        <w:numPr>
          <w:ilvl w:val="0"/>
          <w:numId w:val="3"/>
        </w:numPr>
        <w:suppressAutoHyphens/>
        <w:jc w:val="both"/>
        <w:rPr>
          <w:rFonts w:asciiTheme="minorHAnsi" w:hAnsiTheme="minorHAnsi" w:cs="Arial"/>
          <w:sz w:val="24"/>
          <w:szCs w:val="24"/>
        </w:rPr>
      </w:pPr>
      <w:r>
        <w:rPr>
          <w:rFonts w:asciiTheme="minorHAnsi" w:hAnsiTheme="minorHAnsi" w:cs="Arial"/>
          <w:color w:val="800000"/>
          <w:sz w:val="24"/>
          <w:szCs w:val="24"/>
        </w:rPr>
        <w:t>SSH service</w:t>
      </w:r>
      <w:r w:rsidRPr="005521C7">
        <w:rPr>
          <w:rFonts w:asciiTheme="minorHAnsi" w:hAnsiTheme="minorHAnsi" w:cs="Arial"/>
          <w:sz w:val="24"/>
          <w:szCs w:val="24"/>
        </w:rPr>
        <w:t xml:space="preserve"> installed and started on Linux machine.</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92831687"/>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 xml:space="preserve">Dependencies: </w:t>
      </w:r>
      <w:proofErr w:type="spellStart"/>
      <w:r w:rsidR="00850B95">
        <w:rPr>
          <w:rFonts w:asciiTheme="minorHAnsi" w:eastAsia="Andale Sans UI" w:hAnsiTheme="minorHAnsi" w:cs="Arial"/>
          <w:kern w:val="1"/>
          <w:sz w:val="24"/>
          <w:szCs w:val="24"/>
          <w:lang w:val="en-US"/>
        </w:rPr>
        <w:t>mysql</w:t>
      </w:r>
      <w:proofErr w:type="spellEnd"/>
      <w:r w:rsidR="00850B95">
        <w:rPr>
          <w:rFonts w:asciiTheme="minorHAnsi" w:eastAsia="Andale Sans UI" w:hAnsiTheme="minorHAnsi" w:cs="Arial"/>
          <w:kern w:val="1"/>
          <w:sz w:val="24"/>
          <w:szCs w:val="24"/>
          <w:lang w:val="en-US"/>
        </w:rPr>
        <w:t xml:space="preserve"> server, </w:t>
      </w:r>
      <w:r w:rsidRPr="00EB1E67">
        <w:rPr>
          <w:rFonts w:asciiTheme="minorHAnsi" w:eastAsia="Andale Sans UI" w:hAnsiTheme="minorHAnsi" w:cs="Arial"/>
          <w:kern w:val="1"/>
          <w:sz w:val="24"/>
          <w:szCs w:val="24"/>
          <w:lang w:val="en-US"/>
        </w:rPr>
        <w:t>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5521C7" w:rsidRDefault="005521C7" w:rsidP="005521C7">
      <w:pPr>
        <w:widowControl w:val="0"/>
        <w:suppressAutoHyphens/>
        <w:ind w:left="720"/>
        <w:jc w:val="both"/>
        <w:rPr>
          <w:rFonts w:asciiTheme="minorHAnsi" w:eastAsia="Andale Sans UI" w:hAnsiTheme="minorHAnsi" w:cs="Arial"/>
          <w:kern w:val="1"/>
          <w:sz w:val="24"/>
          <w:szCs w:val="24"/>
          <w:lang w:val="en-US"/>
        </w:rPr>
      </w:pPr>
    </w:p>
    <w:p w:rsidR="005521C7" w:rsidRPr="00AB4096" w:rsidRDefault="005521C7" w:rsidP="005521C7">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proofErr w:type="spellStart"/>
      <w:r>
        <w:rPr>
          <w:rFonts w:asciiTheme="minorHAnsi" w:eastAsia="Andale Sans UI" w:hAnsiTheme="minorHAnsi" w:cs="Arial"/>
          <w:b/>
          <w:bCs/>
          <w:color w:val="800000"/>
          <w:kern w:val="1"/>
          <w:sz w:val="24"/>
          <w:szCs w:val="24"/>
          <w:lang w:val="en-US"/>
        </w:rPr>
        <w:t>Plumbum</w:t>
      </w:r>
      <w:proofErr w:type="spellEnd"/>
      <w:r w:rsidRPr="00AB4096">
        <w:rPr>
          <w:rFonts w:asciiTheme="minorHAnsi" w:eastAsia="Andale Sans UI" w:hAnsiTheme="minorHAnsi" w:cs="Arial"/>
          <w:kern w:val="1"/>
          <w:sz w:val="24"/>
          <w:szCs w:val="24"/>
          <w:lang w:val="en-US"/>
        </w:rPr>
        <w:t>: (</w:t>
      </w:r>
      <w:r w:rsidRPr="005521C7">
        <w:rPr>
          <w:rFonts w:asciiTheme="minorHAnsi" w:eastAsia="Andale Sans UI" w:hAnsiTheme="minorHAnsi" w:cs="Arial"/>
          <w:i/>
          <w:iCs/>
          <w:kern w:val="1"/>
          <w:sz w:val="24"/>
          <w:szCs w:val="24"/>
          <w:u w:val="single"/>
          <w:lang w:val="en-US"/>
        </w:rPr>
        <w:t>pypi.python.org/</w:t>
      </w:r>
      <w:proofErr w:type="spellStart"/>
      <w:r w:rsidRPr="005521C7">
        <w:rPr>
          <w:rFonts w:asciiTheme="minorHAnsi" w:eastAsia="Andale Sans UI" w:hAnsiTheme="minorHAnsi" w:cs="Arial"/>
          <w:i/>
          <w:iCs/>
          <w:kern w:val="1"/>
          <w:sz w:val="24"/>
          <w:szCs w:val="24"/>
          <w:u w:val="single"/>
          <w:lang w:val="en-US"/>
        </w:rPr>
        <w:t>pypi</w:t>
      </w:r>
      <w:proofErr w:type="spellEnd"/>
      <w:r w:rsidRPr="005521C7">
        <w:rPr>
          <w:rFonts w:asciiTheme="minorHAnsi" w:eastAsia="Andale Sans UI" w:hAnsiTheme="minorHAnsi" w:cs="Arial"/>
          <w:i/>
          <w:iCs/>
          <w:kern w:val="1"/>
          <w:sz w:val="24"/>
          <w:szCs w:val="24"/>
          <w:u w:val="single"/>
          <w:lang w:val="en-US"/>
        </w:rPr>
        <w:t>/</w:t>
      </w:r>
      <w:proofErr w:type="spellStart"/>
      <w:r w:rsidRPr="005521C7">
        <w:rPr>
          <w:rFonts w:asciiTheme="minorHAnsi" w:eastAsia="Andale Sans UI" w:hAnsiTheme="minorHAnsi" w:cs="Arial"/>
          <w:i/>
          <w:iCs/>
          <w:kern w:val="1"/>
          <w:sz w:val="24"/>
          <w:szCs w:val="24"/>
          <w:u w:val="single"/>
          <w:lang w:val="en-US"/>
        </w:rPr>
        <w:t>plumbum</w:t>
      </w:r>
      <w:proofErr w:type="spellEnd"/>
      <w:r w:rsidRPr="00AB4096">
        <w:rPr>
          <w:rFonts w:asciiTheme="minorHAnsi" w:eastAsia="Andale Sans UI" w:hAnsiTheme="minorHAnsi" w:cs="Arial"/>
          <w:kern w:val="1"/>
          <w:sz w:val="24"/>
          <w:szCs w:val="24"/>
          <w:lang w:val="en-US"/>
        </w:rPr>
        <w:t>)</w:t>
      </w:r>
    </w:p>
    <w:p w:rsid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 xml:space="preserve">shell </w:t>
      </w:r>
      <w:proofErr w:type="spellStart"/>
      <w:r w:rsidRPr="005521C7">
        <w:rPr>
          <w:rFonts w:asciiTheme="minorHAnsi" w:eastAsia="Andale Sans UI" w:hAnsiTheme="minorHAnsi" w:cs="Arial"/>
          <w:kern w:val="1"/>
          <w:sz w:val="24"/>
          <w:szCs w:val="24"/>
          <w:lang w:val="en-US"/>
        </w:rPr>
        <w:t>combinators</w:t>
      </w:r>
      <w:proofErr w:type="spellEnd"/>
      <w:r w:rsidRPr="005521C7">
        <w:rPr>
          <w:rFonts w:asciiTheme="minorHAnsi" w:eastAsia="Andale Sans UI" w:hAnsiTheme="minorHAnsi" w:cs="Arial"/>
          <w:kern w:val="1"/>
          <w:sz w:val="24"/>
          <w:szCs w:val="24"/>
          <w:lang w:val="en-US"/>
        </w:rPr>
        <w:t xml:space="preserve"> library</w:t>
      </w:r>
    </w:p>
    <w:p w:rsidR="005521C7" w:rsidRP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provides local and remote command execution (over SSH), local and remote file-system paths, easy working-directory and environment manipulation, and a programmatic Command-Line Interface (CLI) application toolkit</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92831688"/>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92831689"/>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ro-RO" w:eastAsia="ro-RO"/>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ro-RO" w:eastAsia="ro-RO"/>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ro-RO" w:eastAsia="ro-RO"/>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ro-RO" w:eastAsia="ro-RO"/>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ro-RO" w:eastAsia="ro-RO"/>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92831690"/>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7"/>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92831691"/>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ro-RO" w:eastAsia="ro-RO"/>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ro-RO" w:eastAsia="ro-RO"/>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3" w:name="_Toc392831692"/>
      <w:r w:rsidRPr="000938AD">
        <w:lastRenderedPageBreak/>
        <w:t>The Reports Tab</w:t>
      </w:r>
      <w:bookmarkEnd w:id="43"/>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ro-RO" w:eastAsia="ro-RO"/>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4" w:name="_Toc365641671"/>
      <w:bookmarkStart w:id="45" w:name="_Toc365881341"/>
      <w:bookmarkStart w:id="46" w:name="_Toc392831693"/>
      <w:r w:rsidRPr="00AB4096">
        <w:rPr>
          <w:rFonts w:asciiTheme="minorHAnsi" w:hAnsiTheme="minorHAnsi"/>
        </w:rPr>
        <w:lastRenderedPageBreak/>
        <w:t>How to define the suites and add the tests</w:t>
      </w:r>
      <w:bookmarkEnd w:id="44"/>
      <w:bookmarkEnd w:id="45"/>
      <w:bookmarkEnd w:id="46"/>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ro-RO" w:eastAsia="ro-RO"/>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ro-RO" w:eastAsia="ro-RO"/>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ro-RO" w:eastAsia="ro-RO"/>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ro-RO" w:eastAsia="ro-RO"/>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ro-RO" w:eastAsia="ro-RO"/>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ro-RO" w:eastAsia="ro-RO"/>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7" w:name="_Toc365641672"/>
      <w:bookmarkStart w:id="48" w:name="_Toc365881342"/>
      <w:bookmarkStart w:id="49" w:name="_Toc392831694"/>
      <w:r w:rsidRPr="00AB4096">
        <w:rPr>
          <w:rFonts w:asciiTheme="minorHAnsi" w:hAnsiTheme="minorHAnsi"/>
        </w:rPr>
        <w:lastRenderedPageBreak/>
        <w:t>How to run the test files</w:t>
      </w:r>
      <w:bookmarkEnd w:id="47"/>
      <w:bookmarkEnd w:id="48"/>
      <w:bookmarkEnd w:id="49"/>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ro-RO" w:eastAsia="ro-RO"/>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ro-RO" w:eastAsia="ro-RO"/>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D02C1E" w:rsidP="001E7209">
      <w:pPr>
        <w:widowControl w:val="0"/>
        <w:numPr>
          <w:ilvl w:val="0"/>
          <w:numId w:val="20"/>
        </w:numPr>
        <w:suppressAutoHyphens/>
        <w:jc w:val="both"/>
        <w:rPr>
          <w:rFonts w:asciiTheme="minorHAnsi" w:hAnsiTheme="minorHAnsi" w:cs="Arial"/>
          <w:sz w:val="24"/>
          <w:szCs w:val="24"/>
        </w:rPr>
      </w:pPr>
      <w:r>
        <w:pict>
          <v:shape id="Picture 77" o:spid="_x0000_i1026"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bookmarkStart w:id="50" w:name="_Toc392831695"/>
      <w:r>
        <w:t>How to change the Central Engine log verbosity</w:t>
      </w:r>
      <w:bookmarkEnd w:id="50"/>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51" w:name="_Toc365641673"/>
      <w:bookmarkStart w:id="52" w:name="_Toc365881343"/>
      <w:bookmarkStart w:id="53" w:name="_Toc392831696"/>
      <w:r w:rsidRPr="00AB4096">
        <w:rPr>
          <w:rFonts w:asciiTheme="minorHAnsi" w:hAnsiTheme="minorHAnsi"/>
        </w:rPr>
        <w:lastRenderedPageBreak/>
        <w:t>Command line interface</w:t>
      </w:r>
      <w:bookmarkEnd w:id="51"/>
      <w:bookmarkEnd w:id="52"/>
      <w:bookmarkEnd w:id="53"/>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eps</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Eps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Show detailed stats, per ep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./cli.py --</w:t>
      </w:r>
      <w:proofErr w:type="spellStart"/>
      <w:r w:rsidRPr="00D20D58">
        <w:rPr>
          <w:rFonts w:asciiTheme="minorHAnsi" w:hAnsiTheme="minorHAnsi"/>
          <w:sz w:val="24"/>
          <w:szCs w:val="24"/>
        </w:rPr>
        <w:t>dequeue</w:t>
      </w:r>
      <w:proofErr w:type="spellEnd"/>
      <w:r w:rsidRPr="00D20D58">
        <w:rPr>
          <w:rFonts w:asciiTheme="minorHAnsi" w:hAnsiTheme="minorHAnsi"/>
          <w:sz w:val="24"/>
          <w:szCs w:val="24"/>
        </w:rPr>
        <w:t xml:space="preserv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--eps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4" w:name="_Toc361054861"/>
      <w:bookmarkStart w:id="55" w:name="_Toc365641674"/>
      <w:bookmarkStart w:id="56" w:name="_Toc365881344"/>
    </w:p>
    <w:p w:rsidR="006161EA" w:rsidRPr="00AB4096" w:rsidRDefault="00C156FF" w:rsidP="002D2581">
      <w:pPr>
        <w:pStyle w:val="Heading1"/>
        <w:rPr>
          <w:rFonts w:asciiTheme="minorHAnsi" w:hAnsiTheme="minorHAnsi"/>
        </w:rPr>
      </w:pPr>
      <w:bookmarkStart w:id="57" w:name="_Toc392831697"/>
      <w:r w:rsidRPr="00AB4096">
        <w:rPr>
          <w:rFonts w:asciiTheme="minorHAnsi" w:hAnsiTheme="minorHAnsi"/>
        </w:rPr>
        <w:t xml:space="preserve">Twister </w:t>
      </w:r>
      <w:bookmarkEnd w:id="54"/>
      <w:r w:rsidR="002D2581" w:rsidRPr="00AB4096">
        <w:rPr>
          <w:rFonts w:asciiTheme="minorHAnsi" w:hAnsiTheme="minorHAnsi"/>
        </w:rPr>
        <w:t>configuration</w:t>
      </w:r>
      <w:bookmarkEnd w:id="55"/>
      <w:bookmarkEnd w:id="56"/>
      <w:bookmarkEnd w:id="57"/>
    </w:p>
    <w:p w:rsidR="00407EC9" w:rsidRPr="002C4723" w:rsidRDefault="002C4723" w:rsidP="00AD4DC2">
      <w:pPr>
        <w:pStyle w:val="Heading2"/>
        <w:rPr>
          <w:rFonts w:asciiTheme="minorHAnsi" w:hAnsiTheme="minorHAnsi"/>
          <w:sz w:val="28"/>
          <w:szCs w:val="28"/>
        </w:rPr>
      </w:pPr>
      <w:bookmarkStart w:id="58" w:name="_Toc361054862"/>
      <w:bookmarkStart w:id="59" w:name="_Toc365641675"/>
      <w:bookmarkStart w:id="60" w:name="_Toc365881345"/>
      <w:bookmarkStart w:id="61" w:name="_Toc392831698"/>
      <w:r w:rsidRPr="002C4723">
        <w:rPr>
          <w:rFonts w:asciiTheme="minorHAnsi" w:hAnsiTheme="minorHAnsi"/>
          <w:sz w:val="28"/>
          <w:szCs w:val="28"/>
        </w:rPr>
        <w:t>-</w:t>
      </w:r>
      <w:r w:rsidR="00376C48" w:rsidRPr="002C4723">
        <w:rPr>
          <w:rFonts w:asciiTheme="minorHAnsi" w:hAnsiTheme="minorHAnsi"/>
          <w:sz w:val="28"/>
          <w:szCs w:val="28"/>
        </w:rPr>
        <w:t xml:space="preserve"> </w:t>
      </w:r>
      <w:r w:rsidR="00AD4DC2" w:rsidRPr="002C4723">
        <w:rPr>
          <w:rFonts w:asciiTheme="minorHAnsi" w:hAnsiTheme="minorHAnsi"/>
          <w:sz w:val="28"/>
          <w:szCs w:val="28"/>
        </w:rPr>
        <w:t>T</w:t>
      </w:r>
      <w:bookmarkEnd w:id="58"/>
      <w:r w:rsidR="002D2581" w:rsidRPr="002C4723">
        <w:rPr>
          <w:rFonts w:asciiTheme="minorHAnsi" w:hAnsiTheme="minorHAnsi"/>
          <w:sz w:val="28"/>
          <w:szCs w:val="28"/>
        </w:rPr>
        <w:t>wister configuration files</w:t>
      </w:r>
      <w:bookmarkEnd w:id="59"/>
      <w:bookmarkEnd w:id="60"/>
      <w:bookmarkEnd w:id="61"/>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903596" w:rsidP="00F02208">
      <w:pPr>
        <w:pStyle w:val="ListParagraph"/>
        <w:widowControl w:val="0"/>
        <w:numPr>
          <w:ilvl w:val="0"/>
          <w:numId w:val="31"/>
        </w:numPr>
        <w:suppressAutoHyphens/>
        <w:spacing w:line="276" w:lineRule="auto"/>
        <w:jc w:val="both"/>
        <w:rPr>
          <w:rFonts w:asciiTheme="minorHAnsi" w:hAnsiTheme="minorHAnsi" w:cs="Arial"/>
          <w:sz w:val="24"/>
          <w:szCs w:val="24"/>
        </w:rPr>
      </w:pPr>
      <w:proofErr w:type="spellStart"/>
      <w:r w:rsidRPr="00996253">
        <w:rPr>
          <w:rFonts w:asciiTheme="minorHAnsi" w:hAnsiTheme="minorHAnsi" w:cs="Arial"/>
          <w:color w:val="C00000"/>
          <w:sz w:val="24"/>
          <w:szCs w:val="24"/>
        </w:rPr>
        <w:t>twister.key</w:t>
      </w:r>
      <w:proofErr w:type="spellEnd"/>
      <w:r w:rsidRPr="00996253">
        <w:rPr>
          <w:rFonts w:asciiTheme="minorHAnsi" w:hAnsiTheme="minorHAnsi" w:cs="Arial"/>
          <w:sz w:val="24"/>
          <w:szCs w:val="24"/>
        </w:rPr>
        <w:t>: contain</w:t>
      </w:r>
      <w:r w:rsidR="00996253" w:rsidRPr="00996253">
        <w:rPr>
          <w:rFonts w:asciiTheme="minorHAnsi" w:hAnsiTheme="minorHAnsi" w:cs="Arial"/>
          <w:sz w:val="24"/>
          <w:szCs w:val="24"/>
        </w:rPr>
        <w:t>s</w:t>
      </w:r>
      <w:r w:rsidRPr="00996253">
        <w:rPr>
          <w:rFonts w:asciiTheme="minorHAnsi" w:hAnsiTheme="minorHAnsi" w:cs="Arial"/>
          <w:sz w:val="24"/>
          <w:szCs w:val="24"/>
        </w:rPr>
        <w:t xml:space="preserve"> a user defined string that is used to encrypt/decrypt the passwords</w:t>
      </w:r>
      <w:r w:rsidR="00996253" w:rsidRPr="00996253">
        <w:rPr>
          <w:rFonts w:asciiTheme="minorHAnsi" w:hAnsiTheme="minorHAnsi" w:cs="Arial"/>
          <w:sz w:val="24"/>
          <w:szCs w:val="24"/>
        </w:rPr>
        <w:t xml:space="preserve"> for db.xml and email.xml files</w:t>
      </w:r>
      <w:r w:rsidR="00C91FC5" w:rsidRPr="00996253">
        <w:rPr>
          <w:rFonts w:asciiTheme="minorHAnsi" w:hAnsiTheme="minorHAnsi" w:cs="Arial"/>
          <w:sz w:val="24"/>
          <w:szCs w:val="24"/>
        </w:rPr>
        <w:t xml:space="preserve">. </w:t>
      </w:r>
      <w:r w:rsidR="00996253" w:rsidRPr="00996253">
        <w:rPr>
          <w:rFonts w:asciiTheme="minorHAnsi" w:hAnsiTheme="minorHAnsi" w:cs="Arial"/>
          <w:sz w:val="24"/>
          <w:szCs w:val="24"/>
        </w:rPr>
        <w:t>The passwords from these files cannot be decrypted without the key and the user can protect this file to restrict access for other users</w:t>
      </w:r>
      <w:proofErr w:type="gramStart"/>
      <w:r w:rsidR="00996253" w:rsidRPr="00996253">
        <w:rPr>
          <w:rFonts w:asciiTheme="minorHAnsi" w:hAnsiTheme="minorHAnsi" w:cs="Arial"/>
          <w:sz w:val="24"/>
          <w:szCs w:val="24"/>
        </w:rPr>
        <w:t>..</w:t>
      </w:r>
      <w:proofErr w:type="gramEnd"/>
      <w:r w:rsidR="00996253" w:rsidRPr="00996253">
        <w:rPr>
          <w:rFonts w:asciiTheme="minorHAnsi" w:hAnsiTheme="minorHAnsi" w:cs="Arial"/>
          <w:sz w:val="24"/>
          <w:szCs w:val="24"/>
        </w:rPr>
        <w:t xml:space="preserve"> </w:t>
      </w:r>
      <w:r w:rsidR="00C91FC5" w:rsidRPr="00996253">
        <w:rPr>
          <w:rFonts w:asciiTheme="minorHAnsi" w:hAnsiTheme="minorHAnsi" w:cs="Arial"/>
          <w:sz w:val="24"/>
          <w:szCs w:val="24"/>
        </w:rPr>
        <w:t>It is saved per user and it must be edited manually.</w:t>
      </w:r>
      <w:r w:rsidR="00996253" w:rsidRPr="00996253">
        <w:rPr>
          <w:rFonts w:asciiTheme="minorHAnsi" w:hAnsiTheme="minorHAnsi" w:cs="Arial"/>
          <w:sz w:val="24"/>
          <w:szCs w:val="24"/>
        </w:rPr>
        <w:t xml:space="preserve"> </w:t>
      </w:r>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62" w:name="_Toc365641676"/>
      <w:bookmarkStart w:id="63" w:name="_Toc365881346"/>
      <w:bookmarkStart w:id="64" w:name="_Toc392831699"/>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paths</w:t>
      </w:r>
      <w:bookmarkEnd w:id="62"/>
      <w:bookmarkEnd w:id="63"/>
      <w:bookmarkEnd w:id="64"/>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ro-RO" w:eastAsia="ro-RO"/>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lastRenderedPageBreak/>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5" w:name="_Toc365641677"/>
      <w:bookmarkStart w:id="66" w:name="_Toc365881347"/>
      <w:bookmarkStart w:id="67" w:name="_Toc392831700"/>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e-mail</w:t>
      </w:r>
      <w:bookmarkEnd w:id="65"/>
      <w:bookmarkEnd w:id="66"/>
      <w:bookmarkEnd w:id="67"/>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ro-RO" w:eastAsia="ro-RO"/>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AD4DC2" w:rsidRPr="002C4723" w:rsidRDefault="002C4723" w:rsidP="00AD4DC2">
      <w:pPr>
        <w:pStyle w:val="Heading2"/>
        <w:rPr>
          <w:rFonts w:asciiTheme="minorHAnsi" w:hAnsiTheme="minorHAnsi"/>
          <w:sz w:val="28"/>
          <w:szCs w:val="28"/>
        </w:rPr>
      </w:pPr>
      <w:bookmarkStart w:id="68" w:name="_Toc365641678"/>
      <w:bookmarkStart w:id="69" w:name="_Toc365881348"/>
      <w:bookmarkStart w:id="70" w:name="_Toc392831701"/>
      <w:r w:rsidRPr="002C4723">
        <w:rPr>
          <w:rFonts w:asciiTheme="minorHAnsi" w:hAnsiTheme="minorHAnsi"/>
          <w:sz w:val="28"/>
          <w:szCs w:val="28"/>
        </w:rPr>
        <w:t>-</w:t>
      </w:r>
      <w:r w:rsidR="00376C48" w:rsidRPr="002C4723">
        <w:rPr>
          <w:rFonts w:asciiTheme="minorHAnsi" w:hAnsiTheme="minorHAnsi"/>
          <w:sz w:val="28"/>
          <w:szCs w:val="28"/>
        </w:rPr>
        <w:t xml:space="preserve"> </w:t>
      </w:r>
      <w:r w:rsidR="005A21A6" w:rsidRPr="002C4723">
        <w:rPr>
          <w:rFonts w:asciiTheme="minorHAnsi" w:hAnsiTheme="minorHAnsi"/>
          <w:sz w:val="28"/>
          <w:szCs w:val="28"/>
        </w:rPr>
        <w:t>Configure the database</w:t>
      </w:r>
      <w:bookmarkEnd w:id="68"/>
      <w:bookmarkEnd w:id="69"/>
      <w:bookmarkEnd w:id="70"/>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1" w:name="_Toc365881349"/>
      <w:bookmarkStart w:id="72" w:name="_Toc365882552"/>
      <w:bookmarkStart w:id="73" w:name="_Toc365882844"/>
      <w:bookmarkStart w:id="74" w:name="_Toc392831702"/>
      <w:r w:rsidRPr="00AB4096">
        <w:rPr>
          <w:rFonts w:asciiTheme="minorHAnsi" w:hAnsiTheme="minorHAnsi"/>
        </w:rPr>
        <w:t>11.4.1</w:t>
      </w:r>
      <w:r w:rsidR="00E00608" w:rsidRPr="00AB4096">
        <w:rPr>
          <w:rFonts w:asciiTheme="minorHAnsi" w:hAnsiTheme="minorHAnsi"/>
        </w:rPr>
        <w:t xml:space="preserve"> Database connection</w:t>
      </w:r>
      <w:bookmarkEnd w:id="71"/>
      <w:bookmarkEnd w:id="72"/>
      <w:bookmarkEnd w:id="73"/>
      <w:bookmarkEnd w:id="74"/>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5" w:name="_Toc365881350"/>
      <w:bookmarkStart w:id="76" w:name="_Toc365882553"/>
      <w:bookmarkStart w:id="77" w:name="_Toc365882845"/>
      <w:bookmarkStart w:id="78" w:name="_Toc392831703"/>
      <w:r w:rsidRPr="00AB4096">
        <w:rPr>
          <w:rFonts w:asciiTheme="minorHAnsi" w:hAnsiTheme="minorHAnsi"/>
        </w:rPr>
        <w:t>11.4.2 Saving</w:t>
      </w:r>
      <w:r w:rsidR="00E00608" w:rsidRPr="00AB4096">
        <w:rPr>
          <w:rFonts w:asciiTheme="minorHAnsi" w:hAnsiTheme="minorHAnsi"/>
        </w:rPr>
        <w:t xml:space="preserve"> results into database</w:t>
      </w:r>
      <w:bookmarkEnd w:id="75"/>
      <w:bookmarkEnd w:id="76"/>
      <w:bookmarkEnd w:id="77"/>
      <w:bookmarkEnd w:id="78"/>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lastRenderedPageBreak/>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w:t>
      </w:r>
      <w:r w:rsidR="00D02B62">
        <w:rPr>
          <w:rFonts w:ascii="Consolas" w:hAnsi="Consolas" w:cs="Consolas"/>
          <w:noProof/>
          <w:color w:val="4C4C4C"/>
          <w:szCs w:val="20"/>
        </w:rPr>
        <w:t xml:space="preserve"> Level=”Project | Suite”</w:t>
      </w:r>
      <w:r w:rsidRPr="009E2237">
        <w:rPr>
          <w:rFonts w:ascii="Consolas" w:hAnsi="Consolas" w:cs="Consolas"/>
          <w:noProof/>
          <w:color w:val="4C4C4C"/>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w:t>
      </w:r>
      <w:proofErr w:type="spellStart"/>
      <w:r w:rsidRPr="00AB4096">
        <w:rPr>
          <w:rFonts w:asciiTheme="minorHAnsi" w:hAnsiTheme="minorHAnsi" w:cs="Arial"/>
          <w:sz w:val="24"/>
          <w:szCs w:val="24"/>
        </w:rPr>
        <w:t>a field</w:t>
      </w:r>
      <w:proofErr w:type="spellEnd"/>
      <w:r w:rsidRPr="00AB4096">
        <w:rPr>
          <w:rFonts w:asciiTheme="minorHAnsi" w:hAnsiTheme="minorHAnsi" w:cs="Arial"/>
          <w:sz w:val="24"/>
          <w:szCs w:val="24"/>
        </w:rPr>
        <w:t xml:space="preserve">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r w:rsidRPr="00AB4096">
        <w:rPr>
          <w:rFonts w:asciiTheme="minorHAnsi" w:hAnsiTheme="minorHAnsi" w:cs="Arial"/>
          <w:sz w:val="24"/>
          <w:szCs w:val="24"/>
        </w:rPr>
        <w:lastRenderedPageBreak/>
        <w:t>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D02B62" w:rsidRPr="00AB4096" w:rsidRDefault="00D02B62" w:rsidP="001E7209">
      <w:pPr>
        <w:widowControl w:val="0"/>
        <w:numPr>
          <w:ilvl w:val="0"/>
          <w:numId w:val="24"/>
        </w:numPr>
        <w:suppressAutoHyphens/>
        <w:spacing w:line="276" w:lineRule="auto"/>
        <w:jc w:val="both"/>
        <w:rPr>
          <w:rFonts w:asciiTheme="minorHAnsi" w:hAnsiTheme="minorHAnsi" w:cs="Arial"/>
          <w:sz w:val="24"/>
          <w:szCs w:val="24"/>
        </w:rPr>
      </w:pPr>
      <w:r>
        <w:rPr>
          <w:rFonts w:asciiTheme="minorHAnsi" w:hAnsiTheme="minorHAnsi" w:cs="Arial"/>
          <w:color w:val="800000"/>
          <w:sz w:val="24"/>
          <w:szCs w:val="24"/>
        </w:rPr>
        <w:t>Level</w:t>
      </w:r>
      <w:r w:rsidRPr="00D02B62">
        <w:rPr>
          <w:rFonts w:asciiTheme="minorHAnsi" w:hAnsiTheme="minorHAnsi" w:cs="Arial"/>
          <w:sz w:val="24"/>
          <w:szCs w:val="24"/>
        </w:rPr>
        <w:t>:</w:t>
      </w:r>
      <w:r>
        <w:rPr>
          <w:rFonts w:asciiTheme="minorHAnsi" w:hAnsiTheme="minorHAnsi" w:cs="Arial"/>
          <w:sz w:val="24"/>
          <w:szCs w:val="24"/>
        </w:rPr>
        <w:t xml:space="preserve"> an optional parameter that can be used to indicate at what level (per project or per suite) is the field set; by default, the user defined fields are set at suite level.</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w:t>
      </w:r>
      <w:proofErr w:type="spellStart"/>
      <w:r w:rsidRPr="00AB4096">
        <w:rPr>
          <w:rFonts w:asciiTheme="minorHAnsi" w:hAnsiTheme="minorHAnsi" w:cs="Arial"/>
          <w:sz w:val="24"/>
          <w:szCs w:val="24"/>
        </w:rPr>
        <w:t>UserText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9" w:name="_Toc365648780"/>
      <w:bookmarkStart w:id="80" w:name="_Toc365881303"/>
      <w:bookmarkStart w:id="81" w:name="_Toc365881351"/>
      <w:bookmarkStart w:id="82" w:name="_Toc365881441"/>
      <w:bookmarkStart w:id="83" w:name="_Toc365881483"/>
      <w:bookmarkStart w:id="84" w:name="_Toc365881531"/>
      <w:bookmarkStart w:id="85" w:name="_Toc365881579"/>
      <w:bookmarkStart w:id="86" w:name="_Toc365881627"/>
      <w:bookmarkStart w:id="87" w:name="_Toc365881681"/>
      <w:bookmarkStart w:id="88" w:name="_Toc365881723"/>
      <w:bookmarkStart w:id="89" w:name="_Toc365881765"/>
      <w:bookmarkStart w:id="90" w:name="_Toc365881886"/>
      <w:bookmarkStart w:id="91" w:name="_Toc365881934"/>
      <w:bookmarkStart w:id="92" w:name="_Toc365882554"/>
      <w:bookmarkStart w:id="93" w:name="_Toc365882602"/>
      <w:bookmarkStart w:id="94" w:name="_Toc365882846"/>
      <w:bookmarkStart w:id="95" w:name="_Toc366227545"/>
      <w:bookmarkStart w:id="96" w:name="_Toc366227688"/>
      <w:bookmarkStart w:id="97" w:name="_Toc366227731"/>
      <w:bookmarkStart w:id="98" w:name="_Toc366243876"/>
      <w:bookmarkStart w:id="99" w:name="_Toc366249420"/>
      <w:bookmarkStart w:id="100" w:name="_Toc366249463"/>
      <w:bookmarkStart w:id="101" w:name="_Toc366842540"/>
      <w:bookmarkStart w:id="102" w:name="_Toc366842581"/>
      <w:bookmarkStart w:id="103" w:name="_Toc380751162"/>
      <w:bookmarkStart w:id="104" w:name="_Toc392831704"/>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5" w:name="_Toc365648781"/>
      <w:bookmarkStart w:id="106" w:name="_Toc365881304"/>
      <w:bookmarkStart w:id="107" w:name="_Toc365881352"/>
      <w:bookmarkStart w:id="108" w:name="_Toc365881442"/>
      <w:bookmarkStart w:id="109" w:name="_Toc365881484"/>
      <w:bookmarkStart w:id="110" w:name="_Toc365881532"/>
      <w:bookmarkStart w:id="111" w:name="_Toc365881580"/>
      <w:bookmarkStart w:id="112" w:name="_Toc365881628"/>
      <w:bookmarkStart w:id="113" w:name="_Toc365881682"/>
      <w:bookmarkStart w:id="114" w:name="_Toc365881724"/>
      <w:bookmarkStart w:id="115" w:name="_Toc365881766"/>
      <w:bookmarkStart w:id="116" w:name="_Toc365881887"/>
      <w:bookmarkStart w:id="117" w:name="_Toc365881935"/>
      <w:bookmarkStart w:id="118" w:name="_Toc365882555"/>
      <w:bookmarkStart w:id="119" w:name="_Toc365882603"/>
      <w:bookmarkStart w:id="120" w:name="_Toc365882847"/>
      <w:bookmarkStart w:id="121" w:name="_Toc366227546"/>
      <w:bookmarkStart w:id="122" w:name="_Toc366227689"/>
      <w:bookmarkStart w:id="123" w:name="_Toc366227732"/>
      <w:bookmarkStart w:id="124" w:name="_Toc366243877"/>
      <w:bookmarkStart w:id="125" w:name="_Toc366249421"/>
      <w:bookmarkStart w:id="126" w:name="_Toc366249464"/>
      <w:bookmarkStart w:id="127" w:name="_Toc366842541"/>
      <w:bookmarkStart w:id="128" w:name="_Toc366842582"/>
      <w:bookmarkStart w:id="129" w:name="_Toc380751163"/>
      <w:bookmarkStart w:id="130" w:name="_Toc392831705"/>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lastRenderedPageBreak/>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lastRenderedPageBreak/>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lastRenderedPageBreak/>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proofErr w:type="spellStart"/>
      <w:r w:rsidRPr="002A17CB">
        <w:rPr>
          <w:rFonts w:ascii="Source Code Pro" w:hAnsi="Source Code Pro"/>
          <w:b/>
        </w:rPr>
        <w:t>DbSelect</w:t>
      </w:r>
      <w:proofErr w:type="spellEnd"/>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31" w:name="_Toc365881353"/>
      <w:bookmarkStart w:id="132" w:name="_Toc365882556"/>
      <w:bookmarkStart w:id="133" w:name="_Toc365882848"/>
      <w:bookmarkStart w:id="134" w:name="_Toc392831706"/>
      <w:r w:rsidRPr="00AB4096">
        <w:rPr>
          <w:rFonts w:asciiTheme="minorHAnsi" w:hAnsiTheme="minorHAnsi"/>
        </w:rPr>
        <w:lastRenderedPageBreak/>
        <w:t>11.4.3</w:t>
      </w:r>
      <w:r w:rsidR="00E00608" w:rsidRPr="00AB4096">
        <w:rPr>
          <w:rFonts w:asciiTheme="minorHAnsi" w:hAnsiTheme="minorHAnsi"/>
        </w:rPr>
        <w:t xml:space="preserve"> Creating reports</w:t>
      </w:r>
      <w:bookmarkEnd w:id="131"/>
      <w:bookmarkEnd w:id="132"/>
      <w:bookmarkEnd w:id="133"/>
      <w:bookmarkEnd w:id="134"/>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5" w:name="_Toc365641679"/>
      <w:bookmarkStart w:id="136" w:name="_Toc365881354"/>
      <w:bookmarkStart w:id="137" w:name="_Toc392831707"/>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5"/>
      <w:bookmarkEnd w:id="136"/>
      <w:bookmarkEnd w:id="137"/>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CB48D8"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Pr>
          <w:rFonts w:asciiTheme="minorHAnsi" w:eastAsia="Courier New" w:hAnsiTheme="minorHAnsi" w:cs="Arial"/>
          <w:b/>
          <w:bCs/>
          <w:kern w:val="1"/>
          <w:sz w:val="24"/>
          <w:szCs w:val="24"/>
          <w:lang w:val="en-US"/>
        </w:rPr>
        <w:t>get_</w:t>
      </w:r>
      <w:proofErr w:type="gramStart"/>
      <w:r>
        <w:rPr>
          <w:rFonts w:asciiTheme="minorHAnsi" w:eastAsia="Courier New" w:hAnsiTheme="minorHAnsi" w:cs="Arial"/>
          <w:b/>
          <w:bCs/>
          <w:kern w:val="1"/>
          <w:sz w:val="24"/>
          <w:szCs w:val="24"/>
          <w:lang w:val="en-US"/>
        </w:rPr>
        <w:t>r</w:t>
      </w:r>
      <w:r w:rsidR="00434065" w:rsidRPr="00AB4096">
        <w:rPr>
          <w:rFonts w:asciiTheme="minorHAnsi" w:eastAsia="Courier New" w:hAnsiTheme="minorHAnsi" w:cs="Arial"/>
          <w:b/>
          <w:bCs/>
          <w:kern w:val="1"/>
          <w:sz w:val="24"/>
          <w:szCs w:val="24"/>
          <w:lang w:val="en-US"/>
        </w:rPr>
        <w:t>esource</w:t>
      </w:r>
      <w:proofErr w:type="spellEnd"/>
      <w:r w:rsidR="00434065" w:rsidRPr="00AB4096">
        <w:rPr>
          <w:rFonts w:asciiTheme="minorHAnsi" w:eastAsia="Courier New" w:hAnsiTheme="minorHAnsi" w:cs="Arial"/>
          <w:kern w:val="1"/>
          <w:sz w:val="24"/>
          <w:szCs w:val="24"/>
          <w:lang w:val="en-US"/>
        </w:rPr>
        <w:t>(</w:t>
      </w:r>
      <w:proofErr w:type="gramEnd"/>
      <w:r w:rsidR="00434065"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00434065"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00434065"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r w:rsidRPr="00AB4096">
        <w:rPr>
          <w:rFonts w:asciiTheme="minorHAnsi" w:eastAsia="Courier New" w:hAnsiTheme="minorHAnsi" w:cs="Arial"/>
          <w:b/>
          <w:bCs/>
          <w:kern w:val="1"/>
          <w:sz w:val="24"/>
          <w:szCs w:val="24"/>
          <w:lang w:val="en-US"/>
        </w:rPr>
        <w:t>set</w:t>
      </w:r>
      <w:r w:rsidR="00CB48D8">
        <w:rPr>
          <w:rFonts w:asciiTheme="minorHAnsi" w:eastAsia="Courier New" w:hAnsiTheme="minorHAnsi" w:cs="Arial"/>
          <w:b/>
          <w:bCs/>
          <w:kern w:val="1"/>
          <w:sz w:val="24"/>
          <w:szCs w:val="24"/>
          <w:lang w:val="en-US"/>
        </w:rPr>
        <w:t>_</w:t>
      </w:r>
      <w:proofErr w:type="gramStart"/>
      <w:r w:rsidR="00CB48D8">
        <w:rPr>
          <w:rFonts w:asciiTheme="minorHAnsi" w:eastAsia="Courier New" w:hAnsiTheme="minorHAnsi" w:cs="Arial"/>
          <w:b/>
          <w:bCs/>
          <w:kern w:val="1"/>
          <w:sz w:val="24"/>
          <w:szCs w:val="24"/>
          <w:lang w:val="en-US"/>
        </w:rPr>
        <w:t>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r w:rsidR="00CB48D8">
        <w:rPr>
          <w:rFonts w:asciiTheme="minorHAnsi" w:eastAsia="Andale Sans UI" w:hAnsiTheme="minorHAnsi" w:cs="Arial"/>
          <w:b/>
          <w:bCs/>
          <w:color w:val="000000"/>
          <w:kern w:val="1"/>
          <w:sz w:val="24"/>
          <w:szCs w:val="24"/>
          <w:lang w:val="en-US"/>
        </w:rPr>
        <w:t>get_</w:t>
      </w:r>
      <w:proofErr w:type="gramStart"/>
      <w:r w:rsidR="00CB48D8">
        <w:rPr>
          <w:rFonts w:asciiTheme="minorHAnsi" w:eastAsia="Andale Sans UI" w:hAnsiTheme="minorHAnsi" w:cs="Arial"/>
          <w:b/>
          <w:bCs/>
          <w:color w:val="000000"/>
          <w:kern w:val="1"/>
          <w:sz w:val="24"/>
          <w:szCs w:val="24"/>
          <w:lang w:val="en-US"/>
        </w:rPr>
        <w:t>re</w:t>
      </w:r>
      <w:r w:rsidRPr="00AB4096">
        <w:rPr>
          <w:rFonts w:asciiTheme="minorHAnsi" w:eastAsia="Andale Sans UI" w:hAnsiTheme="minorHAnsi" w:cs="Arial"/>
          <w:b/>
          <w:bCs/>
          <w:color w:val="000000"/>
          <w:kern w:val="1"/>
          <w:sz w:val="24"/>
          <w:szCs w:val="24"/>
          <w:lang w:val="en-US"/>
        </w:rPr>
        <w:t>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r w:rsidRPr="00AB4096">
        <w:rPr>
          <w:rFonts w:asciiTheme="minorHAnsi" w:eastAsia="Andale Sans UI" w:hAnsiTheme="minorHAnsi" w:cs="Arial"/>
          <w:b/>
          <w:bCs/>
          <w:color w:val="000000"/>
          <w:kern w:val="1"/>
          <w:sz w:val="24"/>
          <w:szCs w:val="24"/>
          <w:lang w:val="en-US"/>
        </w:rPr>
        <w:t>get</w:t>
      </w:r>
      <w:r w:rsidR="00CB48D8">
        <w:rPr>
          <w:rFonts w:asciiTheme="minorHAnsi" w:eastAsia="Andale Sans UI" w:hAnsiTheme="minorHAnsi" w:cs="Arial"/>
          <w:b/>
          <w:bCs/>
          <w:color w:val="000000"/>
          <w:kern w:val="1"/>
          <w:sz w:val="24"/>
          <w:szCs w:val="24"/>
          <w:lang w:val="en-US"/>
        </w:rPr>
        <w:t>_</w:t>
      </w:r>
      <w:proofErr w:type="gramStart"/>
      <w:r w:rsidR="00CB48D8">
        <w:rPr>
          <w:rFonts w:asciiTheme="minorHAnsi" w:eastAsia="Andale Sans UI" w:hAnsiTheme="minorHAnsi" w:cs="Arial"/>
          <w:b/>
          <w:bCs/>
          <w:color w:val="000000"/>
          <w:kern w:val="1"/>
          <w:sz w:val="24"/>
          <w:szCs w:val="24"/>
          <w:lang w:val="en-US"/>
        </w:rPr>
        <w:t>r</w:t>
      </w:r>
      <w:r w:rsidRPr="00AB4096">
        <w:rPr>
          <w:rFonts w:asciiTheme="minorHAnsi" w:eastAsia="Andale Sans UI" w:hAnsiTheme="minorHAnsi" w:cs="Arial"/>
          <w:b/>
          <w:bCs/>
          <w:color w:val="000000"/>
          <w:kern w:val="1"/>
          <w:sz w:val="24"/>
          <w:szCs w:val="24"/>
          <w:lang w:val="en-US"/>
        </w:rPr>
        <w:t>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r w:rsidRPr="00AB4096">
        <w:rPr>
          <w:rFonts w:asciiTheme="minorHAnsi" w:eastAsia="Andale Sans UI" w:hAnsiTheme="minorHAnsi" w:cs="Arial"/>
          <w:b/>
          <w:bCs/>
          <w:color w:val="000000"/>
          <w:kern w:val="1"/>
          <w:sz w:val="24"/>
          <w:szCs w:val="24"/>
          <w:lang w:val="en-US"/>
        </w:rPr>
        <w:t>ren</w:t>
      </w:r>
      <w:r w:rsidR="00CB48D8">
        <w:rPr>
          <w:rFonts w:asciiTheme="minorHAnsi" w:eastAsia="Andale Sans UI" w:hAnsiTheme="minorHAnsi" w:cs="Arial"/>
          <w:b/>
          <w:bCs/>
          <w:color w:val="000000"/>
          <w:kern w:val="1"/>
          <w:sz w:val="24"/>
          <w:szCs w:val="24"/>
          <w:lang w:val="en-US"/>
        </w:rPr>
        <w:t>ame_</w:t>
      </w:r>
      <w:proofErr w:type="gramStart"/>
      <w:r w:rsidR="00CB48D8">
        <w:rPr>
          <w:rFonts w:asciiTheme="minorHAnsi" w:eastAsia="Andale Sans UI" w:hAnsiTheme="minorHAnsi" w:cs="Arial"/>
          <w:b/>
          <w:bCs/>
          <w:color w:val="000000"/>
          <w:kern w:val="1"/>
          <w:sz w:val="24"/>
          <w:szCs w:val="24"/>
          <w:lang w:val="en-US"/>
        </w:rPr>
        <w:t>r</w:t>
      </w:r>
      <w:r w:rsidRPr="00AB4096">
        <w:rPr>
          <w:rFonts w:asciiTheme="minorHAnsi" w:eastAsia="Andale Sans UI" w:hAnsiTheme="minorHAnsi" w:cs="Arial"/>
          <w:b/>
          <w:bCs/>
          <w:color w:val="000000"/>
          <w:kern w:val="1"/>
          <w:sz w:val="24"/>
          <w:szCs w:val="24"/>
          <w:lang w:val="en-US"/>
        </w:rPr>
        <w:t>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8" w:name="_Toc365641680"/>
      <w:bookmarkStart w:id="139" w:name="_Toc365881355"/>
      <w:bookmarkStart w:id="140" w:name="_Toc392831708"/>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434065" w:rsidRPr="00BE37E8">
        <w:rPr>
          <w:rFonts w:asciiTheme="minorHAnsi" w:hAnsiTheme="minorHAnsi"/>
          <w:sz w:val="28"/>
          <w:szCs w:val="28"/>
        </w:rPr>
        <w:t>Configure the SUTs</w:t>
      </w:r>
      <w:bookmarkEnd w:id="138"/>
      <w:bookmarkEnd w:id="139"/>
      <w:bookmarkEnd w:id="140"/>
    </w:p>
    <w:p w:rsidR="00434065" w:rsidRPr="00AB4096" w:rsidRDefault="00434065" w:rsidP="009B6CC8">
      <w:pPr>
        <w:rPr>
          <w:rFonts w:asciiTheme="minorHAnsi" w:hAnsiTheme="minorHAnsi"/>
        </w:rPr>
      </w:pPr>
    </w:p>
    <w:p w:rsidR="00434065" w:rsidRPr="00AB4096" w:rsidRDefault="0085165C" w:rsidP="00434065">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6638925" cy="3009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Default="0085165C" w:rsidP="00434065">
      <w:pPr>
        <w:spacing w:line="276" w:lineRule="auto"/>
        <w:jc w:val="both"/>
        <w:rPr>
          <w:rFonts w:asciiTheme="minorHAnsi" w:hAnsiTheme="minorHAnsi" w:cs="Arial"/>
          <w:sz w:val="24"/>
          <w:szCs w:val="24"/>
        </w:rPr>
      </w:pPr>
      <w:r>
        <w:rPr>
          <w:rFonts w:asciiTheme="minorHAnsi" w:hAnsiTheme="minorHAnsi" w:cs="Arial"/>
          <w:sz w:val="24"/>
          <w:szCs w:val="24"/>
        </w:rPr>
        <w:t>This</w:t>
      </w:r>
      <w:r w:rsidR="00434065" w:rsidRPr="00AB4096">
        <w:rPr>
          <w:rFonts w:asciiTheme="minorHAnsi" w:hAnsiTheme="minorHAnsi" w:cs="Arial"/>
          <w:sz w:val="24"/>
          <w:szCs w:val="24"/>
        </w:rPr>
        <w:t xml:space="preserve"> is where you can edit the SUTs (systems under test). A SUT is a collection of </w:t>
      </w:r>
      <w:proofErr w:type="spellStart"/>
      <w:r w:rsidR="00434065" w:rsidRPr="00AB4096">
        <w:rPr>
          <w:rFonts w:asciiTheme="minorHAnsi" w:hAnsiTheme="minorHAnsi" w:cs="Arial"/>
          <w:sz w:val="24"/>
          <w:szCs w:val="24"/>
        </w:rPr>
        <w:t>TestBeds</w:t>
      </w:r>
      <w:proofErr w:type="spellEnd"/>
      <w:r w:rsidR="00434065" w:rsidRPr="00AB4096">
        <w:rPr>
          <w:rFonts w:asciiTheme="minorHAnsi" w:hAnsiTheme="minorHAnsi" w:cs="Arial"/>
          <w:sz w:val="24"/>
          <w:szCs w:val="24"/>
        </w:rPr>
        <w:t xml:space="preserve"> or devices, linked together in a system that will be tested as a whole.</w:t>
      </w:r>
    </w:p>
    <w:p w:rsidR="0085165C" w:rsidRDefault="0085165C" w:rsidP="0085165C">
      <w:pPr>
        <w:spacing w:line="276" w:lineRule="auto"/>
        <w:jc w:val="both"/>
        <w:rPr>
          <w:rFonts w:asciiTheme="minorHAnsi" w:hAnsiTheme="minorHAnsi" w:cs="Arial"/>
          <w:sz w:val="24"/>
          <w:szCs w:val="24"/>
        </w:rPr>
      </w:pPr>
      <w:r>
        <w:rPr>
          <w:rFonts w:asciiTheme="minorHAnsi" w:hAnsiTheme="minorHAnsi" w:cs="Arial"/>
          <w:sz w:val="24"/>
          <w:szCs w:val="24"/>
        </w:rPr>
        <w:t xml:space="preserve">You can create multiple SUTs and every SUT reside in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own file</w:t>
      </w:r>
      <w:r w:rsidR="00745C67">
        <w:rPr>
          <w:rFonts w:asciiTheme="minorHAnsi" w:hAnsiTheme="minorHAnsi" w:cs="Arial"/>
          <w:sz w:val="24"/>
          <w:szCs w:val="24"/>
        </w:rPr>
        <w:t xml:space="preserve"> in JSON format</w:t>
      </w:r>
      <w:r>
        <w:rPr>
          <w:rFonts w:asciiTheme="minorHAnsi" w:hAnsiTheme="minorHAnsi" w:cs="Arial"/>
          <w:sz w:val="24"/>
          <w:szCs w:val="24"/>
        </w:rPr>
        <w:t>. The SUT’s can be system or user type and they reside in shred directory or user specific directory.</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shared SUT files in “Configuration-&gt;Paths-&gt;System SUT files” path field. This field “SUT files path” must be added in Twister GUI.</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local SUT files in “Configuration-&gt;Paths-&gt;User SUT files” path field. This field “SUT files path” must be added in Twister GUI.</w:t>
      </w:r>
    </w:p>
    <w:p w:rsidR="0085165C" w:rsidRDefault="0085165C" w:rsidP="0085165C">
      <w:pPr>
        <w:spacing w:line="276" w:lineRule="auto"/>
        <w:jc w:val="both"/>
        <w:rPr>
          <w:rFonts w:asciiTheme="minorHAnsi" w:hAnsiTheme="minorHAnsi" w:cs="Arial"/>
          <w:sz w:val="24"/>
          <w:szCs w:val="24"/>
        </w:rPr>
      </w:pPr>
      <w:r w:rsidRPr="0085165C">
        <w:rPr>
          <w:rFonts w:asciiTheme="minorHAnsi" w:hAnsiTheme="minorHAnsi" w:cs="Arial"/>
          <w:sz w:val="24"/>
          <w:szCs w:val="24"/>
        </w:rPr>
        <w:t xml:space="preserve">All files from shared directory and user directory are listed in “Configuration-&gt;System </w:t>
      </w:r>
      <w:proofErr w:type="gramStart"/>
      <w:r w:rsidRPr="0085165C">
        <w:rPr>
          <w:rFonts w:asciiTheme="minorHAnsi" w:hAnsiTheme="minorHAnsi" w:cs="Arial"/>
          <w:sz w:val="24"/>
          <w:szCs w:val="24"/>
        </w:rPr>
        <w:t>Under</w:t>
      </w:r>
      <w:proofErr w:type="gramEnd"/>
      <w:r w:rsidRPr="0085165C">
        <w:rPr>
          <w:rFonts w:asciiTheme="minorHAnsi" w:hAnsiTheme="minorHAnsi" w:cs="Arial"/>
          <w:sz w:val="24"/>
          <w:szCs w:val="24"/>
        </w:rPr>
        <w:t xml:space="preserve"> Test” section and can be used for testing.</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All the SUT files are displayed as a list in </w:t>
      </w:r>
      <w:r>
        <w:rPr>
          <w:rFonts w:asciiTheme="minorHAnsi" w:hAnsiTheme="minorHAnsi" w:cs="Arial"/>
          <w:sz w:val="24"/>
          <w:szCs w:val="24"/>
        </w:rPr>
        <w:t>upper left window</w:t>
      </w:r>
      <w:r w:rsidRPr="007B67A3">
        <w:rPr>
          <w:rFonts w:asciiTheme="minorHAnsi" w:hAnsiTheme="minorHAnsi" w:cs="Arial"/>
          <w:sz w:val="24"/>
          <w:szCs w:val="24"/>
        </w:rPr>
        <w:t xml:space="preserve">. If no SUT file is opened for edit, the buttons of </w:t>
      </w:r>
      <w:r>
        <w:rPr>
          <w:rFonts w:asciiTheme="minorHAnsi" w:hAnsiTheme="minorHAnsi" w:cs="Arial"/>
          <w:sz w:val="24"/>
          <w:szCs w:val="24"/>
        </w:rPr>
        <w:t>lower left window</w:t>
      </w:r>
      <w:r w:rsidR="005C1195">
        <w:rPr>
          <w:rFonts w:asciiTheme="minorHAnsi" w:hAnsiTheme="minorHAnsi" w:cs="Arial"/>
          <w:sz w:val="24"/>
          <w:szCs w:val="24"/>
        </w:rPr>
        <w:t xml:space="preserve"> are greyed </w:t>
      </w:r>
      <w:r w:rsidRPr="007B67A3">
        <w:rPr>
          <w:rFonts w:asciiTheme="minorHAnsi" w:hAnsiTheme="minorHAnsi" w:cs="Arial"/>
          <w:sz w:val="24"/>
          <w:szCs w:val="24"/>
        </w:rPr>
        <w:t>out.</w:t>
      </w:r>
    </w:p>
    <w:p w:rsidR="007B67A3" w:rsidRPr="007B67A3" w:rsidRDefault="00906C8F" w:rsidP="007B67A3">
      <w:pPr>
        <w:spacing w:line="276" w:lineRule="auto"/>
        <w:jc w:val="both"/>
        <w:rPr>
          <w:rFonts w:asciiTheme="minorHAnsi" w:hAnsiTheme="minorHAnsi" w:cs="Arial"/>
          <w:sz w:val="24"/>
          <w:szCs w:val="24"/>
        </w:rPr>
      </w:pPr>
      <w:r>
        <w:rPr>
          <w:rFonts w:asciiTheme="minorHAnsi" w:hAnsiTheme="minorHAnsi" w:cs="Arial"/>
          <w:sz w:val="24"/>
          <w:szCs w:val="24"/>
        </w:rPr>
        <w:t>Open</w:t>
      </w:r>
      <w:r w:rsidR="007B67A3" w:rsidRPr="007B67A3">
        <w:rPr>
          <w:rFonts w:asciiTheme="minorHAnsi" w:hAnsiTheme="minorHAnsi" w:cs="Arial"/>
          <w:sz w:val="24"/>
          <w:szCs w:val="24"/>
        </w:rPr>
        <w:t xml:space="preserve"> a SUT file for edit, using “Open” button. If a SUT file is opened by another user for edit, this is shown as “Reserved by &lt;username&gt;”. The GUI doesn’t update periodically the list of reserved files. </w:t>
      </w:r>
      <w:r>
        <w:rPr>
          <w:rFonts w:asciiTheme="minorHAnsi" w:hAnsiTheme="minorHAnsi" w:cs="Arial"/>
          <w:sz w:val="24"/>
          <w:szCs w:val="24"/>
        </w:rPr>
        <w:t>You</w:t>
      </w:r>
      <w:r w:rsidR="007B67A3" w:rsidRPr="007B67A3">
        <w:rPr>
          <w:rFonts w:asciiTheme="minorHAnsi" w:hAnsiTheme="minorHAnsi" w:cs="Arial"/>
          <w:sz w:val="24"/>
          <w:szCs w:val="24"/>
        </w:rPr>
        <w:t xml:space="preserve"> must hit “Refresh list” button to check the reserved files.</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an SUT is opened and it is already reserved for other user, it is opened as view-only and the buttons in </w:t>
      </w:r>
      <w:r w:rsidR="00FD11FF">
        <w:rPr>
          <w:rFonts w:asciiTheme="minorHAnsi" w:hAnsiTheme="minorHAnsi" w:cs="Arial"/>
          <w:sz w:val="24"/>
          <w:szCs w:val="24"/>
        </w:rPr>
        <w:t xml:space="preserve">lower </w:t>
      </w:r>
      <w:r w:rsidR="008F5F81">
        <w:rPr>
          <w:rFonts w:asciiTheme="minorHAnsi" w:hAnsiTheme="minorHAnsi" w:cs="Arial"/>
          <w:sz w:val="24"/>
          <w:szCs w:val="24"/>
        </w:rPr>
        <w:t>left window</w:t>
      </w:r>
      <w:r w:rsidRPr="007B67A3">
        <w:rPr>
          <w:rFonts w:asciiTheme="minorHAnsi" w:hAnsiTheme="minorHAnsi" w:cs="Arial"/>
          <w:sz w:val="24"/>
          <w:szCs w:val="24"/>
        </w:rPr>
        <w:t xml:space="preserve"> are gr</w:t>
      </w:r>
      <w:r w:rsidR="008F5F81">
        <w:rPr>
          <w:rFonts w:asciiTheme="minorHAnsi" w:hAnsiTheme="minorHAnsi" w:cs="Arial"/>
          <w:sz w:val="24"/>
          <w:szCs w:val="24"/>
        </w:rPr>
        <w:t>e</w:t>
      </w:r>
      <w:r w:rsidRPr="007B67A3">
        <w:rPr>
          <w:rFonts w:asciiTheme="minorHAnsi" w:hAnsiTheme="minorHAnsi" w:cs="Arial"/>
          <w:sz w:val="24"/>
          <w:szCs w:val="24"/>
        </w:rPr>
        <w:t>yed out.</w:t>
      </w:r>
    </w:p>
    <w:p w:rsid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 SUT is opened and it is not already reserved for a different user, it gets reserved and the buttons in </w:t>
      </w:r>
      <w:r w:rsidR="0079352D">
        <w:rPr>
          <w:rFonts w:asciiTheme="minorHAnsi" w:hAnsiTheme="minorHAnsi" w:cs="Arial"/>
          <w:sz w:val="24"/>
          <w:szCs w:val="24"/>
        </w:rPr>
        <w:t>lower left window</w:t>
      </w:r>
      <w:r w:rsidRPr="007B67A3">
        <w:rPr>
          <w:rFonts w:asciiTheme="minorHAnsi" w:hAnsiTheme="minorHAnsi" w:cs="Arial"/>
          <w:sz w:val="24"/>
          <w:szCs w:val="24"/>
        </w:rPr>
        <w:t xml:space="preserve"> are available.</w:t>
      </w:r>
    </w:p>
    <w:p w:rsidR="00CB69F9" w:rsidRDefault="00CB69F9" w:rsidP="007B67A3">
      <w:pPr>
        <w:spacing w:line="276" w:lineRule="auto"/>
        <w:jc w:val="both"/>
        <w:rPr>
          <w:rFonts w:asciiTheme="minorHAnsi" w:hAnsiTheme="minorHAnsi" w:cs="Arial"/>
          <w:sz w:val="24"/>
          <w:szCs w:val="24"/>
        </w:rPr>
      </w:pP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R</w:t>
      </w:r>
      <w:r w:rsidRPr="00CB69F9">
        <w:rPr>
          <w:rFonts w:asciiTheme="minorHAnsi" w:hAnsiTheme="minorHAnsi" w:cs="Arial"/>
          <w:sz w:val="24"/>
          <w:szCs w:val="24"/>
        </w:rPr>
        <w:t xml:space="preserve">ename an SUT file by hitting “Rename”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w:t>
      </w:r>
      <w:r>
        <w:rPr>
          <w:rFonts w:asciiTheme="minorHAnsi" w:hAnsiTheme="minorHAnsi" w:cs="Arial"/>
          <w:sz w:val="24"/>
          <w:szCs w:val="24"/>
        </w:rPr>
        <w:t>h</w:t>
      </w:r>
      <w:r w:rsidRPr="00CB69F9">
        <w:rPr>
          <w:rFonts w:asciiTheme="minorHAnsi" w:hAnsiTheme="minorHAnsi" w:cs="Arial"/>
          <w:sz w:val="24"/>
          <w:szCs w:val="24"/>
        </w:rPr>
        <w:t>ts to change a file. If the file cannot be renamed, a dialog window is displayed with message “Cannot rename SUT file”.</w:t>
      </w: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Pr="00CB69F9">
        <w:rPr>
          <w:rFonts w:asciiTheme="minorHAnsi" w:hAnsiTheme="minorHAnsi" w:cs="Arial"/>
          <w:sz w:val="24"/>
          <w:szCs w:val="24"/>
        </w:rPr>
        <w:t xml:space="preserve">elete a SUT file by hitting “Delete”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rights to delete a file. If the file cannot be deleted, a dialog window is displayed with message “Cannot delete SUT file”</w:t>
      </w:r>
    </w:p>
    <w:p w:rsidR="00CB69F9" w:rsidRPr="00CB69F9" w:rsidRDefault="007F438D" w:rsidP="00CB69F9">
      <w:pPr>
        <w:spacing w:line="276" w:lineRule="auto"/>
        <w:jc w:val="both"/>
        <w:rPr>
          <w:rFonts w:asciiTheme="minorHAnsi" w:hAnsiTheme="minorHAnsi" w:cs="Arial"/>
          <w:sz w:val="24"/>
          <w:szCs w:val="24"/>
        </w:rPr>
      </w:pPr>
      <w:r>
        <w:rPr>
          <w:rFonts w:asciiTheme="minorHAnsi" w:hAnsiTheme="minorHAnsi" w:cs="Arial"/>
          <w:sz w:val="24"/>
          <w:szCs w:val="24"/>
        </w:rPr>
        <w:lastRenderedPageBreak/>
        <w:t>R</w:t>
      </w:r>
      <w:r w:rsidR="00CB69F9" w:rsidRPr="00CB69F9">
        <w:rPr>
          <w:rFonts w:asciiTheme="minorHAnsi" w:hAnsiTheme="minorHAnsi" w:cs="Arial"/>
          <w:sz w:val="24"/>
          <w:szCs w:val="24"/>
        </w:rPr>
        <w:t xml:space="preserve">efresh the list of SUT files, by hitting “Refresh list” button. </w:t>
      </w:r>
    </w:p>
    <w:p w:rsidR="00CB69F9" w:rsidRPr="00CB69F9" w:rsidRDefault="007B317A" w:rsidP="00CB69F9">
      <w:pPr>
        <w:spacing w:line="276" w:lineRule="auto"/>
        <w:jc w:val="both"/>
        <w:rPr>
          <w:rFonts w:asciiTheme="minorHAnsi" w:hAnsiTheme="minorHAnsi" w:cs="Arial"/>
          <w:sz w:val="24"/>
          <w:szCs w:val="24"/>
        </w:rPr>
      </w:pPr>
      <w:r>
        <w:rPr>
          <w:rFonts w:asciiTheme="minorHAnsi" w:hAnsiTheme="minorHAnsi" w:cs="Arial"/>
          <w:sz w:val="24"/>
          <w:szCs w:val="24"/>
        </w:rPr>
        <w:t>I</w:t>
      </w:r>
      <w:r w:rsidR="00CB69F9" w:rsidRPr="00CB69F9">
        <w:rPr>
          <w:rFonts w:asciiTheme="minorHAnsi" w:hAnsiTheme="minorHAnsi" w:cs="Arial"/>
          <w:sz w:val="24"/>
          <w:szCs w:val="24"/>
        </w:rPr>
        <w:t xml:space="preserve">mport an SUT file from an external XML file, by hitting “Import XML” button. A navigation window opens allowing </w:t>
      </w:r>
      <w:r>
        <w:rPr>
          <w:rFonts w:asciiTheme="minorHAnsi" w:hAnsiTheme="minorHAnsi" w:cs="Arial"/>
          <w:sz w:val="24"/>
          <w:szCs w:val="24"/>
        </w:rPr>
        <w:t>you</w:t>
      </w:r>
      <w:r w:rsidR="00CB69F9" w:rsidRPr="00CB69F9">
        <w:rPr>
          <w:rFonts w:asciiTheme="minorHAnsi" w:hAnsiTheme="minorHAnsi" w:cs="Arial"/>
          <w:sz w:val="24"/>
          <w:szCs w:val="24"/>
        </w:rPr>
        <w:t xml:space="preserve"> to select the XML file to be imported. After import, the new SUT file is shown in </w:t>
      </w:r>
      <w:r>
        <w:rPr>
          <w:rFonts w:asciiTheme="minorHAnsi" w:hAnsiTheme="minorHAnsi" w:cs="Arial"/>
          <w:sz w:val="24"/>
          <w:szCs w:val="24"/>
        </w:rPr>
        <w:t xml:space="preserve">upper left </w:t>
      </w:r>
      <w:r w:rsidR="00433246">
        <w:rPr>
          <w:rFonts w:asciiTheme="minorHAnsi" w:hAnsiTheme="minorHAnsi" w:cs="Arial"/>
          <w:sz w:val="24"/>
          <w:szCs w:val="24"/>
        </w:rPr>
        <w:t>window</w:t>
      </w:r>
      <w:r w:rsidR="00CB69F9" w:rsidRPr="00CB69F9">
        <w:rPr>
          <w:rFonts w:asciiTheme="minorHAnsi" w:hAnsiTheme="minorHAnsi" w:cs="Arial"/>
          <w:sz w:val="24"/>
          <w:szCs w:val="24"/>
        </w:rPr>
        <w:t>.</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E</w:t>
      </w:r>
      <w:r w:rsidR="00CB69F9" w:rsidRPr="00CB69F9">
        <w:rPr>
          <w:rFonts w:asciiTheme="minorHAnsi" w:hAnsiTheme="minorHAnsi" w:cs="Arial"/>
          <w:sz w:val="24"/>
          <w:szCs w:val="24"/>
        </w:rPr>
        <w:t xml:space="preserve">xport an SUT file by hitting “Export XML” button. A navigation window opens to allow </w:t>
      </w:r>
      <w:r>
        <w:rPr>
          <w:rFonts w:asciiTheme="minorHAnsi" w:hAnsiTheme="minorHAnsi" w:cs="Arial"/>
          <w:sz w:val="24"/>
          <w:szCs w:val="24"/>
        </w:rPr>
        <w:t>you</w:t>
      </w:r>
      <w:r w:rsidR="00CB69F9" w:rsidRPr="00CB69F9">
        <w:rPr>
          <w:rFonts w:asciiTheme="minorHAnsi" w:hAnsiTheme="minorHAnsi" w:cs="Arial"/>
          <w:sz w:val="24"/>
          <w:szCs w:val="24"/>
        </w:rPr>
        <w:t xml:space="preserve"> to specify the name of the exported file and the directory.</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 xml:space="preserve">reate a new SUT file by hitting the “New” button. This enables the buttons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 xml:space="preserve">efine the content of the new SUT, by drag &amp; drop TB components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reate SUT components using “Add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elete SUT components using “Delete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ave the SUT content using “Save” button. This operation doesn’t release the SUT file and </w:t>
      </w:r>
      <w:proofErr w:type="gramStart"/>
      <w:r w:rsidR="00CB69F9" w:rsidRPr="00CB69F9">
        <w:rPr>
          <w:rFonts w:asciiTheme="minorHAnsi" w:hAnsiTheme="minorHAnsi" w:cs="Arial"/>
          <w:sz w:val="24"/>
          <w:szCs w:val="24"/>
        </w:rPr>
        <w:t xml:space="preserve">the </w:t>
      </w:r>
      <w:r>
        <w:rPr>
          <w:rFonts w:asciiTheme="minorHAnsi" w:hAnsiTheme="minorHAnsi" w:cs="Arial"/>
          <w:sz w:val="24"/>
          <w:szCs w:val="24"/>
        </w:rPr>
        <w:t>you</w:t>
      </w:r>
      <w:proofErr w:type="gramEnd"/>
      <w:r w:rsidR="00CB69F9" w:rsidRPr="00CB69F9">
        <w:rPr>
          <w:rFonts w:asciiTheme="minorHAnsi" w:hAnsiTheme="minorHAnsi" w:cs="Arial"/>
          <w:sz w:val="24"/>
          <w:szCs w:val="24"/>
        </w:rPr>
        <w:t xml:space="preserve"> can continue to edit 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elect a different name for the SUT file, using “Save As” button. When the SUT file name is changed, the previous file is released and the new created file is reserved for edit. For instance, </w:t>
      </w:r>
      <w:r>
        <w:rPr>
          <w:rFonts w:asciiTheme="minorHAnsi" w:hAnsiTheme="minorHAnsi" w:cs="Arial"/>
          <w:sz w:val="24"/>
          <w:szCs w:val="24"/>
        </w:rPr>
        <w:t>you</w:t>
      </w:r>
      <w:r w:rsidR="00CB69F9" w:rsidRPr="00CB69F9">
        <w:rPr>
          <w:rFonts w:asciiTheme="minorHAnsi" w:hAnsiTheme="minorHAnsi" w:cs="Arial"/>
          <w:sz w:val="24"/>
          <w:szCs w:val="24"/>
        </w:rPr>
        <w:t xml:space="preserve"> can open SUT_1 file for edit. The SUT_1 gets reserved. </w:t>
      </w:r>
      <w:r>
        <w:rPr>
          <w:rFonts w:asciiTheme="minorHAnsi" w:hAnsiTheme="minorHAnsi" w:cs="Arial"/>
          <w:sz w:val="24"/>
          <w:szCs w:val="24"/>
        </w:rPr>
        <w:t>You</w:t>
      </w:r>
      <w:r w:rsidR="00CB69F9" w:rsidRPr="00CB69F9">
        <w:rPr>
          <w:rFonts w:asciiTheme="minorHAnsi" w:hAnsiTheme="minorHAnsi" w:cs="Arial"/>
          <w:sz w:val="24"/>
          <w:szCs w:val="24"/>
        </w:rPr>
        <w:t xml:space="preserve"> change the content of SUT_1 and save it as SUT_2. In this moment, the SUT_1 is released and the new SUT_2 file is reserved for edit.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complete SUT editing using “Close” button. When the SUT file is closed, the SUT file is released and the buttons in </w:t>
      </w:r>
      <w:r>
        <w:rPr>
          <w:rFonts w:asciiTheme="minorHAnsi" w:hAnsiTheme="minorHAnsi" w:cs="Arial"/>
          <w:sz w:val="24"/>
          <w:szCs w:val="24"/>
        </w:rPr>
        <w:t>lower left window</w:t>
      </w:r>
      <w:r w:rsidR="00CB69F9" w:rsidRPr="00CB69F9">
        <w:rPr>
          <w:rFonts w:asciiTheme="minorHAnsi" w:hAnsiTheme="minorHAnsi" w:cs="Arial"/>
          <w:sz w:val="24"/>
          <w:szCs w:val="24"/>
        </w:rPr>
        <w:t xml:space="preserve"> become gr</w:t>
      </w:r>
      <w:r>
        <w:rPr>
          <w:rFonts w:asciiTheme="minorHAnsi" w:hAnsiTheme="minorHAnsi" w:cs="Arial"/>
          <w:sz w:val="24"/>
          <w:szCs w:val="24"/>
        </w:rPr>
        <w:t>e</w:t>
      </w:r>
      <w:r w:rsidR="00CB69F9" w:rsidRPr="00CB69F9">
        <w:rPr>
          <w:rFonts w:asciiTheme="minorHAnsi" w:hAnsiTheme="minorHAnsi" w:cs="Arial"/>
          <w:sz w:val="24"/>
          <w:szCs w:val="24"/>
        </w:rPr>
        <w:t>yed out.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The changes done in SUT, become available for read to other users, as soon as </w:t>
      </w:r>
      <w:r w:rsidR="00B816E8">
        <w:rPr>
          <w:rFonts w:asciiTheme="minorHAnsi" w:hAnsiTheme="minorHAnsi" w:cs="Arial"/>
          <w:sz w:val="24"/>
          <w:szCs w:val="24"/>
        </w:rPr>
        <w:t>you</w:t>
      </w:r>
      <w:r w:rsidRPr="00CB69F9">
        <w:rPr>
          <w:rFonts w:asciiTheme="minorHAnsi" w:hAnsiTheme="minorHAnsi" w:cs="Arial"/>
          <w:sz w:val="24"/>
          <w:szCs w:val="24"/>
        </w:rPr>
        <w:t xml:space="preserve"> save them.</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timeout expires and </w:t>
      </w:r>
      <w:r w:rsidR="00B816E8">
        <w:rPr>
          <w:rFonts w:asciiTheme="minorHAnsi" w:hAnsiTheme="minorHAnsi" w:cs="Arial"/>
          <w:sz w:val="24"/>
          <w:szCs w:val="24"/>
        </w:rPr>
        <w:t>you</w:t>
      </w:r>
      <w:r w:rsidRPr="00CB69F9">
        <w:rPr>
          <w:rFonts w:asciiTheme="minorHAnsi" w:hAnsiTheme="minorHAnsi" w:cs="Arial"/>
          <w:sz w:val="24"/>
          <w:szCs w:val="24"/>
        </w:rPr>
        <w:t xml:space="preserve"> didn’t save the changes, the SUT file is released and all unsaved changes are lost.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w:t>
      </w:r>
      <w:r w:rsidR="00B816E8">
        <w:rPr>
          <w:rFonts w:asciiTheme="minorHAnsi" w:hAnsiTheme="minorHAnsi" w:cs="Arial"/>
          <w:sz w:val="24"/>
          <w:szCs w:val="24"/>
        </w:rPr>
        <w:t>you</w:t>
      </w:r>
      <w:r w:rsidRPr="00CB69F9">
        <w:rPr>
          <w:rFonts w:asciiTheme="minorHAnsi" w:hAnsiTheme="minorHAnsi" w:cs="Arial"/>
          <w:sz w:val="24"/>
          <w:szCs w:val="24"/>
        </w:rPr>
        <w:t xml:space="preserve"> logout from GUI</w:t>
      </w:r>
      <w:r w:rsidR="00B816E8">
        <w:rPr>
          <w:rFonts w:asciiTheme="minorHAnsi" w:hAnsiTheme="minorHAnsi" w:cs="Arial"/>
          <w:sz w:val="24"/>
          <w:szCs w:val="24"/>
        </w:rPr>
        <w:t>,</w:t>
      </w:r>
      <w:r w:rsidRPr="00CB69F9">
        <w:rPr>
          <w:rFonts w:asciiTheme="minorHAnsi" w:hAnsiTheme="minorHAnsi" w:cs="Arial"/>
          <w:sz w:val="24"/>
          <w:szCs w:val="24"/>
        </w:rPr>
        <w:t xml:space="preserve"> the SUT file is released and all unsaved changes are lost.</w:t>
      </w:r>
    </w:p>
    <w:p w:rsidR="00CB69F9" w:rsidRPr="00CB69F9" w:rsidRDefault="00B816E8"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change the SUT only if CHANGE_SUT role is set on user’s group.</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new group role LOCK_SUT </w:t>
      </w:r>
      <w:r w:rsidR="00B816E8">
        <w:rPr>
          <w:rFonts w:asciiTheme="minorHAnsi" w:hAnsiTheme="minorHAnsi" w:cs="Arial"/>
          <w:sz w:val="24"/>
          <w:szCs w:val="24"/>
        </w:rPr>
        <w:t>is</w:t>
      </w:r>
      <w:r w:rsidRPr="00CB69F9">
        <w:rPr>
          <w:rFonts w:asciiTheme="minorHAnsi" w:hAnsiTheme="minorHAnsi" w:cs="Arial"/>
          <w:sz w:val="24"/>
          <w:szCs w:val="24"/>
        </w:rPr>
        <w:t xml:space="preserve"> created for groups.</w:t>
      </w:r>
    </w:p>
    <w:p w:rsidR="00CB69F9" w:rsidRPr="00CB69F9" w:rsidRDefault="00CB69F9" w:rsidP="00CB69F9">
      <w:pPr>
        <w:spacing w:line="276" w:lineRule="auto"/>
        <w:jc w:val="both"/>
        <w:rPr>
          <w:rFonts w:asciiTheme="minorHAnsi" w:hAnsiTheme="minorHAnsi" w:cs="Arial"/>
          <w:sz w:val="24"/>
          <w:szCs w:val="24"/>
        </w:rPr>
      </w:pP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belonging to a group with LOCK_SUT privilege can lock an SUT so it cannot be changed by other users; lock and unlock options are not available for users that do not belong to a group with LOCK_SUT privilege.</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Lock operation is preserved if the user logout from GUI or his GUI timeout expires. The SUT must be unlocked explicitly by the user. The lock operation is cancel</w:t>
      </w:r>
      <w:r w:rsidR="00B816E8">
        <w:rPr>
          <w:rFonts w:asciiTheme="minorHAnsi" w:hAnsiTheme="minorHAnsi" w:cs="Arial"/>
          <w:sz w:val="24"/>
          <w:szCs w:val="24"/>
        </w:rPr>
        <w:t>l</w:t>
      </w:r>
      <w:r w:rsidRPr="00CB69F9">
        <w:rPr>
          <w:rFonts w:asciiTheme="minorHAnsi" w:hAnsiTheme="minorHAnsi" w:cs="Arial"/>
          <w:sz w:val="24"/>
          <w:szCs w:val="24"/>
        </w:rPr>
        <w:t>ed if the CE is restarted.</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When an SUT is locked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the message “Locked by: &lt;username&gt;” is displayed at the right of the SUT name.</w:t>
      </w:r>
    </w:p>
    <w:p w:rsidR="00CB69F9" w:rsidRPr="00AB4096"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SUT cannot be locked as long as it’s reserved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6C0470"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Pr>
          <w:rStyle w:val="Teletype"/>
          <w:rFonts w:asciiTheme="minorHAnsi" w:hAnsiTheme="minorHAnsi" w:cs="Arial"/>
          <w:bCs/>
          <w:sz w:val="24"/>
          <w:szCs w:val="24"/>
        </w:rPr>
        <w:t>get_</w:t>
      </w:r>
      <w:proofErr w:type="gramStart"/>
      <w:r>
        <w:rPr>
          <w:rStyle w:val="Teletype"/>
          <w:rFonts w:asciiTheme="minorHAnsi" w:hAnsiTheme="minorHAnsi" w:cs="Arial"/>
          <w:bCs/>
          <w:sz w:val="24"/>
          <w:szCs w:val="24"/>
        </w:rPr>
        <w:t>s</w:t>
      </w:r>
      <w:r w:rsidR="00434065" w:rsidRPr="00AB4096">
        <w:rPr>
          <w:rStyle w:val="Teletype"/>
          <w:rFonts w:asciiTheme="minorHAnsi" w:hAnsiTheme="minorHAnsi" w:cs="Arial"/>
          <w:bCs/>
          <w:sz w:val="24"/>
          <w:szCs w:val="24"/>
        </w:rPr>
        <w:t>ut</w:t>
      </w:r>
      <w:proofErr w:type="spellEnd"/>
      <w:r w:rsidR="00434065" w:rsidRPr="00AB4096">
        <w:rPr>
          <w:rStyle w:val="Teletype"/>
          <w:rFonts w:asciiTheme="minorHAnsi" w:hAnsiTheme="minorHAnsi" w:cs="Arial"/>
          <w:sz w:val="24"/>
          <w:szCs w:val="24"/>
        </w:rPr>
        <w:t>(</w:t>
      </w:r>
      <w:proofErr w:type="gramEnd"/>
      <w:r w:rsidR="00434065"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00434065"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00434065"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w:t>
      </w:r>
      <w:r w:rsidR="0082736A">
        <w:rPr>
          <w:rFonts w:asciiTheme="minorHAnsi" w:hAnsiTheme="minorHAnsi" w:cs="Arial"/>
          <w:color w:val="000000"/>
          <w:sz w:val="24"/>
          <w:szCs w:val="24"/>
        </w:rPr>
        <w:t>_s</w:t>
      </w:r>
      <w:r w:rsidRPr="00AB4096">
        <w:rPr>
          <w:rFonts w:asciiTheme="minorHAnsi" w:hAnsiTheme="minorHAnsi" w:cs="Arial"/>
          <w:color w:val="000000"/>
          <w:sz w:val="24"/>
          <w:szCs w:val="24"/>
        </w:rPr>
        <w:t>ut</w:t>
      </w:r>
      <w:proofErr w:type="spellEnd"/>
      <w:r w:rsidRPr="00AB4096">
        <w:rPr>
          <w:rFonts w:asciiTheme="minorHAnsi" w:hAnsiTheme="minorHAnsi" w:cs="Arial"/>
          <w:color w:val="000000"/>
          <w:sz w:val="24"/>
          <w:szCs w:val="24"/>
        </w:rPr>
        <w:t xml:space="preserve"> function, for example </w:t>
      </w:r>
      <w:proofErr w:type="spellStart"/>
      <w:r w:rsidRPr="00AB4096">
        <w:rPr>
          <w:rFonts w:asciiTheme="minorHAnsi" w:hAnsiTheme="minorHAnsi" w:cs="Arial"/>
          <w:color w:val="000000"/>
          <w:sz w:val="24"/>
          <w:szCs w:val="24"/>
        </w:rPr>
        <w:t>get</w:t>
      </w:r>
      <w:r w:rsidR="0082736A">
        <w:rPr>
          <w:rFonts w:asciiTheme="minorHAnsi" w:hAnsiTheme="minorHAnsi" w:cs="Arial"/>
          <w:color w:val="000000"/>
          <w:sz w:val="24"/>
          <w:szCs w:val="24"/>
        </w:rPr>
        <w:t>_</w:t>
      </w:r>
      <w:proofErr w:type="gramStart"/>
      <w:r w:rsidR="0082736A">
        <w:rPr>
          <w:rFonts w:asciiTheme="minorHAnsi" w:hAnsiTheme="minorHAnsi" w:cs="Arial"/>
          <w:color w:val="000000"/>
          <w:sz w:val="24"/>
          <w:szCs w:val="24"/>
        </w:rPr>
        <w:t>s</w:t>
      </w:r>
      <w:r w:rsidRPr="00AB4096">
        <w:rPr>
          <w:rFonts w:asciiTheme="minorHAnsi" w:hAnsiTheme="minorHAnsi" w:cs="Arial"/>
          <w:color w:val="000000"/>
          <w:sz w:val="24"/>
          <w:szCs w:val="24"/>
        </w:rPr>
        <w:t>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6C0470"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Pr>
          <w:rStyle w:val="Teletype"/>
          <w:rFonts w:asciiTheme="minorHAnsi" w:hAnsiTheme="minorHAnsi" w:cs="Arial"/>
          <w:bCs/>
          <w:sz w:val="24"/>
          <w:szCs w:val="24"/>
        </w:rPr>
        <w:t>s</w:t>
      </w:r>
      <w:r w:rsidR="00434065" w:rsidRPr="00AB4096">
        <w:rPr>
          <w:rStyle w:val="Teletype"/>
          <w:rFonts w:asciiTheme="minorHAnsi" w:hAnsiTheme="minorHAnsi" w:cs="Arial"/>
          <w:bCs/>
          <w:sz w:val="24"/>
          <w:szCs w:val="24"/>
        </w:rPr>
        <w:t>et</w:t>
      </w:r>
      <w:r>
        <w:rPr>
          <w:rStyle w:val="Teletype"/>
          <w:rFonts w:asciiTheme="minorHAnsi" w:hAnsiTheme="minorHAnsi" w:cs="Arial"/>
          <w:bCs/>
          <w:sz w:val="24"/>
          <w:szCs w:val="24"/>
        </w:rPr>
        <w:t>_s</w:t>
      </w:r>
      <w:r w:rsidR="00434065" w:rsidRPr="00AB4096">
        <w:rPr>
          <w:rStyle w:val="Teletype"/>
          <w:rFonts w:asciiTheme="minorHAnsi" w:hAnsiTheme="minorHAnsi" w:cs="Arial"/>
          <w:bCs/>
          <w:sz w:val="24"/>
          <w:szCs w:val="24"/>
        </w:rPr>
        <w:t>ut</w:t>
      </w:r>
      <w:proofErr w:type="spellEnd"/>
      <w:r w:rsidR="00434065"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lastRenderedPageBreak/>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r w:rsidRPr="00AB4096">
        <w:rPr>
          <w:rStyle w:val="Teletype"/>
          <w:rFonts w:asciiTheme="minorHAnsi" w:hAnsiTheme="minorHAnsi" w:cs="Arial"/>
          <w:bCs/>
          <w:sz w:val="24"/>
          <w:szCs w:val="24"/>
        </w:rPr>
        <w:t>set</w:t>
      </w:r>
      <w:r w:rsidR="00F370B0">
        <w:rPr>
          <w:rStyle w:val="Teletype"/>
          <w:rFonts w:asciiTheme="minorHAnsi" w:hAnsiTheme="minorHAnsi" w:cs="Arial"/>
          <w:bCs/>
          <w:sz w:val="24"/>
          <w:szCs w:val="24"/>
        </w:rPr>
        <w:t>_</w:t>
      </w:r>
      <w:proofErr w:type="gramStart"/>
      <w:r w:rsidR="00F370B0">
        <w:rPr>
          <w:rStyle w:val="Teletype"/>
          <w:rFonts w:asciiTheme="minorHAnsi" w:hAnsiTheme="minorHAnsi" w:cs="Arial"/>
          <w:bCs/>
          <w:sz w:val="24"/>
          <w:szCs w:val="24"/>
        </w:rPr>
        <w:t>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w:t>
      </w:r>
      <w:r w:rsidR="00F370B0">
        <w:rPr>
          <w:rStyle w:val="Teletype"/>
          <w:rFonts w:asciiTheme="minorHAnsi" w:hAnsiTheme="minorHAnsi" w:cs="Arial"/>
          <w:bCs/>
          <w:sz w:val="24"/>
          <w:szCs w:val="24"/>
        </w:rPr>
        <w:t>_s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delete</w:t>
      </w:r>
      <w:r w:rsidR="00F370B0">
        <w:rPr>
          <w:rStyle w:val="Teletype"/>
          <w:rFonts w:asciiTheme="minorHAnsi" w:hAnsiTheme="minorHAnsi" w:cs="Arial"/>
          <w:bCs/>
          <w:sz w:val="24"/>
          <w:szCs w:val="24"/>
        </w:rPr>
        <w:t>_</w:t>
      </w:r>
      <w:proofErr w:type="gramStart"/>
      <w:r w:rsidR="00F370B0">
        <w:rPr>
          <w:rStyle w:val="Teletype"/>
          <w:rFonts w:asciiTheme="minorHAnsi" w:hAnsiTheme="minorHAnsi" w:cs="Arial"/>
          <w:bCs/>
          <w:sz w:val="24"/>
          <w:szCs w:val="24"/>
        </w:rPr>
        <w:t>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Pr="00BE37E8" w:rsidRDefault="00BE37E8" w:rsidP="006C5A58">
      <w:pPr>
        <w:pStyle w:val="Heading2"/>
        <w:rPr>
          <w:rFonts w:asciiTheme="minorHAnsi" w:hAnsiTheme="minorHAnsi"/>
          <w:sz w:val="28"/>
          <w:szCs w:val="28"/>
        </w:rPr>
      </w:pPr>
      <w:bookmarkStart w:id="141" w:name="_Toc392831709"/>
      <w:r w:rsidRPr="00BE37E8">
        <w:rPr>
          <w:rFonts w:asciiTheme="minorHAnsi" w:hAnsiTheme="minorHAnsi"/>
          <w:sz w:val="28"/>
          <w:szCs w:val="28"/>
        </w:rPr>
        <w:t>-</w:t>
      </w:r>
      <w:r w:rsidR="00376C48" w:rsidRPr="00BE37E8">
        <w:rPr>
          <w:rFonts w:asciiTheme="minorHAnsi" w:hAnsiTheme="minorHAnsi"/>
          <w:sz w:val="28"/>
          <w:szCs w:val="28"/>
        </w:rPr>
        <w:t xml:space="preserve"> </w:t>
      </w:r>
      <w:r w:rsidR="006C5A58" w:rsidRPr="00BE37E8">
        <w:rPr>
          <w:rFonts w:asciiTheme="minorHAnsi" w:hAnsiTheme="minorHAnsi"/>
          <w:sz w:val="28"/>
          <w:szCs w:val="28"/>
        </w:rPr>
        <w:t>Define Test Configurations</w:t>
      </w:r>
      <w:bookmarkEnd w:id="141"/>
    </w:p>
    <w:p w:rsidR="006C5A58" w:rsidRDefault="006C5A58" w:rsidP="006C5A58"/>
    <w:p w:rsidR="006C5A58" w:rsidRPr="00EF6C38" w:rsidRDefault="00070669" w:rsidP="006C5A58">
      <w:r>
        <w:rPr>
          <w:noProof/>
          <w:lang w:val="ro-RO" w:eastAsia="ro-RO"/>
        </w:rPr>
        <w:drawing>
          <wp:inline distT="0" distB="0" distL="0" distR="0">
            <wp:extent cx="6638925" cy="3590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w:t>
      </w:r>
      <w:r w:rsidR="00D90AA1">
        <w:rPr>
          <w:rFonts w:asciiTheme="minorHAnsi" w:hAnsiTheme="minorHAnsi" w:cs="Arial"/>
          <w:sz w:val="24"/>
          <w:szCs w:val="24"/>
        </w:rPr>
        <w:t>components</w:t>
      </w:r>
      <w:r>
        <w:rPr>
          <w:rFonts w:asciiTheme="minorHAnsi" w:hAnsiTheme="minorHAnsi" w:cs="Arial"/>
          <w:sz w:val="24"/>
          <w:szCs w:val="24"/>
        </w:rPr>
        <w:t xml:space="preserve">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w:t>
      </w:r>
      <w:r w:rsidR="000621B5">
        <w:rPr>
          <w:rFonts w:asciiTheme="minorHAnsi" w:hAnsiTheme="minorHAnsi" w:cs="Arial"/>
          <w:sz w:val="24"/>
          <w:szCs w:val="24"/>
        </w:rPr>
        <w:t>uration file, press on “New</w:t>
      </w:r>
      <w:r>
        <w:rPr>
          <w:rFonts w:asciiTheme="minorHAnsi" w:hAnsiTheme="minorHAnsi" w:cs="Arial"/>
          <w:sz w:val="24"/>
          <w:szCs w:val="24"/>
        </w:rPr>
        <w:t>” in the applet. You will be asked to introduce a name for the configuration file. If needed, you have the possibility to organise the configuration files in a hierarchical structure, by creating new directories. To create a new directory, press on “</w:t>
      </w:r>
      <w:proofErr w:type="spellStart"/>
      <w:r w:rsidR="000621B5">
        <w:rPr>
          <w:rFonts w:asciiTheme="minorHAnsi" w:hAnsiTheme="minorHAnsi" w:cs="Arial"/>
          <w:sz w:val="24"/>
          <w:szCs w:val="24"/>
        </w:rPr>
        <w:t>MkDir</w:t>
      </w:r>
      <w:proofErr w:type="spellEnd"/>
      <w:r>
        <w:rPr>
          <w:rFonts w:asciiTheme="minorHAnsi" w:hAnsiTheme="minorHAnsi" w:cs="Arial"/>
          <w:sz w:val="24"/>
          <w:szCs w:val="24"/>
        </w:rPr>
        <w:t>”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296F8C"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w:t>
      </w:r>
      <w:r w:rsidR="00676F43">
        <w:rPr>
          <w:rFonts w:asciiTheme="minorHAnsi" w:hAnsiTheme="minorHAnsi" w:cs="Arial"/>
          <w:sz w:val="24"/>
          <w:szCs w:val="24"/>
        </w:rPr>
        <w:t>the configuration file must be opened using “</w:t>
      </w:r>
      <w:r w:rsidR="00296F8C">
        <w:rPr>
          <w:rFonts w:asciiTheme="minorHAnsi" w:hAnsiTheme="minorHAnsi" w:cs="Arial"/>
          <w:sz w:val="24"/>
          <w:szCs w:val="24"/>
        </w:rPr>
        <w:t>Op</w:t>
      </w:r>
      <w:r w:rsidR="00676F43">
        <w:rPr>
          <w:rFonts w:asciiTheme="minorHAnsi" w:hAnsiTheme="minorHAnsi" w:cs="Arial"/>
          <w:sz w:val="24"/>
          <w:szCs w:val="24"/>
        </w:rPr>
        <w:t>e</w:t>
      </w:r>
      <w:r w:rsidR="00296F8C">
        <w:rPr>
          <w:rFonts w:asciiTheme="minorHAnsi" w:hAnsiTheme="minorHAnsi" w:cs="Arial"/>
          <w:sz w:val="24"/>
          <w:szCs w:val="24"/>
        </w:rPr>
        <w:t>n</w:t>
      </w:r>
      <w:r w:rsidR="00676F43">
        <w:rPr>
          <w:rFonts w:asciiTheme="minorHAnsi" w:hAnsiTheme="minorHAnsi" w:cs="Arial"/>
          <w:sz w:val="24"/>
          <w:szCs w:val="24"/>
        </w:rPr>
        <w:t xml:space="preserve">” button. When the configuration file is opened, it is reserved for current user for edit. Other users cannot </w:t>
      </w:r>
      <w:r w:rsidR="00296F8C">
        <w:rPr>
          <w:rFonts w:asciiTheme="minorHAnsi" w:hAnsiTheme="minorHAnsi" w:cs="Arial"/>
          <w:sz w:val="24"/>
          <w:szCs w:val="24"/>
        </w:rPr>
        <w:t>edit</w:t>
      </w:r>
      <w:r w:rsidR="00676F43">
        <w:rPr>
          <w:rFonts w:asciiTheme="minorHAnsi" w:hAnsiTheme="minorHAnsi" w:cs="Arial"/>
          <w:sz w:val="24"/>
          <w:szCs w:val="24"/>
        </w:rPr>
        <w:t xml:space="preserve"> the same configuration file to while it is reserved. </w:t>
      </w:r>
      <w:r w:rsidR="00296F8C">
        <w:rPr>
          <w:rFonts w:asciiTheme="minorHAnsi" w:hAnsiTheme="minorHAnsi" w:cs="Arial"/>
          <w:sz w:val="24"/>
          <w:szCs w:val="24"/>
        </w:rPr>
        <w:t>They can only open it in view-only mode.</w:t>
      </w:r>
    </w:p>
    <w:p w:rsidR="00296F8C" w:rsidRDefault="00296F8C" w:rsidP="001A5FC3">
      <w:pPr>
        <w:spacing w:line="276" w:lineRule="auto"/>
        <w:jc w:val="both"/>
        <w:rPr>
          <w:rFonts w:asciiTheme="minorHAnsi" w:hAnsiTheme="minorHAnsi" w:cs="Arial"/>
          <w:sz w:val="24"/>
          <w:szCs w:val="24"/>
        </w:rPr>
      </w:pPr>
    </w:p>
    <w:p w:rsidR="006C5A58" w:rsidRDefault="00DA5C01"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To add a new component in the configuration file, </w:t>
      </w:r>
      <w:r w:rsidR="006C5A58">
        <w:rPr>
          <w:rFonts w:asciiTheme="minorHAnsi" w:hAnsiTheme="minorHAnsi" w:cs="Arial"/>
          <w:sz w:val="24"/>
          <w:szCs w:val="24"/>
        </w:rPr>
        <w:t>press on “Add C</w:t>
      </w:r>
      <w:r w:rsidR="00495ACB">
        <w:rPr>
          <w:rFonts w:asciiTheme="minorHAnsi" w:hAnsiTheme="minorHAnsi" w:cs="Arial"/>
          <w:sz w:val="24"/>
          <w:szCs w:val="24"/>
        </w:rPr>
        <w:t>omponent</w:t>
      </w:r>
      <w:r w:rsidR="006C5A58">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w:t>
      </w:r>
      <w:r w:rsidR="00A96CCF">
        <w:rPr>
          <w:rFonts w:asciiTheme="minorHAnsi" w:hAnsiTheme="minorHAnsi" w:cs="Arial"/>
          <w:sz w:val="24"/>
          <w:szCs w:val="24"/>
        </w:rPr>
        <w:t xml:space="preserve">changing </w:t>
      </w:r>
      <w:proofErr w:type="spellStart"/>
      <w:proofErr w:type="gramStart"/>
      <w:r w:rsidR="00A96CCF">
        <w:rPr>
          <w:rFonts w:asciiTheme="minorHAnsi" w:hAnsiTheme="minorHAnsi" w:cs="Arial"/>
          <w:sz w:val="24"/>
          <w:szCs w:val="24"/>
        </w:rPr>
        <w:t>it’s</w:t>
      </w:r>
      <w:proofErr w:type="spellEnd"/>
      <w:proofErr w:type="gramEnd"/>
      <w:r w:rsidR="00A96CCF">
        <w:rPr>
          <w:rFonts w:asciiTheme="minorHAnsi" w:hAnsiTheme="minorHAnsi" w:cs="Arial"/>
          <w:sz w:val="24"/>
          <w:szCs w:val="24"/>
        </w:rPr>
        <w:t xml:space="preserve"> name in lower right window.</w:t>
      </w: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ro-RO" w:eastAsia="ro-RO"/>
        </w:rPr>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00CA599B">
        <w:rPr>
          <w:noProof/>
          <w:lang w:val="ro-RO" w:eastAsia="ro-RO"/>
        </w:rPr>
        <w:drawing>
          <wp:inline distT="0" distB="0" distL="0" distR="0" wp14:anchorId="58ABFBF2" wp14:editId="21D76319">
            <wp:extent cx="4000500" cy="213705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00500" cy="2137051"/>
                    </a:xfrm>
                    <a:prstGeom prst="rect">
                      <a:avLst/>
                    </a:prstGeom>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00E7021A">
        <w:rPr>
          <w:rFonts w:asciiTheme="minorHAnsi" w:hAnsiTheme="minorHAnsi" w:cs="Arial"/>
          <w:b/>
          <w:sz w:val="24"/>
          <w:szCs w:val="24"/>
        </w:rPr>
        <w:t>get_c</w:t>
      </w:r>
      <w:r w:rsidRPr="006C5A58">
        <w:rPr>
          <w:rFonts w:asciiTheme="minorHAnsi" w:hAnsiTheme="minorHAnsi" w:cs="Arial"/>
          <w:b/>
          <w:sz w:val="24"/>
          <w:szCs w:val="24"/>
        </w:rPr>
        <w:t>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00E7021A">
        <w:rPr>
          <w:rFonts w:asciiTheme="minorHAnsi" w:hAnsiTheme="minorHAnsi" w:cs="Arial"/>
          <w:b/>
          <w:color w:val="000000"/>
          <w:sz w:val="24"/>
          <w:szCs w:val="24"/>
        </w:rPr>
        <w:t>get_c</w:t>
      </w:r>
      <w:r w:rsidRPr="001A5FC3">
        <w:rPr>
          <w:rFonts w:asciiTheme="minorHAnsi" w:hAnsiTheme="minorHAnsi" w:cs="Arial"/>
          <w:b/>
          <w:color w:val="000000"/>
          <w:sz w:val="24"/>
          <w:szCs w:val="24"/>
        </w:rPr>
        <w:t>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E7021A" w:rsidP="00005AED">
      <w:pPr>
        <w:widowControl w:val="0"/>
        <w:suppressAutoHyphens/>
        <w:spacing w:line="276" w:lineRule="auto"/>
        <w:jc w:val="both"/>
        <w:rPr>
          <w:rFonts w:ascii="Source Code Pro" w:hAnsi="Source Code Pro" w:cs="Arial"/>
          <w:noProof/>
          <w:color w:val="000000"/>
          <w:szCs w:val="20"/>
          <w:lang w:val="en-US"/>
        </w:rPr>
      </w:pPr>
      <w:r>
        <w:rPr>
          <w:rFonts w:ascii="Source Code Pro" w:hAnsi="Source Code Pro" w:cs="Arial"/>
          <w:b/>
          <w:noProof/>
          <w:color w:val="000000"/>
          <w:szCs w:val="20"/>
          <w:lang w:val="en-US"/>
        </w:rPr>
        <w:t>get_c</w:t>
      </w:r>
      <w:r w:rsidR="001A5FC3" w:rsidRPr="001A5FC3">
        <w:rPr>
          <w:rFonts w:ascii="Source Code Pro" w:hAnsi="Source Code Pro" w:cs="Arial"/>
          <w:b/>
          <w:noProof/>
          <w:color w:val="000000"/>
          <w:szCs w:val="20"/>
          <w:lang w:val="en-US"/>
        </w:rPr>
        <w:t>onfig</w:t>
      </w:r>
      <w:r w:rsidR="001A5FC3" w:rsidRPr="001A5FC3">
        <w:rPr>
          <w:rFonts w:ascii="Source Code Pro" w:hAnsi="Source Code Pro" w:cs="Arial"/>
          <w:noProof/>
          <w:color w:val="000000"/>
          <w:szCs w:val="20"/>
          <w:lang w:val="en-US"/>
        </w:rPr>
        <w:t xml:space="preserve">( </w:t>
      </w:r>
      <w:r w:rsidR="001A5FC3" w:rsidRPr="001A5FC3">
        <w:rPr>
          <w:rFonts w:ascii="Source Code Pro" w:hAnsi="Source Code Pro" w:cs="Arial"/>
          <w:b/>
          <w:noProof/>
          <w:color w:val="000000"/>
          <w:szCs w:val="20"/>
          <w:lang w:val="en-US"/>
        </w:rPr>
        <w:t>CONFIG</w:t>
      </w:r>
      <w:r w:rsidR="001A5FC3" w:rsidRPr="001A5FC3">
        <w:rPr>
          <w:rFonts w:ascii="Source Code Pro" w:hAnsi="Source Code Pro" w:cs="Arial"/>
          <w:noProof/>
          <w:color w:val="000000"/>
          <w:szCs w:val="20"/>
          <w:lang w:val="en-US"/>
        </w:rPr>
        <w:t>[0], '/Feature_1/Line_rate' )</w:t>
      </w:r>
    </w:p>
    <w:p w:rsidR="001A5FC3" w:rsidRDefault="00E7021A" w:rsidP="00005AED">
      <w:pPr>
        <w:widowControl w:val="0"/>
        <w:suppressAutoHyphens/>
        <w:spacing w:line="276" w:lineRule="auto"/>
        <w:jc w:val="both"/>
        <w:rPr>
          <w:rFonts w:ascii="Source Code Pro" w:hAnsi="Source Code Pro" w:cs="Arial"/>
          <w:noProof/>
          <w:color w:val="000000"/>
          <w:szCs w:val="20"/>
          <w:lang w:val="en-US"/>
        </w:rPr>
      </w:pPr>
      <w:r>
        <w:rPr>
          <w:rFonts w:ascii="Source Code Pro" w:hAnsi="Source Code Pro" w:cs="Arial"/>
          <w:b/>
          <w:noProof/>
          <w:color w:val="000000"/>
          <w:szCs w:val="20"/>
          <w:lang w:val="en-US"/>
        </w:rPr>
        <w:t>get_c</w:t>
      </w:r>
      <w:r w:rsidR="001A5FC3" w:rsidRPr="001A5FC3">
        <w:rPr>
          <w:rFonts w:ascii="Source Code Pro" w:hAnsi="Source Code Pro" w:cs="Arial"/>
          <w:b/>
          <w:noProof/>
          <w:color w:val="000000"/>
          <w:szCs w:val="20"/>
          <w:lang w:val="en-US"/>
        </w:rPr>
        <w:t>onfig</w:t>
      </w:r>
      <w:r w:rsidR="001A5FC3" w:rsidRPr="001A5FC3">
        <w:rPr>
          <w:rFonts w:ascii="Source Code Pro" w:hAnsi="Source Code Pro" w:cs="Arial"/>
          <w:noProof/>
          <w:color w:val="000000"/>
          <w:szCs w:val="20"/>
          <w:lang w:val="en-US"/>
        </w:rPr>
        <w:t xml:space="preserve">( '/home/user/twister/config/test_config', </w:t>
      </w:r>
      <w:r w:rsidR="001A5FC3">
        <w:rPr>
          <w:rFonts w:ascii="Source Code Pro" w:hAnsi="Source Code Pro" w:cs="Arial"/>
          <w:noProof/>
          <w:color w:val="000000"/>
          <w:szCs w:val="20"/>
          <w:lang w:val="en-US"/>
        </w:rPr>
        <w:t xml:space="preserve"> </w:t>
      </w:r>
      <w:r w:rsidR="001A5FC3"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Default="00824ABD" w:rsidP="00824ABD">
      <w:pPr>
        <w:rPr>
          <w:rFonts w:asciiTheme="minorHAnsi" w:hAnsiTheme="minorHAnsi" w:cs="Arial"/>
          <w:sz w:val="24"/>
          <w:szCs w:val="24"/>
        </w:rPr>
      </w:pPr>
    </w:p>
    <w:p w:rsidR="00D60C82" w:rsidRDefault="00D60C82" w:rsidP="00D60C82">
      <w:pPr>
        <w:pStyle w:val="Heading2"/>
        <w:rPr>
          <w:rFonts w:asciiTheme="minorHAnsi" w:hAnsiTheme="minorHAnsi"/>
          <w:sz w:val="28"/>
          <w:szCs w:val="28"/>
        </w:rPr>
      </w:pPr>
      <w:bookmarkStart w:id="142" w:name="_Toc392831710"/>
      <w:r>
        <w:rPr>
          <w:rFonts w:asciiTheme="minorHAnsi" w:hAnsiTheme="minorHAnsi"/>
          <w:sz w:val="28"/>
          <w:szCs w:val="28"/>
        </w:rPr>
        <w:t>–</w:t>
      </w:r>
      <w:r w:rsidRPr="00BE37E8">
        <w:rPr>
          <w:rFonts w:asciiTheme="minorHAnsi" w:hAnsiTheme="minorHAnsi"/>
          <w:sz w:val="28"/>
          <w:szCs w:val="28"/>
        </w:rPr>
        <w:t xml:space="preserve"> </w:t>
      </w:r>
      <w:r>
        <w:rPr>
          <w:rFonts w:asciiTheme="minorHAnsi" w:hAnsiTheme="minorHAnsi"/>
          <w:sz w:val="28"/>
          <w:szCs w:val="28"/>
        </w:rPr>
        <w:t>Binding a SUT to a configuration file</w:t>
      </w:r>
      <w:bookmarkEnd w:id="142"/>
    </w:p>
    <w:p w:rsidR="004B0EA1" w:rsidRPr="004B0EA1" w:rsidRDefault="004B0EA1" w:rsidP="004B0EA1"/>
    <w:p w:rsidR="00155597" w:rsidRDefault="00155597" w:rsidP="007E6020">
      <w:pPr>
        <w:rPr>
          <w:rFonts w:asciiTheme="minorHAnsi" w:hAnsiTheme="minorHAnsi" w:cs="Arial"/>
          <w:sz w:val="24"/>
          <w:szCs w:val="24"/>
        </w:rPr>
      </w:pPr>
      <w:r>
        <w:rPr>
          <w:rFonts w:asciiTheme="minorHAnsi" w:hAnsiTheme="minorHAnsi" w:cs="Arial"/>
          <w:sz w:val="24"/>
          <w:szCs w:val="24"/>
        </w:rPr>
        <w:lastRenderedPageBreak/>
        <w:t xml:space="preserve">There could be scenario when you want to write a generic test case where you don’t want to hardcode the name of the SUT or </w:t>
      </w:r>
      <w:proofErr w:type="gramStart"/>
      <w:r>
        <w:rPr>
          <w:rFonts w:asciiTheme="minorHAnsi" w:hAnsiTheme="minorHAnsi" w:cs="Arial"/>
          <w:sz w:val="24"/>
          <w:szCs w:val="24"/>
        </w:rPr>
        <w:t>it’s</w:t>
      </w:r>
      <w:proofErr w:type="gramEnd"/>
      <w:r>
        <w:rPr>
          <w:rFonts w:asciiTheme="minorHAnsi" w:hAnsiTheme="minorHAnsi" w:cs="Arial"/>
          <w:sz w:val="24"/>
          <w:szCs w:val="24"/>
        </w:rPr>
        <w:t xml:space="preserve"> components. You can use some generic names inside the test case (e.g. </w:t>
      </w:r>
      <w:proofErr w:type="spellStart"/>
      <w:r>
        <w:rPr>
          <w:rFonts w:asciiTheme="minorHAnsi" w:hAnsiTheme="minorHAnsi" w:cs="Arial"/>
          <w:sz w:val="24"/>
          <w:szCs w:val="24"/>
        </w:rPr>
        <w:t>first_switch</w:t>
      </w:r>
      <w:proofErr w:type="spellEnd"/>
      <w:r>
        <w:rPr>
          <w:rFonts w:asciiTheme="minorHAnsi" w:hAnsiTheme="minorHAnsi" w:cs="Arial"/>
          <w:sz w:val="24"/>
          <w:szCs w:val="24"/>
        </w:rPr>
        <w:t xml:space="preserve">) and use the Twister GUI to create the </w:t>
      </w:r>
      <w:r w:rsidR="00EE5E8E">
        <w:rPr>
          <w:rFonts w:asciiTheme="minorHAnsi" w:hAnsiTheme="minorHAnsi" w:cs="Arial"/>
          <w:sz w:val="24"/>
          <w:szCs w:val="24"/>
        </w:rPr>
        <w:t>bind</w:t>
      </w:r>
      <w:r>
        <w:rPr>
          <w:rFonts w:asciiTheme="minorHAnsi" w:hAnsiTheme="minorHAnsi" w:cs="Arial"/>
          <w:sz w:val="24"/>
          <w:szCs w:val="24"/>
        </w:rPr>
        <w:t xml:space="preserve"> to a real device.</w:t>
      </w:r>
      <w:r w:rsidR="00EE5E8E">
        <w:rPr>
          <w:rFonts w:asciiTheme="minorHAnsi" w:hAnsiTheme="minorHAnsi" w:cs="Arial"/>
          <w:sz w:val="24"/>
          <w:szCs w:val="24"/>
        </w:rPr>
        <w:t xml:space="preserve">  If later on, the test case must be applied against a different device, there is no need to edit the test case, just use Twister GUI to change the bind to a different device.</w:t>
      </w:r>
    </w:p>
    <w:p w:rsidR="00155597" w:rsidRDefault="00155597" w:rsidP="007E6020">
      <w:pPr>
        <w:rPr>
          <w:rFonts w:asciiTheme="minorHAnsi" w:hAnsiTheme="minorHAnsi" w:cs="Arial"/>
          <w:sz w:val="24"/>
          <w:szCs w:val="24"/>
        </w:rPr>
      </w:pPr>
    </w:p>
    <w:p w:rsidR="00C121C1" w:rsidRDefault="007E6020" w:rsidP="007E6020">
      <w:pPr>
        <w:rPr>
          <w:rFonts w:asciiTheme="minorHAnsi" w:hAnsiTheme="minorHAnsi" w:cs="Arial"/>
          <w:sz w:val="24"/>
          <w:szCs w:val="24"/>
        </w:rPr>
      </w:pPr>
      <w:r>
        <w:rPr>
          <w:rFonts w:asciiTheme="minorHAnsi" w:hAnsiTheme="minorHAnsi" w:cs="Arial"/>
          <w:sz w:val="24"/>
          <w:szCs w:val="24"/>
        </w:rPr>
        <w:t>You can</w:t>
      </w:r>
      <w:r w:rsidRPr="007E6020">
        <w:rPr>
          <w:rFonts w:asciiTheme="minorHAnsi" w:hAnsiTheme="minorHAnsi" w:cs="Arial"/>
          <w:sz w:val="24"/>
          <w:szCs w:val="24"/>
        </w:rPr>
        <w:t xml:space="preserve"> define what components </w:t>
      </w:r>
      <w:r>
        <w:rPr>
          <w:rFonts w:asciiTheme="minorHAnsi" w:hAnsiTheme="minorHAnsi" w:cs="Arial"/>
          <w:sz w:val="24"/>
          <w:szCs w:val="24"/>
        </w:rPr>
        <w:t>of configuration file apply</w:t>
      </w:r>
      <w:r w:rsidRPr="007E6020">
        <w:rPr>
          <w:rFonts w:asciiTheme="minorHAnsi" w:hAnsiTheme="minorHAnsi" w:cs="Arial"/>
          <w:sz w:val="24"/>
          <w:szCs w:val="24"/>
        </w:rPr>
        <w:t xml:space="preserve"> to what SUT components. The information about the defined bindings is saved in user home directory file </w:t>
      </w:r>
    </w:p>
    <w:p w:rsidR="00C121C1" w:rsidRDefault="007E6020" w:rsidP="00C121C1">
      <w:pPr>
        <w:jc w:val="center"/>
        <w:rPr>
          <w:rFonts w:asciiTheme="minorHAnsi" w:hAnsiTheme="minorHAnsi" w:cs="Arial"/>
          <w:sz w:val="24"/>
          <w:szCs w:val="24"/>
        </w:rPr>
      </w:pPr>
      <w:r w:rsidRPr="007E6020">
        <w:rPr>
          <w:rFonts w:asciiTheme="minorHAnsi" w:hAnsiTheme="minorHAnsi" w:cs="Arial"/>
          <w:sz w:val="24"/>
          <w:szCs w:val="24"/>
        </w:rPr>
        <w:t>$TWISTER_CLIENT_PAT</w:t>
      </w:r>
      <w:r w:rsidR="00C121C1">
        <w:rPr>
          <w:rFonts w:asciiTheme="minorHAnsi" w:hAnsiTheme="minorHAnsi" w:cs="Arial"/>
          <w:sz w:val="24"/>
          <w:szCs w:val="24"/>
        </w:rPr>
        <w:t>H/</w:t>
      </w:r>
      <w:proofErr w:type="spellStart"/>
      <w:r w:rsidR="00C121C1">
        <w:rPr>
          <w:rFonts w:asciiTheme="minorHAnsi" w:hAnsiTheme="minorHAnsi" w:cs="Arial"/>
          <w:sz w:val="24"/>
          <w:szCs w:val="24"/>
        </w:rPr>
        <w:t>config</w:t>
      </w:r>
      <w:proofErr w:type="spellEnd"/>
      <w:r w:rsidR="00C121C1">
        <w:rPr>
          <w:rFonts w:asciiTheme="minorHAnsi" w:hAnsiTheme="minorHAnsi" w:cs="Arial"/>
          <w:sz w:val="24"/>
          <w:szCs w:val="24"/>
        </w:rPr>
        <w:t>/bindings/bindings.xml</w:t>
      </w:r>
    </w:p>
    <w:p w:rsidR="007E6020" w:rsidRPr="007E6020" w:rsidRDefault="00C121C1" w:rsidP="007E6020">
      <w:pPr>
        <w:rPr>
          <w:rFonts w:asciiTheme="minorHAnsi" w:hAnsiTheme="minorHAnsi" w:cs="Arial"/>
          <w:sz w:val="24"/>
          <w:szCs w:val="24"/>
        </w:rPr>
      </w:pPr>
      <w:r>
        <w:rPr>
          <w:rFonts w:asciiTheme="minorHAnsi" w:hAnsiTheme="minorHAnsi" w:cs="Arial"/>
          <w:sz w:val="24"/>
          <w:szCs w:val="24"/>
        </w:rPr>
        <w:t>Every user has</w:t>
      </w:r>
      <w:r w:rsidR="007E6020" w:rsidRPr="007E6020">
        <w:rPr>
          <w:rFonts w:asciiTheme="minorHAnsi" w:hAnsiTheme="minorHAnsi" w:cs="Arial"/>
          <w:sz w:val="24"/>
          <w:szCs w:val="24"/>
        </w:rPr>
        <w:t xml:space="preserve"> own binding file.</w:t>
      </w:r>
    </w:p>
    <w:p w:rsidR="007E6020" w:rsidRPr="007E6020" w:rsidRDefault="007E6020" w:rsidP="007E6020">
      <w:pPr>
        <w:rPr>
          <w:rFonts w:asciiTheme="minorHAnsi" w:hAnsiTheme="minorHAnsi" w:cs="Arial"/>
          <w:sz w:val="24"/>
          <w:szCs w:val="24"/>
        </w:rPr>
      </w:pPr>
    </w:p>
    <w:p w:rsidR="00456584" w:rsidRDefault="00456584" w:rsidP="005E3AF0">
      <w:pPr>
        <w:ind w:left="1440"/>
        <w:rPr>
          <w:rFonts w:asciiTheme="minorHAnsi" w:hAnsiTheme="minorHAnsi" w:cs="Arial"/>
          <w:sz w:val="24"/>
          <w:szCs w:val="24"/>
        </w:rPr>
      </w:pPr>
    </w:p>
    <w:p w:rsidR="00456584" w:rsidRPr="007E6020" w:rsidRDefault="00456584" w:rsidP="00456584">
      <w:pPr>
        <w:rPr>
          <w:rFonts w:asciiTheme="minorHAnsi" w:hAnsiTheme="minorHAnsi" w:cs="Arial"/>
          <w:sz w:val="24"/>
          <w:szCs w:val="24"/>
        </w:rPr>
      </w:pPr>
      <w:r>
        <w:rPr>
          <w:rFonts w:asciiTheme="minorHAnsi" w:hAnsiTheme="minorHAnsi" w:cs="Arial"/>
          <w:sz w:val="24"/>
          <w:szCs w:val="24"/>
        </w:rPr>
        <w:t xml:space="preserve">The binding is done in Test Configuration section, by </w:t>
      </w:r>
      <w:proofErr w:type="spellStart"/>
      <w:r>
        <w:rPr>
          <w:rFonts w:asciiTheme="minorHAnsi" w:hAnsiTheme="minorHAnsi" w:cs="Arial"/>
          <w:sz w:val="24"/>
          <w:szCs w:val="24"/>
        </w:rPr>
        <w:t>drag&amp;drop</w:t>
      </w:r>
      <w:proofErr w:type="spellEnd"/>
      <w:r>
        <w:rPr>
          <w:rFonts w:asciiTheme="minorHAnsi" w:hAnsiTheme="minorHAnsi" w:cs="Arial"/>
          <w:sz w:val="24"/>
          <w:szCs w:val="24"/>
        </w:rPr>
        <w:t xml:space="preserve"> of an SUT component to a configuration component.</w:t>
      </w:r>
    </w:p>
    <w:p w:rsidR="001F5AFC" w:rsidRDefault="001F5AFC" w:rsidP="007E6020">
      <w:pPr>
        <w:rPr>
          <w:rFonts w:asciiTheme="minorHAnsi" w:hAnsiTheme="minorHAnsi" w:cs="Arial"/>
          <w:sz w:val="24"/>
          <w:szCs w:val="24"/>
        </w:rPr>
      </w:pPr>
    </w:p>
    <w:p w:rsidR="00456584" w:rsidRDefault="00456584" w:rsidP="007E6020">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6638925" cy="3676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456584" w:rsidRDefault="00456584" w:rsidP="007E6020">
      <w:pPr>
        <w:rPr>
          <w:rFonts w:asciiTheme="minorHAnsi" w:hAnsiTheme="minorHAnsi" w:cs="Arial"/>
          <w:sz w:val="24"/>
          <w:szCs w:val="24"/>
        </w:rPr>
      </w:pPr>
    </w:p>
    <w:p w:rsidR="003C0D64" w:rsidRDefault="000121B5" w:rsidP="007E6020">
      <w:pPr>
        <w:rPr>
          <w:rFonts w:asciiTheme="minorHAnsi" w:hAnsiTheme="minorHAnsi" w:cs="Arial"/>
          <w:sz w:val="24"/>
          <w:szCs w:val="24"/>
        </w:rPr>
      </w:pPr>
      <w:r>
        <w:rPr>
          <w:rFonts w:asciiTheme="minorHAnsi" w:hAnsiTheme="minorHAnsi" w:cs="Arial"/>
          <w:sz w:val="24"/>
          <w:szCs w:val="24"/>
        </w:rPr>
        <w:t>If there is no test configuration file opened for edit, the binding is done as global</w:t>
      </w:r>
      <w:r w:rsidR="009A7627">
        <w:rPr>
          <w:rFonts w:asciiTheme="minorHAnsi" w:hAnsiTheme="minorHAnsi" w:cs="Arial"/>
          <w:sz w:val="24"/>
          <w:szCs w:val="24"/>
        </w:rPr>
        <w:t xml:space="preserve"> (</w:t>
      </w:r>
      <w:r w:rsidR="00DF2EDE">
        <w:rPr>
          <w:rFonts w:asciiTheme="minorHAnsi" w:hAnsiTheme="minorHAnsi" w:cs="Arial"/>
          <w:sz w:val="24"/>
          <w:szCs w:val="24"/>
        </w:rPr>
        <w:t>DEFAULT</w:t>
      </w:r>
      <w:r w:rsidR="00EB6128">
        <w:rPr>
          <w:rFonts w:asciiTheme="minorHAnsi" w:hAnsiTheme="minorHAnsi" w:cs="Arial"/>
          <w:sz w:val="24"/>
          <w:szCs w:val="24"/>
        </w:rPr>
        <w:t>)</w:t>
      </w:r>
      <w:r>
        <w:rPr>
          <w:rFonts w:asciiTheme="minorHAnsi" w:hAnsiTheme="minorHAnsi" w:cs="Arial"/>
          <w:sz w:val="24"/>
          <w:szCs w:val="24"/>
        </w:rPr>
        <w:t xml:space="preserve">. </w:t>
      </w:r>
      <w:r w:rsidR="003C0D64">
        <w:rPr>
          <w:rFonts w:asciiTheme="minorHAnsi" w:hAnsiTheme="minorHAnsi" w:cs="Arial"/>
          <w:sz w:val="24"/>
          <w:szCs w:val="24"/>
        </w:rPr>
        <w:t>In this scenario, you can bind only the global components and the specific test configuration bindings are available for view only.</w:t>
      </w:r>
    </w:p>
    <w:p w:rsidR="00456584" w:rsidRDefault="003C0D64" w:rsidP="007E6020">
      <w:pPr>
        <w:rPr>
          <w:rFonts w:asciiTheme="minorHAnsi" w:hAnsiTheme="minorHAnsi" w:cs="Arial"/>
          <w:sz w:val="24"/>
          <w:szCs w:val="24"/>
        </w:rPr>
      </w:pPr>
      <w:r>
        <w:rPr>
          <w:rFonts w:asciiTheme="minorHAnsi" w:hAnsiTheme="minorHAnsi" w:cs="Arial"/>
          <w:sz w:val="24"/>
          <w:szCs w:val="24"/>
        </w:rPr>
        <w:t xml:space="preserve">If a test configuration file is opened for edit, you can create bindings specific to that file. The other bindings </w:t>
      </w:r>
      <w:proofErr w:type="gramStart"/>
      <w:r>
        <w:rPr>
          <w:rFonts w:asciiTheme="minorHAnsi" w:hAnsiTheme="minorHAnsi" w:cs="Arial"/>
          <w:sz w:val="24"/>
          <w:szCs w:val="24"/>
        </w:rPr>
        <w:t>( global</w:t>
      </w:r>
      <w:proofErr w:type="gramEnd"/>
      <w:r>
        <w:rPr>
          <w:rFonts w:asciiTheme="minorHAnsi" w:hAnsiTheme="minorHAnsi" w:cs="Arial"/>
          <w:sz w:val="24"/>
          <w:szCs w:val="24"/>
        </w:rPr>
        <w:t xml:space="preserve"> or for a different test configuration file) are not available.</w:t>
      </w:r>
    </w:p>
    <w:p w:rsidR="0044294E" w:rsidRDefault="0044294E" w:rsidP="0044294E">
      <w:pPr>
        <w:rPr>
          <w:rFonts w:asciiTheme="minorHAnsi" w:hAnsiTheme="minorHAnsi" w:cs="Arial"/>
          <w:sz w:val="24"/>
          <w:szCs w:val="24"/>
        </w:rPr>
      </w:pPr>
    </w:p>
    <w:p w:rsidR="0044294E" w:rsidRPr="00824ABD" w:rsidRDefault="0044294E" w:rsidP="0044294E">
      <w:pPr>
        <w:rPr>
          <w:rFonts w:asciiTheme="minorHAnsi" w:hAnsiTheme="minorHAnsi" w:cs="Arial"/>
          <w:sz w:val="24"/>
          <w:szCs w:val="24"/>
        </w:rPr>
      </w:pPr>
      <w:r w:rsidRPr="007E6020">
        <w:rPr>
          <w:rFonts w:asciiTheme="minorHAnsi" w:hAnsiTheme="minorHAnsi" w:cs="Arial"/>
          <w:sz w:val="24"/>
          <w:szCs w:val="24"/>
        </w:rPr>
        <w:t>Having global and per test configuration file bindings, provides a flexible mechanism to user to define the bindings. User can associate a test configuration file to a test case and another test configuration file to rest of the test case(s). For some of the test cases, the system can use the default binding schema, but for a specific list of test configuration files, the system can use the specific defined bindings and can override the default bindings.</w:t>
      </w:r>
    </w:p>
    <w:p w:rsidR="0044294E" w:rsidRDefault="0044294E" w:rsidP="007E6020">
      <w:pPr>
        <w:rPr>
          <w:rFonts w:asciiTheme="minorHAnsi" w:hAnsiTheme="minorHAnsi" w:cs="Arial"/>
          <w:sz w:val="24"/>
          <w:szCs w:val="24"/>
        </w:rPr>
      </w:pPr>
    </w:p>
    <w:p w:rsidR="00EB6128" w:rsidRDefault="00EB6128" w:rsidP="00EB6128">
      <w:pPr>
        <w:rPr>
          <w:rFonts w:asciiTheme="minorHAnsi" w:hAnsiTheme="minorHAnsi" w:cs="Arial"/>
          <w:sz w:val="24"/>
          <w:szCs w:val="24"/>
        </w:rPr>
      </w:pPr>
    </w:p>
    <w:p w:rsidR="00EB6128" w:rsidRPr="007E6020" w:rsidRDefault="00EB6128" w:rsidP="00EB6128">
      <w:pPr>
        <w:rPr>
          <w:rFonts w:asciiTheme="minorHAnsi" w:hAnsiTheme="minorHAnsi" w:cs="Arial"/>
          <w:sz w:val="24"/>
          <w:szCs w:val="24"/>
        </w:rPr>
      </w:pPr>
      <w:r w:rsidRPr="007E6020">
        <w:rPr>
          <w:rFonts w:asciiTheme="minorHAnsi" w:hAnsiTheme="minorHAnsi" w:cs="Arial"/>
          <w:sz w:val="24"/>
          <w:szCs w:val="24"/>
        </w:rPr>
        <w:t>The binding is reflected in the binding.xml file by the following structure:</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ip</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/IP</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/port</w:t>
      </w:r>
    </w:p>
    <w:p w:rsidR="00CF775C" w:rsidRDefault="00CF775C" w:rsidP="00CF775C">
      <w:pPr>
        <w:ind w:left="1440"/>
        <w:rPr>
          <w:rFonts w:asciiTheme="minorHAnsi" w:hAnsiTheme="minorHAnsi" w:cs="Arial"/>
          <w:sz w:val="24"/>
          <w:szCs w:val="24"/>
        </w:rPr>
      </w:pPr>
      <w:r>
        <w:rPr>
          <w:rFonts w:asciiTheme="minorHAnsi" w:hAnsiTheme="minorHAnsi" w:cs="Arial"/>
          <w:sz w:val="24"/>
          <w:szCs w:val="24"/>
        </w:rPr>
        <w:t>Comp_</w:t>
      </w:r>
      <w:proofErr w:type="gramStart"/>
      <w:r w:rsidR="00C82280">
        <w:rPr>
          <w:rFonts w:asciiTheme="minorHAnsi" w:hAnsiTheme="minorHAnsi" w:cs="Arial"/>
          <w:sz w:val="24"/>
          <w:szCs w:val="24"/>
        </w:rPr>
        <w:t>2</w:t>
      </w:r>
      <w:r>
        <w:rPr>
          <w:rFonts w:asciiTheme="minorHAnsi" w:hAnsiTheme="minorHAnsi" w:cs="Arial"/>
          <w:sz w:val="24"/>
          <w:szCs w:val="24"/>
        </w:rPr>
        <w:t xml:space="preserve"> :</w:t>
      </w:r>
      <w:proofErr w:type="gramEnd"/>
      <w:r>
        <w:rPr>
          <w:rFonts w:asciiTheme="minorHAnsi" w:hAnsiTheme="minorHAnsi" w:cs="Arial"/>
          <w:sz w:val="24"/>
          <w:szCs w:val="24"/>
        </w:rPr>
        <w:t xml:space="preserve"> sut_1/comp_3/sub_comp_1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[test_configuration_1]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TX_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SUT1/switc_3/port_5</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RX_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SUT1/switch_2/port_4</w:t>
      </w:r>
    </w:p>
    <w:p w:rsidR="00CF775C" w:rsidRDefault="00CF775C" w:rsidP="00EB6128">
      <w:pPr>
        <w:ind w:left="1440"/>
        <w:rPr>
          <w:rFonts w:asciiTheme="minorHAnsi" w:hAnsiTheme="minorHAnsi" w:cs="Arial"/>
          <w:sz w:val="24"/>
          <w:szCs w:val="24"/>
        </w:rPr>
      </w:pPr>
      <w:r>
        <w:rPr>
          <w:rFonts w:asciiTheme="minorHAnsi" w:hAnsiTheme="minorHAnsi" w:cs="Arial"/>
          <w:sz w:val="24"/>
          <w:szCs w:val="24"/>
        </w:rPr>
        <w:t>Comp_</w:t>
      </w:r>
      <w:proofErr w:type="gramStart"/>
      <w:r>
        <w:rPr>
          <w:rFonts w:asciiTheme="minorHAnsi" w:hAnsiTheme="minorHAnsi" w:cs="Arial"/>
          <w:sz w:val="24"/>
          <w:szCs w:val="24"/>
        </w:rPr>
        <w:t>2 :</w:t>
      </w:r>
      <w:proofErr w:type="gramEnd"/>
      <w:r>
        <w:rPr>
          <w:rFonts w:asciiTheme="minorHAnsi" w:hAnsiTheme="minorHAnsi" w:cs="Arial"/>
          <w:sz w:val="24"/>
          <w:szCs w:val="24"/>
        </w:rPr>
        <w:t xml:space="preserve"> sut_1/comp_1/sub_comp_1</w:t>
      </w:r>
    </w:p>
    <w:p w:rsidR="00EB6128" w:rsidRDefault="00EB6128" w:rsidP="007E6020">
      <w:pPr>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 global binding applies when the specific test configuration file is not defined. If the binding for a test configuration file is defined, it overrides the global binding. </w:t>
      </w:r>
    </w:p>
    <w:p w:rsidR="009400D0" w:rsidRDefault="009400D0" w:rsidP="007E6020">
      <w:pPr>
        <w:rPr>
          <w:rFonts w:asciiTheme="minorHAnsi" w:hAnsiTheme="minorHAnsi" w:cs="Arial"/>
          <w:sz w:val="24"/>
          <w:szCs w:val="24"/>
        </w:rPr>
      </w:pPr>
    </w:p>
    <w:p w:rsid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API to retrieve the defined binding </w:t>
      </w:r>
      <w:r w:rsidR="001F5AFC">
        <w:rPr>
          <w:rFonts w:asciiTheme="minorHAnsi" w:hAnsiTheme="minorHAnsi" w:cs="Arial"/>
          <w:sz w:val="24"/>
          <w:szCs w:val="24"/>
        </w:rPr>
        <w:t>is provided</w:t>
      </w:r>
      <w:r w:rsidRPr="007E6020">
        <w:rPr>
          <w:rFonts w:asciiTheme="minorHAnsi" w:hAnsiTheme="minorHAnsi" w:cs="Arial"/>
          <w:sz w:val="24"/>
          <w:szCs w:val="24"/>
        </w:rPr>
        <w:t>. This API is used by test cases to retrieve the binding information. The API returns the SUT node associated with the configuration component. The prototype is</w:t>
      </w:r>
    </w:p>
    <w:p w:rsidR="00382819" w:rsidRPr="00382819" w:rsidRDefault="00CD66FD" w:rsidP="00382819">
      <w:pPr>
        <w:ind w:left="1440"/>
        <w:rPr>
          <w:rFonts w:asciiTheme="minorHAnsi" w:hAnsiTheme="minorHAnsi" w:cs="Arial"/>
          <w:sz w:val="24"/>
          <w:szCs w:val="24"/>
        </w:rPr>
      </w:pPr>
      <w:proofErr w:type="spellStart"/>
      <w:r>
        <w:rPr>
          <w:rFonts w:asciiTheme="minorHAnsi" w:hAnsiTheme="minorHAnsi" w:cs="Arial"/>
          <w:sz w:val="24"/>
          <w:szCs w:val="24"/>
        </w:rPr>
        <w:t>g</w:t>
      </w:r>
      <w:r w:rsidR="00382819" w:rsidRPr="00382819">
        <w:rPr>
          <w:rFonts w:asciiTheme="minorHAnsi" w:hAnsiTheme="minorHAnsi" w:cs="Arial"/>
          <w:sz w:val="24"/>
          <w:szCs w:val="24"/>
        </w:rPr>
        <w:t>et</w:t>
      </w:r>
      <w:r>
        <w:rPr>
          <w:rFonts w:asciiTheme="minorHAnsi" w:hAnsiTheme="minorHAnsi" w:cs="Arial"/>
          <w:sz w:val="24"/>
          <w:szCs w:val="24"/>
        </w:rPr>
        <w:t>_b</w:t>
      </w:r>
      <w:r w:rsidR="00382819" w:rsidRPr="00382819">
        <w:rPr>
          <w:rFonts w:asciiTheme="minorHAnsi" w:hAnsiTheme="minorHAnsi" w:cs="Arial"/>
          <w:sz w:val="24"/>
          <w:szCs w:val="24"/>
        </w:rPr>
        <w:t>ind</w:t>
      </w:r>
      <w:r>
        <w:rPr>
          <w:rFonts w:asciiTheme="minorHAnsi" w:hAnsiTheme="minorHAnsi" w:cs="Arial"/>
          <w:sz w:val="24"/>
          <w:szCs w:val="24"/>
        </w:rPr>
        <w:t>_</w:t>
      </w:r>
      <w:proofErr w:type="gramStart"/>
      <w:r>
        <w:rPr>
          <w:rFonts w:asciiTheme="minorHAnsi" w:hAnsiTheme="minorHAnsi" w:cs="Arial"/>
          <w:sz w:val="24"/>
          <w:szCs w:val="24"/>
        </w:rPr>
        <w:t>i</w:t>
      </w:r>
      <w:r w:rsidR="00382819" w:rsidRPr="00382819">
        <w:rPr>
          <w:rFonts w:asciiTheme="minorHAnsi" w:hAnsiTheme="minorHAnsi" w:cs="Arial"/>
          <w:sz w:val="24"/>
          <w:szCs w:val="24"/>
        </w:rPr>
        <w:t>d</w:t>
      </w:r>
      <w:proofErr w:type="spellEnd"/>
      <w:r w:rsidR="00382819" w:rsidRPr="00382819">
        <w:rPr>
          <w:rFonts w:asciiTheme="minorHAnsi" w:hAnsiTheme="minorHAnsi" w:cs="Arial"/>
          <w:sz w:val="24"/>
          <w:szCs w:val="24"/>
        </w:rPr>
        <w:t>(</w:t>
      </w:r>
      <w:proofErr w:type="gramEnd"/>
      <w:r w:rsidR="00382819" w:rsidRPr="00382819">
        <w:rPr>
          <w:rFonts w:asciiTheme="minorHAnsi" w:hAnsiTheme="minorHAnsi" w:cs="Arial"/>
          <w:sz w:val="24"/>
          <w:szCs w:val="24"/>
        </w:rPr>
        <w:t>"component_name","</w:t>
      </w:r>
      <w:proofErr w:type="spellStart"/>
      <w:r w:rsidR="00382819"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00382819" w:rsidRPr="00382819">
        <w:rPr>
          <w:rFonts w:asciiTheme="minorHAnsi" w:hAnsiTheme="minorHAnsi" w:cs="Arial"/>
          <w:sz w:val="24"/>
          <w:szCs w:val="24"/>
        </w:rPr>
        <w:t>")  - provide SUT component ID</w:t>
      </w:r>
    </w:p>
    <w:p w:rsidR="00382819" w:rsidRPr="00382819" w:rsidRDefault="00382819" w:rsidP="00382819">
      <w:pPr>
        <w:ind w:left="1440"/>
        <w:rPr>
          <w:rFonts w:asciiTheme="minorHAnsi" w:hAnsiTheme="minorHAnsi" w:cs="Arial"/>
          <w:sz w:val="24"/>
          <w:szCs w:val="24"/>
        </w:rPr>
      </w:pPr>
      <w:proofErr w:type="spellStart"/>
      <w:r w:rsidRPr="00382819">
        <w:rPr>
          <w:rFonts w:asciiTheme="minorHAnsi" w:hAnsiTheme="minorHAnsi" w:cs="Arial"/>
          <w:sz w:val="24"/>
          <w:szCs w:val="24"/>
        </w:rPr>
        <w:t>get</w:t>
      </w:r>
      <w:r w:rsidR="00CD66FD">
        <w:rPr>
          <w:rFonts w:asciiTheme="minorHAnsi" w:hAnsiTheme="minorHAnsi" w:cs="Arial"/>
          <w:sz w:val="24"/>
          <w:szCs w:val="24"/>
        </w:rPr>
        <w:t>_b</w:t>
      </w:r>
      <w:r w:rsidRPr="00382819">
        <w:rPr>
          <w:rFonts w:asciiTheme="minorHAnsi" w:hAnsiTheme="minorHAnsi" w:cs="Arial"/>
          <w:sz w:val="24"/>
          <w:szCs w:val="24"/>
        </w:rPr>
        <w:t>ind</w:t>
      </w:r>
      <w:r w:rsidR="00CD66FD">
        <w:rPr>
          <w:rFonts w:asciiTheme="minorHAnsi" w:hAnsiTheme="minorHAnsi" w:cs="Arial"/>
          <w:sz w:val="24"/>
          <w:szCs w:val="24"/>
        </w:rPr>
        <w:t>_</w:t>
      </w:r>
      <w:proofErr w:type="gramStart"/>
      <w:r w:rsidR="00CD66FD">
        <w:rPr>
          <w:rFonts w:asciiTheme="minorHAnsi" w:hAnsiTheme="minorHAnsi" w:cs="Arial"/>
          <w:sz w:val="24"/>
          <w:szCs w:val="24"/>
        </w:rPr>
        <w:t>n</w:t>
      </w:r>
      <w:r w:rsidRPr="00382819">
        <w:rPr>
          <w:rFonts w:asciiTheme="minorHAnsi" w:hAnsiTheme="minorHAnsi" w:cs="Arial"/>
          <w:sz w:val="24"/>
          <w:szCs w:val="24"/>
        </w:rPr>
        <w:t>ame</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name</w:t>
      </w:r>
    </w:p>
    <w:p w:rsidR="00382819" w:rsidRPr="00382819" w:rsidRDefault="00382819" w:rsidP="00382819">
      <w:pPr>
        <w:ind w:left="1440"/>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proofErr w:type="gramStart"/>
      <w:r w:rsidRPr="007E6020">
        <w:rPr>
          <w:rFonts w:asciiTheme="minorHAnsi" w:hAnsiTheme="minorHAnsi" w:cs="Arial"/>
          <w:sz w:val="24"/>
          <w:szCs w:val="24"/>
        </w:rPr>
        <w:t>where</w:t>
      </w:r>
      <w:proofErr w:type="gramEnd"/>
      <w:r w:rsidRPr="007E6020">
        <w:rPr>
          <w:rFonts w:asciiTheme="minorHAnsi" w:hAnsiTheme="minorHAnsi" w:cs="Arial"/>
          <w:sz w:val="24"/>
          <w:szCs w:val="24"/>
        </w:rPr>
        <w:t>:</w:t>
      </w:r>
    </w:p>
    <w:p w:rsidR="00315E95" w:rsidRPr="007E6020" w:rsidRDefault="00315E95"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proofErr w:type="gramStart"/>
      <w:r>
        <w:rPr>
          <w:rFonts w:asciiTheme="minorHAnsi" w:hAnsiTheme="minorHAnsi" w:cs="Arial"/>
          <w:sz w:val="24"/>
          <w:szCs w:val="24"/>
        </w:rPr>
        <w:t>component_name</w:t>
      </w:r>
      <w:proofErr w:type="spellEnd"/>
      <w:proofErr w:type="gramEnd"/>
      <w:r w:rsidRPr="007E6020">
        <w:rPr>
          <w:rFonts w:asciiTheme="minorHAnsi" w:hAnsiTheme="minorHAnsi" w:cs="Arial"/>
          <w:sz w:val="24"/>
          <w:szCs w:val="24"/>
        </w:rPr>
        <w:t xml:space="preserve"> is the node name defined in the configuration file ( e.g. Component_1/</w:t>
      </w:r>
      <w:proofErr w:type="spellStart"/>
      <w:r w:rsidRPr="007E6020">
        <w:rPr>
          <w:rFonts w:asciiTheme="minorHAnsi" w:hAnsiTheme="minorHAnsi" w:cs="Arial"/>
          <w:sz w:val="24"/>
          <w:szCs w:val="24"/>
        </w:rPr>
        <w:t>TX_port</w:t>
      </w:r>
      <w:proofErr w:type="spellEnd"/>
      <w:r w:rsidRPr="007E6020">
        <w:rPr>
          <w:rFonts w:asciiTheme="minorHAnsi" w:hAnsiTheme="minorHAnsi" w:cs="Arial"/>
          <w:sz w:val="24"/>
          <w:szCs w:val="24"/>
        </w:rPr>
        <w:t>)</w:t>
      </w:r>
    </w:p>
    <w:p w:rsidR="007E6020" w:rsidRPr="007E6020" w:rsidRDefault="007E6020"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r w:rsidR="00315E95">
        <w:rPr>
          <w:rFonts w:asciiTheme="minorHAnsi" w:hAnsiTheme="minorHAnsi" w:cs="Arial"/>
          <w:sz w:val="24"/>
          <w:szCs w:val="24"/>
        </w:rPr>
        <w:t>test_config_name</w:t>
      </w:r>
      <w:proofErr w:type="spellEnd"/>
      <w:r w:rsidRPr="007E6020">
        <w:rPr>
          <w:rFonts w:asciiTheme="minorHAnsi" w:hAnsiTheme="minorHAnsi" w:cs="Arial"/>
          <w:sz w:val="24"/>
          <w:szCs w:val="24"/>
        </w:rPr>
        <w:t xml:space="preserve"> is the name of the configuration file set as parameter for the test case; in case user doesn’t set a configuration file for the test case, the </w:t>
      </w:r>
      <w:proofErr w:type="spellStart"/>
      <w:r w:rsidRPr="007E6020">
        <w:rPr>
          <w:rFonts w:asciiTheme="minorHAnsi" w:hAnsiTheme="minorHAnsi" w:cs="Arial"/>
          <w:sz w:val="24"/>
          <w:szCs w:val="24"/>
        </w:rPr>
        <w:t>configuration_file_name</w:t>
      </w:r>
      <w:proofErr w:type="spellEnd"/>
      <w:r w:rsidRPr="007E6020">
        <w:rPr>
          <w:rFonts w:asciiTheme="minorHAnsi" w:hAnsiTheme="minorHAnsi" w:cs="Arial"/>
          <w:sz w:val="24"/>
          <w:szCs w:val="24"/>
        </w:rPr>
        <w:t xml:space="preserve"> is null ( None python type ) and the API will check in </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 xml:space="preserve"> section</w:t>
      </w:r>
    </w:p>
    <w:p w:rsidR="007E6020" w:rsidRDefault="007E6020" w:rsidP="007E6020">
      <w:pPr>
        <w:rPr>
          <w:rFonts w:asciiTheme="minorHAnsi" w:hAnsiTheme="minorHAnsi" w:cs="Arial"/>
          <w:sz w:val="24"/>
          <w:szCs w:val="24"/>
        </w:rPr>
      </w:pPr>
    </w:p>
    <w:p w:rsidR="00964048" w:rsidRPr="00382819"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test_config</w:t>
      </w:r>
      <w:r>
        <w:rPr>
          <w:rFonts w:asciiTheme="minorHAnsi" w:hAnsiTheme="minorHAnsi" w:cs="Arial"/>
          <w:sz w:val="24"/>
          <w:szCs w:val="24"/>
        </w:rPr>
        <w:t>_name</w:t>
      </w:r>
      <w:proofErr w:type="spellEnd"/>
      <w:r w:rsidRPr="00382819">
        <w:rPr>
          <w:rFonts w:asciiTheme="minorHAnsi" w:hAnsiTheme="minorHAnsi" w:cs="Arial"/>
          <w:sz w:val="24"/>
          <w:szCs w:val="24"/>
        </w:rPr>
        <w:t xml:space="preserve"> is not provided, the API return</w:t>
      </w:r>
      <w:r w:rsidR="0009302C">
        <w:rPr>
          <w:rFonts w:asciiTheme="minorHAnsi" w:hAnsiTheme="minorHAnsi" w:cs="Arial"/>
          <w:sz w:val="24"/>
          <w:szCs w:val="24"/>
        </w:rPr>
        <w:t>s</w:t>
      </w:r>
      <w:r w:rsidRPr="00382819">
        <w:rPr>
          <w:rFonts w:asciiTheme="minorHAnsi" w:hAnsiTheme="minorHAnsi" w:cs="Arial"/>
          <w:sz w:val="24"/>
          <w:szCs w:val="24"/>
        </w:rPr>
        <w:t xml:space="preserve"> the information from default binding.</w:t>
      </w:r>
    </w:p>
    <w:p w:rsidR="00964048"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component_name</w:t>
      </w:r>
      <w:proofErr w:type="spellEnd"/>
      <w:r w:rsidRPr="00382819">
        <w:rPr>
          <w:rFonts w:asciiTheme="minorHAnsi" w:hAnsiTheme="minorHAnsi" w:cs="Arial"/>
          <w:sz w:val="24"/>
          <w:szCs w:val="24"/>
        </w:rPr>
        <w:t xml:space="preserve"> is not found in </w:t>
      </w:r>
      <w:proofErr w:type="spellStart"/>
      <w:r w:rsidRPr="00382819">
        <w:rPr>
          <w:rFonts w:asciiTheme="minorHAnsi" w:hAnsiTheme="minorHAnsi" w:cs="Arial"/>
          <w:sz w:val="24"/>
          <w:szCs w:val="24"/>
        </w:rPr>
        <w:t>test_config</w:t>
      </w:r>
      <w:proofErr w:type="spellEnd"/>
      <w:r w:rsidRPr="00382819">
        <w:rPr>
          <w:rFonts w:asciiTheme="minorHAnsi" w:hAnsiTheme="minorHAnsi" w:cs="Arial"/>
          <w:sz w:val="24"/>
          <w:szCs w:val="24"/>
        </w:rPr>
        <w:t xml:space="preserve">, </w:t>
      </w:r>
      <w:r w:rsidR="0009302C">
        <w:rPr>
          <w:rFonts w:asciiTheme="minorHAnsi" w:hAnsiTheme="minorHAnsi" w:cs="Arial"/>
          <w:sz w:val="24"/>
          <w:szCs w:val="24"/>
        </w:rPr>
        <w:t>it is</w:t>
      </w:r>
      <w:r w:rsidRPr="00382819">
        <w:rPr>
          <w:rFonts w:asciiTheme="minorHAnsi" w:hAnsiTheme="minorHAnsi" w:cs="Arial"/>
          <w:sz w:val="24"/>
          <w:szCs w:val="24"/>
        </w:rPr>
        <w:t xml:space="preserve"> search</w:t>
      </w:r>
      <w:r w:rsidR="0009302C">
        <w:rPr>
          <w:rFonts w:asciiTheme="minorHAnsi" w:hAnsiTheme="minorHAnsi" w:cs="Arial"/>
          <w:sz w:val="24"/>
          <w:szCs w:val="24"/>
        </w:rPr>
        <w:t>ed</w:t>
      </w:r>
      <w:r w:rsidRPr="00382819">
        <w:rPr>
          <w:rFonts w:asciiTheme="minorHAnsi" w:hAnsiTheme="minorHAnsi" w:cs="Arial"/>
          <w:sz w:val="24"/>
          <w:szCs w:val="24"/>
        </w:rPr>
        <w:t xml:space="preserve"> in default binding.</w:t>
      </w:r>
    </w:p>
    <w:p w:rsidR="0044294E" w:rsidRDefault="0044294E" w:rsidP="00964048">
      <w:pPr>
        <w:rPr>
          <w:rFonts w:asciiTheme="minorHAnsi" w:hAnsiTheme="minorHAnsi" w:cs="Arial"/>
          <w:sz w:val="24"/>
          <w:szCs w:val="24"/>
        </w:rPr>
      </w:pPr>
    </w:p>
    <w:p w:rsidR="0044294E" w:rsidRDefault="00611AE4" w:rsidP="00964048">
      <w:pPr>
        <w:rPr>
          <w:rFonts w:asciiTheme="minorHAnsi" w:hAnsiTheme="minorHAnsi" w:cs="Arial"/>
          <w:sz w:val="24"/>
          <w:szCs w:val="24"/>
        </w:rPr>
      </w:pPr>
      <w:r>
        <w:rPr>
          <w:rFonts w:asciiTheme="minorHAnsi" w:hAnsiTheme="minorHAnsi" w:cs="Arial"/>
          <w:sz w:val="24"/>
          <w:szCs w:val="24"/>
        </w:rPr>
        <w:t>To unbind a component from a SUT, you have to select the component and hit “</w:t>
      </w:r>
      <w:proofErr w:type="spellStart"/>
      <w:r>
        <w:rPr>
          <w:rFonts w:asciiTheme="minorHAnsi" w:hAnsiTheme="minorHAnsi" w:cs="Arial"/>
          <w:sz w:val="24"/>
          <w:szCs w:val="24"/>
        </w:rPr>
        <w:t>UnBind</w:t>
      </w:r>
      <w:proofErr w:type="spellEnd"/>
      <w:r>
        <w:rPr>
          <w:rFonts w:asciiTheme="minorHAnsi" w:hAnsiTheme="minorHAnsi" w:cs="Arial"/>
          <w:sz w:val="24"/>
          <w:szCs w:val="24"/>
        </w:rPr>
        <w:t>” button.</w:t>
      </w:r>
    </w:p>
    <w:p w:rsidR="00964048" w:rsidRDefault="00964048" w:rsidP="007E6020">
      <w:pPr>
        <w:rPr>
          <w:rFonts w:asciiTheme="minorHAnsi" w:hAnsiTheme="minorHAnsi" w:cs="Arial"/>
          <w:sz w:val="24"/>
          <w:szCs w:val="24"/>
        </w:rPr>
      </w:pPr>
    </w:p>
    <w:p w:rsidR="00B55CCB" w:rsidRPr="00BE37E8" w:rsidRDefault="00B55CCB" w:rsidP="00B55CCB">
      <w:pPr>
        <w:pStyle w:val="Heading2"/>
        <w:rPr>
          <w:rFonts w:asciiTheme="minorHAnsi" w:hAnsiTheme="minorHAnsi"/>
          <w:sz w:val="28"/>
          <w:szCs w:val="28"/>
        </w:rPr>
      </w:pPr>
      <w:bookmarkStart w:id="143" w:name="_Toc365641681"/>
      <w:bookmarkStart w:id="144" w:name="_Toc365881356"/>
      <w:bookmarkStart w:id="145" w:name="_Toc392831711"/>
      <w:r>
        <w:rPr>
          <w:rFonts w:asciiTheme="minorHAnsi" w:hAnsiTheme="minorHAnsi"/>
          <w:sz w:val="28"/>
          <w:szCs w:val="28"/>
        </w:rPr>
        <w:t>-</w:t>
      </w:r>
      <w:r w:rsidRPr="00BE37E8">
        <w:rPr>
          <w:rFonts w:asciiTheme="minorHAnsi" w:hAnsiTheme="minorHAnsi"/>
          <w:sz w:val="28"/>
          <w:szCs w:val="28"/>
        </w:rPr>
        <w:t xml:space="preserve"> Configure the global parameters</w:t>
      </w:r>
      <w:bookmarkEnd w:id="143"/>
      <w:bookmarkEnd w:id="144"/>
      <w:bookmarkEnd w:id="145"/>
    </w:p>
    <w:p w:rsidR="00B55CCB" w:rsidRPr="00AB4096" w:rsidRDefault="00B55CCB" w:rsidP="00B55CCB">
      <w:pPr>
        <w:rPr>
          <w:rFonts w:asciiTheme="minorHAnsi" w:hAnsiTheme="minorHAnsi"/>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B55CCB" w:rsidRPr="00AB4096" w:rsidRDefault="00B55CCB" w:rsidP="00B55CCB">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ro-RO" w:eastAsia="ro-RO"/>
        </w:rPr>
        <w:lastRenderedPageBreak/>
        <w:drawing>
          <wp:inline distT="0" distB="0" distL="0" distR="0" wp14:anchorId="0EE03093" wp14:editId="49B4233C">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B55CCB" w:rsidRDefault="00B55CCB" w:rsidP="00B55CCB">
      <w:pPr>
        <w:spacing w:line="276" w:lineRule="auto"/>
        <w:jc w:val="both"/>
        <w:rPr>
          <w:rFonts w:asciiTheme="minorHAnsi" w:hAnsiTheme="minorHAnsi" w:cs="Arial"/>
          <w:b/>
          <w:bCs/>
          <w:color w:val="8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r w:rsidRPr="00AB4096">
        <w:rPr>
          <w:rFonts w:asciiTheme="minorHAnsi" w:hAnsiTheme="minorHAnsi" w:cs="Arial"/>
          <w:b/>
          <w:bCs/>
          <w:color w:val="000000"/>
          <w:sz w:val="24"/>
          <w:szCs w:val="24"/>
        </w:rPr>
        <w:t>get</w:t>
      </w:r>
      <w:r w:rsidR="00E7021A">
        <w:rPr>
          <w:rFonts w:asciiTheme="minorHAnsi" w:hAnsiTheme="minorHAnsi" w:cs="Arial"/>
          <w:b/>
          <w:bCs/>
          <w:color w:val="000000"/>
          <w:sz w:val="24"/>
          <w:szCs w:val="24"/>
        </w:rPr>
        <w:t>_</w:t>
      </w:r>
      <w:proofErr w:type="gramStart"/>
      <w:r w:rsidR="00E7021A">
        <w:rPr>
          <w:rFonts w:asciiTheme="minorHAnsi" w:hAnsiTheme="minorHAnsi" w:cs="Arial"/>
          <w:b/>
          <w:bCs/>
          <w:color w:val="000000"/>
          <w:sz w:val="24"/>
          <w:szCs w:val="24"/>
        </w:rPr>
        <w:t>g</w:t>
      </w:r>
      <w:r w:rsidRPr="00AB4096">
        <w:rPr>
          <w:rFonts w:asciiTheme="minorHAnsi" w:hAnsiTheme="minorHAnsi" w:cs="Arial"/>
          <w:b/>
          <w:bCs/>
          <w:color w:val="000000"/>
          <w:sz w:val="24"/>
          <w:szCs w:val="24"/>
        </w:rPr>
        <w:t>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w:t>
      </w:r>
      <w:r w:rsidR="00E7021A">
        <w:rPr>
          <w:rFonts w:asciiTheme="minorHAnsi" w:hAnsiTheme="minorHAnsi" w:cs="Arial"/>
          <w:b/>
          <w:bCs/>
          <w:color w:val="000000"/>
          <w:sz w:val="24"/>
          <w:szCs w:val="24"/>
        </w:rPr>
        <w:t>_g</w:t>
      </w:r>
      <w:r w:rsidRPr="00AB4096">
        <w:rPr>
          <w:rFonts w:asciiTheme="minorHAnsi" w:hAnsiTheme="minorHAnsi" w:cs="Arial"/>
          <w:b/>
          <w:bCs/>
          <w:color w:val="000000"/>
          <w:sz w:val="24"/>
          <w:szCs w:val="24"/>
        </w:rPr>
        <w:t>lobal</w:t>
      </w:r>
      <w:proofErr w:type="spellEnd"/>
      <w:r w:rsidRPr="00AB4096">
        <w:rPr>
          <w:rFonts w:asciiTheme="minorHAnsi" w:hAnsiTheme="minorHAnsi" w:cs="Arial"/>
          <w:color w:val="000000"/>
          <w:sz w:val="24"/>
          <w:szCs w:val="24"/>
        </w:rPr>
        <w:t>( name, value ). You don’t need to import anything.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w:t>
      </w:r>
      <w:r w:rsidR="00E7021A">
        <w:rPr>
          <w:rFonts w:asciiTheme="minorHAnsi" w:hAnsiTheme="minorHAnsi" w:cs="Arial"/>
          <w:b/>
          <w:color w:val="000000"/>
          <w:sz w:val="24"/>
          <w:szCs w:val="24"/>
        </w:rPr>
        <w:t>_g</w:t>
      </w:r>
      <w:r w:rsidRPr="00AB4096">
        <w:rPr>
          <w:rFonts w:asciiTheme="minorHAnsi" w:hAnsiTheme="minorHAnsi" w:cs="Arial"/>
          <w:b/>
          <w:color w:val="000000"/>
          <w:sz w:val="24"/>
          <w:szCs w:val="24"/>
        </w:rPr>
        <w:t>lobal</w:t>
      </w:r>
      <w:proofErr w:type="spellEnd"/>
      <w:r w:rsidRPr="00AB4096">
        <w:rPr>
          <w:rFonts w:asciiTheme="minorHAnsi" w:hAnsiTheme="minorHAnsi" w:cs="Arial"/>
          <w:color w:val="000000"/>
          <w:sz w:val="24"/>
          <w:szCs w:val="24"/>
        </w:rPr>
        <w:t xml:space="preserve"> (name, False), the parameter is deleted.</w:t>
      </w: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Eps from a user ;</w:t>
      </w:r>
    </w:p>
    <w:p w:rsidR="00B55CCB"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B55CCB" w:rsidRDefault="00B55CCB"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Pr="007E6020" w:rsidRDefault="00B869AD" w:rsidP="007E6020">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6" w:name="_Toc365641682"/>
      <w:bookmarkStart w:id="147" w:name="_Toc365881357"/>
      <w:bookmarkStart w:id="148" w:name="_Toc392831712"/>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‘panic detect’</w:t>
      </w:r>
      <w:bookmarkEnd w:id="146"/>
      <w:bookmarkEnd w:id="147"/>
      <w:bookmarkEnd w:id="148"/>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9" w:name="_Toc365641683"/>
      <w:bookmarkStart w:id="150" w:name="_Toc365881358"/>
      <w:bookmarkStart w:id="151" w:name="_Toc392831713"/>
      <w:r>
        <w:rPr>
          <w:rFonts w:asciiTheme="minorHAnsi" w:hAnsiTheme="minorHAnsi"/>
          <w:sz w:val="28"/>
          <w:szCs w:val="28"/>
        </w:rPr>
        <w:t>-</w:t>
      </w:r>
      <w:r w:rsidR="00376C48" w:rsidRPr="000F2CB7">
        <w:rPr>
          <w:rFonts w:asciiTheme="minorHAnsi" w:hAnsiTheme="minorHAnsi"/>
          <w:sz w:val="28"/>
          <w:szCs w:val="28"/>
        </w:rPr>
        <w:t xml:space="preserve"> </w:t>
      </w:r>
      <w:r w:rsidR="009B6CC8" w:rsidRPr="000F2CB7">
        <w:rPr>
          <w:rFonts w:asciiTheme="minorHAnsi" w:hAnsiTheme="minorHAnsi"/>
          <w:sz w:val="28"/>
          <w:szCs w:val="28"/>
        </w:rPr>
        <w:t>Services and Plugins</w:t>
      </w:r>
      <w:bookmarkEnd w:id="149"/>
      <w:bookmarkEnd w:id="150"/>
      <w:bookmarkEnd w:id="15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lastRenderedPageBreak/>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bookmarkStart w:id="152" w:name="_Toc392831714"/>
      <w:r>
        <w:rPr>
          <w:rFonts w:asciiTheme="minorHAnsi" w:hAnsiTheme="minorHAnsi"/>
          <w:sz w:val="28"/>
          <w:szCs w:val="28"/>
        </w:rPr>
        <w:t>-</w:t>
      </w:r>
      <w:r w:rsidR="00376C48" w:rsidRPr="000F2CB7">
        <w:rPr>
          <w:rFonts w:asciiTheme="minorHAnsi" w:hAnsiTheme="minorHAnsi"/>
          <w:sz w:val="28"/>
          <w:szCs w:val="28"/>
        </w:rPr>
        <w:t xml:space="preserve"> </w:t>
      </w:r>
      <w:r w:rsidR="0057308B" w:rsidRPr="000F2CB7">
        <w:rPr>
          <w:rFonts w:asciiTheme="minorHAnsi" w:hAnsiTheme="minorHAnsi"/>
          <w:sz w:val="28"/>
          <w:szCs w:val="28"/>
        </w:rPr>
        <w:t>User management</w:t>
      </w:r>
      <w:bookmarkEnd w:id="15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ro-RO" w:eastAsia="ro-RO"/>
        </w:rPr>
        <w:lastRenderedPageBreak/>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w:t>
      </w:r>
      <w:r w:rsidR="00996253">
        <w:rPr>
          <w:rFonts w:asciiTheme="minorHAnsi" w:hAnsiTheme="minorHAnsi" w:cs="Arial"/>
          <w:color w:val="000000"/>
          <w:sz w:val="24"/>
          <w:szCs w:val="24"/>
        </w:rPr>
        <w:t>3</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lastRenderedPageBreak/>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ro-RO" w:eastAsia="ro-RO"/>
        </w:rPr>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53" w:name="_Toc365641685"/>
      <w:bookmarkStart w:id="154"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xml:space="preserve">) and select it’s group, you must press “Add” button </w:t>
      </w:r>
      <w:r w:rsidR="0057308B">
        <w:rPr>
          <w:rFonts w:asciiTheme="minorHAnsi" w:hAnsiTheme="minorHAnsi" w:cs="Arial"/>
          <w:color w:val="000000"/>
          <w:sz w:val="24"/>
          <w:szCs w:val="24"/>
        </w:rPr>
        <w:lastRenderedPageBreak/>
        <w:t>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bookmarkStart w:id="155" w:name="_Toc392831715"/>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Set-up and Tear-down controls</w:t>
      </w:r>
      <w:bookmarkEnd w:id="153"/>
      <w:bookmarkEnd w:id="154"/>
      <w:bookmarkEnd w:id="155"/>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6" w:name="_Toc365641687"/>
      <w:bookmarkStart w:id="157" w:name="_Toc365881362"/>
      <w:bookmarkStart w:id="158" w:name="_Toc392831716"/>
      <w:r>
        <w:rPr>
          <w:rFonts w:asciiTheme="minorHAnsi" w:hAnsiTheme="minorHAnsi"/>
          <w:sz w:val="28"/>
          <w:szCs w:val="28"/>
        </w:rPr>
        <w:t>-</w:t>
      </w:r>
      <w:r w:rsidR="00376C48" w:rsidRPr="00BE37E8">
        <w:rPr>
          <w:rFonts w:asciiTheme="minorHAnsi" w:hAnsiTheme="minorHAnsi"/>
          <w:sz w:val="28"/>
          <w:szCs w:val="28"/>
        </w:rPr>
        <w:t xml:space="preserve"> </w:t>
      </w:r>
      <w:r w:rsidR="00340530" w:rsidRPr="00BE37E8">
        <w:rPr>
          <w:rFonts w:asciiTheme="minorHAnsi" w:hAnsiTheme="minorHAnsi"/>
          <w:sz w:val="28"/>
          <w:szCs w:val="28"/>
        </w:rPr>
        <w:t>Test case/Suites management</w:t>
      </w:r>
      <w:bookmarkEnd w:id="156"/>
      <w:bookmarkEnd w:id="157"/>
      <w:bookmarkEnd w:id="158"/>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9" w:name="_Toc365641688"/>
      <w:bookmarkStart w:id="160" w:name="_Toc365881363"/>
      <w:bookmarkStart w:id="161" w:name="_Toc392831717"/>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User levels</w:t>
      </w:r>
      <w:bookmarkEnd w:id="159"/>
      <w:bookmarkEnd w:id="160"/>
      <w:bookmarkEnd w:id="161"/>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ro-RO" w:eastAsia="ro-RO"/>
        </w:rPr>
        <w:lastRenderedPageBreak/>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62" w:name="_Toc365641691"/>
      <w:bookmarkStart w:id="163" w:name="_Toc365881366"/>
      <w:r w:rsidRPr="001B7EC4">
        <w:rPr>
          <w:rFonts w:asciiTheme="minorHAnsi" w:hAnsiTheme="minorHAnsi"/>
          <w:sz w:val="28"/>
          <w:szCs w:val="28"/>
        </w:rPr>
        <w:t xml:space="preserve"> </w:t>
      </w:r>
      <w:bookmarkStart w:id="164" w:name="_Toc392831718"/>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65" w:name="_Toc365641692"/>
      <w:bookmarkStart w:id="166" w:name="_Toc365881367"/>
      <w:r w:rsidRPr="001B7EC4">
        <w:rPr>
          <w:rFonts w:asciiTheme="minorHAnsi" w:hAnsiTheme="minorHAnsi"/>
          <w:sz w:val="28"/>
          <w:szCs w:val="28"/>
        </w:rPr>
        <w:lastRenderedPageBreak/>
        <w:t xml:space="preserve"> </w:t>
      </w:r>
      <w:bookmarkStart w:id="167" w:name="_Toc392831719"/>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65"/>
      <w:bookmarkEnd w:id="166"/>
      <w:bookmarkEnd w:id="167"/>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8" w:name="_Toc365641693"/>
      <w:bookmarkStart w:id="169" w:name="_Toc365881368"/>
      <w:r w:rsidRPr="001B7EC4">
        <w:rPr>
          <w:rFonts w:asciiTheme="minorHAnsi" w:hAnsiTheme="minorHAnsi"/>
          <w:sz w:val="28"/>
          <w:szCs w:val="28"/>
        </w:rPr>
        <w:t xml:space="preserve"> </w:t>
      </w:r>
      <w:bookmarkStart w:id="170" w:name="_Toc392831720"/>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8"/>
      <w:bookmarkEnd w:id="169"/>
      <w:bookmarkEnd w:id="170"/>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71" w:name="_Toc365641694"/>
      <w:bookmarkStart w:id="172" w:name="_Toc365881369"/>
      <w:r w:rsidRPr="001B7EC4">
        <w:rPr>
          <w:rFonts w:asciiTheme="minorHAnsi" w:hAnsiTheme="minorHAnsi"/>
          <w:sz w:val="28"/>
          <w:szCs w:val="28"/>
        </w:rPr>
        <w:t xml:space="preserve"> </w:t>
      </w:r>
      <w:bookmarkStart w:id="173" w:name="_Toc392831721"/>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71"/>
      <w:bookmarkEnd w:id="172"/>
      <w:bookmarkEnd w:id="173"/>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 xml:space="preserve">is defined and populated.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bookmarkStart w:id="174" w:name="_Toc392831722"/>
      <w:r w:rsidRPr="001B7EC4">
        <w:rPr>
          <w:rFonts w:asciiTheme="minorHAnsi" w:hAnsiTheme="minorHAnsi"/>
          <w:sz w:val="28"/>
          <w:szCs w:val="28"/>
        </w:rPr>
        <w:lastRenderedPageBreak/>
        <w:t>- EPs on Windows</w:t>
      </w:r>
      <w:bookmarkEnd w:id="174"/>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3">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75" w:name="_Toc365641695"/>
      <w:bookmarkStart w:id="176" w:name="_Toc365881370"/>
      <w:bookmarkStart w:id="177" w:name="_Toc392831723"/>
      <w:r w:rsidRPr="00AB4096">
        <w:rPr>
          <w:rFonts w:asciiTheme="minorHAnsi" w:hAnsiTheme="minorHAnsi"/>
        </w:rPr>
        <w:lastRenderedPageBreak/>
        <w:t>How to write tests</w:t>
      </w:r>
      <w:bookmarkEnd w:id="175"/>
      <w:bookmarkEnd w:id="176"/>
      <w:bookmarkEnd w:id="177"/>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AE01DC"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Log_m</w:t>
      </w:r>
      <w:r w:rsidR="001B29FD" w:rsidRPr="00AB4096">
        <w:rPr>
          <w:rFonts w:asciiTheme="minorHAnsi" w:hAnsiTheme="minorHAnsi" w:cs="Arial"/>
          <w:b/>
          <w:bCs/>
          <w:noProof/>
          <w:color w:val="000000"/>
          <w:sz w:val="24"/>
          <w:szCs w:val="24"/>
        </w:rPr>
        <w:t>sg</w:t>
      </w:r>
      <w:r w:rsidR="001B29FD"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001B29FD" w:rsidRPr="00AB4096">
        <w:rPr>
          <w:rFonts w:asciiTheme="minorHAnsi" w:hAnsiTheme="minorHAnsi" w:cs="Arial"/>
          <w:i/>
          <w:iCs/>
          <w:noProof/>
          <w:color w:val="000000"/>
          <w:sz w:val="24"/>
          <w:szCs w:val="24"/>
        </w:rPr>
        <w:t>logRunning</w:t>
      </w:r>
      <w:r w:rsidR="001B29FD" w:rsidRPr="00AB4096">
        <w:rPr>
          <w:rFonts w:asciiTheme="minorHAnsi" w:hAnsiTheme="minorHAnsi" w:cs="Arial"/>
          <w:noProof/>
          <w:color w:val="000000"/>
          <w:sz w:val="24"/>
          <w:szCs w:val="24"/>
        </w:rPr>
        <w:t xml:space="preserve">, </w:t>
      </w:r>
      <w:r w:rsidR="001B29FD" w:rsidRPr="00AB4096">
        <w:rPr>
          <w:rFonts w:asciiTheme="minorHAnsi" w:hAnsiTheme="minorHAnsi" w:cs="Arial"/>
          <w:i/>
          <w:iCs/>
          <w:noProof/>
          <w:color w:val="000000"/>
          <w:sz w:val="24"/>
          <w:szCs w:val="24"/>
        </w:rPr>
        <w:t>logDebug</w:t>
      </w:r>
      <w:r w:rsidR="001B29FD" w:rsidRPr="00AB4096">
        <w:rPr>
          <w:rFonts w:asciiTheme="minorHAnsi" w:hAnsiTheme="minorHAnsi" w:cs="Arial"/>
          <w:noProof/>
          <w:color w:val="000000"/>
          <w:sz w:val="24"/>
          <w:szCs w:val="24"/>
        </w:rPr>
        <w:t xml:space="preserve"> and </w:t>
      </w:r>
      <w:r w:rsidR="001B29FD" w:rsidRPr="00AB4096">
        <w:rPr>
          <w:rFonts w:asciiTheme="minorHAnsi" w:hAnsiTheme="minorHAnsi" w:cs="Arial"/>
          <w:i/>
          <w:iCs/>
          <w:noProof/>
          <w:color w:val="000000"/>
          <w:sz w:val="24"/>
          <w:szCs w:val="24"/>
        </w:rPr>
        <w:t>logTest</w:t>
      </w:r>
      <w:r w:rsidR="001B29FD" w:rsidRPr="00AB4096">
        <w:rPr>
          <w:rFonts w:asciiTheme="minorHAnsi" w:hAnsiTheme="minorHAnsi" w:cs="Arial"/>
          <w:noProof/>
          <w:color w:val="000000"/>
          <w:sz w:val="24"/>
          <w:szCs w:val="24"/>
        </w:rPr>
        <w:t>. It is used for sending debug messages from the tests.</w:t>
      </w:r>
    </w:p>
    <w:p w:rsidR="001B29FD" w:rsidRPr="00AB4096" w:rsidRDefault="00AE01DC"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get_g</w:t>
      </w:r>
      <w:r w:rsidR="001B29FD" w:rsidRPr="00AB4096">
        <w:rPr>
          <w:rFonts w:asciiTheme="minorHAnsi" w:hAnsiTheme="minorHAnsi" w:cs="Arial"/>
          <w:b/>
          <w:bCs/>
          <w:noProof/>
          <w:color w:val="000000"/>
          <w:sz w:val="24"/>
          <w:szCs w:val="24"/>
        </w:rPr>
        <w:t>lobal</w:t>
      </w:r>
      <w:r w:rsidR="001B29FD"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_g</w:t>
      </w:r>
      <w:r w:rsidRPr="00AB4096">
        <w:rPr>
          <w:rFonts w:asciiTheme="minorHAnsi" w:hAnsiTheme="minorHAnsi" w:cs="Arial"/>
          <w:b/>
          <w:bCs/>
          <w:noProof/>
          <w:color w:val="000000"/>
          <w:sz w:val="24"/>
          <w:szCs w:val="24"/>
        </w:rPr>
        <w:t>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w:t>
      </w:r>
      <w:r w:rsidR="00AE01DC">
        <w:rPr>
          <w:rFonts w:asciiTheme="minorHAnsi" w:hAnsiTheme="minorHAnsi" w:cs="Arial"/>
          <w:b/>
          <w:bCs/>
          <w:noProof/>
          <w:color w:val="000000"/>
          <w:sz w:val="24"/>
          <w:szCs w:val="24"/>
        </w:rPr>
        <w:t>_c</w:t>
      </w:r>
      <w:r w:rsidRPr="00094F96">
        <w:rPr>
          <w:rFonts w:asciiTheme="minorHAnsi" w:hAnsiTheme="minorHAnsi" w:cs="Arial"/>
          <w:b/>
          <w:bCs/>
          <w:noProof/>
          <w:color w:val="000000"/>
          <w:sz w:val="24"/>
          <w:szCs w:val="24"/>
        </w:rPr>
        <w:t>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8" w:name="_Toc365641696"/>
      <w:bookmarkStart w:id="179" w:name="_Toc365881371"/>
      <w:bookmarkStart w:id="180" w:name="_Toc392831724"/>
      <w:r w:rsidRPr="00AB4096">
        <w:rPr>
          <w:rFonts w:asciiTheme="minorHAnsi" w:hAnsiTheme="minorHAnsi"/>
        </w:rPr>
        <w:lastRenderedPageBreak/>
        <w:t>Performance and troubleshooting</w:t>
      </w:r>
      <w:bookmarkEnd w:id="178"/>
      <w:bookmarkEnd w:id="179"/>
      <w:bookmarkEnd w:id="180"/>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053" w:rsidRDefault="00F61053" w:rsidP="0009772F">
      <w:r>
        <w:separator/>
      </w:r>
    </w:p>
  </w:endnote>
  <w:endnote w:type="continuationSeparator" w:id="0">
    <w:p w:rsidR="00F61053" w:rsidRDefault="00F61053" w:rsidP="0009772F">
      <w:r>
        <w:continuationSeparator/>
      </w:r>
    </w:p>
  </w:endnote>
  <w:endnote w:type="continuationNotice" w:id="1">
    <w:p w:rsidR="00F61053" w:rsidRDefault="00F610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EE"/>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605F88">
      <w:rPr>
        <w:b/>
        <w:noProof/>
        <w:lang w:val="en-US"/>
      </w:rPr>
      <w:t>July 11,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605F88">
      <w:rPr>
        <w:rStyle w:val="PageNumber"/>
      </w:rPr>
      <w:t>4</w:t>
    </w:r>
    <w:r>
      <w:rPr>
        <w:rStyle w:val="PageNumber"/>
      </w:rPr>
      <w:fldChar w:fldCharType="end"/>
    </w:r>
    <w:r>
      <w:rPr>
        <w:b/>
      </w:rPr>
      <w:tab/>
    </w:r>
  </w:p>
  <w:p w:rsidR="00903596" w:rsidRDefault="00903596"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053" w:rsidRDefault="00F61053" w:rsidP="0009772F">
      <w:r>
        <w:separator/>
      </w:r>
    </w:p>
  </w:footnote>
  <w:footnote w:type="continuationSeparator" w:id="0">
    <w:p w:rsidR="00F61053" w:rsidRDefault="00F61053" w:rsidP="0009772F">
      <w:r>
        <w:continuationSeparator/>
      </w:r>
    </w:p>
  </w:footnote>
  <w:footnote w:type="continuationNotice" w:id="1">
    <w:p w:rsidR="00F61053" w:rsidRDefault="00F6105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DA6762">
    <w:pPr>
      <w:pStyle w:val="Header"/>
      <w:ind w:left="-1080"/>
      <w:jc w:val="center"/>
      <w:rPr>
        <w:sz w:val="28"/>
        <w:szCs w:val="28"/>
      </w:rPr>
    </w:pPr>
    <w:r w:rsidRPr="004677C7">
      <w:rPr>
        <w:b/>
        <w:sz w:val="28"/>
        <w:szCs w:val="28"/>
      </w:rPr>
      <w:t xml:space="preserve">TWISTER </w:t>
    </w:r>
    <w:r>
      <w:rPr>
        <w:b/>
        <w:sz w:val="28"/>
        <w:szCs w:val="28"/>
      </w:rPr>
      <w:t>USER GUIDE</w:t>
    </w:r>
  </w:p>
  <w:p w:rsidR="00903596" w:rsidRPr="00515273" w:rsidRDefault="0090359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pPr>
      <w:pStyle w:val="Header"/>
    </w:pPr>
  </w:p>
  <w:p w:rsidR="00903596" w:rsidRPr="004677C7" w:rsidRDefault="00903596"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0B38AE">
    <w:pPr>
      <w:pStyle w:val="Header"/>
      <w:jc w:val="center"/>
      <w:rPr>
        <w:sz w:val="28"/>
        <w:szCs w:val="28"/>
      </w:rPr>
    </w:pPr>
    <w:r>
      <w:rPr>
        <w:b/>
        <w:sz w:val="28"/>
        <w:szCs w:val="28"/>
      </w:rPr>
      <w:t>TWISTER USER GUIDE</w:t>
    </w:r>
  </w:p>
  <w:p w:rsidR="00903596" w:rsidRDefault="00903596" w:rsidP="00664B95">
    <w:pPr>
      <w:pStyle w:val="Header"/>
    </w:pPr>
  </w:p>
  <w:p w:rsidR="00903596" w:rsidRDefault="00903596" w:rsidP="00664B95">
    <w:pPr>
      <w:pStyle w:val="Header"/>
    </w:pPr>
  </w:p>
  <w:p w:rsidR="00903596" w:rsidRPr="00664B95" w:rsidRDefault="0090359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21B5"/>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1B5"/>
    <w:rsid w:val="0006232D"/>
    <w:rsid w:val="00062B75"/>
    <w:rsid w:val="00062D7F"/>
    <w:rsid w:val="0007042E"/>
    <w:rsid w:val="00070669"/>
    <w:rsid w:val="00072319"/>
    <w:rsid w:val="000730C2"/>
    <w:rsid w:val="00074D1E"/>
    <w:rsid w:val="000802BB"/>
    <w:rsid w:val="00081FB0"/>
    <w:rsid w:val="00087AAB"/>
    <w:rsid w:val="0009302C"/>
    <w:rsid w:val="00093058"/>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6EF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5597"/>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1A6"/>
    <w:rsid w:val="001D28A2"/>
    <w:rsid w:val="001D2990"/>
    <w:rsid w:val="001D36BC"/>
    <w:rsid w:val="001D4BDB"/>
    <w:rsid w:val="001D5BB2"/>
    <w:rsid w:val="001D5C57"/>
    <w:rsid w:val="001E3883"/>
    <w:rsid w:val="001E38F7"/>
    <w:rsid w:val="001E53F2"/>
    <w:rsid w:val="001E5496"/>
    <w:rsid w:val="001E7209"/>
    <w:rsid w:val="001E7341"/>
    <w:rsid w:val="001F42A4"/>
    <w:rsid w:val="001F4EB9"/>
    <w:rsid w:val="001F58F8"/>
    <w:rsid w:val="001F5AFC"/>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4648"/>
    <w:rsid w:val="00225B58"/>
    <w:rsid w:val="00226C72"/>
    <w:rsid w:val="00227ED9"/>
    <w:rsid w:val="002310F5"/>
    <w:rsid w:val="002339D1"/>
    <w:rsid w:val="00233D16"/>
    <w:rsid w:val="0023491E"/>
    <w:rsid w:val="002367B1"/>
    <w:rsid w:val="002377CC"/>
    <w:rsid w:val="00240412"/>
    <w:rsid w:val="00240AE5"/>
    <w:rsid w:val="00242314"/>
    <w:rsid w:val="0024462E"/>
    <w:rsid w:val="00250981"/>
    <w:rsid w:val="00253EC6"/>
    <w:rsid w:val="00254DCD"/>
    <w:rsid w:val="00257162"/>
    <w:rsid w:val="00257FC2"/>
    <w:rsid w:val="00260735"/>
    <w:rsid w:val="00260CD6"/>
    <w:rsid w:val="00261568"/>
    <w:rsid w:val="002623E9"/>
    <w:rsid w:val="00264F78"/>
    <w:rsid w:val="00267990"/>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156"/>
    <w:rsid w:val="00296F46"/>
    <w:rsid w:val="00296F8C"/>
    <w:rsid w:val="00296F9A"/>
    <w:rsid w:val="00297006"/>
    <w:rsid w:val="002A01DA"/>
    <w:rsid w:val="002A151F"/>
    <w:rsid w:val="002A17CB"/>
    <w:rsid w:val="002A486F"/>
    <w:rsid w:val="002A5E64"/>
    <w:rsid w:val="002B1883"/>
    <w:rsid w:val="002B272A"/>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5E95"/>
    <w:rsid w:val="003173C9"/>
    <w:rsid w:val="0032317F"/>
    <w:rsid w:val="00325A3E"/>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2819"/>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4319"/>
    <w:rsid w:val="003B6ADE"/>
    <w:rsid w:val="003C0D64"/>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5CEE"/>
    <w:rsid w:val="00416F5A"/>
    <w:rsid w:val="00420D79"/>
    <w:rsid w:val="00424263"/>
    <w:rsid w:val="004251D7"/>
    <w:rsid w:val="00425481"/>
    <w:rsid w:val="00426764"/>
    <w:rsid w:val="00426ECF"/>
    <w:rsid w:val="0042791B"/>
    <w:rsid w:val="0043074C"/>
    <w:rsid w:val="00430BE8"/>
    <w:rsid w:val="00430C73"/>
    <w:rsid w:val="00430E98"/>
    <w:rsid w:val="00432DD0"/>
    <w:rsid w:val="00433246"/>
    <w:rsid w:val="00434065"/>
    <w:rsid w:val="00434E8E"/>
    <w:rsid w:val="0043555F"/>
    <w:rsid w:val="0044294E"/>
    <w:rsid w:val="00445A09"/>
    <w:rsid w:val="004540AC"/>
    <w:rsid w:val="00455605"/>
    <w:rsid w:val="00456584"/>
    <w:rsid w:val="00456729"/>
    <w:rsid w:val="0045727C"/>
    <w:rsid w:val="00460790"/>
    <w:rsid w:val="00462EDA"/>
    <w:rsid w:val="004635C6"/>
    <w:rsid w:val="004670C3"/>
    <w:rsid w:val="004677C7"/>
    <w:rsid w:val="00467E0B"/>
    <w:rsid w:val="004701D7"/>
    <w:rsid w:val="00472F3A"/>
    <w:rsid w:val="0047327A"/>
    <w:rsid w:val="0047527C"/>
    <w:rsid w:val="0047576A"/>
    <w:rsid w:val="0047697D"/>
    <w:rsid w:val="00476FA7"/>
    <w:rsid w:val="00485550"/>
    <w:rsid w:val="00490E8D"/>
    <w:rsid w:val="00491F6B"/>
    <w:rsid w:val="004946EF"/>
    <w:rsid w:val="00494F78"/>
    <w:rsid w:val="00495391"/>
    <w:rsid w:val="0049581F"/>
    <w:rsid w:val="00495ACB"/>
    <w:rsid w:val="004976E8"/>
    <w:rsid w:val="004A1C5E"/>
    <w:rsid w:val="004A4E37"/>
    <w:rsid w:val="004A5459"/>
    <w:rsid w:val="004A68A6"/>
    <w:rsid w:val="004B05EC"/>
    <w:rsid w:val="004B0821"/>
    <w:rsid w:val="004B0EA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333"/>
    <w:rsid w:val="00503C54"/>
    <w:rsid w:val="00503DE4"/>
    <w:rsid w:val="005059C1"/>
    <w:rsid w:val="00505F40"/>
    <w:rsid w:val="005073F2"/>
    <w:rsid w:val="00507714"/>
    <w:rsid w:val="0051126F"/>
    <w:rsid w:val="00513BA3"/>
    <w:rsid w:val="005141D3"/>
    <w:rsid w:val="00515E35"/>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1C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0E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1195"/>
    <w:rsid w:val="005C20A7"/>
    <w:rsid w:val="005C21E6"/>
    <w:rsid w:val="005C2FA0"/>
    <w:rsid w:val="005C5494"/>
    <w:rsid w:val="005C5EF2"/>
    <w:rsid w:val="005C6CB6"/>
    <w:rsid w:val="005D03E3"/>
    <w:rsid w:val="005D1369"/>
    <w:rsid w:val="005D4C01"/>
    <w:rsid w:val="005E077F"/>
    <w:rsid w:val="005E2A78"/>
    <w:rsid w:val="005E3AF0"/>
    <w:rsid w:val="005E3CD3"/>
    <w:rsid w:val="005E5155"/>
    <w:rsid w:val="005E6BD2"/>
    <w:rsid w:val="005E737F"/>
    <w:rsid w:val="005E73E2"/>
    <w:rsid w:val="005F0056"/>
    <w:rsid w:val="005F1B9A"/>
    <w:rsid w:val="005F1C22"/>
    <w:rsid w:val="00601BD3"/>
    <w:rsid w:val="006020A5"/>
    <w:rsid w:val="0060438B"/>
    <w:rsid w:val="00604CE2"/>
    <w:rsid w:val="00605F88"/>
    <w:rsid w:val="00607623"/>
    <w:rsid w:val="00610F51"/>
    <w:rsid w:val="00611AE4"/>
    <w:rsid w:val="0061211C"/>
    <w:rsid w:val="006121DC"/>
    <w:rsid w:val="0061247C"/>
    <w:rsid w:val="00612A79"/>
    <w:rsid w:val="00612E67"/>
    <w:rsid w:val="00612F87"/>
    <w:rsid w:val="0061392D"/>
    <w:rsid w:val="006140CC"/>
    <w:rsid w:val="0061564F"/>
    <w:rsid w:val="00615A03"/>
    <w:rsid w:val="006161EA"/>
    <w:rsid w:val="00617300"/>
    <w:rsid w:val="00617401"/>
    <w:rsid w:val="00617A1D"/>
    <w:rsid w:val="00617D64"/>
    <w:rsid w:val="006203F5"/>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5C4"/>
    <w:rsid w:val="00664B95"/>
    <w:rsid w:val="00665574"/>
    <w:rsid w:val="006662A9"/>
    <w:rsid w:val="00670282"/>
    <w:rsid w:val="0067123E"/>
    <w:rsid w:val="0067154B"/>
    <w:rsid w:val="0067272F"/>
    <w:rsid w:val="00673735"/>
    <w:rsid w:val="006738B0"/>
    <w:rsid w:val="00674313"/>
    <w:rsid w:val="00676F4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0470"/>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6AB"/>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C1F"/>
    <w:rsid w:val="00733FA2"/>
    <w:rsid w:val="00734AEE"/>
    <w:rsid w:val="0074000B"/>
    <w:rsid w:val="0074125E"/>
    <w:rsid w:val="00742A43"/>
    <w:rsid w:val="0074378D"/>
    <w:rsid w:val="00745C67"/>
    <w:rsid w:val="00745D94"/>
    <w:rsid w:val="00746EFF"/>
    <w:rsid w:val="00754D0E"/>
    <w:rsid w:val="0075552E"/>
    <w:rsid w:val="00755ED3"/>
    <w:rsid w:val="00756B47"/>
    <w:rsid w:val="00756CFE"/>
    <w:rsid w:val="00760016"/>
    <w:rsid w:val="00764817"/>
    <w:rsid w:val="00764DEF"/>
    <w:rsid w:val="00765F79"/>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2D"/>
    <w:rsid w:val="0079353E"/>
    <w:rsid w:val="00797A8B"/>
    <w:rsid w:val="007A06F5"/>
    <w:rsid w:val="007A1BA2"/>
    <w:rsid w:val="007A2BC8"/>
    <w:rsid w:val="007A3E8E"/>
    <w:rsid w:val="007A4214"/>
    <w:rsid w:val="007A4D03"/>
    <w:rsid w:val="007A6D8E"/>
    <w:rsid w:val="007A76CC"/>
    <w:rsid w:val="007B2E79"/>
    <w:rsid w:val="007B317A"/>
    <w:rsid w:val="007B35FF"/>
    <w:rsid w:val="007B56B7"/>
    <w:rsid w:val="007B5868"/>
    <w:rsid w:val="007B6732"/>
    <w:rsid w:val="007B67A3"/>
    <w:rsid w:val="007B6D58"/>
    <w:rsid w:val="007C110B"/>
    <w:rsid w:val="007C1E6F"/>
    <w:rsid w:val="007C2378"/>
    <w:rsid w:val="007C49A3"/>
    <w:rsid w:val="007C616B"/>
    <w:rsid w:val="007C6A5E"/>
    <w:rsid w:val="007D040A"/>
    <w:rsid w:val="007D0646"/>
    <w:rsid w:val="007D0715"/>
    <w:rsid w:val="007D14B5"/>
    <w:rsid w:val="007D1A23"/>
    <w:rsid w:val="007D208C"/>
    <w:rsid w:val="007D4856"/>
    <w:rsid w:val="007D5EAE"/>
    <w:rsid w:val="007E27C5"/>
    <w:rsid w:val="007E6020"/>
    <w:rsid w:val="007E6402"/>
    <w:rsid w:val="007E6BCB"/>
    <w:rsid w:val="007E7C7D"/>
    <w:rsid w:val="007E7DC8"/>
    <w:rsid w:val="007F027F"/>
    <w:rsid w:val="007F1D3B"/>
    <w:rsid w:val="007F1EFD"/>
    <w:rsid w:val="007F37E1"/>
    <w:rsid w:val="007F398C"/>
    <w:rsid w:val="007F438D"/>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2736A"/>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0B95"/>
    <w:rsid w:val="00851056"/>
    <w:rsid w:val="0085165C"/>
    <w:rsid w:val="00851B93"/>
    <w:rsid w:val="0085217F"/>
    <w:rsid w:val="00852AF8"/>
    <w:rsid w:val="00854D88"/>
    <w:rsid w:val="0085655E"/>
    <w:rsid w:val="00856DED"/>
    <w:rsid w:val="00860A2F"/>
    <w:rsid w:val="00861ADF"/>
    <w:rsid w:val="008622F4"/>
    <w:rsid w:val="00862713"/>
    <w:rsid w:val="00865F97"/>
    <w:rsid w:val="00867320"/>
    <w:rsid w:val="008719C9"/>
    <w:rsid w:val="00874803"/>
    <w:rsid w:val="00875373"/>
    <w:rsid w:val="00875483"/>
    <w:rsid w:val="00876610"/>
    <w:rsid w:val="00877E3F"/>
    <w:rsid w:val="008823A5"/>
    <w:rsid w:val="0088276B"/>
    <w:rsid w:val="00883546"/>
    <w:rsid w:val="00885848"/>
    <w:rsid w:val="00885D3E"/>
    <w:rsid w:val="008864A1"/>
    <w:rsid w:val="008865E8"/>
    <w:rsid w:val="00887999"/>
    <w:rsid w:val="00890F6B"/>
    <w:rsid w:val="008910FA"/>
    <w:rsid w:val="0089140C"/>
    <w:rsid w:val="00891E6C"/>
    <w:rsid w:val="00892293"/>
    <w:rsid w:val="008930A3"/>
    <w:rsid w:val="00893EF2"/>
    <w:rsid w:val="00894A30"/>
    <w:rsid w:val="00896121"/>
    <w:rsid w:val="00896CEE"/>
    <w:rsid w:val="0089742F"/>
    <w:rsid w:val="008A107D"/>
    <w:rsid w:val="008A3B67"/>
    <w:rsid w:val="008A431D"/>
    <w:rsid w:val="008A5848"/>
    <w:rsid w:val="008A79BD"/>
    <w:rsid w:val="008A7EDE"/>
    <w:rsid w:val="008B0134"/>
    <w:rsid w:val="008B3FBE"/>
    <w:rsid w:val="008B4CD5"/>
    <w:rsid w:val="008B6D01"/>
    <w:rsid w:val="008C0AA5"/>
    <w:rsid w:val="008C1B2C"/>
    <w:rsid w:val="008C1ECB"/>
    <w:rsid w:val="008C5C68"/>
    <w:rsid w:val="008C64EC"/>
    <w:rsid w:val="008D2319"/>
    <w:rsid w:val="008D3503"/>
    <w:rsid w:val="008D3EE1"/>
    <w:rsid w:val="008D4008"/>
    <w:rsid w:val="008D461C"/>
    <w:rsid w:val="008D5E51"/>
    <w:rsid w:val="008D7C3E"/>
    <w:rsid w:val="008E5BC4"/>
    <w:rsid w:val="008E6F8A"/>
    <w:rsid w:val="008E7CDB"/>
    <w:rsid w:val="008F05C5"/>
    <w:rsid w:val="008F1973"/>
    <w:rsid w:val="008F207F"/>
    <w:rsid w:val="008F38C0"/>
    <w:rsid w:val="008F5F81"/>
    <w:rsid w:val="00902C95"/>
    <w:rsid w:val="0090353D"/>
    <w:rsid w:val="00903596"/>
    <w:rsid w:val="00905D2D"/>
    <w:rsid w:val="00906089"/>
    <w:rsid w:val="00906C8F"/>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0D0"/>
    <w:rsid w:val="009408D6"/>
    <w:rsid w:val="00943A97"/>
    <w:rsid w:val="0094652F"/>
    <w:rsid w:val="00946989"/>
    <w:rsid w:val="009469B2"/>
    <w:rsid w:val="00946DBE"/>
    <w:rsid w:val="009500B9"/>
    <w:rsid w:val="0095052F"/>
    <w:rsid w:val="00952387"/>
    <w:rsid w:val="009548AE"/>
    <w:rsid w:val="00956655"/>
    <w:rsid w:val="00957BBD"/>
    <w:rsid w:val="00957C10"/>
    <w:rsid w:val="009611DA"/>
    <w:rsid w:val="0096350D"/>
    <w:rsid w:val="00963EFB"/>
    <w:rsid w:val="00964048"/>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253"/>
    <w:rsid w:val="00996E24"/>
    <w:rsid w:val="009A13F7"/>
    <w:rsid w:val="009A1FCF"/>
    <w:rsid w:val="009A44B5"/>
    <w:rsid w:val="009A4CEF"/>
    <w:rsid w:val="009A69D8"/>
    <w:rsid w:val="009A73DA"/>
    <w:rsid w:val="009A7627"/>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0895"/>
    <w:rsid w:val="009E124C"/>
    <w:rsid w:val="009E1BA1"/>
    <w:rsid w:val="009E2237"/>
    <w:rsid w:val="009E263B"/>
    <w:rsid w:val="009E3B84"/>
    <w:rsid w:val="009E51A1"/>
    <w:rsid w:val="009E5606"/>
    <w:rsid w:val="009E596A"/>
    <w:rsid w:val="009E5A0D"/>
    <w:rsid w:val="009E6DC4"/>
    <w:rsid w:val="009E6E09"/>
    <w:rsid w:val="009E7C84"/>
    <w:rsid w:val="009F01D1"/>
    <w:rsid w:val="009F03EA"/>
    <w:rsid w:val="009F11AA"/>
    <w:rsid w:val="009F16B9"/>
    <w:rsid w:val="009F33DC"/>
    <w:rsid w:val="009F442C"/>
    <w:rsid w:val="009F5465"/>
    <w:rsid w:val="009F5D2C"/>
    <w:rsid w:val="00A01783"/>
    <w:rsid w:val="00A02124"/>
    <w:rsid w:val="00A1002A"/>
    <w:rsid w:val="00A1121F"/>
    <w:rsid w:val="00A13492"/>
    <w:rsid w:val="00A14D1D"/>
    <w:rsid w:val="00A16A9D"/>
    <w:rsid w:val="00A16D2C"/>
    <w:rsid w:val="00A23595"/>
    <w:rsid w:val="00A23901"/>
    <w:rsid w:val="00A257CD"/>
    <w:rsid w:val="00A26E22"/>
    <w:rsid w:val="00A3009D"/>
    <w:rsid w:val="00A30168"/>
    <w:rsid w:val="00A31192"/>
    <w:rsid w:val="00A33D93"/>
    <w:rsid w:val="00A33EAF"/>
    <w:rsid w:val="00A3565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07"/>
    <w:rsid w:val="00A8716F"/>
    <w:rsid w:val="00A87841"/>
    <w:rsid w:val="00A9028D"/>
    <w:rsid w:val="00A91145"/>
    <w:rsid w:val="00A9265D"/>
    <w:rsid w:val="00A96CCF"/>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01DC"/>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0D07"/>
    <w:rsid w:val="00B216E9"/>
    <w:rsid w:val="00B2298A"/>
    <w:rsid w:val="00B22EB0"/>
    <w:rsid w:val="00B2378F"/>
    <w:rsid w:val="00B24BBB"/>
    <w:rsid w:val="00B309BC"/>
    <w:rsid w:val="00B30F1B"/>
    <w:rsid w:val="00B31579"/>
    <w:rsid w:val="00B34CCD"/>
    <w:rsid w:val="00B35906"/>
    <w:rsid w:val="00B45726"/>
    <w:rsid w:val="00B461F3"/>
    <w:rsid w:val="00B46A13"/>
    <w:rsid w:val="00B47AD3"/>
    <w:rsid w:val="00B50372"/>
    <w:rsid w:val="00B52504"/>
    <w:rsid w:val="00B5369D"/>
    <w:rsid w:val="00B54B32"/>
    <w:rsid w:val="00B55351"/>
    <w:rsid w:val="00B55CCB"/>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16E8"/>
    <w:rsid w:val="00B82FA6"/>
    <w:rsid w:val="00B84055"/>
    <w:rsid w:val="00B842FD"/>
    <w:rsid w:val="00B848ED"/>
    <w:rsid w:val="00B84B8B"/>
    <w:rsid w:val="00B869AD"/>
    <w:rsid w:val="00B90E02"/>
    <w:rsid w:val="00B9172D"/>
    <w:rsid w:val="00B91CD5"/>
    <w:rsid w:val="00B92CE5"/>
    <w:rsid w:val="00B97314"/>
    <w:rsid w:val="00BA168D"/>
    <w:rsid w:val="00BA31EE"/>
    <w:rsid w:val="00BA51A7"/>
    <w:rsid w:val="00BA62D6"/>
    <w:rsid w:val="00BB054E"/>
    <w:rsid w:val="00BB0D1F"/>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D737B"/>
    <w:rsid w:val="00BE0C5C"/>
    <w:rsid w:val="00BE22A1"/>
    <w:rsid w:val="00BE37E8"/>
    <w:rsid w:val="00BE3DA7"/>
    <w:rsid w:val="00BE4487"/>
    <w:rsid w:val="00BE5C32"/>
    <w:rsid w:val="00BE6200"/>
    <w:rsid w:val="00BE67A0"/>
    <w:rsid w:val="00BE73EE"/>
    <w:rsid w:val="00BF000E"/>
    <w:rsid w:val="00BF04A5"/>
    <w:rsid w:val="00BF0BE9"/>
    <w:rsid w:val="00BF1998"/>
    <w:rsid w:val="00BF5CF5"/>
    <w:rsid w:val="00BF673B"/>
    <w:rsid w:val="00BF7F6A"/>
    <w:rsid w:val="00C0193C"/>
    <w:rsid w:val="00C03EF7"/>
    <w:rsid w:val="00C11511"/>
    <w:rsid w:val="00C121C1"/>
    <w:rsid w:val="00C13D96"/>
    <w:rsid w:val="00C142DF"/>
    <w:rsid w:val="00C14482"/>
    <w:rsid w:val="00C156FF"/>
    <w:rsid w:val="00C157D6"/>
    <w:rsid w:val="00C2098F"/>
    <w:rsid w:val="00C21A04"/>
    <w:rsid w:val="00C26B5E"/>
    <w:rsid w:val="00C3087E"/>
    <w:rsid w:val="00C34887"/>
    <w:rsid w:val="00C371FB"/>
    <w:rsid w:val="00C42363"/>
    <w:rsid w:val="00C42D2A"/>
    <w:rsid w:val="00C43389"/>
    <w:rsid w:val="00C441D0"/>
    <w:rsid w:val="00C4784C"/>
    <w:rsid w:val="00C53251"/>
    <w:rsid w:val="00C53358"/>
    <w:rsid w:val="00C53502"/>
    <w:rsid w:val="00C552B1"/>
    <w:rsid w:val="00C561AF"/>
    <w:rsid w:val="00C56587"/>
    <w:rsid w:val="00C56C4B"/>
    <w:rsid w:val="00C60D28"/>
    <w:rsid w:val="00C60F3C"/>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280"/>
    <w:rsid w:val="00C82B00"/>
    <w:rsid w:val="00C82F51"/>
    <w:rsid w:val="00C83722"/>
    <w:rsid w:val="00C91FC5"/>
    <w:rsid w:val="00C93291"/>
    <w:rsid w:val="00C94490"/>
    <w:rsid w:val="00C94F01"/>
    <w:rsid w:val="00C96C34"/>
    <w:rsid w:val="00CA0934"/>
    <w:rsid w:val="00CA133C"/>
    <w:rsid w:val="00CA22E2"/>
    <w:rsid w:val="00CA24C3"/>
    <w:rsid w:val="00CA24C4"/>
    <w:rsid w:val="00CA4AE7"/>
    <w:rsid w:val="00CA55BF"/>
    <w:rsid w:val="00CA599B"/>
    <w:rsid w:val="00CA7092"/>
    <w:rsid w:val="00CB48D8"/>
    <w:rsid w:val="00CB6395"/>
    <w:rsid w:val="00CB69F9"/>
    <w:rsid w:val="00CC0768"/>
    <w:rsid w:val="00CC0D4B"/>
    <w:rsid w:val="00CC3CAE"/>
    <w:rsid w:val="00CC5A76"/>
    <w:rsid w:val="00CC6871"/>
    <w:rsid w:val="00CC7C0C"/>
    <w:rsid w:val="00CD02C6"/>
    <w:rsid w:val="00CD0A49"/>
    <w:rsid w:val="00CD30F1"/>
    <w:rsid w:val="00CD3D64"/>
    <w:rsid w:val="00CD3F75"/>
    <w:rsid w:val="00CD40FF"/>
    <w:rsid w:val="00CD4CAE"/>
    <w:rsid w:val="00CD597E"/>
    <w:rsid w:val="00CD66FD"/>
    <w:rsid w:val="00CD7651"/>
    <w:rsid w:val="00CD7B87"/>
    <w:rsid w:val="00CE078F"/>
    <w:rsid w:val="00CE1AA8"/>
    <w:rsid w:val="00CE1C19"/>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5C"/>
    <w:rsid w:val="00CF77B8"/>
    <w:rsid w:val="00CF7D7A"/>
    <w:rsid w:val="00D00264"/>
    <w:rsid w:val="00D01FB3"/>
    <w:rsid w:val="00D02B62"/>
    <w:rsid w:val="00D02C1E"/>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3269"/>
    <w:rsid w:val="00D352A6"/>
    <w:rsid w:val="00D35F6F"/>
    <w:rsid w:val="00D37474"/>
    <w:rsid w:val="00D37562"/>
    <w:rsid w:val="00D413A6"/>
    <w:rsid w:val="00D428E7"/>
    <w:rsid w:val="00D4320C"/>
    <w:rsid w:val="00D432F7"/>
    <w:rsid w:val="00D43744"/>
    <w:rsid w:val="00D43806"/>
    <w:rsid w:val="00D438B8"/>
    <w:rsid w:val="00D51DB2"/>
    <w:rsid w:val="00D53281"/>
    <w:rsid w:val="00D54363"/>
    <w:rsid w:val="00D54FD0"/>
    <w:rsid w:val="00D558C5"/>
    <w:rsid w:val="00D56BBC"/>
    <w:rsid w:val="00D579BF"/>
    <w:rsid w:val="00D60C82"/>
    <w:rsid w:val="00D61DC2"/>
    <w:rsid w:val="00D6222D"/>
    <w:rsid w:val="00D66388"/>
    <w:rsid w:val="00D71EB6"/>
    <w:rsid w:val="00D7280C"/>
    <w:rsid w:val="00D741D6"/>
    <w:rsid w:val="00D74D8B"/>
    <w:rsid w:val="00D74EFE"/>
    <w:rsid w:val="00D76560"/>
    <w:rsid w:val="00D776D9"/>
    <w:rsid w:val="00D81AC8"/>
    <w:rsid w:val="00D84CF3"/>
    <w:rsid w:val="00D8595D"/>
    <w:rsid w:val="00D85991"/>
    <w:rsid w:val="00D863E0"/>
    <w:rsid w:val="00D870E5"/>
    <w:rsid w:val="00D90AA1"/>
    <w:rsid w:val="00D911CC"/>
    <w:rsid w:val="00D934D5"/>
    <w:rsid w:val="00D96D91"/>
    <w:rsid w:val="00DA11D3"/>
    <w:rsid w:val="00DA2506"/>
    <w:rsid w:val="00DA3D86"/>
    <w:rsid w:val="00DA5052"/>
    <w:rsid w:val="00DA5241"/>
    <w:rsid w:val="00DA5C01"/>
    <w:rsid w:val="00DA65F6"/>
    <w:rsid w:val="00DA6762"/>
    <w:rsid w:val="00DB01DA"/>
    <w:rsid w:val="00DB2635"/>
    <w:rsid w:val="00DB41EC"/>
    <w:rsid w:val="00DB5A7B"/>
    <w:rsid w:val="00DB6065"/>
    <w:rsid w:val="00DB62A1"/>
    <w:rsid w:val="00DB6D0E"/>
    <w:rsid w:val="00DB7BDB"/>
    <w:rsid w:val="00DB7C1D"/>
    <w:rsid w:val="00DC02C0"/>
    <w:rsid w:val="00DC1BAC"/>
    <w:rsid w:val="00DC2C86"/>
    <w:rsid w:val="00DC3CB5"/>
    <w:rsid w:val="00DC445E"/>
    <w:rsid w:val="00DC617E"/>
    <w:rsid w:val="00DC6284"/>
    <w:rsid w:val="00DD0324"/>
    <w:rsid w:val="00DD03B7"/>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2EDE"/>
    <w:rsid w:val="00DF4EF9"/>
    <w:rsid w:val="00DF5088"/>
    <w:rsid w:val="00DF5306"/>
    <w:rsid w:val="00DF571E"/>
    <w:rsid w:val="00DF695E"/>
    <w:rsid w:val="00DF6A66"/>
    <w:rsid w:val="00DF7707"/>
    <w:rsid w:val="00E00608"/>
    <w:rsid w:val="00E01056"/>
    <w:rsid w:val="00E0217B"/>
    <w:rsid w:val="00E02DC6"/>
    <w:rsid w:val="00E030E9"/>
    <w:rsid w:val="00E03B65"/>
    <w:rsid w:val="00E0402E"/>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B18"/>
    <w:rsid w:val="00E17ED1"/>
    <w:rsid w:val="00E2138A"/>
    <w:rsid w:val="00E2523B"/>
    <w:rsid w:val="00E25E29"/>
    <w:rsid w:val="00E2686B"/>
    <w:rsid w:val="00E30230"/>
    <w:rsid w:val="00E316E5"/>
    <w:rsid w:val="00E321F1"/>
    <w:rsid w:val="00E35E5F"/>
    <w:rsid w:val="00E36DC7"/>
    <w:rsid w:val="00E376F1"/>
    <w:rsid w:val="00E37E40"/>
    <w:rsid w:val="00E40296"/>
    <w:rsid w:val="00E4217E"/>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21A"/>
    <w:rsid w:val="00E70BDB"/>
    <w:rsid w:val="00E713D9"/>
    <w:rsid w:val="00E71BA4"/>
    <w:rsid w:val="00E72D01"/>
    <w:rsid w:val="00E74B80"/>
    <w:rsid w:val="00E74BDC"/>
    <w:rsid w:val="00E774BF"/>
    <w:rsid w:val="00E80852"/>
    <w:rsid w:val="00E85BFB"/>
    <w:rsid w:val="00E87120"/>
    <w:rsid w:val="00E92519"/>
    <w:rsid w:val="00EA08B4"/>
    <w:rsid w:val="00EA1D43"/>
    <w:rsid w:val="00EA2FF9"/>
    <w:rsid w:val="00EA3582"/>
    <w:rsid w:val="00EA3EA0"/>
    <w:rsid w:val="00EA485B"/>
    <w:rsid w:val="00EA5B0F"/>
    <w:rsid w:val="00EA6395"/>
    <w:rsid w:val="00EA673A"/>
    <w:rsid w:val="00EA6CB4"/>
    <w:rsid w:val="00EA6D2F"/>
    <w:rsid w:val="00EB1E67"/>
    <w:rsid w:val="00EB3024"/>
    <w:rsid w:val="00EB3295"/>
    <w:rsid w:val="00EB6128"/>
    <w:rsid w:val="00EC1512"/>
    <w:rsid w:val="00EC17CA"/>
    <w:rsid w:val="00EC32F4"/>
    <w:rsid w:val="00EC3787"/>
    <w:rsid w:val="00EC3B15"/>
    <w:rsid w:val="00EC4A2D"/>
    <w:rsid w:val="00EC57E4"/>
    <w:rsid w:val="00EC6C39"/>
    <w:rsid w:val="00ED4A78"/>
    <w:rsid w:val="00ED5C49"/>
    <w:rsid w:val="00ED6DE8"/>
    <w:rsid w:val="00EE3A41"/>
    <w:rsid w:val="00EE5E8E"/>
    <w:rsid w:val="00EE67AA"/>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A16"/>
    <w:rsid w:val="00F36E31"/>
    <w:rsid w:val="00F370B0"/>
    <w:rsid w:val="00F4089D"/>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53"/>
    <w:rsid w:val="00F610F5"/>
    <w:rsid w:val="00F615AD"/>
    <w:rsid w:val="00F61787"/>
    <w:rsid w:val="00F63951"/>
    <w:rsid w:val="00F64464"/>
    <w:rsid w:val="00F67291"/>
    <w:rsid w:val="00F70E11"/>
    <w:rsid w:val="00F73AFB"/>
    <w:rsid w:val="00F75017"/>
    <w:rsid w:val="00F76647"/>
    <w:rsid w:val="00F76D0B"/>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11FF"/>
    <w:rsid w:val="00FD2821"/>
    <w:rsid w:val="00FD474F"/>
    <w:rsid w:val="00FD6DD9"/>
    <w:rsid w:val="00FD70EF"/>
    <w:rsid w:val="00FD75DC"/>
    <w:rsid w:val="00FD7F96"/>
    <w:rsid w:val="00FE11CF"/>
    <w:rsid w:val="00FE2466"/>
    <w:rsid w:val="00FE4707"/>
    <w:rsid w:val="00FE5551"/>
    <w:rsid w:val="00FE5CA1"/>
    <w:rsid w:val="00FE68FA"/>
    <w:rsid w:val="00FF1691"/>
    <w:rsid w:val="00FF3516"/>
    <w:rsid w:val="00FF48A6"/>
    <w:rsid w:val="00FF5565"/>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5.jpeg"/><Relationship Id="rId34" Type="http://schemas.openxmlformats.org/officeDocument/2006/relationships/image" Target="media/image11.png"/><Relationship Id="rId42" Type="http://schemas.microsoft.com/office/2007/relationships/hdphoto" Target="media/hdphoto5.wdp"/><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microsoft.com/office/2007/relationships/stylesWithEffects" Target="stylesWithEffect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JP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36B31-FDBB-4B22-8E4E-641AA19B38F4}">
  <ds:schemaRefs>
    <ds:schemaRef ds:uri="http://schemas.openxmlformats.org/officeDocument/2006/bibliography"/>
  </ds:schemaRefs>
</ds:datastoreItem>
</file>

<file path=customXml/itemProps2.xml><?xml version="1.0" encoding="utf-8"?>
<ds:datastoreItem xmlns:ds="http://schemas.openxmlformats.org/officeDocument/2006/customXml" ds:itemID="{28B889EC-C96B-4160-BFCF-FDF23E74F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85</Pages>
  <Words>16861</Words>
  <Characters>97800</Characters>
  <Application>Microsoft Office Word</Application>
  <DocSecurity>0</DocSecurity>
  <Lines>815</Lines>
  <Paragraphs>228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114433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twister_team</dc:creator>
  <cp:lastModifiedBy>Popescu, Bogdan</cp:lastModifiedBy>
  <cp:revision>3</cp:revision>
  <cp:lastPrinted>2014-07-11T05:48:00Z</cp:lastPrinted>
  <dcterms:created xsi:type="dcterms:W3CDTF">2014-07-11T05:48:00Z</dcterms:created>
  <dcterms:modified xsi:type="dcterms:W3CDTF">2014-07-11T05:49:00Z</dcterms:modified>
</cp:coreProperties>
</file>