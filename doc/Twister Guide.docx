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800F6A">
      <w:pPr>
        <w:jc w:val="both"/>
        <w:rPr>
          <w:rFonts w:ascii="Source Sans Pro" w:hAnsi="Source Sans Pro" w:cs="Source Sans Pro"/>
          <w:sz w:val="22"/>
          <w:szCs w:val="22"/>
        </w:rPr>
      </w:pPr>
      <w:r>
        <w:rPr>
          <w:rFonts w:ascii="Source Sans Pro" w:hAnsi="Source Sans Pro" w:cs="Source Sans Pro"/>
          <w:sz w:val="22"/>
          <w:szCs w:val="22"/>
        </w:rPr>
        <w:t>The installer</w:t>
      </w:r>
      <w:r w:rsidR="00E370F8" w:rsidRPr="00332483">
        <w:rPr>
          <w:rFonts w:ascii="Source Sans Pro" w:hAnsi="Source Sans Pro" w:cs="Source Sans Pro"/>
          <w:sz w:val="22"/>
          <w:szCs w:val="22"/>
        </w:rPr>
        <w:t xml:space="preserve"> must run as </w:t>
      </w:r>
      <w:r w:rsidR="00E370F8" w:rsidRPr="00332483">
        <w:rPr>
          <w:rFonts w:ascii="Source Sans Pro" w:hAnsi="Source Sans Pro" w:cs="Source Sans Pro"/>
          <w:b/>
          <w:bCs/>
          <w:sz w:val="22"/>
          <w:szCs w:val="22"/>
        </w:rPr>
        <w:t>ROOT</w:t>
      </w:r>
      <w:r w:rsidR="00E370F8"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proofErr w:type="spellStart"/>
      <w:r>
        <w:rPr>
          <w:rFonts w:ascii="Source Sans Pro" w:hAnsi="Source Sans Pro" w:cs="Source Sans Pro"/>
          <w:sz w:val="22"/>
          <w:szCs w:val="22"/>
        </w:rPr>
        <w:t>etc</w:t>
      </w:r>
      <w:proofErr w:type="spellEnd"/>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954E86" w:rsidRPr="00632A6B" w:rsidRDefault="00954E86" w:rsidP="00954E86">
      <w:pPr>
        <w:rPr>
          <w:rFonts w:ascii="Source Sans Pro" w:hAnsi="Source Sans Pro" w:cs="Source Sans Pro"/>
          <w:sz w:val="22"/>
          <w:szCs w:val="22"/>
        </w:rPr>
      </w:pPr>
      <w:bookmarkStart w:id="0" w:name="_GoBack"/>
      <w:bookmarkEnd w:id="0"/>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954E86" w:rsidRPr="00372284"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954E86" w:rsidRPr="00372284" w:rsidRDefault="00954E86" w:rsidP="00954E86">
      <w:pPr>
        <w:numPr>
          <w:ilvl w:val="0"/>
          <w:numId w:val="21"/>
        </w:numPr>
        <w:rPr>
          <w:rFonts w:ascii="Source Sans Pro" w:hAnsi="Source Sans Pro" w:cs="Source Sans Pro"/>
          <w:b/>
          <w:bCs/>
          <w:color w:val="800000"/>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twister_ce_hostname</w:t>
      </w:r>
      <w:proofErr w:type="spellEnd"/>
      <w:r w:rsidRPr="00632A6B">
        <w:rPr>
          <w:rFonts w:ascii="Source Sans Pro" w:hAnsi="Source Sans Pro" w:cs="Source Sans Pro"/>
          <w:sz w:val="22"/>
          <w:szCs w:val="22"/>
        </w:rPr>
        <w:t xml:space="preserve"> = the </w:t>
      </w:r>
      <w:r>
        <w:rPr>
          <w:rFonts w:ascii="Source Sans Pro" w:hAnsi="Source Sans Pro" w:cs="Source Sans Pro"/>
          <w:sz w:val="22"/>
          <w:szCs w:val="22"/>
        </w:rPr>
        <w:t>host name</w:t>
      </w:r>
      <w:r w:rsidRPr="00632A6B">
        <w:rPr>
          <w:rFonts w:ascii="Source Sans Pro" w:hAnsi="Source Sans Pro" w:cs="Source Sans Pro"/>
          <w:sz w:val="22"/>
          <w:szCs w:val="22"/>
        </w:rPr>
        <w:t xml:space="preserve"> of the Central Engine;</w:t>
      </w:r>
    </w:p>
    <w:p w:rsidR="00954E86" w:rsidRPr="00372284"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954E86" w:rsidRPr="00372284" w:rsidRDefault="00954E86" w:rsidP="00954E86">
      <w:pPr>
        <w:numPr>
          <w:ilvl w:val="0"/>
          <w:numId w:val="21"/>
        </w:numPr>
        <w:rPr>
          <w:rFonts w:ascii="Source Sans Pro" w:hAnsi="Source Sans Pro" w:cs="Source Sans Pro"/>
          <w:b/>
          <w:bCs/>
          <w:color w:val="800000"/>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twister_ep_hostname</w:t>
      </w:r>
      <w:proofErr w:type="spellEnd"/>
      <w:r w:rsidRPr="00632A6B">
        <w:rPr>
          <w:rFonts w:ascii="Source Sans Pro" w:hAnsi="Source Sans Pro" w:cs="Source Sans Pro"/>
          <w:sz w:val="22"/>
          <w:szCs w:val="22"/>
        </w:rPr>
        <w:t xml:space="preserve"> = the </w:t>
      </w:r>
      <w:r>
        <w:rPr>
          <w:rFonts w:ascii="Source Sans Pro" w:hAnsi="Source Sans Pro" w:cs="Source Sans Pro"/>
          <w:sz w:val="22"/>
          <w:szCs w:val="22"/>
        </w:rPr>
        <w:t>host name</w:t>
      </w:r>
      <w:r w:rsidRPr="00632A6B">
        <w:rPr>
          <w:rFonts w:ascii="Source Sans Pro" w:hAnsi="Source Sans Pro" w:cs="Source Sans Pro"/>
          <w:sz w:val="22"/>
          <w:szCs w:val="22"/>
        </w:rPr>
        <w:t xml:space="preserve"> of the Execution Process;</w:t>
      </w:r>
    </w:p>
    <w:p w:rsidR="00954E86" w:rsidRPr="00702EC1"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954E86" w:rsidRPr="00702EC1" w:rsidRDefault="00954E86" w:rsidP="00954E86">
      <w:pPr>
        <w:numPr>
          <w:ilvl w:val="0"/>
          <w:numId w:val="21"/>
        </w:numPr>
        <w:rPr>
          <w:rFonts w:ascii="Source Sans Pro" w:hAnsi="Source Sans Pro" w:cs="Source Sans Pro"/>
          <w:b/>
          <w:bCs/>
          <w:sz w:val="22"/>
          <w:szCs w:val="22"/>
        </w:rPr>
      </w:pPr>
      <w:r>
        <w:rPr>
          <w:rFonts w:ascii="Source Sans Pro" w:hAnsi="Source Sans Pro" w:cs="Source Sans Pro"/>
          <w:b/>
          <w:bCs/>
          <w:color w:val="800000"/>
          <w:sz w:val="22"/>
          <w:szCs w:val="22"/>
        </w:rPr>
        <w:t>$</w:t>
      </w:r>
      <w:proofErr w:type="spellStart"/>
      <w:r w:rsidRPr="00702EC1">
        <w:rPr>
          <w:rFonts w:ascii="Source Sans Pro" w:hAnsi="Source Sans Pro" w:cs="Source Sans Pro"/>
          <w:b/>
          <w:bCs/>
          <w:color w:val="800000"/>
          <w:sz w:val="22"/>
          <w:szCs w:val="22"/>
        </w:rPr>
        <w:t>twister_rf_fname</w:t>
      </w:r>
      <w:proofErr w:type="spellEnd"/>
      <w:r w:rsidRPr="00702EC1">
        <w:rPr>
          <w:rFonts w:ascii="Source Sans Pro" w:hAnsi="Source Sans Pro" w:cs="Source Sans Pro"/>
          <w:bCs/>
          <w:sz w:val="22"/>
          <w:szCs w:val="22"/>
        </w:rPr>
        <w:t xml:space="preserve"> = the path to Twister resources file (default is `</w:t>
      </w:r>
      <w:proofErr w:type="spellStart"/>
      <w:r w:rsidRPr="00702EC1">
        <w:rPr>
          <w:rFonts w:ascii="Source Sans Pro" w:hAnsi="Source Sans Pro" w:cs="Source Sans Pro"/>
          <w:bCs/>
          <w:sz w:val="22"/>
          <w:szCs w:val="22"/>
        </w:rPr>
        <w:t>resources.json</w:t>
      </w:r>
      <w:proofErr w:type="spellEnd"/>
      <w:r w:rsidRPr="00702EC1">
        <w:rPr>
          <w:rFonts w:ascii="Source Sans Pro" w:hAnsi="Source Sans Pro" w:cs="Source Sans Pro"/>
          <w:bCs/>
          <w:sz w:val="22"/>
          <w:szCs w:val="22"/>
        </w:rPr>
        <w:t>`);</w:t>
      </w:r>
    </w:p>
    <w:p w:rsidR="00954E86" w:rsidRPr="00702EC1" w:rsidRDefault="00954E86" w:rsidP="00954E86">
      <w:pPr>
        <w:numPr>
          <w:ilvl w:val="0"/>
          <w:numId w:val="21"/>
        </w:numPr>
        <w:rPr>
          <w:rFonts w:ascii="Source Sans Pro" w:hAnsi="Source Sans Pro" w:cs="Source Sans Pro"/>
          <w:bCs/>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twister_p</w:t>
      </w:r>
      <w:r w:rsidRPr="00702EC1">
        <w:rPr>
          <w:rFonts w:ascii="Source Sans Pro" w:hAnsi="Source Sans Pro" w:cs="Source Sans Pro"/>
          <w:b/>
          <w:bCs/>
          <w:color w:val="800000"/>
          <w:sz w:val="22"/>
          <w:szCs w:val="22"/>
        </w:rPr>
        <w:t>f_fname</w:t>
      </w:r>
      <w:proofErr w:type="spellEnd"/>
      <w:r w:rsidRPr="00702EC1">
        <w:rPr>
          <w:rFonts w:ascii="Source Sans Pro" w:hAnsi="Source Sans Pro" w:cs="Source Sans Pro"/>
          <w:bCs/>
          <w:sz w:val="22"/>
          <w:szCs w:val="22"/>
        </w:rPr>
        <w:t xml:space="preserve"> = the path to Twister </w:t>
      </w:r>
      <w:r>
        <w:rPr>
          <w:rFonts w:ascii="Source Sans Pro" w:hAnsi="Source Sans Pro" w:cs="Source Sans Pro"/>
          <w:bCs/>
          <w:sz w:val="22"/>
          <w:szCs w:val="22"/>
        </w:rPr>
        <w:t>project</w:t>
      </w:r>
      <w:r w:rsidRPr="00702EC1">
        <w:rPr>
          <w:rFonts w:ascii="Source Sans Pro" w:hAnsi="Source Sans Pro" w:cs="Source Sans Pro"/>
          <w:bCs/>
          <w:sz w:val="22"/>
          <w:szCs w:val="22"/>
        </w:rPr>
        <w:t xml:space="preserve"> file (default is `</w:t>
      </w:r>
      <w:r w:rsidRPr="00702EC1">
        <w:t xml:space="preserve"> </w:t>
      </w:r>
      <w:proofErr w:type="spellStart"/>
      <w:r w:rsidRPr="00702EC1">
        <w:rPr>
          <w:rFonts w:ascii="Source Sans Pro" w:hAnsi="Source Sans Pro" w:cs="Source Sans Pro"/>
          <w:bCs/>
          <w:sz w:val="22"/>
          <w:szCs w:val="22"/>
        </w:rPr>
        <w:t>project_users.json</w:t>
      </w:r>
      <w:proofErr w:type="spellEnd"/>
      <w:r w:rsidRPr="00702EC1">
        <w:rPr>
          <w:rFonts w:ascii="Source Sans Pro" w:hAnsi="Source Sans Pro" w:cs="Source Sans Pro"/>
          <w:bCs/>
          <w:sz w:val="22"/>
          <w:szCs w:val="22"/>
        </w:rPr>
        <w: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954E86" w:rsidRPr="00632A6B" w:rsidRDefault="00954E86" w:rsidP="00954E86">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954E86" w:rsidRPr="00632A6B" w:rsidRDefault="00954E86" w:rsidP="00954E86">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pPr>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altName w:val="Droid Serif"/>
    <w:charset w:val="00"/>
    <w:family w:val="roman"/>
    <w:pitch w:val="variable"/>
    <w:sig w:usb0="00000001"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719CA"/>
    <w:rsid w:val="000816BE"/>
    <w:rsid w:val="000C0D6C"/>
    <w:rsid w:val="00163394"/>
    <w:rsid w:val="001C7477"/>
    <w:rsid w:val="00226E52"/>
    <w:rsid w:val="00280FAE"/>
    <w:rsid w:val="00281278"/>
    <w:rsid w:val="00290EC0"/>
    <w:rsid w:val="002D15E8"/>
    <w:rsid w:val="002D79DE"/>
    <w:rsid w:val="002F00BD"/>
    <w:rsid w:val="0030017C"/>
    <w:rsid w:val="003173D5"/>
    <w:rsid w:val="00332483"/>
    <w:rsid w:val="003926D9"/>
    <w:rsid w:val="003D4D27"/>
    <w:rsid w:val="00427AB8"/>
    <w:rsid w:val="0045769E"/>
    <w:rsid w:val="004641AF"/>
    <w:rsid w:val="004A6F81"/>
    <w:rsid w:val="004D48AB"/>
    <w:rsid w:val="00541027"/>
    <w:rsid w:val="00543809"/>
    <w:rsid w:val="005468DF"/>
    <w:rsid w:val="00553B22"/>
    <w:rsid w:val="00554AD0"/>
    <w:rsid w:val="005B55D8"/>
    <w:rsid w:val="0060327D"/>
    <w:rsid w:val="00612240"/>
    <w:rsid w:val="00632A6B"/>
    <w:rsid w:val="00645032"/>
    <w:rsid w:val="00657CBD"/>
    <w:rsid w:val="006A5CD8"/>
    <w:rsid w:val="006C6D31"/>
    <w:rsid w:val="00717F2D"/>
    <w:rsid w:val="00734B82"/>
    <w:rsid w:val="00752FB4"/>
    <w:rsid w:val="0076425B"/>
    <w:rsid w:val="00767898"/>
    <w:rsid w:val="0078452E"/>
    <w:rsid w:val="00793114"/>
    <w:rsid w:val="007A2034"/>
    <w:rsid w:val="007B5299"/>
    <w:rsid w:val="007D5EAE"/>
    <w:rsid w:val="00800F6A"/>
    <w:rsid w:val="00813042"/>
    <w:rsid w:val="008154E6"/>
    <w:rsid w:val="008347E8"/>
    <w:rsid w:val="00855F45"/>
    <w:rsid w:val="00856132"/>
    <w:rsid w:val="00885107"/>
    <w:rsid w:val="008A32B7"/>
    <w:rsid w:val="008F154C"/>
    <w:rsid w:val="008F2F45"/>
    <w:rsid w:val="00914B3A"/>
    <w:rsid w:val="00954E86"/>
    <w:rsid w:val="00970AC5"/>
    <w:rsid w:val="0097277E"/>
    <w:rsid w:val="009A6A6D"/>
    <w:rsid w:val="00A46B47"/>
    <w:rsid w:val="00A66E55"/>
    <w:rsid w:val="00A76DCA"/>
    <w:rsid w:val="00A83C93"/>
    <w:rsid w:val="00A9686A"/>
    <w:rsid w:val="00AA4851"/>
    <w:rsid w:val="00AD0B99"/>
    <w:rsid w:val="00AF61E4"/>
    <w:rsid w:val="00B058D6"/>
    <w:rsid w:val="00B1239F"/>
    <w:rsid w:val="00B513A6"/>
    <w:rsid w:val="00BA05BA"/>
    <w:rsid w:val="00BB5041"/>
    <w:rsid w:val="00BB7128"/>
    <w:rsid w:val="00BF0D54"/>
    <w:rsid w:val="00BF4548"/>
    <w:rsid w:val="00C20DE4"/>
    <w:rsid w:val="00C2576B"/>
    <w:rsid w:val="00C306B5"/>
    <w:rsid w:val="00C7640F"/>
    <w:rsid w:val="00CA2430"/>
    <w:rsid w:val="00CA41D7"/>
    <w:rsid w:val="00CD5970"/>
    <w:rsid w:val="00D2276F"/>
    <w:rsid w:val="00D42AF4"/>
    <w:rsid w:val="00D50090"/>
    <w:rsid w:val="00D823AC"/>
    <w:rsid w:val="00D958F3"/>
    <w:rsid w:val="00DB6011"/>
    <w:rsid w:val="00DC3F9B"/>
    <w:rsid w:val="00DE5432"/>
    <w:rsid w:val="00E266EC"/>
    <w:rsid w:val="00E319BC"/>
    <w:rsid w:val="00E370F8"/>
    <w:rsid w:val="00E606B7"/>
    <w:rsid w:val="00E67C3E"/>
    <w:rsid w:val="00E83786"/>
    <w:rsid w:val="00E83875"/>
    <w:rsid w:val="00E877CD"/>
    <w:rsid w:val="00EC40C2"/>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27</Pages>
  <Words>5088</Words>
  <Characters>29007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108</cp:revision>
  <cp:lastPrinted>2013-04-10T07:01:00Z</cp:lastPrinted>
  <dcterms:created xsi:type="dcterms:W3CDTF">2013-04-03T13:27:00Z</dcterms:created>
  <dcterms:modified xsi:type="dcterms:W3CDTF">2013-05-27T12:49:00Z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