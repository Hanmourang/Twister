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A55D06">
              <w:rPr>
                <w:rFonts w:asciiTheme="minorHAnsi" w:hAnsiTheme="minorHAnsi"/>
                <w:noProof/>
              </w:rPr>
              <w:t>September 13,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A55D06">
              <w:rPr>
                <w:noProof/>
                <w:webHidden/>
              </w:rPr>
              <w:t>2</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0" w:history="1">
            <w:r w:rsidR="003B6ADE" w:rsidRPr="00EF41D9">
              <w:rPr>
                <w:rStyle w:val="Hyperlink"/>
                <w:noProof/>
                <w:lang w:val="en-US"/>
              </w:rPr>
              <w:t>1</w:t>
            </w:r>
            <w:r w:rsidR="003B6ADE">
              <w:rPr>
                <w:rFonts w:asciiTheme="minorHAnsi" w:eastAsiaTheme="minorEastAsia" w:hAnsiTheme="minorHAnsi" w:cstheme="minorBidi"/>
                <w:noProof/>
                <w:sz w:val="22"/>
                <w:lang w:val="en-US"/>
              </w:rPr>
              <w:tab/>
            </w:r>
            <w:r w:rsidR="003B6ADE" w:rsidRPr="00EF41D9">
              <w:rPr>
                <w:rStyle w:val="Hyperlink"/>
                <w:noProof/>
                <w:lang w:val="en-US"/>
              </w:rPr>
              <w:t>Introduction</w:t>
            </w:r>
            <w:r w:rsidR="003B6ADE">
              <w:rPr>
                <w:noProof/>
                <w:webHidden/>
              </w:rPr>
              <w:tab/>
            </w:r>
            <w:r w:rsidR="003B6ADE">
              <w:rPr>
                <w:noProof/>
                <w:webHidden/>
              </w:rPr>
              <w:fldChar w:fldCharType="begin"/>
            </w:r>
            <w:r w:rsidR="003B6ADE">
              <w:rPr>
                <w:noProof/>
                <w:webHidden/>
              </w:rPr>
              <w:instrText xml:space="preserve"> PAGEREF _Toc366842560 \h </w:instrText>
            </w:r>
            <w:r w:rsidR="003B6ADE">
              <w:rPr>
                <w:noProof/>
                <w:webHidden/>
              </w:rPr>
            </w:r>
            <w:r w:rsidR="003B6ADE">
              <w:rPr>
                <w:noProof/>
                <w:webHidden/>
              </w:rPr>
              <w:fldChar w:fldCharType="separate"/>
            </w:r>
            <w:r w:rsidR="00A55D06">
              <w:rPr>
                <w:noProof/>
                <w:webHidden/>
              </w:rPr>
              <w:t>4</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1" w:history="1">
            <w:r w:rsidR="003B6ADE" w:rsidRPr="00EF41D9">
              <w:rPr>
                <w:rStyle w:val="Hyperlink"/>
                <w:noProof/>
                <w:lang w:val="en-US"/>
              </w:rPr>
              <w:t>2</w:t>
            </w:r>
            <w:r w:rsidR="003B6ADE">
              <w:rPr>
                <w:rFonts w:asciiTheme="minorHAnsi" w:eastAsiaTheme="minorEastAsia" w:hAnsiTheme="minorHAnsi" w:cstheme="minorBidi"/>
                <w:noProof/>
                <w:sz w:val="22"/>
                <w:lang w:val="en-US"/>
              </w:rPr>
              <w:tab/>
            </w:r>
            <w:r w:rsidR="003B6ADE" w:rsidRPr="00EF41D9">
              <w:rPr>
                <w:rStyle w:val="Hyperlink"/>
                <w:noProof/>
                <w:lang w:val="en-US"/>
              </w:rPr>
              <w:t>Definitions, acronyms and abbreviations</w:t>
            </w:r>
            <w:r w:rsidR="003B6ADE">
              <w:rPr>
                <w:noProof/>
                <w:webHidden/>
              </w:rPr>
              <w:tab/>
            </w:r>
            <w:r w:rsidR="003B6ADE">
              <w:rPr>
                <w:noProof/>
                <w:webHidden/>
              </w:rPr>
              <w:fldChar w:fldCharType="begin"/>
            </w:r>
            <w:r w:rsidR="003B6ADE">
              <w:rPr>
                <w:noProof/>
                <w:webHidden/>
              </w:rPr>
              <w:instrText xml:space="preserve"> PAGEREF _Toc366842561 \h </w:instrText>
            </w:r>
            <w:r w:rsidR="003B6ADE">
              <w:rPr>
                <w:noProof/>
                <w:webHidden/>
              </w:rPr>
            </w:r>
            <w:r w:rsidR="003B6ADE">
              <w:rPr>
                <w:noProof/>
                <w:webHidden/>
              </w:rPr>
              <w:fldChar w:fldCharType="separate"/>
            </w:r>
            <w:r w:rsidR="00A55D06">
              <w:rPr>
                <w:noProof/>
                <w:webHidden/>
              </w:rPr>
              <w:t>4</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2" w:history="1">
            <w:r w:rsidR="003B6ADE" w:rsidRPr="00EF41D9">
              <w:rPr>
                <w:rStyle w:val="Hyperlink"/>
                <w:noProof/>
              </w:rPr>
              <w:t>3</w:t>
            </w:r>
            <w:r w:rsidR="003B6ADE">
              <w:rPr>
                <w:rFonts w:asciiTheme="minorHAnsi" w:eastAsiaTheme="minorEastAsia" w:hAnsiTheme="minorHAnsi" w:cstheme="minorBidi"/>
                <w:noProof/>
                <w:sz w:val="22"/>
                <w:lang w:val="en-US"/>
              </w:rPr>
              <w:tab/>
            </w:r>
            <w:r w:rsidR="003B6ADE" w:rsidRPr="00EF41D9">
              <w:rPr>
                <w:rStyle w:val="Hyperlink"/>
                <w:noProof/>
              </w:rPr>
              <w:t>What is Twister?</w:t>
            </w:r>
            <w:r w:rsidR="003B6ADE">
              <w:rPr>
                <w:noProof/>
                <w:webHidden/>
              </w:rPr>
              <w:tab/>
            </w:r>
            <w:r w:rsidR="003B6ADE">
              <w:rPr>
                <w:noProof/>
                <w:webHidden/>
              </w:rPr>
              <w:fldChar w:fldCharType="begin"/>
            </w:r>
            <w:r w:rsidR="003B6ADE">
              <w:rPr>
                <w:noProof/>
                <w:webHidden/>
              </w:rPr>
              <w:instrText xml:space="preserve"> PAGEREF _Toc366842562 \h </w:instrText>
            </w:r>
            <w:r w:rsidR="003B6ADE">
              <w:rPr>
                <w:noProof/>
                <w:webHidden/>
              </w:rPr>
            </w:r>
            <w:r w:rsidR="003B6ADE">
              <w:rPr>
                <w:noProof/>
                <w:webHidden/>
              </w:rPr>
              <w:fldChar w:fldCharType="separate"/>
            </w:r>
            <w:r w:rsidR="00A55D06">
              <w:rPr>
                <w:noProof/>
                <w:webHidden/>
              </w:rPr>
              <w:t>6</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63" w:history="1">
            <w:r w:rsidR="003B6ADE" w:rsidRPr="00EF41D9">
              <w:rPr>
                <w:rStyle w:val="Hyperlink"/>
                <w:rFonts w:cs="Arial"/>
                <w:noProof/>
              </w:rPr>
              <w:t>3.1</w:t>
            </w:r>
            <w:r w:rsidR="003B6ADE">
              <w:rPr>
                <w:rFonts w:asciiTheme="minorHAnsi" w:eastAsiaTheme="minorEastAsia" w:hAnsiTheme="minorHAnsi" w:cstheme="minorBidi"/>
                <w:noProof/>
                <w:sz w:val="22"/>
                <w:lang w:val="en-US"/>
              </w:rPr>
              <w:tab/>
            </w:r>
            <w:r w:rsidR="003B6ADE" w:rsidRPr="00EF41D9">
              <w:rPr>
                <w:rStyle w:val="Hyperlink"/>
                <w:noProof/>
              </w:rPr>
              <w:t>High Level Description</w:t>
            </w:r>
            <w:r w:rsidR="003B6ADE">
              <w:rPr>
                <w:noProof/>
                <w:webHidden/>
              </w:rPr>
              <w:tab/>
            </w:r>
            <w:r w:rsidR="003B6ADE">
              <w:rPr>
                <w:noProof/>
                <w:webHidden/>
              </w:rPr>
              <w:fldChar w:fldCharType="begin"/>
            </w:r>
            <w:r w:rsidR="003B6ADE">
              <w:rPr>
                <w:noProof/>
                <w:webHidden/>
              </w:rPr>
              <w:instrText xml:space="preserve"> PAGEREF _Toc366842563 \h </w:instrText>
            </w:r>
            <w:r w:rsidR="003B6ADE">
              <w:rPr>
                <w:noProof/>
                <w:webHidden/>
              </w:rPr>
            </w:r>
            <w:r w:rsidR="003B6ADE">
              <w:rPr>
                <w:noProof/>
                <w:webHidden/>
              </w:rPr>
              <w:fldChar w:fldCharType="separate"/>
            </w:r>
            <w:r w:rsidR="00A55D06">
              <w:rPr>
                <w:noProof/>
                <w:webHidden/>
              </w:rPr>
              <w:t>8</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4" w:history="1">
            <w:r w:rsidR="003B6ADE" w:rsidRPr="00EF41D9">
              <w:rPr>
                <w:rStyle w:val="Hyperlink"/>
                <w:noProof/>
              </w:rPr>
              <w:t>4</w:t>
            </w:r>
            <w:r w:rsidR="003B6ADE">
              <w:rPr>
                <w:rFonts w:asciiTheme="minorHAnsi" w:eastAsiaTheme="minorEastAsia" w:hAnsiTheme="minorHAnsi" w:cstheme="minorBidi"/>
                <w:noProof/>
                <w:sz w:val="22"/>
                <w:lang w:val="en-US"/>
              </w:rPr>
              <w:tab/>
            </w:r>
            <w:r w:rsidR="003B6ADE" w:rsidRPr="00EF41D9">
              <w:rPr>
                <w:rStyle w:val="Hyperlink"/>
                <w:noProof/>
              </w:rPr>
              <w:t>How to install/upgrade the framework</w:t>
            </w:r>
            <w:r w:rsidR="003B6ADE">
              <w:rPr>
                <w:noProof/>
                <w:webHidden/>
              </w:rPr>
              <w:tab/>
            </w:r>
            <w:r w:rsidR="003B6ADE">
              <w:rPr>
                <w:noProof/>
                <w:webHidden/>
              </w:rPr>
              <w:fldChar w:fldCharType="begin"/>
            </w:r>
            <w:r w:rsidR="003B6ADE">
              <w:rPr>
                <w:noProof/>
                <w:webHidden/>
              </w:rPr>
              <w:instrText xml:space="preserve"> PAGEREF _Toc366842564 \h </w:instrText>
            </w:r>
            <w:r w:rsidR="003B6ADE">
              <w:rPr>
                <w:noProof/>
                <w:webHidden/>
              </w:rPr>
            </w:r>
            <w:r w:rsidR="003B6ADE">
              <w:rPr>
                <w:noProof/>
                <w:webHidden/>
              </w:rPr>
              <w:fldChar w:fldCharType="separate"/>
            </w:r>
            <w:r w:rsidR="00A55D06">
              <w:rPr>
                <w:noProof/>
                <w:webHidden/>
              </w:rPr>
              <w:t>10</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65" w:history="1">
            <w:r w:rsidR="003B6ADE" w:rsidRPr="00EF41D9">
              <w:rPr>
                <w:rStyle w:val="Hyperlink"/>
                <w:noProof/>
              </w:rPr>
              <w:t>4.1</w:t>
            </w:r>
            <w:r w:rsidR="003B6ADE">
              <w:rPr>
                <w:rFonts w:asciiTheme="minorHAnsi" w:eastAsiaTheme="minorEastAsia" w:hAnsiTheme="minorHAnsi" w:cstheme="minorBidi"/>
                <w:noProof/>
                <w:sz w:val="22"/>
                <w:lang w:val="en-US"/>
              </w:rPr>
              <w:tab/>
            </w:r>
            <w:r w:rsidR="003B6ADE" w:rsidRPr="00EF41D9">
              <w:rPr>
                <w:rStyle w:val="Hyperlink"/>
                <w:noProof/>
              </w:rPr>
              <w:t>Dependencies list</w:t>
            </w:r>
            <w:r w:rsidR="003B6ADE">
              <w:rPr>
                <w:noProof/>
                <w:webHidden/>
              </w:rPr>
              <w:tab/>
            </w:r>
            <w:r w:rsidR="003B6ADE">
              <w:rPr>
                <w:noProof/>
                <w:webHidden/>
              </w:rPr>
              <w:fldChar w:fldCharType="begin"/>
            </w:r>
            <w:r w:rsidR="003B6ADE">
              <w:rPr>
                <w:noProof/>
                <w:webHidden/>
              </w:rPr>
              <w:instrText xml:space="preserve"> PAGEREF _Toc366842565 \h </w:instrText>
            </w:r>
            <w:r w:rsidR="003B6ADE">
              <w:rPr>
                <w:noProof/>
                <w:webHidden/>
              </w:rPr>
            </w:r>
            <w:r w:rsidR="003B6ADE">
              <w:rPr>
                <w:noProof/>
                <w:webHidden/>
              </w:rPr>
              <w:fldChar w:fldCharType="separate"/>
            </w:r>
            <w:r w:rsidR="00A55D06">
              <w:rPr>
                <w:noProof/>
                <w:webHidden/>
              </w:rPr>
              <w:t>16</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6" w:history="1">
            <w:r w:rsidR="003B6ADE" w:rsidRPr="00EF41D9">
              <w:rPr>
                <w:rStyle w:val="Hyperlink"/>
                <w:noProof/>
              </w:rPr>
              <w:t>5</w:t>
            </w:r>
            <w:r w:rsidR="003B6ADE">
              <w:rPr>
                <w:rFonts w:asciiTheme="minorHAnsi" w:eastAsiaTheme="minorEastAsia" w:hAnsiTheme="minorHAnsi" w:cstheme="minorBidi"/>
                <w:noProof/>
                <w:sz w:val="22"/>
                <w:lang w:val="en-US"/>
              </w:rPr>
              <w:tab/>
            </w:r>
            <w:r w:rsidR="003B6ADE" w:rsidRPr="00EF41D9">
              <w:rPr>
                <w:rStyle w:val="Hyperlink"/>
                <w:noProof/>
              </w:rPr>
              <w:t>Twister services</w:t>
            </w:r>
            <w:r w:rsidR="003B6ADE">
              <w:rPr>
                <w:noProof/>
                <w:webHidden/>
              </w:rPr>
              <w:tab/>
            </w:r>
            <w:r w:rsidR="003B6ADE">
              <w:rPr>
                <w:noProof/>
                <w:webHidden/>
              </w:rPr>
              <w:fldChar w:fldCharType="begin"/>
            </w:r>
            <w:r w:rsidR="003B6ADE">
              <w:rPr>
                <w:noProof/>
                <w:webHidden/>
              </w:rPr>
              <w:instrText xml:space="preserve"> PAGEREF _Toc366842566 \h </w:instrText>
            </w:r>
            <w:r w:rsidR="003B6ADE">
              <w:rPr>
                <w:noProof/>
                <w:webHidden/>
              </w:rPr>
            </w:r>
            <w:r w:rsidR="003B6ADE">
              <w:rPr>
                <w:noProof/>
                <w:webHidden/>
              </w:rPr>
              <w:fldChar w:fldCharType="separate"/>
            </w:r>
            <w:r w:rsidR="00A55D06">
              <w:rPr>
                <w:noProof/>
                <w:webHidden/>
              </w:rPr>
              <w:t>18</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67" w:history="1">
            <w:r w:rsidR="003B6ADE" w:rsidRPr="00EF41D9">
              <w:rPr>
                <w:rStyle w:val="Hyperlink"/>
                <w:noProof/>
              </w:rPr>
              <w:t>5.1</w:t>
            </w:r>
            <w:r w:rsidR="003B6ADE">
              <w:rPr>
                <w:rFonts w:asciiTheme="minorHAnsi" w:eastAsiaTheme="minorEastAsia" w:hAnsiTheme="minorHAnsi" w:cstheme="minorBidi"/>
                <w:noProof/>
                <w:sz w:val="22"/>
                <w:lang w:val="en-US"/>
              </w:rPr>
              <w:tab/>
            </w:r>
            <w:r w:rsidR="003B6ADE" w:rsidRPr="00EF41D9">
              <w:rPr>
                <w:rStyle w:val="Hyperlink"/>
                <w:noProof/>
              </w:rPr>
              <w:t>Central engine web interface</w:t>
            </w:r>
            <w:r w:rsidR="003B6ADE">
              <w:rPr>
                <w:noProof/>
                <w:webHidden/>
              </w:rPr>
              <w:tab/>
            </w:r>
            <w:r w:rsidR="003B6ADE">
              <w:rPr>
                <w:noProof/>
                <w:webHidden/>
              </w:rPr>
              <w:fldChar w:fldCharType="begin"/>
            </w:r>
            <w:r w:rsidR="003B6ADE">
              <w:rPr>
                <w:noProof/>
                <w:webHidden/>
              </w:rPr>
              <w:instrText xml:space="preserve"> PAGEREF _Toc366842567 \h </w:instrText>
            </w:r>
            <w:r w:rsidR="003B6ADE">
              <w:rPr>
                <w:noProof/>
                <w:webHidden/>
              </w:rPr>
            </w:r>
            <w:r w:rsidR="003B6ADE">
              <w:rPr>
                <w:noProof/>
                <w:webHidden/>
              </w:rPr>
              <w:fldChar w:fldCharType="separate"/>
            </w:r>
            <w:r w:rsidR="00A55D06">
              <w:rPr>
                <w:noProof/>
                <w:webHidden/>
              </w:rPr>
              <w:t>20</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8" w:history="1">
            <w:r w:rsidR="003B6ADE" w:rsidRPr="00EF41D9">
              <w:rPr>
                <w:rStyle w:val="Hyperlink"/>
                <w:noProof/>
              </w:rPr>
              <w:t>6</w:t>
            </w:r>
            <w:r w:rsidR="003B6ADE">
              <w:rPr>
                <w:rFonts w:asciiTheme="minorHAnsi" w:eastAsiaTheme="minorEastAsia" w:hAnsiTheme="minorHAnsi" w:cstheme="minorBidi"/>
                <w:noProof/>
                <w:sz w:val="22"/>
                <w:lang w:val="en-US"/>
              </w:rPr>
              <w:tab/>
            </w:r>
            <w:r w:rsidR="003B6ADE" w:rsidRPr="00EF41D9">
              <w:rPr>
                <w:rStyle w:val="Hyperlink"/>
                <w:noProof/>
              </w:rPr>
              <w:t>How to compile the Java GUI</w:t>
            </w:r>
            <w:r w:rsidR="003B6ADE">
              <w:rPr>
                <w:noProof/>
                <w:webHidden/>
              </w:rPr>
              <w:tab/>
            </w:r>
            <w:r w:rsidR="003B6ADE">
              <w:rPr>
                <w:noProof/>
                <w:webHidden/>
              </w:rPr>
              <w:fldChar w:fldCharType="begin"/>
            </w:r>
            <w:r w:rsidR="003B6ADE">
              <w:rPr>
                <w:noProof/>
                <w:webHidden/>
              </w:rPr>
              <w:instrText xml:space="preserve"> PAGEREF _Toc366842568 \h </w:instrText>
            </w:r>
            <w:r w:rsidR="003B6ADE">
              <w:rPr>
                <w:noProof/>
                <w:webHidden/>
              </w:rPr>
            </w:r>
            <w:r w:rsidR="003B6ADE">
              <w:rPr>
                <w:noProof/>
                <w:webHidden/>
              </w:rPr>
              <w:fldChar w:fldCharType="separate"/>
            </w:r>
            <w:r w:rsidR="00A55D06">
              <w:rPr>
                <w:noProof/>
                <w:webHidden/>
              </w:rPr>
              <w:t>23</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69" w:history="1">
            <w:r w:rsidR="003B6ADE" w:rsidRPr="00EF41D9">
              <w:rPr>
                <w:rStyle w:val="Hyperlink"/>
                <w:noProof/>
              </w:rPr>
              <w:t>7</w:t>
            </w:r>
            <w:r w:rsidR="003B6ADE">
              <w:rPr>
                <w:rFonts w:asciiTheme="minorHAnsi" w:eastAsiaTheme="minorEastAsia" w:hAnsiTheme="minorHAnsi" w:cstheme="minorBidi"/>
                <w:noProof/>
                <w:sz w:val="22"/>
                <w:lang w:val="en-US"/>
              </w:rPr>
              <w:tab/>
            </w:r>
            <w:r w:rsidR="003B6ADE" w:rsidRPr="00EF41D9">
              <w:rPr>
                <w:rStyle w:val="Hyperlink"/>
                <w:noProof/>
              </w:rPr>
              <w:t>Overview of the Java GUI</w:t>
            </w:r>
            <w:r w:rsidR="003B6ADE">
              <w:rPr>
                <w:noProof/>
                <w:webHidden/>
              </w:rPr>
              <w:tab/>
            </w:r>
            <w:r w:rsidR="003B6ADE">
              <w:rPr>
                <w:noProof/>
                <w:webHidden/>
              </w:rPr>
              <w:fldChar w:fldCharType="begin"/>
            </w:r>
            <w:r w:rsidR="003B6ADE">
              <w:rPr>
                <w:noProof/>
                <w:webHidden/>
              </w:rPr>
              <w:instrText xml:space="preserve"> PAGEREF _Toc366842569 \h </w:instrText>
            </w:r>
            <w:r w:rsidR="003B6ADE">
              <w:rPr>
                <w:noProof/>
                <w:webHidden/>
              </w:rPr>
            </w:r>
            <w:r w:rsidR="003B6ADE">
              <w:rPr>
                <w:noProof/>
                <w:webHidden/>
              </w:rPr>
              <w:fldChar w:fldCharType="separate"/>
            </w:r>
            <w:r w:rsidR="00A55D06">
              <w:rPr>
                <w:noProof/>
                <w:webHidden/>
              </w:rPr>
              <w:t>24</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70" w:history="1">
            <w:r w:rsidR="003B6ADE" w:rsidRPr="00EF41D9">
              <w:rPr>
                <w:rStyle w:val="Hyperlink"/>
                <w:noProof/>
              </w:rPr>
              <w:t>7.1</w:t>
            </w:r>
            <w:r w:rsidR="003B6ADE">
              <w:rPr>
                <w:rFonts w:asciiTheme="minorHAnsi" w:eastAsiaTheme="minorEastAsia" w:hAnsiTheme="minorHAnsi" w:cstheme="minorBidi"/>
                <w:noProof/>
                <w:sz w:val="22"/>
                <w:lang w:val="en-US"/>
              </w:rPr>
              <w:tab/>
            </w:r>
            <w:r w:rsidR="003B6ADE" w:rsidRPr="00EF41D9">
              <w:rPr>
                <w:rStyle w:val="Hyperlink"/>
                <w:noProof/>
              </w:rPr>
              <w:t>The Reports Tab</w:t>
            </w:r>
            <w:r w:rsidR="003B6ADE">
              <w:rPr>
                <w:noProof/>
                <w:webHidden/>
              </w:rPr>
              <w:tab/>
            </w:r>
            <w:r w:rsidR="003B6ADE">
              <w:rPr>
                <w:noProof/>
                <w:webHidden/>
              </w:rPr>
              <w:fldChar w:fldCharType="begin"/>
            </w:r>
            <w:r w:rsidR="003B6ADE">
              <w:rPr>
                <w:noProof/>
                <w:webHidden/>
              </w:rPr>
              <w:instrText xml:space="preserve"> PAGEREF _Toc366842570 \h </w:instrText>
            </w:r>
            <w:r w:rsidR="003B6ADE">
              <w:rPr>
                <w:noProof/>
                <w:webHidden/>
              </w:rPr>
            </w:r>
            <w:r w:rsidR="003B6ADE">
              <w:rPr>
                <w:noProof/>
                <w:webHidden/>
              </w:rPr>
              <w:fldChar w:fldCharType="separate"/>
            </w:r>
            <w:r w:rsidR="00A55D06">
              <w:rPr>
                <w:noProof/>
                <w:webHidden/>
              </w:rPr>
              <w:t>28</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71" w:history="1">
            <w:r w:rsidR="003B6ADE" w:rsidRPr="00EF41D9">
              <w:rPr>
                <w:rStyle w:val="Hyperlink"/>
                <w:noProof/>
              </w:rPr>
              <w:t>8</w:t>
            </w:r>
            <w:r w:rsidR="003B6ADE">
              <w:rPr>
                <w:rFonts w:asciiTheme="minorHAnsi" w:eastAsiaTheme="minorEastAsia" w:hAnsiTheme="minorHAnsi" w:cstheme="minorBidi"/>
                <w:noProof/>
                <w:sz w:val="22"/>
                <w:lang w:val="en-US"/>
              </w:rPr>
              <w:tab/>
            </w:r>
            <w:r w:rsidR="003B6ADE" w:rsidRPr="00EF41D9">
              <w:rPr>
                <w:rStyle w:val="Hyperlink"/>
                <w:noProof/>
              </w:rPr>
              <w:t>How to define the suites and add the tests</w:t>
            </w:r>
            <w:r w:rsidR="003B6ADE">
              <w:rPr>
                <w:noProof/>
                <w:webHidden/>
              </w:rPr>
              <w:tab/>
            </w:r>
            <w:r w:rsidR="003B6ADE">
              <w:rPr>
                <w:noProof/>
                <w:webHidden/>
              </w:rPr>
              <w:fldChar w:fldCharType="begin"/>
            </w:r>
            <w:r w:rsidR="003B6ADE">
              <w:rPr>
                <w:noProof/>
                <w:webHidden/>
              </w:rPr>
              <w:instrText xml:space="preserve"> PAGEREF _Toc366842571 \h </w:instrText>
            </w:r>
            <w:r w:rsidR="003B6ADE">
              <w:rPr>
                <w:noProof/>
                <w:webHidden/>
              </w:rPr>
            </w:r>
            <w:r w:rsidR="003B6ADE">
              <w:rPr>
                <w:noProof/>
                <w:webHidden/>
              </w:rPr>
              <w:fldChar w:fldCharType="separate"/>
            </w:r>
            <w:r w:rsidR="00A55D06">
              <w:rPr>
                <w:noProof/>
                <w:webHidden/>
              </w:rPr>
              <w:t>30</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72" w:history="1">
            <w:r w:rsidR="003B6ADE" w:rsidRPr="00EF41D9">
              <w:rPr>
                <w:rStyle w:val="Hyperlink"/>
                <w:noProof/>
              </w:rPr>
              <w:t>9</w:t>
            </w:r>
            <w:r w:rsidR="003B6ADE">
              <w:rPr>
                <w:rFonts w:asciiTheme="minorHAnsi" w:eastAsiaTheme="minorEastAsia" w:hAnsiTheme="minorHAnsi" w:cstheme="minorBidi"/>
                <w:noProof/>
                <w:sz w:val="22"/>
                <w:lang w:val="en-US"/>
              </w:rPr>
              <w:tab/>
            </w:r>
            <w:r w:rsidR="003B6ADE" w:rsidRPr="00EF41D9">
              <w:rPr>
                <w:rStyle w:val="Hyperlink"/>
                <w:noProof/>
              </w:rPr>
              <w:t>How to run the test files</w:t>
            </w:r>
            <w:r w:rsidR="003B6ADE">
              <w:rPr>
                <w:noProof/>
                <w:webHidden/>
              </w:rPr>
              <w:tab/>
            </w:r>
            <w:r w:rsidR="003B6ADE">
              <w:rPr>
                <w:noProof/>
                <w:webHidden/>
              </w:rPr>
              <w:fldChar w:fldCharType="begin"/>
            </w:r>
            <w:r w:rsidR="003B6ADE">
              <w:rPr>
                <w:noProof/>
                <w:webHidden/>
              </w:rPr>
              <w:instrText xml:space="preserve"> PAGEREF _Toc366842572 \h </w:instrText>
            </w:r>
            <w:r w:rsidR="003B6ADE">
              <w:rPr>
                <w:noProof/>
                <w:webHidden/>
              </w:rPr>
            </w:r>
            <w:r w:rsidR="003B6ADE">
              <w:rPr>
                <w:noProof/>
                <w:webHidden/>
              </w:rPr>
              <w:fldChar w:fldCharType="separate"/>
            </w:r>
            <w:r w:rsidR="00A55D06">
              <w:rPr>
                <w:noProof/>
                <w:webHidden/>
              </w:rPr>
              <w:t>33</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73" w:history="1">
            <w:r w:rsidR="003B6ADE" w:rsidRPr="00EF41D9">
              <w:rPr>
                <w:rStyle w:val="Hyperlink"/>
                <w:noProof/>
              </w:rPr>
              <w:t>10</w:t>
            </w:r>
            <w:r w:rsidR="003B6ADE">
              <w:rPr>
                <w:rFonts w:asciiTheme="minorHAnsi" w:eastAsiaTheme="minorEastAsia" w:hAnsiTheme="minorHAnsi" w:cstheme="minorBidi"/>
                <w:noProof/>
                <w:sz w:val="22"/>
                <w:lang w:val="en-US"/>
              </w:rPr>
              <w:tab/>
            </w:r>
            <w:r w:rsidR="003B6ADE" w:rsidRPr="00EF41D9">
              <w:rPr>
                <w:rStyle w:val="Hyperlink"/>
                <w:noProof/>
              </w:rPr>
              <w:t>Command line interface</w:t>
            </w:r>
            <w:r w:rsidR="003B6ADE">
              <w:rPr>
                <w:noProof/>
                <w:webHidden/>
              </w:rPr>
              <w:tab/>
            </w:r>
            <w:r w:rsidR="003B6ADE">
              <w:rPr>
                <w:noProof/>
                <w:webHidden/>
              </w:rPr>
              <w:fldChar w:fldCharType="begin"/>
            </w:r>
            <w:r w:rsidR="003B6ADE">
              <w:rPr>
                <w:noProof/>
                <w:webHidden/>
              </w:rPr>
              <w:instrText xml:space="preserve"> PAGEREF _Toc366842573 \h </w:instrText>
            </w:r>
            <w:r w:rsidR="003B6ADE">
              <w:rPr>
                <w:noProof/>
                <w:webHidden/>
              </w:rPr>
            </w:r>
            <w:r w:rsidR="003B6ADE">
              <w:rPr>
                <w:noProof/>
                <w:webHidden/>
              </w:rPr>
              <w:fldChar w:fldCharType="separate"/>
            </w:r>
            <w:r w:rsidR="00A55D06">
              <w:rPr>
                <w:noProof/>
                <w:webHidden/>
              </w:rPr>
              <w:t>35</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74" w:history="1">
            <w:r w:rsidR="003B6ADE" w:rsidRPr="00EF41D9">
              <w:rPr>
                <w:rStyle w:val="Hyperlink"/>
                <w:noProof/>
              </w:rPr>
              <w:t>11</w:t>
            </w:r>
            <w:r w:rsidR="003B6ADE">
              <w:rPr>
                <w:rFonts w:asciiTheme="minorHAnsi" w:eastAsiaTheme="minorEastAsia" w:hAnsiTheme="minorHAnsi" w:cstheme="minorBidi"/>
                <w:noProof/>
                <w:sz w:val="22"/>
                <w:lang w:val="en-US"/>
              </w:rPr>
              <w:tab/>
            </w:r>
            <w:r w:rsidR="003B6ADE" w:rsidRPr="00EF41D9">
              <w:rPr>
                <w:rStyle w:val="Hyperlink"/>
                <w:noProof/>
              </w:rPr>
              <w:t>Twister configuration</w:t>
            </w:r>
            <w:r w:rsidR="003B6ADE">
              <w:rPr>
                <w:noProof/>
                <w:webHidden/>
              </w:rPr>
              <w:tab/>
            </w:r>
            <w:r w:rsidR="003B6ADE">
              <w:rPr>
                <w:noProof/>
                <w:webHidden/>
              </w:rPr>
              <w:fldChar w:fldCharType="begin"/>
            </w:r>
            <w:r w:rsidR="003B6ADE">
              <w:rPr>
                <w:noProof/>
                <w:webHidden/>
              </w:rPr>
              <w:instrText xml:space="preserve"> PAGEREF _Toc366842574 \h </w:instrText>
            </w:r>
            <w:r w:rsidR="003B6ADE">
              <w:rPr>
                <w:noProof/>
                <w:webHidden/>
              </w:rPr>
            </w:r>
            <w:r w:rsidR="003B6ADE">
              <w:rPr>
                <w:noProof/>
                <w:webHidden/>
              </w:rPr>
              <w:fldChar w:fldCharType="separate"/>
            </w:r>
            <w:r w:rsidR="00A55D06">
              <w:rPr>
                <w:noProof/>
                <w:webHidden/>
              </w:rPr>
              <w:t>43</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75" w:history="1">
            <w:r w:rsidR="003B6ADE" w:rsidRPr="00EF41D9">
              <w:rPr>
                <w:rStyle w:val="Hyperlink"/>
                <w:noProof/>
              </w:rPr>
              <w:t>11.1</w:t>
            </w:r>
            <w:r w:rsidR="003B6ADE">
              <w:rPr>
                <w:rFonts w:asciiTheme="minorHAnsi" w:eastAsiaTheme="minorEastAsia" w:hAnsiTheme="minorHAnsi" w:cstheme="minorBidi"/>
                <w:noProof/>
                <w:sz w:val="22"/>
                <w:lang w:val="en-US"/>
              </w:rPr>
              <w:tab/>
            </w:r>
            <w:r w:rsidR="003B6ADE" w:rsidRPr="00EF41D9">
              <w:rPr>
                <w:rStyle w:val="Hyperlink"/>
                <w:noProof/>
              </w:rPr>
              <w:t>Twister configuration files</w:t>
            </w:r>
            <w:r w:rsidR="003B6ADE">
              <w:rPr>
                <w:noProof/>
                <w:webHidden/>
              </w:rPr>
              <w:tab/>
            </w:r>
            <w:r w:rsidR="003B6ADE">
              <w:rPr>
                <w:noProof/>
                <w:webHidden/>
              </w:rPr>
              <w:fldChar w:fldCharType="begin"/>
            </w:r>
            <w:r w:rsidR="003B6ADE">
              <w:rPr>
                <w:noProof/>
                <w:webHidden/>
              </w:rPr>
              <w:instrText xml:space="preserve"> PAGEREF _Toc366842575 \h </w:instrText>
            </w:r>
            <w:r w:rsidR="003B6ADE">
              <w:rPr>
                <w:noProof/>
                <w:webHidden/>
              </w:rPr>
            </w:r>
            <w:r w:rsidR="003B6ADE">
              <w:rPr>
                <w:noProof/>
                <w:webHidden/>
              </w:rPr>
              <w:fldChar w:fldCharType="separate"/>
            </w:r>
            <w:r w:rsidR="00A55D06">
              <w:rPr>
                <w:noProof/>
                <w:webHidden/>
              </w:rPr>
              <w:t>43</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76" w:history="1">
            <w:r w:rsidR="003B6ADE" w:rsidRPr="00EF41D9">
              <w:rPr>
                <w:rStyle w:val="Hyperlink"/>
                <w:noProof/>
              </w:rPr>
              <w:t>11.2</w:t>
            </w:r>
            <w:r w:rsidR="003B6ADE">
              <w:rPr>
                <w:rFonts w:asciiTheme="minorHAnsi" w:eastAsiaTheme="minorEastAsia" w:hAnsiTheme="minorHAnsi" w:cstheme="minorBidi"/>
                <w:noProof/>
                <w:sz w:val="22"/>
                <w:lang w:val="en-US"/>
              </w:rPr>
              <w:tab/>
            </w:r>
            <w:r w:rsidR="003B6ADE" w:rsidRPr="00EF41D9">
              <w:rPr>
                <w:rStyle w:val="Hyperlink"/>
                <w:noProof/>
              </w:rPr>
              <w:t>Configure the paths</w:t>
            </w:r>
            <w:r w:rsidR="003B6ADE">
              <w:rPr>
                <w:noProof/>
                <w:webHidden/>
              </w:rPr>
              <w:tab/>
            </w:r>
            <w:r w:rsidR="003B6ADE">
              <w:rPr>
                <w:noProof/>
                <w:webHidden/>
              </w:rPr>
              <w:fldChar w:fldCharType="begin"/>
            </w:r>
            <w:r w:rsidR="003B6ADE">
              <w:rPr>
                <w:noProof/>
                <w:webHidden/>
              </w:rPr>
              <w:instrText xml:space="preserve"> PAGEREF _Toc366842576 \h </w:instrText>
            </w:r>
            <w:r w:rsidR="003B6ADE">
              <w:rPr>
                <w:noProof/>
                <w:webHidden/>
              </w:rPr>
            </w:r>
            <w:r w:rsidR="003B6ADE">
              <w:rPr>
                <w:noProof/>
                <w:webHidden/>
              </w:rPr>
              <w:fldChar w:fldCharType="separate"/>
            </w:r>
            <w:r w:rsidR="00A55D06">
              <w:rPr>
                <w:noProof/>
                <w:webHidden/>
              </w:rPr>
              <w:t>44</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77" w:history="1">
            <w:r w:rsidR="003B6ADE" w:rsidRPr="00EF41D9">
              <w:rPr>
                <w:rStyle w:val="Hyperlink"/>
                <w:noProof/>
              </w:rPr>
              <w:t>11.3</w:t>
            </w:r>
            <w:r w:rsidR="003B6ADE">
              <w:rPr>
                <w:rFonts w:asciiTheme="minorHAnsi" w:eastAsiaTheme="minorEastAsia" w:hAnsiTheme="minorHAnsi" w:cstheme="minorBidi"/>
                <w:noProof/>
                <w:sz w:val="22"/>
                <w:lang w:val="en-US"/>
              </w:rPr>
              <w:tab/>
            </w:r>
            <w:r w:rsidR="003B6ADE" w:rsidRPr="00EF41D9">
              <w:rPr>
                <w:rStyle w:val="Hyperlink"/>
                <w:noProof/>
              </w:rPr>
              <w:t>Configure the e-mail</w:t>
            </w:r>
            <w:r w:rsidR="003B6ADE">
              <w:rPr>
                <w:noProof/>
                <w:webHidden/>
              </w:rPr>
              <w:tab/>
            </w:r>
            <w:r w:rsidR="003B6ADE">
              <w:rPr>
                <w:noProof/>
                <w:webHidden/>
              </w:rPr>
              <w:fldChar w:fldCharType="begin"/>
            </w:r>
            <w:r w:rsidR="003B6ADE">
              <w:rPr>
                <w:noProof/>
                <w:webHidden/>
              </w:rPr>
              <w:instrText xml:space="preserve"> PAGEREF _Toc366842577 \h </w:instrText>
            </w:r>
            <w:r w:rsidR="003B6ADE">
              <w:rPr>
                <w:noProof/>
                <w:webHidden/>
              </w:rPr>
            </w:r>
            <w:r w:rsidR="003B6ADE">
              <w:rPr>
                <w:noProof/>
                <w:webHidden/>
              </w:rPr>
              <w:fldChar w:fldCharType="separate"/>
            </w:r>
            <w:r w:rsidR="00A55D06">
              <w:rPr>
                <w:noProof/>
                <w:webHidden/>
              </w:rPr>
              <w:t>45</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78" w:history="1">
            <w:r w:rsidR="003B6ADE" w:rsidRPr="00EF41D9">
              <w:rPr>
                <w:rStyle w:val="Hyperlink"/>
                <w:noProof/>
              </w:rPr>
              <w:t>11.4</w:t>
            </w:r>
            <w:r w:rsidR="003B6ADE">
              <w:rPr>
                <w:rFonts w:asciiTheme="minorHAnsi" w:eastAsiaTheme="minorEastAsia" w:hAnsiTheme="minorHAnsi" w:cstheme="minorBidi"/>
                <w:noProof/>
                <w:sz w:val="22"/>
                <w:lang w:val="en-US"/>
              </w:rPr>
              <w:tab/>
            </w:r>
            <w:r w:rsidR="003B6ADE" w:rsidRPr="00EF41D9">
              <w:rPr>
                <w:rStyle w:val="Hyperlink"/>
                <w:noProof/>
              </w:rPr>
              <w:t>Configure the database</w:t>
            </w:r>
            <w:r w:rsidR="003B6ADE">
              <w:rPr>
                <w:noProof/>
                <w:webHidden/>
              </w:rPr>
              <w:tab/>
            </w:r>
            <w:r w:rsidR="003B6ADE">
              <w:rPr>
                <w:noProof/>
                <w:webHidden/>
              </w:rPr>
              <w:fldChar w:fldCharType="begin"/>
            </w:r>
            <w:r w:rsidR="003B6ADE">
              <w:rPr>
                <w:noProof/>
                <w:webHidden/>
              </w:rPr>
              <w:instrText xml:space="preserve"> PAGEREF _Toc366842578 \h </w:instrText>
            </w:r>
            <w:r w:rsidR="003B6ADE">
              <w:rPr>
                <w:noProof/>
                <w:webHidden/>
              </w:rPr>
            </w:r>
            <w:r w:rsidR="003B6ADE">
              <w:rPr>
                <w:noProof/>
                <w:webHidden/>
              </w:rPr>
              <w:fldChar w:fldCharType="separate"/>
            </w:r>
            <w:r w:rsidR="00A55D06">
              <w:rPr>
                <w:noProof/>
                <w:webHidden/>
              </w:rPr>
              <w:t>46</w:t>
            </w:r>
            <w:r w:rsidR="003B6ADE">
              <w:rPr>
                <w:noProof/>
                <w:webHidden/>
              </w:rPr>
              <w:fldChar w:fldCharType="end"/>
            </w:r>
          </w:hyperlink>
        </w:p>
        <w:p w:rsidR="003B6ADE" w:rsidRDefault="00657F71">
          <w:pPr>
            <w:pStyle w:val="TOC3"/>
            <w:rPr>
              <w:rFonts w:asciiTheme="minorHAnsi" w:eastAsiaTheme="minorEastAsia" w:hAnsiTheme="minorHAnsi" w:cstheme="minorBidi"/>
              <w:noProof/>
              <w:sz w:val="22"/>
              <w:lang w:val="en-US"/>
            </w:rPr>
          </w:pPr>
          <w:hyperlink w:anchor="_Toc366842579" w:history="1">
            <w:r w:rsidR="003B6ADE" w:rsidRPr="00EF41D9">
              <w:rPr>
                <w:rStyle w:val="Hyperlink"/>
                <w:noProof/>
              </w:rPr>
              <w:t>11.4.1 Database connection</w:t>
            </w:r>
            <w:r w:rsidR="003B6ADE">
              <w:rPr>
                <w:noProof/>
                <w:webHidden/>
              </w:rPr>
              <w:tab/>
            </w:r>
            <w:r w:rsidR="003B6ADE">
              <w:rPr>
                <w:noProof/>
                <w:webHidden/>
              </w:rPr>
              <w:fldChar w:fldCharType="begin"/>
            </w:r>
            <w:r w:rsidR="003B6ADE">
              <w:rPr>
                <w:noProof/>
                <w:webHidden/>
              </w:rPr>
              <w:instrText xml:space="preserve"> PAGEREF _Toc366842579 \h </w:instrText>
            </w:r>
            <w:r w:rsidR="003B6ADE">
              <w:rPr>
                <w:noProof/>
                <w:webHidden/>
              </w:rPr>
            </w:r>
            <w:r w:rsidR="003B6ADE">
              <w:rPr>
                <w:noProof/>
                <w:webHidden/>
              </w:rPr>
              <w:fldChar w:fldCharType="separate"/>
            </w:r>
            <w:r w:rsidR="00A55D06">
              <w:rPr>
                <w:noProof/>
                <w:webHidden/>
              </w:rPr>
              <w:t>46</w:t>
            </w:r>
            <w:r w:rsidR="003B6ADE">
              <w:rPr>
                <w:noProof/>
                <w:webHidden/>
              </w:rPr>
              <w:fldChar w:fldCharType="end"/>
            </w:r>
          </w:hyperlink>
        </w:p>
        <w:p w:rsidR="003B6ADE" w:rsidRDefault="00657F71">
          <w:pPr>
            <w:pStyle w:val="TOC3"/>
            <w:rPr>
              <w:rFonts w:asciiTheme="minorHAnsi" w:eastAsiaTheme="minorEastAsia" w:hAnsiTheme="minorHAnsi" w:cstheme="minorBidi"/>
              <w:noProof/>
              <w:sz w:val="22"/>
              <w:lang w:val="en-US"/>
            </w:rPr>
          </w:pPr>
          <w:hyperlink w:anchor="_Toc366842580" w:history="1">
            <w:r w:rsidR="003B6ADE" w:rsidRPr="00EF41D9">
              <w:rPr>
                <w:rStyle w:val="Hyperlink"/>
                <w:noProof/>
              </w:rPr>
              <w:t>11.4.2 Saving results into database</w:t>
            </w:r>
            <w:r w:rsidR="003B6ADE">
              <w:rPr>
                <w:noProof/>
                <w:webHidden/>
              </w:rPr>
              <w:tab/>
            </w:r>
            <w:r w:rsidR="003B6ADE">
              <w:rPr>
                <w:noProof/>
                <w:webHidden/>
              </w:rPr>
              <w:fldChar w:fldCharType="begin"/>
            </w:r>
            <w:r w:rsidR="003B6ADE">
              <w:rPr>
                <w:noProof/>
                <w:webHidden/>
              </w:rPr>
              <w:instrText xml:space="preserve"> PAGEREF _Toc366842580 \h </w:instrText>
            </w:r>
            <w:r w:rsidR="003B6ADE">
              <w:rPr>
                <w:noProof/>
                <w:webHidden/>
              </w:rPr>
            </w:r>
            <w:r w:rsidR="003B6ADE">
              <w:rPr>
                <w:noProof/>
                <w:webHidden/>
              </w:rPr>
              <w:fldChar w:fldCharType="separate"/>
            </w:r>
            <w:r w:rsidR="00A55D06">
              <w:rPr>
                <w:noProof/>
                <w:webHidden/>
              </w:rPr>
              <w:t>47</w:t>
            </w:r>
            <w:r w:rsidR="003B6ADE">
              <w:rPr>
                <w:noProof/>
                <w:webHidden/>
              </w:rPr>
              <w:fldChar w:fldCharType="end"/>
            </w:r>
          </w:hyperlink>
        </w:p>
        <w:p w:rsidR="003B6ADE" w:rsidRDefault="00657F71">
          <w:pPr>
            <w:pStyle w:val="TOC3"/>
            <w:rPr>
              <w:rFonts w:asciiTheme="minorHAnsi" w:eastAsiaTheme="minorEastAsia" w:hAnsiTheme="minorHAnsi" w:cstheme="minorBidi"/>
              <w:noProof/>
              <w:sz w:val="22"/>
              <w:lang w:val="en-US"/>
            </w:rPr>
          </w:pPr>
          <w:hyperlink w:anchor="_Toc366842583" w:history="1">
            <w:r w:rsidR="003B6ADE" w:rsidRPr="00EF41D9">
              <w:rPr>
                <w:rStyle w:val="Hyperlink"/>
                <w:noProof/>
              </w:rPr>
              <w:t>11.4.3 Creating reports</w:t>
            </w:r>
            <w:r w:rsidR="003B6ADE">
              <w:rPr>
                <w:noProof/>
                <w:webHidden/>
              </w:rPr>
              <w:tab/>
            </w:r>
            <w:r w:rsidR="003B6ADE">
              <w:rPr>
                <w:noProof/>
                <w:webHidden/>
              </w:rPr>
              <w:fldChar w:fldCharType="begin"/>
            </w:r>
            <w:r w:rsidR="003B6ADE">
              <w:rPr>
                <w:noProof/>
                <w:webHidden/>
              </w:rPr>
              <w:instrText xml:space="preserve"> PAGEREF _Toc366842583 \h </w:instrText>
            </w:r>
            <w:r w:rsidR="003B6ADE">
              <w:rPr>
                <w:noProof/>
                <w:webHidden/>
              </w:rPr>
            </w:r>
            <w:r w:rsidR="003B6ADE">
              <w:rPr>
                <w:noProof/>
                <w:webHidden/>
              </w:rPr>
              <w:fldChar w:fldCharType="separate"/>
            </w:r>
            <w:r w:rsidR="00A55D06">
              <w:rPr>
                <w:noProof/>
                <w:webHidden/>
              </w:rPr>
              <w:t>52</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84" w:history="1">
            <w:r w:rsidR="003B6ADE" w:rsidRPr="00EF41D9">
              <w:rPr>
                <w:rStyle w:val="Hyperlink"/>
                <w:noProof/>
              </w:rPr>
              <w:t>11.5</w:t>
            </w:r>
            <w:r w:rsidR="003B6ADE">
              <w:rPr>
                <w:rFonts w:asciiTheme="minorHAnsi" w:eastAsiaTheme="minorEastAsia" w:hAnsiTheme="minorHAnsi" w:cstheme="minorBidi"/>
                <w:noProof/>
                <w:sz w:val="22"/>
                <w:lang w:val="en-US"/>
              </w:rPr>
              <w:tab/>
            </w:r>
            <w:r w:rsidR="003B6ADE" w:rsidRPr="00EF41D9">
              <w:rPr>
                <w:rStyle w:val="Hyperlink"/>
                <w:noProof/>
              </w:rPr>
              <w:t>Configure the devices (TestBed)</w:t>
            </w:r>
            <w:r w:rsidR="003B6ADE">
              <w:rPr>
                <w:noProof/>
                <w:webHidden/>
              </w:rPr>
              <w:tab/>
            </w:r>
            <w:r w:rsidR="003B6ADE">
              <w:rPr>
                <w:noProof/>
                <w:webHidden/>
              </w:rPr>
              <w:fldChar w:fldCharType="begin"/>
            </w:r>
            <w:r w:rsidR="003B6ADE">
              <w:rPr>
                <w:noProof/>
                <w:webHidden/>
              </w:rPr>
              <w:instrText xml:space="preserve"> PAGEREF _Toc366842584 \h </w:instrText>
            </w:r>
            <w:r w:rsidR="003B6ADE">
              <w:rPr>
                <w:noProof/>
                <w:webHidden/>
              </w:rPr>
            </w:r>
            <w:r w:rsidR="003B6ADE">
              <w:rPr>
                <w:noProof/>
                <w:webHidden/>
              </w:rPr>
              <w:fldChar w:fldCharType="separate"/>
            </w:r>
            <w:r w:rsidR="00A55D06">
              <w:rPr>
                <w:noProof/>
                <w:webHidden/>
              </w:rPr>
              <w:t>55</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85" w:history="1">
            <w:r w:rsidR="003B6ADE" w:rsidRPr="00EF41D9">
              <w:rPr>
                <w:rStyle w:val="Hyperlink"/>
                <w:noProof/>
              </w:rPr>
              <w:t>11.6</w:t>
            </w:r>
            <w:r w:rsidR="003B6ADE">
              <w:rPr>
                <w:rFonts w:asciiTheme="minorHAnsi" w:eastAsiaTheme="minorEastAsia" w:hAnsiTheme="minorHAnsi" w:cstheme="minorBidi"/>
                <w:noProof/>
                <w:sz w:val="22"/>
                <w:lang w:val="en-US"/>
              </w:rPr>
              <w:tab/>
            </w:r>
            <w:r w:rsidR="003B6ADE" w:rsidRPr="00EF41D9">
              <w:rPr>
                <w:rStyle w:val="Hyperlink"/>
                <w:noProof/>
              </w:rPr>
              <w:t>Configure the SUTs</w:t>
            </w:r>
            <w:r w:rsidR="003B6ADE">
              <w:rPr>
                <w:noProof/>
                <w:webHidden/>
              </w:rPr>
              <w:tab/>
            </w:r>
            <w:r w:rsidR="003B6ADE">
              <w:rPr>
                <w:noProof/>
                <w:webHidden/>
              </w:rPr>
              <w:fldChar w:fldCharType="begin"/>
            </w:r>
            <w:r w:rsidR="003B6ADE">
              <w:rPr>
                <w:noProof/>
                <w:webHidden/>
              </w:rPr>
              <w:instrText xml:space="preserve"> PAGEREF _Toc366842585 \h </w:instrText>
            </w:r>
            <w:r w:rsidR="003B6ADE">
              <w:rPr>
                <w:noProof/>
                <w:webHidden/>
              </w:rPr>
            </w:r>
            <w:r w:rsidR="003B6ADE">
              <w:rPr>
                <w:noProof/>
                <w:webHidden/>
              </w:rPr>
              <w:fldChar w:fldCharType="separate"/>
            </w:r>
            <w:r w:rsidR="00A55D06">
              <w:rPr>
                <w:noProof/>
                <w:webHidden/>
              </w:rPr>
              <w:t>57</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86" w:history="1">
            <w:r w:rsidR="003B6ADE" w:rsidRPr="00EF41D9">
              <w:rPr>
                <w:rStyle w:val="Hyperlink"/>
                <w:noProof/>
              </w:rPr>
              <w:t>11.7</w:t>
            </w:r>
            <w:r w:rsidR="003B6ADE">
              <w:rPr>
                <w:rFonts w:asciiTheme="minorHAnsi" w:eastAsiaTheme="minorEastAsia" w:hAnsiTheme="minorHAnsi" w:cstheme="minorBidi"/>
                <w:noProof/>
                <w:sz w:val="22"/>
                <w:lang w:val="en-US"/>
              </w:rPr>
              <w:tab/>
            </w:r>
            <w:r w:rsidR="003B6ADE" w:rsidRPr="00EF41D9">
              <w:rPr>
                <w:rStyle w:val="Hyperlink"/>
                <w:noProof/>
              </w:rPr>
              <w:t>Configure the global parameters</w:t>
            </w:r>
            <w:r w:rsidR="003B6ADE">
              <w:rPr>
                <w:noProof/>
                <w:webHidden/>
              </w:rPr>
              <w:tab/>
            </w:r>
            <w:r w:rsidR="003B6ADE">
              <w:rPr>
                <w:noProof/>
                <w:webHidden/>
              </w:rPr>
              <w:fldChar w:fldCharType="begin"/>
            </w:r>
            <w:r w:rsidR="003B6ADE">
              <w:rPr>
                <w:noProof/>
                <w:webHidden/>
              </w:rPr>
              <w:instrText xml:space="preserve"> PAGEREF _Toc366842586 \h </w:instrText>
            </w:r>
            <w:r w:rsidR="003B6ADE">
              <w:rPr>
                <w:noProof/>
                <w:webHidden/>
              </w:rPr>
            </w:r>
            <w:r w:rsidR="003B6ADE">
              <w:rPr>
                <w:noProof/>
                <w:webHidden/>
              </w:rPr>
              <w:fldChar w:fldCharType="separate"/>
            </w:r>
            <w:r w:rsidR="00A55D06">
              <w:rPr>
                <w:noProof/>
                <w:webHidden/>
              </w:rPr>
              <w:t>58</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87" w:history="1">
            <w:r w:rsidR="003B6ADE" w:rsidRPr="00EF41D9">
              <w:rPr>
                <w:rStyle w:val="Hyperlink"/>
                <w:noProof/>
              </w:rPr>
              <w:t>11.8</w:t>
            </w:r>
            <w:r w:rsidR="003B6ADE">
              <w:rPr>
                <w:rFonts w:asciiTheme="minorHAnsi" w:eastAsiaTheme="minorEastAsia" w:hAnsiTheme="minorHAnsi" w:cstheme="minorBidi"/>
                <w:noProof/>
                <w:sz w:val="22"/>
                <w:lang w:val="en-US"/>
              </w:rPr>
              <w:tab/>
            </w:r>
            <w:r w:rsidR="003B6ADE" w:rsidRPr="00EF41D9">
              <w:rPr>
                <w:rStyle w:val="Hyperlink"/>
                <w:noProof/>
              </w:rPr>
              <w:t>Define Test Configurations</w:t>
            </w:r>
            <w:r w:rsidR="003B6ADE">
              <w:rPr>
                <w:noProof/>
                <w:webHidden/>
              </w:rPr>
              <w:tab/>
            </w:r>
            <w:r w:rsidR="003B6ADE">
              <w:rPr>
                <w:noProof/>
                <w:webHidden/>
              </w:rPr>
              <w:fldChar w:fldCharType="begin"/>
            </w:r>
            <w:r w:rsidR="003B6ADE">
              <w:rPr>
                <w:noProof/>
                <w:webHidden/>
              </w:rPr>
              <w:instrText xml:space="preserve"> PAGEREF _Toc366842587 \h </w:instrText>
            </w:r>
            <w:r w:rsidR="003B6ADE">
              <w:rPr>
                <w:noProof/>
                <w:webHidden/>
              </w:rPr>
            </w:r>
            <w:r w:rsidR="003B6ADE">
              <w:rPr>
                <w:noProof/>
                <w:webHidden/>
              </w:rPr>
              <w:fldChar w:fldCharType="separate"/>
            </w:r>
            <w:r w:rsidR="00A55D06">
              <w:rPr>
                <w:noProof/>
                <w:webHidden/>
              </w:rPr>
              <w:t>59</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88" w:history="1">
            <w:r w:rsidR="003B6ADE" w:rsidRPr="00EF41D9">
              <w:rPr>
                <w:rStyle w:val="Hyperlink"/>
                <w:noProof/>
              </w:rPr>
              <w:t>11.9</w:t>
            </w:r>
            <w:r w:rsidR="003B6ADE">
              <w:rPr>
                <w:rFonts w:asciiTheme="minorHAnsi" w:eastAsiaTheme="minorEastAsia" w:hAnsiTheme="minorHAnsi" w:cstheme="minorBidi"/>
                <w:noProof/>
                <w:sz w:val="22"/>
                <w:lang w:val="en-US"/>
              </w:rPr>
              <w:tab/>
            </w:r>
            <w:r w:rsidR="003B6ADE" w:rsidRPr="00EF41D9">
              <w:rPr>
                <w:rStyle w:val="Hyperlink"/>
                <w:noProof/>
              </w:rPr>
              <w:t>Configure ‘panic detect’</w:t>
            </w:r>
            <w:r w:rsidR="003B6ADE">
              <w:rPr>
                <w:noProof/>
                <w:webHidden/>
              </w:rPr>
              <w:tab/>
            </w:r>
            <w:r w:rsidR="003B6ADE">
              <w:rPr>
                <w:noProof/>
                <w:webHidden/>
              </w:rPr>
              <w:fldChar w:fldCharType="begin"/>
            </w:r>
            <w:r w:rsidR="003B6ADE">
              <w:rPr>
                <w:noProof/>
                <w:webHidden/>
              </w:rPr>
              <w:instrText xml:space="preserve"> PAGEREF _Toc366842588 \h </w:instrText>
            </w:r>
            <w:r w:rsidR="003B6ADE">
              <w:rPr>
                <w:noProof/>
                <w:webHidden/>
              </w:rPr>
            </w:r>
            <w:r w:rsidR="003B6ADE">
              <w:rPr>
                <w:noProof/>
                <w:webHidden/>
              </w:rPr>
              <w:fldChar w:fldCharType="separate"/>
            </w:r>
            <w:r w:rsidR="00A55D06">
              <w:rPr>
                <w:noProof/>
                <w:webHidden/>
              </w:rPr>
              <w:t>60</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89" w:history="1">
            <w:r w:rsidR="003B6ADE" w:rsidRPr="00EF41D9">
              <w:rPr>
                <w:rStyle w:val="Hyperlink"/>
                <w:noProof/>
              </w:rPr>
              <w:t>11.10</w:t>
            </w:r>
            <w:r w:rsidR="003B6ADE">
              <w:rPr>
                <w:rFonts w:asciiTheme="minorHAnsi" w:eastAsiaTheme="minorEastAsia" w:hAnsiTheme="minorHAnsi" w:cstheme="minorBidi"/>
                <w:noProof/>
                <w:sz w:val="22"/>
                <w:lang w:val="en-US"/>
              </w:rPr>
              <w:tab/>
            </w:r>
            <w:r w:rsidR="003B6ADE" w:rsidRPr="00EF41D9">
              <w:rPr>
                <w:rStyle w:val="Hyperlink"/>
                <w:noProof/>
              </w:rPr>
              <w:t>Services and Plugins</w:t>
            </w:r>
            <w:r w:rsidR="003B6ADE">
              <w:rPr>
                <w:noProof/>
                <w:webHidden/>
              </w:rPr>
              <w:tab/>
            </w:r>
            <w:r w:rsidR="003B6ADE">
              <w:rPr>
                <w:noProof/>
                <w:webHidden/>
              </w:rPr>
              <w:fldChar w:fldCharType="begin"/>
            </w:r>
            <w:r w:rsidR="003B6ADE">
              <w:rPr>
                <w:noProof/>
                <w:webHidden/>
              </w:rPr>
              <w:instrText xml:space="preserve"> PAGEREF _Toc366842589 \h </w:instrText>
            </w:r>
            <w:r w:rsidR="003B6ADE">
              <w:rPr>
                <w:noProof/>
                <w:webHidden/>
              </w:rPr>
            </w:r>
            <w:r w:rsidR="003B6ADE">
              <w:rPr>
                <w:noProof/>
                <w:webHidden/>
              </w:rPr>
              <w:fldChar w:fldCharType="separate"/>
            </w:r>
            <w:r w:rsidR="00A55D06">
              <w:rPr>
                <w:noProof/>
                <w:webHidden/>
              </w:rPr>
              <w:t>61</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0" w:history="1">
            <w:r w:rsidR="003B6ADE" w:rsidRPr="00EF41D9">
              <w:rPr>
                <w:rStyle w:val="Hyperlink"/>
                <w:noProof/>
              </w:rPr>
              <w:t>11.11</w:t>
            </w:r>
            <w:r w:rsidR="003B6ADE">
              <w:rPr>
                <w:rFonts w:asciiTheme="minorHAnsi" w:eastAsiaTheme="minorEastAsia" w:hAnsiTheme="minorHAnsi" w:cstheme="minorBidi"/>
                <w:noProof/>
                <w:sz w:val="22"/>
                <w:lang w:val="en-US"/>
              </w:rPr>
              <w:tab/>
            </w:r>
            <w:r w:rsidR="003B6ADE" w:rsidRPr="00EF41D9">
              <w:rPr>
                <w:rStyle w:val="Hyperlink"/>
                <w:noProof/>
              </w:rPr>
              <w:t>User management</w:t>
            </w:r>
            <w:r w:rsidR="003B6ADE">
              <w:rPr>
                <w:noProof/>
                <w:webHidden/>
              </w:rPr>
              <w:tab/>
            </w:r>
            <w:r w:rsidR="003B6ADE">
              <w:rPr>
                <w:noProof/>
                <w:webHidden/>
              </w:rPr>
              <w:fldChar w:fldCharType="begin"/>
            </w:r>
            <w:r w:rsidR="003B6ADE">
              <w:rPr>
                <w:noProof/>
                <w:webHidden/>
              </w:rPr>
              <w:instrText xml:space="preserve"> PAGEREF _Toc366842590 \h </w:instrText>
            </w:r>
            <w:r w:rsidR="003B6ADE">
              <w:rPr>
                <w:noProof/>
                <w:webHidden/>
              </w:rPr>
            </w:r>
            <w:r w:rsidR="003B6ADE">
              <w:rPr>
                <w:noProof/>
                <w:webHidden/>
              </w:rPr>
              <w:fldChar w:fldCharType="separate"/>
            </w:r>
            <w:r w:rsidR="00A55D06">
              <w:rPr>
                <w:noProof/>
                <w:webHidden/>
              </w:rPr>
              <w:t>63</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1" w:history="1">
            <w:r w:rsidR="003B6ADE" w:rsidRPr="00EF41D9">
              <w:rPr>
                <w:rStyle w:val="Hyperlink"/>
                <w:noProof/>
              </w:rPr>
              <w:t>11.12</w:t>
            </w:r>
            <w:r w:rsidR="003B6ADE">
              <w:rPr>
                <w:rFonts w:asciiTheme="minorHAnsi" w:eastAsiaTheme="minorEastAsia" w:hAnsiTheme="minorHAnsi" w:cstheme="minorBidi"/>
                <w:noProof/>
                <w:sz w:val="22"/>
                <w:lang w:val="en-US"/>
              </w:rPr>
              <w:tab/>
            </w:r>
            <w:r w:rsidR="003B6ADE" w:rsidRPr="00EF41D9">
              <w:rPr>
                <w:rStyle w:val="Hyperlink"/>
                <w:noProof/>
              </w:rPr>
              <w:t>Set-up and Tear-down controls</w:t>
            </w:r>
            <w:r w:rsidR="003B6ADE">
              <w:rPr>
                <w:noProof/>
                <w:webHidden/>
              </w:rPr>
              <w:tab/>
            </w:r>
            <w:r w:rsidR="003B6ADE">
              <w:rPr>
                <w:noProof/>
                <w:webHidden/>
              </w:rPr>
              <w:fldChar w:fldCharType="begin"/>
            </w:r>
            <w:r w:rsidR="003B6ADE">
              <w:rPr>
                <w:noProof/>
                <w:webHidden/>
              </w:rPr>
              <w:instrText xml:space="preserve"> PAGEREF _Toc366842591 \h </w:instrText>
            </w:r>
            <w:r w:rsidR="003B6ADE">
              <w:rPr>
                <w:noProof/>
                <w:webHidden/>
              </w:rPr>
            </w:r>
            <w:r w:rsidR="003B6ADE">
              <w:rPr>
                <w:noProof/>
                <w:webHidden/>
              </w:rPr>
              <w:fldChar w:fldCharType="separate"/>
            </w:r>
            <w:r w:rsidR="00A55D06">
              <w:rPr>
                <w:noProof/>
                <w:webHidden/>
              </w:rPr>
              <w:t>65</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2" w:history="1">
            <w:r w:rsidR="003B6ADE" w:rsidRPr="00EF41D9">
              <w:rPr>
                <w:rStyle w:val="Hyperlink"/>
                <w:noProof/>
              </w:rPr>
              <w:t>11.13</w:t>
            </w:r>
            <w:r w:rsidR="003B6ADE">
              <w:rPr>
                <w:rFonts w:asciiTheme="minorHAnsi" w:eastAsiaTheme="minorEastAsia" w:hAnsiTheme="minorHAnsi" w:cstheme="minorBidi"/>
                <w:noProof/>
                <w:sz w:val="22"/>
                <w:lang w:val="en-US"/>
              </w:rPr>
              <w:tab/>
            </w:r>
            <w:r w:rsidR="003B6ADE" w:rsidRPr="00EF41D9">
              <w:rPr>
                <w:rStyle w:val="Hyperlink"/>
                <w:noProof/>
              </w:rPr>
              <w:t>Test case/Suites management</w:t>
            </w:r>
            <w:r w:rsidR="003B6ADE">
              <w:rPr>
                <w:noProof/>
                <w:webHidden/>
              </w:rPr>
              <w:tab/>
            </w:r>
            <w:r w:rsidR="003B6ADE">
              <w:rPr>
                <w:noProof/>
                <w:webHidden/>
              </w:rPr>
              <w:fldChar w:fldCharType="begin"/>
            </w:r>
            <w:r w:rsidR="003B6ADE">
              <w:rPr>
                <w:noProof/>
                <w:webHidden/>
              </w:rPr>
              <w:instrText xml:space="preserve"> PAGEREF _Toc366842592 \h </w:instrText>
            </w:r>
            <w:r w:rsidR="003B6ADE">
              <w:rPr>
                <w:noProof/>
                <w:webHidden/>
              </w:rPr>
            </w:r>
            <w:r w:rsidR="003B6ADE">
              <w:rPr>
                <w:noProof/>
                <w:webHidden/>
              </w:rPr>
              <w:fldChar w:fldCharType="separate"/>
            </w:r>
            <w:r w:rsidR="00A55D06">
              <w:rPr>
                <w:noProof/>
                <w:webHidden/>
              </w:rPr>
              <w:t>66</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3" w:history="1">
            <w:r w:rsidR="003B6ADE" w:rsidRPr="00EF41D9">
              <w:rPr>
                <w:rStyle w:val="Hyperlink"/>
                <w:noProof/>
              </w:rPr>
              <w:t>11.14</w:t>
            </w:r>
            <w:r w:rsidR="003B6ADE">
              <w:rPr>
                <w:rFonts w:asciiTheme="minorHAnsi" w:eastAsiaTheme="minorEastAsia" w:hAnsiTheme="minorHAnsi" w:cstheme="minorBidi"/>
                <w:noProof/>
                <w:sz w:val="22"/>
                <w:lang w:val="en-US"/>
              </w:rPr>
              <w:tab/>
            </w:r>
            <w:r w:rsidR="003B6ADE" w:rsidRPr="00EF41D9">
              <w:rPr>
                <w:rStyle w:val="Hyperlink"/>
                <w:noProof/>
              </w:rPr>
              <w:t>User levels</w:t>
            </w:r>
            <w:r w:rsidR="003B6ADE">
              <w:rPr>
                <w:noProof/>
                <w:webHidden/>
              </w:rPr>
              <w:tab/>
            </w:r>
            <w:r w:rsidR="003B6ADE">
              <w:rPr>
                <w:noProof/>
                <w:webHidden/>
              </w:rPr>
              <w:fldChar w:fldCharType="begin"/>
            </w:r>
            <w:r w:rsidR="003B6ADE">
              <w:rPr>
                <w:noProof/>
                <w:webHidden/>
              </w:rPr>
              <w:instrText xml:space="preserve"> PAGEREF _Toc366842593 \h </w:instrText>
            </w:r>
            <w:r w:rsidR="003B6ADE">
              <w:rPr>
                <w:noProof/>
                <w:webHidden/>
              </w:rPr>
            </w:r>
            <w:r w:rsidR="003B6ADE">
              <w:rPr>
                <w:noProof/>
                <w:webHidden/>
              </w:rPr>
              <w:fldChar w:fldCharType="separate"/>
            </w:r>
            <w:r w:rsidR="00A55D06">
              <w:rPr>
                <w:noProof/>
                <w:webHidden/>
              </w:rPr>
              <w:t>67</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4" w:history="1">
            <w:r w:rsidR="003B6ADE" w:rsidRPr="00EF41D9">
              <w:rPr>
                <w:rStyle w:val="Hyperlink"/>
                <w:noProof/>
              </w:rPr>
              <w:t>11.15</w:t>
            </w:r>
            <w:r w:rsidR="003B6ADE">
              <w:rPr>
                <w:rFonts w:asciiTheme="minorHAnsi" w:eastAsiaTheme="minorEastAsia" w:hAnsiTheme="minorHAnsi" w:cstheme="minorBidi"/>
                <w:noProof/>
                <w:sz w:val="22"/>
                <w:lang w:val="en-US"/>
              </w:rPr>
              <w:tab/>
            </w:r>
            <w:r w:rsidR="003B6ADE" w:rsidRPr="00EF41D9">
              <w:rPr>
                <w:rStyle w:val="Hyperlink"/>
                <w:noProof/>
              </w:rPr>
              <w:t>Test case details descriptors</w:t>
            </w:r>
            <w:r w:rsidR="003B6ADE">
              <w:rPr>
                <w:noProof/>
                <w:webHidden/>
              </w:rPr>
              <w:tab/>
            </w:r>
            <w:r w:rsidR="003B6ADE">
              <w:rPr>
                <w:noProof/>
                <w:webHidden/>
              </w:rPr>
              <w:fldChar w:fldCharType="begin"/>
            </w:r>
            <w:r w:rsidR="003B6ADE">
              <w:rPr>
                <w:noProof/>
                <w:webHidden/>
              </w:rPr>
              <w:instrText xml:space="preserve"> PAGEREF _Toc366842594 \h </w:instrText>
            </w:r>
            <w:r w:rsidR="003B6ADE">
              <w:rPr>
                <w:noProof/>
                <w:webHidden/>
              </w:rPr>
            </w:r>
            <w:r w:rsidR="003B6ADE">
              <w:rPr>
                <w:noProof/>
                <w:webHidden/>
              </w:rPr>
              <w:fldChar w:fldCharType="separate"/>
            </w:r>
            <w:r w:rsidR="00A55D06">
              <w:rPr>
                <w:noProof/>
                <w:webHidden/>
              </w:rPr>
              <w:t>72</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5" w:history="1">
            <w:r w:rsidR="003B6ADE" w:rsidRPr="00EF41D9">
              <w:rPr>
                <w:rStyle w:val="Hyperlink"/>
                <w:noProof/>
              </w:rPr>
              <w:t>11.16</w:t>
            </w:r>
            <w:r w:rsidR="003B6ADE">
              <w:rPr>
                <w:rFonts w:asciiTheme="minorHAnsi" w:eastAsiaTheme="minorEastAsia" w:hAnsiTheme="minorHAnsi" w:cstheme="minorBidi"/>
                <w:noProof/>
                <w:sz w:val="22"/>
                <w:lang w:val="en-US"/>
              </w:rPr>
              <w:tab/>
            </w:r>
            <w:r w:rsidR="003B6ADE" w:rsidRPr="00EF41D9">
              <w:rPr>
                <w:rStyle w:val="Hyperlink"/>
                <w:noProof/>
              </w:rPr>
              <w:t>Library management</w:t>
            </w:r>
            <w:r w:rsidR="003B6ADE">
              <w:rPr>
                <w:noProof/>
                <w:webHidden/>
              </w:rPr>
              <w:tab/>
            </w:r>
            <w:r w:rsidR="003B6ADE">
              <w:rPr>
                <w:noProof/>
                <w:webHidden/>
              </w:rPr>
              <w:fldChar w:fldCharType="begin"/>
            </w:r>
            <w:r w:rsidR="003B6ADE">
              <w:rPr>
                <w:noProof/>
                <w:webHidden/>
              </w:rPr>
              <w:instrText xml:space="preserve"> PAGEREF _Toc366842595 \h </w:instrText>
            </w:r>
            <w:r w:rsidR="003B6ADE">
              <w:rPr>
                <w:noProof/>
                <w:webHidden/>
              </w:rPr>
            </w:r>
            <w:r w:rsidR="003B6ADE">
              <w:rPr>
                <w:noProof/>
                <w:webHidden/>
              </w:rPr>
              <w:fldChar w:fldCharType="separate"/>
            </w:r>
            <w:r w:rsidR="00A55D06">
              <w:rPr>
                <w:noProof/>
                <w:webHidden/>
              </w:rPr>
              <w:t>73</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6" w:history="1">
            <w:r w:rsidR="003B6ADE" w:rsidRPr="00EF41D9">
              <w:rPr>
                <w:rStyle w:val="Hyperlink"/>
                <w:noProof/>
              </w:rPr>
              <w:t>11.17</w:t>
            </w:r>
            <w:r w:rsidR="003B6ADE">
              <w:rPr>
                <w:rFonts w:asciiTheme="minorHAnsi" w:eastAsiaTheme="minorEastAsia" w:hAnsiTheme="minorHAnsi" w:cstheme="minorBidi"/>
                <w:noProof/>
                <w:sz w:val="22"/>
                <w:lang w:val="en-US"/>
              </w:rPr>
              <w:tab/>
            </w:r>
            <w:r w:rsidR="003B6ADE" w:rsidRPr="00EF41D9">
              <w:rPr>
                <w:rStyle w:val="Hyperlink"/>
                <w:noProof/>
              </w:rPr>
              <w:t>Log customization</w:t>
            </w:r>
            <w:r w:rsidR="003B6ADE">
              <w:rPr>
                <w:noProof/>
                <w:webHidden/>
              </w:rPr>
              <w:tab/>
            </w:r>
            <w:r w:rsidR="003B6ADE">
              <w:rPr>
                <w:noProof/>
                <w:webHidden/>
              </w:rPr>
              <w:fldChar w:fldCharType="begin"/>
            </w:r>
            <w:r w:rsidR="003B6ADE">
              <w:rPr>
                <w:noProof/>
                <w:webHidden/>
              </w:rPr>
              <w:instrText xml:space="preserve"> PAGEREF _Toc366842596 \h </w:instrText>
            </w:r>
            <w:r w:rsidR="003B6ADE">
              <w:rPr>
                <w:noProof/>
                <w:webHidden/>
              </w:rPr>
            </w:r>
            <w:r w:rsidR="003B6ADE">
              <w:rPr>
                <w:noProof/>
                <w:webHidden/>
              </w:rPr>
              <w:fldChar w:fldCharType="separate"/>
            </w:r>
            <w:r w:rsidR="00A55D06">
              <w:rPr>
                <w:noProof/>
                <w:webHidden/>
              </w:rPr>
              <w:t>73</w:t>
            </w:r>
            <w:r w:rsidR="003B6ADE">
              <w:rPr>
                <w:noProof/>
                <w:webHidden/>
              </w:rPr>
              <w:fldChar w:fldCharType="end"/>
            </w:r>
          </w:hyperlink>
        </w:p>
        <w:p w:rsidR="003B6ADE" w:rsidRDefault="00657F71">
          <w:pPr>
            <w:pStyle w:val="TOC2"/>
            <w:rPr>
              <w:rFonts w:asciiTheme="minorHAnsi" w:eastAsiaTheme="minorEastAsia" w:hAnsiTheme="minorHAnsi" w:cstheme="minorBidi"/>
              <w:noProof/>
              <w:sz w:val="22"/>
              <w:lang w:val="en-US"/>
            </w:rPr>
          </w:pPr>
          <w:hyperlink w:anchor="_Toc366842597" w:history="1">
            <w:r w:rsidR="003B6ADE" w:rsidRPr="00EF41D9">
              <w:rPr>
                <w:rStyle w:val="Hyperlink"/>
                <w:noProof/>
              </w:rPr>
              <w:t>11.18</w:t>
            </w:r>
            <w:r w:rsidR="003B6ADE">
              <w:rPr>
                <w:rFonts w:asciiTheme="minorHAnsi" w:eastAsiaTheme="minorEastAsia" w:hAnsiTheme="minorHAnsi" w:cstheme="minorBidi"/>
                <w:noProof/>
                <w:sz w:val="22"/>
                <w:lang w:val="en-US"/>
              </w:rPr>
              <w:tab/>
            </w:r>
            <w:r w:rsidR="003B6ADE" w:rsidRPr="00EF41D9">
              <w:rPr>
                <w:rStyle w:val="Hyperlink"/>
                <w:noProof/>
              </w:rPr>
              <w:t>EP start-up</w:t>
            </w:r>
            <w:r w:rsidR="003B6ADE">
              <w:rPr>
                <w:noProof/>
                <w:webHidden/>
              </w:rPr>
              <w:tab/>
            </w:r>
            <w:r w:rsidR="003B6ADE">
              <w:rPr>
                <w:noProof/>
                <w:webHidden/>
              </w:rPr>
              <w:fldChar w:fldCharType="begin"/>
            </w:r>
            <w:r w:rsidR="003B6ADE">
              <w:rPr>
                <w:noProof/>
                <w:webHidden/>
              </w:rPr>
              <w:instrText xml:space="preserve"> PAGEREF _Toc366842597 \h </w:instrText>
            </w:r>
            <w:r w:rsidR="003B6ADE">
              <w:rPr>
                <w:noProof/>
                <w:webHidden/>
              </w:rPr>
            </w:r>
            <w:r w:rsidR="003B6ADE">
              <w:rPr>
                <w:noProof/>
                <w:webHidden/>
              </w:rPr>
              <w:fldChar w:fldCharType="separate"/>
            </w:r>
            <w:r w:rsidR="00A55D06">
              <w:rPr>
                <w:noProof/>
                <w:webHidden/>
              </w:rPr>
              <w:t>73</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98" w:history="1">
            <w:r w:rsidR="003B6ADE" w:rsidRPr="00EF41D9">
              <w:rPr>
                <w:rStyle w:val="Hyperlink"/>
                <w:noProof/>
              </w:rPr>
              <w:t>12</w:t>
            </w:r>
            <w:r w:rsidR="003B6ADE">
              <w:rPr>
                <w:rFonts w:asciiTheme="minorHAnsi" w:eastAsiaTheme="minorEastAsia" w:hAnsiTheme="minorHAnsi" w:cstheme="minorBidi"/>
                <w:noProof/>
                <w:sz w:val="22"/>
                <w:lang w:val="en-US"/>
              </w:rPr>
              <w:tab/>
            </w:r>
            <w:r w:rsidR="003B6ADE" w:rsidRPr="00EF41D9">
              <w:rPr>
                <w:rStyle w:val="Hyperlink"/>
                <w:noProof/>
              </w:rPr>
              <w:t>How to write tests</w:t>
            </w:r>
            <w:r w:rsidR="003B6ADE">
              <w:rPr>
                <w:noProof/>
                <w:webHidden/>
              </w:rPr>
              <w:tab/>
            </w:r>
            <w:r w:rsidR="003B6ADE">
              <w:rPr>
                <w:noProof/>
                <w:webHidden/>
              </w:rPr>
              <w:fldChar w:fldCharType="begin"/>
            </w:r>
            <w:r w:rsidR="003B6ADE">
              <w:rPr>
                <w:noProof/>
                <w:webHidden/>
              </w:rPr>
              <w:instrText xml:space="preserve"> PAGEREF _Toc366842598 \h </w:instrText>
            </w:r>
            <w:r w:rsidR="003B6ADE">
              <w:rPr>
                <w:noProof/>
                <w:webHidden/>
              </w:rPr>
            </w:r>
            <w:r w:rsidR="003B6ADE">
              <w:rPr>
                <w:noProof/>
                <w:webHidden/>
              </w:rPr>
              <w:fldChar w:fldCharType="separate"/>
            </w:r>
            <w:r w:rsidR="00A55D06">
              <w:rPr>
                <w:noProof/>
                <w:webHidden/>
              </w:rPr>
              <w:t>75</w:t>
            </w:r>
            <w:r w:rsidR="003B6ADE">
              <w:rPr>
                <w:noProof/>
                <w:webHidden/>
              </w:rPr>
              <w:fldChar w:fldCharType="end"/>
            </w:r>
          </w:hyperlink>
        </w:p>
        <w:p w:rsidR="003B6ADE" w:rsidRDefault="00657F71">
          <w:pPr>
            <w:pStyle w:val="TOC1"/>
            <w:rPr>
              <w:rFonts w:asciiTheme="minorHAnsi" w:eastAsiaTheme="minorEastAsia" w:hAnsiTheme="minorHAnsi" w:cstheme="minorBidi"/>
              <w:noProof/>
              <w:sz w:val="22"/>
              <w:lang w:val="en-US"/>
            </w:rPr>
          </w:pPr>
          <w:hyperlink w:anchor="_Toc366842599" w:history="1">
            <w:r w:rsidR="003B6ADE" w:rsidRPr="00EF41D9">
              <w:rPr>
                <w:rStyle w:val="Hyperlink"/>
                <w:noProof/>
              </w:rPr>
              <w:t>13</w:t>
            </w:r>
            <w:r w:rsidR="003B6ADE">
              <w:rPr>
                <w:rFonts w:asciiTheme="minorHAnsi" w:eastAsiaTheme="minorEastAsia" w:hAnsiTheme="minorHAnsi" w:cstheme="minorBidi"/>
                <w:noProof/>
                <w:sz w:val="22"/>
                <w:lang w:val="en-US"/>
              </w:rPr>
              <w:tab/>
            </w:r>
            <w:r w:rsidR="003B6ADE" w:rsidRPr="00EF41D9">
              <w:rPr>
                <w:rStyle w:val="Hyperlink"/>
                <w:noProof/>
              </w:rPr>
              <w:t>Performance and troubleshooting</w:t>
            </w:r>
            <w:r w:rsidR="003B6ADE">
              <w:rPr>
                <w:noProof/>
                <w:webHidden/>
              </w:rPr>
              <w:tab/>
            </w:r>
            <w:r w:rsidR="003B6ADE">
              <w:rPr>
                <w:noProof/>
                <w:webHidden/>
              </w:rPr>
              <w:fldChar w:fldCharType="begin"/>
            </w:r>
            <w:r w:rsidR="003B6ADE">
              <w:rPr>
                <w:noProof/>
                <w:webHidden/>
              </w:rPr>
              <w:instrText xml:space="preserve"> PAGEREF _Toc366842599 \h </w:instrText>
            </w:r>
            <w:r w:rsidR="003B6ADE">
              <w:rPr>
                <w:noProof/>
                <w:webHidden/>
              </w:rPr>
            </w:r>
            <w:r w:rsidR="003B6ADE">
              <w:rPr>
                <w:noProof/>
                <w:webHidden/>
              </w:rPr>
              <w:fldChar w:fldCharType="separate"/>
            </w:r>
            <w:r w:rsidR="00A55D06">
              <w:rPr>
                <w:noProof/>
                <w:webHidden/>
              </w:rPr>
              <w:t>77</w:t>
            </w:r>
            <w:r w:rsidR="003B6ADE">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proofErr w:type="spellStart"/>
      <w:r w:rsidRPr="000E6CEA">
        <w:rPr>
          <w:rFonts w:asciiTheme="minorHAnsi" w:hAnsiTheme="minorHAnsi"/>
          <w:sz w:val="24"/>
          <w:lang w:val="en-US"/>
        </w:rPr>
        <w:t>OpenFlow</w:t>
      </w:r>
      <w:proofErr w:type="spellEnd"/>
      <w:r w:rsidRPr="000E6CEA">
        <w:rPr>
          <w:rFonts w:asciiTheme="minorHAnsi" w:hAnsiTheme="minorHAnsi"/>
          <w:sz w:val="24"/>
          <w:lang w:val="en-US"/>
        </w:rPr>
        <w:t xml:space="preserve">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All servers run on top of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D4C01" w:rsidRDefault="005D4C0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D4C01" w:rsidRDefault="005D4C0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D4C01" w:rsidRDefault="005D4C0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D4C01" w:rsidRDefault="005D4C0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D4C01" w:rsidRDefault="005D4C0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D4C01" w:rsidRDefault="005D4C0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D4C01" w:rsidRDefault="005D4C0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D4C01" w:rsidRDefault="005D4C0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D4C01" w:rsidRPr="00274E51" w:rsidRDefault="005D4C01"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A55D06">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D4C01" w:rsidRPr="00274E51" w:rsidRDefault="005D4C01"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A55D06">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b/>
          <w:i/>
          <w:sz w:val="24"/>
          <w:szCs w:val="24"/>
        </w:rPr>
        <w:t>Lighttpd</w:t>
      </w:r>
      <w:proofErr w:type="spellEnd"/>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AB4096">
        <w:rPr>
          <w:rFonts w:asciiTheme="minorHAnsi" w:hAnsiTheme="minorHAnsi" w:cs="Arial"/>
          <w:b/>
          <w:sz w:val="24"/>
          <w:szCs w:val="24"/>
        </w:rPr>
        <w:t>Sikuli</w:t>
      </w:r>
      <w:proofErr w:type="spellEnd"/>
      <w:r w:rsidRPr="00AB4096">
        <w:rPr>
          <w:rFonts w:asciiTheme="minorHAnsi" w:hAnsiTheme="minorHAnsi" w:cs="Arial"/>
          <w:b/>
          <w:sz w:val="24"/>
          <w:szCs w:val="24"/>
        </w:rPr>
        <w:t xml:space="preserve">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 xml:space="preserve">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 xml:space="preserve">Note that sometimes because of the new features added some of your old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CherryPy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CherryPy</w:t>
      </w:r>
      <w:proofErr w:type="spellEnd"/>
      <w:r w:rsidRPr="00AB4096">
        <w:rPr>
          <w:rFonts w:asciiTheme="minorHAnsi" w:eastAsia="Andale Sans UI" w:hAnsiTheme="minorHAnsi" w:cs="Arial"/>
          <w:kern w:val="1"/>
          <w:sz w:val="24"/>
          <w:szCs w:val="24"/>
          <w:lang w:val="en-US"/>
        </w:rPr>
        <w:t xml:space="preserve">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Paramiko</w:t>
      </w:r>
      <w:proofErr w:type="spellEnd"/>
      <w:r w:rsidRPr="00AB4096">
        <w:rPr>
          <w:rFonts w:asciiTheme="minorHAnsi" w:eastAsia="Andale Sans UI" w:hAnsiTheme="minorHAnsi" w:cs="Arial"/>
          <w:kern w:val="1"/>
          <w:sz w:val="24"/>
          <w:szCs w:val="24"/>
          <w:lang w:val="en-US"/>
        </w:rPr>
        <w:t xml:space="preserve">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w:t>
      </w:r>
      <w:proofErr w:type="spellStart"/>
      <w:r w:rsidRPr="00AB4096">
        <w:rPr>
          <w:rFonts w:asciiTheme="minorHAnsi" w:hAnsiTheme="minorHAnsi" w:cs="Arial"/>
          <w:color w:val="280099"/>
          <w:sz w:val="24"/>
          <w:szCs w:val="24"/>
        </w:rPr>
        <w:t>start_client</w:t>
      </w:r>
      <w:proofErr w:type="spellEnd"/>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i/>
          <w:iCs/>
          <w:sz w:val="24"/>
          <w:szCs w:val="24"/>
        </w:rPr>
        <w:t>/</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i/>
          <w:sz w:val="24"/>
          <w:szCs w:val="24"/>
        </w:rPr>
        <w:t>Lighttpd</w:t>
      </w:r>
      <w:proofErr w:type="spellEnd"/>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proofErr w:type="spellStart"/>
      <w:r w:rsidRPr="00AB4096">
        <w:rPr>
          <w:rFonts w:asciiTheme="minorHAnsi" w:hAnsiTheme="minorHAnsi" w:cs="Arial"/>
          <w:b/>
          <w:i/>
          <w:iCs/>
          <w:color w:val="C00000"/>
          <w:sz w:val="24"/>
          <w:szCs w:val="24"/>
        </w:rPr>
        <w:t>Lighttpd</w:t>
      </w:r>
      <w:proofErr w:type="spellEnd"/>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spellStart"/>
      <w:proofErr w:type="gramStart"/>
      <w:r w:rsidRPr="00AB4096">
        <w:rPr>
          <w:rFonts w:asciiTheme="minorHAnsi" w:hAnsiTheme="minorHAnsi" w:cs="Arial"/>
          <w:sz w:val="24"/>
          <w:szCs w:val="24"/>
        </w:rPr>
        <w:t>dequeue</w:t>
      </w:r>
      <w:proofErr w:type="spellEnd"/>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You will have to specify the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376C48" w:rsidP="00AD4DC2">
      <w:pPr>
        <w:pStyle w:val="Heading2"/>
        <w:rPr>
          <w:rFonts w:asciiTheme="minorHAnsi" w:hAnsiTheme="minorHAnsi"/>
        </w:rPr>
      </w:pPr>
      <w:bookmarkStart w:id="56" w:name="_Toc361054862"/>
      <w:bookmarkStart w:id="57" w:name="_Toc365641675"/>
      <w:bookmarkStart w:id="58" w:name="_Toc365881345"/>
      <w:r>
        <w:rPr>
          <w:rFonts w:asciiTheme="minorHAnsi" w:hAnsiTheme="minorHAnsi"/>
        </w:rPr>
        <w:t xml:space="preserve"> </w:t>
      </w:r>
      <w:bookmarkStart w:id="59" w:name="_Toc366842575"/>
      <w:r w:rsidR="00AD4DC2"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 xml:space="preserve">master framework </w:t>
      </w:r>
      <w:proofErr w:type="spellStart"/>
      <w:r w:rsidRPr="00AB4096">
        <w:rPr>
          <w:rFonts w:asciiTheme="minorHAnsi" w:hAnsiTheme="minorHAnsi" w:cs="Arial"/>
          <w:b/>
          <w:sz w:val="24"/>
          <w:szCs w:val="24"/>
        </w:rPr>
        <w:t>config</w:t>
      </w:r>
      <w:proofErr w:type="spellEnd"/>
      <w:r w:rsidRPr="00AB4096">
        <w:rPr>
          <w:rFonts w:asciiTheme="minorHAnsi" w:hAnsiTheme="minorHAnsi" w:cs="Arial"/>
          <w:sz w:val="24"/>
          <w:szCs w:val="24"/>
        </w:rPr>
        <w:t xml:space="preserve">. Contains the paths to all the other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files.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xml:space="preserve">: contains all the information necessary to send an e-mail from Twister.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xml:space="preserve">: contains all the information about saving and reading from the MySQL database.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xml:space="preserve">: contains all the services from Service Manager.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0" w:name="_Toc365641676"/>
      <w:bookmarkStart w:id="61" w:name="_Toc365881346"/>
      <w:r>
        <w:rPr>
          <w:rFonts w:asciiTheme="minorHAnsi" w:hAnsiTheme="minorHAnsi"/>
        </w:rPr>
        <w:lastRenderedPageBreak/>
        <w:t xml:space="preserve"> </w:t>
      </w:r>
      <w:bookmarkStart w:id="62" w:name="_Toc366842576"/>
      <w:r w:rsidR="002D2581" w:rsidRPr="00AB4096">
        <w:rPr>
          <w:rFonts w:asciiTheme="minorHAnsi" w:hAnsiTheme="minorHAnsi"/>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3" w:name="_Toc365641677"/>
      <w:bookmarkStart w:id="64" w:name="_Toc365881347"/>
      <w:r>
        <w:rPr>
          <w:rFonts w:asciiTheme="minorHAnsi" w:hAnsiTheme="minorHAnsi"/>
        </w:rPr>
        <w:lastRenderedPageBreak/>
        <w:t xml:space="preserve"> </w:t>
      </w:r>
      <w:bookmarkStart w:id="65" w:name="_Toc366842577"/>
      <w:r w:rsidR="002D2581"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5B238B" w:rsidRPr="00AB4096" w:rsidRDefault="002D2581" w:rsidP="005B238B">
      <w:pPr>
        <w:rPr>
          <w:rFonts w:asciiTheme="minorHAnsi" w:hAnsiTheme="minorHAnsi" w:cs="Arial"/>
          <w:sz w:val="24"/>
          <w:szCs w:val="24"/>
        </w:rPr>
      </w:pPr>
      <w:r w:rsidRPr="00AB4096">
        <w:rPr>
          <w:rFonts w:asciiTheme="minorHAnsi" w:hAnsiTheme="minorHAnsi" w:cs="Source Sans Pro"/>
          <w:sz w:val="22"/>
        </w:rPr>
        <w:lastRenderedPageBreak/>
        <w:t xml:space="preserve"> </w:t>
      </w:r>
      <w:r w:rsidR="005B238B"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6" w:name="_Toc365641678"/>
      <w:bookmarkStart w:id="67" w:name="_Toc365881348"/>
      <w:r>
        <w:rPr>
          <w:rFonts w:asciiTheme="minorHAnsi" w:hAnsiTheme="minorHAnsi"/>
        </w:rPr>
        <w:t xml:space="preserve"> </w:t>
      </w:r>
      <w:bookmarkStart w:id="68" w:name="_Toc366842578"/>
      <w:r w:rsidR="005A21A6"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842579"/>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lastRenderedPageBreak/>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DbSelect</w:t>
      </w:r>
      <w:proofErr w:type="spellEnd"/>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will never appear in the interface), </w:t>
      </w:r>
      <w:proofErr w:type="spellStart"/>
      <w:r w:rsidRPr="00AB4096">
        <w:rPr>
          <w:rFonts w:asciiTheme="minorHAnsi" w:hAnsiTheme="minorHAnsi" w:cs="Arial"/>
          <w:color w:val="800000"/>
          <w:sz w:val="24"/>
          <w:szCs w:val="24"/>
        </w:rPr>
        <w:t>UserScript</w:t>
      </w:r>
      <w:proofErr w:type="spellEnd"/>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AB4096">
        <w:rPr>
          <w:rFonts w:asciiTheme="minorHAnsi" w:hAnsiTheme="minorHAnsi" w:cs="Arial"/>
          <w:i/>
          <w:color w:val="808080"/>
          <w:sz w:val="24"/>
          <w:szCs w:val="24"/>
        </w:rPr>
        <w:t>stdout</w:t>
      </w:r>
      <w:proofErr w:type="spellEnd"/>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i/>
          <w:sz w:val="24"/>
          <w:szCs w:val="24"/>
        </w:rPr>
        <w:t>UserSelect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DbSelect</w:t>
      </w:r>
      <w:proofErr w:type="spellEnd"/>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for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xml:space="preserve">@` if the field type is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Start w:id="97" w:name="_Toc366249420"/>
      <w:bookmarkStart w:id="98" w:name="_Toc366249463"/>
      <w:bookmarkStart w:id="99" w:name="_Toc366842540"/>
      <w:bookmarkStart w:id="100" w:name="_Toc36684258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1" w:name="_Toc365648781"/>
      <w:bookmarkStart w:id="102" w:name="_Toc365881304"/>
      <w:bookmarkStart w:id="103" w:name="_Toc365881352"/>
      <w:bookmarkStart w:id="104" w:name="_Toc365881442"/>
      <w:bookmarkStart w:id="105" w:name="_Toc365881484"/>
      <w:bookmarkStart w:id="106" w:name="_Toc365881532"/>
      <w:bookmarkStart w:id="107" w:name="_Toc365881580"/>
      <w:bookmarkStart w:id="108" w:name="_Toc365881628"/>
      <w:bookmarkStart w:id="109" w:name="_Toc365881682"/>
      <w:bookmarkStart w:id="110" w:name="_Toc365881724"/>
      <w:bookmarkStart w:id="111" w:name="_Toc365881766"/>
      <w:bookmarkStart w:id="112" w:name="_Toc365881887"/>
      <w:bookmarkStart w:id="113" w:name="_Toc365881935"/>
      <w:bookmarkStart w:id="114" w:name="_Toc365882555"/>
      <w:bookmarkStart w:id="115" w:name="_Toc365882603"/>
      <w:bookmarkStart w:id="116" w:name="_Toc365882847"/>
      <w:bookmarkStart w:id="117" w:name="_Toc366227546"/>
      <w:bookmarkStart w:id="118" w:name="_Toc366227689"/>
      <w:bookmarkStart w:id="119" w:name="_Toc366227732"/>
      <w:bookmarkStart w:id="120" w:name="_Toc366243877"/>
      <w:bookmarkStart w:id="121" w:name="_Toc366249421"/>
      <w:bookmarkStart w:id="122" w:name="_Toc366249464"/>
      <w:bookmarkStart w:id="123" w:name="_Toc366842541"/>
      <w:bookmarkStart w:id="124" w:name="_Toc36684258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E00608" w:rsidRPr="00AB4096" w:rsidRDefault="00E00608" w:rsidP="00121DAC">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UserText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UserScript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UserSelect</w:t>
      </w:r>
      <w:proofErr w:type="spellEnd"/>
      <w:r w:rsidRPr="00AB4096">
        <w:rPr>
          <w:rFonts w:asciiTheme="minorHAnsi" w:hAnsiTheme="minorHAnsi"/>
        </w:rPr>
        <w:t xml:space="preserve">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DbSelect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5" w:name="_Toc365881353"/>
      <w:bookmarkStart w:id="126" w:name="_Toc365882556"/>
      <w:bookmarkStart w:id="127" w:name="_Toc365882848"/>
      <w:bookmarkStart w:id="128" w:name="_Toc366842583"/>
      <w:r w:rsidRPr="00AB4096">
        <w:rPr>
          <w:rFonts w:asciiTheme="minorHAnsi" w:hAnsiTheme="minorHAnsi"/>
        </w:rPr>
        <w:t>11.4.3</w:t>
      </w:r>
      <w:r w:rsidR="00E00608" w:rsidRPr="00AB4096">
        <w:rPr>
          <w:rFonts w:asciiTheme="minorHAnsi" w:hAnsiTheme="minorHAnsi"/>
        </w:rPr>
        <w:t xml:space="preserve"> Creating reports</w:t>
      </w:r>
      <w:bookmarkEnd w:id="125"/>
      <w:bookmarkEnd w:id="126"/>
      <w:bookmarkEnd w:id="127"/>
      <w:bookmarkEnd w:id="12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(where you must define an SQL query)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w:t>
      </w:r>
      <w:proofErr w:type="spellStart"/>
      <w:r w:rsidRPr="00AB4096">
        <w:rPr>
          <w:rFonts w:asciiTheme="minorHAnsi" w:hAnsiTheme="minorHAnsi" w:cs="Arial"/>
          <w:sz w:val="24"/>
          <w:szCs w:val="24"/>
        </w:rPr>
        <w:t>PhpMyAdmin</w:t>
      </w:r>
      <w:proofErr w:type="spellEnd"/>
      <w:r w:rsidRPr="00AB4096">
        <w:rPr>
          <w:rFonts w:asciiTheme="minorHAnsi" w:hAnsiTheme="minorHAnsi" w:cs="Arial"/>
          <w:sz w:val="24"/>
          <w:szCs w:val="24"/>
        </w:rPr>
        <w:t xml:space="preserve">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29" w:name="_Toc365641679"/>
      <w:bookmarkStart w:id="130" w:name="_Toc365881354"/>
      <w:r>
        <w:rPr>
          <w:rFonts w:asciiTheme="minorHAnsi" w:hAnsiTheme="minorHAnsi"/>
        </w:rPr>
        <w:lastRenderedPageBreak/>
        <w:t xml:space="preserve"> </w:t>
      </w:r>
      <w:bookmarkStart w:id="131"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proofErr w:type="spellEnd"/>
      <w:r w:rsidR="009B6CC8" w:rsidRPr="00AB4096">
        <w:rPr>
          <w:rFonts w:asciiTheme="minorHAnsi" w:hAnsiTheme="minorHAnsi"/>
        </w:rPr>
        <w:t>)</w:t>
      </w:r>
      <w:bookmarkEnd w:id="129"/>
      <w:bookmarkEnd w:id="130"/>
      <w:bookmarkEnd w:id="131"/>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2" w:name="_Toc365641680"/>
      <w:bookmarkStart w:id="133" w:name="_Toc365881355"/>
      <w:r>
        <w:rPr>
          <w:rFonts w:asciiTheme="minorHAnsi" w:hAnsiTheme="minorHAnsi"/>
        </w:rPr>
        <w:lastRenderedPageBreak/>
        <w:t xml:space="preserve"> </w:t>
      </w:r>
      <w:bookmarkStart w:id="134" w:name="_Toc366842585"/>
      <w:r w:rsidR="00434065" w:rsidRPr="00AB4096">
        <w:rPr>
          <w:rFonts w:asciiTheme="minorHAnsi" w:hAnsiTheme="minorHAnsi"/>
        </w:rPr>
        <w:t>Configure the SUTs</w:t>
      </w:r>
      <w:bookmarkEnd w:id="132"/>
      <w:bookmarkEnd w:id="133"/>
      <w:bookmarkEnd w:id="134"/>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5" w:name="_Toc365641681"/>
      <w:bookmarkStart w:id="136" w:name="_Toc365881356"/>
      <w:r>
        <w:rPr>
          <w:rFonts w:asciiTheme="minorHAnsi" w:hAnsiTheme="minorHAnsi"/>
        </w:rPr>
        <w:t xml:space="preserve"> </w:t>
      </w:r>
      <w:bookmarkStart w:id="137" w:name="_Toc366842586"/>
      <w:r w:rsidR="009B6CC8" w:rsidRPr="00AB4096">
        <w:rPr>
          <w:rFonts w:asciiTheme="minorHAnsi" w:hAnsiTheme="minorHAnsi"/>
        </w:rPr>
        <w:t>Configure the global parameters</w:t>
      </w:r>
      <w:bookmarkEnd w:id="135"/>
      <w:bookmarkEnd w:id="136"/>
      <w:bookmarkEnd w:id="137"/>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8" w:name="_Toc366842587"/>
      <w:r w:rsidR="006C5A58">
        <w:rPr>
          <w:rFonts w:asciiTheme="minorHAnsi" w:hAnsiTheme="minorHAnsi"/>
        </w:rPr>
        <w:t>Define Test Configurations</w:t>
      </w:r>
      <w:bookmarkEnd w:id="138"/>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press on “Add </w:t>
      </w:r>
      <w:proofErr w:type="spellStart"/>
      <w:r>
        <w:rPr>
          <w:rFonts w:asciiTheme="minorHAnsi" w:hAnsiTheme="minorHAnsi" w:cs="Arial"/>
          <w:sz w:val="24"/>
          <w:szCs w:val="24"/>
        </w:rPr>
        <w:t>Config</w:t>
      </w:r>
      <w:proofErr w:type="spellEnd"/>
      <w:r>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right clicking on it and using “Rename </w:t>
      </w:r>
      <w:proofErr w:type="spellStart"/>
      <w:r w:rsidRPr="00851B93">
        <w:rPr>
          <w:rFonts w:asciiTheme="minorHAnsi" w:hAnsiTheme="minorHAnsi" w:cs="Arial"/>
          <w:sz w:val="24"/>
          <w:szCs w:val="24"/>
        </w:rPr>
        <w:t>Config</w:t>
      </w:r>
      <w:proofErr w:type="spellEnd"/>
      <w:r w:rsidRPr="00851B93">
        <w:rPr>
          <w:rFonts w:asciiTheme="minorHAnsi" w:hAnsiTheme="minorHAnsi" w:cs="Arial"/>
          <w:sz w:val="24"/>
          <w:szCs w:val="24"/>
        </w:rPr>
        <w:t>”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 xml:space="preserve">to use your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in association with tests, in the first tab (the suites), you should right click on a file and select from the available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xml:space="preserve">, or you can specify a custom </w:t>
      </w:r>
      <w:proofErr w:type="spellStart"/>
      <w:r>
        <w:rPr>
          <w:rFonts w:asciiTheme="minorHAnsi" w:hAnsiTheme="minorHAnsi" w:cs="Arial"/>
          <w:color w:val="000000"/>
          <w:sz w:val="24"/>
          <w:szCs w:val="24"/>
        </w:rPr>
        <w:t>config</w:t>
      </w:r>
      <w:proofErr w:type="spellEnd"/>
      <w:r>
        <w:rPr>
          <w:rFonts w:asciiTheme="minorHAnsi" w:hAnsiTheme="minorHAnsi" w:cs="Arial"/>
          <w:color w:val="000000"/>
          <w:sz w:val="24"/>
          <w:szCs w:val="24"/>
        </w:rPr>
        <w:t xml:space="preserve">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39" w:name="_Toc365641682"/>
      <w:bookmarkStart w:id="140" w:name="_Toc365881357"/>
      <w:r>
        <w:rPr>
          <w:rFonts w:asciiTheme="minorHAnsi" w:hAnsiTheme="minorHAnsi"/>
        </w:rPr>
        <w:t xml:space="preserve"> </w:t>
      </w:r>
      <w:bookmarkStart w:id="141" w:name="_Toc366842588"/>
      <w:r w:rsidR="009B6CC8" w:rsidRPr="00AB4096">
        <w:rPr>
          <w:rFonts w:asciiTheme="minorHAnsi" w:hAnsiTheme="minorHAnsi"/>
        </w:rPr>
        <w:t>Configure ‘panic detect’</w:t>
      </w:r>
      <w:bookmarkEnd w:id="139"/>
      <w:bookmarkEnd w:id="140"/>
      <w:bookmarkEnd w:id="14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2" w:name="_Toc365641683"/>
      <w:bookmarkStart w:id="143" w:name="_Toc365881358"/>
      <w:r>
        <w:rPr>
          <w:rFonts w:asciiTheme="minorHAnsi" w:hAnsiTheme="minorHAnsi"/>
        </w:rPr>
        <w:t xml:space="preserve"> </w:t>
      </w:r>
      <w:bookmarkStart w:id="144" w:name="_Toc366842589"/>
      <w:r w:rsidR="009B6CC8" w:rsidRPr="00AB4096">
        <w:rPr>
          <w:rFonts w:asciiTheme="minorHAnsi" w:hAnsiTheme="minorHAnsi"/>
        </w:rPr>
        <w:t>Services and Plugins</w:t>
      </w:r>
      <w:bookmarkEnd w:id="142"/>
      <w:bookmarkEnd w:id="143"/>
      <w:bookmarkEnd w:id="14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5" w:name="_Toc366842590"/>
      <w:r w:rsidR="0057308B">
        <w:rPr>
          <w:rFonts w:asciiTheme="minorHAnsi" w:hAnsiTheme="minorHAnsi"/>
        </w:rPr>
        <w:t>User management</w:t>
      </w:r>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proofErr w:type="spellStart"/>
      <w:proofErr w:type="gram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/users_and_groups.ini</w:t>
      </w:r>
      <w:proofErr w:type="gramEnd"/>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xml:space="preserve">, a Twister user </w:t>
      </w:r>
      <w:r w:rsidR="00E74BDC">
        <w:rPr>
          <w:rFonts w:asciiTheme="minorHAnsi" w:hAnsiTheme="minorHAnsi" w:cs="Arial"/>
          <w:color w:val="000000"/>
          <w:sz w:val="24"/>
          <w:szCs w:val="24"/>
        </w:rPr>
        <w:t>has a title (his own name) and 4</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E74BDC">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w:t>
      </w:r>
      <w:r>
        <w:rPr>
          <w:rFonts w:asciiTheme="minorHAnsi" w:hAnsiTheme="minorHAnsi" w:cs="Arial"/>
          <w:b/>
          <w:color w:val="000000"/>
          <w:sz w:val="24"/>
          <w:szCs w:val="24"/>
        </w:rPr>
        <w:t>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t>
      </w:r>
      <w:r>
        <w:rPr>
          <w:rFonts w:asciiTheme="minorHAnsi" w:hAnsiTheme="minorHAnsi" w:cs="Arial"/>
          <w:color w:val="000000"/>
          <w:sz w:val="24"/>
          <w:szCs w:val="24"/>
        </w:rPr>
        <w:t xml:space="preserve">when the server is configured in </w:t>
      </w:r>
      <w:r>
        <w:rPr>
          <w:rFonts w:asciiTheme="minorHAnsi" w:hAnsiTheme="minorHAnsi" w:cs="Arial"/>
          <w:color w:val="000000"/>
          <w:sz w:val="24"/>
          <w:szCs w:val="24"/>
        </w:rPr>
        <w:t>development</w:t>
      </w:r>
      <w:bookmarkStart w:id="146" w:name="_GoBack"/>
      <w:bookmarkEnd w:id="146"/>
      <w:r>
        <w:rPr>
          <w:rFonts w:asciiTheme="minorHAnsi" w:hAnsiTheme="minorHAnsi" w:cs="Arial"/>
          <w:color w:val="000000"/>
          <w:sz w:val="24"/>
          <w:szCs w:val="24"/>
        </w:rPr>
        <w:t xml:space="preserve">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lastRenderedPageBreak/>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7" w:name="_Toc365641685"/>
      <w:bookmarkStart w:id="148"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9" w:name="_Toc366842591"/>
      <w:r w:rsidR="00340530" w:rsidRPr="00AB4096">
        <w:rPr>
          <w:rFonts w:asciiTheme="minorHAnsi" w:hAnsiTheme="minorHAnsi"/>
        </w:rPr>
        <w:t>Set-up and Tear-down controls</w:t>
      </w:r>
      <w:bookmarkEnd w:id="147"/>
      <w:bookmarkEnd w:id="148"/>
      <w:bookmarkEnd w:id="14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0" w:name="_Toc365641687"/>
      <w:bookmarkStart w:id="151" w:name="_Toc365881362"/>
      <w:r>
        <w:rPr>
          <w:rFonts w:asciiTheme="minorHAnsi" w:hAnsiTheme="minorHAnsi"/>
        </w:rPr>
        <w:lastRenderedPageBreak/>
        <w:t xml:space="preserve"> </w:t>
      </w:r>
      <w:bookmarkStart w:id="152" w:name="_Toc366842592"/>
      <w:r w:rsidR="00340530" w:rsidRPr="00AB4096">
        <w:rPr>
          <w:rFonts w:asciiTheme="minorHAnsi" w:hAnsiTheme="minorHAnsi"/>
        </w:rPr>
        <w:t>Test case/Suites management</w:t>
      </w:r>
      <w:bookmarkEnd w:id="150"/>
      <w:bookmarkEnd w:id="151"/>
      <w:bookmarkEnd w:id="152"/>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3" w:name="_Toc365641688"/>
      <w:bookmarkStart w:id="154" w:name="_Toc365881363"/>
      <w:r>
        <w:rPr>
          <w:rFonts w:asciiTheme="minorHAnsi" w:hAnsiTheme="minorHAnsi"/>
        </w:rPr>
        <w:t xml:space="preserve"> </w:t>
      </w:r>
      <w:bookmarkStart w:id="155" w:name="_Toc366842593"/>
      <w:r w:rsidR="00340530" w:rsidRPr="00AB4096">
        <w:rPr>
          <w:rFonts w:asciiTheme="minorHAnsi" w:hAnsiTheme="minorHAnsi"/>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6" w:name="_Toc365641691"/>
      <w:bookmarkStart w:id="157" w:name="_Toc365881366"/>
      <w:r>
        <w:rPr>
          <w:rFonts w:asciiTheme="minorHAnsi" w:hAnsiTheme="minorHAnsi"/>
        </w:rPr>
        <w:t xml:space="preserve"> </w:t>
      </w:r>
      <w:bookmarkStart w:id="158" w:name="_Toc366842594"/>
      <w:r w:rsidR="00340530"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9" w:name="_Toc365641692"/>
      <w:bookmarkStart w:id="160" w:name="_Toc365881367"/>
      <w:r>
        <w:rPr>
          <w:rFonts w:asciiTheme="minorHAnsi" w:hAnsiTheme="minorHAnsi"/>
        </w:rPr>
        <w:lastRenderedPageBreak/>
        <w:t xml:space="preserve"> </w:t>
      </w:r>
      <w:bookmarkStart w:id="161" w:name="_Toc366842595"/>
      <w:r w:rsidR="00340530"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 xml:space="preserve">The Central Engine and the Reporting Server are instances of Python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F71" w:rsidRDefault="00657F71" w:rsidP="0009772F">
      <w:r>
        <w:separator/>
      </w:r>
    </w:p>
  </w:endnote>
  <w:endnote w:type="continuationSeparator" w:id="0">
    <w:p w:rsidR="00657F71" w:rsidRDefault="00657F71" w:rsidP="0009772F">
      <w:r>
        <w:continuationSeparator/>
      </w:r>
    </w:p>
  </w:endnote>
  <w:endnote w:type="continuationNotice" w:id="1">
    <w:p w:rsidR="00657F71" w:rsidRDefault="00657F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0000000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Default="005D4C0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A55D06">
      <w:rPr>
        <w:b/>
        <w:noProof/>
        <w:lang w:val="en-US"/>
      </w:rPr>
      <w:t>September 13,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A55D06">
      <w:rPr>
        <w:rStyle w:val="PageNumber"/>
        <w:noProof/>
      </w:rPr>
      <w:t>64</w:t>
    </w:r>
    <w:r>
      <w:rPr>
        <w:rStyle w:val="PageNumber"/>
      </w:rPr>
      <w:fldChar w:fldCharType="end"/>
    </w:r>
    <w:r>
      <w:rPr>
        <w:b/>
      </w:rPr>
      <w:tab/>
    </w:r>
  </w:p>
  <w:p w:rsidR="005D4C01" w:rsidRDefault="005D4C01">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F71" w:rsidRDefault="00657F71" w:rsidP="0009772F">
      <w:r>
        <w:separator/>
      </w:r>
    </w:p>
  </w:footnote>
  <w:footnote w:type="continuationSeparator" w:id="0">
    <w:p w:rsidR="00657F71" w:rsidRDefault="00657F71" w:rsidP="0009772F">
      <w:r>
        <w:continuationSeparator/>
      </w:r>
    </w:p>
  </w:footnote>
  <w:footnote w:type="continuationNotice" w:id="1">
    <w:p w:rsidR="00657F71" w:rsidRDefault="00657F7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DA6762">
    <w:pPr>
      <w:pStyle w:val="Header"/>
      <w:ind w:left="-1080"/>
      <w:jc w:val="center"/>
      <w:rPr>
        <w:sz w:val="28"/>
        <w:szCs w:val="28"/>
      </w:rPr>
    </w:pPr>
    <w:r w:rsidRPr="004677C7">
      <w:rPr>
        <w:b/>
        <w:sz w:val="28"/>
        <w:szCs w:val="28"/>
      </w:rPr>
      <w:t xml:space="preserve">TWISTER </w:t>
    </w:r>
    <w:r>
      <w:rPr>
        <w:b/>
        <w:sz w:val="28"/>
        <w:szCs w:val="28"/>
      </w:rPr>
      <w:t>USER GUIDE</w:t>
    </w:r>
  </w:p>
  <w:p w:rsidR="005D4C01" w:rsidRPr="00515273" w:rsidRDefault="005D4C0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0B38AE">
    <w:pPr>
      <w:pStyle w:val="Header"/>
      <w:jc w:val="center"/>
      <w:rPr>
        <w:sz w:val="28"/>
        <w:szCs w:val="28"/>
      </w:rPr>
    </w:pPr>
    <w:r>
      <w:rPr>
        <w:b/>
        <w:sz w:val="28"/>
        <w:szCs w:val="28"/>
      </w:rPr>
      <w:t>TWISTER USER GUIDE</w:t>
    </w:r>
  </w:p>
  <w:p w:rsidR="005D4C01" w:rsidRDefault="005D4C01" w:rsidP="00664B95">
    <w:pPr>
      <w:pStyle w:val="Header"/>
    </w:pPr>
  </w:p>
  <w:p w:rsidR="005D4C01" w:rsidRDefault="005D4C01" w:rsidP="00664B95">
    <w:pPr>
      <w:pStyle w:val="Header"/>
    </w:pPr>
  </w:p>
  <w:p w:rsidR="005D4C01" w:rsidRPr="00664B95" w:rsidRDefault="005D4C0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68F7"/>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4B9"/>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57F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55D06"/>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83722"/>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74BDC"/>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6.png"/><Relationship Id="rId21" Type="http://schemas.openxmlformats.org/officeDocument/2006/relationships/hyperlink" Target="https://github.com/luxoft/twister/"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image" Target="media/image43.png"/><Relationship Id="rId76" Type="http://schemas.microsoft.com/office/2007/relationships/hdphoto" Target="media/hdphoto8.wdp"/><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webSettings" Target="webSettings.xml"/><Relationship Id="rId71" Type="http://schemas.openxmlformats.org/officeDocument/2006/relationships/image" Target="media/image46.png"/><Relationship Id="rId92"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8.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9.png"/><Relationship Id="rId79" Type="http://schemas.microsoft.com/office/2007/relationships/hdphoto" Target="media/hdphoto9.wdp"/><Relationship Id="rId87" Type="http://schemas.openxmlformats.org/officeDocument/2006/relationships/image" Target="media/image60.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theme" Target="theme/theme1.xml"/><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7.png"/><Relationship Id="rId30" Type="http://schemas.microsoft.com/office/2007/relationships/hdphoto" Target="media/hdphoto5.wdp"/><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7.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5.png"/><Relationship Id="rId28" Type="http://schemas.microsoft.com/office/2007/relationships/hdphoto" Target="media/hdphoto4.wdp"/><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JP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301CB-55B6-40BD-8F2A-AFBE4D22D17E}">
  <ds:schemaRefs>
    <ds:schemaRef ds:uri="http://schemas.openxmlformats.org/officeDocument/2006/bibliography"/>
  </ds:schemaRefs>
</ds:datastoreItem>
</file>

<file path=customXml/itemProps2.xml><?xml version="1.0" encoding="utf-8"?>
<ds:datastoreItem xmlns:ds="http://schemas.openxmlformats.org/officeDocument/2006/customXml" ds:itemID="{FC2889BE-7578-43C7-9E0D-916ABE63E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14814</Words>
  <Characters>84441</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99057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98</cp:revision>
  <cp:lastPrinted>2013-09-13T12:16:00Z</cp:lastPrinted>
  <dcterms:created xsi:type="dcterms:W3CDTF">2013-09-04T08:25:00Z</dcterms:created>
  <dcterms:modified xsi:type="dcterms:W3CDTF">2013-09-13T12:17:00Z</dcterms:modified>
</cp:coreProperties>
</file>