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MON_1446553864"/>
    <w:bookmarkEnd w:id="0"/>
    <w:p w:rsidR="00494F78" w:rsidRDefault="00E449E3" w:rsidP="00494F78">
      <w:pPr>
        <w:pStyle w:val="BodyText2"/>
        <w:ind w:left="0"/>
        <w:jc w:val="center"/>
        <w:rPr>
          <w:rFonts w:asciiTheme="minorHAnsi" w:hAnsiTheme="minorHAnsi"/>
          <w:b/>
        </w:rPr>
      </w:pPr>
      <w:r>
        <w:rPr>
          <w:rFonts w:asciiTheme="minorHAnsi" w:hAnsiTheme="minorHAnsi"/>
          <w:b/>
        </w:rPr>
        <w:object w:dxaOrig="11914" w:dyaOrig="16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842.25pt" o:ole="">
            <v:imagedata r:id="rId10" o:title=""/>
          </v:shape>
          <o:OLEObject Type="Embed" ProgID="Word.Document.12" ShapeID="_x0000_i1025" DrawAspect="Content" ObjectID="_1454497413" r:id="rId11">
            <o:FieldCodes>\s</o:FieldCodes>
          </o:OLEObject>
        </w:object>
      </w:r>
      <w:bookmarkStart w:id="1" w:name="_MON_1446553907"/>
      <w:bookmarkEnd w:id="1"/>
      <w:r w:rsidR="009A1FCF">
        <w:rPr>
          <w:rFonts w:asciiTheme="minorHAnsi" w:hAnsiTheme="minorHAnsi"/>
          <w:b/>
        </w:rPr>
        <w:object w:dxaOrig="9187" w:dyaOrig="2725">
          <v:shape id="_x0000_i1026" type="#_x0000_t75" style="width:459.35pt;height:136.25pt" o:ole="">
            <v:imagedata r:id="rId12" o:title=""/>
          </v:shape>
          <o:OLEObject Type="Embed" ProgID="Word.Document.12" ShapeID="_x0000_i1026" DrawAspect="Content" ObjectID="_1454497414" r:id="rId13">
            <o:FieldCodes>\s</o:FieldCodes>
          </o:OLEObject>
        </w:object>
      </w:r>
    </w:p>
    <w:p w:rsidR="00494F78" w:rsidRDefault="00494F78">
      <w:pPr>
        <w:spacing w:after="200" w:line="276" w:lineRule="auto"/>
        <w:rPr>
          <w:rFonts w:asciiTheme="minorHAnsi" w:hAnsiTheme="minorHAnsi"/>
          <w:b/>
        </w:rPr>
      </w:pPr>
      <w:r>
        <w:rPr>
          <w:rFonts w:asciiTheme="minorHAnsi" w:hAnsiTheme="minorHAnsi"/>
          <w:b/>
        </w:rPr>
        <w:br w:type="page"/>
      </w:r>
    </w:p>
    <w:p w:rsidR="001D0F6F" w:rsidRPr="00494F78" w:rsidRDefault="001D0F6F" w:rsidP="00494F78">
      <w:pPr>
        <w:pStyle w:val="BodyText2"/>
        <w:ind w:left="0"/>
        <w:jc w:val="center"/>
        <w:rPr>
          <w:rFonts w:asciiTheme="minorHAnsi" w:hAnsiTheme="minorHAnsi"/>
          <w:b/>
        </w:rPr>
      </w:pPr>
    </w:p>
    <w:p w:rsidR="007A06F5" w:rsidRPr="00AB4096" w:rsidRDefault="007A06F5" w:rsidP="0009772F">
      <w:pPr>
        <w:rPr>
          <w:rFonts w:asciiTheme="minorHAnsi" w:hAnsiTheme="minorHAnsi"/>
        </w:rPr>
      </w:pPr>
    </w:p>
    <w:p w:rsidR="007A06F5" w:rsidRPr="00AB4096" w:rsidRDefault="007A06F5" w:rsidP="00957BBD">
      <w:pPr>
        <w:pStyle w:val="Heading1"/>
        <w:numPr>
          <w:ilvl w:val="0"/>
          <w:numId w:val="0"/>
        </w:numPr>
        <w:ind w:left="630"/>
        <w:rPr>
          <w:rFonts w:asciiTheme="minorHAnsi" w:hAnsiTheme="minorHAnsi"/>
        </w:rPr>
      </w:pPr>
      <w:bookmarkStart w:id="2" w:name="_Toc361054815"/>
      <w:bookmarkStart w:id="3" w:name="_Toc365641660"/>
      <w:bookmarkStart w:id="4" w:name="_Toc365881330"/>
      <w:bookmarkStart w:id="5" w:name="_Toc380751138"/>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4353" w:type="pct"/>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4"/>
        <w:gridCol w:w="3907"/>
        <w:gridCol w:w="5120"/>
      </w:tblGrid>
      <w:tr w:rsidR="00EE67AA" w:rsidRPr="00AB4096" w:rsidTr="00EE67AA">
        <w:trPr>
          <w:trHeight w:val="316"/>
        </w:trPr>
        <w:tc>
          <w:tcPr>
            <w:tcW w:w="714"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Issue</w:t>
            </w:r>
          </w:p>
        </w:tc>
        <w:tc>
          <w:tcPr>
            <w:tcW w:w="1855" w:type="pct"/>
            <w:shd w:val="clear" w:color="auto" w:fill="0C0C0C"/>
          </w:tcPr>
          <w:p w:rsidR="00EE67AA" w:rsidRPr="00AB4096" w:rsidRDefault="00EE67AA" w:rsidP="00294BD7">
            <w:pPr>
              <w:rPr>
                <w:rFonts w:asciiTheme="minorHAnsi" w:hAnsiTheme="minorHAnsi"/>
                <w:color w:val="FFFFFF"/>
              </w:rPr>
            </w:pPr>
            <w:r w:rsidRPr="00AB4096">
              <w:rPr>
                <w:rFonts w:asciiTheme="minorHAnsi" w:hAnsiTheme="minorHAnsi"/>
                <w:color w:val="FFFFFF"/>
              </w:rPr>
              <w:t>Date</w:t>
            </w:r>
          </w:p>
        </w:tc>
        <w:tc>
          <w:tcPr>
            <w:tcW w:w="2431" w:type="pct"/>
            <w:shd w:val="clear" w:color="auto" w:fill="0C0C0C"/>
          </w:tcPr>
          <w:p w:rsidR="00EE67AA" w:rsidRPr="00AB4096" w:rsidRDefault="00EE67AA" w:rsidP="00294BD7">
            <w:pPr>
              <w:rPr>
                <w:rFonts w:asciiTheme="minorHAnsi" w:hAnsiTheme="minorHAnsi"/>
                <w:color w:val="FFFFFF"/>
              </w:rPr>
            </w:pPr>
            <w:r>
              <w:rPr>
                <w:rFonts w:asciiTheme="minorHAnsi" w:hAnsiTheme="minorHAnsi"/>
                <w:color w:val="FFFFFF"/>
              </w:rPr>
              <w:t>Description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sidRPr="00AB4096">
              <w:rPr>
                <w:rFonts w:asciiTheme="minorHAnsi" w:hAnsiTheme="minorHAnsi"/>
              </w:rPr>
              <w:t>0.1</w:t>
            </w:r>
          </w:p>
        </w:tc>
        <w:tc>
          <w:tcPr>
            <w:tcW w:w="1855" w:type="pct"/>
          </w:tcPr>
          <w:p w:rsidR="00430E98" w:rsidRPr="00AB4096" w:rsidRDefault="00430E98" w:rsidP="00903596">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Pr="00AB4096">
              <w:rPr>
                <w:rFonts w:asciiTheme="minorHAnsi" w:hAnsiTheme="minorHAnsi"/>
              </w:rPr>
              <w:t>August 2013</w:t>
            </w:r>
          </w:p>
        </w:tc>
        <w:tc>
          <w:tcPr>
            <w:tcW w:w="2431" w:type="pct"/>
          </w:tcPr>
          <w:p w:rsidR="00430E98" w:rsidRPr="00AB4096" w:rsidRDefault="00430E98" w:rsidP="00903596">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Pr="00AB4096">
              <w:rPr>
                <w:rFonts w:asciiTheme="minorHAnsi" w:hAnsiTheme="minorHAnsi"/>
              </w:rPr>
              <w:t xml:space="preserve"> version</w:t>
            </w:r>
          </w:p>
        </w:tc>
      </w:tr>
      <w:tr w:rsidR="00430E98" w:rsidRPr="00AB4096" w:rsidTr="00EE67AA">
        <w:trPr>
          <w:trHeight w:val="333"/>
        </w:trPr>
        <w:tc>
          <w:tcPr>
            <w:tcW w:w="714" w:type="pct"/>
          </w:tcPr>
          <w:p w:rsidR="00430E98" w:rsidRPr="00AB4096" w:rsidRDefault="00430E98" w:rsidP="00903596">
            <w:pPr>
              <w:rPr>
                <w:rFonts w:asciiTheme="minorHAnsi" w:hAnsiTheme="minorHAnsi"/>
              </w:rPr>
            </w:pPr>
            <w:r>
              <w:rPr>
                <w:rFonts w:asciiTheme="minorHAnsi" w:hAnsiTheme="minorHAnsi"/>
              </w:rPr>
              <w:t>0.2</w:t>
            </w:r>
          </w:p>
        </w:tc>
        <w:tc>
          <w:tcPr>
            <w:tcW w:w="1855" w:type="pct"/>
          </w:tcPr>
          <w:p w:rsidR="00430E98" w:rsidRDefault="00430E98" w:rsidP="00903596">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2431" w:type="pct"/>
          </w:tcPr>
          <w:p w:rsidR="00430E98" w:rsidRPr="00AB4096" w:rsidRDefault="00430E98" w:rsidP="00903596">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r>
      <w:tr w:rsidR="00EE67AA" w:rsidRPr="00AB4096" w:rsidTr="00EE67AA">
        <w:trPr>
          <w:trHeight w:val="333"/>
        </w:trPr>
        <w:tc>
          <w:tcPr>
            <w:tcW w:w="714" w:type="pct"/>
          </w:tcPr>
          <w:p w:rsidR="00EE67AA" w:rsidRDefault="00EE67AA" w:rsidP="00294BD7">
            <w:pPr>
              <w:rPr>
                <w:rFonts w:asciiTheme="minorHAnsi" w:hAnsiTheme="minorHAnsi"/>
              </w:rPr>
            </w:pPr>
            <w:r>
              <w:rPr>
                <w:rFonts w:asciiTheme="minorHAnsi" w:hAnsiTheme="minorHAnsi"/>
              </w:rPr>
              <w:t>0.3</w:t>
            </w:r>
          </w:p>
        </w:tc>
        <w:tc>
          <w:tcPr>
            <w:tcW w:w="1855" w:type="pct"/>
          </w:tcPr>
          <w:p w:rsidR="00EE67AA" w:rsidRDefault="00EE67AA" w:rsidP="007B35FF">
            <w:pPr>
              <w:rPr>
                <w:rFonts w:asciiTheme="minorHAnsi" w:hAnsiTheme="minorHAnsi"/>
              </w:rPr>
            </w:pPr>
            <w:r>
              <w:rPr>
                <w:rFonts w:asciiTheme="minorHAnsi" w:hAnsiTheme="minorHAnsi"/>
              </w:rPr>
              <w:t>18</w:t>
            </w:r>
            <w:r w:rsidRPr="007B35FF">
              <w:rPr>
                <w:rFonts w:asciiTheme="minorHAnsi" w:hAnsiTheme="minorHAnsi"/>
                <w:vertAlign w:val="superscript"/>
              </w:rPr>
              <w:t>th</w:t>
            </w:r>
            <w:r>
              <w:rPr>
                <w:rFonts w:asciiTheme="minorHAnsi" w:hAnsiTheme="minorHAnsi"/>
              </w:rPr>
              <w:t xml:space="preserve"> November 2013</w:t>
            </w:r>
          </w:p>
        </w:tc>
        <w:tc>
          <w:tcPr>
            <w:tcW w:w="2431" w:type="pct"/>
          </w:tcPr>
          <w:p w:rsidR="00EE67AA" w:rsidRDefault="00EE67AA" w:rsidP="007A06F5">
            <w:pPr>
              <w:rPr>
                <w:rFonts w:asciiTheme="minorHAnsi" w:hAnsiTheme="minorHAnsi"/>
              </w:rPr>
            </w:pPr>
            <w:r>
              <w:rPr>
                <w:rFonts w:asciiTheme="minorHAnsi" w:hAnsiTheme="minorHAnsi"/>
              </w:rPr>
              <w:t>3</w:t>
            </w:r>
            <w:r w:rsidRPr="007B35FF">
              <w:rPr>
                <w:rFonts w:asciiTheme="minorHAnsi" w:hAnsiTheme="minorHAnsi"/>
                <w:vertAlign w:val="superscript"/>
              </w:rPr>
              <w:t>rd</w:t>
            </w:r>
            <w:r>
              <w:rPr>
                <w:rFonts w:asciiTheme="minorHAnsi" w:hAnsiTheme="minorHAnsi"/>
              </w:rPr>
              <w:t xml:space="preserve"> version</w:t>
            </w:r>
          </w:p>
        </w:tc>
      </w:tr>
      <w:tr w:rsidR="00430E98" w:rsidRPr="00AB4096" w:rsidTr="00EE67AA">
        <w:trPr>
          <w:trHeight w:val="333"/>
        </w:trPr>
        <w:tc>
          <w:tcPr>
            <w:tcW w:w="714" w:type="pct"/>
          </w:tcPr>
          <w:p w:rsidR="00430E98" w:rsidRDefault="00430E98" w:rsidP="00903596">
            <w:pPr>
              <w:rPr>
                <w:rFonts w:asciiTheme="minorHAnsi" w:hAnsiTheme="minorHAnsi"/>
              </w:rPr>
            </w:pPr>
            <w:r>
              <w:rPr>
                <w:rFonts w:asciiTheme="minorHAnsi" w:hAnsiTheme="minorHAnsi"/>
              </w:rPr>
              <w:t>0.4</w:t>
            </w:r>
          </w:p>
        </w:tc>
        <w:tc>
          <w:tcPr>
            <w:tcW w:w="1855" w:type="pct"/>
          </w:tcPr>
          <w:p w:rsidR="00430E98" w:rsidRDefault="00430E98" w:rsidP="00903596">
            <w:pPr>
              <w:rPr>
                <w:rFonts w:asciiTheme="minorHAnsi" w:hAnsiTheme="minorHAnsi"/>
              </w:rPr>
            </w:pPr>
            <w:r>
              <w:rPr>
                <w:rFonts w:asciiTheme="minorHAnsi" w:hAnsiTheme="minorHAnsi"/>
              </w:rPr>
              <w:t>07</w:t>
            </w:r>
            <w:r w:rsidRPr="009A1FCF">
              <w:rPr>
                <w:rFonts w:asciiTheme="minorHAnsi" w:hAnsiTheme="minorHAnsi"/>
                <w:vertAlign w:val="superscript"/>
              </w:rPr>
              <w:t>th</w:t>
            </w:r>
            <w:r>
              <w:rPr>
                <w:rFonts w:asciiTheme="minorHAnsi" w:hAnsiTheme="minorHAnsi"/>
              </w:rPr>
              <w:t xml:space="preserve"> February 2014</w:t>
            </w:r>
          </w:p>
        </w:tc>
        <w:tc>
          <w:tcPr>
            <w:tcW w:w="2431" w:type="pct"/>
          </w:tcPr>
          <w:p w:rsidR="00430E98" w:rsidRDefault="00430E98" w:rsidP="00903596">
            <w:pPr>
              <w:rPr>
                <w:rFonts w:asciiTheme="minorHAnsi" w:hAnsiTheme="minorHAnsi"/>
              </w:rPr>
            </w:pPr>
            <w:r>
              <w:rPr>
                <w:rFonts w:asciiTheme="minorHAnsi" w:hAnsiTheme="minorHAnsi"/>
              </w:rPr>
              <w:t>Added binding information</w:t>
            </w:r>
          </w:p>
        </w:tc>
      </w:tr>
      <w:tr w:rsidR="00430E98" w:rsidRPr="00AB4096" w:rsidTr="00EE67AA">
        <w:trPr>
          <w:trHeight w:val="333"/>
        </w:trPr>
        <w:tc>
          <w:tcPr>
            <w:tcW w:w="714" w:type="pct"/>
          </w:tcPr>
          <w:p w:rsidR="00430E98" w:rsidRDefault="00430E98" w:rsidP="00903596">
            <w:pPr>
              <w:rPr>
                <w:rFonts w:asciiTheme="minorHAnsi" w:hAnsiTheme="minorHAnsi"/>
              </w:rPr>
            </w:pPr>
          </w:p>
        </w:tc>
        <w:tc>
          <w:tcPr>
            <w:tcW w:w="1855" w:type="pct"/>
          </w:tcPr>
          <w:p w:rsidR="00430E98" w:rsidRDefault="00430E98" w:rsidP="00903596">
            <w:pPr>
              <w:rPr>
                <w:rFonts w:asciiTheme="minorHAnsi" w:hAnsiTheme="minorHAnsi"/>
              </w:rPr>
            </w:pPr>
          </w:p>
        </w:tc>
        <w:tc>
          <w:tcPr>
            <w:tcW w:w="2431" w:type="pct"/>
          </w:tcPr>
          <w:p w:rsidR="00430E98" w:rsidRDefault="00430E98" w:rsidP="00903596">
            <w:pPr>
              <w:rPr>
                <w:rFonts w:asciiTheme="minorHAnsi" w:hAnsiTheme="minorHAnsi"/>
              </w:rPr>
            </w:pPr>
          </w:p>
        </w:tc>
      </w:tr>
    </w:tbl>
    <w:p w:rsidR="007A06F5" w:rsidRPr="00AB4096" w:rsidRDefault="007A06F5" w:rsidP="0009772F">
      <w:pPr>
        <w:rPr>
          <w:rFonts w:asciiTheme="minorHAnsi" w:hAnsiTheme="minorHAnsi"/>
        </w:rPr>
      </w:pPr>
    </w:p>
    <w:p w:rsidR="00E0217B" w:rsidRPr="00AB4096" w:rsidRDefault="00E0217B" w:rsidP="00957BBD">
      <w:pPr>
        <w:ind w:left="450" w:firstLine="630"/>
        <w:rPr>
          <w:rFonts w:asciiTheme="minorHAnsi" w:hAnsiTheme="minorHAnsi"/>
        </w:rPr>
        <w:sectPr w:rsidR="00E0217B" w:rsidRPr="00AB4096" w:rsidSect="00957BBD">
          <w:headerReference w:type="default" r:id="rId14"/>
          <w:footerReference w:type="default" r:id="rId15"/>
          <w:headerReference w:type="first" r:id="rId16"/>
          <w:pgSz w:w="11907" w:h="16840" w:code="9"/>
          <w:pgMar w:top="1170" w:right="27" w:bottom="10" w:left="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A01783"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80751138" w:history="1">
            <w:r w:rsidR="00A01783" w:rsidRPr="000D2C96">
              <w:rPr>
                <w:rStyle w:val="Hyperlink"/>
                <w:noProof/>
              </w:rPr>
              <w:t>Change History</w:t>
            </w:r>
            <w:r w:rsidR="00A01783">
              <w:rPr>
                <w:noProof/>
                <w:webHidden/>
              </w:rPr>
              <w:tab/>
            </w:r>
            <w:r w:rsidR="00A01783">
              <w:rPr>
                <w:noProof/>
                <w:webHidden/>
              </w:rPr>
              <w:fldChar w:fldCharType="begin"/>
            </w:r>
            <w:r w:rsidR="00A01783">
              <w:rPr>
                <w:noProof/>
                <w:webHidden/>
              </w:rPr>
              <w:instrText xml:space="preserve"> PAGEREF _Toc380751138 \h </w:instrText>
            </w:r>
            <w:r w:rsidR="00A01783">
              <w:rPr>
                <w:noProof/>
                <w:webHidden/>
              </w:rPr>
            </w:r>
            <w:r w:rsidR="00A01783">
              <w:rPr>
                <w:noProof/>
                <w:webHidden/>
              </w:rPr>
              <w:fldChar w:fldCharType="separate"/>
            </w:r>
            <w:r w:rsidR="00325A3E">
              <w:rPr>
                <w:noProof/>
                <w:webHidden/>
              </w:rPr>
              <w:t>3</w:t>
            </w:r>
            <w:r w:rsidR="00A01783">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39" w:history="1">
            <w:r w:rsidRPr="000D2C96">
              <w:rPr>
                <w:rStyle w:val="Hyperlink"/>
                <w:noProof/>
                <w:lang w:val="en-US"/>
              </w:rPr>
              <w:t>1</w:t>
            </w:r>
            <w:r>
              <w:rPr>
                <w:rFonts w:asciiTheme="minorHAnsi" w:eastAsiaTheme="minorEastAsia" w:hAnsiTheme="minorHAnsi" w:cstheme="minorBidi"/>
                <w:noProof/>
                <w:sz w:val="22"/>
                <w:lang w:val="en-US"/>
              </w:rPr>
              <w:tab/>
            </w:r>
            <w:r w:rsidRPr="000D2C96">
              <w:rPr>
                <w:rStyle w:val="Hyperlink"/>
                <w:noProof/>
                <w:lang w:val="en-US"/>
              </w:rPr>
              <w:t>Introduction</w:t>
            </w:r>
            <w:r>
              <w:rPr>
                <w:noProof/>
                <w:webHidden/>
              </w:rPr>
              <w:tab/>
            </w:r>
            <w:r>
              <w:rPr>
                <w:noProof/>
                <w:webHidden/>
              </w:rPr>
              <w:fldChar w:fldCharType="begin"/>
            </w:r>
            <w:r>
              <w:rPr>
                <w:noProof/>
                <w:webHidden/>
              </w:rPr>
              <w:instrText xml:space="preserve"> PAGEREF _Toc380751139 \h </w:instrText>
            </w:r>
            <w:r>
              <w:rPr>
                <w:noProof/>
                <w:webHidden/>
              </w:rPr>
            </w:r>
            <w:r>
              <w:rPr>
                <w:noProof/>
                <w:webHidden/>
              </w:rPr>
              <w:fldChar w:fldCharType="separate"/>
            </w:r>
            <w:r w:rsidR="00325A3E">
              <w:rPr>
                <w:noProof/>
                <w:webHidden/>
              </w:rPr>
              <w:t>5</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0" w:history="1">
            <w:r w:rsidRPr="000D2C96">
              <w:rPr>
                <w:rStyle w:val="Hyperlink"/>
                <w:noProof/>
                <w:lang w:val="en-US"/>
              </w:rPr>
              <w:t>2</w:t>
            </w:r>
            <w:r>
              <w:rPr>
                <w:rFonts w:asciiTheme="minorHAnsi" w:eastAsiaTheme="minorEastAsia" w:hAnsiTheme="minorHAnsi" w:cstheme="minorBidi"/>
                <w:noProof/>
                <w:sz w:val="22"/>
                <w:lang w:val="en-US"/>
              </w:rPr>
              <w:tab/>
            </w:r>
            <w:r w:rsidRPr="000D2C96">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_Toc380751140 \h </w:instrText>
            </w:r>
            <w:r>
              <w:rPr>
                <w:noProof/>
                <w:webHidden/>
              </w:rPr>
            </w:r>
            <w:r>
              <w:rPr>
                <w:noProof/>
                <w:webHidden/>
              </w:rPr>
              <w:fldChar w:fldCharType="separate"/>
            </w:r>
            <w:r w:rsidR="00325A3E">
              <w:rPr>
                <w:noProof/>
                <w:webHidden/>
              </w:rPr>
              <w:t>5</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1" w:history="1">
            <w:r w:rsidRPr="000D2C96">
              <w:rPr>
                <w:rStyle w:val="Hyperlink"/>
                <w:noProof/>
              </w:rPr>
              <w:t>3</w:t>
            </w:r>
            <w:r>
              <w:rPr>
                <w:rFonts w:asciiTheme="minorHAnsi" w:eastAsiaTheme="minorEastAsia" w:hAnsiTheme="minorHAnsi" w:cstheme="minorBidi"/>
                <w:noProof/>
                <w:sz w:val="22"/>
                <w:lang w:val="en-US"/>
              </w:rPr>
              <w:tab/>
            </w:r>
            <w:r w:rsidRPr="000D2C96">
              <w:rPr>
                <w:rStyle w:val="Hyperlink"/>
                <w:noProof/>
              </w:rPr>
              <w:t>What is Twister?</w:t>
            </w:r>
            <w:r>
              <w:rPr>
                <w:noProof/>
                <w:webHidden/>
              </w:rPr>
              <w:tab/>
            </w:r>
            <w:r>
              <w:rPr>
                <w:noProof/>
                <w:webHidden/>
              </w:rPr>
              <w:fldChar w:fldCharType="begin"/>
            </w:r>
            <w:r>
              <w:rPr>
                <w:noProof/>
                <w:webHidden/>
              </w:rPr>
              <w:instrText xml:space="preserve"> PAGEREF _Toc380751141 \h </w:instrText>
            </w:r>
            <w:r>
              <w:rPr>
                <w:noProof/>
                <w:webHidden/>
              </w:rPr>
            </w:r>
            <w:r>
              <w:rPr>
                <w:noProof/>
                <w:webHidden/>
              </w:rPr>
              <w:fldChar w:fldCharType="separate"/>
            </w:r>
            <w:r w:rsidR="00325A3E">
              <w:rPr>
                <w:noProof/>
                <w:webHidden/>
              </w:rPr>
              <w:t>7</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2" w:history="1">
            <w:r w:rsidRPr="000D2C96">
              <w:rPr>
                <w:rStyle w:val="Hyperlink"/>
                <w:noProof/>
              </w:rPr>
              <w:t>4</w:t>
            </w:r>
            <w:r>
              <w:rPr>
                <w:rFonts w:asciiTheme="minorHAnsi" w:eastAsiaTheme="minorEastAsia" w:hAnsiTheme="minorHAnsi" w:cstheme="minorBidi"/>
                <w:noProof/>
                <w:sz w:val="22"/>
                <w:lang w:val="en-US"/>
              </w:rPr>
              <w:tab/>
            </w:r>
            <w:r w:rsidRPr="000D2C96">
              <w:rPr>
                <w:rStyle w:val="Hyperlink"/>
                <w:noProof/>
              </w:rPr>
              <w:t>Quick start with Twister</w:t>
            </w:r>
            <w:r>
              <w:rPr>
                <w:noProof/>
                <w:webHidden/>
              </w:rPr>
              <w:tab/>
            </w:r>
            <w:r>
              <w:rPr>
                <w:noProof/>
                <w:webHidden/>
              </w:rPr>
              <w:fldChar w:fldCharType="begin"/>
            </w:r>
            <w:r>
              <w:rPr>
                <w:noProof/>
                <w:webHidden/>
              </w:rPr>
              <w:instrText xml:space="preserve"> PAGEREF _Toc380751142 \h </w:instrText>
            </w:r>
            <w:r>
              <w:rPr>
                <w:noProof/>
                <w:webHidden/>
              </w:rPr>
            </w:r>
            <w:r>
              <w:rPr>
                <w:noProof/>
                <w:webHidden/>
              </w:rPr>
              <w:fldChar w:fldCharType="separate"/>
            </w:r>
            <w:r w:rsidR="00325A3E">
              <w:rPr>
                <w:noProof/>
                <w:webHidden/>
              </w:rPr>
              <w:t>8</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3" w:history="1">
            <w:r w:rsidRPr="000D2C96">
              <w:rPr>
                <w:rStyle w:val="Hyperlink"/>
                <w:noProof/>
              </w:rPr>
              <w:t>5</w:t>
            </w:r>
            <w:r>
              <w:rPr>
                <w:rFonts w:asciiTheme="minorHAnsi" w:eastAsiaTheme="minorEastAsia" w:hAnsiTheme="minorHAnsi" w:cstheme="minorBidi"/>
                <w:noProof/>
                <w:sz w:val="22"/>
                <w:lang w:val="en-US"/>
              </w:rPr>
              <w:tab/>
            </w:r>
            <w:r w:rsidRPr="000D2C96">
              <w:rPr>
                <w:rStyle w:val="Hyperlink"/>
                <w:noProof/>
              </w:rPr>
              <w:t>High level description</w:t>
            </w:r>
            <w:r>
              <w:rPr>
                <w:noProof/>
                <w:webHidden/>
              </w:rPr>
              <w:tab/>
            </w:r>
            <w:r>
              <w:rPr>
                <w:noProof/>
                <w:webHidden/>
              </w:rPr>
              <w:fldChar w:fldCharType="begin"/>
            </w:r>
            <w:r>
              <w:rPr>
                <w:noProof/>
                <w:webHidden/>
              </w:rPr>
              <w:instrText xml:space="preserve"> PAGEREF _Toc380751143 \h </w:instrText>
            </w:r>
            <w:r>
              <w:rPr>
                <w:noProof/>
                <w:webHidden/>
              </w:rPr>
            </w:r>
            <w:r>
              <w:rPr>
                <w:noProof/>
                <w:webHidden/>
              </w:rPr>
              <w:fldChar w:fldCharType="separate"/>
            </w:r>
            <w:r w:rsidR="00325A3E">
              <w:rPr>
                <w:noProof/>
                <w:webHidden/>
              </w:rPr>
              <w:t>9</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4" w:history="1">
            <w:r w:rsidRPr="000D2C96">
              <w:rPr>
                <w:rStyle w:val="Hyperlink"/>
                <w:noProof/>
              </w:rPr>
              <w:t>6</w:t>
            </w:r>
            <w:r>
              <w:rPr>
                <w:rFonts w:asciiTheme="minorHAnsi" w:eastAsiaTheme="minorEastAsia" w:hAnsiTheme="minorHAnsi" w:cstheme="minorBidi"/>
                <w:noProof/>
                <w:sz w:val="22"/>
                <w:lang w:val="en-US"/>
              </w:rPr>
              <w:tab/>
            </w:r>
            <w:r w:rsidRPr="000D2C96">
              <w:rPr>
                <w:rStyle w:val="Hyperlink"/>
                <w:noProof/>
              </w:rPr>
              <w:t>How to install/upgrade the framework</w:t>
            </w:r>
            <w:r>
              <w:rPr>
                <w:noProof/>
                <w:webHidden/>
              </w:rPr>
              <w:tab/>
            </w:r>
            <w:r>
              <w:rPr>
                <w:noProof/>
                <w:webHidden/>
              </w:rPr>
              <w:fldChar w:fldCharType="begin"/>
            </w:r>
            <w:r>
              <w:rPr>
                <w:noProof/>
                <w:webHidden/>
              </w:rPr>
              <w:instrText xml:space="preserve"> PAGEREF _Toc380751144 \h </w:instrText>
            </w:r>
            <w:r>
              <w:rPr>
                <w:noProof/>
                <w:webHidden/>
              </w:rPr>
            </w:r>
            <w:r>
              <w:rPr>
                <w:noProof/>
                <w:webHidden/>
              </w:rPr>
              <w:fldChar w:fldCharType="separate"/>
            </w:r>
            <w:r w:rsidR="00325A3E">
              <w:rPr>
                <w:noProof/>
                <w:webHidden/>
              </w:rPr>
              <w:t>12</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45" w:history="1">
            <w:r w:rsidRPr="000D2C96">
              <w:rPr>
                <w:rStyle w:val="Hyperlink"/>
                <w:noProof/>
              </w:rPr>
              <w:t>6.1</w:t>
            </w:r>
            <w:r>
              <w:rPr>
                <w:rFonts w:asciiTheme="minorHAnsi" w:eastAsiaTheme="minorEastAsia" w:hAnsiTheme="minorHAnsi" w:cstheme="minorBidi"/>
                <w:noProof/>
                <w:sz w:val="22"/>
                <w:lang w:val="en-US"/>
              </w:rPr>
              <w:tab/>
            </w:r>
            <w:r w:rsidRPr="000D2C96">
              <w:rPr>
                <w:rStyle w:val="Hyperlink"/>
                <w:noProof/>
              </w:rPr>
              <w:t>Dependencies list</w:t>
            </w:r>
            <w:r>
              <w:rPr>
                <w:noProof/>
                <w:webHidden/>
              </w:rPr>
              <w:tab/>
            </w:r>
            <w:r>
              <w:rPr>
                <w:noProof/>
                <w:webHidden/>
              </w:rPr>
              <w:fldChar w:fldCharType="begin"/>
            </w:r>
            <w:r>
              <w:rPr>
                <w:noProof/>
                <w:webHidden/>
              </w:rPr>
              <w:instrText xml:space="preserve"> PAGEREF _Toc380751145 \h </w:instrText>
            </w:r>
            <w:r>
              <w:rPr>
                <w:noProof/>
                <w:webHidden/>
              </w:rPr>
            </w:r>
            <w:r>
              <w:rPr>
                <w:noProof/>
                <w:webHidden/>
              </w:rPr>
              <w:fldChar w:fldCharType="separate"/>
            </w:r>
            <w:r w:rsidR="00325A3E">
              <w:rPr>
                <w:noProof/>
                <w:webHidden/>
              </w:rPr>
              <w:t>18</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6" w:history="1">
            <w:r w:rsidRPr="000D2C96">
              <w:rPr>
                <w:rStyle w:val="Hyperlink"/>
                <w:noProof/>
              </w:rPr>
              <w:t>7</w:t>
            </w:r>
            <w:r>
              <w:rPr>
                <w:rFonts w:asciiTheme="minorHAnsi" w:eastAsiaTheme="minorEastAsia" w:hAnsiTheme="minorHAnsi" w:cstheme="minorBidi"/>
                <w:noProof/>
                <w:sz w:val="22"/>
                <w:lang w:val="en-US"/>
              </w:rPr>
              <w:tab/>
            </w:r>
            <w:r w:rsidRPr="000D2C96">
              <w:rPr>
                <w:rStyle w:val="Hyperlink"/>
                <w:noProof/>
              </w:rPr>
              <w:t>Twister services</w:t>
            </w:r>
            <w:r>
              <w:rPr>
                <w:noProof/>
                <w:webHidden/>
              </w:rPr>
              <w:tab/>
            </w:r>
            <w:r>
              <w:rPr>
                <w:noProof/>
                <w:webHidden/>
              </w:rPr>
              <w:fldChar w:fldCharType="begin"/>
            </w:r>
            <w:r>
              <w:rPr>
                <w:noProof/>
                <w:webHidden/>
              </w:rPr>
              <w:instrText xml:space="preserve"> PAGEREF _Toc380751146 \h </w:instrText>
            </w:r>
            <w:r>
              <w:rPr>
                <w:noProof/>
                <w:webHidden/>
              </w:rPr>
            </w:r>
            <w:r>
              <w:rPr>
                <w:noProof/>
                <w:webHidden/>
              </w:rPr>
              <w:fldChar w:fldCharType="separate"/>
            </w:r>
            <w:r w:rsidR="00325A3E">
              <w:rPr>
                <w:noProof/>
                <w:webHidden/>
              </w:rPr>
              <w:t>21</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47" w:history="1">
            <w:r w:rsidRPr="000D2C96">
              <w:rPr>
                <w:rStyle w:val="Hyperlink"/>
                <w:noProof/>
              </w:rPr>
              <w:t>7.1</w:t>
            </w:r>
            <w:r>
              <w:rPr>
                <w:rFonts w:asciiTheme="minorHAnsi" w:eastAsiaTheme="minorEastAsia" w:hAnsiTheme="minorHAnsi" w:cstheme="minorBidi"/>
                <w:noProof/>
                <w:sz w:val="22"/>
                <w:lang w:val="en-US"/>
              </w:rPr>
              <w:tab/>
            </w:r>
            <w:r w:rsidRPr="000D2C96">
              <w:rPr>
                <w:rStyle w:val="Hyperlink"/>
                <w:noProof/>
              </w:rPr>
              <w:t>Central engine web interface</w:t>
            </w:r>
            <w:r>
              <w:rPr>
                <w:noProof/>
                <w:webHidden/>
              </w:rPr>
              <w:tab/>
            </w:r>
            <w:r>
              <w:rPr>
                <w:noProof/>
                <w:webHidden/>
              </w:rPr>
              <w:fldChar w:fldCharType="begin"/>
            </w:r>
            <w:r>
              <w:rPr>
                <w:noProof/>
                <w:webHidden/>
              </w:rPr>
              <w:instrText xml:space="preserve"> PAGEREF _Toc380751147 \h </w:instrText>
            </w:r>
            <w:r>
              <w:rPr>
                <w:noProof/>
                <w:webHidden/>
              </w:rPr>
            </w:r>
            <w:r>
              <w:rPr>
                <w:noProof/>
                <w:webHidden/>
              </w:rPr>
              <w:fldChar w:fldCharType="separate"/>
            </w:r>
            <w:r w:rsidR="00325A3E">
              <w:rPr>
                <w:noProof/>
                <w:webHidden/>
              </w:rPr>
              <w:t>23</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8" w:history="1">
            <w:r w:rsidRPr="000D2C96">
              <w:rPr>
                <w:rStyle w:val="Hyperlink"/>
                <w:noProof/>
              </w:rPr>
              <w:t>8</w:t>
            </w:r>
            <w:r>
              <w:rPr>
                <w:rFonts w:asciiTheme="minorHAnsi" w:eastAsiaTheme="minorEastAsia" w:hAnsiTheme="minorHAnsi" w:cstheme="minorBidi"/>
                <w:noProof/>
                <w:sz w:val="22"/>
                <w:lang w:val="en-US"/>
              </w:rPr>
              <w:tab/>
            </w:r>
            <w:r w:rsidRPr="000D2C96">
              <w:rPr>
                <w:rStyle w:val="Hyperlink"/>
                <w:noProof/>
              </w:rPr>
              <w:t>How to compile the Java GUI</w:t>
            </w:r>
            <w:r>
              <w:rPr>
                <w:noProof/>
                <w:webHidden/>
              </w:rPr>
              <w:tab/>
            </w:r>
            <w:r>
              <w:rPr>
                <w:noProof/>
                <w:webHidden/>
              </w:rPr>
              <w:fldChar w:fldCharType="begin"/>
            </w:r>
            <w:r>
              <w:rPr>
                <w:noProof/>
                <w:webHidden/>
              </w:rPr>
              <w:instrText xml:space="preserve"> PAGEREF _Toc380751148 \h </w:instrText>
            </w:r>
            <w:r>
              <w:rPr>
                <w:noProof/>
                <w:webHidden/>
              </w:rPr>
            </w:r>
            <w:r>
              <w:rPr>
                <w:noProof/>
                <w:webHidden/>
              </w:rPr>
              <w:fldChar w:fldCharType="separate"/>
            </w:r>
            <w:r w:rsidR="00325A3E">
              <w:rPr>
                <w:noProof/>
                <w:webHidden/>
              </w:rPr>
              <w:t>26</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49" w:history="1">
            <w:r w:rsidRPr="000D2C96">
              <w:rPr>
                <w:rStyle w:val="Hyperlink"/>
                <w:noProof/>
              </w:rPr>
              <w:t>9</w:t>
            </w:r>
            <w:r>
              <w:rPr>
                <w:rFonts w:asciiTheme="minorHAnsi" w:eastAsiaTheme="minorEastAsia" w:hAnsiTheme="minorHAnsi" w:cstheme="minorBidi"/>
                <w:noProof/>
                <w:sz w:val="22"/>
                <w:lang w:val="en-US"/>
              </w:rPr>
              <w:tab/>
            </w:r>
            <w:r w:rsidRPr="000D2C96">
              <w:rPr>
                <w:rStyle w:val="Hyperlink"/>
                <w:noProof/>
              </w:rPr>
              <w:t>Overview of the Java GUI</w:t>
            </w:r>
            <w:r>
              <w:rPr>
                <w:noProof/>
                <w:webHidden/>
              </w:rPr>
              <w:tab/>
            </w:r>
            <w:r>
              <w:rPr>
                <w:noProof/>
                <w:webHidden/>
              </w:rPr>
              <w:fldChar w:fldCharType="begin"/>
            </w:r>
            <w:r>
              <w:rPr>
                <w:noProof/>
                <w:webHidden/>
              </w:rPr>
              <w:instrText xml:space="preserve"> PAGEREF _Toc380751149 \h </w:instrText>
            </w:r>
            <w:r>
              <w:rPr>
                <w:noProof/>
                <w:webHidden/>
              </w:rPr>
            </w:r>
            <w:r>
              <w:rPr>
                <w:noProof/>
                <w:webHidden/>
              </w:rPr>
              <w:fldChar w:fldCharType="separate"/>
            </w:r>
            <w:r w:rsidR="00325A3E">
              <w:rPr>
                <w:noProof/>
                <w:webHidden/>
              </w:rPr>
              <w:t>27</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50" w:history="1">
            <w:r w:rsidRPr="000D2C96">
              <w:rPr>
                <w:rStyle w:val="Hyperlink"/>
                <w:noProof/>
              </w:rPr>
              <w:t>9.1</w:t>
            </w:r>
            <w:r>
              <w:rPr>
                <w:rFonts w:asciiTheme="minorHAnsi" w:eastAsiaTheme="minorEastAsia" w:hAnsiTheme="minorHAnsi" w:cstheme="minorBidi"/>
                <w:noProof/>
                <w:sz w:val="22"/>
                <w:lang w:val="en-US"/>
              </w:rPr>
              <w:tab/>
            </w:r>
            <w:r w:rsidRPr="000D2C96">
              <w:rPr>
                <w:rStyle w:val="Hyperlink"/>
                <w:noProof/>
              </w:rPr>
              <w:t>The Reports Tab</w:t>
            </w:r>
            <w:r>
              <w:rPr>
                <w:noProof/>
                <w:webHidden/>
              </w:rPr>
              <w:tab/>
            </w:r>
            <w:r>
              <w:rPr>
                <w:noProof/>
                <w:webHidden/>
              </w:rPr>
              <w:fldChar w:fldCharType="begin"/>
            </w:r>
            <w:r>
              <w:rPr>
                <w:noProof/>
                <w:webHidden/>
              </w:rPr>
              <w:instrText xml:space="preserve"> PAGEREF _Toc380751150 \h </w:instrText>
            </w:r>
            <w:r>
              <w:rPr>
                <w:noProof/>
                <w:webHidden/>
              </w:rPr>
            </w:r>
            <w:r>
              <w:rPr>
                <w:noProof/>
                <w:webHidden/>
              </w:rPr>
              <w:fldChar w:fldCharType="separate"/>
            </w:r>
            <w:r w:rsidR="00325A3E">
              <w:rPr>
                <w:noProof/>
                <w:webHidden/>
              </w:rPr>
              <w:t>31</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51" w:history="1">
            <w:r w:rsidRPr="000D2C96">
              <w:rPr>
                <w:rStyle w:val="Hyperlink"/>
                <w:noProof/>
              </w:rPr>
              <w:t>10</w:t>
            </w:r>
            <w:r>
              <w:rPr>
                <w:rFonts w:asciiTheme="minorHAnsi" w:eastAsiaTheme="minorEastAsia" w:hAnsiTheme="minorHAnsi" w:cstheme="minorBidi"/>
                <w:noProof/>
                <w:sz w:val="22"/>
                <w:lang w:val="en-US"/>
              </w:rPr>
              <w:tab/>
            </w:r>
            <w:r w:rsidRPr="000D2C96">
              <w:rPr>
                <w:rStyle w:val="Hyperlink"/>
                <w:noProof/>
              </w:rPr>
              <w:t>How to define the suites and add the tests</w:t>
            </w:r>
            <w:r>
              <w:rPr>
                <w:noProof/>
                <w:webHidden/>
              </w:rPr>
              <w:tab/>
            </w:r>
            <w:r>
              <w:rPr>
                <w:noProof/>
                <w:webHidden/>
              </w:rPr>
              <w:fldChar w:fldCharType="begin"/>
            </w:r>
            <w:r>
              <w:rPr>
                <w:noProof/>
                <w:webHidden/>
              </w:rPr>
              <w:instrText xml:space="preserve"> PAGEREF _Toc380751151 \h </w:instrText>
            </w:r>
            <w:r>
              <w:rPr>
                <w:noProof/>
                <w:webHidden/>
              </w:rPr>
            </w:r>
            <w:r>
              <w:rPr>
                <w:noProof/>
                <w:webHidden/>
              </w:rPr>
              <w:fldChar w:fldCharType="separate"/>
            </w:r>
            <w:r w:rsidR="00325A3E">
              <w:rPr>
                <w:noProof/>
                <w:webHidden/>
              </w:rPr>
              <w:t>33</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52" w:history="1">
            <w:r w:rsidRPr="000D2C96">
              <w:rPr>
                <w:rStyle w:val="Hyperlink"/>
                <w:noProof/>
              </w:rPr>
              <w:t>11</w:t>
            </w:r>
            <w:r>
              <w:rPr>
                <w:rFonts w:asciiTheme="minorHAnsi" w:eastAsiaTheme="minorEastAsia" w:hAnsiTheme="minorHAnsi" w:cstheme="minorBidi"/>
                <w:noProof/>
                <w:sz w:val="22"/>
                <w:lang w:val="en-US"/>
              </w:rPr>
              <w:tab/>
            </w:r>
            <w:r w:rsidRPr="000D2C96">
              <w:rPr>
                <w:rStyle w:val="Hyperlink"/>
                <w:noProof/>
              </w:rPr>
              <w:t>How to run the test files</w:t>
            </w:r>
            <w:r>
              <w:rPr>
                <w:noProof/>
                <w:webHidden/>
              </w:rPr>
              <w:tab/>
            </w:r>
            <w:r>
              <w:rPr>
                <w:noProof/>
                <w:webHidden/>
              </w:rPr>
              <w:fldChar w:fldCharType="begin"/>
            </w:r>
            <w:r>
              <w:rPr>
                <w:noProof/>
                <w:webHidden/>
              </w:rPr>
              <w:instrText xml:space="preserve"> PAGEREF _Toc380751152 \h </w:instrText>
            </w:r>
            <w:r>
              <w:rPr>
                <w:noProof/>
                <w:webHidden/>
              </w:rPr>
            </w:r>
            <w:r>
              <w:rPr>
                <w:noProof/>
                <w:webHidden/>
              </w:rPr>
              <w:fldChar w:fldCharType="separate"/>
            </w:r>
            <w:r w:rsidR="00325A3E">
              <w:rPr>
                <w:noProof/>
                <w:webHidden/>
              </w:rPr>
              <w:t>36</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53" w:history="1">
            <w:r w:rsidRPr="000D2C96">
              <w:rPr>
                <w:rStyle w:val="Hyperlink"/>
                <w:noProof/>
              </w:rPr>
              <w:t>12</w:t>
            </w:r>
            <w:r>
              <w:rPr>
                <w:rFonts w:asciiTheme="minorHAnsi" w:eastAsiaTheme="minorEastAsia" w:hAnsiTheme="minorHAnsi" w:cstheme="minorBidi"/>
                <w:noProof/>
                <w:sz w:val="22"/>
                <w:lang w:val="en-US"/>
              </w:rPr>
              <w:tab/>
            </w:r>
            <w:r w:rsidRPr="000D2C96">
              <w:rPr>
                <w:rStyle w:val="Hyperlink"/>
                <w:noProof/>
              </w:rPr>
              <w:t>How to change the Central Engine log verbosity</w:t>
            </w:r>
            <w:r>
              <w:rPr>
                <w:noProof/>
                <w:webHidden/>
              </w:rPr>
              <w:tab/>
            </w:r>
            <w:r>
              <w:rPr>
                <w:noProof/>
                <w:webHidden/>
              </w:rPr>
              <w:fldChar w:fldCharType="begin"/>
            </w:r>
            <w:r>
              <w:rPr>
                <w:noProof/>
                <w:webHidden/>
              </w:rPr>
              <w:instrText xml:space="preserve"> PAGEREF _Toc380751153 \h </w:instrText>
            </w:r>
            <w:r>
              <w:rPr>
                <w:noProof/>
                <w:webHidden/>
              </w:rPr>
            </w:r>
            <w:r>
              <w:rPr>
                <w:noProof/>
                <w:webHidden/>
              </w:rPr>
              <w:fldChar w:fldCharType="separate"/>
            </w:r>
            <w:r w:rsidR="00325A3E">
              <w:rPr>
                <w:noProof/>
                <w:webHidden/>
              </w:rPr>
              <w:t>38</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54" w:history="1">
            <w:r w:rsidRPr="000D2C96">
              <w:rPr>
                <w:rStyle w:val="Hyperlink"/>
                <w:noProof/>
              </w:rPr>
              <w:t>13</w:t>
            </w:r>
            <w:r>
              <w:rPr>
                <w:rFonts w:asciiTheme="minorHAnsi" w:eastAsiaTheme="minorEastAsia" w:hAnsiTheme="minorHAnsi" w:cstheme="minorBidi"/>
                <w:noProof/>
                <w:sz w:val="22"/>
                <w:lang w:val="en-US"/>
              </w:rPr>
              <w:tab/>
            </w:r>
            <w:r w:rsidRPr="000D2C96">
              <w:rPr>
                <w:rStyle w:val="Hyperlink"/>
                <w:noProof/>
              </w:rPr>
              <w:t>Command line interface</w:t>
            </w:r>
            <w:r>
              <w:rPr>
                <w:noProof/>
                <w:webHidden/>
              </w:rPr>
              <w:tab/>
            </w:r>
            <w:r>
              <w:rPr>
                <w:noProof/>
                <w:webHidden/>
              </w:rPr>
              <w:fldChar w:fldCharType="begin"/>
            </w:r>
            <w:r>
              <w:rPr>
                <w:noProof/>
                <w:webHidden/>
              </w:rPr>
              <w:instrText xml:space="preserve"> PAGEREF _Toc380751154 \h </w:instrText>
            </w:r>
            <w:r>
              <w:rPr>
                <w:noProof/>
                <w:webHidden/>
              </w:rPr>
            </w:r>
            <w:r>
              <w:rPr>
                <w:noProof/>
                <w:webHidden/>
              </w:rPr>
              <w:fldChar w:fldCharType="separate"/>
            </w:r>
            <w:r w:rsidR="00325A3E">
              <w:rPr>
                <w:noProof/>
                <w:webHidden/>
              </w:rPr>
              <w:t>39</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55" w:history="1">
            <w:r w:rsidRPr="000D2C96">
              <w:rPr>
                <w:rStyle w:val="Hyperlink"/>
                <w:noProof/>
              </w:rPr>
              <w:t>14</w:t>
            </w:r>
            <w:r>
              <w:rPr>
                <w:rFonts w:asciiTheme="minorHAnsi" w:eastAsiaTheme="minorEastAsia" w:hAnsiTheme="minorHAnsi" w:cstheme="minorBidi"/>
                <w:noProof/>
                <w:sz w:val="22"/>
                <w:lang w:val="en-US"/>
              </w:rPr>
              <w:tab/>
            </w:r>
            <w:r w:rsidRPr="000D2C96">
              <w:rPr>
                <w:rStyle w:val="Hyperlink"/>
                <w:noProof/>
              </w:rPr>
              <w:t>Twister configuration</w:t>
            </w:r>
            <w:r>
              <w:rPr>
                <w:noProof/>
                <w:webHidden/>
              </w:rPr>
              <w:tab/>
            </w:r>
            <w:r>
              <w:rPr>
                <w:noProof/>
                <w:webHidden/>
              </w:rPr>
              <w:fldChar w:fldCharType="begin"/>
            </w:r>
            <w:r>
              <w:rPr>
                <w:noProof/>
                <w:webHidden/>
              </w:rPr>
              <w:instrText xml:space="preserve"> PAGEREF _Toc380751155 \h </w:instrText>
            </w:r>
            <w:r>
              <w:rPr>
                <w:noProof/>
                <w:webHidden/>
              </w:rPr>
            </w:r>
            <w:r>
              <w:rPr>
                <w:noProof/>
                <w:webHidden/>
              </w:rPr>
              <w:fldChar w:fldCharType="separate"/>
            </w:r>
            <w:r w:rsidR="00325A3E">
              <w:rPr>
                <w:noProof/>
                <w:webHidden/>
              </w:rPr>
              <w:t>45</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56" w:history="1">
            <w:r w:rsidRPr="000D2C96">
              <w:rPr>
                <w:rStyle w:val="Hyperlink"/>
                <w:noProof/>
              </w:rPr>
              <w:t>14.1</w:t>
            </w:r>
            <w:r>
              <w:rPr>
                <w:rFonts w:asciiTheme="minorHAnsi" w:eastAsiaTheme="minorEastAsia" w:hAnsiTheme="minorHAnsi" w:cstheme="minorBidi"/>
                <w:noProof/>
                <w:sz w:val="22"/>
                <w:lang w:val="en-US"/>
              </w:rPr>
              <w:tab/>
            </w:r>
            <w:r w:rsidRPr="000D2C96">
              <w:rPr>
                <w:rStyle w:val="Hyperlink"/>
                <w:noProof/>
              </w:rPr>
              <w:t>- Twister configuration files</w:t>
            </w:r>
            <w:r>
              <w:rPr>
                <w:noProof/>
                <w:webHidden/>
              </w:rPr>
              <w:tab/>
            </w:r>
            <w:r>
              <w:rPr>
                <w:noProof/>
                <w:webHidden/>
              </w:rPr>
              <w:fldChar w:fldCharType="begin"/>
            </w:r>
            <w:r>
              <w:rPr>
                <w:noProof/>
                <w:webHidden/>
              </w:rPr>
              <w:instrText xml:space="preserve"> PAGEREF _Toc380751156 \h </w:instrText>
            </w:r>
            <w:r>
              <w:rPr>
                <w:noProof/>
                <w:webHidden/>
              </w:rPr>
            </w:r>
            <w:r>
              <w:rPr>
                <w:noProof/>
                <w:webHidden/>
              </w:rPr>
              <w:fldChar w:fldCharType="separate"/>
            </w:r>
            <w:r w:rsidR="00325A3E">
              <w:rPr>
                <w:noProof/>
                <w:webHidden/>
              </w:rPr>
              <w:t>45</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57" w:history="1">
            <w:r w:rsidRPr="000D2C96">
              <w:rPr>
                <w:rStyle w:val="Hyperlink"/>
                <w:noProof/>
              </w:rPr>
              <w:t>14.2</w:t>
            </w:r>
            <w:r>
              <w:rPr>
                <w:rFonts w:asciiTheme="minorHAnsi" w:eastAsiaTheme="minorEastAsia" w:hAnsiTheme="minorHAnsi" w:cstheme="minorBidi"/>
                <w:noProof/>
                <w:sz w:val="22"/>
                <w:lang w:val="en-US"/>
              </w:rPr>
              <w:tab/>
            </w:r>
            <w:r w:rsidRPr="000D2C96">
              <w:rPr>
                <w:rStyle w:val="Hyperlink"/>
                <w:noProof/>
              </w:rPr>
              <w:t>- Configure the paths</w:t>
            </w:r>
            <w:r>
              <w:rPr>
                <w:noProof/>
                <w:webHidden/>
              </w:rPr>
              <w:tab/>
            </w:r>
            <w:r>
              <w:rPr>
                <w:noProof/>
                <w:webHidden/>
              </w:rPr>
              <w:fldChar w:fldCharType="begin"/>
            </w:r>
            <w:r>
              <w:rPr>
                <w:noProof/>
                <w:webHidden/>
              </w:rPr>
              <w:instrText xml:space="preserve"> PAGEREF _Toc380751157 \h </w:instrText>
            </w:r>
            <w:r>
              <w:rPr>
                <w:noProof/>
                <w:webHidden/>
              </w:rPr>
            </w:r>
            <w:r>
              <w:rPr>
                <w:noProof/>
                <w:webHidden/>
              </w:rPr>
              <w:fldChar w:fldCharType="separate"/>
            </w:r>
            <w:r w:rsidR="00325A3E">
              <w:rPr>
                <w:noProof/>
                <w:webHidden/>
              </w:rPr>
              <w:t>46</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58" w:history="1">
            <w:r w:rsidRPr="000D2C96">
              <w:rPr>
                <w:rStyle w:val="Hyperlink"/>
                <w:noProof/>
              </w:rPr>
              <w:t>14.3</w:t>
            </w:r>
            <w:r>
              <w:rPr>
                <w:rFonts w:asciiTheme="minorHAnsi" w:eastAsiaTheme="minorEastAsia" w:hAnsiTheme="minorHAnsi" w:cstheme="minorBidi"/>
                <w:noProof/>
                <w:sz w:val="22"/>
                <w:lang w:val="en-US"/>
              </w:rPr>
              <w:tab/>
            </w:r>
            <w:r w:rsidRPr="000D2C96">
              <w:rPr>
                <w:rStyle w:val="Hyperlink"/>
                <w:noProof/>
              </w:rPr>
              <w:t>- Configure the e-mail</w:t>
            </w:r>
            <w:r>
              <w:rPr>
                <w:noProof/>
                <w:webHidden/>
              </w:rPr>
              <w:tab/>
            </w:r>
            <w:r>
              <w:rPr>
                <w:noProof/>
                <w:webHidden/>
              </w:rPr>
              <w:fldChar w:fldCharType="begin"/>
            </w:r>
            <w:r>
              <w:rPr>
                <w:noProof/>
                <w:webHidden/>
              </w:rPr>
              <w:instrText xml:space="preserve"> PAGEREF _Toc380751158 \h </w:instrText>
            </w:r>
            <w:r>
              <w:rPr>
                <w:noProof/>
                <w:webHidden/>
              </w:rPr>
            </w:r>
            <w:r>
              <w:rPr>
                <w:noProof/>
                <w:webHidden/>
              </w:rPr>
              <w:fldChar w:fldCharType="separate"/>
            </w:r>
            <w:r w:rsidR="00325A3E">
              <w:rPr>
                <w:noProof/>
                <w:webHidden/>
              </w:rPr>
              <w:t>47</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59" w:history="1">
            <w:r w:rsidRPr="000D2C96">
              <w:rPr>
                <w:rStyle w:val="Hyperlink"/>
                <w:noProof/>
              </w:rPr>
              <w:t>14.4</w:t>
            </w:r>
            <w:r>
              <w:rPr>
                <w:rFonts w:asciiTheme="minorHAnsi" w:eastAsiaTheme="minorEastAsia" w:hAnsiTheme="minorHAnsi" w:cstheme="minorBidi"/>
                <w:noProof/>
                <w:sz w:val="22"/>
                <w:lang w:val="en-US"/>
              </w:rPr>
              <w:tab/>
            </w:r>
            <w:r w:rsidRPr="000D2C96">
              <w:rPr>
                <w:rStyle w:val="Hyperlink"/>
                <w:noProof/>
              </w:rPr>
              <w:t>- Configure the database</w:t>
            </w:r>
            <w:r>
              <w:rPr>
                <w:noProof/>
                <w:webHidden/>
              </w:rPr>
              <w:tab/>
            </w:r>
            <w:r>
              <w:rPr>
                <w:noProof/>
                <w:webHidden/>
              </w:rPr>
              <w:fldChar w:fldCharType="begin"/>
            </w:r>
            <w:r>
              <w:rPr>
                <w:noProof/>
                <w:webHidden/>
              </w:rPr>
              <w:instrText xml:space="preserve"> PAGEREF _Toc380751159 \h </w:instrText>
            </w:r>
            <w:r>
              <w:rPr>
                <w:noProof/>
                <w:webHidden/>
              </w:rPr>
            </w:r>
            <w:r>
              <w:rPr>
                <w:noProof/>
                <w:webHidden/>
              </w:rPr>
              <w:fldChar w:fldCharType="separate"/>
            </w:r>
            <w:r w:rsidR="00325A3E">
              <w:rPr>
                <w:noProof/>
                <w:webHidden/>
              </w:rPr>
              <w:t>48</w:t>
            </w:r>
            <w:r>
              <w:rPr>
                <w:noProof/>
                <w:webHidden/>
              </w:rPr>
              <w:fldChar w:fldCharType="end"/>
            </w:r>
          </w:hyperlink>
        </w:p>
        <w:p w:rsidR="00A01783" w:rsidRDefault="00A01783">
          <w:pPr>
            <w:pStyle w:val="TOC3"/>
            <w:rPr>
              <w:rFonts w:asciiTheme="minorHAnsi" w:eastAsiaTheme="minorEastAsia" w:hAnsiTheme="minorHAnsi" w:cstheme="minorBidi"/>
              <w:noProof/>
              <w:sz w:val="22"/>
              <w:lang w:val="en-US"/>
            </w:rPr>
          </w:pPr>
          <w:hyperlink w:anchor="_Toc380751160" w:history="1">
            <w:r w:rsidRPr="000D2C96">
              <w:rPr>
                <w:rStyle w:val="Hyperlink"/>
                <w:noProof/>
              </w:rPr>
              <w:t>11.4.1 Database connection</w:t>
            </w:r>
            <w:r>
              <w:rPr>
                <w:noProof/>
                <w:webHidden/>
              </w:rPr>
              <w:tab/>
            </w:r>
            <w:r>
              <w:rPr>
                <w:noProof/>
                <w:webHidden/>
              </w:rPr>
              <w:fldChar w:fldCharType="begin"/>
            </w:r>
            <w:r>
              <w:rPr>
                <w:noProof/>
                <w:webHidden/>
              </w:rPr>
              <w:instrText xml:space="preserve"> PAGEREF _Toc380751160 \h </w:instrText>
            </w:r>
            <w:r>
              <w:rPr>
                <w:noProof/>
                <w:webHidden/>
              </w:rPr>
            </w:r>
            <w:r>
              <w:rPr>
                <w:noProof/>
                <w:webHidden/>
              </w:rPr>
              <w:fldChar w:fldCharType="separate"/>
            </w:r>
            <w:r w:rsidR="00325A3E">
              <w:rPr>
                <w:noProof/>
                <w:webHidden/>
              </w:rPr>
              <w:t>49</w:t>
            </w:r>
            <w:r>
              <w:rPr>
                <w:noProof/>
                <w:webHidden/>
              </w:rPr>
              <w:fldChar w:fldCharType="end"/>
            </w:r>
          </w:hyperlink>
        </w:p>
        <w:p w:rsidR="00A01783" w:rsidRDefault="00A01783">
          <w:pPr>
            <w:pStyle w:val="TOC3"/>
            <w:rPr>
              <w:rFonts w:asciiTheme="minorHAnsi" w:eastAsiaTheme="minorEastAsia" w:hAnsiTheme="minorHAnsi" w:cstheme="minorBidi"/>
              <w:noProof/>
              <w:sz w:val="22"/>
              <w:lang w:val="en-US"/>
            </w:rPr>
          </w:pPr>
          <w:hyperlink w:anchor="_Toc380751161" w:history="1">
            <w:r w:rsidRPr="000D2C96">
              <w:rPr>
                <w:rStyle w:val="Hyperlink"/>
                <w:noProof/>
              </w:rPr>
              <w:t>11.4.2 Saving results into database</w:t>
            </w:r>
            <w:r>
              <w:rPr>
                <w:noProof/>
                <w:webHidden/>
              </w:rPr>
              <w:tab/>
            </w:r>
            <w:r>
              <w:rPr>
                <w:noProof/>
                <w:webHidden/>
              </w:rPr>
              <w:fldChar w:fldCharType="begin"/>
            </w:r>
            <w:r>
              <w:rPr>
                <w:noProof/>
                <w:webHidden/>
              </w:rPr>
              <w:instrText xml:space="preserve"> PAGEREF _Toc380751161 \h </w:instrText>
            </w:r>
            <w:r>
              <w:rPr>
                <w:noProof/>
                <w:webHidden/>
              </w:rPr>
            </w:r>
            <w:r>
              <w:rPr>
                <w:noProof/>
                <w:webHidden/>
              </w:rPr>
              <w:fldChar w:fldCharType="separate"/>
            </w:r>
            <w:r w:rsidR="00325A3E">
              <w:rPr>
                <w:noProof/>
                <w:webHidden/>
              </w:rPr>
              <w:t>49</w:t>
            </w:r>
            <w:r>
              <w:rPr>
                <w:noProof/>
                <w:webHidden/>
              </w:rPr>
              <w:fldChar w:fldCharType="end"/>
            </w:r>
          </w:hyperlink>
        </w:p>
        <w:p w:rsidR="00A01783" w:rsidRDefault="00A01783">
          <w:pPr>
            <w:pStyle w:val="TOC3"/>
            <w:rPr>
              <w:rFonts w:asciiTheme="minorHAnsi" w:eastAsiaTheme="minorEastAsia" w:hAnsiTheme="minorHAnsi" w:cstheme="minorBidi"/>
              <w:noProof/>
              <w:sz w:val="22"/>
              <w:lang w:val="en-US"/>
            </w:rPr>
          </w:pPr>
          <w:hyperlink w:anchor="_Toc380751164" w:history="1">
            <w:r w:rsidRPr="000D2C96">
              <w:rPr>
                <w:rStyle w:val="Hyperlink"/>
                <w:noProof/>
              </w:rPr>
              <w:t>11.4.3 Creating reports</w:t>
            </w:r>
            <w:r>
              <w:rPr>
                <w:noProof/>
                <w:webHidden/>
              </w:rPr>
              <w:tab/>
            </w:r>
            <w:r>
              <w:rPr>
                <w:noProof/>
                <w:webHidden/>
              </w:rPr>
              <w:fldChar w:fldCharType="begin"/>
            </w:r>
            <w:r>
              <w:rPr>
                <w:noProof/>
                <w:webHidden/>
              </w:rPr>
              <w:instrText xml:space="preserve"> PAGEREF _Toc380751164 \h </w:instrText>
            </w:r>
            <w:r>
              <w:rPr>
                <w:noProof/>
                <w:webHidden/>
              </w:rPr>
            </w:r>
            <w:r>
              <w:rPr>
                <w:noProof/>
                <w:webHidden/>
              </w:rPr>
              <w:fldChar w:fldCharType="separate"/>
            </w:r>
            <w:r w:rsidR="00325A3E">
              <w:rPr>
                <w:noProof/>
                <w:webHidden/>
              </w:rPr>
              <w:t>55</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65" w:history="1">
            <w:r w:rsidRPr="000D2C96">
              <w:rPr>
                <w:rStyle w:val="Hyperlink"/>
                <w:noProof/>
              </w:rPr>
              <w:t>14.5</w:t>
            </w:r>
            <w:r>
              <w:rPr>
                <w:rFonts w:asciiTheme="minorHAnsi" w:eastAsiaTheme="minorEastAsia" w:hAnsiTheme="minorHAnsi" w:cstheme="minorBidi"/>
                <w:noProof/>
                <w:sz w:val="22"/>
                <w:lang w:val="en-US"/>
              </w:rPr>
              <w:tab/>
            </w:r>
            <w:r w:rsidRPr="000D2C96">
              <w:rPr>
                <w:rStyle w:val="Hyperlink"/>
                <w:noProof/>
              </w:rPr>
              <w:t>- Configure the devices (TestBed)</w:t>
            </w:r>
            <w:r>
              <w:rPr>
                <w:noProof/>
                <w:webHidden/>
              </w:rPr>
              <w:tab/>
            </w:r>
            <w:r>
              <w:rPr>
                <w:noProof/>
                <w:webHidden/>
              </w:rPr>
              <w:fldChar w:fldCharType="begin"/>
            </w:r>
            <w:r>
              <w:rPr>
                <w:noProof/>
                <w:webHidden/>
              </w:rPr>
              <w:instrText xml:space="preserve"> PAGEREF _Toc380751165 \h </w:instrText>
            </w:r>
            <w:r>
              <w:rPr>
                <w:noProof/>
                <w:webHidden/>
              </w:rPr>
            </w:r>
            <w:r>
              <w:rPr>
                <w:noProof/>
                <w:webHidden/>
              </w:rPr>
              <w:fldChar w:fldCharType="separate"/>
            </w:r>
            <w:r w:rsidR="00325A3E">
              <w:rPr>
                <w:noProof/>
                <w:webHidden/>
              </w:rPr>
              <w:t>58</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66" w:history="1">
            <w:r w:rsidRPr="000D2C96">
              <w:rPr>
                <w:rStyle w:val="Hyperlink"/>
                <w:noProof/>
              </w:rPr>
              <w:t>14.6</w:t>
            </w:r>
            <w:r>
              <w:rPr>
                <w:rFonts w:asciiTheme="minorHAnsi" w:eastAsiaTheme="minorEastAsia" w:hAnsiTheme="minorHAnsi" w:cstheme="minorBidi"/>
                <w:noProof/>
                <w:sz w:val="22"/>
                <w:lang w:val="en-US"/>
              </w:rPr>
              <w:tab/>
            </w:r>
            <w:r w:rsidRPr="000D2C96">
              <w:rPr>
                <w:rStyle w:val="Hyperlink"/>
                <w:noProof/>
              </w:rPr>
              <w:t>- Configure the SUTs</w:t>
            </w:r>
            <w:r>
              <w:rPr>
                <w:noProof/>
                <w:webHidden/>
              </w:rPr>
              <w:tab/>
            </w:r>
            <w:r>
              <w:rPr>
                <w:noProof/>
                <w:webHidden/>
              </w:rPr>
              <w:fldChar w:fldCharType="begin"/>
            </w:r>
            <w:r>
              <w:rPr>
                <w:noProof/>
                <w:webHidden/>
              </w:rPr>
              <w:instrText xml:space="preserve"> PAGEREF _Toc380751166 \h </w:instrText>
            </w:r>
            <w:r>
              <w:rPr>
                <w:noProof/>
                <w:webHidden/>
              </w:rPr>
            </w:r>
            <w:r>
              <w:rPr>
                <w:noProof/>
                <w:webHidden/>
              </w:rPr>
              <w:fldChar w:fldCharType="separate"/>
            </w:r>
            <w:r w:rsidR="00325A3E">
              <w:rPr>
                <w:noProof/>
                <w:webHidden/>
              </w:rPr>
              <w:t>60</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67" w:history="1">
            <w:r w:rsidRPr="000D2C96">
              <w:rPr>
                <w:rStyle w:val="Hyperlink"/>
                <w:noProof/>
              </w:rPr>
              <w:t>14.7</w:t>
            </w:r>
            <w:r>
              <w:rPr>
                <w:rFonts w:asciiTheme="minorHAnsi" w:eastAsiaTheme="minorEastAsia" w:hAnsiTheme="minorHAnsi" w:cstheme="minorBidi"/>
                <w:noProof/>
                <w:sz w:val="22"/>
                <w:lang w:val="en-US"/>
              </w:rPr>
              <w:tab/>
            </w:r>
            <w:r w:rsidRPr="000D2C96">
              <w:rPr>
                <w:rStyle w:val="Hyperlink"/>
                <w:noProof/>
              </w:rPr>
              <w:t>- Define Test Configurations</w:t>
            </w:r>
            <w:r>
              <w:rPr>
                <w:noProof/>
                <w:webHidden/>
              </w:rPr>
              <w:tab/>
            </w:r>
            <w:r>
              <w:rPr>
                <w:noProof/>
                <w:webHidden/>
              </w:rPr>
              <w:fldChar w:fldCharType="begin"/>
            </w:r>
            <w:r>
              <w:rPr>
                <w:noProof/>
                <w:webHidden/>
              </w:rPr>
              <w:instrText xml:space="preserve"> PAGEREF _Toc380751167 \h </w:instrText>
            </w:r>
            <w:r>
              <w:rPr>
                <w:noProof/>
                <w:webHidden/>
              </w:rPr>
            </w:r>
            <w:r>
              <w:rPr>
                <w:noProof/>
                <w:webHidden/>
              </w:rPr>
              <w:fldChar w:fldCharType="separate"/>
            </w:r>
            <w:r w:rsidR="00325A3E">
              <w:rPr>
                <w:noProof/>
                <w:webHidden/>
              </w:rPr>
              <w:t>62</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68" w:history="1">
            <w:r w:rsidRPr="000D2C96">
              <w:rPr>
                <w:rStyle w:val="Hyperlink"/>
                <w:noProof/>
              </w:rPr>
              <w:t>14.8</w:t>
            </w:r>
            <w:r>
              <w:rPr>
                <w:rFonts w:asciiTheme="minorHAnsi" w:eastAsiaTheme="minorEastAsia" w:hAnsiTheme="minorHAnsi" w:cstheme="minorBidi"/>
                <w:noProof/>
                <w:sz w:val="22"/>
                <w:lang w:val="en-US"/>
              </w:rPr>
              <w:tab/>
            </w:r>
            <w:r w:rsidRPr="000D2C96">
              <w:rPr>
                <w:rStyle w:val="Hyperlink"/>
                <w:noProof/>
              </w:rPr>
              <w:t>– Binding a SUT to a configuration file</w:t>
            </w:r>
            <w:r>
              <w:rPr>
                <w:noProof/>
                <w:webHidden/>
              </w:rPr>
              <w:tab/>
            </w:r>
            <w:r>
              <w:rPr>
                <w:noProof/>
                <w:webHidden/>
              </w:rPr>
              <w:fldChar w:fldCharType="begin"/>
            </w:r>
            <w:r>
              <w:rPr>
                <w:noProof/>
                <w:webHidden/>
              </w:rPr>
              <w:instrText xml:space="preserve"> PAGEREF _Toc380751168 \h </w:instrText>
            </w:r>
            <w:r>
              <w:rPr>
                <w:noProof/>
                <w:webHidden/>
              </w:rPr>
            </w:r>
            <w:r>
              <w:rPr>
                <w:noProof/>
                <w:webHidden/>
              </w:rPr>
              <w:fldChar w:fldCharType="separate"/>
            </w:r>
            <w:r w:rsidR="00325A3E">
              <w:rPr>
                <w:noProof/>
                <w:webHidden/>
              </w:rPr>
              <w:t>64</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69" w:history="1">
            <w:r w:rsidRPr="000D2C96">
              <w:rPr>
                <w:rStyle w:val="Hyperlink"/>
                <w:noProof/>
              </w:rPr>
              <w:t>14.9</w:t>
            </w:r>
            <w:r>
              <w:rPr>
                <w:rFonts w:asciiTheme="minorHAnsi" w:eastAsiaTheme="minorEastAsia" w:hAnsiTheme="minorHAnsi" w:cstheme="minorBidi"/>
                <w:noProof/>
                <w:sz w:val="22"/>
                <w:lang w:val="en-US"/>
              </w:rPr>
              <w:tab/>
            </w:r>
            <w:r w:rsidRPr="000D2C96">
              <w:rPr>
                <w:rStyle w:val="Hyperlink"/>
                <w:noProof/>
              </w:rPr>
              <w:t>- Configure the global parameters</w:t>
            </w:r>
            <w:r>
              <w:rPr>
                <w:noProof/>
                <w:webHidden/>
              </w:rPr>
              <w:tab/>
            </w:r>
            <w:r>
              <w:rPr>
                <w:noProof/>
                <w:webHidden/>
              </w:rPr>
              <w:fldChar w:fldCharType="begin"/>
            </w:r>
            <w:r>
              <w:rPr>
                <w:noProof/>
                <w:webHidden/>
              </w:rPr>
              <w:instrText xml:space="preserve"> PAGEREF _Toc380751169 \h </w:instrText>
            </w:r>
            <w:r>
              <w:rPr>
                <w:noProof/>
                <w:webHidden/>
              </w:rPr>
            </w:r>
            <w:r>
              <w:rPr>
                <w:noProof/>
                <w:webHidden/>
              </w:rPr>
              <w:fldChar w:fldCharType="separate"/>
            </w:r>
            <w:r w:rsidR="00325A3E">
              <w:rPr>
                <w:noProof/>
                <w:webHidden/>
              </w:rPr>
              <w:t>65</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0" w:history="1">
            <w:r w:rsidRPr="000D2C96">
              <w:rPr>
                <w:rStyle w:val="Hyperlink"/>
                <w:noProof/>
              </w:rPr>
              <w:t>14.10</w:t>
            </w:r>
            <w:r>
              <w:rPr>
                <w:rFonts w:asciiTheme="minorHAnsi" w:eastAsiaTheme="minorEastAsia" w:hAnsiTheme="minorHAnsi" w:cstheme="minorBidi"/>
                <w:noProof/>
                <w:sz w:val="22"/>
                <w:lang w:val="en-US"/>
              </w:rPr>
              <w:tab/>
            </w:r>
            <w:r w:rsidRPr="000D2C96">
              <w:rPr>
                <w:rStyle w:val="Hyperlink"/>
                <w:noProof/>
              </w:rPr>
              <w:t>- Configure ‘panic detect’</w:t>
            </w:r>
            <w:r>
              <w:rPr>
                <w:noProof/>
                <w:webHidden/>
              </w:rPr>
              <w:tab/>
            </w:r>
            <w:r>
              <w:rPr>
                <w:noProof/>
                <w:webHidden/>
              </w:rPr>
              <w:fldChar w:fldCharType="begin"/>
            </w:r>
            <w:r>
              <w:rPr>
                <w:noProof/>
                <w:webHidden/>
              </w:rPr>
              <w:instrText xml:space="preserve"> PAGEREF _Toc380751170 \h </w:instrText>
            </w:r>
            <w:r>
              <w:rPr>
                <w:noProof/>
                <w:webHidden/>
              </w:rPr>
            </w:r>
            <w:r>
              <w:rPr>
                <w:noProof/>
                <w:webHidden/>
              </w:rPr>
              <w:fldChar w:fldCharType="separate"/>
            </w:r>
            <w:r w:rsidR="00325A3E">
              <w:rPr>
                <w:noProof/>
                <w:webHidden/>
              </w:rPr>
              <w:t>67</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1" w:history="1">
            <w:r w:rsidRPr="000D2C96">
              <w:rPr>
                <w:rStyle w:val="Hyperlink"/>
                <w:noProof/>
              </w:rPr>
              <w:t>14.11</w:t>
            </w:r>
            <w:r>
              <w:rPr>
                <w:rFonts w:asciiTheme="minorHAnsi" w:eastAsiaTheme="minorEastAsia" w:hAnsiTheme="minorHAnsi" w:cstheme="minorBidi"/>
                <w:noProof/>
                <w:sz w:val="22"/>
                <w:lang w:val="en-US"/>
              </w:rPr>
              <w:tab/>
            </w:r>
            <w:r w:rsidRPr="000D2C96">
              <w:rPr>
                <w:rStyle w:val="Hyperlink"/>
                <w:noProof/>
              </w:rPr>
              <w:t>- Services and Plugins</w:t>
            </w:r>
            <w:r>
              <w:rPr>
                <w:noProof/>
                <w:webHidden/>
              </w:rPr>
              <w:tab/>
            </w:r>
            <w:r>
              <w:rPr>
                <w:noProof/>
                <w:webHidden/>
              </w:rPr>
              <w:fldChar w:fldCharType="begin"/>
            </w:r>
            <w:r>
              <w:rPr>
                <w:noProof/>
                <w:webHidden/>
              </w:rPr>
              <w:instrText xml:space="preserve"> PAGEREF _Toc380751171 \h </w:instrText>
            </w:r>
            <w:r>
              <w:rPr>
                <w:noProof/>
                <w:webHidden/>
              </w:rPr>
            </w:r>
            <w:r>
              <w:rPr>
                <w:noProof/>
                <w:webHidden/>
              </w:rPr>
              <w:fldChar w:fldCharType="separate"/>
            </w:r>
            <w:r w:rsidR="00325A3E">
              <w:rPr>
                <w:noProof/>
                <w:webHidden/>
              </w:rPr>
              <w:t>67</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2" w:history="1">
            <w:r w:rsidRPr="000D2C96">
              <w:rPr>
                <w:rStyle w:val="Hyperlink"/>
                <w:noProof/>
              </w:rPr>
              <w:t>14.12</w:t>
            </w:r>
            <w:r>
              <w:rPr>
                <w:rFonts w:asciiTheme="minorHAnsi" w:eastAsiaTheme="minorEastAsia" w:hAnsiTheme="minorHAnsi" w:cstheme="minorBidi"/>
                <w:noProof/>
                <w:sz w:val="22"/>
                <w:lang w:val="en-US"/>
              </w:rPr>
              <w:tab/>
            </w:r>
            <w:r w:rsidRPr="000D2C96">
              <w:rPr>
                <w:rStyle w:val="Hyperlink"/>
                <w:noProof/>
              </w:rPr>
              <w:t>- User management</w:t>
            </w:r>
            <w:r>
              <w:rPr>
                <w:noProof/>
                <w:webHidden/>
              </w:rPr>
              <w:tab/>
            </w:r>
            <w:r>
              <w:rPr>
                <w:noProof/>
                <w:webHidden/>
              </w:rPr>
              <w:fldChar w:fldCharType="begin"/>
            </w:r>
            <w:r>
              <w:rPr>
                <w:noProof/>
                <w:webHidden/>
              </w:rPr>
              <w:instrText xml:space="preserve"> PAGEREF _Toc380751172 \h </w:instrText>
            </w:r>
            <w:r>
              <w:rPr>
                <w:noProof/>
                <w:webHidden/>
              </w:rPr>
            </w:r>
            <w:r>
              <w:rPr>
                <w:noProof/>
                <w:webHidden/>
              </w:rPr>
              <w:fldChar w:fldCharType="separate"/>
            </w:r>
            <w:r w:rsidR="00325A3E">
              <w:rPr>
                <w:noProof/>
                <w:webHidden/>
              </w:rPr>
              <w:t>68</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3" w:history="1">
            <w:r w:rsidRPr="000D2C96">
              <w:rPr>
                <w:rStyle w:val="Hyperlink"/>
                <w:noProof/>
              </w:rPr>
              <w:t>14.13</w:t>
            </w:r>
            <w:r>
              <w:rPr>
                <w:rFonts w:asciiTheme="minorHAnsi" w:eastAsiaTheme="minorEastAsia" w:hAnsiTheme="minorHAnsi" w:cstheme="minorBidi"/>
                <w:noProof/>
                <w:sz w:val="22"/>
                <w:lang w:val="en-US"/>
              </w:rPr>
              <w:tab/>
            </w:r>
            <w:r w:rsidRPr="000D2C96">
              <w:rPr>
                <w:rStyle w:val="Hyperlink"/>
                <w:noProof/>
              </w:rPr>
              <w:t>- Set-up and Tear-down controls</w:t>
            </w:r>
            <w:r>
              <w:rPr>
                <w:noProof/>
                <w:webHidden/>
              </w:rPr>
              <w:tab/>
            </w:r>
            <w:r>
              <w:rPr>
                <w:noProof/>
                <w:webHidden/>
              </w:rPr>
              <w:fldChar w:fldCharType="begin"/>
            </w:r>
            <w:r>
              <w:rPr>
                <w:noProof/>
                <w:webHidden/>
              </w:rPr>
              <w:instrText xml:space="preserve"> PAGEREF _Toc380751173 \h </w:instrText>
            </w:r>
            <w:r>
              <w:rPr>
                <w:noProof/>
                <w:webHidden/>
              </w:rPr>
            </w:r>
            <w:r>
              <w:rPr>
                <w:noProof/>
                <w:webHidden/>
              </w:rPr>
              <w:fldChar w:fldCharType="separate"/>
            </w:r>
            <w:r w:rsidR="00325A3E">
              <w:rPr>
                <w:noProof/>
                <w:webHidden/>
              </w:rPr>
              <w:t>71</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4" w:history="1">
            <w:r w:rsidRPr="000D2C96">
              <w:rPr>
                <w:rStyle w:val="Hyperlink"/>
                <w:noProof/>
              </w:rPr>
              <w:t>14.14</w:t>
            </w:r>
            <w:r>
              <w:rPr>
                <w:rFonts w:asciiTheme="minorHAnsi" w:eastAsiaTheme="minorEastAsia" w:hAnsiTheme="minorHAnsi" w:cstheme="minorBidi"/>
                <w:noProof/>
                <w:sz w:val="22"/>
                <w:lang w:val="en-US"/>
              </w:rPr>
              <w:tab/>
            </w:r>
            <w:r w:rsidRPr="000D2C96">
              <w:rPr>
                <w:rStyle w:val="Hyperlink"/>
                <w:noProof/>
              </w:rPr>
              <w:t>- Test case/Suites management</w:t>
            </w:r>
            <w:r>
              <w:rPr>
                <w:noProof/>
                <w:webHidden/>
              </w:rPr>
              <w:tab/>
            </w:r>
            <w:r>
              <w:rPr>
                <w:noProof/>
                <w:webHidden/>
              </w:rPr>
              <w:fldChar w:fldCharType="begin"/>
            </w:r>
            <w:r>
              <w:rPr>
                <w:noProof/>
                <w:webHidden/>
              </w:rPr>
              <w:instrText xml:space="preserve"> PAGEREF _Toc380751174 \h </w:instrText>
            </w:r>
            <w:r>
              <w:rPr>
                <w:noProof/>
                <w:webHidden/>
              </w:rPr>
            </w:r>
            <w:r>
              <w:rPr>
                <w:noProof/>
                <w:webHidden/>
              </w:rPr>
              <w:fldChar w:fldCharType="separate"/>
            </w:r>
            <w:r w:rsidR="00325A3E">
              <w:rPr>
                <w:noProof/>
                <w:webHidden/>
              </w:rPr>
              <w:t>71</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5" w:history="1">
            <w:r w:rsidRPr="000D2C96">
              <w:rPr>
                <w:rStyle w:val="Hyperlink"/>
                <w:noProof/>
              </w:rPr>
              <w:t>14.15</w:t>
            </w:r>
            <w:r>
              <w:rPr>
                <w:rFonts w:asciiTheme="minorHAnsi" w:eastAsiaTheme="minorEastAsia" w:hAnsiTheme="minorHAnsi" w:cstheme="minorBidi"/>
                <w:noProof/>
                <w:sz w:val="22"/>
                <w:lang w:val="en-US"/>
              </w:rPr>
              <w:tab/>
            </w:r>
            <w:r w:rsidRPr="000D2C96">
              <w:rPr>
                <w:rStyle w:val="Hyperlink"/>
                <w:noProof/>
              </w:rPr>
              <w:t>- User levels</w:t>
            </w:r>
            <w:r>
              <w:rPr>
                <w:noProof/>
                <w:webHidden/>
              </w:rPr>
              <w:tab/>
            </w:r>
            <w:r>
              <w:rPr>
                <w:noProof/>
                <w:webHidden/>
              </w:rPr>
              <w:fldChar w:fldCharType="begin"/>
            </w:r>
            <w:r>
              <w:rPr>
                <w:noProof/>
                <w:webHidden/>
              </w:rPr>
              <w:instrText xml:space="preserve"> PAGEREF _Toc380751175 \h </w:instrText>
            </w:r>
            <w:r>
              <w:rPr>
                <w:noProof/>
                <w:webHidden/>
              </w:rPr>
            </w:r>
            <w:r>
              <w:rPr>
                <w:noProof/>
                <w:webHidden/>
              </w:rPr>
              <w:fldChar w:fldCharType="separate"/>
            </w:r>
            <w:r w:rsidR="00325A3E">
              <w:rPr>
                <w:noProof/>
                <w:webHidden/>
              </w:rPr>
              <w:t>72</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6" w:history="1">
            <w:r w:rsidRPr="000D2C96">
              <w:rPr>
                <w:rStyle w:val="Hyperlink"/>
                <w:noProof/>
              </w:rPr>
              <w:t>14.16</w:t>
            </w:r>
            <w:r>
              <w:rPr>
                <w:rFonts w:asciiTheme="minorHAnsi" w:eastAsiaTheme="minorEastAsia" w:hAnsiTheme="minorHAnsi" w:cstheme="minorBidi"/>
                <w:noProof/>
                <w:sz w:val="22"/>
                <w:lang w:val="en-US"/>
              </w:rPr>
              <w:tab/>
            </w:r>
            <w:r w:rsidRPr="000D2C96">
              <w:rPr>
                <w:rStyle w:val="Hyperlink"/>
                <w:noProof/>
              </w:rPr>
              <w:t>- Test case details descriptors</w:t>
            </w:r>
            <w:r>
              <w:rPr>
                <w:noProof/>
                <w:webHidden/>
              </w:rPr>
              <w:tab/>
            </w:r>
            <w:r>
              <w:rPr>
                <w:noProof/>
                <w:webHidden/>
              </w:rPr>
              <w:fldChar w:fldCharType="begin"/>
            </w:r>
            <w:r>
              <w:rPr>
                <w:noProof/>
                <w:webHidden/>
              </w:rPr>
              <w:instrText xml:space="preserve"> PAGEREF _Toc380751176 \h </w:instrText>
            </w:r>
            <w:r>
              <w:rPr>
                <w:noProof/>
                <w:webHidden/>
              </w:rPr>
            </w:r>
            <w:r>
              <w:rPr>
                <w:noProof/>
                <w:webHidden/>
              </w:rPr>
              <w:fldChar w:fldCharType="separate"/>
            </w:r>
            <w:r w:rsidR="00325A3E">
              <w:rPr>
                <w:noProof/>
                <w:webHidden/>
              </w:rPr>
              <w:t>77</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7" w:history="1">
            <w:r w:rsidRPr="000D2C96">
              <w:rPr>
                <w:rStyle w:val="Hyperlink"/>
                <w:noProof/>
              </w:rPr>
              <w:t>14.17</w:t>
            </w:r>
            <w:r>
              <w:rPr>
                <w:rFonts w:asciiTheme="minorHAnsi" w:eastAsiaTheme="minorEastAsia" w:hAnsiTheme="minorHAnsi" w:cstheme="minorBidi"/>
                <w:noProof/>
                <w:sz w:val="22"/>
                <w:lang w:val="en-US"/>
              </w:rPr>
              <w:tab/>
            </w:r>
            <w:r w:rsidRPr="000D2C96">
              <w:rPr>
                <w:rStyle w:val="Hyperlink"/>
                <w:noProof/>
              </w:rPr>
              <w:t>- Library management</w:t>
            </w:r>
            <w:r>
              <w:rPr>
                <w:noProof/>
                <w:webHidden/>
              </w:rPr>
              <w:tab/>
            </w:r>
            <w:r>
              <w:rPr>
                <w:noProof/>
                <w:webHidden/>
              </w:rPr>
              <w:fldChar w:fldCharType="begin"/>
            </w:r>
            <w:r>
              <w:rPr>
                <w:noProof/>
                <w:webHidden/>
              </w:rPr>
              <w:instrText xml:space="preserve"> PAGEREF _Toc380751177 \h </w:instrText>
            </w:r>
            <w:r>
              <w:rPr>
                <w:noProof/>
                <w:webHidden/>
              </w:rPr>
            </w:r>
            <w:r>
              <w:rPr>
                <w:noProof/>
                <w:webHidden/>
              </w:rPr>
              <w:fldChar w:fldCharType="separate"/>
            </w:r>
            <w:r w:rsidR="00325A3E">
              <w:rPr>
                <w:noProof/>
                <w:webHidden/>
              </w:rPr>
              <w:t>78</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8" w:history="1">
            <w:r w:rsidRPr="000D2C96">
              <w:rPr>
                <w:rStyle w:val="Hyperlink"/>
                <w:noProof/>
              </w:rPr>
              <w:t>14.18</w:t>
            </w:r>
            <w:r>
              <w:rPr>
                <w:rFonts w:asciiTheme="minorHAnsi" w:eastAsiaTheme="minorEastAsia" w:hAnsiTheme="minorHAnsi" w:cstheme="minorBidi"/>
                <w:noProof/>
                <w:sz w:val="22"/>
                <w:lang w:val="en-US"/>
              </w:rPr>
              <w:tab/>
            </w:r>
            <w:r w:rsidRPr="000D2C96">
              <w:rPr>
                <w:rStyle w:val="Hyperlink"/>
                <w:noProof/>
              </w:rPr>
              <w:t>- Log customization</w:t>
            </w:r>
            <w:r>
              <w:rPr>
                <w:noProof/>
                <w:webHidden/>
              </w:rPr>
              <w:tab/>
            </w:r>
            <w:r>
              <w:rPr>
                <w:noProof/>
                <w:webHidden/>
              </w:rPr>
              <w:fldChar w:fldCharType="begin"/>
            </w:r>
            <w:r>
              <w:rPr>
                <w:noProof/>
                <w:webHidden/>
              </w:rPr>
              <w:instrText xml:space="preserve"> PAGEREF _Toc380751178 \h </w:instrText>
            </w:r>
            <w:r>
              <w:rPr>
                <w:noProof/>
                <w:webHidden/>
              </w:rPr>
            </w:r>
            <w:r>
              <w:rPr>
                <w:noProof/>
                <w:webHidden/>
              </w:rPr>
              <w:fldChar w:fldCharType="separate"/>
            </w:r>
            <w:r w:rsidR="00325A3E">
              <w:rPr>
                <w:noProof/>
                <w:webHidden/>
              </w:rPr>
              <w:t>78</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79" w:history="1">
            <w:r w:rsidRPr="000D2C96">
              <w:rPr>
                <w:rStyle w:val="Hyperlink"/>
                <w:noProof/>
              </w:rPr>
              <w:t>14.19</w:t>
            </w:r>
            <w:r>
              <w:rPr>
                <w:rFonts w:asciiTheme="minorHAnsi" w:eastAsiaTheme="minorEastAsia" w:hAnsiTheme="minorHAnsi" w:cstheme="minorBidi"/>
                <w:noProof/>
                <w:sz w:val="22"/>
                <w:lang w:val="en-US"/>
              </w:rPr>
              <w:tab/>
            </w:r>
            <w:r w:rsidRPr="000D2C96">
              <w:rPr>
                <w:rStyle w:val="Hyperlink"/>
                <w:noProof/>
              </w:rPr>
              <w:t>- EP start-up</w:t>
            </w:r>
            <w:r>
              <w:rPr>
                <w:noProof/>
                <w:webHidden/>
              </w:rPr>
              <w:tab/>
            </w:r>
            <w:r>
              <w:rPr>
                <w:noProof/>
                <w:webHidden/>
              </w:rPr>
              <w:fldChar w:fldCharType="begin"/>
            </w:r>
            <w:r>
              <w:rPr>
                <w:noProof/>
                <w:webHidden/>
              </w:rPr>
              <w:instrText xml:space="preserve"> PAGEREF _Toc380751179 \h </w:instrText>
            </w:r>
            <w:r>
              <w:rPr>
                <w:noProof/>
                <w:webHidden/>
              </w:rPr>
            </w:r>
            <w:r>
              <w:rPr>
                <w:noProof/>
                <w:webHidden/>
              </w:rPr>
              <w:fldChar w:fldCharType="separate"/>
            </w:r>
            <w:r w:rsidR="00325A3E">
              <w:rPr>
                <w:noProof/>
                <w:webHidden/>
              </w:rPr>
              <w:t>78</w:t>
            </w:r>
            <w:r>
              <w:rPr>
                <w:noProof/>
                <w:webHidden/>
              </w:rPr>
              <w:fldChar w:fldCharType="end"/>
            </w:r>
          </w:hyperlink>
        </w:p>
        <w:p w:rsidR="00A01783" w:rsidRDefault="00A01783">
          <w:pPr>
            <w:pStyle w:val="TOC2"/>
            <w:rPr>
              <w:rFonts w:asciiTheme="minorHAnsi" w:eastAsiaTheme="minorEastAsia" w:hAnsiTheme="minorHAnsi" w:cstheme="minorBidi"/>
              <w:noProof/>
              <w:sz w:val="22"/>
              <w:lang w:val="en-US"/>
            </w:rPr>
          </w:pPr>
          <w:hyperlink w:anchor="_Toc380751180" w:history="1">
            <w:r w:rsidRPr="000D2C96">
              <w:rPr>
                <w:rStyle w:val="Hyperlink"/>
                <w:noProof/>
              </w:rPr>
              <w:t>14.20</w:t>
            </w:r>
            <w:r>
              <w:rPr>
                <w:rFonts w:asciiTheme="minorHAnsi" w:eastAsiaTheme="minorEastAsia" w:hAnsiTheme="minorHAnsi" w:cstheme="minorBidi"/>
                <w:noProof/>
                <w:sz w:val="22"/>
                <w:lang w:val="en-US"/>
              </w:rPr>
              <w:tab/>
            </w:r>
            <w:r w:rsidRPr="000D2C96">
              <w:rPr>
                <w:rStyle w:val="Hyperlink"/>
                <w:noProof/>
              </w:rPr>
              <w:t>- EPs on Windows</w:t>
            </w:r>
            <w:r>
              <w:rPr>
                <w:noProof/>
                <w:webHidden/>
              </w:rPr>
              <w:tab/>
            </w:r>
            <w:r>
              <w:rPr>
                <w:noProof/>
                <w:webHidden/>
              </w:rPr>
              <w:fldChar w:fldCharType="begin"/>
            </w:r>
            <w:r>
              <w:rPr>
                <w:noProof/>
                <w:webHidden/>
              </w:rPr>
              <w:instrText xml:space="preserve"> PAGEREF _Toc380751180 \h </w:instrText>
            </w:r>
            <w:r>
              <w:rPr>
                <w:noProof/>
                <w:webHidden/>
              </w:rPr>
            </w:r>
            <w:r>
              <w:rPr>
                <w:noProof/>
                <w:webHidden/>
              </w:rPr>
              <w:fldChar w:fldCharType="separate"/>
            </w:r>
            <w:r w:rsidR="00325A3E">
              <w:rPr>
                <w:noProof/>
                <w:webHidden/>
              </w:rPr>
              <w:t>81</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81" w:history="1">
            <w:r w:rsidRPr="000D2C96">
              <w:rPr>
                <w:rStyle w:val="Hyperlink"/>
                <w:noProof/>
              </w:rPr>
              <w:t>15</w:t>
            </w:r>
            <w:r>
              <w:rPr>
                <w:rFonts w:asciiTheme="minorHAnsi" w:eastAsiaTheme="minorEastAsia" w:hAnsiTheme="minorHAnsi" w:cstheme="minorBidi"/>
                <w:noProof/>
                <w:sz w:val="22"/>
                <w:lang w:val="en-US"/>
              </w:rPr>
              <w:tab/>
            </w:r>
            <w:r w:rsidRPr="000D2C96">
              <w:rPr>
                <w:rStyle w:val="Hyperlink"/>
                <w:noProof/>
              </w:rPr>
              <w:t>How to write tests</w:t>
            </w:r>
            <w:r>
              <w:rPr>
                <w:noProof/>
                <w:webHidden/>
              </w:rPr>
              <w:tab/>
            </w:r>
            <w:r>
              <w:rPr>
                <w:noProof/>
                <w:webHidden/>
              </w:rPr>
              <w:fldChar w:fldCharType="begin"/>
            </w:r>
            <w:r>
              <w:rPr>
                <w:noProof/>
                <w:webHidden/>
              </w:rPr>
              <w:instrText xml:space="preserve"> PAGEREF _Toc380751181 \h </w:instrText>
            </w:r>
            <w:r>
              <w:rPr>
                <w:noProof/>
                <w:webHidden/>
              </w:rPr>
            </w:r>
            <w:r>
              <w:rPr>
                <w:noProof/>
                <w:webHidden/>
              </w:rPr>
              <w:fldChar w:fldCharType="separate"/>
            </w:r>
            <w:r w:rsidR="00325A3E">
              <w:rPr>
                <w:noProof/>
                <w:webHidden/>
              </w:rPr>
              <w:t>82</w:t>
            </w:r>
            <w:r>
              <w:rPr>
                <w:noProof/>
                <w:webHidden/>
              </w:rPr>
              <w:fldChar w:fldCharType="end"/>
            </w:r>
          </w:hyperlink>
        </w:p>
        <w:p w:rsidR="00A01783" w:rsidRDefault="00A01783">
          <w:pPr>
            <w:pStyle w:val="TOC1"/>
            <w:rPr>
              <w:rFonts w:asciiTheme="minorHAnsi" w:eastAsiaTheme="minorEastAsia" w:hAnsiTheme="minorHAnsi" w:cstheme="minorBidi"/>
              <w:noProof/>
              <w:sz w:val="22"/>
              <w:lang w:val="en-US"/>
            </w:rPr>
          </w:pPr>
          <w:hyperlink w:anchor="_Toc380751182" w:history="1">
            <w:r w:rsidRPr="000D2C96">
              <w:rPr>
                <w:rStyle w:val="Hyperlink"/>
                <w:noProof/>
              </w:rPr>
              <w:t>16</w:t>
            </w:r>
            <w:r>
              <w:rPr>
                <w:rFonts w:asciiTheme="minorHAnsi" w:eastAsiaTheme="minorEastAsia" w:hAnsiTheme="minorHAnsi" w:cstheme="minorBidi"/>
                <w:noProof/>
                <w:sz w:val="22"/>
                <w:lang w:val="en-US"/>
              </w:rPr>
              <w:tab/>
            </w:r>
            <w:r w:rsidRPr="000D2C96">
              <w:rPr>
                <w:rStyle w:val="Hyperlink"/>
                <w:noProof/>
              </w:rPr>
              <w:t>Performance and troubleshooting</w:t>
            </w:r>
            <w:r>
              <w:rPr>
                <w:noProof/>
                <w:webHidden/>
              </w:rPr>
              <w:tab/>
            </w:r>
            <w:r>
              <w:rPr>
                <w:noProof/>
                <w:webHidden/>
              </w:rPr>
              <w:fldChar w:fldCharType="begin"/>
            </w:r>
            <w:r>
              <w:rPr>
                <w:noProof/>
                <w:webHidden/>
              </w:rPr>
              <w:instrText xml:space="preserve"> PAGEREF _Toc380751182 \h </w:instrText>
            </w:r>
            <w:r>
              <w:rPr>
                <w:noProof/>
                <w:webHidden/>
              </w:rPr>
            </w:r>
            <w:r>
              <w:rPr>
                <w:noProof/>
                <w:webHidden/>
              </w:rPr>
              <w:fldChar w:fldCharType="separate"/>
            </w:r>
            <w:r w:rsidR="00325A3E">
              <w:rPr>
                <w:noProof/>
                <w:webHidden/>
              </w:rPr>
              <w:t>84</w:t>
            </w:r>
            <w:r>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80751139"/>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7"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80751140"/>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7B35FF"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r w:rsidR="007B35FF">
        <w:rPr>
          <w:rFonts w:cs="Arial"/>
          <w:noProof/>
          <w:sz w:val="24"/>
          <w:szCs w:val="24"/>
        </w:rPr>
        <w:t>in the browser.</w:t>
      </w:r>
    </w:p>
    <w:p w:rsidR="007B35FF" w:rsidRDefault="004F31AB" w:rsidP="007B35FF">
      <w:pPr>
        <w:pStyle w:val="NoSpacing"/>
        <w:ind w:firstLine="720"/>
        <w:rPr>
          <w:rFonts w:cs="Arial"/>
          <w:noProof/>
          <w:sz w:val="24"/>
          <w:szCs w:val="24"/>
        </w:rPr>
      </w:pPr>
      <w:r w:rsidRPr="00AB4096">
        <w:rPr>
          <w:rFonts w:cs="Arial"/>
          <w:noProof/>
          <w:sz w:val="24"/>
          <w:szCs w:val="24"/>
        </w:rPr>
        <w:t xml:space="preserve">Its role is to create projects (group suites and files), edit tests, run and stop the test-cases </w:t>
      </w:r>
    </w:p>
    <w:p w:rsidR="007B35FF" w:rsidRDefault="004F31AB" w:rsidP="007B35FF">
      <w:pPr>
        <w:pStyle w:val="NoSpacing"/>
        <w:ind w:firstLine="720"/>
        <w:rPr>
          <w:rFonts w:cs="Arial"/>
          <w:noProof/>
          <w:sz w:val="24"/>
          <w:szCs w:val="24"/>
        </w:rPr>
      </w:pPr>
      <w:r w:rsidRPr="00AB4096">
        <w:rPr>
          <w:rFonts w:cs="Arial"/>
          <w:noProof/>
          <w:sz w:val="24"/>
          <w:szCs w:val="24"/>
        </w:rPr>
        <w:t>execution, view logs and configure the framework (paths, e-mail, database, test-bed, global</w:t>
      </w:r>
    </w:p>
    <w:p w:rsidR="004F31AB" w:rsidRPr="00AB4096" w:rsidRDefault="004F31AB" w:rsidP="007B35FF">
      <w:pPr>
        <w:pStyle w:val="NoSpacing"/>
        <w:ind w:firstLine="720"/>
        <w:rPr>
          <w:rFonts w:cs="Arial"/>
          <w:noProof/>
          <w:sz w:val="24"/>
          <w:szCs w:val="24"/>
        </w:rPr>
      </w:pPr>
      <w:r w:rsidRPr="00AB4096">
        <w:rPr>
          <w:rFonts w:cs="Arial"/>
          <w:noProof/>
          <w:sz w:val="24"/>
          <w:szCs w:val="24"/>
        </w:rPr>
        <w:t>parameters, plug-ins).</w:t>
      </w:r>
    </w:p>
    <w:p w:rsidR="007F1EFD" w:rsidRPr="00AB4096" w:rsidRDefault="007F1EFD" w:rsidP="007F1EFD">
      <w:pPr>
        <w:rPr>
          <w:rFonts w:asciiTheme="minorHAnsi" w:hAnsiTheme="minorHAnsi"/>
          <w:noProof/>
          <w:lang w:val="en-US"/>
        </w:rPr>
      </w:pPr>
    </w:p>
    <w:p w:rsidR="00343FDE"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w:t>
      </w:r>
      <w:r w:rsidR="00343FDE">
        <w:rPr>
          <w:rFonts w:cs="Arial"/>
          <w:noProof/>
          <w:sz w:val="24"/>
          <w:szCs w:val="24"/>
        </w:rPr>
        <w:t>e Twister server. A lot of functions are</w:t>
      </w:r>
    </w:p>
    <w:p w:rsidR="00343FDE" w:rsidRDefault="007F1EFD" w:rsidP="00343FDE">
      <w:pPr>
        <w:pStyle w:val="NoSpacing"/>
        <w:ind w:firstLine="720"/>
        <w:rPr>
          <w:rFonts w:cs="Arial"/>
          <w:noProof/>
          <w:sz w:val="24"/>
          <w:szCs w:val="24"/>
        </w:rPr>
      </w:pPr>
      <w:r w:rsidRPr="00AB4096">
        <w:rPr>
          <w:rFonts w:cs="Arial"/>
          <w:noProof/>
          <w:sz w:val="24"/>
          <w:szCs w:val="24"/>
        </w:rPr>
        <w:t>exposed via XML-RPC</w:t>
      </w:r>
      <w:r w:rsidR="00343FDE">
        <w:rPr>
          <w:rFonts w:cs="Arial"/>
          <w:noProof/>
          <w:sz w:val="24"/>
          <w:szCs w:val="24"/>
        </w:rPr>
        <w:t>, or RPyc</w:t>
      </w:r>
      <w:r w:rsidRPr="00AB4096">
        <w:rPr>
          <w:rFonts w:cs="Arial"/>
          <w:noProof/>
          <w:sz w:val="24"/>
          <w:szCs w:val="24"/>
        </w:rPr>
        <w:t xml:space="preserve">. Its role is to send files and libraries to User </w:t>
      </w:r>
      <w:r w:rsidR="00695814" w:rsidRPr="00AB4096">
        <w:rPr>
          <w:rFonts w:cs="Arial"/>
          <w:noProof/>
          <w:sz w:val="24"/>
          <w:szCs w:val="24"/>
        </w:rPr>
        <w:t>EE</w:t>
      </w:r>
      <w:r w:rsidR="00343FDE">
        <w:rPr>
          <w:rFonts w:cs="Arial"/>
          <w:noProof/>
          <w:sz w:val="24"/>
          <w:szCs w:val="24"/>
        </w:rPr>
        <w:t>s, collect statistics</w:t>
      </w:r>
    </w:p>
    <w:p w:rsidR="00343FDE" w:rsidRDefault="007F1EFD" w:rsidP="00343FDE">
      <w:pPr>
        <w:pStyle w:val="NoSpacing"/>
        <w:ind w:firstLine="720"/>
        <w:rPr>
          <w:rFonts w:cs="Arial"/>
          <w:noProof/>
          <w:sz w:val="24"/>
          <w:szCs w:val="24"/>
        </w:rPr>
      </w:pPr>
      <w:r w:rsidRPr="00AB4096">
        <w:rPr>
          <w:rFonts w:cs="Arial"/>
          <w:noProof/>
          <w:sz w:val="24"/>
          <w:szCs w:val="24"/>
        </w:rPr>
        <w:t>and logs from each file executed, send e-mail and save to databa</w:t>
      </w:r>
      <w:r w:rsidR="00343FDE">
        <w:rPr>
          <w:rFonts w:cs="Arial"/>
          <w:noProof/>
          <w:sz w:val="24"/>
          <w:szCs w:val="24"/>
        </w:rPr>
        <w:t>se after each Project execution</w:t>
      </w:r>
    </w:p>
    <w:p w:rsidR="007F1EFD" w:rsidRPr="00AB4096" w:rsidRDefault="007F1EFD" w:rsidP="00343FDE">
      <w:pPr>
        <w:pStyle w:val="NoSpacing"/>
        <w:ind w:firstLine="720"/>
        <w:rPr>
          <w:rFonts w:cs="Arial"/>
          <w:noProof/>
          <w:sz w:val="24"/>
          <w:szCs w:val="24"/>
        </w:rPr>
      </w:pPr>
      <w:r w:rsidRPr="00AB4096">
        <w:rPr>
          <w:rFonts w:cs="Arial"/>
          <w:noProof/>
          <w:sz w:val="24"/>
          <w:szCs w:val="24"/>
        </w:rPr>
        <w:t>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It’s a script that waits the Sta</w:t>
      </w:r>
      <w:r w:rsidR="00677B65">
        <w:rPr>
          <w:rFonts w:cs="Arial"/>
          <w:noProof/>
          <w:sz w:val="24"/>
          <w:szCs w:val="24"/>
        </w:rPr>
        <w:t xml:space="preserve">rt signal from CE and sends the </w:t>
      </w:r>
      <w:r w:rsidR="0047527C" w:rsidRPr="00AB4096">
        <w:rPr>
          <w:rFonts w:cs="Arial"/>
          <w:noProof/>
          <w:sz w:val="24"/>
          <w:szCs w:val="24"/>
        </w:rPr>
        <w:t>logs to CE. When the Start is detected, the E</w:t>
      </w:r>
      <w:r w:rsidR="00EA08B4" w:rsidRPr="00AB4096">
        <w:rPr>
          <w:rFonts w:cs="Arial"/>
          <w:noProof/>
          <w:sz w:val="24"/>
          <w:szCs w:val="24"/>
        </w:rPr>
        <w:t>E</w:t>
      </w:r>
      <w:r w:rsidR="0047527C" w:rsidRPr="00AB4096">
        <w:rPr>
          <w:rFonts w:cs="Arial"/>
          <w:noProof/>
          <w:sz w:val="24"/>
          <w:szCs w:val="24"/>
        </w:rPr>
        <w:t xml:space="preserve"> l</w:t>
      </w:r>
      <w:r w:rsidR="00677B65">
        <w:rPr>
          <w:rFonts w:cs="Arial"/>
          <w:noProof/>
          <w:sz w:val="24"/>
          <w:szCs w:val="24"/>
        </w:rPr>
        <w:t xml:space="preserve">aunches the Runner. If the Stop </w:t>
      </w:r>
      <w:r w:rsidR="0047527C" w:rsidRPr="00AB4096">
        <w:rPr>
          <w:rFonts w:cs="Arial"/>
          <w:noProof/>
          <w:sz w:val="24"/>
          <w:szCs w:val="24"/>
        </w:rPr>
        <w:t>signal is detected, the E</w:t>
      </w:r>
      <w:r w:rsidR="00EA08B4" w:rsidRPr="00AB4096">
        <w:rPr>
          <w:rFonts w:cs="Arial"/>
          <w:noProof/>
          <w:sz w:val="24"/>
          <w:szCs w:val="24"/>
        </w:rPr>
        <w:t>E</w:t>
      </w:r>
      <w:r w:rsidR="0047527C" w:rsidRPr="00AB4096">
        <w:rPr>
          <w:rFonts w:cs="Arial"/>
          <w:noProof/>
          <w:sz w:val="24"/>
          <w:szCs w:val="24"/>
        </w:rPr>
        <w:t xml:space="preserve"> instantly kills the Runner. </w:t>
      </w:r>
      <w:r w:rsidR="00EA08B4" w:rsidRPr="00AB4096">
        <w:rPr>
          <w:rFonts w:cs="Arial"/>
          <w:noProof/>
          <w:sz w:val="24"/>
          <w:szCs w:val="24"/>
        </w:rPr>
        <w:t>One EE</w:t>
      </w:r>
      <w:r w:rsidR="0047527C" w:rsidRPr="00AB4096">
        <w:rPr>
          <w:rFonts w:cs="Arial"/>
          <w:noProof/>
          <w:sz w:val="24"/>
          <w:szCs w:val="24"/>
        </w:rPr>
        <w:t xml:space="preserve"> belongs to one User and has a unique name </w:t>
      </w:r>
      <w:r w:rsidR="00EA08B4" w:rsidRPr="00AB4096">
        <w:rPr>
          <w:rFonts w:cs="Arial"/>
          <w:noProof/>
          <w:sz w:val="24"/>
          <w:szCs w:val="24"/>
        </w:rPr>
        <w:t>for that particular user. One EE</w:t>
      </w:r>
      <w:r w:rsidR="0047527C" w:rsidRPr="00AB4096">
        <w:rPr>
          <w:rFonts w:cs="Arial"/>
          <w:noProof/>
          <w:sz w:val="24"/>
          <w:szCs w:val="24"/>
        </w:rPr>
        <w:t xml:space="preserve"> cannot be shared between more users;</w:t>
      </w:r>
    </w:p>
    <w:p w:rsidR="00FF741F" w:rsidRPr="00AB4096" w:rsidRDefault="00FF741F" w:rsidP="00FF741F">
      <w:pPr>
        <w:pStyle w:val="NoSpacing"/>
        <w:rPr>
          <w:rFonts w:cs="Arial"/>
          <w:b/>
          <w:noProof/>
          <w:sz w:val="24"/>
          <w:szCs w:val="24"/>
        </w:rPr>
      </w:pPr>
    </w:p>
    <w:p w:rsidR="00445A09"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00445A09">
        <w:rPr>
          <w:rFonts w:cs="Arial"/>
          <w:noProof/>
          <w:sz w:val="24"/>
          <w:szCs w:val="24"/>
        </w:rPr>
        <w:t>Project can run on</w:t>
      </w:r>
    </w:p>
    <w:p w:rsidR="00FF741F" w:rsidRPr="00AB4096" w:rsidRDefault="00FF741F" w:rsidP="00445A09">
      <w:pPr>
        <w:pStyle w:val="NoSpacing"/>
        <w:ind w:firstLine="720"/>
        <w:rPr>
          <w:rFonts w:cs="Arial"/>
          <w:noProof/>
          <w:sz w:val="24"/>
          <w:szCs w:val="24"/>
        </w:rPr>
      </w:pPr>
      <w:r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r w:rsidR="00333B8E">
        <w:rPr>
          <w:rFonts w:cs="Arial"/>
          <w:noProof/>
          <w:sz w:val="24"/>
          <w:szCs w:val="24"/>
        </w:rPr>
        <w:t>, or RPyc</w:t>
      </w:r>
      <w:r w:rsidR="00F96FA1">
        <w:rPr>
          <w:rFonts w:cs="Arial"/>
          <w:noProof/>
          <w:sz w:val="24"/>
          <w:szCs w:val="24"/>
        </w:rPr>
        <w:t>.</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445A09"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w:t>
      </w:r>
      <w:r w:rsidR="00445A09">
        <w:rPr>
          <w:rFonts w:cs="Arial"/>
          <w:noProof/>
          <w:sz w:val="24"/>
          <w:szCs w:val="24"/>
        </w:rPr>
        <w:t>y for debugging. Its role is to</w:t>
      </w:r>
    </w:p>
    <w:p w:rsidR="00445A09" w:rsidRDefault="002C1D19" w:rsidP="00445A09">
      <w:pPr>
        <w:pStyle w:val="NoSpacing"/>
        <w:ind w:firstLine="720"/>
        <w:rPr>
          <w:rFonts w:cs="Arial"/>
          <w:noProof/>
          <w:sz w:val="24"/>
          <w:szCs w:val="24"/>
        </w:rPr>
      </w:pPr>
      <w:r w:rsidRPr="00AB4096">
        <w:rPr>
          <w:rFonts w:cs="Arial"/>
          <w:noProof/>
          <w:sz w:val="24"/>
          <w:szCs w:val="24"/>
        </w:rPr>
        <w:t>view statistics, logs and the connected users. A user can also start and stop the EEs.</w:t>
      </w:r>
    </w:p>
    <w:p w:rsidR="002C1D19" w:rsidRPr="00AB4096" w:rsidRDefault="002C1D19" w:rsidP="00445A09">
      <w:pPr>
        <w:pStyle w:val="NoSpacing"/>
        <w:ind w:firstLine="720"/>
        <w:rPr>
          <w:rFonts w:cs="Arial"/>
          <w:noProof/>
          <w:sz w:val="24"/>
          <w:szCs w:val="24"/>
        </w:rPr>
      </w:pPr>
      <w:r w:rsidRPr="00AB4096">
        <w:rPr>
          <w:rFonts w:cs="Arial"/>
          <w:noProof/>
          <w:sz w:val="24"/>
          <w:szCs w:val="24"/>
        </w:rPr>
        <w:t xml:space="preserve">For more complex operations, the user must use the </w:t>
      </w:r>
      <w:r w:rsidRPr="00AB4096">
        <w:rPr>
          <w:rFonts w:cs="Arial"/>
          <w:b/>
          <w:i/>
          <w:noProof/>
          <w:sz w:val="24"/>
          <w:szCs w:val="24"/>
        </w:rPr>
        <w:t>applet</w:t>
      </w:r>
      <w:r w:rsidRPr="00AB4096">
        <w:rPr>
          <w:rFonts w:cs="Arial"/>
          <w:noProof/>
          <w:sz w:val="24"/>
          <w:szCs w:val="24"/>
        </w:rPr>
        <w:t>;</w:t>
      </w:r>
    </w:p>
    <w:p w:rsidR="00A420E8" w:rsidRDefault="00A420E8" w:rsidP="007F1EFD">
      <w:pPr>
        <w:pStyle w:val="NoSpacing"/>
        <w:rPr>
          <w:rFonts w:cs="Arial"/>
          <w:noProof/>
          <w:sz w:val="24"/>
          <w:szCs w:val="24"/>
        </w:rPr>
      </w:pPr>
    </w:p>
    <w:p w:rsidR="00333B8E" w:rsidRDefault="00333B8E">
      <w:pPr>
        <w:spacing w:after="200" w:line="276" w:lineRule="auto"/>
        <w:rPr>
          <w:rFonts w:asciiTheme="minorHAnsi" w:eastAsiaTheme="minorHAnsi" w:hAnsiTheme="minorHAnsi" w:cs="Arial"/>
          <w:b/>
          <w:noProof/>
          <w:sz w:val="24"/>
          <w:szCs w:val="24"/>
          <w:lang w:val="en-US"/>
        </w:rPr>
      </w:pPr>
      <w:r>
        <w:rPr>
          <w:rFonts w:cs="Arial"/>
          <w:b/>
          <w:noProof/>
          <w:sz w:val="24"/>
          <w:szCs w:val="24"/>
        </w:rPr>
        <w:br w:type="page"/>
      </w:r>
    </w:p>
    <w:p w:rsidR="007F1EFD" w:rsidRPr="00AB4096" w:rsidRDefault="00FE4707" w:rsidP="007F1EFD">
      <w:pPr>
        <w:pStyle w:val="NoSpacing"/>
        <w:rPr>
          <w:rFonts w:cs="Arial"/>
          <w:noProof/>
          <w:sz w:val="24"/>
          <w:szCs w:val="24"/>
        </w:rPr>
      </w:pPr>
      <w:r w:rsidRPr="00AB4096">
        <w:rPr>
          <w:rFonts w:cs="Arial"/>
          <w:b/>
          <w:noProof/>
          <w:sz w:val="24"/>
          <w:szCs w:val="24"/>
        </w:rPr>
        <w:lastRenderedPageBreak/>
        <w:t>RUNNER -</w:t>
      </w:r>
      <w:r w:rsidRPr="00AB4096">
        <w:rPr>
          <w:rFonts w:cs="Arial"/>
          <w:noProof/>
          <w:sz w:val="24"/>
          <w:szCs w:val="24"/>
        </w:rPr>
        <w:t xml:space="preserve"> </w:t>
      </w:r>
      <w:r w:rsidR="007F1EFD" w:rsidRPr="00AB4096">
        <w:rPr>
          <w:rFonts w:cs="Arial"/>
          <w:noProof/>
          <w:sz w:val="24"/>
          <w:szCs w:val="24"/>
        </w:rPr>
        <w:t>Test-case Runner has the following roles:</w:t>
      </w:r>
    </w:p>
    <w:p w:rsidR="00333B8E" w:rsidRDefault="007F1EFD" w:rsidP="00333B8E">
      <w:pPr>
        <w:pStyle w:val="NoSpacing"/>
        <w:ind w:firstLine="720"/>
        <w:rPr>
          <w:rFonts w:cs="Arial"/>
          <w:noProof/>
          <w:sz w:val="24"/>
          <w:szCs w:val="24"/>
        </w:rPr>
      </w:pPr>
      <w:r w:rsidRPr="00AB4096">
        <w:rPr>
          <w:rFonts w:cs="Arial"/>
          <w:noProof/>
          <w:sz w:val="24"/>
          <w:szCs w:val="24"/>
        </w:rPr>
        <w:t>- connects to CE to receive the libraries that must be executed in this project;</w:t>
      </w:r>
    </w:p>
    <w:p w:rsidR="00333B8E" w:rsidRDefault="007F1EFD" w:rsidP="00333B8E">
      <w:pPr>
        <w:pStyle w:val="NoSpacing"/>
        <w:ind w:firstLine="720"/>
        <w:rPr>
          <w:rFonts w:cs="Arial"/>
          <w:noProof/>
          <w:sz w:val="24"/>
          <w:szCs w:val="24"/>
        </w:rPr>
      </w:pPr>
      <w:r w:rsidRPr="00AB4096">
        <w:rPr>
          <w:rFonts w:cs="Arial"/>
          <w:noProof/>
          <w:sz w:val="24"/>
          <w:szCs w:val="24"/>
        </w:rPr>
        <w:t>- reads the START/ STOP/ PAUSE/ RESUME status and if it's PAUSE, it waits for RESUME;</w:t>
      </w:r>
    </w:p>
    <w:p w:rsidR="007F1EFD" w:rsidRPr="00AB4096" w:rsidRDefault="007F1EFD" w:rsidP="00333B8E">
      <w:pPr>
        <w:pStyle w:val="NoSpacing"/>
        <w:ind w:firstLine="720"/>
        <w:rPr>
          <w:rFonts w:cs="Arial"/>
          <w:noProof/>
          <w:sz w:val="24"/>
          <w:szCs w:val="24"/>
        </w:rPr>
      </w:pPr>
      <w:r w:rsidRPr="00AB4096">
        <w:rPr>
          <w:rFonts w:cs="Arial"/>
          <w:noProof/>
          <w:sz w:val="24"/>
          <w:szCs w:val="24"/>
        </w:rPr>
        <w:t>- checks for current file dependencies, if there are any, it waits for the dependency to be executed;</w:t>
      </w:r>
    </w:p>
    <w:p w:rsidR="00333B8E" w:rsidRDefault="007F1EFD" w:rsidP="00333B8E">
      <w:pPr>
        <w:pStyle w:val="NoSpacing"/>
        <w:ind w:firstLine="720"/>
        <w:rPr>
          <w:rFonts w:cs="Arial"/>
          <w:noProof/>
          <w:sz w:val="24"/>
          <w:szCs w:val="24"/>
        </w:rPr>
      </w:pPr>
      <w:r w:rsidRPr="00AB4096">
        <w:rPr>
          <w:rFonts w:cs="Arial"/>
          <w:noProof/>
          <w:sz w:val="24"/>
          <w:szCs w:val="24"/>
        </w:rPr>
        <w:t>- skips the files that have status Skip;</w:t>
      </w:r>
    </w:p>
    <w:p w:rsidR="00333B8E" w:rsidRDefault="007F1EFD" w:rsidP="00333B8E">
      <w:pPr>
        <w:pStyle w:val="NoSpacing"/>
        <w:ind w:firstLine="720"/>
        <w:rPr>
          <w:rFonts w:cs="Arial"/>
          <w:noProof/>
          <w:sz w:val="24"/>
          <w:szCs w:val="24"/>
        </w:rPr>
      </w:pPr>
      <w:r w:rsidRPr="00AB4096">
        <w:rPr>
          <w:rFonts w:cs="Arial"/>
          <w:noProof/>
          <w:sz w:val="24"/>
          <w:szCs w:val="24"/>
        </w:rPr>
        <w:t>- downloads the files that are not Runnable, without executing them;</w:t>
      </w:r>
    </w:p>
    <w:p w:rsidR="00333B8E" w:rsidRDefault="007F1EFD" w:rsidP="00333B8E">
      <w:pPr>
        <w:pStyle w:val="NoSpacing"/>
        <w:ind w:firstLine="720"/>
        <w:rPr>
          <w:rFonts w:cs="Arial"/>
          <w:noProof/>
          <w:sz w:val="24"/>
          <w:szCs w:val="24"/>
        </w:rPr>
      </w:pPr>
      <w:r w:rsidRPr="00AB4096">
        <w:rPr>
          <w:rFonts w:cs="Arial"/>
          <w:noProof/>
          <w:sz w:val="24"/>
          <w:szCs w:val="24"/>
        </w:rPr>
        <w:t>- downloads and executes the files that must be executed;</w:t>
      </w:r>
    </w:p>
    <w:p w:rsidR="00333B8E" w:rsidRDefault="007F1EFD" w:rsidP="00333B8E">
      <w:pPr>
        <w:pStyle w:val="NoSpacing"/>
        <w:ind w:firstLine="720"/>
        <w:rPr>
          <w:rFonts w:cs="Arial"/>
          <w:noProof/>
          <w:sz w:val="24"/>
          <w:szCs w:val="24"/>
        </w:rPr>
      </w:pPr>
      <w:r w:rsidRPr="00AB4096">
        <w:rPr>
          <w:rFonts w:cs="Arial"/>
          <w:noProof/>
          <w:sz w:val="24"/>
          <w:szCs w:val="24"/>
        </w:rPr>
        <w:t xml:space="preserve">- the files that must be executed can </w:t>
      </w:r>
      <w:r w:rsidR="00333B8E">
        <w:rPr>
          <w:rFonts w:cs="Arial"/>
          <w:noProof/>
          <w:sz w:val="24"/>
          <w:szCs w:val="24"/>
        </w:rPr>
        <w:t>be in many formats, ex: Python, TCL, Perl and Java;</w:t>
      </w:r>
    </w:p>
    <w:p w:rsidR="007F1EFD" w:rsidRPr="00AB4096" w:rsidRDefault="007F1EFD" w:rsidP="00333B8E">
      <w:pPr>
        <w:pStyle w:val="NoSpacing"/>
        <w:ind w:firstLine="720"/>
        <w:rPr>
          <w:rFonts w:cs="Arial"/>
          <w:noProof/>
          <w:sz w:val="24"/>
          <w:szCs w:val="24"/>
        </w:rPr>
      </w:pPr>
      <w:r w:rsidRPr="00AB4096">
        <w:rPr>
          <w:rFonts w:cs="Arial"/>
          <w:noProof/>
          <w:sz w:val="24"/>
          <w:szCs w:val="24"/>
        </w:rPr>
        <w:t>the Runner detects them by extension and starts the 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445A09" w:rsidRDefault="008D3E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445A09" w:rsidRDefault="00BC7CE1" w:rsidP="00445A09">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445A09">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80751141"/>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8"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1E7209">
      <w:pPr>
        <w:widowControl w:val="0"/>
        <w:numPr>
          <w:ilvl w:val="0"/>
          <w:numId w:val="41"/>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B47AD3" w:rsidRPr="00B47AD3" w:rsidRDefault="00B47AD3" w:rsidP="001E7209">
      <w:pPr>
        <w:widowControl w:val="0"/>
        <w:numPr>
          <w:ilvl w:val="0"/>
          <w:numId w:val="41"/>
        </w:numPr>
        <w:suppressAutoHyphens/>
        <w:spacing w:line="276" w:lineRule="auto"/>
        <w:rPr>
          <w:rFonts w:asciiTheme="minorHAnsi" w:hAnsiTheme="minorHAnsi" w:cs="Arial"/>
          <w:sz w:val="24"/>
          <w:szCs w:val="24"/>
          <w:lang w:val="en-US"/>
        </w:rPr>
      </w:pPr>
      <w:r>
        <w:rPr>
          <w:rFonts w:asciiTheme="minorHAnsi" w:hAnsiTheme="minorHAnsi" w:cs="Arial"/>
          <w:sz w:val="24"/>
          <w:szCs w:val="24"/>
          <w:lang w:val="en-US"/>
        </w:rPr>
        <w:t xml:space="preserve">configure </w:t>
      </w:r>
      <w:proofErr w:type="spellStart"/>
      <w:r>
        <w:rPr>
          <w:rFonts w:asciiTheme="minorHAnsi" w:hAnsiTheme="minorHAnsi" w:cs="Arial"/>
          <w:sz w:val="24"/>
          <w:szCs w:val="24"/>
          <w:lang w:val="en-US"/>
        </w:rPr>
        <w:t>TestB</w:t>
      </w:r>
      <w:r w:rsidR="008864A1" w:rsidRPr="00EB1E67">
        <w:rPr>
          <w:rFonts w:asciiTheme="minorHAnsi" w:hAnsiTheme="minorHAnsi" w:cs="Arial"/>
          <w:sz w:val="24"/>
          <w:szCs w:val="24"/>
          <w:lang w:val="en-US"/>
        </w:rPr>
        <w:t>eds</w:t>
      </w:r>
      <w:proofErr w:type="spellEnd"/>
      <w:r w:rsidR="008864A1" w:rsidRPr="00EB1E67">
        <w:rPr>
          <w:rFonts w:asciiTheme="minorHAnsi" w:hAnsiTheme="minorHAnsi" w:cs="Arial"/>
          <w:sz w:val="24"/>
          <w:szCs w:val="24"/>
          <w:lang w:val="en-US"/>
        </w:rPr>
        <w:t>, devices and group them inside SUTs;</w:t>
      </w:r>
      <w:r>
        <w:rPr>
          <w:rFonts w:asciiTheme="minorHAnsi" w:hAnsiTheme="minorHAnsi" w:cs="Arial"/>
          <w:sz w:val="24"/>
          <w:szCs w:val="24"/>
          <w:lang w:val="en-US"/>
        </w:rPr>
        <w:t xml:space="preserve"> </w:t>
      </w:r>
      <w:r w:rsidR="008864A1" w:rsidRPr="00B47AD3">
        <w:rPr>
          <w:rFonts w:asciiTheme="minorHAnsi" w:hAnsiTheme="minorHAnsi" w:cs="Arial"/>
          <w:sz w:val="24"/>
          <w:szCs w:val="24"/>
          <w:lang w:val="en-US"/>
        </w:rPr>
        <w:t>SUTs</w:t>
      </w:r>
      <w:r w:rsidRPr="00B47AD3">
        <w:rPr>
          <w:rFonts w:asciiTheme="minorHAnsi" w:hAnsiTheme="minorHAnsi"/>
          <w:sz w:val="24"/>
          <w:lang w:val="en-US"/>
        </w:rPr>
        <w:t xml:space="preserve"> can be tested in parallel;</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1E7209">
      <w:pPr>
        <w:widowControl w:val="0"/>
        <w:numPr>
          <w:ilvl w:val="0"/>
          <w:numId w:val="41"/>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1E7209">
      <w:pPr>
        <w:widowControl w:val="0"/>
        <w:numPr>
          <w:ilvl w:val="0"/>
          <w:numId w:val="41"/>
        </w:numPr>
        <w:suppressAutoHyphens/>
        <w:spacing w:line="276" w:lineRule="auto"/>
        <w:rPr>
          <w:rFonts w:asciiTheme="minorHAnsi" w:hAnsiTheme="minorHAnsi" w:cs="Arial"/>
          <w:sz w:val="24"/>
          <w:szCs w:val="24"/>
        </w:rPr>
      </w:pPr>
      <w:r w:rsidRPr="000E6CEA">
        <w:rPr>
          <w:rFonts w:asciiTheme="minorHAnsi" w:hAnsiTheme="minorHAnsi"/>
          <w:sz w:val="24"/>
          <w:lang w:val="en-US"/>
        </w:rPr>
        <w:t xml:space="preserve">OpenFlow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1E7209">
      <w:pPr>
        <w:widowControl w:val="0"/>
        <w:numPr>
          <w:ilvl w:val="0"/>
          <w:numId w:val="41"/>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1E7209">
      <w:pPr>
        <w:widowControl w:val="0"/>
        <w:numPr>
          <w:ilvl w:val="0"/>
          <w:numId w:val="41"/>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88276B" w:rsidRDefault="0088276B">
      <w:pPr>
        <w:spacing w:after="200" w:line="276" w:lineRule="auto"/>
        <w:rPr>
          <w:rFonts w:asciiTheme="minorHAnsi" w:hAnsiTheme="minorHAnsi" w:cs="Source Sans Pro"/>
          <w:sz w:val="22"/>
        </w:rPr>
      </w:pPr>
    </w:p>
    <w:p w:rsidR="00BE4487" w:rsidRDefault="00BE4487">
      <w:pPr>
        <w:spacing w:after="200" w:line="276" w:lineRule="auto"/>
        <w:rPr>
          <w:rFonts w:asciiTheme="minorHAnsi" w:hAnsiTheme="minorHAnsi" w:cs="Source Sans Pro"/>
          <w:sz w:val="22"/>
        </w:rPr>
      </w:pPr>
    </w:p>
    <w:p w:rsidR="004701D7" w:rsidRDefault="004701D7">
      <w:pPr>
        <w:spacing w:after="200" w:line="276" w:lineRule="auto"/>
        <w:rPr>
          <w:rFonts w:asciiTheme="minorHAnsi" w:hAnsiTheme="minorHAnsi" w:cs="Source Sans Pro"/>
          <w:sz w:val="22"/>
        </w:rPr>
      </w:pPr>
    </w:p>
    <w:p w:rsidR="0088276B" w:rsidRPr="00AB4096" w:rsidRDefault="0088276B" w:rsidP="0088276B">
      <w:pPr>
        <w:pStyle w:val="Heading1"/>
        <w:rPr>
          <w:rFonts w:asciiTheme="minorHAnsi" w:hAnsiTheme="minorHAnsi"/>
        </w:rPr>
      </w:pPr>
      <w:bookmarkStart w:id="18" w:name="_Toc380751142"/>
      <w:r>
        <w:rPr>
          <w:rFonts w:asciiTheme="minorHAnsi" w:hAnsiTheme="minorHAnsi"/>
        </w:rPr>
        <w:lastRenderedPageBreak/>
        <w:t>Quick start</w:t>
      </w:r>
      <w:r w:rsidR="004946EF">
        <w:rPr>
          <w:rFonts w:asciiTheme="minorHAnsi" w:hAnsiTheme="minorHAnsi"/>
        </w:rPr>
        <w:t xml:space="preserve"> with Twister</w:t>
      </w:r>
      <w:bookmarkEnd w:id="18"/>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Here are some</w:t>
      </w:r>
      <w:r w:rsidR="00893EF2">
        <w:rPr>
          <w:rFonts w:asciiTheme="minorHAnsi" w:hAnsiTheme="minorHAnsi" w:cs="Source Sans Pro"/>
          <w:sz w:val="22"/>
        </w:rPr>
        <w:t xml:space="preserve"> steps about how to start with T</w:t>
      </w:r>
      <w:r w:rsidRPr="00BD737B">
        <w:rPr>
          <w:rFonts w:asciiTheme="minorHAnsi" w:hAnsiTheme="minorHAnsi" w:cs="Source Sans Pro"/>
          <w:sz w:val="22"/>
        </w:rPr>
        <w:t xml:space="preserve">wister on an Ubuntu 12.04 </w:t>
      </w:r>
      <w:proofErr w:type="spellStart"/>
      <w:r w:rsidRPr="00BD737B">
        <w:rPr>
          <w:rFonts w:asciiTheme="minorHAnsi" w:hAnsiTheme="minorHAnsi" w:cs="Source Sans Pro"/>
          <w:sz w:val="22"/>
        </w:rPr>
        <w:t>linux</w:t>
      </w:r>
      <w:proofErr w:type="spellEnd"/>
      <w:r w:rsidRPr="00BD737B">
        <w:rPr>
          <w:rFonts w:asciiTheme="minorHAnsi" w:hAnsiTheme="minorHAnsi" w:cs="Source Sans Pro"/>
          <w:sz w:val="22"/>
        </w:rPr>
        <w:t xml:space="preserve"> machine. </w:t>
      </w: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Do the following steps as root.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 Install SSH and start the service</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2. Install python 2.7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3. Install pip</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4. Install </w:t>
      </w:r>
      <w:proofErr w:type="spellStart"/>
      <w:r w:rsidRPr="00BD737B">
        <w:rPr>
          <w:rFonts w:asciiTheme="minorHAnsi" w:hAnsiTheme="minorHAnsi" w:cs="Source Sans Pro"/>
          <w:sz w:val="22"/>
        </w:rPr>
        <w:t>mysql</w:t>
      </w:r>
      <w:proofErr w:type="spellEnd"/>
      <w:r w:rsidRPr="00BD737B">
        <w:rPr>
          <w:rFonts w:asciiTheme="minorHAnsi" w:hAnsiTheme="minorHAnsi" w:cs="Source Sans Pro"/>
          <w:sz w:val="22"/>
        </w:rPr>
        <w:t xml:space="preserve"> server and start the service</w:t>
      </w:r>
    </w:p>
    <w:p w:rsidR="00BD737B" w:rsidRPr="00BD737B" w:rsidRDefault="00503333" w:rsidP="00F76D0B">
      <w:pPr>
        <w:spacing w:after="200" w:line="276" w:lineRule="auto"/>
        <w:ind w:left="720"/>
        <w:rPr>
          <w:rFonts w:asciiTheme="minorHAnsi" w:hAnsiTheme="minorHAnsi" w:cs="Source Sans Pro"/>
          <w:sz w:val="22"/>
        </w:rPr>
      </w:pPr>
      <w:r>
        <w:rPr>
          <w:rFonts w:asciiTheme="minorHAnsi" w:hAnsiTheme="minorHAnsi" w:cs="Source Sans Pro"/>
          <w:sz w:val="22"/>
        </w:rPr>
        <w:t>5. Install A</w:t>
      </w:r>
      <w:r w:rsidR="00BD737B" w:rsidRPr="00BD737B">
        <w:rPr>
          <w:rFonts w:asciiTheme="minorHAnsi" w:hAnsiTheme="minorHAnsi" w:cs="Source Sans Pro"/>
          <w:sz w:val="22"/>
        </w:rPr>
        <w:t>pache and start the service; make sure the server root is set to /</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6. Install Oracle Java 1.7</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7. Install Java plugin for Firefox</w:t>
      </w:r>
    </w:p>
    <w:p w:rsid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8. Create user "user" on Linux machine with </w:t>
      </w:r>
      <w:proofErr w:type="spellStart"/>
      <w:r w:rsidR="00BE4487">
        <w:rPr>
          <w:rFonts w:asciiTheme="minorHAnsi" w:hAnsiTheme="minorHAnsi" w:cs="Source Sans Pro"/>
          <w:sz w:val="22"/>
        </w:rPr>
        <w:t>with</w:t>
      </w:r>
      <w:proofErr w:type="spellEnd"/>
      <w:r w:rsidR="00BE4487">
        <w:rPr>
          <w:rFonts w:asciiTheme="minorHAnsi" w:hAnsiTheme="minorHAnsi" w:cs="Source Sans Pro"/>
          <w:sz w:val="22"/>
        </w:rPr>
        <w:t xml:space="preserve"> home directory /home/user and </w:t>
      </w:r>
      <w:r w:rsidRPr="00BD737B">
        <w:rPr>
          <w:rFonts w:asciiTheme="minorHAnsi" w:hAnsiTheme="minorHAnsi" w:cs="Source Sans Pro"/>
          <w:sz w:val="22"/>
        </w:rPr>
        <w:t>set the shell to /bin/bash</w:t>
      </w:r>
    </w:p>
    <w:p w:rsidR="00DD03B7" w:rsidRPr="00BD737B" w:rsidRDefault="00DD03B7" w:rsidP="00F76D0B">
      <w:pPr>
        <w:spacing w:after="200" w:line="276" w:lineRule="auto"/>
        <w:ind w:left="720"/>
        <w:rPr>
          <w:rFonts w:asciiTheme="minorHAnsi" w:hAnsiTheme="minorHAnsi" w:cs="Source Sans Pro"/>
          <w:sz w:val="22"/>
        </w:rPr>
      </w:pPr>
      <w:r>
        <w:rPr>
          <w:rFonts w:asciiTheme="minorHAnsi" w:hAnsiTheme="minorHAnsi" w:cs="Source Sans Pro"/>
          <w:sz w:val="22"/>
        </w:rPr>
        <w:t>9. Set user password to “password”.</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xml:space="preserve">. Add user "user" in the list of </w:t>
      </w:r>
      <w:proofErr w:type="spellStart"/>
      <w:r w:rsidR="00BD737B" w:rsidRPr="00BD737B">
        <w:rPr>
          <w:rFonts w:asciiTheme="minorHAnsi" w:hAnsiTheme="minorHAnsi" w:cs="Source Sans Pro"/>
          <w:sz w:val="22"/>
        </w:rPr>
        <w:t>sudoers</w:t>
      </w:r>
      <w:proofErr w:type="spellEnd"/>
      <w:r w:rsidR="00BD737B" w:rsidRPr="00BD737B">
        <w:rPr>
          <w:rFonts w:asciiTheme="minorHAnsi" w:hAnsiTheme="minorHAnsi" w:cs="Source Sans Pro"/>
          <w:sz w:val="22"/>
        </w:rPr>
        <w:t xml:space="preserve"> (needed for Twister install)</w:t>
      </w:r>
    </w:p>
    <w:p w:rsidR="00BD737B" w:rsidRPr="00BD737B" w:rsidRDefault="00BD737B" w:rsidP="00BD737B">
      <w:pPr>
        <w:spacing w:after="200" w:line="276" w:lineRule="auto"/>
        <w:rPr>
          <w:rFonts w:asciiTheme="minorHAnsi" w:hAnsiTheme="minorHAnsi" w:cs="Source Sans Pro"/>
          <w:sz w:val="22"/>
        </w:rPr>
      </w:pPr>
    </w:p>
    <w:p w:rsidR="00BD737B" w:rsidRPr="00BD737B" w:rsidRDefault="00BD737B" w:rsidP="00BD737B">
      <w:pPr>
        <w:spacing w:after="200" w:line="276" w:lineRule="auto"/>
        <w:rPr>
          <w:rFonts w:asciiTheme="minorHAnsi" w:hAnsiTheme="minorHAnsi" w:cs="Source Sans Pro"/>
          <w:sz w:val="22"/>
        </w:rPr>
      </w:pPr>
      <w:r w:rsidRPr="00BD737B">
        <w:rPr>
          <w:rFonts w:asciiTheme="minorHAnsi" w:hAnsiTheme="minorHAnsi" w:cs="Source Sans Pro"/>
          <w:sz w:val="22"/>
        </w:rPr>
        <w:t xml:space="preserve">The following </w:t>
      </w:r>
      <w:r w:rsidR="00BE67A0">
        <w:rPr>
          <w:rFonts w:asciiTheme="minorHAnsi" w:hAnsiTheme="minorHAnsi" w:cs="Source Sans Pro"/>
          <w:sz w:val="22"/>
        </w:rPr>
        <w:t>steps</w:t>
      </w:r>
      <w:r w:rsidRPr="00BD737B">
        <w:rPr>
          <w:rFonts w:asciiTheme="minorHAnsi" w:hAnsiTheme="minorHAnsi" w:cs="Source Sans Pro"/>
          <w:sz w:val="22"/>
        </w:rPr>
        <w:t xml:space="preserve"> should be done as "user"</w:t>
      </w:r>
      <w:r w:rsidR="00BE67A0">
        <w:rPr>
          <w:rFonts w:asciiTheme="minorHAnsi" w:hAnsiTheme="minorHAnsi" w:cs="Source Sans Pro"/>
          <w:sz w:val="22"/>
        </w:rPr>
        <w:t>.</w:t>
      </w:r>
    </w:p>
    <w:p w:rsidR="00BD737B" w:rsidRPr="00BD737B"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1. Download Twister from </w:t>
      </w:r>
      <w:proofErr w:type="spellStart"/>
      <w:r w:rsidRPr="00BD737B">
        <w:rPr>
          <w:rFonts w:asciiTheme="minorHAnsi" w:hAnsiTheme="minorHAnsi" w:cs="Source Sans Pro"/>
          <w:sz w:val="22"/>
        </w:rPr>
        <w:t>github</w:t>
      </w:r>
      <w:proofErr w:type="spellEnd"/>
      <w:r w:rsidRPr="00BD737B">
        <w:rPr>
          <w:rFonts w:asciiTheme="minorHAnsi" w:hAnsiTheme="minorHAnsi" w:cs="Source Sans Pro"/>
          <w:sz w:val="22"/>
        </w:rPr>
        <w:t xml:space="preserve"> on </w:t>
      </w:r>
      <w:r w:rsidR="007F027F">
        <w:rPr>
          <w:rFonts w:asciiTheme="minorHAnsi" w:hAnsiTheme="minorHAnsi" w:cs="Source Sans Pro"/>
          <w:sz w:val="22"/>
        </w:rPr>
        <w:t>your</w:t>
      </w:r>
      <w:r w:rsidRPr="00BD737B">
        <w:rPr>
          <w:rFonts w:asciiTheme="minorHAnsi" w:hAnsiTheme="minorHAnsi" w:cs="Source Sans Pro"/>
          <w:sz w:val="22"/>
        </w:rPr>
        <w:t xml:space="preserve"> </w:t>
      </w:r>
      <w:r w:rsidR="007F027F">
        <w:rPr>
          <w:rFonts w:asciiTheme="minorHAnsi" w:hAnsiTheme="minorHAnsi" w:cs="Source Sans Pro"/>
          <w:sz w:val="22"/>
        </w:rPr>
        <w:t>Ubuntu</w:t>
      </w:r>
      <w:r w:rsidRPr="00BD737B">
        <w:rPr>
          <w:rFonts w:asciiTheme="minorHAnsi" w:hAnsiTheme="minorHAnsi" w:cs="Source Sans Pro"/>
          <w:sz w:val="22"/>
        </w:rPr>
        <w:t xml:space="preserve"> machine.</w:t>
      </w:r>
    </w:p>
    <w:p w:rsidR="00D84CF3"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 xml:space="preserve">2. </w:t>
      </w:r>
      <w:r w:rsidR="00D84CF3">
        <w:rPr>
          <w:rFonts w:asciiTheme="minorHAnsi" w:hAnsiTheme="minorHAnsi" w:cs="Source Sans Pro"/>
          <w:sz w:val="22"/>
        </w:rPr>
        <w:t xml:space="preserve">Go in </w:t>
      </w:r>
      <w:r w:rsidR="00F4089D">
        <w:rPr>
          <w:rFonts w:asciiTheme="minorHAnsi" w:hAnsiTheme="minorHAnsi" w:cs="Source Sans Pro"/>
          <w:sz w:val="22"/>
        </w:rPr>
        <w:t>twister/</w:t>
      </w:r>
      <w:r w:rsidR="00D84CF3">
        <w:rPr>
          <w:rFonts w:asciiTheme="minorHAnsi" w:hAnsiTheme="minorHAnsi" w:cs="Source Sans Pro"/>
          <w:sz w:val="22"/>
        </w:rPr>
        <w:t>installer directory</w:t>
      </w:r>
      <w:r w:rsidR="00C371FB">
        <w:rPr>
          <w:rFonts w:asciiTheme="minorHAnsi" w:hAnsiTheme="minorHAnsi" w:cs="Source Sans Pro"/>
          <w:sz w:val="22"/>
        </w:rPr>
        <w:t xml:space="preserve"> </w:t>
      </w:r>
    </w:p>
    <w:p w:rsidR="00BD737B" w:rsidRPr="00BD737B" w:rsidRDefault="00D84CF3" w:rsidP="00F76D0B">
      <w:pPr>
        <w:spacing w:after="200" w:line="276" w:lineRule="auto"/>
        <w:ind w:left="720"/>
        <w:rPr>
          <w:rFonts w:asciiTheme="minorHAnsi" w:hAnsiTheme="minorHAnsi" w:cs="Source Sans Pro"/>
          <w:sz w:val="22"/>
        </w:rPr>
      </w:pPr>
      <w:r>
        <w:rPr>
          <w:rFonts w:asciiTheme="minorHAnsi" w:hAnsiTheme="minorHAnsi" w:cs="Source Sans Pro"/>
          <w:sz w:val="22"/>
        </w:rPr>
        <w:t>3. I</w:t>
      </w:r>
      <w:r w:rsidR="00BD737B" w:rsidRPr="00BD737B">
        <w:rPr>
          <w:rFonts w:asciiTheme="minorHAnsi" w:hAnsiTheme="minorHAnsi" w:cs="Source Sans Pro"/>
          <w:sz w:val="22"/>
        </w:rPr>
        <w:t xml:space="preserve">nstall pre-requisites for Twister using </w:t>
      </w:r>
      <w:r>
        <w:rPr>
          <w:rFonts w:asciiTheme="minorHAnsi" w:hAnsiTheme="minorHAnsi" w:cs="Source Sans Pro"/>
          <w:sz w:val="22"/>
        </w:rPr>
        <w:t>“</w:t>
      </w:r>
      <w:proofErr w:type="spellStart"/>
      <w:r w:rsidR="00BD737B" w:rsidRPr="00BD737B">
        <w:rPr>
          <w:rFonts w:asciiTheme="minorHAnsi" w:hAnsiTheme="minorHAnsi" w:cs="Source Sans Pro"/>
          <w:sz w:val="22"/>
        </w:rPr>
        <w:t>sudo</w:t>
      </w:r>
      <w:proofErr w:type="spellEnd"/>
      <w:r>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4</w:t>
      </w:r>
      <w:r w:rsidR="00BD737B" w:rsidRPr="00BD737B">
        <w:rPr>
          <w:rFonts w:asciiTheme="minorHAnsi" w:hAnsiTheme="minorHAnsi" w:cs="Source Sans Pro"/>
          <w:sz w:val="22"/>
        </w:rPr>
        <w:t>. In</w:t>
      </w:r>
      <w:r w:rsidR="00D84CF3">
        <w:rPr>
          <w:rFonts w:asciiTheme="minorHAnsi" w:hAnsiTheme="minorHAnsi" w:cs="Source Sans Pro"/>
          <w:sz w:val="22"/>
        </w:rPr>
        <w:t>stall Twister server using “</w:t>
      </w:r>
      <w:proofErr w:type="spellStart"/>
      <w:r w:rsidR="00D84CF3" w:rsidRPr="00BD737B">
        <w:rPr>
          <w:rFonts w:asciiTheme="minorHAnsi" w:hAnsiTheme="minorHAnsi" w:cs="Source Sans Pro"/>
          <w:sz w:val="22"/>
        </w:rPr>
        <w:t>sudo</w:t>
      </w:r>
      <w:proofErr w:type="spellEnd"/>
      <w:r w:rsidR="00D84CF3">
        <w:rPr>
          <w:rFonts w:asciiTheme="minorHAnsi" w:hAnsiTheme="minorHAnsi" w:cs="Source Sans Pro"/>
          <w:sz w:val="22"/>
        </w:rPr>
        <w:t xml:space="preserve">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5</w:t>
      </w:r>
      <w:r w:rsidR="00BD737B" w:rsidRPr="00BD737B">
        <w:rPr>
          <w:rFonts w:asciiTheme="minorHAnsi" w:hAnsiTheme="minorHAnsi" w:cs="Source Sans Pro"/>
          <w:sz w:val="22"/>
        </w:rPr>
        <w:t>. Install Twister client</w:t>
      </w:r>
      <w:r w:rsidR="00D84CF3">
        <w:rPr>
          <w:rFonts w:asciiTheme="minorHAnsi" w:hAnsiTheme="minorHAnsi" w:cs="Source Sans Pro"/>
          <w:sz w:val="22"/>
        </w:rPr>
        <w:t xml:space="preserve"> using “python installer.py” command</w:t>
      </w:r>
    </w:p>
    <w:p w:rsidR="00BD737B" w:rsidRPr="00BD737B"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6</w:t>
      </w:r>
      <w:r w:rsidR="00BD737B" w:rsidRPr="00BD737B">
        <w:rPr>
          <w:rFonts w:asciiTheme="minorHAnsi" w:hAnsiTheme="minorHAnsi" w:cs="Source Sans Pro"/>
          <w:sz w:val="22"/>
        </w:rPr>
        <w:t xml:space="preserve">. </w:t>
      </w:r>
      <w:r w:rsidR="00C371FB">
        <w:rPr>
          <w:rFonts w:asciiTheme="minorHAnsi" w:hAnsiTheme="minorHAnsi" w:cs="Source Sans Pro"/>
          <w:sz w:val="22"/>
        </w:rPr>
        <w:t xml:space="preserve">Make </w:t>
      </w:r>
      <w:r w:rsidR="00BD737B" w:rsidRPr="00BD737B">
        <w:rPr>
          <w:rFonts w:asciiTheme="minorHAnsi" w:hAnsiTheme="minorHAnsi" w:cs="Source Sans Pro"/>
          <w:sz w:val="22"/>
        </w:rPr>
        <w:t>/</w:t>
      </w:r>
      <w:proofErr w:type="spellStart"/>
      <w:r w:rsidR="00BD737B" w:rsidRPr="00BD737B">
        <w:rPr>
          <w:rFonts w:asciiTheme="minorHAnsi" w:hAnsiTheme="minorHAnsi" w:cs="Source Sans Pro"/>
          <w:sz w:val="22"/>
        </w:rPr>
        <w:t>var</w:t>
      </w:r>
      <w:proofErr w:type="spellEnd"/>
      <w:r w:rsidR="00BD737B" w:rsidRPr="00BD737B">
        <w:rPr>
          <w:rFonts w:asciiTheme="minorHAnsi" w:hAnsiTheme="minorHAnsi" w:cs="Source Sans Pro"/>
          <w:sz w:val="22"/>
        </w:rPr>
        <w:t>/www/twister</w:t>
      </w:r>
      <w:r w:rsidR="00C371FB">
        <w:rPr>
          <w:rFonts w:asciiTheme="minorHAnsi" w:hAnsiTheme="minorHAnsi" w:cs="Source Sans Pro"/>
          <w:sz w:val="22"/>
        </w:rPr>
        <w:t xml:space="preserve"> directory and copy twister/binaries/applet/* into this directory</w:t>
      </w:r>
    </w:p>
    <w:p w:rsidR="00570EA2" w:rsidRDefault="00570EA2" w:rsidP="00F76D0B">
      <w:pPr>
        <w:spacing w:after="200" w:line="276" w:lineRule="auto"/>
        <w:ind w:left="720"/>
        <w:rPr>
          <w:rFonts w:asciiTheme="minorHAnsi" w:hAnsiTheme="minorHAnsi" w:cs="Source Sans Pro"/>
          <w:sz w:val="22"/>
        </w:rPr>
      </w:pPr>
      <w:r>
        <w:rPr>
          <w:rFonts w:asciiTheme="minorHAnsi" w:hAnsiTheme="minorHAnsi" w:cs="Source Sans Pro"/>
          <w:sz w:val="22"/>
        </w:rPr>
        <w:t>7</w:t>
      </w:r>
      <w:r w:rsidR="00BD737B" w:rsidRPr="00BD737B">
        <w:rPr>
          <w:rFonts w:asciiTheme="minorHAnsi" w:hAnsiTheme="minorHAnsi" w:cs="Source Sans Pro"/>
          <w:sz w:val="22"/>
        </w:rPr>
        <w:t>. Create database</w:t>
      </w:r>
      <w:r w:rsidR="00DB2635">
        <w:rPr>
          <w:rFonts w:asciiTheme="minorHAnsi" w:hAnsiTheme="minorHAnsi" w:cs="Source Sans Pro"/>
          <w:sz w:val="22"/>
        </w:rPr>
        <w:t xml:space="preserve"> “</w:t>
      </w:r>
      <w:proofErr w:type="spellStart"/>
      <w:r w:rsidR="00DB2635">
        <w:rPr>
          <w:rFonts w:asciiTheme="minorHAnsi" w:hAnsiTheme="minorHAnsi" w:cs="Source Sans Pro"/>
          <w:sz w:val="22"/>
        </w:rPr>
        <w:t>tw</w:t>
      </w:r>
      <w:r>
        <w:rPr>
          <w:rFonts w:asciiTheme="minorHAnsi" w:hAnsiTheme="minorHAnsi" w:cs="Source Sans Pro"/>
          <w:sz w:val="22"/>
        </w:rPr>
        <w:t>ister_demo</w:t>
      </w:r>
      <w:proofErr w:type="spellEnd"/>
      <w:r>
        <w:rPr>
          <w:rFonts w:asciiTheme="minorHAnsi" w:hAnsiTheme="minorHAnsi" w:cs="Source Sans Pro"/>
          <w:sz w:val="22"/>
        </w:rPr>
        <w:t>” and table “results” using file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 xml:space="preserve"> file </w:t>
      </w:r>
      <w:proofErr w:type="gramStart"/>
      <w:r>
        <w:rPr>
          <w:rFonts w:asciiTheme="minorHAnsi" w:hAnsiTheme="minorHAnsi" w:cs="Source Sans Pro"/>
          <w:sz w:val="22"/>
        </w:rPr>
        <w:t xml:space="preserve">( </w:t>
      </w:r>
      <w:proofErr w:type="spellStart"/>
      <w:r>
        <w:rPr>
          <w:rFonts w:asciiTheme="minorHAnsi" w:hAnsiTheme="minorHAnsi" w:cs="Source Sans Pro"/>
          <w:sz w:val="22"/>
        </w:rPr>
        <w:t>mysql</w:t>
      </w:r>
      <w:proofErr w:type="spellEnd"/>
      <w:proofErr w:type="gramEnd"/>
      <w:r>
        <w:rPr>
          <w:rFonts w:asciiTheme="minorHAnsi" w:hAnsiTheme="minorHAnsi" w:cs="Source Sans Pro"/>
          <w:sz w:val="22"/>
        </w:rPr>
        <w:t xml:space="preserve"> &lt; twister/installer/packages/</w:t>
      </w:r>
      <w:proofErr w:type="spellStart"/>
      <w:r w:rsidRPr="00570EA2">
        <w:rPr>
          <w:rFonts w:asciiTheme="minorHAnsi" w:hAnsiTheme="minorHAnsi" w:cs="Source Sans Pro"/>
          <w:sz w:val="22"/>
        </w:rPr>
        <w:t>twister_demo.sql</w:t>
      </w:r>
      <w:proofErr w:type="spellEnd"/>
      <w:r>
        <w:rPr>
          <w:rFonts w:asciiTheme="minorHAnsi" w:hAnsiTheme="minorHAnsi" w:cs="Source Sans Pro"/>
          <w:sz w:val="22"/>
        </w:rPr>
        <w:t>)</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8</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server</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w:t>
      </w:r>
      <w:proofErr w:type="spellStart"/>
      <w:r w:rsidR="00946989">
        <w:rPr>
          <w:rFonts w:asciiTheme="minorHAnsi" w:hAnsiTheme="minorHAnsi" w:cs="Source Sans Pro"/>
          <w:sz w:val="22"/>
        </w:rPr>
        <w:t>sudo</w:t>
      </w:r>
      <w:proofErr w:type="spellEnd"/>
      <w:r w:rsidR="00946989">
        <w:rPr>
          <w:rFonts w:asciiTheme="minorHAnsi" w:hAnsiTheme="minorHAnsi" w:cs="Source Sans Pro"/>
          <w:sz w:val="22"/>
        </w:rPr>
        <w:t xml:space="preserve"> /opt/twister/bin/</w:t>
      </w:r>
      <w:proofErr w:type="spellStart"/>
      <w:r w:rsidR="00946989">
        <w:rPr>
          <w:rFonts w:asciiTheme="minorHAnsi" w:hAnsiTheme="minorHAnsi" w:cs="Source Sans Pro"/>
          <w:sz w:val="22"/>
        </w:rPr>
        <w:t>start_server</w:t>
      </w:r>
      <w:proofErr w:type="spellEnd"/>
      <w:r w:rsidR="00946989">
        <w:rPr>
          <w:rFonts w:asciiTheme="minorHAnsi" w:hAnsiTheme="minorHAnsi" w:cs="Source Sans Pro"/>
          <w:sz w:val="22"/>
        </w:rPr>
        <w:t xml:space="preserve">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9</w:t>
      </w:r>
      <w:r w:rsidR="00BD737B" w:rsidRPr="00BD737B">
        <w:rPr>
          <w:rFonts w:asciiTheme="minorHAnsi" w:hAnsiTheme="minorHAnsi" w:cs="Source Sans Pro"/>
          <w:sz w:val="22"/>
        </w:rPr>
        <w:t xml:space="preserve">. Start Twister </w:t>
      </w:r>
      <w:proofErr w:type="gramStart"/>
      <w:r w:rsidR="00BD737B" w:rsidRPr="00BD737B">
        <w:rPr>
          <w:rFonts w:asciiTheme="minorHAnsi" w:hAnsiTheme="minorHAnsi" w:cs="Source Sans Pro"/>
          <w:sz w:val="22"/>
        </w:rPr>
        <w:t>client</w:t>
      </w:r>
      <w:r w:rsidR="00946989">
        <w:rPr>
          <w:rFonts w:asciiTheme="minorHAnsi" w:hAnsiTheme="minorHAnsi" w:cs="Source Sans Pro"/>
          <w:sz w:val="22"/>
        </w:rPr>
        <w:t xml:space="preserve"> :</w:t>
      </w:r>
      <w:proofErr w:type="gramEnd"/>
      <w:r w:rsidR="00946989">
        <w:rPr>
          <w:rFonts w:asciiTheme="minorHAnsi" w:hAnsiTheme="minorHAnsi" w:cs="Source Sans Pro"/>
          <w:sz w:val="22"/>
        </w:rPr>
        <w:t xml:space="preserve"> /cd home/user/twister/bin; ./</w:t>
      </w:r>
      <w:proofErr w:type="spellStart"/>
      <w:r w:rsidR="00946989">
        <w:rPr>
          <w:rFonts w:asciiTheme="minorHAnsi" w:hAnsiTheme="minorHAnsi" w:cs="Source Sans Pro"/>
          <w:sz w:val="22"/>
        </w:rPr>
        <w:t>start_client</w:t>
      </w:r>
      <w:proofErr w:type="spellEnd"/>
      <w:r w:rsidR="00946989">
        <w:rPr>
          <w:rFonts w:asciiTheme="minorHAnsi" w:hAnsiTheme="minorHAnsi" w:cs="Source Sans Pro"/>
          <w:sz w:val="22"/>
        </w:rPr>
        <w:t xml:space="preserve"> start </w:t>
      </w:r>
    </w:p>
    <w:p w:rsidR="00BD737B" w:rsidRPr="00BD737B" w:rsidRDefault="00A01783" w:rsidP="00F76D0B">
      <w:pPr>
        <w:spacing w:after="200" w:line="276" w:lineRule="auto"/>
        <w:ind w:left="720"/>
        <w:rPr>
          <w:rFonts w:asciiTheme="minorHAnsi" w:hAnsiTheme="minorHAnsi" w:cs="Source Sans Pro"/>
          <w:sz w:val="22"/>
        </w:rPr>
      </w:pPr>
      <w:r>
        <w:rPr>
          <w:rFonts w:asciiTheme="minorHAnsi" w:hAnsiTheme="minorHAnsi" w:cs="Source Sans Pro"/>
          <w:sz w:val="22"/>
        </w:rPr>
        <w:t>10</w:t>
      </w:r>
      <w:r w:rsidR="00BD737B" w:rsidRPr="00BD737B">
        <w:rPr>
          <w:rFonts w:asciiTheme="minorHAnsi" w:hAnsiTheme="minorHAnsi" w:cs="Source Sans Pro"/>
          <w:sz w:val="22"/>
        </w:rPr>
        <w:t>. Use browser to connect to your host http://localhost/twister</w:t>
      </w:r>
    </w:p>
    <w:p w:rsidR="001F7FEB" w:rsidRPr="00AB4096" w:rsidRDefault="00BD737B" w:rsidP="00F76D0B">
      <w:pPr>
        <w:spacing w:after="200" w:line="276" w:lineRule="auto"/>
        <w:ind w:left="720"/>
        <w:rPr>
          <w:rFonts w:asciiTheme="minorHAnsi" w:hAnsiTheme="minorHAnsi" w:cs="Source Sans Pro"/>
          <w:sz w:val="22"/>
        </w:rPr>
      </w:pPr>
      <w:r w:rsidRPr="00BD737B">
        <w:rPr>
          <w:rFonts w:asciiTheme="minorHAnsi" w:hAnsiTheme="minorHAnsi" w:cs="Source Sans Pro"/>
          <w:sz w:val="22"/>
        </w:rPr>
        <w:t>11. Login with user/password credentials</w:t>
      </w:r>
    </w:p>
    <w:p w:rsidR="00E17ED1" w:rsidRPr="00AB4096" w:rsidRDefault="00E17ED1" w:rsidP="00E17ED1">
      <w:pPr>
        <w:rPr>
          <w:rFonts w:asciiTheme="minorHAnsi" w:hAnsiTheme="minorHAnsi" w:cs="Source Sans Pro"/>
          <w:b/>
          <w:bCs/>
          <w:sz w:val="28"/>
          <w:szCs w:val="28"/>
        </w:rPr>
      </w:pPr>
    </w:p>
    <w:p w:rsidR="00A87107" w:rsidRPr="00AB4096" w:rsidRDefault="00A87107" w:rsidP="00A87107">
      <w:pPr>
        <w:pStyle w:val="Heading1"/>
        <w:rPr>
          <w:rFonts w:asciiTheme="minorHAnsi" w:hAnsiTheme="minorHAnsi"/>
        </w:rPr>
      </w:pPr>
      <w:bookmarkStart w:id="19" w:name="_Toc380751143"/>
      <w:r>
        <w:rPr>
          <w:rFonts w:asciiTheme="minorHAnsi" w:hAnsiTheme="minorHAnsi"/>
        </w:rPr>
        <w:lastRenderedPageBreak/>
        <w:t>High level description</w:t>
      </w:r>
      <w:bookmarkEnd w:id="19"/>
    </w:p>
    <w:p w:rsidR="00E17ED1" w:rsidRPr="00AB4096" w:rsidRDefault="00E17ED1" w:rsidP="00E17ED1">
      <w:pPr>
        <w:rPr>
          <w:rFonts w:asciiTheme="minorHAnsi" w:hAnsiTheme="minorHAnsi" w:cs="Arial"/>
          <w:sz w:val="24"/>
          <w:szCs w:val="24"/>
        </w:rPr>
      </w:pPr>
    </w:p>
    <w:p w:rsidR="00CC6871" w:rsidRPr="00AB4096" w:rsidRDefault="00CC6871" w:rsidP="00CC6871">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t>Concept</w:t>
      </w:r>
    </w:p>
    <w:p w:rsidR="00CC6871" w:rsidRPr="00AB4096" w:rsidRDefault="00CC6871" w:rsidP="00CC6871">
      <w:pPr>
        <w:jc w:val="center"/>
        <w:rPr>
          <w:rFonts w:asciiTheme="minorHAnsi" w:hAnsiTheme="minorHAnsi"/>
        </w:rPr>
      </w:pPr>
      <w:r w:rsidRPr="00AB4096">
        <w:rPr>
          <w:rFonts w:asciiTheme="minorHAnsi" w:hAnsiTheme="minorHAnsi" w:cs="Source Sans Pro"/>
          <w:sz w:val="22"/>
        </w:rPr>
        <w:t xml:space="preserve"> </w:t>
      </w:r>
    </w:p>
    <w:p w:rsidR="00CC6871" w:rsidRPr="00AB4096" w:rsidRDefault="00CC6871" w:rsidP="00CC6871">
      <w:pPr>
        <w:rPr>
          <w:rFonts w:asciiTheme="minorHAnsi" w:hAnsiTheme="minorHAnsi" w:cs="Source Sans Pro"/>
          <w:b/>
          <w:bCs/>
          <w:sz w:val="28"/>
          <w:szCs w:val="28"/>
        </w:rPr>
      </w:pPr>
      <w:r>
        <w:rPr>
          <w:rFonts w:asciiTheme="minorHAnsi" w:hAnsiTheme="minorHAnsi" w:cs="Source Sans Pro"/>
          <w:b/>
          <w:bCs/>
          <w:noProof/>
          <w:sz w:val="28"/>
          <w:szCs w:val="28"/>
          <w:lang w:val="en-US"/>
        </w:rPr>
        <w:drawing>
          <wp:inline distT="0" distB="0" distL="0" distR="0" wp14:anchorId="57CA5EBB" wp14:editId="09A0FF55">
            <wp:extent cx="6644640" cy="4465320"/>
            <wp:effectExtent l="0" t="0" r="0" b="0"/>
            <wp:docPr id="77" name="Picture 77"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ownloads\Twister Concep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4640" cy="4465320"/>
                    </a:xfrm>
                    <a:prstGeom prst="rect">
                      <a:avLst/>
                    </a:prstGeom>
                    <a:noFill/>
                    <a:ln>
                      <a:noFill/>
                    </a:ln>
                  </pic:spPr>
                </pic:pic>
              </a:graphicData>
            </a:graphic>
          </wp:inline>
        </w:drawing>
      </w:r>
    </w:p>
    <w:p w:rsidR="00CC6871" w:rsidRDefault="00CC6871" w:rsidP="00CC6871">
      <w:pPr>
        <w:rPr>
          <w:rFonts w:asciiTheme="minorHAnsi" w:hAnsiTheme="minorHAnsi" w:cs="Arial"/>
          <w:sz w:val="24"/>
          <w:szCs w:val="24"/>
        </w:rPr>
      </w:pPr>
      <w:r w:rsidRPr="00AB4096">
        <w:rPr>
          <w:rFonts w:asciiTheme="minorHAnsi" w:hAnsiTheme="minorHAnsi" w:cs="Source Sans Pro"/>
          <w:b/>
          <w:bCs/>
          <w:sz w:val="28"/>
          <w:szCs w:val="28"/>
        </w:rPr>
        <w:br w:type="page"/>
      </w: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lastRenderedPageBreak/>
        <w:t xml:space="preserve">Twister framework </w:t>
      </w:r>
      <w:r w:rsidR="00A3565F">
        <w:rPr>
          <w:rFonts w:asciiTheme="minorHAnsi" w:hAnsiTheme="minorHAnsi" w:cs="Arial"/>
          <w:sz w:val="24"/>
          <w:szCs w:val="24"/>
        </w:rPr>
        <w:t xml:space="preserve">has </w:t>
      </w:r>
      <w:proofErr w:type="gramStart"/>
      <w:r w:rsidR="00A3565F">
        <w:rPr>
          <w:rFonts w:asciiTheme="minorHAnsi" w:hAnsiTheme="minorHAnsi" w:cs="Arial"/>
          <w:sz w:val="24"/>
          <w:szCs w:val="24"/>
        </w:rPr>
        <w:t>a</w:t>
      </w:r>
      <w:r w:rsidR="002A5E64" w:rsidRPr="00AB4096">
        <w:rPr>
          <w:rFonts w:asciiTheme="minorHAnsi" w:hAnsiTheme="minorHAnsi" w:cs="Arial"/>
          <w:sz w:val="24"/>
          <w:szCs w:val="24"/>
        </w:rPr>
        <w:t xml:space="preserve"> </w:t>
      </w:r>
      <w:r w:rsidR="003D7ED3" w:rsidRPr="00AB4096">
        <w:rPr>
          <w:rFonts w:asciiTheme="minorHAnsi" w:hAnsiTheme="minorHAnsi" w:cs="Arial"/>
          <w:sz w:val="24"/>
          <w:szCs w:val="24"/>
        </w:rPr>
        <w:t>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224648">
        <w:rPr>
          <w:rFonts w:asciiTheme="minorHAnsi" w:hAnsiTheme="minorHAnsi" w:cs="Arial"/>
          <w:sz w:val="24"/>
          <w:szCs w:val="24"/>
        </w:rPr>
        <w:t xml:space="preserve">Twister has </w:t>
      </w:r>
      <w:r w:rsidR="000F6EB2" w:rsidRPr="00AB4096">
        <w:rPr>
          <w:rFonts w:asciiTheme="minorHAnsi" w:hAnsiTheme="minorHAnsi" w:cs="Arial"/>
          <w:sz w:val="24"/>
          <w:szCs w:val="24"/>
        </w:rPr>
        <w:t xml:space="preserve">multi-tenant </w:t>
      </w:r>
      <w:r w:rsidR="00224648">
        <w:rPr>
          <w:rFonts w:asciiTheme="minorHAnsi" w:hAnsiTheme="minorHAnsi" w:cs="Arial"/>
          <w:sz w:val="24"/>
          <w:szCs w:val="24"/>
        </w:rPr>
        <w:t>support</w:t>
      </w:r>
      <w:r w:rsidR="000F6EB2" w:rsidRPr="00AB4096">
        <w:rPr>
          <w:rFonts w:asciiTheme="minorHAnsi" w:hAnsiTheme="minorHAnsi" w:cs="Arial"/>
          <w:sz w:val="24"/>
          <w:szCs w:val="24"/>
        </w:rPr>
        <w:t xml:space="preserv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w:t>
      </w:r>
      <w:r w:rsidR="003D7ED3">
        <w:rPr>
          <w:rFonts w:asciiTheme="minorHAnsi" w:hAnsiTheme="minorHAnsi" w:cs="Arial"/>
          <w:sz w:val="24"/>
          <w:szCs w:val="24"/>
        </w:rPr>
        <w:t>i</w:t>
      </w:r>
      <w:r w:rsidR="0041434B" w:rsidRPr="00AB4096">
        <w:rPr>
          <w:rFonts w:asciiTheme="minorHAnsi" w:hAnsiTheme="minorHAnsi" w:cs="Arial"/>
          <w:sz w:val="24"/>
          <w:szCs w:val="24"/>
        </w:rPr>
        <w:t>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w:t>
      </w:r>
      <w:r w:rsidR="003D7ED3">
        <w:rPr>
          <w:rFonts w:asciiTheme="minorHAnsi" w:hAnsiTheme="minorHAnsi" w:cs="Arial"/>
          <w:sz w:val="24"/>
          <w:szCs w:val="24"/>
        </w:rPr>
        <w:t>user interface, or command line</w:t>
      </w:r>
      <w:r w:rsidR="00800AB3" w:rsidRPr="00AB4096">
        <w:rPr>
          <w:rFonts w:asciiTheme="minorHAnsi" w:hAnsiTheme="minorHAnsi" w:cs="Arial"/>
          <w:sz w:val="24"/>
          <w:szCs w:val="24"/>
        </w:rPr>
        <w:t>.</w:t>
      </w:r>
    </w:p>
    <w:p w:rsidR="00581633" w:rsidRPr="00AB4096" w:rsidRDefault="00581633" w:rsidP="00CC7C0C">
      <w:pPr>
        <w:jc w:val="both"/>
        <w:rPr>
          <w:rFonts w:asciiTheme="minorHAnsi" w:hAnsiTheme="minorHAnsi" w:cs="Arial"/>
          <w:sz w:val="24"/>
          <w:szCs w:val="24"/>
        </w:rPr>
      </w:pPr>
    </w:p>
    <w:p w:rsidR="00CC7C0C" w:rsidRDefault="00CC7C0C" w:rsidP="00494F78">
      <w:pPr>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494F78" w:rsidRPr="00AB4096" w:rsidRDefault="00494F78" w:rsidP="00494F78">
      <w:pPr>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via XML-RPC</w:t>
      </w:r>
      <w:r w:rsidR="007F1D3B">
        <w:rPr>
          <w:rFonts w:asciiTheme="minorHAnsi" w:hAnsiTheme="minorHAnsi" w:cs="Arial"/>
          <w:sz w:val="24"/>
          <w:szCs w:val="24"/>
        </w:rPr>
        <w:t>, or via RPyc (</w:t>
      </w:r>
      <w:r w:rsidR="007F1D3B" w:rsidRPr="007F1D3B">
        <w:rPr>
          <w:rFonts w:asciiTheme="minorHAnsi" w:hAnsiTheme="minorHAnsi" w:cs="Arial"/>
          <w:sz w:val="24"/>
          <w:szCs w:val="24"/>
        </w:rPr>
        <w:t>Transparent, Symmetric Distributed Computing</w:t>
      </w:r>
      <w:r w:rsidR="007F1D3B">
        <w:rPr>
          <w:rFonts w:asciiTheme="minorHAnsi" w:hAnsiTheme="minorHAnsi" w:cs="Arial"/>
          <w:sz w:val="24"/>
          <w:szCs w:val="24"/>
        </w:rPr>
        <w:t>)</w:t>
      </w:r>
      <w:r w:rsidRPr="00AB4096">
        <w:rPr>
          <w:rFonts w:asciiTheme="minorHAnsi" w:hAnsiTheme="minorHAnsi" w:cs="Arial"/>
          <w:sz w:val="24"/>
          <w:szCs w:val="24"/>
        </w:rPr>
        <w:t>.</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013A2BBB" wp14:editId="2FAC5CC2">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903596" w:rsidRDefault="00903596"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903596" w:rsidRDefault="00903596"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903596" w:rsidRDefault="00903596"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903596" w:rsidRDefault="00903596"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903596" w:rsidRDefault="00903596"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903596" w:rsidRDefault="00903596"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903596" w:rsidRDefault="00903596"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903596" w:rsidRPr="002101E6" w:rsidRDefault="00903596"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903596" w:rsidRDefault="00903596"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903596" w:rsidRDefault="00903596"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903596" w:rsidRDefault="00903596"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903596" w:rsidRDefault="00903596"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903596" w:rsidRDefault="00903596"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903596" w:rsidRDefault="00903596"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903596" w:rsidRDefault="00903596"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903596" w:rsidRDefault="00903596"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903596" w:rsidRDefault="00903596"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1"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903596" w:rsidRDefault="00903596"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6F3E52" wp14:editId="00B6857B">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903596" w:rsidRPr="00274E51" w:rsidRDefault="00903596"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325A3E">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903596" w:rsidRPr="00274E51" w:rsidRDefault="00903596"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325A3E">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00F10440">
        <w:rPr>
          <w:rFonts w:asciiTheme="minorHAnsi" w:hAnsiTheme="minorHAnsi" w:cs="Arial"/>
          <w:sz w:val="24"/>
          <w:szCs w:val="24"/>
        </w:rPr>
        <w:t>C</w:t>
      </w:r>
      <w:r w:rsidRPr="00AB4096">
        <w:rPr>
          <w:rFonts w:asciiTheme="minorHAnsi" w:hAnsiTheme="minorHAnsi" w:cs="Arial"/>
          <w:sz w:val="24"/>
          <w:szCs w:val="24"/>
        </w:rPr>
        <w:t xml:space="preserve">entral </w:t>
      </w:r>
      <w:r w:rsidR="00F10440">
        <w:rPr>
          <w:rFonts w:asciiTheme="minorHAnsi" w:hAnsiTheme="minorHAnsi" w:cs="Arial"/>
          <w:sz w:val="24"/>
          <w:szCs w:val="24"/>
        </w:rPr>
        <w:t>E</w:t>
      </w:r>
      <w:r w:rsidRPr="00AB4096">
        <w:rPr>
          <w:rFonts w:asciiTheme="minorHAnsi" w:hAnsiTheme="minorHAnsi" w:cs="Arial"/>
          <w:sz w:val="24"/>
          <w:szCs w:val="24"/>
        </w:rPr>
        <w:t>ngine represents the core of the framework. It assures the link with the G</w:t>
      </w:r>
      <w:r w:rsidR="00E048E0" w:rsidRPr="00AB4096">
        <w:rPr>
          <w:rFonts w:asciiTheme="minorHAnsi" w:hAnsiTheme="minorHAnsi" w:cs="Arial"/>
          <w:sz w:val="24"/>
          <w:szCs w:val="24"/>
        </w:rPr>
        <w:t>UI, the execut</w:t>
      </w:r>
      <w:r w:rsidR="005D03E3">
        <w:rPr>
          <w:rFonts w:asciiTheme="minorHAnsi" w:hAnsiTheme="minorHAnsi" w:cs="Arial"/>
          <w:sz w:val="24"/>
          <w:szCs w:val="24"/>
        </w:rPr>
        <w:t>ion engines and other parties (</w:t>
      </w:r>
      <w:r w:rsidR="00E048E0" w:rsidRPr="00AB4096">
        <w:rPr>
          <w:rFonts w:asciiTheme="minorHAnsi" w:hAnsiTheme="minorHAnsi" w:cs="Arial"/>
          <w:sz w:val="24"/>
          <w:szCs w:val="24"/>
        </w:rPr>
        <w:t>e.g. database server).</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r w:rsidR="00F10440" w:rsidRPr="00AB4096">
        <w:rPr>
          <w:rFonts w:asciiTheme="minorHAnsi" w:hAnsiTheme="minorHAnsi" w:cs="Arial"/>
          <w:sz w:val="24"/>
          <w:szCs w:val="24"/>
        </w:rPr>
        <w:t>delivers</w:t>
      </w:r>
      <w:r w:rsidR="00DF0F97" w:rsidRPr="00AB4096">
        <w:rPr>
          <w:rFonts w:asciiTheme="minorHAnsi" w:hAnsiTheme="minorHAnsi" w:cs="Arial"/>
          <w:sz w:val="24"/>
          <w:szCs w:val="24"/>
        </w:rPr>
        <w:t xml:space="preserve"> the right test cases to the right execution engines and save</w:t>
      </w:r>
      <w:r w:rsidR="00F10440">
        <w:rPr>
          <w:rFonts w:asciiTheme="minorHAnsi" w:hAnsiTheme="minorHAnsi" w:cs="Arial"/>
          <w:sz w:val="24"/>
          <w:szCs w:val="24"/>
        </w:rPr>
        <w:t>s</w:t>
      </w:r>
      <w:r w:rsidR="00DF0F97" w:rsidRPr="00AB4096">
        <w:rPr>
          <w:rFonts w:asciiTheme="minorHAnsi" w:hAnsiTheme="minorHAnsi" w:cs="Arial"/>
          <w:sz w:val="24"/>
          <w:szCs w:val="24"/>
        </w:rPr>
        <w:t xml:space="preserve"> the execution results into the database. The </w:t>
      </w:r>
      <w:r w:rsidR="00F10440">
        <w:rPr>
          <w:rFonts w:asciiTheme="minorHAnsi" w:hAnsiTheme="minorHAnsi" w:cs="Arial"/>
          <w:sz w:val="24"/>
          <w:szCs w:val="24"/>
        </w:rPr>
        <w:t>C</w:t>
      </w:r>
      <w:r w:rsidR="00F10440" w:rsidRPr="00AB4096">
        <w:rPr>
          <w:rFonts w:asciiTheme="minorHAnsi" w:hAnsiTheme="minorHAnsi" w:cs="Arial"/>
          <w:sz w:val="24"/>
          <w:szCs w:val="24"/>
        </w:rPr>
        <w:t xml:space="preserve">entral </w:t>
      </w:r>
      <w:r w:rsidR="00F10440">
        <w:rPr>
          <w:rFonts w:asciiTheme="minorHAnsi" w:hAnsiTheme="minorHAnsi" w:cs="Arial"/>
          <w:sz w:val="24"/>
          <w:szCs w:val="24"/>
        </w:rPr>
        <w:t>E</w:t>
      </w:r>
      <w:r w:rsidR="00F10440" w:rsidRPr="00AB4096">
        <w:rPr>
          <w:rFonts w:asciiTheme="minorHAnsi" w:hAnsiTheme="minorHAnsi" w:cs="Arial"/>
          <w:sz w:val="24"/>
          <w:szCs w:val="24"/>
        </w:rPr>
        <w:t>ngine</w:t>
      </w:r>
      <w:r w:rsidR="00DF0F97" w:rsidRPr="00AB4096">
        <w:rPr>
          <w:rFonts w:asciiTheme="minorHAnsi" w:hAnsiTheme="minorHAnsi" w:cs="Arial"/>
          <w:sz w:val="24"/>
          <w:szCs w:val="24"/>
        </w:rPr>
        <w:t xml:space="preserv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 xml:space="preserve">represents the interface of system(s) under test with the framework. It executes the test cases that it receives from the central engine, collects the output from system under test to send it to the central engine and reports back to the </w:t>
      </w:r>
      <w:r w:rsidR="005D03E3">
        <w:rPr>
          <w:rFonts w:asciiTheme="minorHAnsi" w:hAnsiTheme="minorHAnsi" w:cs="Arial"/>
          <w:sz w:val="24"/>
          <w:szCs w:val="24"/>
        </w:rPr>
        <w:t>C</w:t>
      </w:r>
      <w:r w:rsidR="005D03E3" w:rsidRPr="00AB4096">
        <w:rPr>
          <w:rFonts w:asciiTheme="minorHAnsi" w:hAnsiTheme="minorHAnsi" w:cs="Arial"/>
          <w:sz w:val="24"/>
          <w:szCs w:val="24"/>
        </w:rPr>
        <w:t xml:space="preserve">entral </w:t>
      </w:r>
      <w:r w:rsidR="005D03E3">
        <w:rPr>
          <w:rFonts w:asciiTheme="minorHAnsi" w:hAnsiTheme="minorHAnsi" w:cs="Arial"/>
          <w:sz w:val="24"/>
          <w:szCs w:val="24"/>
        </w:rPr>
        <w:t>E</w:t>
      </w:r>
      <w:r w:rsidR="005D03E3" w:rsidRPr="00AB4096">
        <w:rPr>
          <w:rFonts w:asciiTheme="minorHAnsi" w:hAnsiTheme="minorHAnsi" w:cs="Arial"/>
          <w:sz w:val="24"/>
          <w:szCs w:val="24"/>
        </w:rPr>
        <w:t>ngine</w:t>
      </w:r>
      <w:r w:rsidR="00542594" w:rsidRPr="00AB4096">
        <w:rPr>
          <w:rFonts w:asciiTheme="minorHAnsi" w:hAnsiTheme="minorHAnsi" w:cs="Arial"/>
          <w:sz w:val="24"/>
          <w:szCs w:val="24"/>
        </w:rPr>
        <w:t xml:space="preserv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8075114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512MB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1E7209">
      <w:pPr>
        <w:pStyle w:val="ListParagraph"/>
        <w:numPr>
          <w:ilvl w:val="0"/>
          <w:numId w:val="42"/>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Dual Core CPU</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2GB RAM</w:t>
      </w:r>
    </w:p>
    <w:p w:rsidR="00977F04" w:rsidRDefault="00977F04" w:rsidP="001E7209">
      <w:pPr>
        <w:pStyle w:val="ListParagraph"/>
        <w:numPr>
          <w:ilvl w:val="1"/>
          <w:numId w:val="42"/>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5521C7" w:rsidRPr="005521C7" w:rsidRDefault="005521C7" w:rsidP="001E7209">
      <w:pPr>
        <w:widowControl w:val="0"/>
        <w:numPr>
          <w:ilvl w:val="0"/>
          <w:numId w:val="3"/>
        </w:numPr>
        <w:suppressAutoHyphens/>
        <w:jc w:val="both"/>
        <w:rPr>
          <w:rFonts w:asciiTheme="minorHAnsi" w:hAnsiTheme="minorHAnsi" w:cs="Arial"/>
          <w:sz w:val="24"/>
          <w:szCs w:val="24"/>
        </w:rPr>
      </w:pPr>
      <w:r>
        <w:rPr>
          <w:rFonts w:asciiTheme="minorHAnsi" w:hAnsiTheme="minorHAnsi" w:cs="Arial"/>
          <w:color w:val="800000"/>
          <w:sz w:val="24"/>
          <w:szCs w:val="24"/>
        </w:rPr>
        <w:t>SSH service</w:t>
      </w:r>
      <w:r w:rsidRPr="005521C7">
        <w:rPr>
          <w:rFonts w:asciiTheme="minorHAnsi" w:hAnsiTheme="minorHAnsi" w:cs="Arial"/>
          <w:sz w:val="24"/>
          <w:szCs w:val="24"/>
        </w:rPr>
        <w:t xml:space="preserve"> installed and started on Linux machine.</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1E7209">
      <w:pPr>
        <w:widowControl w:val="0"/>
        <w:numPr>
          <w:ilvl w:val="0"/>
          <w:numId w:val="3"/>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1E7209">
      <w:pPr>
        <w:widowControl w:val="0"/>
        <w:numPr>
          <w:ilvl w:val="0"/>
          <w:numId w:val="4"/>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2"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1E7209">
      <w:pPr>
        <w:pStyle w:val="ListParagraph"/>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005D03E3">
        <w:rPr>
          <w:rFonts w:asciiTheme="minorHAnsi" w:hAnsiTheme="minorHAnsi" w:cs="Arial"/>
          <w:sz w:val="24"/>
          <w:szCs w:val="24"/>
        </w:rPr>
        <w:t xml:space="preserve">, </w:t>
      </w:r>
      <w:r w:rsidRPr="00AB4096">
        <w:rPr>
          <w:rFonts w:asciiTheme="minorHAnsi" w:hAnsiTheme="minorHAnsi" w:cs="Arial"/>
          <w:sz w:val="24"/>
          <w:szCs w:val="24"/>
        </w:rPr>
        <w:t xml:space="preserve">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 xml:space="preserve">sudo </w:t>
      </w:r>
      <w:r w:rsidR="00DE2620">
        <w:rPr>
          <w:rFonts w:ascii="Consolas" w:hAnsi="Consolas" w:cs="Consolas"/>
          <w:noProof/>
          <w:color w:val="333333"/>
          <w:szCs w:val="20"/>
        </w:rPr>
        <w:t xml:space="preserve">–E </w:t>
      </w:r>
      <w:r w:rsidRPr="00354762">
        <w:rPr>
          <w:rFonts w:ascii="Consolas" w:hAnsi="Consolas" w:cs="Consolas"/>
          <w:noProof/>
          <w:color w:val="333333"/>
          <w:szCs w:val="20"/>
        </w:rPr>
        <w:t>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color w:val="280099"/>
          <w:sz w:val="24"/>
          <w:szCs w:val="24"/>
        </w:rPr>
        <w:t>Some tests and libraries will require additional dependencies!</w:t>
      </w:r>
      <w:r w:rsidR="005D03E3">
        <w:rPr>
          <w:rFonts w:asciiTheme="minorHAnsi" w:hAnsiTheme="minorHAnsi" w:cs="Arial"/>
          <w:color w:val="280099"/>
          <w:sz w:val="24"/>
          <w:szCs w:val="24"/>
        </w:rPr>
        <w:t xml:space="preserve"> </w:t>
      </w:r>
      <w:r w:rsidR="00C721E2">
        <w:rPr>
          <w:rFonts w:asciiTheme="minorHAnsi" w:hAnsiTheme="minorHAnsi" w:cs="Arial"/>
          <w:sz w:val="24"/>
          <w:szCs w:val="24"/>
        </w:rPr>
        <w:t>E</w:t>
      </w:r>
      <w:r w:rsidRPr="00AB4096">
        <w:rPr>
          <w:rFonts w:asciiTheme="minorHAnsi" w:hAnsiTheme="minorHAnsi" w:cs="Arial"/>
          <w:sz w:val="24"/>
          <w:szCs w:val="24"/>
        </w:rPr>
        <w:t>xample</w:t>
      </w:r>
      <w:r w:rsidR="00C721E2">
        <w:rPr>
          <w:rFonts w:asciiTheme="minorHAnsi" w:hAnsiTheme="minorHAnsi" w:cs="Arial"/>
          <w:sz w:val="24"/>
          <w:szCs w:val="24"/>
        </w:rPr>
        <w:t xml:space="preserve"> of dependencies</w:t>
      </w:r>
      <w:r w:rsidRPr="00AB4096">
        <w:rPr>
          <w:rFonts w:asciiTheme="minorHAnsi" w:hAnsiTheme="minorHAnsi" w:cs="Arial"/>
          <w:sz w:val="24"/>
          <w:szCs w:val="24"/>
        </w:rPr>
        <w:t>: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If you need to run these tests</w:t>
      </w:r>
      <w:r w:rsidR="00C721E2">
        <w:rPr>
          <w:rFonts w:asciiTheme="minorHAnsi" w:hAnsiTheme="minorHAnsi" w:cs="Arial"/>
          <w:sz w:val="24"/>
          <w:szCs w:val="24"/>
        </w:rPr>
        <w:t>,</w:t>
      </w:r>
      <w:r w:rsidRPr="00AB4096">
        <w:rPr>
          <w:rFonts w:asciiTheme="minorHAnsi" w:hAnsiTheme="minorHAnsi" w:cs="Arial"/>
          <w:sz w:val="24"/>
          <w:szCs w:val="24"/>
        </w:rPr>
        <w:t xml:space="preserve"> or libraries, you can install `pip` (tool for installing and managing Python packages - </w:t>
      </w:r>
      <w:hyperlink r:id="rId23"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1E7209">
      <w:pPr>
        <w:widowControl w:val="0"/>
        <w:numPr>
          <w:ilvl w:val="0"/>
          <w:numId w:val="5"/>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xml:space="preserve">`; this folder </w:t>
      </w:r>
      <w:r w:rsidRPr="008865E8">
        <w:rPr>
          <w:rFonts w:asciiTheme="minorHAnsi" w:hAnsiTheme="minorHAnsi" w:cs="Arial"/>
          <w:b/>
          <w:sz w:val="24"/>
          <w:szCs w:val="24"/>
        </w:rPr>
        <w:t>cannot be changed</w:t>
      </w:r>
      <w:r w:rsidRPr="00AB4096">
        <w:rPr>
          <w:rFonts w:asciiTheme="minorHAnsi" w:hAnsiTheme="minorHAnsi" w:cs="Arial"/>
          <w:sz w:val="24"/>
          <w:szCs w:val="24"/>
        </w:rPr>
        <w:t xml:space="preserve">. The server will be installed by default </w:t>
      </w:r>
      <w:r w:rsidRPr="005A25BC">
        <w:rPr>
          <w:rFonts w:asciiTheme="minorHAnsi" w:hAnsiTheme="minorHAnsi" w:cs="Arial"/>
          <w:sz w:val="24"/>
          <w:szCs w:val="24"/>
        </w:rPr>
        <w:t>in `</w:t>
      </w:r>
      <w:r w:rsidRPr="005A25BC">
        <w:rPr>
          <w:rFonts w:asciiTheme="minorHAnsi" w:hAnsiTheme="minorHAnsi" w:cs="Arial"/>
          <w:i/>
          <w:sz w:val="24"/>
          <w:szCs w:val="24"/>
        </w:rPr>
        <w:t>/opt/twister</w:t>
      </w:r>
      <w:r w:rsidRPr="00AB4096">
        <w:rPr>
          <w:rFonts w:asciiTheme="minorHAnsi" w:hAnsiTheme="minorHAnsi" w:cs="Arial"/>
          <w:sz w:val="24"/>
          <w:szCs w:val="24"/>
        </w:rPr>
        <w:t>`, but it can be changed.</w:t>
      </w:r>
    </w:p>
    <w:p w:rsidR="002E50E1" w:rsidRPr="00AB4096" w:rsidRDefault="002E50E1" w:rsidP="002E50E1">
      <w:pPr>
        <w:jc w:val="both"/>
        <w:rPr>
          <w:rFonts w:asciiTheme="minorHAnsi" w:hAnsiTheme="minorHAnsi" w:cs="Arial"/>
          <w:sz w:val="24"/>
          <w:szCs w:val="24"/>
        </w:rPr>
      </w:pPr>
    </w:p>
    <w:p w:rsidR="002E50E1"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w:t>
      </w:r>
      <w:r w:rsidR="00E74B80">
        <w:rPr>
          <w:rFonts w:asciiTheme="minorHAnsi" w:hAnsiTheme="minorHAnsi" w:cs="Arial"/>
          <w:b/>
          <w:sz w:val="24"/>
          <w:szCs w:val="24"/>
        </w:rPr>
        <w:t>nnot be installed on Windows OS,</w:t>
      </w:r>
      <w:r w:rsidRPr="00AB4096">
        <w:rPr>
          <w:rFonts w:asciiTheme="minorHAnsi" w:hAnsiTheme="minorHAnsi" w:cs="Arial"/>
          <w:b/>
          <w:sz w:val="24"/>
          <w:szCs w:val="24"/>
        </w:rPr>
        <w:t xml:space="preserve"> </w:t>
      </w:r>
      <w:r w:rsidR="00E74B80">
        <w:rPr>
          <w:rFonts w:asciiTheme="minorHAnsi" w:hAnsiTheme="minorHAnsi" w:cs="Arial"/>
          <w:b/>
          <w:sz w:val="24"/>
          <w:szCs w:val="24"/>
        </w:rPr>
        <w:t>h</w:t>
      </w:r>
      <w:r w:rsidRPr="00AB4096">
        <w:rPr>
          <w:rFonts w:asciiTheme="minorHAnsi" w:hAnsiTheme="minorHAnsi" w:cs="Arial"/>
          <w:b/>
          <w:sz w:val="24"/>
          <w:szCs w:val="24"/>
        </w:rPr>
        <w:t xml:space="preserve">owever, </w:t>
      </w:r>
      <w:r w:rsidR="001B6CE4">
        <w:rPr>
          <w:rFonts w:asciiTheme="minorHAnsi" w:hAnsiTheme="minorHAnsi" w:cs="Arial"/>
          <w:b/>
          <w:sz w:val="24"/>
          <w:szCs w:val="24"/>
        </w:rPr>
        <w:t>one or more</w:t>
      </w:r>
      <w:r w:rsidR="008823A5">
        <w:rPr>
          <w:rFonts w:asciiTheme="minorHAnsi" w:hAnsiTheme="minorHAnsi" w:cs="Arial"/>
          <w:b/>
          <w:sz w:val="24"/>
          <w:szCs w:val="24"/>
        </w:rPr>
        <w:t xml:space="preserve"> EP</w:t>
      </w:r>
      <w:r w:rsidR="001B6CE4">
        <w:rPr>
          <w:rFonts w:asciiTheme="minorHAnsi" w:hAnsiTheme="minorHAnsi" w:cs="Arial"/>
          <w:b/>
          <w:sz w:val="24"/>
          <w:szCs w:val="24"/>
        </w:rPr>
        <w:t>s</w:t>
      </w:r>
      <w:r w:rsidR="008823A5">
        <w:rPr>
          <w:rFonts w:asciiTheme="minorHAnsi" w:hAnsiTheme="minorHAnsi" w:cs="Arial"/>
          <w:b/>
          <w:sz w:val="24"/>
          <w:szCs w:val="24"/>
        </w:rPr>
        <w:t xml:space="preserve"> can run on Windows</w:t>
      </w:r>
      <w:r w:rsidR="001B6CE4">
        <w:rPr>
          <w:rFonts w:asciiTheme="minorHAnsi" w:hAnsiTheme="minorHAnsi" w:cs="Arial"/>
          <w:b/>
          <w:sz w:val="24"/>
          <w:szCs w:val="24"/>
        </w:rPr>
        <w:t>, with full functionality,</w:t>
      </w:r>
      <w:r w:rsidR="008823A5">
        <w:rPr>
          <w:rFonts w:asciiTheme="minorHAnsi" w:hAnsiTheme="minorHAnsi" w:cs="Arial"/>
          <w:b/>
          <w:sz w:val="24"/>
          <w:szCs w:val="24"/>
        </w:rPr>
        <w:t xml:space="preserve"> in `portable mode`, without installing the framework</w:t>
      </w:r>
      <w:r w:rsidRPr="00AB4096">
        <w:rPr>
          <w:rFonts w:asciiTheme="minorHAnsi" w:hAnsiTheme="minorHAnsi" w:cs="Arial"/>
          <w:sz w:val="24"/>
          <w:szCs w:val="24"/>
        </w:rPr>
        <w:t>.</w:t>
      </w:r>
    </w:p>
    <w:p w:rsidR="008910FA" w:rsidRDefault="008910FA" w:rsidP="002E50E1">
      <w:pPr>
        <w:jc w:val="both"/>
        <w:rPr>
          <w:rFonts w:asciiTheme="minorHAnsi" w:hAnsiTheme="minorHAnsi" w:cs="Arial"/>
          <w:sz w:val="24"/>
          <w:szCs w:val="24"/>
        </w:rPr>
      </w:pPr>
      <w:r>
        <w:rPr>
          <w:rFonts w:asciiTheme="minorHAnsi" w:hAnsiTheme="minorHAnsi" w:cs="Arial"/>
          <w:sz w:val="24"/>
          <w:szCs w:val="24"/>
        </w:rPr>
        <w:t>For more details, check the `</w:t>
      </w:r>
      <w:r w:rsidRPr="008910FA">
        <w:rPr>
          <w:rFonts w:asciiTheme="minorHAnsi" w:hAnsiTheme="minorHAnsi" w:cs="Arial"/>
          <w:b/>
          <w:sz w:val="24"/>
          <w:szCs w:val="24"/>
          <w:u w:val="single"/>
        </w:rPr>
        <w:t>EPs on Windows</w:t>
      </w:r>
      <w:r>
        <w:rPr>
          <w:rFonts w:asciiTheme="minorHAnsi" w:hAnsiTheme="minorHAnsi" w:cs="Arial"/>
          <w:sz w:val="24"/>
          <w:szCs w:val="24"/>
        </w:rPr>
        <w:t>` section.</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206C53">
        <w:rPr>
          <w:rFonts w:ascii="Consolas" w:hAnsi="Consolas" w:cs="Consolas"/>
          <w:noProof/>
          <w:color w:val="333333"/>
          <w:szCs w:val="20"/>
        </w:rPr>
        <w:t xml:space="preserve">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lastRenderedPageBreak/>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w:t>
      </w:r>
      <w:r w:rsidRPr="0079353E">
        <w:rPr>
          <w:rFonts w:ascii="Consolas" w:hAnsi="Consolas" w:cs="Consolas"/>
          <w:b/>
          <w:noProof/>
          <w:color w:val="333333"/>
          <w:szCs w:val="20"/>
        </w:rPr>
        <w:t>Ubuntu13</w:t>
      </w:r>
      <w:r w:rsidRPr="00206C53">
        <w:rPr>
          <w:rFonts w:ascii="Consolas" w:hAnsi="Consolas" w:cs="Consolas"/>
          <w:noProof/>
          <w:color w:val="333333"/>
          <w:szCs w:val="20"/>
        </w:rPr>
        <w:t>:/home/atoma/twister_rel2/installer#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 python</w:t>
      </w:r>
      <w:r w:rsidR="005B4A4D">
        <w:rPr>
          <w:rFonts w:ascii="Consolas" w:hAnsi="Consolas" w:cs="Consolas"/>
          <w:noProof/>
          <w:color w:val="333333"/>
          <w:szCs w:val="20"/>
        </w:rPr>
        <w:t>2.7</w:t>
      </w:r>
      <w:r w:rsidRPr="00F52027">
        <w:rPr>
          <w:rFonts w:ascii="Consolas" w:hAnsi="Consolas" w:cs="Consolas"/>
          <w:noProof/>
          <w:color w:val="333333"/>
          <w:szCs w:val="20"/>
        </w:rPr>
        <w:t xml:space="preserve">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w:t>
      </w:r>
      <w:r w:rsidRPr="0079353E">
        <w:rPr>
          <w:rFonts w:ascii="Consolas" w:hAnsi="Consolas" w:cs="Consolas"/>
          <w:b/>
          <w:noProof/>
          <w:color w:val="333333"/>
          <w:szCs w:val="20"/>
        </w:rPr>
        <w:t>Ubuntu13</w:t>
      </w:r>
      <w:r w:rsidRPr="00F52027">
        <w:rPr>
          <w:rFonts w:ascii="Consolas" w:hAnsi="Consolas" w:cs="Consolas"/>
          <w:noProof/>
          <w:color w:val="333333"/>
          <w:szCs w:val="20"/>
        </w:rPr>
        <w:t>:~/twister_rel2/installer$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The config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Note that sometimes because of the new features added some of your old config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 python</w:t>
      </w:r>
      <w:r w:rsidR="005B4A4D">
        <w:rPr>
          <w:rFonts w:ascii="Consolas" w:hAnsi="Consolas" w:cs="Consolas"/>
          <w:noProof/>
          <w:color w:val="333333"/>
          <w:szCs w:val="20"/>
        </w:rPr>
        <w:t>2.7</w:t>
      </w:r>
      <w:r w:rsidRPr="00AB4AEA">
        <w:rPr>
          <w:rFonts w:ascii="Consolas" w:hAnsi="Consolas" w:cs="Consolas"/>
          <w:noProof/>
          <w:color w:val="333333"/>
          <w:szCs w:val="20"/>
        </w:rPr>
        <w:t xml:space="preserve">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w:t>
      </w:r>
      <w:r w:rsidRPr="0079353E">
        <w:rPr>
          <w:rFonts w:ascii="Consolas" w:hAnsi="Consolas" w:cs="Consolas"/>
          <w:b/>
          <w:noProof/>
          <w:color w:val="333333"/>
          <w:szCs w:val="20"/>
        </w:rPr>
        <w:t>Ubuntu13</w:t>
      </w:r>
      <w:r w:rsidRPr="00AB4AEA">
        <w:rPr>
          <w:rFonts w:ascii="Consolas" w:hAnsi="Consolas" w:cs="Consolas"/>
          <w:noProof/>
          <w:color w:val="333333"/>
          <w:szCs w:val="20"/>
        </w:rPr>
        <w:t>:/home/atoma/twister_rel2/installer#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 python</w:t>
      </w:r>
      <w:r w:rsidR="00C82F51">
        <w:rPr>
          <w:rFonts w:ascii="Consolas" w:hAnsi="Consolas" w:cs="Consolas"/>
          <w:noProof/>
          <w:color w:val="333333"/>
          <w:szCs w:val="20"/>
        </w:rPr>
        <w:t>2.7</w:t>
      </w:r>
      <w:r w:rsidRPr="00332B53">
        <w:rPr>
          <w:rFonts w:ascii="Consolas" w:hAnsi="Consolas" w:cs="Consolas"/>
          <w:noProof/>
          <w:color w:val="333333"/>
          <w:szCs w:val="20"/>
        </w:rPr>
        <w:t xml:space="preserve">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F05F2F">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w:t>
      </w:r>
      <w:r w:rsidRPr="0079353E">
        <w:rPr>
          <w:rFonts w:ascii="Consolas" w:hAnsi="Consolas" w:cs="Consolas"/>
          <w:b/>
          <w:noProof/>
          <w:color w:val="333333"/>
          <w:szCs w:val="20"/>
        </w:rPr>
        <w:t>Ubuntu13</w:t>
      </w:r>
      <w:r w:rsidRPr="00332B53">
        <w:rPr>
          <w:rFonts w:ascii="Consolas" w:hAnsi="Consolas" w:cs="Consolas"/>
          <w:noProof/>
          <w:color w:val="333333"/>
          <w:szCs w:val="20"/>
        </w:rPr>
        <w:t>:~/twister_rel2/installer$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8075114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1E7209">
      <w:pPr>
        <w:widowControl w:val="0"/>
        <w:numPr>
          <w:ilvl w:val="0"/>
          <w:numId w:val="7"/>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1E7209">
      <w:pPr>
        <w:widowControl w:val="0"/>
        <w:numPr>
          <w:ilvl w:val="0"/>
          <w:numId w:val="7"/>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1E7209">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1E7209">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 xml:space="preserve">Dependencies: </w:t>
      </w:r>
      <w:proofErr w:type="spellStart"/>
      <w:r w:rsidR="00850B95">
        <w:rPr>
          <w:rFonts w:asciiTheme="minorHAnsi" w:eastAsia="Andale Sans UI" w:hAnsiTheme="minorHAnsi" w:cs="Arial"/>
          <w:kern w:val="1"/>
          <w:sz w:val="24"/>
          <w:szCs w:val="24"/>
          <w:lang w:val="en-US"/>
        </w:rPr>
        <w:t>mysql</w:t>
      </w:r>
      <w:proofErr w:type="spellEnd"/>
      <w:r w:rsidR="00850B95">
        <w:rPr>
          <w:rFonts w:asciiTheme="minorHAnsi" w:eastAsia="Andale Sans UI" w:hAnsiTheme="minorHAnsi" w:cs="Arial"/>
          <w:kern w:val="1"/>
          <w:sz w:val="24"/>
          <w:szCs w:val="24"/>
          <w:lang w:val="en-US"/>
        </w:rPr>
        <w:t xml:space="preserve"> server, </w:t>
      </w:r>
      <w:r w:rsidRPr="00EB1E67">
        <w:rPr>
          <w:rFonts w:asciiTheme="minorHAnsi" w:eastAsia="Andale Sans UI" w:hAnsiTheme="minorHAnsi" w:cs="Arial"/>
          <w:kern w:val="1"/>
          <w:sz w:val="24"/>
          <w:szCs w:val="24"/>
          <w:lang w:val="en-US"/>
        </w:rPr>
        <w:t>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Default="00BC30B6" w:rsidP="001E7209">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F05F2F" w:rsidRDefault="00F05F2F" w:rsidP="00F05F2F">
      <w:pPr>
        <w:widowControl w:val="0"/>
        <w:suppressAutoHyphens/>
        <w:jc w:val="both"/>
        <w:rPr>
          <w:rFonts w:asciiTheme="minorHAnsi" w:eastAsia="Andale Sans UI" w:hAnsiTheme="minorHAnsi" w:cs="Arial"/>
          <w:kern w:val="1"/>
          <w:sz w:val="24"/>
          <w:szCs w:val="24"/>
          <w:lang w:val="en-US"/>
        </w:rPr>
      </w:pPr>
    </w:p>
    <w:p w:rsidR="00F05F2F" w:rsidRPr="00AB4096" w:rsidRDefault="00F05F2F" w:rsidP="00F05F2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Pr>
          <w:rFonts w:asciiTheme="minorHAnsi" w:eastAsia="Andale Sans UI" w:hAnsiTheme="minorHAnsi" w:cs="Arial"/>
          <w:b/>
          <w:bCs/>
          <w:color w:val="800000"/>
          <w:kern w:val="1"/>
          <w:sz w:val="24"/>
          <w:szCs w:val="24"/>
          <w:lang w:val="en-US"/>
        </w:rPr>
        <w:t>R</w:t>
      </w:r>
      <w:r w:rsidRPr="00AB4096">
        <w:rPr>
          <w:rFonts w:asciiTheme="minorHAnsi" w:eastAsia="Andale Sans UI" w:hAnsiTheme="minorHAnsi" w:cs="Arial"/>
          <w:b/>
          <w:bCs/>
          <w:color w:val="800000"/>
          <w:kern w:val="1"/>
          <w:sz w:val="24"/>
          <w:szCs w:val="24"/>
          <w:lang w:val="en-US"/>
        </w:rPr>
        <w:t>Py</w:t>
      </w:r>
      <w:r>
        <w:rPr>
          <w:rFonts w:asciiTheme="minorHAnsi" w:eastAsia="Andale Sans UI" w:hAnsiTheme="minorHAnsi" w:cs="Arial"/>
          <w:b/>
          <w:bCs/>
          <w:color w:val="800000"/>
          <w:kern w:val="1"/>
          <w:sz w:val="24"/>
          <w:szCs w:val="24"/>
          <w:lang w:val="en-US"/>
        </w:rPr>
        <w:t>c</w:t>
      </w:r>
      <w:r w:rsidRPr="00AB4096">
        <w:rPr>
          <w:rFonts w:asciiTheme="minorHAnsi" w:eastAsia="Andale Sans UI" w:hAnsiTheme="minorHAnsi" w:cs="Arial"/>
          <w:kern w:val="1"/>
          <w:sz w:val="24"/>
          <w:szCs w:val="24"/>
          <w:lang w:val="en-US"/>
        </w:rPr>
        <w:t>: (</w:t>
      </w:r>
      <w:r w:rsidR="00783BC6">
        <w:rPr>
          <w:rFonts w:asciiTheme="minorHAnsi" w:eastAsia="Andale Sans UI" w:hAnsiTheme="minorHAnsi" w:cs="Arial"/>
          <w:i/>
          <w:iCs/>
          <w:kern w:val="1"/>
          <w:sz w:val="24"/>
          <w:szCs w:val="24"/>
          <w:u w:val="single"/>
          <w:lang w:val="en-US"/>
        </w:rPr>
        <w:t>rpyc.readthedocs.org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F05F2F" w:rsidRPr="00AB4096" w:rsidRDefault="00783BC6"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Pr="00783BC6">
        <w:rPr>
          <w:rFonts w:asciiTheme="minorHAnsi" w:eastAsia="Andale Sans UI" w:hAnsiTheme="minorHAnsi" w:cs="Arial"/>
          <w:kern w:val="1"/>
          <w:sz w:val="24"/>
          <w:szCs w:val="24"/>
          <w:lang w:val="en-US"/>
        </w:rPr>
        <w:t>emote procedure calls, clust</w:t>
      </w:r>
      <w:r>
        <w:rPr>
          <w:rFonts w:asciiTheme="minorHAnsi" w:eastAsia="Andale Sans UI" w:hAnsiTheme="minorHAnsi" w:cs="Arial"/>
          <w:kern w:val="1"/>
          <w:sz w:val="24"/>
          <w:szCs w:val="24"/>
          <w:lang w:val="en-US"/>
        </w:rPr>
        <w:t>ering and distributed-computing</w:t>
      </w:r>
      <w:r w:rsidR="00F05F2F" w:rsidRPr="00AB4096">
        <w:rPr>
          <w:rFonts w:asciiTheme="minorHAnsi" w:eastAsia="Andale Sans UI" w:hAnsiTheme="minorHAnsi" w:cs="Arial"/>
          <w:kern w:val="1"/>
          <w:sz w:val="24"/>
          <w:szCs w:val="24"/>
          <w:lang w:val="en-US"/>
        </w:rPr>
        <w:t>;</w:t>
      </w:r>
    </w:p>
    <w:p w:rsidR="00F05F2F" w:rsidRDefault="00A1121F" w:rsidP="001E7209">
      <w:pPr>
        <w:widowControl w:val="0"/>
        <w:numPr>
          <w:ilvl w:val="0"/>
          <w:numId w:val="9"/>
        </w:numPr>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t>R</w:t>
      </w:r>
      <w:r w:rsidR="00F05F2F" w:rsidRPr="00AB4096">
        <w:rPr>
          <w:rFonts w:asciiTheme="minorHAnsi" w:eastAsia="Andale Sans UI" w:hAnsiTheme="minorHAnsi" w:cs="Arial"/>
          <w:kern w:val="1"/>
          <w:sz w:val="24"/>
          <w:szCs w:val="24"/>
          <w:lang w:val="en-US"/>
        </w:rPr>
        <w:t>Py</w:t>
      </w:r>
      <w:r>
        <w:rPr>
          <w:rFonts w:asciiTheme="minorHAnsi" w:eastAsia="Andale Sans UI" w:hAnsiTheme="minorHAnsi" w:cs="Arial"/>
          <w:kern w:val="1"/>
          <w:sz w:val="24"/>
          <w:szCs w:val="24"/>
          <w:lang w:val="en-US"/>
        </w:rPr>
        <w:t>c</w:t>
      </w:r>
      <w:r w:rsidR="00F05F2F" w:rsidRPr="00AB4096">
        <w:rPr>
          <w:rFonts w:asciiTheme="minorHAnsi" w:eastAsia="Andale Sans UI" w:hAnsiTheme="minorHAnsi" w:cs="Arial"/>
          <w:kern w:val="1"/>
          <w:sz w:val="24"/>
          <w:szCs w:val="24"/>
          <w:lang w:val="en-US"/>
        </w:rPr>
        <w:t xml:space="preserve"> is used </w:t>
      </w:r>
      <w:r>
        <w:rPr>
          <w:rFonts w:asciiTheme="minorHAnsi" w:eastAsia="Andale Sans UI" w:hAnsiTheme="minorHAnsi" w:cs="Arial"/>
          <w:kern w:val="1"/>
          <w:sz w:val="24"/>
          <w:szCs w:val="24"/>
          <w:lang w:val="en-US"/>
        </w:rPr>
        <w:t>for communication between Central Engine and</w:t>
      </w:r>
      <w:r w:rsidR="00BE0C5C">
        <w:rPr>
          <w:rFonts w:asciiTheme="minorHAnsi" w:eastAsia="Andale Sans UI" w:hAnsiTheme="minorHAnsi" w:cs="Arial"/>
          <w:kern w:val="1"/>
          <w:sz w:val="24"/>
          <w:szCs w:val="24"/>
          <w:lang w:val="en-US"/>
        </w:rPr>
        <w:t xml:space="preserve"> the</w:t>
      </w:r>
      <w:r>
        <w:rPr>
          <w:rFonts w:asciiTheme="minorHAnsi" w:eastAsia="Andale Sans UI" w:hAnsiTheme="minorHAnsi" w:cs="Arial"/>
          <w:kern w:val="1"/>
          <w:sz w:val="24"/>
          <w:szCs w:val="24"/>
          <w:lang w:val="en-US"/>
        </w:rPr>
        <w:t xml:space="preserve"> EP</w:t>
      </w:r>
      <w:r w:rsidR="00BE0C5C">
        <w:rPr>
          <w:rFonts w:asciiTheme="minorHAnsi" w:eastAsia="Andale Sans UI" w:hAnsiTheme="minorHAnsi" w:cs="Arial"/>
          <w:kern w:val="1"/>
          <w:sz w:val="24"/>
          <w:szCs w:val="24"/>
          <w:lang w:val="en-US"/>
        </w:rPr>
        <w:t>s</w:t>
      </w:r>
      <w:r w:rsidR="00F05F2F" w:rsidRPr="00AB4096">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1E7209">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5521C7" w:rsidRDefault="005521C7" w:rsidP="005521C7">
      <w:pPr>
        <w:widowControl w:val="0"/>
        <w:suppressAutoHyphens/>
        <w:ind w:left="720"/>
        <w:jc w:val="both"/>
        <w:rPr>
          <w:rFonts w:asciiTheme="minorHAnsi" w:eastAsia="Andale Sans UI" w:hAnsiTheme="minorHAnsi" w:cs="Arial"/>
          <w:kern w:val="1"/>
          <w:sz w:val="24"/>
          <w:szCs w:val="24"/>
          <w:lang w:val="en-US"/>
        </w:rPr>
      </w:pPr>
    </w:p>
    <w:p w:rsidR="005521C7" w:rsidRPr="00AB4096" w:rsidRDefault="005521C7" w:rsidP="005521C7">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proofErr w:type="spellStart"/>
      <w:r>
        <w:rPr>
          <w:rFonts w:asciiTheme="minorHAnsi" w:eastAsia="Andale Sans UI" w:hAnsiTheme="minorHAnsi" w:cs="Arial"/>
          <w:b/>
          <w:bCs/>
          <w:color w:val="800000"/>
          <w:kern w:val="1"/>
          <w:sz w:val="24"/>
          <w:szCs w:val="24"/>
          <w:lang w:val="en-US"/>
        </w:rPr>
        <w:t>Plumbum</w:t>
      </w:r>
      <w:proofErr w:type="spellEnd"/>
      <w:r w:rsidRPr="00AB4096">
        <w:rPr>
          <w:rFonts w:asciiTheme="minorHAnsi" w:eastAsia="Andale Sans UI" w:hAnsiTheme="minorHAnsi" w:cs="Arial"/>
          <w:kern w:val="1"/>
          <w:sz w:val="24"/>
          <w:szCs w:val="24"/>
          <w:lang w:val="en-US"/>
        </w:rPr>
        <w:t>: (</w:t>
      </w:r>
      <w:r w:rsidRPr="005521C7">
        <w:rPr>
          <w:rFonts w:asciiTheme="minorHAnsi" w:eastAsia="Andale Sans UI" w:hAnsiTheme="minorHAnsi" w:cs="Arial"/>
          <w:i/>
          <w:iCs/>
          <w:kern w:val="1"/>
          <w:sz w:val="24"/>
          <w:szCs w:val="24"/>
          <w:u w:val="single"/>
          <w:lang w:val="en-US"/>
        </w:rPr>
        <w:t>pypi.python.org/</w:t>
      </w:r>
      <w:proofErr w:type="spellStart"/>
      <w:r w:rsidRPr="005521C7">
        <w:rPr>
          <w:rFonts w:asciiTheme="minorHAnsi" w:eastAsia="Andale Sans UI" w:hAnsiTheme="minorHAnsi" w:cs="Arial"/>
          <w:i/>
          <w:iCs/>
          <w:kern w:val="1"/>
          <w:sz w:val="24"/>
          <w:szCs w:val="24"/>
          <w:u w:val="single"/>
          <w:lang w:val="en-US"/>
        </w:rPr>
        <w:t>pypi</w:t>
      </w:r>
      <w:proofErr w:type="spellEnd"/>
      <w:r w:rsidRPr="005521C7">
        <w:rPr>
          <w:rFonts w:asciiTheme="minorHAnsi" w:eastAsia="Andale Sans UI" w:hAnsiTheme="minorHAnsi" w:cs="Arial"/>
          <w:i/>
          <w:iCs/>
          <w:kern w:val="1"/>
          <w:sz w:val="24"/>
          <w:szCs w:val="24"/>
          <w:u w:val="single"/>
          <w:lang w:val="en-US"/>
        </w:rPr>
        <w:t>/</w:t>
      </w:r>
      <w:proofErr w:type="spellStart"/>
      <w:r w:rsidRPr="005521C7">
        <w:rPr>
          <w:rFonts w:asciiTheme="minorHAnsi" w:eastAsia="Andale Sans UI" w:hAnsiTheme="minorHAnsi" w:cs="Arial"/>
          <w:i/>
          <w:iCs/>
          <w:kern w:val="1"/>
          <w:sz w:val="24"/>
          <w:szCs w:val="24"/>
          <w:u w:val="single"/>
          <w:lang w:val="en-US"/>
        </w:rPr>
        <w:t>plumbum</w:t>
      </w:r>
      <w:proofErr w:type="spellEnd"/>
      <w:r w:rsidRPr="00AB4096">
        <w:rPr>
          <w:rFonts w:asciiTheme="minorHAnsi" w:eastAsia="Andale Sans UI" w:hAnsiTheme="minorHAnsi" w:cs="Arial"/>
          <w:kern w:val="1"/>
          <w:sz w:val="24"/>
          <w:szCs w:val="24"/>
          <w:lang w:val="en-US"/>
        </w:rPr>
        <w:t>)</w:t>
      </w:r>
    </w:p>
    <w:p w:rsid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 xml:space="preserve">shell </w:t>
      </w:r>
      <w:proofErr w:type="spellStart"/>
      <w:r w:rsidRPr="005521C7">
        <w:rPr>
          <w:rFonts w:asciiTheme="minorHAnsi" w:eastAsia="Andale Sans UI" w:hAnsiTheme="minorHAnsi" w:cs="Arial"/>
          <w:kern w:val="1"/>
          <w:sz w:val="24"/>
          <w:szCs w:val="24"/>
          <w:lang w:val="en-US"/>
        </w:rPr>
        <w:t>combinators</w:t>
      </w:r>
      <w:proofErr w:type="spellEnd"/>
      <w:r w:rsidRPr="005521C7">
        <w:rPr>
          <w:rFonts w:asciiTheme="minorHAnsi" w:eastAsia="Andale Sans UI" w:hAnsiTheme="minorHAnsi" w:cs="Arial"/>
          <w:kern w:val="1"/>
          <w:sz w:val="24"/>
          <w:szCs w:val="24"/>
          <w:lang w:val="en-US"/>
        </w:rPr>
        <w:t xml:space="preserve"> library</w:t>
      </w:r>
    </w:p>
    <w:p w:rsidR="005521C7" w:rsidRPr="005521C7" w:rsidRDefault="005521C7" w:rsidP="005521C7">
      <w:pPr>
        <w:widowControl w:val="0"/>
        <w:numPr>
          <w:ilvl w:val="0"/>
          <w:numId w:val="11"/>
        </w:numPr>
        <w:suppressAutoHyphens/>
        <w:jc w:val="both"/>
        <w:rPr>
          <w:rFonts w:asciiTheme="minorHAnsi" w:eastAsia="Andale Sans UI" w:hAnsiTheme="minorHAnsi" w:cs="Arial"/>
          <w:kern w:val="1"/>
          <w:sz w:val="24"/>
          <w:szCs w:val="24"/>
          <w:lang w:val="en-US"/>
        </w:rPr>
      </w:pPr>
      <w:r w:rsidRPr="005521C7">
        <w:rPr>
          <w:rFonts w:asciiTheme="minorHAnsi" w:eastAsia="Andale Sans UI" w:hAnsiTheme="minorHAnsi" w:cs="Arial"/>
          <w:kern w:val="1"/>
          <w:sz w:val="24"/>
          <w:szCs w:val="24"/>
          <w:lang w:val="en-US"/>
        </w:rPr>
        <w:t>provides local and remote command execution (over SSH), local and remote file-system paths, easy working-directory and environment manipulation, and a programmatic Command-Line Interface (CLI) application toolkit</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1"/>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1E7209">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xml:space="preserve">, is used by the </w:t>
      </w:r>
      <w:r w:rsidR="0049581F">
        <w:rPr>
          <w:rFonts w:asciiTheme="minorHAnsi" w:eastAsia="Andale Sans UI" w:hAnsiTheme="minorHAnsi" w:cs="Arial"/>
          <w:kern w:val="1"/>
          <w:sz w:val="24"/>
          <w:szCs w:val="24"/>
          <w:lang w:val="en-US"/>
        </w:rPr>
        <w:t>Sniffer plug-in</w:t>
      </w:r>
      <w:r w:rsidRPr="00AB4096">
        <w:rPr>
          <w:rFonts w:asciiTheme="minorHAnsi" w:eastAsia="Andale Sans UI" w:hAnsiTheme="minorHAnsi" w:cs="Arial"/>
          <w:kern w:val="1"/>
          <w:sz w:val="24"/>
          <w:szCs w:val="24"/>
          <w:lang w:val="en-US"/>
        </w:rPr>
        <w:t xml:space="preserve">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p>
    <w:p w:rsidR="0049581F" w:rsidRPr="00AB4096" w:rsidRDefault="0049581F" w:rsidP="0049581F">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49581F" w:rsidRPr="00AB4096" w:rsidRDefault="0049581F"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49581F" w:rsidRPr="00AB4096" w:rsidRDefault="0049581F"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1E7209">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1E7209">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8075114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w:t>
      </w:r>
      <w:r w:rsidR="00476FA7">
        <w:rPr>
          <w:rFonts w:asciiTheme="minorHAnsi" w:hAnsiTheme="minorHAnsi" w:cs="Arial"/>
          <w:sz w:val="24"/>
          <w:szCs w:val="24"/>
        </w:rPr>
        <w:t>This must</w:t>
      </w:r>
      <w:r w:rsidRPr="00AB4096">
        <w:rPr>
          <w:rFonts w:asciiTheme="minorHAnsi" w:hAnsiTheme="minorHAnsi" w:cs="Arial"/>
          <w:sz w:val="24"/>
          <w:szCs w:val="24"/>
        </w:rPr>
        <w:t xml:space="preserv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w:t>
      </w:r>
      <w:r w:rsidR="00476FA7">
        <w:rPr>
          <w:rFonts w:asciiTheme="minorHAnsi" w:hAnsiTheme="minorHAnsi" w:cs="Arial"/>
          <w:sz w:val="24"/>
          <w:szCs w:val="24"/>
        </w:rPr>
        <w:t xml:space="preserve">user </w:t>
      </w:r>
      <w:r w:rsidRPr="00AB4096">
        <w:rPr>
          <w:rFonts w:asciiTheme="minorHAnsi" w:hAnsiTheme="minorHAnsi" w:cs="Arial"/>
          <w:sz w:val="24"/>
          <w:szCs w:val="24"/>
        </w:rPr>
        <w:t>files.</w:t>
      </w:r>
    </w:p>
    <w:p w:rsidR="00AC7C18" w:rsidRPr="00AB4096" w:rsidRDefault="00AC7C18" w:rsidP="001E7209">
      <w:pPr>
        <w:widowControl w:val="0"/>
        <w:numPr>
          <w:ilvl w:val="0"/>
          <w:numId w:val="13"/>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1E7209">
      <w:pPr>
        <w:pStyle w:val="ListParagraph"/>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r w:rsidRPr="00467E0B">
        <w:rPr>
          <w:rFonts w:asciiTheme="minorHAnsi" w:hAnsiTheme="minorHAnsi" w:cs="Arial"/>
          <w:b/>
          <w:sz w:val="24"/>
          <w:szCs w:val="24"/>
        </w:rPr>
        <w:t>start_client</w:t>
      </w:r>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start_client script reads this file and registers all the available EPs to the </w:t>
      </w:r>
      <w:r w:rsidR="00467E0B">
        <w:rPr>
          <w:rFonts w:asciiTheme="minorHAnsi" w:hAnsiTheme="minorHAnsi" w:cs="Arial"/>
          <w:sz w:val="24"/>
          <w:szCs w:val="24"/>
        </w:rPr>
        <w:t>C</w:t>
      </w:r>
      <w:r w:rsidRPr="00AB4096">
        <w:rPr>
          <w:rFonts w:asciiTheme="minorHAnsi" w:hAnsiTheme="minorHAnsi" w:cs="Arial"/>
          <w:sz w:val="24"/>
          <w:szCs w:val="24"/>
        </w:rPr>
        <w:t xml:space="preserve">entral </w:t>
      </w:r>
      <w:r w:rsidR="00467E0B">
        <w:rPr>
          <w:rFonts w:asciiTheme="minorHAnsi" w:hAnsiTheme="minorHAnsi" w:cs="Arial"/>
          <w:sz w:val="24"/>
          <w:szCs w:val="24"/>
        </w:rPr>
        <w:t>E</w:t>
      </w:r>
      <w:r w:rsidRPr="00AB4096">
        <w:rPr>
          <w:rFonts w:asciiTheme="minorHAnsi" w:hAnsiTheme="minorHAnsi" w:cs="Arial"/>
          <w:sz w:val="24"/>
          <w:szCs w:val="24"/>
        </w:rPr>
        <w:t>ngine</w:t>
      </w:r>
      <w:r w:rsidR="00467E0B">
        <w:rPr>
          <w:rFonts w:asciiTheme="minorHAnsi" w:hAnsiTheme="minorHAnsi" w:cs="Arial"/>
          <w:sz w:val="24"/>
          <w:szCs w:val="24"/>
        </w:rPr>
        <w:t>,</w:t>
      </w:r>
      <w:r w:rsidRPr="00AB4096">
        <w:rPr>
          <w:rFonts w:asciiTheme="minorHAnsi" w:hAnsiTheme="minorHAnsi" w:cs="Arial"/>
          <w:sz w:val="24"/>
          <w:szCs w:val="24"/>
        </w:rPr>
        <w:t xml:space="preserv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r w:rsidR="00AA109E" w:rsidRPr="00AB4096">
        <w:rPr>
          <w:rFonts w:asciiTheme="minorHAnsi" w:hAnsiTheme="minorHAnsi" w:cs="Arial"/>
          <w:sz w:val="24"/>
          <w:szCs w:val="24"/>
        </w:rPr>
        <w:t>are</w:t>
      </w:r>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r w:rsidR="00AA109E">
        <w:rPr>
          <w:rFonts w:asciiTheme="minorHAnsi" w:hAnsiTheme="minorHAnsi" w:cs="Arial"/>
          <w:sz w:val="24"/>
          <w:szCs w:val="24"/>
        </w:rPr>
        <w:t>.</w:t>
      </w:r>
      <w:proofErr w:type="spellStart"/>
      <w:r w:rsidRPr="00AB4096">
        <w:rPr>
          <w:rFonts w:asciiTheme="minorHAnsi" w:hAnsiTheme="minorHAnsi" w:cs="Arial"/>
          <w:sz w:val="24"/>
          <w:szCs w:val="24"/>
        </w:rPr>
        <w:t>rc</w:t>
      </w:r>
      <w:proofErr w:type="spell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8075114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752B658F" wp14:editId="1CE41C0A">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761468D9" wp14:editId="08073609">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17B0ABA6" wp14:editId="6FB5B181">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28679687" wp14:editId="29068BD7">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B2F85ED" wp14:editId="6931D898">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8075114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1E7209">
      <w:pPr>
        <w:widowControl w:val="0"/>
        <w:numPr>
          <w:ilvl w:val="0"/>
          <w:numId w:val="15"/>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1E7209">
      <w:pPr>
        <w:widowControl w:val="0"/>
        <w:numPr>
          <w:ilvl w:val="0"/>
          <w:numId w:val="15"/>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1E7209">
      <w:pPr>
        <w:widowControl w:val="0"/>
        <w:numPr>
          <w:ilvl w:val="0"/>
          <w:numId w:val="15"/>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1E7209">
      <w:pPr>
        <w:widowControl w:val="0"/>
        <w:numPr>
          <w:ilvl w:val="0"/>
          <w:numId w:val="15"/>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3"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8075114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1E7209">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1E7209">
      <w:pPr>
        <w:widowControl w:val="0"/>
        <w:numPr>
          <w:ilvl w:val="0"/>
          <w:numId w:val="16"/>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384F3708" wp14:editId="51FEF264">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3CA5C0EB" wp14:editId="3DE6C200">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1E7209">
      <w:pPr>
        <w:widowControl w:val="0"/>
        <w:numPr>
          <w:ilvl w:val="0"/>
          <w:numId w:val="17"/>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8AD508A" wp14:editId="0BF7B679">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1FE87E" wp14:editId="18270DE1">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1631D6" w:rsidRDefault="001631D6">
      <w:pPr>
        <w:spacing w:after="200" w:line="276" w:lineRule="auto"/>
      </w:pPr>
      <w:r>
        <w:br w:type="page"/>
      </w:r>
    </w:p>
    <w:p w:rsidR="008F207F" w:rsidRDefault="008F207F" w:rsidP="003401FE">
      <w:pPr>
        <w:pStyle w:val="Heading2"/>
      </w:pPr>
      <w:bookmarkStart w:id="42" w:name="_Toc38075115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2D4C3DFE" wp14:editId="60F2F72A">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6400E172" wp14:editId="10D5AE6E">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70916788" wp14:editId="153DC7BE">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Default="00B57CF3" w:rsidP="00B57CF3">
      <w:pPr>
        <w:rPr>
          <w:rFonts w:asciiTheme="minorHAnsi" w:hAnsiTheme="minorHAnsi"/>
        </w:rPr>
      </w:pPr>
    </w:p>
    <w:p w:rsidR="002623E9" w:rsidRPr="00AB4096" w:rsidRDefault="0084108F">
      <w:pPr>
        <w:spacing w:after="200" w:line="276" w:lineRule="auto"/>
        <w:rPr>
          <w:rFonts w:asciiTheme="minorHAnsi" w:hAnsiTheme="minorHAnsi"/>
        </w:rPr>
      </w:pPr>
      <w:r>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8075115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7E2476E5" wp14:editId="57F23C35">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1E7209">
      <w:pPr>
        <w:widowControl w:val="0"/>
        <w:numPr>
          <w:ilvl w:val="0"/>
          <w:numId w:val="18"/>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02FC9167" wp14:editId="2E62CF39">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FB47708" wp14:editId="694736A9">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F16087">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w:t>
      </w:r>
      <w:r w:rsidR="00CD3D64">
        <w:rPr>
          <w:rFonts w:asciiTheme="minorHAnsi" w:eastAsia="Andale Sans UI" w:hAnsiTheme="minorHAnsi" w:cs="Arial"/>
          <w:kern w:val="1"/>
          <w:sz w:val="24"/>
          <w:szCs w:val="24"/>
          <w:lang w:val="en-US"/>
        </w:rPr>
        <w:t>SUTs</w:t>
      </w:r>
      <w:r w:rsidRPr="00AB4096">
        <w:rPr>
          <w:rFonts w:asciiTheme="minorHAnsi" w:eastAsia="Andale Sans UI" w:hAnsiTheme="minorHAnsi" w:cs="Arial"/>
          <w:kern w:val="1"/>
          <w:sz w:val="24"/>
          <w:szCs w:val="24"/>
          <w:lang w:val="en-US"/>
        </w:rPr>
        <w:t xml:space="preserve"> and implicitly by one</w:t>
      </w:r>
      <w:r w:rsidR="00CD3D64">
        <w:rPr>
          <w:rFonts w:asciiTheme="minorHAnsi" w:eastAsia="Andale Sans UI" w:hAnsiTheme="minorHAnsi" w:cs="Arial"/>
          <w:kern w:val="1"/>
          <w:sz w:val="24"/>
          <w:szCs w:val="24"/>
          <w:lang w:val="en-US"/>
        </w:rPr>
        <w:t>,</w:t>
      </w:r>
      <w:r w:rsidRPr="00AB4096">
        <w:rPr>
          <w:rFonts w:asciiTheme="minorHAnsi" w:eastAsia="Andale Sans UI" w:hAnsiTheme="minorHAnsi" w:cs="Arial"/>
          <w:kern w:val="1"/>
          <w:sz w:val="24"/>
          <w:szCs w:val="24"/>
          <w:lang w:val="en-US"/>
        </w:rPr>
        <w:t xml:space="preserve"> or more Execution Processes.</w:t>
      </w: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lastRenderedPageBreak/>
        <w:drawing>
          <wp:inline distT="0" distB="0" distL="0" distR="0" wp14:anchorId="6C08D98B" wp14:editId="2A8E95C5">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B146C2D" wp14:editId="1986CA60">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062B75" w:rsidRDefault="00062B75"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ab/>
      </w:r>
      <w:r w:rsidRPr="00AB4096">
        <w:rPr>
          <w:rFonts w:asciiTheme="minorHAnsi" w:eastAsia="Andale Sans UI" w:hAnsiTheme="minorHAnsi" w:cs="Arial"/>
          <w:noProof/>
          <w:kern w:val="1"/>
          <w:sz w:val="24"/>
          <w:szCs w:val="24"/>
          <w:lang w:val="en-US"/>
        </w:rPr>
        <w:drawing>
          <wp:inline distT="0" distB="0" distL="0" distR="0" wp14:anchorId="630E780D" wp14:editId="3D2066E3">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8075115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1F17D5FA" wp14:editId="7078A48B">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F4D68B2" wp14:editId="37B66CC6">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C77C849" wp14:editId="4A4B88FD">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4ED31E1D" wp14:editId="14370DF6">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1F5E87" wp14:editId="117A1173">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2FC294B" wp14:editId="6EC8E4C8">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BFDB1E3" wp14:editId="3E9E143A">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17AC8D7" wp14:editId="6E77BCCA">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1E7209">
      <w:pPr>
        <w:widowControl w:val="0"/>
        <w:numPr>
          <w:ilvl w:val="0"/>
          <w:numId w:val="20"/>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29285AD" wp14:editId="4A1EEDBA">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F92D509" wp14:editId="5F038A4B">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Default="00D119C2" w:rsidP="001E7209">
      <w:pPr>
        <w:widowControl w:val="0"/>
        <w:numPr>
          <w:ilvl w:val="0"/>
          <w:numId w:val="20"/>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5DD38CA" wp14:editId="32D8532F">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w:t>
      </w:r>
      <w:r w:rsidR="00D71EB6">
        <w:rPr>
          <w:rFonts w:asciiTheme="minorHAnsi" w:hAnsiTheme="minorHAnsi" w:cs="Arial"/>
          <w:sz w:val="24"/>
          <w:szCs w:val="24"/>
        </w:rPr>
        <w:t>f</w:t>
      </w:r>
      <w:r w:rsidRPr="00AB4096">
        <w:rPr>
          <w:rFonts w:asciiTheme="minorHAnsi" w:hAnsiTheme="minorHAnsi" w:cs="Arial"/>
          <w:sz w:val="24"/>
          <w:szCs w:val="24"/>
        </w:rPr>
        <w:t xml:space="preserve"> the file depends on another file and the dependency didn't finish its execution, so this file is waiting.</w:t>
      </w:r>
    </w:p>
    <w:p w:rsidR="00FE68FA" w:rsidRPr="00FE68FA" w:rsidRDefault="00A01783" w:rsidP="001E7209">
      <w:pPr>
        <w:widowControl w:val="0"/>
        <w:numPr>
          <w:ilvl w:val="0"/>
          <w:numId w:val="20"/>
        </w:numPr>
        <w:suppressAutoHyphens/>
        <w:jc w:val="both"/>
        <w:rPr>
          <w:rFonts w:asciiTheme="minorHAnsi" w:hAnsiTheme="minorHAnsi" w:cs="Arial"/>
          <w:sz w:val="24"/>
          <w:szCs w:val="24"/>
        </w:rPr>
      </w:pPr>
      <w:r>
        <w:pict>
          <v:shape id="Picture 77" o:spid="_x0000_i1027" type="#_x0000_t75" style="width:15.75pt;height:15.75pt;visibility:visible;mso-wrap-style:square">
            <v:imagedata r:id="rId58" o:title="invalid"/>
          </v:shape>
        </w:pict>
      </w:r>
      <w:r w:rsidR="00FE68FA">
        <w:rPr>
          <w:rFonts w:asciiTheme="minorHAnsi" w:hAnsiTheme="minorHAnsi" w:cs="Arial"/>
          <w:sz w:val="24"/>
          <w:szCs w:val="24"/>
        </w:rPr>
        <w:tab/>
      </w:r>
      <w:r w:rsidR="00FE68FA" w:rsidRPr="00AB4096">
        <w:rPr>
          <w:rFonts w:asciiTheme="minorHAnsi" w:hAnsiTheme="minorHAnsi" w:cs="Arial"/>
          <w:sz w:val="24"/>
          <w:szCs w:val="24"/>
        </w:rPr>
        <w:t>(</w:t>
      </w:r>
      <w:proofErr w:type="gramStart"/>
      <w:r w:rsidR="00FE68FA">
        <w:rPr>
          <w:rFonts w:asciiTheme="minorHAnsi" w:hAnsiTheme="minorHAnsi" w:cs="Arial"/>
          <w:sz w:val="24"/>
          <w:szCs w:val="24"/>
        </w:rPr>
        <w:t>status</w:t>
      </w:r>
      <w:proofErr w:type="gramEnd"/>
      <w:r w:rsidR="00FE68FA">
        <w:rPr>
          <w:rFonts w:asciiTheme="minorHAnsi" w:hAnsiTheme="minorHAnsi" w:cs="Arial"/>
          <w:sz w:val="24"/>
          <w:szCs w:val="24"/>
        </w:rPr>
        <w:t xml:space="preserve"> </w:t>
      </w:r>
      <w:r w:rsidR="00FE68FA">
        <w:rPr>
          <w:rFonts w:asciiTheme="minorHAnsi" w:hAnsiTheme="minorHAnsi" w:cs="Arial"/>
          <w:b/>
          <w:noProof/>
          <w:sz w:val="24"/>
          <w:szCs w:val="24"/>
        </w:rPr>
        <w:t>invalid</w:t>
      </w:r>
      <w:r w:rsidR="00FE68FA" w:rsidRPr="00AB4096">
        <w:rPr>
          <w:rFonts w:asciiTheme="minorHAnsi" w:hAnsiTheme="minorHAnsi" w:cs="Arial"/>
          <w:sz w:val="24"/>
          <w:szCs w:val="24"/>
        </w:rPr>
        <w:t>)</w:t>
      </w:r>
      <w:r w:rsidR="00D71EB6">
        <w:rPr>
          <w:rFonts w:asciiTheme="minorHAnsi" w:hAnsiTheme="minorHAnsi" w:cs="Arial"/>
          <w:sz w:val="24"/>
          <w:szCs w:val="24"/>
        </w:rPr>
        <w:t xml:space="preserve"> if the test case returned user defined invalid scenario.</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 xml:space="preserve">The statuses: </w:t>
      </w:r>
      <w:r w:rsidRPr="000422D4">
        <w:rPr>
          <w:rFonts w:asciiTheme="minorHAnsi" w:hAnsiTheme="minorHAnsi" w:cs="Arial"/>
          <w:i/>
          <w:sz w:val="24"/>
          <w:szCs w:val="24"/>
        </w:rPr>
        <w:t>working</w:t>
      </w:r>
      <w:r>
        <w:rPr>
          <w:rFonts w:asciiTheme="minorHAnsi" w:hAnsiTheme="minorHAnsi" w:cs="Arial"/>
          <w:sz w:val="24"/>
          <w:szCs w:val="24"/>
        </w:rPr>
        <w:t xml:space="preserve"> and </w:t>
      </w:r>
      <w:r w:rsidRPr="000422D4">
        <w:rPr>
          <w:rFonts w:asciiTheme="minorHAnsi" w:hAnsiTheme="minorHAnsi" w:cs="Arial"/>
          <w:i/>
          <w:sz w:val="24"/>
          <w:szCs w:val="24"/>
        </w:rPr>
        <w:t>pending</w:t>
      </w:r>
      <w:r>
        <w:rPr>
          <w:rFonts w:asciiTheme="minorHAnsi" w:hAnsiTheme="minorHAnsi" w:cs="Arial"/>
          <w:sz w:val="24"/>
          <w:szCs w:val="24"/>
        </w:rPr>
        <w:t xml:space="preserve"> should NOT be se</w:t>
      </w:r>
      <w:r w:rsidR="000422D4">
        <w:rPr>
          <w:rFonts w:asciiTheme="minorHAnsi" w:hAnsiTheme="minorHAnsi" w:cs="Arial"/>
          <w:sz w:val="24"/>
          <w:szCs w:val="24"/>
        </w:rPr>
        <w:t>nt</w:t>
      </w:r>
      <w:r>
        <w:rPr>
          <w:rFonts w:asciiTheme="minorHAnsi" w:hAnsiTheme="minorHAnsi" w:cs="Arial"/>
          <w:sz w:val="24"/>
          <w:szCs w:val="24"/>
        </w:rPr>
        <w:t>,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FBF596" wp14:editId="70094837">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E2138A" w:rsidRDefault="00E2138A">
      <w:pPr>
        <w:spacing w:after="200" w:line="276" w:lineRule="auto"/>
        <w:rPr>
          <w:rFonts w:asciiTheme="minorHAnsi" w:hAnsiTheme="minorHAnsi"/>
          <w:sz w:val="24"/>
          <w:szCs w:val="24"/>
        </w:rPr>
      </w:pPr>
      <w:r w:rsidRPr="00E2138A">
        <w:rPr>
          <w:rFonts w:asciiTheme="minorHAnsi" w:hAnsiTheme="minorHAnsi"/>
          <w:b/>
          <w:sz w:val="24"/>
          <w:szCs w:val="24"/>
        </w:rPr>
        <w:t>If you don’t set any EPs on the SUTs, one local EP will be automatically assigned for you</w:t>
      </w:r>
      <w:r>
        <w:rPr>
          <w:rFonts w:asciiTheme="minorHAnsi" w:hAnsiTheme="minorHAnsi"/>
          <w:sz w:val="24"/>
          <w:szCs w:val="24"/>
        </w:rPr>
        <w:t>.</w:t>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w:t>
      </w:r>
      <w:r w:rsidR="00E2138A">
        <w:rPr>
          <w:rFonts w:asciiTheme="minorHAnsi" w:hAnsiTheme="minorHAnsi"/>
          <w:sz w:val="24"/>
          <w:szCs w:val="24"/>
        </w:rPr>
        <w:t>,</w:t>
      </w:r>
      <w:r>
        <w:rPr>
          <w:rFonts w:asciiTheme="minorHAnsi" w:hAnsiTheme="minorHAnsi"/>
          <w:sz w:val="24"/>
          <w:szCs w:val="24"/>
        </w:rPr>
        <w:t xml:space="preserve">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2F24662F" wp14:editId="2270EAD3">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0422D4" w:rsidRDefault="000422D4">
      <w:pPr>
        <w:spacing w:after="200" w:line="276" w:lineRule="auto"/>
        <w:rPr>
          <w:rFonts w:asciiTheme="minorHAnsi" w:hAnsiTheme="minorHAnsi"/>
          <w:sz w:val="24"/>
          <w:szCs w:val="24"/>
        </w:rPr>
      </w:pPr>
      <w:r>
        <w:rPr>
          <w:rFonts w:asciiTheme="minorHAnsi" w:hAnsiTheme="minorHAnsi"/>
          <w:sz w:val="24"/>
          <w:szCs w:val="24"/>
        </w:rPr>
        <w:br w:type="page"/>
      </w:r>
    </w:p>
    <w:p w:rsidR="0056682A" w:rsidRDefault="0056682A">
      <w:pPr>
        <w:spacing w:after="200" w:line="276" w:lineRule="auto"/>
        <w:rPr>
          <w:rFonts w:asciiTheme="minorHAnsi" w:hAnsiTheme="minorHAnsi"/>
          <w:sz w:val="24"/>
          <w:szCs w:val="24"/>
        </w:rPr>
      </w:pPr>
      <w:r>
        <w:rPr>
          <w:rFonts w:asciiTheme="minorHAnsi" w:hAnsiTheme="minorHAnsi"/>
          <w:sz w:val="24"/>
          <w:szCs w:val="24"/>
        </w:rPr>
        <w:lastRenderedPageBreak/>
        <w:t>When running the tests you can see that the Suite2 who did run on SUT2 which had 2 EPs assigned it was run in the same time on 2 different EPs:</w:t>
      </w:r>
    </w:p>
    <w:p w:rsidR="00EC6C39"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0ED5AA5" wp14:editId="0CBB5C6A">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D120A1" w:rsidRDefault="00D120A1">
      <w:pPr>
        <w:spacing w:after="200" w:line="276" w:lineRule="auto"/>
        <w:rPr>
          <w:rFonts w:asciiTheme="minorHAnsi" w:hAnsiTheme="minorHAnsi"/>
          <w:sz w:val="24"/>
          <w:szCs w:val="24"/>
        </w:rPr>
      </w:pPr>
    </w:p>
    <w:p w:rsidR="00D120A1" w:rsidRDefault="00D120A1" w:rsidP="00D120A1">
      <w:pPr>
        <w:pStyle w:val="Heading1"/>
      </w:pPr>
      <w:bookmarkStart w:id="49" w:name="_Toc380751153"/>
      <w:r>
        <w:t>How to change the Central Engine log verbosity</w:t>
      </w:r>
      <w:bookmarkEnd w:id="49"/>
    </w:p>
    <w:p w:rsidR="00D120A1" w:rsidRDefault="00D120A1" w:rsidP="00896CEE">
      <w:pPr>
        <w:spacing w:line="276" w:lineRule="auto"/>
        <w:jc w:val="both"/>
        <w:rPr>
          <w:rFonts w:asciiTheme="minorHAnsi" w:hAnsiTheme="minorHAnsi"/>
          <w:sz w:val="24"/>
          <w:szCs w:val="24"/>
        </w:rPr>
      </w:pPr>
      <w:r w:rsidRPr="0084108F">
        <w:rPr>
          <w:rFonts w:asciiTheme="minorHAnsi" w:hAnsiTheme="minorHAnsi"/>
          <w:sz w:val="24"/>
          <w:szCs w:val="24"/>
        </w:rPr>
        <w:t xml:space="preserve">You can see the Central Engine logs in 3 ways: in the applet, while running the tests, in the web interface and directly on the server, in file </w:t>
      </w:r>
      <w:r>
        <w:rPr>
          <w:rFonts w:asciiTheme="minorHAnsi" w:hAnsiTheme="minorHAnsi"/>
          <w:sz w:val="24"/>
          <w:szCs w:val="24"/>
        </w:rPr>
        <w:t>`</w:t>
      </w:r>
      <w:r w:rsidRPr="00426764">
        <w:rPr>
          <w:rFonts w:asciiTheme="minorHAnsi" w:hAnsiTheme="minorHAnsi"/>
          <w:i/>
          <w:color w:val="C00000"/>
          <w:sz w:val="24"/>
          <w:szCs w:val="24"/>
        </w:rPr>
        <w:t>/opt/twister/server_log.log</w:t>
      </w:r>
      <w:r>
        <w:rPr>
          <w:rFonts w:asciiTheme="minorHAnsi" w:hAnsiTheme="minorHAnsi"/>
          <w:sz w:val="24"/>
          <w:szCs w:val="24"/>
        </w:rPr>
        <w:t>`.</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 xml:space="preserve">However, the logs are by default set on </w:t>
      </w:r>
      <w:r w:rsidR="00AD1F98">
        <w:rPr>
          <w:rFonts w:asciiTheme="minorHAnsi" w:hAnsiTheme="minorHAnsi"/>
          <w:sz w:val="24"/>
          <w:szCs w:val="24"/>
        </w:rPr>
        <w:t>Warning</w:t>
      </w:r>
      <w:r>
        <w:rPr>
          <w:rFonts w:asciiTheme="minorHAnsi" w:hAnsiTheme="minorHAnsi"/>
          <w:sz w:val="24"/>
          <w:szCs w:val="24"/>
        </w:rPr>
        <w:t xml:space="preserve"> and </w:t>
      </w:r>
      <w:r w:rsidR="00AD1F98">
        <w:rPr>
          <w:rFonts w:asciiTheme="minorHAnsi" w:hAnsiTheme="minorHAnsi"/>
          <w:sz w:val="24"/>
          <w:szCs w:val="24"/>
        </w:rPr>
        <w:t xml:space="preserve">don’t </w:t>
      </w:r>
      <w:r>
        <w:rPr>
          <w:rFonts w:asciiTheme="minorHAnsi" w:hAnsiTheme="minorHAnsi"/>
          <w:sz w:val="24"/>
          <w:szCs w:val="24"/>
        </w:rPr>
        <w:t xml:space="preserve">show </w:t>
      </w:r>
      <w:r w:rsidR="00AD1F98">
        <w:rPr>
          <w:rFonts w:asciiTheme="minorHAnsi" w:hAnsiTheme="minorHAnsi"/>
          <w:sz w:val="24"/>
          <w:szCs w:val="24"/>
        </w:rPr>
        <w:t>much</w:t>
      </w:r>
      <w:r>
        <w:rPr>
          <w:rFonts w:asciiTheme="minorHAnsi" w:hAnsiTheme="minorHAnsi"/>
          <w:sz w:val="24"/>
          <w:szCs w:val="24"/>
        </w:rPr>
        <w:t xml:space="preserve"> information.</w:t>
      </w:r>
    </w:p>
    <w:p w:rsidR="00D120A1" w:rsidRDefault="00D120A1" w:rsidP="00896CEE">
      <w:pPr>
        <w:spacing w:line="276" w:lineRule="auto"/>
        <w:jc w:val="both"/>
        <w:rPr>
          <w:rFonts w:asciiTheme="minorHAnsi" w:hAnsiTheme="minorHAnsi"/>
          <w:sz w:val="24"/>
          <w:szCs w:val="24"/>
        </w:rPr>
      </w:pPr>
    </w:p>
    <w:p w:rsidR="00D120A1" w:rsidRDefault="00D120A1" w:rsidP="00896CEE">
      <w:pPr>
        <w:spacing w:line="276" w:lineRule="auto"/>
        <w:jc w:val="both"/>
        <w:rPr>
          <w:rFonts w:asciiTheme="minorHAnsi" w:hAnsiTheme="minorHAnsi"/>
          <w:sz w:val="24"/>
          <w:szCs w:val="24"/>
        </w:rPr>
      </w:pPr>
      <w:r>
        <w:rPr>
          <w:rFonts w:asciiTheme="minorHAnsi" w:hAnsiTheme="minorHAnsi"/>
          <w:sz w:val="24"/>
          <w:szCs w:val="24"/>
        </w:rPr>
        <w:t>If you need to set the verbosity, there are 2 ways:</w:t>
      </w:r>
    </w:p>
    <w:p w:rsidR="00D120A1" w:rsidRDefault="00D120A1" w:rsidP="00896CEE">
      <w:pPr>
        <w:spacing w:line="276" w:lineRule="auto"/>
        <w:jc w:val="both"/>
        <w:rPr>
          <w:rFonts w:asciiTheme="minorHAnsi" w:hAnsiTheme="minorHAnsi"/>
          <w:sz w:val="24"/>
          <w:szCs w:val="24"/>
        </w:rPr>
      </w:pPr>
    </w:p>
    <w:p w:rsidR="00D120A1" w:rsidRDefault="00D120A1" w:rsidP="00CD30F1">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in</w:t>
      </w:r>
      <w:proofErr w:type="gramEnd"/>
      <w:r w:rsidRPr="000406B5">
        <w:rPr>
          <w:rFonts w:asciiTheme="minorHAnsi" w:hAnsiTheme="minorHAnsi"/>
          <w:sz w:val="24"/>
          <w:szCs w:val="24"/>
        </w:rPr>
        <w:t xml:space="preserve"> the settings file</w:t>
      </w:r>
      <w:r>
        <w:rPr>
          <w:rFonts w:asciiTheme="minorHAnsi" w:hAnsiTheme="minorHAnsi"/>
          <w:sz w:val="24"/>
          <w:szCs w:val="24"/>
        </w:rPr>
        <w:t xml:space="preserve"> `</w:t>
      </w:r>
      <w:r w:rsidRPr="00426764">
        <w:rPr>
          <w:rFonts w:asciiTheme="minorHAnsi" w:hAnsiTheme="minorHAnsi"/>
          <w:i/>
          <w:color w:val="C00000"/>
          <w:sz w:val="24"/>
          <w:szCs w:val="24"/>
        </w:rPr>
        <w:t>/opt/twister/config/server_init.ini</w:t>
      </w:r>
      <w:r>
        <w:rPr>
          <w:rFonts w:asciiTheme="minorHAnsi" w:hAnsiTheme="minorHAnsi"/>
          <w:i/>
          <w:color w:val="C00000"/>
          <w:sz w:val="24"/>
          <w:szCs w:val="24"/>
        </w:rPr>
        <w:t xml:space="preserve"> </w:t>
      </w:r>
      <w:r w:rsidRPr="0043555F">
        <w:rPr>
          <w:rFonts w:asciiTheme="minorHAnsi" w:hAnsiTheme="minorHAnsi"/>
          <w:sz w:val="24"/>
          <w:szCs w:val="24"/>
        </w:rPr>
        <w:t>`</w:t>
      </w:r>
      <w:r>
        <w:rPr>
          <w:rFonts w:asciiTheme="minorHAnsi" w:hAnsiTheme="minorHAnsi"/>
          <w:sz w:val="24"/>
          <w:szCs w:val="24"/>
        </w:rPr>
        <w:t>, section `</w:t>
      </w:r>
      <w:r w:rsidRPr="00426764">
        <w:rPr>
          <w:rFonts w:asciiTheme="minorHAnsi" w:hAnsiTheme="minorHAnsi"/>
          <w:i/>
          <w:sz w:val="24"/>
          <w:szCs w:val="24"/>
        </w:rPr>
        <w:t>verbosity</w:t>
      </w:r>
      <w:r>
        <w:rPr>
          <w:rFonts w:asciiTheme="minorHAnsi" w:hAnsiTheme="minorHAnsi"/>
          <w:sz w:val="24"/>
          <w:szCs w:val="24"/>
        </w:rPr>
        <w:t>`</w:t>
      </w:r>
      <w:r w:rsidRPr="000406B5">
        <w:rPr>
          <w:rFonts w:asciiTheme="minorHAnsi" w:hAnsiTheme="minorHAnsi"/>
          <w:sz w:val="24"/>
          <w:szCs w:val="24"/>
        </w:rPr>
        <w:t xml:space="preserve"> (this will set the default verbosity, when</w:t>
      </w:r>
      <w:r>
        <w:rPr>
          <w:rFonts w:asciiTheme="minorHAnsi" w:hAnsiTheme="minorHAnsi"/>
          <w:sz w:val="24"/>
          <w:szCs w:val="24"/>
        </w:rPr>
        <w:t xml:space="preserve"> the Central Engine starts)</w:t>
      </w:r>
      <w:r w:rsidR="00E07C6C">
        <w:rPr>
          <w:rFonts w:asciiTheme="minorHAnsi" w:hAnsiTheme="minorHAnsi"/>
          <w:sz w:val="24"/>
          <w:szCs w:val="24"/>
        </w:rPr>
        <w:t xml:space="preserve">. You must use a value </w:t>
      </w:r>
      <w:r w:rsidR="00E07C6C" w:rsidRPr="00E07C6C">
        <w:rPr>
          <w:rFonts w:asciiTheme="minorHAnsi" w:hAnsiTheme="minorHAnsi"/>
          <w:sz w:val="24"/>
          <w:szCs w:val="24"/>
        </w:rPr>
        <w:t>from</w:t>
      </w:r>
      <w:r w:rsidR="00E07C6C">
        <w:rPr>
          <w:rFonts w:asciiTheme="minorHAnsi" w:hAnsiTheme="minorHAnsi"/>
          <w:sz w:val="24"/>
          <w:szCs w:val="24"/>
        </w:rPr>
        <w:t>:</w:t>
      </w:r>
      <w:r w:rsidR="00E07C6C" w:rsidRPr="00E07C6C">
        <w:rPr>
          <w:rFonts w:asciiTheme="minorHAnsi" w:hAnsiTheme="minorHAnsi"/>
          <w:sz w:val="24"/>
          <w:szCs w:val="24"/>
        </w:rPr>
        <w:t xml:space="preserve"> </w:t>
      </w:r>
      <w:r w:rsidR="00CD30F1" w:rsidRPr="00CD30F1">
        <w:rPr>
          <w:rFonts w:asciiTheme="minorHAnsi" w:hAnsiTheme="minorHAnsi"/>
          <w:sz w:val="24"/>
          <w:szCs w:val="24"/>
        </w:rPr>
        <w:t>FULL,</w:t>
      </w:r>
      <w:r w:rsidR="00CD30F1">
        <w:rPr>
          <w:rFonts w:asciiTheme="minorHAnsi" w:hAnsiTheme="minorHAnsi"/>
          <w:sz w:val="24"/>
          <w:szCs w:val="24"/>
        </w:rPr>
        <w:t xml:space="preserve"> </w:t>
      </w:r>
      <w:r w:rsidR="00CD30F1" w:rsidRPr="00CD30F1">
        <w:rPr>
          <w:rFonts w:asciiTheme="minorHAnsi" w:hAnsiTheme="minorHAnsi"/>
          <w:sz w:val="24"/>
          <w:szCs w:val="24"/>
        </w:rPr>
        <w:t>DEBUG,</w:t>
      </w:r>
      <w:r w:rsidR="00CD30F1">
        <w:rPr>
          <w:rFonts w:asciiTheme="minorHAnsi" w:hAnsiTheme="minorHAnsi"/>
          <w:sz w:val="24"/>
          <w:szCs w:val="24"/>
        </w:rPr>
        <w:t xml:space="preserve"> </w:t>
      </w:r>
      <w:r w:rsidR="00CD30F1" w:rsidRPr="00CD30F1">
        <w:rPr>
          <w:rFonts w:asciiTheme="minorHAnsi" w:hAnsiTheme="minorHAnsi"/>
          <w:sz w:val="24"/>
          <w:szCs w:val="24"/>
        </w:rPr>
        <w:t>INFO,</w:t>
      </w:r>
      <w:r w:rsidR="00CD30F1">
        <w:rPr>
          <w:rFonts w:asciiTheme="minorHAnsi" w:hAnsiTheme="minorHAnsi"/>
          <w:sz w:val="24"/>
          <w:szCs w:val="24"/>
        </w:rPr>
        <w:t xml:space="preserve"> </w:t>
      </w:r>
      <w:r w:rsidR="00CD30F1" w:rsidRPr="00CD30F1">
        <w:rPr>
          <w:rFonts w:asciiTheme="minorHAnsi" w:hAnsiTheme="minorHAnsi"/>
          <w:sz w:val="24"/>
          <w:szCs w:val="24"/>
        </w:rPr>
        <w:t>WARNING,</w:t>
      </w:r>
      <w:r w:rsidR="00CD30F1">
        <w:rPr>
          <w:rFonts w:asciiTheme="minorHAnsi" w:hAnsiTheme="minorHAnsi"/>
          <w:sz w:val="24"/>
          <w:szCs w:val="24"/>
        </w:rPr>
        <w:t xml:space="preserve"> </w:t>
      </w:r>
      <w:r w:rsidR="00CD30F1" w:rsidRPr="00CD30F1">
        <w:rPr>
          <w:rFonts w:asciiTheme="minorHAnsi" w:hAnsiTheme="minorHAnsi"/>
          <w:sz w:val="24"/>
          <w:szCs w:val="24"/>
        </w:rPr>
        <w:t>ERROR,</w:t>
      </w:r>
      <w:r w:rsidR="00CD30F1">
        <w:rPr>
          <w:rFonts w:asciiTheme="minorHAnsi" w:hAnsiTheme="minorHAnsi"/>
          <w:sz w:val="24"/>
          <w:szCs w:val="24"/>
        </w:rPr>
        <w:t xml:space="preserve"> </w:t>
      </w:r>
      <w:r w:rsidR="00CD30F1" w:rsidRPr="00CD30F1">
        <w:rPr>
          <w:rFonts w:asciiTheme="minorHAnsi" w:hAnsiTheme="minorHAnsi"/>
          <w:sz w:val="24"/>
          <w:szCs w:val="24"/>
        </w:rPr>
        <w:t>CRITICAL</w:t>
      </w:r>
      <w:r w:rsidR="00CD30F1">
        <w:rPr>
          <w:rFonts w:asciiTheme="minorHAnsi" w:hAnsiTheme="minorHAnsi"/>
          <w:sz w:val="24"/>
          <w:szCs w:val="24"/>
        </w:rPr>
        <w:t>;</w:t>
      </w:r>
    </w:p>
    <w:p w:rsidR="00D120A1" w:rsidRPr="000406B5" w:rsidRDefault="00D120A1" w:rsidP="00D078EA">
      <w:pPr>
        <w:pStyle w:val="ListParagraph"/>
        <w:numPr>
          <w:ilvl w:val="0"/>
          <w:numId w:val="44"/>
        </w:numPr>
        <w:spacing w:line="276" w:lineRule="auto"/>
        <w:jc w:val="both"/>
        <w:rPr>
          <w:rFonts w:asciiTheme="minorHAnsi" w:hAnsiTheme="minorHAnsi"/>
          <w:sz w:val="24"/>
          <w:szCs w:val="24"/>
        </w:rPr>
      </w:pPr>
      <w:proofErr w:type="gramStart"/>
      <w:r w:rsidRPr="000406B5">
        <w:rPr>
          <w:rFonts w:asciiTheme="minorHAnsi" w:hAnsiTheme="minorHAnsi"/>
          <w:sz w:val="24"/>
          <w:szCs w:val="24"/>
        </w:rPr>
        <w:t>live</w:t>
      </w:r>
      <w:proofErr w:type="gramEnd"/>
      <w:r>
        <w:rPr>
          <w:rFonts w:asciiTheme="minorHAnsi" w:hAnsiTheme="minorHAnsi"/>
          <w:sz w:val="24"/>
          <w:szCs w:val="24"/>
        </w:rPr>
        <w:t>,</w:t>
      </w:r>
      <w:r w:rsidRPr="000406B5">
        <w:rPr>
          <w:rFonts w:asciiTheme="minorHAnsi" w:hAnsiTheme="minorHAnsi"/>
          <w:sz w:val="24"/>
          <w:szCs w:val="24"/>
        </w:rPr>
        <w:t xml:space="preserve"> during runtime, using the script from the repository </w:t>
      </w:r>
      <w:r>
        <w:rPr>
          <w:rFonts w:asciiTheme="minorHAnsi" w:hAnsiTheme="minorHAnsi"/>
          <w:sz w:val="24"/>
          <w:szCs w:val="24"/>
        </w:rPr>
        <w:t>`</w:t>
      </w:r>
      <w:r w:rsidRPr="0043555F">
        <w:rPr>
          <w:rFonts w:asciiTheme="minorHAnsi" w:hAnsiTheme="minorHAnsi"/>
          <w:i/>
          <w:sz w:val="24"/>
          <w:szCs w:val="24"/>
        </w:rPr>
        <w:t>twister/bin/set_log_level.py</w:t>
      </w:r>
      <w:r>
        <w:rPr>
          <w:rFonts w:asciiTheme="minorHAnsi" w:hAnsiTheme="minorHAnsi"/>
          <w:sz w:val="24"/>
          <w:szCs w:val="24"/>
        </w:rPr>
        <w:t>`</w:t>
      </w:r>
      <w:r w:rsidRPr="000406B5">
        <w:rPr>
          <w:rFonts w:asciiTheme="minorHAnsi" w:hAnsiTheme="minorHAnsi"/>
          <w:sz w:val="24"/>
          <w:szCs w:val="24"/>
        </w:rPr>
        <w:t xml:space="preserve"> (</w:t>
      </w:r>
      <w:r>
        <w:rPr>
          <w:rFonts w:asciiTheme="minorHAnsi" w:hAnsiTheme="minorHAnsi"/>
          <w:sz w:val="24"/>
          <w:szCs w:val="24"/>
        </w:rPr>
        <w:t xml:space="preserve"> the script is used like this: `</w:t>
      </w:r>
      <w:r w:rsidRPr="00426764">
        <w:rPr>
          <w:rFonts w:asciiTheme="minorHAnsi" w:hAnsiTheme="minorHAnsi"/>
          <w:i/>
          <w:color w:val="C00000"/>
          <w:sz w:val="24"/>
          <w:szCs w:val="24"/>
        </w:rPr>
        <w:t>python set_log_level.py X</w:t>
      </w:r>
      <w:r>
        <w:rPr>
          <w:rFonts w:asciiTheme="minorHAnsi" w:hAnsiTheme="minorHAnsi"/>
          <w:i/>
          <w:color w:val="C00000"/>
          <w:sz w:val="24"/>
          <w:szCs w:val="24"/>
        </w:rPr>
        <w:t xml:space="preserve"> </w:t>
      </w:r>
      <w:r>
        <w:rPr>
          <w:rFonts w:asciiTheme="minorHAnsi" w:hAnsiTheme="minorHAnsi"/>
          <w:sz w:val="24"/>
          <w:szCs w:val="24"/>
        </w:rPr>
        <w:t xml:space="preserve">` , where X is </w:t>
      </w:r>
      <w:r w:rsidR="00D078EA">
        <w:rPr>
          <w:rFonts w:asciiTheme="minorHAnsi" w:hAnsiTheme="minorHAnsi"/>
          <w:sz w:val="24"/>
          <w:szCs w:val="24"/>
        </w:rPr>
        <w:t>value from: FULL</w:t>
      </w:r>
      <w:r w:rsidR="00D078EA" w:rsidRPr="00D078EA">
        <w:rPr>
          <w:rFonts w:asciiTheme="minorHAnsi" w:hAnsiTheme="minorHAnsi"/>
          <w:sz w:val="24"/>
          <w:szCs w:val="24"/>
        </w:rPr>
        <w:t xml:space="preserve">, </w:t>
      </w:r>
      <w:r w:rsidR="00D078EA">
        <w:rPr>
          <w:rFonts w:asciiTheme="minorHAnsi" w:hAnsiTheme="minorHAnsi"/>
          <w:sz w:val="24"/>
          <w:szCs w:val="24"/>
        </w:rPr>
        <w:t>DEBUG</w:t>
      </w:r>
      <w:r w:rsidR="00D078EA" w:rsidRPr="00D078EA">
        <w:rPr>
          <w:rFonts w:asciiTheme="minorHAnsi" w:hAnsiTheme="minorHAnsi"/>
          <w:sz w:val="24"/>
          <w:szCs w:val="24"/>
        </w:rPr>
        <w:t xml:space="preserve">, </w:t>
      </w:r>
      <w:r w:rsidR="00D078EA">
        <w:rPr>
          <w:rFonts w:asciiTheme="minorHAnsi" w:hAnsiTheme="minorHAnsi"/>
          <w:sz w:val="24"/>
          <w:szCs w:val="24"/>
        </w:rPr>
        <w:t>INFO</w:t>
      </w:r>
      <w:r w:rsidR="00D078EA" w:rsidRPr="00D078EA">
        <w:rPr>
          <w:rFonts w:asciiTheme="minorHAnsi" w:hAnsiTheme="minorHAnsi"/>
          <w:sz w:val="24"/>
          <w:szCs w:val="24"/>
        </w:rPr>
        <w:t xml:space="preserve">, </w:t>
      </w:r>
      <w:r w:rsidR="00D078EA">
        <w:rPr>
          <w:rFonts w:asciiTheme="minorHAnsi" w:hAnsiTheme="minorHAnsi"/>
          <w:sz w:val="24"/>
          <w:szCs w:val="24"/>
        </w:rPr>
        <w:t>WARNING</w:t>
      </w:r>
      <w:r w:rsidR="00D078EA" w:rsidRPr="00D078EA">
        <w:rPr>
          <w:rFonts w:asciiTheme="minorHAnsi" w:hAnsiTheme="minorHAnsi"/>
          <w:sz w:val="24"/>
          <w:szCs w:val="24"/>
        </w:rPr>
        <w:t xml:space="preserve">, </w:t>
      </w:r>
      <w:r w:rsidR="00D078EA">
        <w:rPr>
          <w:rFonts w:asciiTheme="minorHAnsi" w:hAnsiTheme="minorHAnsi"/>
          <w:sz w:val="24"/>
          <w:szCs w:val="24"/>
        </w:rPr>
        <w:t>ERROR</w:t>
      </w:r>
      <w:r w:rsidR="00D078EA" w:rsidRPr="00D078EA">
        <w:rPr>
          <w:rFonts w:asciiTheme="minorHAnsi" w:hAnsiTheme="minorHAnsi"/>
          <w:sz w:val="24"/>
          <w:szCs w:val="24"/>
        </w:rPr>
        <w:t>, CRITICAL</w:t>
      </w:r>
      <w:r>
        <w:rPr>
          <w:rFonts w:asciiTheme="minorHAnsi" w:hAnsiTheme="minorHAnsi"/>
          <w:sz w:val="24"/>
          <w:szCs w:val="24"/>
        </w:rPr>
        <w:t xml:space="preserve">. </w:t>
      </w:r>
      <w:r w:rsidR="004E071B">
        <w:rPr>
          <w:rFonts w:asciiTheme="minorHAnsi" w:hAnsiTheme="minorHAnsi"/>
          <w:sz w:val="24"/>
          <w:szCs w:val="24"/>
        </w:rPr>
        <w:t xml:space="preserve">If you don’t enter any </w:t>
      </w:r>
      <w:r w:rsidR="00D078EA">
        <w:rPr>
          <w:rFonts w:asciiTheme="minorHAnsi" w:hAnsiTheme="minorHAnsi"/>
          <w:sz w:val="24"/>
          <w:szCs w:val="24"/>
        </w:rPr>
        <w:t>value,</w:t>
      </w:r>
      <w:r w:rsidR="004E071B">
        <w:rPr>
          <w:rFonts w:asciiTheme="minorHAnsi" w:hAnsiTheme="minorHAnsi"/>
          <w:sz w:val="24"/>
          <w:szCs w:val="24"/>
        </w:rPr>
        <w:t xml:space="preserve"> </w:t>
      </w:r>
      <w:r w:rsidR="00D078EA">
        <w:rPr>
          <w:rFonts w:asciiTheme="minorHAnsi" w:hAnsiTheme="minorHAnsi"/>
          <w:sz w:val="24"/>
          <w:szCs w:val="24"/>
        </w:rPr>
        <w:t>the script</w:t>
      </w:r>
      <w:r w:rsidR="004E071B">
        <w:rPr>
          <w:rFonts w:asciiTheme="minorHAnsi" w:hAnsiTheme="minorHAnsi"/>
          <w:sz w:val="24"/>
          <w:szCs w:val="24"/>
        </w:rPr>
        <w:t xml:space="preserve"> will display the current log level</w:t>
      </w:r>
      <w:r w:rsidR="00D078EA">
        <w:rPr>
          <w:rFonts w:asciiTheme="minorHAnsi" w:hAnsiTheme="minorHAnsi"/>
          <w:sz w:val="24"/>
          <w:szCs w:val="24"/>
        </w:rPr>
        <w:t xml:space="preserve"> </w:t>
      </w:r>
      <w:r w:rsidR="004E071B">
        <w:rPr>
          <w:rFonts w:asciiTheme="minorHAnsi" w:hAnsiTheme="minorHAnsi"/>
          <w:sz w:val="24"/>
          <w:szCs w:val="24"/>
        </w:rPr>
        <w:t>(`</w:t>
      </w:r>
      <w:r w:rsidR="004E071B" w:rsidRPr="004E071B">
        <w:rPr>
          <w:rFonts w:asciiTheme="minorHAnsi" w:hAnsiTheme="minorHAnsi"/>
          <w:i/>
          <w:color w:val="C00000"/>
          <w:sz w:val="24"/>
          <w:szCs w:val="24"/>
        </w:rPr>
        <w:t>python set_log_level.py</w:t>
      </w:r>
      <w:r w:rsidR="004E071B">
        <w:rPr>
          <w:rFonts w:asciiTheme="minorHAnsi" w:hAnsiTheme="minorHAnsi"/>
          <w:sz w:val="24"/>
          <w:szCs w:val="24"/>
        </w:rPr>
        <w:t>`)</w:t>
      </w:r>
      <w:r w:rsidR="00D078EA">
        <w:rPr>
          <w:rFonts w:asciiTheme="minorHAnsi" w:hAnsiTheme="minorHAnsi"/>
          <w:sz w:val="24"/>
          <w:szCs w:val="24"/>
        </w:rPr>
        <w:t>.</w:t>
      </w:r>
    </w:p>
    <w:p w:rsidR="00D120A1" w:rsidRDefault="00D120A1">
      <w:pPr>
        <w:spacing w:after="200" w:line="276" w:lineRule="auto"/>
        <w:rPr>
          <w:rFonts w:asciiTheme="minorHAnsi" w:hAnsiTheme="minorHAnsi"/>
          <w:sz w:val="24"/>
          <w:szCs w:val="24"/>
        </w:rPr>
      </w:pPr>
      <w:r>
        <w:rPr>
          <w:rFonts w:asciiTheme="minorHAnsi" w:hAnsiTheme="minorHAnsi"/>
          <w:sz w:val="24"/>
          <w:szCs w:val="24"/>
        </w:rPr>
        <w:br w:type="page"/>
      </w:r>
    </w:p>
    <w:p w:rsidR="006E66CA" w:rsidRPr="00AB4096" w:rsidRDefault="002D2581" w:rsidP="006E66CA">
      <w:pPr>
        <w:pStyle w:val="Heading1"/>
        <w:rPr>
          <w:rFonts w:asciiTheme="minorHAnsi" w:hAnsiTheme="minorHAnsi"/>
        </w:rPr>
      </w:pPr>
      <w:bookmarkStart w:id="50" w:name="_Toc365641673"/>
      <w:bookmarkStart w:id="51" w:name="_Toc365881343"/>
      <w:bookmarkStart w:id="52" w:name="_Toc380751154"/>
      <w:r w:rsidRPr="00AB4096">
        <w:rPr>
          <w:rFonts w:asciiTheme="minorHAnsi" w:hAnsiTheme="minorHAnsi"/>
        </w:rPr>
        <w:lastRenderedPageBreak/>
        <w:t>Command line interface</w:t>
      </w:r>
      <w:bookmarkEnd w:id="50"/>
      <w:bookmarkEnd w:id="51"/>
      <w:bookmarkEnd w:id="52"/>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896CEE">
      <w:pPr>
        <w:pStyle w:val="ListParagraph"/>
        <w:widowControl w:val="0"/>
        <w:numPr>
          <w:ilvl w:val="0"/>
          <w:numId w:val="21"/>
        </w:numPr>
        <w:suppressAutoHyphens/>
        <w:spacing w:line="276" w:lineRule="auto"/>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r w:rsidR="00A44C6B" w:rsidRPr="00AB4096">
        <w:rPr>
          <w:rFonts w:asciiTheme="minorHAnsi" w:hAnsiTheme="minorHAnsi" w:cs="Arial"/>
          <w:sz w:val="24"/>
          <w:szCs w:val="24"/>
        </w:rPr>
        <w:t xml:space="preserve">DE </w:t>
      </w:r>
      <w:proofErr w:type="gramStart"/>
      <w:r w:rsidR="00A44C6B"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w:t>
      </w:r>
    </w:p>
    <w:p w:rsidR="00EA3582" w:rsidRDefault="00EA3582"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3A1003" w:rsidP="002D2581">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516880" cy="3977640"/>
            <wp:effectExtent l="0" t="0" r="7620" b="3810"/>
            <wp:docPr id="3" name="Picture 3"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o\Desktop\Untitle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16880" cy="3977640"/>
                    </a:xfrm>
                    <a:prstGeom prst="rect">
                      <a:avLst/>
                    </a:prstGeom>
                    <a:noFill/>
                    <a:ln>
                      <a:noFill/>
                    </a:ln>
                  </pic:spPr>
                </pic:pic>
              </a:graphicData>
            </a:graphic>
          </wp:inline>
        </w:drawing>
      </w:r>
    </w:p>
    <w:p w:rsidR="002623E9" w:rsidRDefault="002623E9" w:rsidP="002D2581">
      <w:pPr>
        <w:jc w:val="both"/>
        <w:rPr>
          <w:rFonts w:asciiTheme="minorHAnsi" w:hAnsiTheme="minorHAnsi" w:cs="Arial"/>
          <w:sz w:val="24"/>
          <w:szCs w:val="24"/>
        </w:rPr>
      </w:pPr>
    </w:p>
    <w:p w:rsidR="00D120A1" w:rsidRPr="00D20D58" w:rsidRDefault="00D120A1" w:rsidP="002D2581">
      <w:pPr>
        <w:jc w:val="both"/>
        <w:rPr>
          <w:rFonts w:asciiTheme="minorHAnsi" w:hAnsiTheme="minorHAnsi" w:cs="Arial"/>
          <w:sz w:val="24"/>
          <w:szCs w:val="24"/>
        </w:rPr>
      </w:pPr>
    </w:p>
    <w:p w:rsidR="00896CEE" w:rsidRPr="00D20D58" w:rsidRDefault="00896CEE" w:rsidP="002D2581">
      <w:pPr>
        <w:jc w:val="both"/>
        <w:rPr>
          <w:rFonts w:asciiTheme="minorHAnsi" w:hAnsiTheme="minorHAnsi" w:cs="Arial"/>
          <w:sz w:val="24"/>
          <w:szCs w:val="24"/>
        </w:rPr>
      </w:pPr>
    </w:p>
    <w:p w:rsidR="002D2581" w:rsidRPr="00D20D58" w:rsidRDefault="002D2581" w:rsidP="00D20D58">
      <w:pPr>
        <w:rPr>
          <w:rFonts w:asciiTheme="minorHAnsi" w:hAnsiTheme="minorHAnsi"/>
          <w:sz w:val="24"/>
          <w:szCs w:val="24"/>
        </w:rPr>
      </w:pPr>
      <w:r w:rsidRPr="00D20D58">
        <w:rPr>
          <w:rFonts w:asciiTheme="minorHAnsi" w:hAnsiTheme="minorHAnsi"/>
          <w:sz w:val="24"/>
          <w:szCs w:val="24"/>
        </w:rPr>
        <w:lastRenderedPageBreak/>
        <w:t>Commands:</w:t>
      </w:r>
    </w:p>
    <w:p w:rsidR="002D2581" w:rsidRPr="00D20D58" w:rsidRDefault="002D2581" w:rsidP="00D20D58">
      <w:pPr>
        <w:rPr>
          <w:rFonts w:asciiTheme="minorHAnsi" w:hAnsiTheme="minorHAnsi"/>
          <w:sz w:val="24"/>
          <w:szCs w:val="24"/>
        </w:rPr>
      </w:pP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u</w:t>
      </w:r>
      <w:r w:rsidR="002D2581" w:rsidRPr="00D20D58">
        <w:rPr>
          <w:rFonts w:asciiTheme="minorHAnsi" w:hAnsiTheme="minorHAnsi"/>
          <w:sz w:val="24"/>
          <w:szCs w:val="24"/>
        </w:rPr>
        <w:tab/>
      </w:r>
      <w:r w:rsidR="002D2581" w:rsidRPr="00D20D58">
        <w:rPr>
          <w:rFonts w:asciiTheme="minorHAnsi" w:hAnsiTheme="minorHAnsi"/>
          <w:sz w:val="24"/>
          <w:szCs w:val="24"/>
        </w:rPr>
        <w:tab/>
        <w:t>- Show active and inactive users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ab/>
      </w:r>
      <w:r w:rsidR="002D2581" w:rsidRPr="00D20D58">
        <w:rPr>
          <w:rFonts w:asciiTheme="minorHAnsi" w:hAnsiTheme="minorHAnsi"/>
          <w:sz w:val="24"/>
          <w:szCs w:val="24"/>
        </w:rPr>
        <w:tab/>
        <w:t xml:space="preserve">- Show active and inactive </w:t>
      </w:r>
      <w:proofErr w:type="spellStart"/>
      <w:r w:rsidR="002D2581" w:rsidRPr="00D20D58">
        <w:rPr>
          <w:rFonts w:asciiTheme="minorHAnsi" w:hAnsiTheme="minorHAnsi"/>
          <w:sz w:val="24"/>
          <w:szCs w:val="24"/>
        </w:rPr>
        <w:t>Eps</w:t>
      </w:r>
      <w:proofErr w:type="spellEnd"/>
      <w:r w:rsidR="002D2581" w:rsidRPr="00D20D58">
        <w:rPr>
          <w:rFonts w:asciiTheme="minorHAnsi" w:hAnsiTheme="minorHAnsi"/>
          <w:sz w:val="24"/>
          <w:szCs w:val="24"/>
        </w:rPr>
        <w:t xml:space="preserve">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 xml:space="preserve">./cli.py </w:t>
      </w:r>
      <w:r w:rsidR="006C4579">
        <w:rPr>
          <w:rFonts w:asciiTheme="minorHAnsi" w:hAnsiTheme="minorHAnsi"/>
          <w:sz w:val="24"/>
          <w:szCs w:val="24"/>
        </w:rPr>
        <w:t>--</w:t>
      </w:r>
      <w:r w:rsidRPr="00D20D58">
        <w:rPr>
          <w:rFonts w:asciiTheme="minorHAnsi" w:hAnsiTheme="minorHAnsi"/>
          <w:sz w:val="24"/>
          <w:szCs w:val="24"/>
        </w:rPr>
        <w:t>stats</w:t>
      </w:r>
      <w:r w:rsidRPr="00D20D58">
        <w:rPr>
          <w:rFonts w:asciiTheme="minorHAnsi" w:hAnsiTheme="minorHAnsi"/>
          <w:sz w:val="24"/>
          <w:szCs w:val="24"/>
        </w:rPr>
        <w:tab/>
      </w:r>
      <w:r w:rsidRPr="00D20D58">
        <w:rPr>
          <w:rFonts w:asciiTheme="minorHAnsi" w:hAnsiTheme="minorHAnsi"/>
          <w:sz w:val="24"/>
          <w:szCs w:val="24"/>
        </w:rPr>
        <w:tab/>
        <w:t>- Show minimal stats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details</w:t>
      </w:r>
      <w:r w:rsidR="002D2581" w:rsidRPr="00D20D58">
        <w:rPr>
          <w:rFonts w:asciiTheme="minorHAnsi" w:hAnsiTheme="minorHAnsi"/>
          <w:sz w:val="24"/>
          <w:szCs w:val="24"/>
        </w:rPr>
        <w:tab/>
        <w:t xml:space="preserve">- Show detailed stats, per </w:t>
      </w:r>
      <w:proofErr w:type="spellStart"/>
      <w:r w:rsidR="002D2581" w:rsidRPr="00D20D58">
        <w:rPr>
          <w:rFonts w:asciiTheme="minorHAnsi" w:hAnsiTheme="minorHAnsi"/>
          <w:sz w:val="24"/>
          <w:szCs w:val="24"/>
        </w:rPr>
        <w:t>ep</w:t>
      </w:r>
      <w:proofErr w:type="spellEnd"/>
      <w:r w:rsidR="002D2581" w:rsidRPr="00D20D58">
        <w:rPr>
          <w:rFonts w:asciiTheme="minorHAnsi" w:hAnsiTheme="minorHAnsi"/>
          <w:sz w:val="24"/>
          <w:szCs w:val="24"/>
        </w:rPr>
        <w:t xml:space="preserve"> + suite + test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status-details &lt;running| finished| pending| all&gt; ;</w:t>
      </w:r>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queue &lt;Suite1:some_path/some_file.py&gt;</w:t>
      </w:r>
    </w:p>
    <w:p w:rsidR="00D20D58"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Queue a file at the end of a suite. Must specify queue in the form of `</w:t>
      </w:r>
      <w:proofErr w:type="spellStart"/>
      <w:r w:rsidRPr="00D20D58">
        <w:rPr>
          <w:rFonts w:asciiTheme="minorHAnsi" w:hAnsiTheme="minorHAnsi"/>
          <w:sz w:val="24"/>
          <w:szCs w:val="24"/>
        </w:rPr>
        <w:t>suite</w:t>
      </w:r>
      <w:proofErr w:type="gramStart"/>
      <w:r w:rsidRPr="00D20D58">
        <w:rPr>
          <w:rFonts w:asciiTheme="minorHAnsi" w:hAnsiTheme="minorHAnsi"/>
          <w:sz w:val="24"/>
          <w:szCs w:val="24"/>
        </w:rPr>
        <w:t>:file</w:t>
      </w:r>
      <w:proofErr w:type="gramEnd"/>
      <w:r w:rsidRPr="00D20D58">
        <w:rPr>
          <w:rFonts w:asciiTheme="minorHAnsi" w:hAnsiTheme="minorHAnsi"/>
          <w:sz w:val="24"/>
          <w:szCs w:val="24"/>
        </w:rPr>
        <w:t>_path</w:t>
      </w:r>
      <w:proofErr w:type="spellEnd"/>
      <w:r w:rsidRPr="00D20D58">
        <w:rPr>
          <w:rFonts w:asciiTheme="minorHAnsi" w:hAnsiTheme="minorHAnsi"/>
          <w:sz w:val="24"/>
          <w:szCs w:val="24"/>
        </w:rPr>
        <w:t>` ;</w:t>
      </w:r>
    </w:p>
    <w:p w:rsidR="00D20D58" w:rsidRPr="00D20D58" w:rsidRDefault="002D2581" w:rsidP="00D20D58">
      <w:pPr>
        <w:pStyle w:val="ListParagraph"/>
        <w:numPr>
          <w:ilvl w:val="0"/>
          <w:numId w:val="45"/>
        </w:numPr>
        <w:rPr>
          <w:rFonts w:asciiTheme="minorHAnsi" w:hAnsiTheme="minorHAnsi"/>
          <w:sz w:val="24"/>
          <w:szCs w:val="24"/>
        </w:rPr>
      </w:pPr>
      <w:r w:rsidRPr="00D20D58">
        <w:rPr>
          <w:rFonts w:asciiTheme="minorHAnsi" w:hAnsiTheme="minorHAnsi"/>
          <w:sz w:val="24"/>
          <w:szCs w:val="24"/>
        </w:rPr>
        <w:t>./cli.py --</w:t>
      </w:r>
      <w:proofErr w:type="spellStart"/>
      <w:r w:rsidRPr="00D20D58">
        <w:rPr>
          <w:rFonts w:asciiTheme="minorHAnsi" w:hAnsiTheme="minorHAnsi"/>
          <w:sz w:val="24"/>
          <w:szCs w:val="24"/>
        </w:rPr>
        <w:t>dequeue</w:t>
      </w:r>
      <w:proofErr w:type="spellEnd"/>
      <w:r w:rsidRPr="00D20D58">
        <w:rPr>
          <w:rFonts w:asciiTheme="minorHAnsi" w:hAnsiTheme="minorHAnsi"/>
          <w:sz w:val="24"/>
          <w:szCs w:val="24"/>
        </w:rPr>
        <w:t xml:space="preserve"> &lt;EP | </w:t>
      </w:r>
      <w:proofErr w:type="spellStart"/>
      <w:r w:rsidRPr="00D20D58">
        <w:rPr>
          <w:rFonts w:asciiTheme="minorHAnsi" w:hAnsiTheme="minorHAnsi"/>
          <w:sz w:val="24"/>
          <w:szCs w:val="24"/>
        </w:rPr>
        <w:t>EP:suite_id</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EP:Suite</w:t>
      </w:r>
      <w:proofErr w:type="spellEnd"/>
      <w:r w:rsidRPr="00D20D58">
        <w:rPr>
          <w:rFonts w:asciiTheme="minorHAnsi" w:hAnsiTheme="minorHAnsi"/>
          <w:sz w:val="24"/>
          <w:szCs w:val="24"/>
        </w:rPr>
        <w:t xml:space="preserve"> | </w:t>
      </w:r>
      <w:proofErr w:type="spellStart"/>
      <w:r w:rsidRPr="00D20D58">
        <w:rPr>
          <w:rFonts w:asciiTheme="minorHAnsi" w:hAnsiTheme="minorHAnsi"/>
          <w:sz w:val="24"/>
          <w:szCs w:val="24"/>
        </w:rPr>
        <w:t>EP:file_id</w:t>
      </w:r>
      <w:proofErr w:type="spellEnd"/>
      <w:r w:rsidRPr="00D20D58">
        <w:rPr>
          <w:rFonts w:asciiTheme="minorHAnsi" w:hAnsiTheme="minorHAnsi"/>
          <w:sz w:val="24"/>
          <w:szCs w:val="24"/>
        </w:rPr>
        <w:t>&gt;</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xml:space="preserve">- Un-queue a file from a project, before it is </w:t>
      </w:r>
      <w:proofErr w:type="gramStart"/>
      <w:r w:rsidRPr="00D20D58">
        <w:rPr>
          <w:rFonts w:asciiTheme="minorHAnsi" w:hAnsiTheme="minorHAnsi"/>
          <w:sz w:val="24"/>
          <w:szCs w:val="24"/>
        </w:rPr>
        <w:t>executed ;</w:t>
      </w:r>
      <w:proofErr w:type="gramEnd"/>
    </w:p>
    <w:p w:rsidR="00D20D58" w:rsidRPr="00D20D58" w:rsidRDefault="006C4579" w:rsidP="00D20D58">
      <w:pPr>
        <w:pStyle w:val="ListParagraph"/>
        <w:numPr>
          <w:ilvl w:val="0"/>
          <w:numId w:val="45"/>
        </w:numPr>
        <w:rPr>
          <w:rFonts w:asciiTheme="minorHAnsi" w:hAnsiTheme="minorHAnsi"/>
          <w:sz w:val="24"/>
          <w:szCs w:val="24"/>
        </w:rPr>
      </w:pPr>
      <w:r>
        <w:rPr>
          <w:rFonts w:asciiTheme="minorHAnsi" w:hAnsiTheme="minorHAnsi"/>
          <w:sz w:val="24"/>
          <w:szCs w:val="24"/>
        </w:rPr>
        <w:t>./cli.py -</w:t>
      </w:r>
      <w:r w:rsidR="002D2581" w:rsidRPr="00D20D58">
        <w:rPr>
          <w:rFonts w:asciiTheme="minorHAnsi" w:hAnsiTheme="minorHAnsi"/>
          <w:sz w:val="24"/>
          <w:szCs w:val="24"/>
        </w:rPr>
        <w:t>s stop |  ./cli.py -s start -p ~/twister/config/testsuites.xml --config ~/twister/config/fwmconfig.xml</w:t>
      </w:r>
    </w:p>
    <w:p w:rsidR="002D2581" w:rsidRPr="00D20D58" w:rsidRDefault="002D2581" w:rsidP="00D20D58">
      <w:pPr>
        <w:pStyle w:val="ListParagraph"/>
        <w:rPr>
          <w:rFonts w:asciiTheme="minorHAnsi" w:hAnsiTheme="minorHAnsi"/>
          <w:sz w:val="24"/>
          <w:szCs w:val="24"/>
        </w:rPr>
      </w:pPr>
      <w:r w:rsidRPr="00D20D58">
        <w:rPr>
          <w:rFonts w:asciiTheme="minorHAnsi" w:hAnsiTheme="minorHAnsi"/>
          <w:sz w:val="24"/>
          <w:szCs w:val="24"/>
        </w:rPr>
        <w:t>- start, pause, or stop the central engine.</w:t>
      </w:r>
    </w:p>
    <w:p w:rsidR="00D20D58" w:rsidRPr="00D20D58" w:rsidRDefault="00D20D58" w:rsidP="00D20D58">
      <w:pPr>
        <w:rPr>
          <w:rFonts w:asciiTheme="minorHAnsi" w:hAnsiTheme="minorHAnsi"/>
          <w:sz w:val="24"/>
          <w:szCs w:val="24"/>
        </w:rPr>
      </w:pPr>
    </w:p>
    <w:p w:rsidR="00670282" w:rsidRPr="00D20D58" w:rsidRDefault="00D20D58" w:rsidP="00D20D58">
      <w:pPr>
        <w:rPr>
          <w:rFonts w:asciiTheme="minorHAnsi" w:hAnsiTheme="minorHAnsi"/>
          <w:sz w:val="24"/>
          <w:szCs w:val="24"/>
        </w:rPr>
      </w:pPr>
      <w:r w:rsidRPr="00D20D58">
        <w:rPr>
          <w:rFonts w:asciiTheme="minorHAnsi" w:hAnsiTheme="minorHAnsi"/>
          <w:sz w:val="24"/>
          <w:szCs w:val="24"/>
        </w:rPr>
        <w:t xml:space="preserve">All the commands need the </w:t>
      </w:r>
      <w:r w:rsidR="00BB054E" w:rsidRPr="00BB054E">
        <w:rPr>
          <w:rFonts w:asciiTheme="minorHAnsi" w:hAnsiTheme="minorHAnsi"/>
          <w:b/>
          <w:sz w:val="24"/>
          <w:szCs w:val="24"/>
        </w:rPr>
        <w:t>--server</w:t>
      </w:r>
      <w:r w:rsidR="00BB054E">
        <w:rPr>
          <w:rFonts w:asciiTheme="minorHAnsi" w:hAnsiTheme="minorHAnsi"/>
          <w:sz w:val="24"/>
          <w:szCs w:val="24"/>
        </w:rPr>
        <w:t xml:space="preserve"> and </w:t>
      </w:r>
      <w:r w:rsidR="00BB054E" w:rsidRPr="00BB054E">
        <w:rPr>
          <w:rFonts w:asciiTheme="minorHAnsi" w:hAnsiTheme="minorHAnsi"/>
          <w:b/>
          <w:sz w:val="24"/>
          <w:szCs w:val="24"/>
        </w:rPr>
        <w:t>--login</w:t>
      </w:r>
      <w:r w:rsidR="00BB054E">
        <w:rPr>
          <w:rFonts w:asciiTheme="minorHAnsi" w:hAnsiTheme="minorHAnsi"/>
          <w:sz w:val="24"/>
          <w:szCs w:val="24"/>
        </w:rPr>
        <w:t xml:space="preserve"> flags to be able to connect to the Central Engine!</w:t>
      </w:r>
    </w:p>
    <w:p w:rsidR="00D20D58" w:rsidRPr="00D20D58" w:rsidRDefault="00D20D58" w:rsidP="00D870E5">
      <w:pPr>
        <w:widowControl w:val="0"/>
        <w:suppressAutoHyphens/>
        <w:rPr>
          <w:rFonts w:asciiTheme="minorHAnsi" w:hAnsiTheme="minorHAnsi" w:cs="Arial"/>
          <w:b/>
          <w:sz w:val="24"/>
          <w:szCs w:val="24"/>
        </w:rPr>
      </w:pPr>
    </w:p>
    <w:p w:rsidR="00D870E5" w:rsidRPr="00D20D58" w:rsidRDefault="00D870E5" w:rsidP="00D870E5">
      <w:pPr>
        <w:widowControl w:val="0"/>
        <w:suppressAutoHyphens/>
        <w:rPr>
          <w:rFonts w:asciiTheme="minorHAnsi" w:hAnsiTheme="minorHAnsi" w:cs="Arial"/>
          <w:b/>
          <w:sz w:val="24"/>
          <w:szCs w:val="24"/>
        </w:rPr>
      </w:pPr>
      <w:r w:rsidRPr="00D20D58">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F923EF">
        <w:rPr>
          <w:rFonts w:asciiTheme="minorHAnsi" w:hAnsiTheme="minorHAnsi" w:cs="Arial"/>
          <w:b/>
          <w:sz w:val="24"/>
          <w:szCs w:val="24"/>
        </w:rPr>
        <w:t>–</w:t>
      </w:r>
      <w:r w:rsidRPr="00AB4096">
        <w:rPr>
          <w:rFonts w:asciiTheme="minorHAnsi" w:hAnsiTheme="minorHAnsi" w:cs="Arial"/>
          <w:b/>
          <w:sz w:val="24"/>
          <w:szCs w:val="24"/>
        </w:rPr>
        <w:t>server</w:t>
      </w:r>
      <w:r w:rsidR="00F923EF">
        <w:rPr>
          <w:rFonts w:asciiTheme="minorHAnsi" w:hAnsiTheme="minorHAnsi" w:cs="Arial"/>
          <w:b/>
          <w:sz w:val="24"/>
          <w:szCs w:val="24"/>
        </w:rPr>
        <w:t xml:space="preserve">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r w:rsidR="00F923EF">
        <w:rPr>
          <w:rFonts w:asciiTheme="minorHAnsi" w:hAnsiTheme="minorHAnsi" w:cs="Arial"/>
          <w:b/>
          <w:sz w:val="24"/>
          <w:szCs w:val="24"/>
        </w:rPr>
        <w:t xml:space="preserve"> --login </w:t>
      </w:r>
      <w:r w:rsidR="00062B75">
        <w:rPr>
          <w:rFonts w:asciiTheme="minorHAnsi" w:hAnsiTheme="minorHAnsi" w:cs="Arial"/>
          <w:b/>
          <w:sz w:val="24"/>
          <w:szCs w:val="24"/>
        </w:rPr>
        <w:t>&lt;</w:t>
      </w:r>
      <w:r w:rsidR="00F923EF">
        <w:rPr>
          <w:rFonts w:asciiTheme="minorHAnsi" w:hAnsiTheme="minorHAnsi" w:cs="Arial"/>
          <w:b/>
          <w:sz w:val="24"/>
          <w:szCs w:val="24"/>
        </w:rPr>
        <w:t>…</w:t>
      </w:r>
      <w:r w:rsidR="00062B75">
        <w:rPr>
          <w:rFonts w:asciiTheme="minorHAnsi" w:hAnsiTheme="minorHAnsi" w:cs="Arial"/>
          <w:b/>
          <w:sz w:val="24"/>
          <w:szCs w:val="24"/>
        </w:rPr>
        <w:t>&gt;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--server </w:t>
      </w:r>
      <w:r w:rsidR="00053507">
        <w:rPr>
          <w:rFonts w:ascii="Consolas" w:hAnsi="Consolas" w:cs="Consolas"/>
          <w:noProof/>
          <w:color w:val="4C4C4C"/>
          <w:szCs w:val="20"/>
        </w:rPr>
        <w:t>tsc-server:8000</w:t>
      </w:r>
      <w:r w:rsidR="00F923EF">
        <w:rPr>
          <w:rFonts w:ascii="Consolas" w:hAnsi="Consolas" w:cs="Consolas"/>
          <w:noProof/>
          <w:color w:val="4C4C4C"/>
          <w:szCs w:val="20"/>
        </w:rPr>
        <w:t xml:space="preserve">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501A06" w:rsidRPr="003D3A36" w:rsidRDefault="00501A06"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501A06">
        <w:rPr>
          <w:rFonts w:ascii="Consolas" w:hAnsi="Consolas" w:cs="Consolas"/>
          <w:noProof/>
          <w:color w:val="4C4C4C"/>
          <w:szCs w:val="20"/>
        </w:rPr>
        <w:t>Authentication successful!</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w:t>
      </w:r>
      <w:r w:rsidR="00F93E33">
        <w:rPr>
          <w:rFonts w:asciiTheme="minorHAnsi" w:hAnsiTheme="minorHAnsi" w:cs="Arial"/>
          <w:sz w:val="24"/>
          <w:szCs w:val="24"/>
        </w:rPr>
        <w:t xml:space="preserve"> and login</w:t>
      </w:r>
      <w:r w:rsidRPr="00AB4096">
        <w:rPr>
          <w:rFonts w:asciiTheme="minorHAnsi" w:hAnsiTheme="minorHAnsi" w:cs="Arial"/>
          <w:sz w:val="24"/>
          <w:szCs w:val="24"/>
        </w:rPr>
        <w:t xml:space="preserve"> it will use the default value</w:t>
      </w:r>
      <w:r w:rsidR="00F93E33">
        <w:rPr>
          <w:rFonts w:asciiTheme="minorHAnsi" w:hAnsiTheme="minorHAnsi" w:cs="Arial"/>
          <w:sz w:val="24"/>
          <w:szCs w:val="24"/>
        </w:rPr>
        <w:t>s</w:t>
      </w:r>
      <w:r w:rsidRPr="00AB4096">
        <w:rPr>
          <w:rFonts w:asciiTheme="minorHAnsi" w:hAnsiTheme="minorHAnsi" w:cs="Arial"/>
          <w:sz w:val="24"/>
          <w:szCs w:val="24"/>
        </w:rPr>
        <w:t xml:space="preserve"> </w:t>
      </w:r>
      <w:r w:rsidR="00F93E33">
        <w:rPr>
          <w:rFonts w:asciiTheme="minorHAnsi" w:hAnsiTheme="minorHAnsi" w:cs="Arial"/>
          <w:noProof/>
          <w:color w:val="4C4C4C"/>
          <w:sz w:val="24"/>
          <w:szCs w:val="24"/>
        </w:rPr>
        <w:t>127.0.0.1:8000</w:t>
      </w:r>
      <w:r w:rsidR="00F93E33" w:rsidRPr="00F93E33">
        <w:rPr>
          <w:rFonts w:asciiTheme="minorHAnsi" w:hAnsiTheme="minorHAnsi" w:cs="Arial"/>
          <w:noProof/>
          <w:sz w:val="24"/>
          <w:szCs w:val="24"/>
        </w:rPr>
        <w:t xml:space="preserve"> and </w:t>
      </w:r>
      <w:r w:rsidR="00F93E33" w:rsidRPr="00AB4096">
        <w:rPr>
          <w:rFonts w:asciiTheme="minorHAnsi" w:hAnsiTheme="minorHAnsi" w:cs="Arial"/>
          <w:noProof/>
          <w:color w:val="4C4C4C"/>
          <w:sz w:val="24"/>
          <w:szCs w:val="24"/>
        </w:rPr>
        <w:t>user:password</w:t>
      </w:r>
      <w:r w:rsidR="00F93E33">
        <w:rPr>
          <w:rFonts w:asciiTheme="minorHAnsi" w:hAnsiTheme="minorHAnsi" w:cs="Arial"/>
          <w:sz w:val="24"/>
          <w:szCs w:val="24"/>
        </w:rPr>
        <w:t>.</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-u </w:t>
      </w:r>
      <w:r w:rsidR="00F923EF" w:rsidRPr="003D3A36">
        <w:rPr>
          <w:rFonts w:ascii="Consolas" w:hAnsi="Consolas" w:cs="Consolas"/>
          <w:noProof/>
          <w:color w:val="4C4C4C"/>
          <w:szCs w:val="20"/>
        </w:rPr>
        <w:t xml:space="preserve">--server </w:t>
      </w:r>
      <w:r w:rsidR="00F923EF">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F4EF9" w:rsidRPr="00DF4EF9"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a status of the EPs and their state</w:t>
      </w:r>
      <w:r w:rsidR="00E80852">
        <w:rPr>
          <w:rFonts w:asciiTheme="minorHAnsi" w:hAnsiTheme="minorHAnsi" w:cs="Arial"/>
          <w:sz w:val="24"/>
          <w:szCs w:val="24"/>
        </w:rPr>
        <w:t xml:space="preserve"> </w:t>
      </w:r>
      <w:r w:rsidRPr="00AB4096">
        <w:rPr>
          <w:rFonts w:asciiTheme="minorHAnsi" w:hAnsiTheme="minorHAnsi" w:cs="Arial"/>
          <w:sz w:val="24"/>
          <w:szCs w:val="24"/>
        </w:rPr>
        <w:t>(active/inactive)</w:t>
      </w:r>
      <w:r w:rsidR="00E80852">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--eps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120A1" w:rsidRDefault="00D120A1" w:rsidP="00D870E5">
      <w:pPr>
        <w:jc w:val="both"/>
        <w:rPr>
          <w:rFonts w:asciiTheme="minorHAnsi" w:hAnsiTheme="minorHAnsi" w:cs="Arial"/>
          <w:b/>
          <w:sz w:val="24"/>
          <w:szCs w:val="24"/>
        </w:rPr>
      </w:pPr>
    </w:p>
    <w:p w:rsidR="003E761D"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--stats </w:t>
      </w:r>
      <w:r w:rsidR="00DF4EF9" w:rsidRPr="003D3A36">
        <w:rPr>
          <w:rFonts w:ascii="Consolas" w:hAnsi="Consolas" w:cs="Consolas"/>
          <w:noProof/>
          <w:color w:val="4C4C4C"/>
          <w:szCs w:val="20"/>
        </w:rPr>
        <w:t xml:space="preserve">--server </w:t>
      </w:r>
      <w:r w:rsidR="00DF4EF9">
        <w:rPr>
          <w:rFonts w:ascii="Consolas" w:hAnsi="Consolas" w:cs="Consolas"/>
          <w:noProof/>
          <w:color w:val="4C4C4C"/>
          <w:szCs w:val="20"/>
        </w:rPr>
        <w:t>tsc-server:8000 -–login usr:passwd</w:t>
      </w:r>
    </w:p>
    <w:p w:rsidR="00DF4EF9" w:rsidRPr="003D3A36" w:rsidRDefault="00DF4EF9"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36DC7"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EA3582" w:rsidRPr="00AB4096" w:rsidRDefault="00EA3582"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detailed status of the tests based on a filter</w:t>
      </w:r>
      <w:r w:rsidR="00DF4EF9">
        <w:rPr>
          <w:rFonts w:asciiTheme="minorHAnsi" w:hAnsiTheme="minorHAnsi" w:cs="Arial"/>
          <w:sz w:val="24"/>
          <w:szCs w:val="24"/>
        </w:rPr>
        <w:t xml:space="preserve"> (all, running, finished, </w:t>
      </w:r>
      <w:r w:rsidRPr="00AB4096">
        <w:rPr>
          <w:rFonts w:asciiTheme="minorHAnsi" w:hAnsiTheme="minorHAnsi" w:cs="Arial"/>
          <w:sz w:val="24"/>
          <w:szCs w:val="24"/>
        </w:rPr>
        <w:t>pending)</w:t>
      </w:r>
      <w:r w:rsidR="00DF4EF9">
        <w:rPr>
          <w:rFonts w:asciiTheme="minorHAnsi" w:hAnsiTheme="minorHAnsi" w:cs="Arial"/>
          <w:sz w:val="24"/>
          <w:szCs w:val="24"/>
        </w:rPr>
        <w:t>.</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--status-details all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-q S1:/home/tscguest/twister/demo/testsuite-python/test_py_printnlogs.py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926402">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926402" w:rsidRPr="003D3A36">
        <w:rPr>
          <w:rFonts w:ascii="Consolas" w:hAnsi="Consolas" w:cs="Consolas"/>
          <w:noProof/>
          <w:color w:val="4C4C4C"/>
          <w:szCs w:val="20"/>
        </w:rPr>
        <w:t xml:space="preserve">--server </w:t>
      </w:r>
      <w:r w:rsidR="00926402">
        <w:rPr>
          <w:rFonts w:ascii="Consolas" w:hAnsi="Consolas" w:cs="Consolas"/>
          <w:noProof/>
          <w:color w:val="4C4C4C"/>
          <w:szCs w:val="20"/>
        </w:rPr>
        <w:t>tsc-server:8000 -–login usr:passwd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F4EF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cli.py –s</w:t>
      </w:r>
      <w:r w:rsidR="002A01DA">
        <w:rPr>
          <w:rFonts w:asciiTheme="minorHAnsi" w:hAnsiTheme="minorHAnsi" w:cs="Arial"/>
          <w:b/>
          <w:sz w:val="24"/>
          <w:szCs w:val="24"/>
        </w:rPr>
        <w:t xml:space="preserve"> &lt;status&gt;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-s start </w:t>
      </w:r>
      <w:r w:rsidR="00F60078" w:rsidRPr="003D3A36">
        <w:rPr>
          <w:rFonts w:ascii="Consolas" w:hAnsi="Consolas" w:cs="Consolas"/>
          <w:noProof/>
          <w:color w:val="4C4C4C"/>
          <w:szCs w:val="20"/>
        </w:rPr>
        <w:t xml:space="preserve">--server </w:t>
      </w:r>
      <w:r w:rsidR="00F60078">
        <w:rPr>
          <w:rFonts w:ascii="Consolas" w:hAnsi="Consolas" w:cs="Consolas"/>
          <w:noProof/>
          <w:color w:val="4C4C4C"/>
          <w:szCs w:val="20"/>
        </w:rPr>
        <w:t>tsc-server:8000 -–login usr:passwd</w:t>
      </w:r>
      <w:r w:rsidRPr="00694703">
        <w:rPr>
          <w:rFonts w:ascii="Consolas" w:hAnsi="Consolas" w:cs="Consolas"/>
          <w:noProof/>
          <w:color w:val="4C4C4C"/>
          <w:szCs w:val="20"/>
        </w:rPr>
        <w:t xml:space="preserve">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r w:rsidR="0010687E">
        <w:rPr>
          <w:rFonts w:ascii="Consolas" w:hAnsi="Consolas" w:cs="Consolas"/>
          <w:noProof/>
          <w:color w:val="4C4C4C"/>
          <w:szCs w:val="20"/>
        </w:rPr>
        <w:t xml:space="preserve"> </w:t>
      </w: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w:t>
      </w:r>
      <w:r w:rsidR="00A16A9D" w:rsidRPr="003D3A36">
        <w:rPr>
          <w:rFonts w:ascii="Consolas" w:hAnsi="Consolas" w:cs="Consolas"/>
          <w:noProof/>
          <w:color w:val="4C4C4C"/>
          <w:szCs w:val="20"/>
        </w:rPr>
        <w:t xml:space="preserve">--server </w:t>
      </w:r>
      <w:r w:rsidR="00A16A9D">
        <w:rPr>
          <w:rFonts w:ascii="Consolas" w:hAnsi="Consolas" w:cs="Consolas"/>
          <w:noProof/>
          <w:color w:val="4C4C4C"/>
          <w:szCs w:val="20"/>
        </w:rPr>
        <w:t xml:space="preserve">tsc-server:8000 -–login usr:passwd                      </w:t>
      </w:r>
    </w:p>
    <w:p w:rsidR="00A16A9D" w:rsidRDefault="00A16A9D"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F4EF9" w:rsidRDefault="00DF4EF9">
      <w:pPr>
        <w:spacing w:after="200" w:line="276" w:lineRule="auto"/>
        <w:rPr>
          <w:rFonts w:asciiTheme="minorHAnsi" w:hAnsiTheme="minorHAnsi"/>
        </w:rPr>
      </w:pPr>
      <w:bookmarkStart w:id="53" w:name="_Toc361054861"/>
      <w:bookmarkStart w:id="54" w:name="_Toc365641674"/>
      <w:bookmarkStart w:id="55" w:name="_Toc365881344"/>
    </w:p>
    <w:p w:rsidR="006161EA" w:rsidRPr="00AB4096" w:rsidRDefault="00C156FF" w:rsidP="002D2581">
      <w:pPr>
        <w:pStyle w:val="Heading1"/>
        <w:rPr>
          <w:rFonts w:asciiTheme="minorHAnsi" w:hAnsiTheme="minorHAnsi"/>
        </w:rPr>
      </w:pPr>
      <w:bookmarkStart w:id="56" w:name="_Toc380751155"/>
      <w:r w:rsidRPr="00AB4096">
        <w:rPr>
          <w:rFonts w:asciiTheme="minorHAnsi" w:hAnsiTheme="minorHAnsi"/>
        </w:rPr>
        <w:t xml:space="preserve">Twister </w:t>
      </w:r>
      <w:bookmarkEnd w:id="53"/>
      <w:r w:rsidR="002D2581" w:rsidRPr="00AB4096">
        <w:rPr>
          <w:rFonts w:asciiTheme="minorHAnsi" w:hAnsiTheme="minorHAnsi"/>
        </w:rPr>
        <w:t>configuration</w:t>
      </w:r>
      <w:bookmarkEnd w:id="54"/>
      <w:bookmarkEnd w:id="55"/>
      <w:bookmarkEnd w:id="56"/>
    </w:p>
    <w:p w:rsidR="00407EC9" w:rsidRPr="002C4723" w:rsidRDefault="002C4723" w:rsidP="00AD4DC2">
      <w:pPr>
        <w:pStyle w:val="Heading2"/>
        <w:rPr>
          <w:rFonts w:asciiTheme="minorHAnsi" w:hAnsiTheme="minorHAnsi"/>
          <w:sz w:val="28"/>
          <w:szCs w:val="28"/>
        </w:rPr>
      </w:pPr>
      <w:bookmarkStart w:id="57" w:name="_Toc361054862"/>
      <w:bookmarkStart w:id="58" w:name="_Toc365641675"/>
      <w:bookmarkStart w:id="59" w:name="_Toc365881345"/>
      <w:bookmarkStart w:id="60" w:name="_Toc380751156"/>
      <w:r w:rsidRPr="002C4723">
        <w:rPr>
          <w:rFonts w:asciiTheme="minorHAnsi" w:hAnsiTheme="minorHAnsi"/>
          <w:sz w:val="28"/>
          <w:szCs w:val="28"/>
        </w:rPr>
        <w:t>-</w:t>
      </w:r>
      <w:r w:rsidR="00376C48" w:rsidRPr="002C4723">
        <w:rPr>
          <w:rFonts w:asciiTheme="minorHAnsi" w:hAnsiTheme="minorHAnsi"/>
          <w:sz w:val="28"/>
          <w:szCs w:val="28"/>
        </w:rPr>
        <w:t xml:space="preserve"> </w:t>
      </w:r>
      <w:r w:rsidR="00AD4DC2" w:rsidRPr="002C4723">
        <w:rPr>
          <w:rFonts w:asciiTheme="minorHAnsi" w:hAnsiTheme="minorHAnsi"/>
          <w:sz w:val="28"/>
          <w:szCs w:val="28"/>
        </w:rPr>
        <w:t>T</w:t>
      </w:r>
      <w:bookmarkEnd w:id="57"/>
      <w:r w:rsidR="002D2581" w:rsidRPr="002C4723">
        <w:rPr>
          <w:rFonts w:asciiTheme="minorHAnsi" w:hAnsiTheme="minorHAnsi"/>
          <w:sz w:val="28"/>
          <w:szCs w:val="28"/>
        </w:rPr>
        <w:t>wister configuration files</w:t>
      </w:r>
      <w:bookmarkEnd w:id="58"/>
      <w:bookmarkEnd w:id="59"/>
      <w:bookmarkEnd w:id="60"/>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D120A1">
      <w:pPr>
        <w:spacing w:line="276" w:lineRule="auto"/>
        <w:jc w:val="both"/>
        <w:rPr>
          <w:rFonts w:asciiTheme="minorHAnsi" w:hAnsiTheme="minorHAnsi" w:cs="Arial"/>
          <w:sz w:val="24"/>
          <w:szCs w:val="24"/>
        </w:rPr>
      </w:pP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EA3582">
        <w:rPr>
          <w:rFonts w:asciiTheme="minorHAnsi" w:hAnsiTheme="minorHAnsi" w:cs="Arial"/>
          <w:b/>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D120A1">
      <w:pPr>
        <w:pStyle w:val="ListParagraph"/>
        <w:widowControl w:val="0"/>
        <w:numPr>
          <w:ilvl w:val="0"/>
          <w:numId w:val="23"/>
        </w:numPr>
        <w:suppressAutoHyphens/>
        <w:spacing w:line="276"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7D4856"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r w:rsidR="007D4856" w:rsidRPr="007D4856">
        <w:rPr>
          <w:rFonts w:asciiTheme="minorHAnsi" w:hAnsiTheme="minorHAnsi" w:cs="Arial"/>
          <w:sz w:val="24"/>
          <w:szCs w:val="24"/>
        </w:rPr>
        <w:t xml:space="preserve">. </w:t>
      </w:r>
      <w:r w:rsidR="007D4856" w:rsidRPr="007D4856">
        <w:rPr>
          <w:rFonts w:asciiTheme="minorHAnsi" w:hAnsiTheme="minorHAnsi" w:cs="Arial"/>
          <w:color w:val="C00000"/>
          <w:sz w:val="24"/>
          <w:szCs w:val="24"/>
        </w:rPr>
        <w:t>This must be edited manually</w:t>
      </w:r>
      <w:r w:rsidRPr="007D4856">
        <w:rPr>
          <w:rFonts w:asciiTheme="minorHAnsi" w:hAnsiTheme="minorHAnsi" w:cs="Arial"/>
          <w:sz w:val="24"/>
          <w:szCs w:val="24"/>
        </w:rPr>
        <w:t>;</w:t>
      </w:r>
    </w:p>
    <w:p w:rsidR="002D2581" w:rsidRPr="00AB4096" w:rsidRDefault="002D2581" w:rsidP="00D120A1">
      <w:pPr>
        <w:pStyle w:val="ListParagraph"/>
        <w:widowControl w:val="0"/>
        <w:numPr>
          <w:ilvl w:val="0"/>
          <w:numId w:val="23"/>
        </w:numPr>
        <w:suppressAutoHyphens/>
        <w:spacing w:line="276"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c</w:t>
      </w:r>
      <w:r w:rsidR="00491F6B">
        <w:rPr>
          <w:rFonts w:asciiTheme="minorHAnsi" w:hAnsiTheme="minorHAnsi" w:cs="Arial"/>
          <w:sz w:val="24"/>
          <w:szCs w:val="24"/>
        </w:rPr>
        <w:t>ontains the current server type</w:t>
      </w:r>
      <w:r w:rsidRPr="00AB4096">
        <w:rPr>
          <w:rFonts w:asciiTheme="minorHAnsi" w:hAnsiTheme="minorHAnsi" w:cs="Arial"/>
          <w:sz w:val="24"/>
          <w:szCs w:val="24"/>
        </w:rPr>
        <w:t xml:space="preserve"> </w:t>
      </w:r>
      <w:r w:rsidR="00491F6B">
        <w:rPr>
          <w:rFonts w:asciiTheme="minorHAnsi" w:hAnsiTheme="minorHAnsi" w:cs="Arial"/>
          <w:sz w:val="24"/>
          <w:szCs w:val="24"/>
        </w:rPr>
        <w:t>(</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00491F6B">
        <w:rPr>
          <w:rFonts w:asciiTheme="minorHAnsi" w:hAnsiTheme="minorHAnsi" w:cs="Arial"/>
          <w:sz w:val="24"/>
          <w:szCs w:val="24"/>
        </w:rPr>
        <w:t xml:space="preserve">), the </w:t>
      </w:r>
      <w:r w:rsidR="00491F6B" w:rsidRPr="00985FAA">
        <w:rPr>
          <w:rFonts w:asciiTheme="minorHAnsi" w:hAnsiTheme="minorHAnsi" w:cs="Arial"/>
          <w:b/>
          <w:sz w:val="24"/>
          <w:szCs w:val="24"/>
        </w:rPr>
        <w:t>server location</w:t>
      </w:r>
      <w:r w:rsidR="00491F6B">
        <w:rPr>
          <w:rFonts w:asciiTheme="minorHAnsi" w:hAnsiTheme="minorHAnsi" w:cs="Arial"/>
          <w:sz w:val="24"/>
          <w:szCs w:val="24"/>
        </w:rPr>
        <w:t xml:space="preserve"> description and the </w:t>
      </w:r>
      <w:r w:rsidR="00491F6B" w:rsidRPr="00985FAA">
        <w:rPr>
          <w:rFonts w:asciiTheme="minorHAnsi" w:hAnsiTheme="minorHAnsi" w:cs="Arial"/>
          <w:b/>
          <w:sz w:val="24"/>
          <w:szCs w:val="24"/>
        </w:rPr>
        <w:t>verbosity</w:t>
      </w:r>
      <w:r w:rsidR="00491F6B">
        <w:rPr>
          <w:rFonts w:asciiTheme="minorHAnsi" w:hAnsiTheme="minorHAnsi" w:cs="Arial"/>
          <w:sz w:val="24"/>
          <w:szCs w:val="24"/>
        </w:rPr>
        <w:t>.</w:t>
      </w:r>
      <w:r w:rsidRPr="00AB4096">
        <w:rPr>
          <w:rFonts w:asciiTheme="minorHAnsi" w:hAnsiTheme="minorHAnsi" w:cs="Arial"/>
          <w:sz w:val="24"/>
          <w:szCs w:val="24"/>
        </w:rPr>
        <w:t xml:space="preserve">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w:t>
      </w:r>
    </w:p>
    <w:p w:rsidR="002D2581" w:rsidRDefault="002D2581" w:rsidP="00D120A1">
      <w:pPr>
        <w:pStyle w:val="ListParagraph"/>
        <w:widowControl w:val="0"/>
        <w:numPr>
          <w:ilvl w:val="0"/>
          <w:numId w:val="23"/>
        </w:numPr>
        <w:suppressAutoHyphens/>
        <w:spacing w:line="276"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903596" w:rsidP="00F02208">
      <w:pPr>
        <w:pStyle w:val="ListParagraph"/>
        <w:widowControl w:val="0"/>
        <w:numPr>
          <w:ilvl w:val="0"/>
          <w:numId w:val="31"/>
        </w:numPr>
        <w:suppressAutoHyphens/>
        <w:spacing w:line="276" w:lineRule="auto"/>
        <w:jc w:val="both"/>
        <w:rPr>
          <w:rFonts w:asciiTheme="minorHAnsi" w:hAnsiTheme="minorHAnsi" w:cs="Arial"/>
          <w:sz w:val="24"/>
          <w:szCs w:val="24"/>
        </w:rPr>
      </w:pPr>
      <w:proofErr w:type="spellStart"/>
      <w:r w:rsidRPr="00996253">
        <w:rPr>
          <w:rFonts w:asciiTheme="minorHAnsi" w:hAnsiTheme="minorHAnsi" w:cs="Arial"/>
          <w:color w:val="C00000"/>
          <w:sz w:val="24"/>
          <w:szCs w:val="24"/>
        </w:rPr>
        <w:t>twister.key</w:t>
      </w:r>
      <w:proofErr w:type="spellEnd"/>
      <w:r w:rsidRPr="00996253">
        <w:rPr>
          <w:rFonts w:asciiTheme="minorHAnsi" w:hAnsiTheme="minorHAnsi" w:cs="Arial"/>
          <w:sz w:val="24"/>
          <w:szCs w:val="24"/>
        </w:rPr>
        <w:t>: contain</w:t>
      </w:r>
      <w:r w:rsidR="00996253" w:rsidRPr="00996253">
        <w:rPr>
          <w:rFonts w:asciiTheme="minorHAnsi" w:hAnsiTheme="minorHAnsi" w:cs="Arial"/>
          <w:sz w:val="24"/>
          <w:szCs w:val="24"/>
        </w:rPr>
        <w:t>s</w:t>
      </w:r>
      <w:r w:rsidRPr="00996253">
        <w:rPr>
          <w:rFonts w:asciiTheme="minorHAnsi" w:hAnsiTheme="minorHAnsi" w:cs="Arial"/>
          <w:sz w:val="24"/>
          <w:szCs w:val="24"/>
        </w:rPr>
        <w:t xml:space="preserve"> a user defined string that is used to encrypt/decrypt the passwords</w:t>
      </w:r>
      <w:r w:rsidR="00996253" w:rsidRPr="00996253">
        <w:rPr>
          <w:rFonts w:asciiTheme="minorHAnsi" w:hAnsiTheme="minorHAnsi" w:cs="Arial"/>
          <w:sz w:val="24"/>
          <w:szCs w:val="24"/>
        </w:rPr>
        <w:t xml:space="preserve"> for db.xml and email.xml files</w:t>
      </w:r>
      <w:r w:rsidR="00C91FC5" w:rsidRPr="00996253">
        <w:rPr>
          <w:rFonts w:asciiTheme="minorHAnsi" w:hAnsiTheme="minorHAnsi" w:cs="Arial"/>
          <w:sz w:val="24"/>
          <w:szCs w:val="24"/>
        </w:rPr>
        <w:t xml:space="preserve">. </w:t>
      </w:r>
      <w:r w:rsidR="00996253" w:rsidRPr="00996253">
        <w:rPr>
          <w:rFonts w:asciiTheme="minorHAnsi" w:hAnsiTheme="minorHAnsi" w:cs="Arial"/>
          <w:sz w:val="24"/>
          <w:szCs w:val="24"/>
        </w:rPr>
        <w:t>The passwords from these files cannot be decrypted without the key and the user can protect this file to restrict access for other users</w:t>
      </w:r>
      <w:proofErr w:type="gramStart"/>
      <w:r w:rsidR="00996253" w:rsidRPr="00996253">
        <w:rPr>
          <w:rFonts w:asciiTheme="minorHAnsi" w:hAnsiTheme="minorHAnsi" w:cs="Arial"/>
          <w:sz w:val="24"/>
          <w:szCs w:val="24"/>
        </w:rPr>
        <w:t>..</w:t>
      </w:r>
      <w:proofErr w:type="gramEnd"/>
      <w:r w:rsidR="00996253" w:rsidRPr="00996253">
        <w:rPr>
          <w:rFonts w:asciiTheme="minorHAnsi" w:hAnsiTheme="minorHAnsi" w:cs="Arial"/>
          <w:sz w:val="24"/>
          <w:szCs w:val="24"/>
        </w:rPr>
        <w:t xml:space="preserve"> </w:t>
      </w:r>
      <w:r w:rsidR="00C91FC5" w:rsidRPr="00996253">
        <w:rPr>
          <w:rFonts w:asciiTheme="minorHAnsi" w:hAnsiTheme="minorHAnsi" w:cs="Arial"/>
          <w:sz w:val="24"/>
          <w:szCs w:val="24"/>
        </w:rPr>
        <w:t>It is saved per user and it must be edited manually.</w:t>
      </w:r>
      <w:r w:rsidR="00996253" w:rsidRPr="00996253">
        <w:rPr>
          <w:rFonts w:asciiTheme="minorHAnsi" w:hAnsiTheme="minorHAnsi" w:cs="Arial"/>
          <w:sz w:val="24"/>
          <w:szCs w:val="24"/>
        </w:rPr>
        <w:t xml:space="preserve"> </w:t>
      </w:r>
      <w:bookmarkStart w:id="61" w:name="_GoBack"/>
      <w:bookmarkEnd w:id="61"/>
    </w:p>
    <w:p w:rsidR="002D2581" w:rsidRDefault="002D2581" w:rsidP="00D120A1">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573F34" w:rsidRDefault="00573F34" w:rsidP="000E6CEA">
      <w:pPr>
        <w:spacing w:after="200" w:line="276" w:lineRule="auto"/>
        <w:rPr>
          <w:rFonts w:asciiTheme="minorHAnsi" w:hAnsiTheme="minorHAnsi"/>
        </w:rPr>
      </w:pPr>
    </w:p>
    <w:p w:rsidR="00AD4DC2" w:rsidRPr="002C4723" w:rsidRDefault="002C4723" w:rsidP="00AD4DC2">
      <w:pPr>
        <w:pStyle w:val="Heading2"/>
        <w:rPr>
          <w:rFonts w:asciiTheme="minorHAnsi" w:hAnsiTheme="minorHAnsi"/>
          <w:sz w:val="28"/>
          <w:szCs w:val="28"/>
        </w:rPr>
      </w:pPr>
      <w:bookmarkStart w:id="62" w:name="_Toc365641676"/>
      <w:bookmarkStart w:id="63" w:name="_Toc365881346"/>
      <w:bookmarkStart w:id="64" w:name="_Toc380751157"/>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paths</w:t>
      </w:r>
      <w:bookmarkEnd w:id="62"/>
      <w:bookmarkEnd w:id="63"/>
      <w:bookmarkEnd w:id="64"/>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2C3875BE" wp14:editId="0D09D06B">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lastRenderedPageBreak/>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2C4723" w:rsidRDefault="002C4723" w:rsidP="00AD4DC2">
      <w:pPr>
        <w:pStyle w:val="Heading2"/>
        <w:rPr>
          <w:rFonts w:asciiTheme="minorHAnsi" w:hAnsiTheme="minorHAnsi"/>
          <w:sz w:val="28"/>
          <w:szCs w:val="28"/>
        </w:rPr>
      </w:pPr>
      <w:bookmarkStart w:id="65" w:name="_Toc365641677"/>
      <w:bookmarkStart w:id="66" w:name="_Toc365881347"/>
      <w:bookmarkStart w:id="67" w:name="_Toc380751158"/>
      <w:r w:rsidRPr="002C4723">
        <w:rPr>
          <w:rFonts w:asciiTheme="minorHAnsi" w:hAnsiTheme="minorHAnsi"/>
          <w:sz w:val="28"/>
          <w:szCs w:val="28"/>
        </w:rPr>
        <w:t>-</w:t>
      </w:r>
      <w:r w:rsidR="00376C48" w:rsidRPr="002C4723">
        <w:rPr>
          <w:rFonts w:asciiTheme="minorHAnsi" w:hAnsiTheme="minorHAnsi"/>
          <w:sz w:val="28"/>
          <w:szCs w:val="28"/>
        </w:rPr>
        <w:t xml:space="preserve"> </w:t>
      </w:r>
      <w:r w:rsidR="002D2581" w:rsidRPr="002C4723">
        <w:rPr>
          <w:rFonts w:asciiTheme="minorHAnsi" w:hAnsiTheme="minorHAnsi"/>
          <w:sz w:val="28"/>
          <w:szCs w:val="28"/>
        </w:rPr>
        <w:t>Configure the e-mail</w:t>
      </w:r>
      <w:bookmarkEnd w:id="65"/>
      <w:bookmarkEnd w:id="66"/>
      <w:bookmarkEnd w:id="67"/>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C8D5CE8" wp14:editId="6632076C">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Default="002D2581" w:rsidP="00114816">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Both the subject and the </w:t>
      </w:r>
      <w:r w:rsidR="00F3422D" w:rsidRPr="00AB4096">
        <w:rPr>
          <w:rFonts w:asciiTheme="minorHAnsi" w:hAnsiTheme="minorHAnsi" w:cs="Arial"/>
          <w:sz w:val="24"/>
          <w:szCs w:val="24"/>
        </w:rPr>
        <w:t>message</w:t>
      </w:r>
      <w:r w:rsidRPr="00AB4096">
        <w:rPr>
          <w:rFonts w:asciiTheme="minorHAnsi" w:hAnsiTheme="minorHAnsi" w:cs="Arial"/>
          <w:sz w:val="24"/>
          <w:szCs w:val="24"/>
        </w:rPr>
        <w:t xml:space="preserv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00F3422D">
        <w:rPr>
          <w:rFonts w:asciiTheme="minorHAnsi" w:hAnsiTheme="minorHAnsi" w:cs="Arial"/>
          <w:sz w:val="24"/>
          <w:szCs w:val="24"/>
        </w:rPr>
        <w:t>` tag</w:t>
      </w:r>
      <w:r w:rsidR="00114816">
        <w:rPr>
          <w:rFonts w:asciiTheme="minorHAnsi" w:hAnsiTheme="minorHAnsi" w:cs="Arial"/>
          <w:sz w:val="24"/>
          <w:szCs w:val="24"/>
        </w:rPr>
        <w:t>s.</w:t>
      </w:r>
    </w:p>
    <w:p w:rsidR="00114816" w:rsidRPr="00AB4096" w:rsidRDefault="00114816" w:rsidP="00114816">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114816" w:rsidRDefault="00114816" w:rsidP="00114816">
      <w:pPr>
        <w:spacing w:line="276" w:lineRule="auto"/>
        <w:jc w:val="both"/>
        <w:rPr>
          <w:rFonts w:asciiTheme="minorHAnsi" w:hAnsiTheme="minorHAnsi" w:cs="Arial"/>
          <w:sz w:val="24"/>
          <w:szCs w:val="24"/>
        </w:rPr>
      </w:pPr>
      <w:r>
        <w:rPr>
          <w:rFonts w:asciiTheme="minorHAnsi" w:hAnsiTheme="minorHAnsi" w:cs="Arial"/>
          <w:sz w:val="24"/>
          <w:szCs w:val="24"/>
        </w:rPr>
        <w:t>You can also use one of the following tags:</w:t>
      </w:r>
    </w:p>
    <w:p w:rsidR="00114816" w:rsidRDefault="00114816" w:rsidP="00114816">
      <w:pPr>
        <w:jc w:val="both"/>
        <w:rPr>
          <w:rFonts w:asciiTheme="minorHAnsi" w:hAnsiTheme="minorHAnsi" w:cs="Arial"/>
          <w:sz w:val="24"/>
          <w:szCs w:val="24"/>
        </w:rPr>
      </w:pP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$date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$twister_user</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$twister_ce_type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$twister_ep_hostname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$twister_ep_ip</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$twister_ep_os</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$twister_ep_python_revision</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$twister_pf_fname</w:t>
      </w:r>
    </w:p>
    <w:p w:rsidR="00114816" w:rsidRPr="00F05374" w:rsidRDefault="00114816" w:rsidP="001E7209">
      <w:pPr>
        <w:pStyle w:val="ListParagraph"/>
        <w:numPr>
          <w:ilvl w:val="0"/>
          <w:numId w:val="43"/>
        </w:numPr>
        <w:jc w:val="both"/>
        <w:rPr>
          <w:rFonts w:asciiTheme="minorHAnsi" w:hAnsiTheme="minorHAnsi" w:cs="Arial"/>
          <w:b/>
          <w:bCs/>
          <w:noProof/>
          <w:color w:val="800000"/>
          <w:sz w:val="24"/>
          <w:szCs w:val="24"/>
          <w:lang w:val="en-US"/>
        </w:rPr>
      </w:pPr>
      <w:r w:rsidRPr="00F05374">
        <w:rPr>
          <w:rFonts w:asciiTheme="minorHAnsi" w:hAnsiTheme="minorHAnsi" w:cs="Arial"/>
          <w:b/>
          <w:bCs/>
          <w:noProof/>
          <w:color w:val="800000"/>
          <w:sz w:val="24"/>
          <w:szCs w:val="24"/>
          <w:lang w:val="en-US"/>
        </w:rPr>
        <w:t>$twister_rf_fname</w:t>
      </w:r>
    </w:p>
    <w:p w:rsidR="00114816" w:rsidRPr="001B71F6" w:rsidRDefault="00114816" w:rsidP="001E7209">
      <w:pPr>
        <w:pStyle w:val="ListParagraph"/>
        <w:numPr>
          <w:ilvl w:val="0"/>
          <w:numId w:val="43"/>
        </w:numPr>
        <w:jc w:val="both"/>
        <w:rPr>
          <w:rFonts w:asciiTheme="minorHAnsi" w:hAnsiTheme="minorHAnsi" w:cs="Arial"/>
          <w:b/>
          <w:bCs/>
          <w:color w:val="800000"/>
          <w:sz w:val="24"/>
          <w:szCs w:val="24"/>
        </w:rPr>
      </w:pPr>
      <w:r w:rsidRPr="00F05374">
        <w:rPr>
          <w:rFonts w:asciiTheme="minorHAnsi" w:hAnsiTheme="minorHAnsi" w:cs="Arial"/>
          <w:b/>
          <w:bCs/>
          <w:noProof/>
          <w:color w:val="800000"/>
          <w:sz w:val="24"/>
          <w:szCs w:val="24"/>
          <w:lang w:val="en-US"/>
        </w:rPr>
        <w:t>$twister_server_location</w:t>
      </w:r>
    </w:p>
    <w:p w:rsidR="00114816" w:rsidRDefault="00114816" w:rsidP="00F3422D">
      <w:pPr>
        <w:jc w:val="both"/>
        <w:rPr>
          <w:rFonts w:asciiTheme="minorHAnsi" w:hAnsiTheme="minorHAnsi" w:cs="Arial"/>
          <w:sz w:val="24"/>
          <w:szCs w:val="24"/>
        </w:rPr>
      </w:pPr>
    </w:p>
    <w:p w:rsidR="005B238B" w:rsidRPr="00AB4096" w:rsidRDefault="005B238B" w:rsidP="00F05374">
      <w:pPr>
        <w:spacing w:line="276" w:lineRule="auto"/>
        <w:jc w:val="both"/>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CF324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AD4DC2" w:rsidRPr="002C4723" w:rsidRDefault="002C4723" w:rsidP="00AD4DC2">
      <w:pPr>
        <w:pStyle w:val="Heading2"/>
        <w:rPr>
          <w:rFonts w:asciiTheme="minorHAnsi" w:hAnsiTheme="minorHAnsi"/>
          <w:sz w:val="28"/>
          <w:szCs w:val="28"/>
        </w:rPr>
      </w:pPr>
      <w:bookmarkStart w:id="68" w:name="_Toc365641678"/>
      <w:bookmarkStart w:id="69" w:name="_Toc365881348"/>
      <w:bookmarkStart w:id="70" w:name="_Toc380751159"/>
      <w:r w:rsidRPr="002C4723">
        <w:rPr>
          <w:rFonts w:asciiTheme="minorHAnsi" w:hAnsiTheme="minorHAnsi"/>
          <w:sz w:val="28"/>
          <w:szCs w:val="28"/>
        </w:rPr>
        <w:t>-</w:t>
      </w:r>
      <w:r w:rsidR="00376C48" w:rsidRPr="002C4723">
        <w:rPr>
          <w:rFonts w:asciiTheme="minorHAnsi" w:hAnsiTheme="minorHAnsi"/>
          <w:sz w:val="28"/>
          <w:szCs w:val="28"/>
        </w:rPr>
        <w:t xml:space="preserve"> </w:t>
      </w:r>
      <w:r w:rsidR="005A21A6" w:rsidRPr="002C4723">
        <w:rPr>
          <w:rFonts w:asciiTheme="minorHAnsi" w:hAnsiTheme="minorHAnsi"/>
          <w:sz w:val="28"/>
          <w:szCs w:val="28"/>
        </w:rPr>
        <w:t>Configure the database</w:t>
      </w:r>
      <w:bookmarkEnd w:id="68"/>
      <w:bookmarkEnd w:id="69"/>
      <w:bookmarkEnd w:id="70"/>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8539D97" wp14:editId="2AD17E27">
            <wp:extent cx="6652260" cy="6629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4938" b="8623"/>
                    <a:stretch/>
                  </pic:blipFill>
                  <pic:spPr bwMode="auto">
                    <a:xfrm>
                      <a:off x="0" y="0"/>
                      <a:ext cx="6648450" cy="66256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structure of the db.xml file has 3 sections, delimited by XML tags:</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1E7209">
      <w:pPr>
        <w:widowControl w:val="0"/>
        <w:numPr>
          <w:ilvl w:val="0"/>
          <w:numId w:val="40"/>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C94490" w:rsidP="003F36F1">
      <w:pPr>
        <w:pStyle w:val="Heading3"/>
        <w:ind w:left="0"/>
        <w:rPr>
          <w:rFonts w:asciiTheme="minorHAnsi" w:hAnsiTheme="minorHAnsi"/>
        </w:rPr>
      </w:pPr>
      <w:bookmarkStart w:id="71" w:name="_Toc365881349"/>
      <w:bookmarkStart w:id="72" w:name="_Toc365882552"/>
      <w:bookmarkStart w:id="73" w:name="_Toc365882844"/>
      <w:bookmarkStart w:id="74" w:name="_Toc380751160"/>
      <w:r w:rsidRPr="00AB4096">
        <w:rPr>
          <w:rFonts w:asciiTheme="minorHAnsi" w:hAnsiTheme="minorHAnsi"/>
        </w:rPr>
        <w:t>11.4.1</w:t>
      </w:r>
      <w:r w:rsidR="00E00608" w:rsidRPr="00AB4096">
        <w:rPr>
          <w:rFonts w:asciiTheme="minorHAnsi" w:hAnsiTheme="minorHAnsi"/>
        </w:rPr>
        <w:t xml:space="preserve"> Database connection</w:t>
      </w:r>
      <w:bookmarkEnd w:id="71"/>
      <w:bookmarkEnd w:id="72"/>
      <w:bookmarkEnd w:id="73"/>
      <w:bookmarkEnd w:id="74"/>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w:t>
      </w:r>
      <w:r w:rsidR="00CF3248">
        <w:rPr>
          <w:rFonts w:asciiTheme="minorHAnsi" w:hAnsiTheme="minorHAnsi" w:cs="Arial"/>
          <w:sz w:val="24"/>
          <w:szCs w:val="24"/>
        </w:rPr>
        <w:t xml:space="preserve"> </w:t>
      </w:r>
      <w:r w:rsidRPr="00AB4096">
        <w:rPr>
          <w:rFonts w:asciiTheme="minorHAnsi" w:hAnsiTheme="minorHAnsi" w:cs="Arial"/>
          <w:sz w:val="24"/>
          <w:szCs w:val="24"/>
        </w:rPr>
        <w:t>-&gt;</w:t>
      </w:r>
      <w:r w:rsidR="00CF3248">
        <w:rPr>
          <w:rFonts w:asciiTheme="minorHAnsi" w:hAnsiTheme="minorHAnsi" w:cs="Arial"/>
          <w:sz w:val="24"/>
          <w:szCs w:val="24"/>
        </w:rPr>
        <w:t xml:space="preserve"> </w:t>
      </w:r>
      <w:r w:rsidRPr="00AB4096">
        <w:rPr>
          <w:rFonts w:asciiTheme="minorHAnsi" w:hAnsiTheme="minorHAnsi" w:cs="Arial"/>
          <w:sz w:val="24"/>
          <w:szCs w:val="24"/>
        </w:rPr>
        <w: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630942" w:rsidRDefault="00630942" w:rsidP="00E00608">
      <w:pPr>
        <w:jc w:val="both"/>
        <w:rPr>
          <w:rFonts w:asciiTheme="minorHAnsi" w:hAnsiTheme="minorHAnsi" w:cs="Source Sans Pro"/>
          <w:noProof/>
          <w:sz w:val="22"/>
          <w:lang w:val="en-US"/>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1E15EE8" wp14:editId="7E02C1B8">
            <wp:extent cx="6537960" cy="1219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b="14717"/>
                    <a:stretch/>
                  </pic:blipFill>
                  <pic:spPr bwMode="auto">
                    <a:xfrm>
                      <a:off x="0" y="0"/>
                      <a:ext cx="6534150" cy="12184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5" w:name="_Toc365881350"/>
      <w:bookmarkStart w:id="76" w:name="_Toc365882553"/>
      <w:bookmarkStart w:id="77" w:name="_Toc365882845"/>
      <w:bookmarkStart w:id="78" w:name="_Toc380751161"/>
      <w:r w:rsidRPr="00AB4096">
        <w:rPr>
          <w:rFonts w:asciiTheme="minorHAnsi" w:hAnsiTheme="minorHAnsi"/>
        </w:rPr>
        <w:t>11.4.2 Saving</w:t>
      </w:r>
      <w:r w:rsidR="00E00608" w:rsidRPr="00AB4096">
        <w:rPr>
          <w:rFonts w:asciiTheme="minorHAnsi" w:hAnsiTheme="minorHAnsi"/>
        </w:rPr>
        <w:t xml:space="preserve"> results into database</w:t>
      </w:r>
      <w:bookmarkEnd w:id="75"/>
      <w:bookmarkEnd w:id="76"/>
      <w:bookmarkEnd w:id="77"/>
      <w:bookmarkEnd w:id="78"/>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w:t>
      </w:r>
      <w:r w:rsidR="0063094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lastRenderedPageBreak/>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3A14B9"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twister_pf_fname</w:t>
      </w:r>
      <w:proofErr w:type="spellEnd"/>
      <w:r w:rsidRPr="003A14B9">
        <w:rPr>
          <w:rFonts w:asciiTheme="minorHAnsi" w:hAnsiTheme="minorHAnsi" w:cs="Arial"/>
          <w:bCs/>
          <w:sz w:val="24"/>
          <w:szCs w:val="24"/>
        </w:rPr>
        <w:t xml:space="preserve"> = the </w:t>
      </w:r>
      <w:r w:rsidR="003A14B9" w:rsidRPr="003A14B9">
        <w:rPr>
          <w:rFonts w:asciiTheme="minorHAnsi" w:hAnsiTheme="minorHAnsi" w:cs="Arial"/>
          <w:bCs/>
          <w:sz w:val="24"/>
          <w:szCs w:val="24"/>
        </w:rPr>
        <w:t>name of</w:t>
      </w:r>
      <w:r w:rsidRPr="003A14B9">
        <w:rPr>
          <w:rFonts w:asciiTheme="minorHAnsi" w:hAnsiTheme="minorHAnsi" w:cs="Arial"/>
          <w:bCs/>
          <w:sz w:val="24"/>
          <w:szCs w:val="24"/>
        </w:rPr>
        <w:t xml:space="preserve"> Twister project file</w:t>
      </w:r>
    </w:p>
    <w:p w:rsidR="00E00608" w:rsidRPr="003A14B9" w:rsidRDefault="00E00608" w:rsidP="00E00608">
      <w:pPr>
        <w:widowControl w:val="0"/>
        <w:numPr>
          <w:ilvl w:val="0"/>
          <w:numId w:val="2"/>
        </w:numPr>
        <w:suppressAutoHyphens/>
        <w:rPr>
          <w:rFonts w:asciiTheme="minorHAnsi" w:hAnsiTheme="minorHAnsi" w:cs="Arial"/>
          <w:sz w:val="24"/>
          <w:szCs w:val="24"/>
        </w:rPr>
      </w:pPr>
      <w:r w:rsidRPr="003A14B9">
        <w:rPr>
          <w:rFonts w:asciiTheme="minorHAnsi" w:hAnsiTheme="minorHAnsi" w:cs="Arial"/>
          <w:b/>
          <w:bCs/>
          <w:color w:val="800000"/>
          <w:sz w:val="24"/>
          <w:szCs w:val="24"/>
        </w:rPr>
        <w:t>$</w:t>
      </w:r>
      <w:proofErr w:type="spellStart"/>
      <w:r w:rsidRPr="003A14B9">
        <w:rPr>
          <w:rFonts w:asciiTheme="minorHAnsi" w:hAnsiTheme="minorHAnsi" w:cs="Arial"/>
          <w:b/>
          <w:bCs/>
          <w:color w:val="800000"/>
          <w:sz w:val="24"/>
          <w:szCs w:val="24"/>
        </w:rPr>
        <w:t>twister_ce_python_revision</w:t>
      </w:r>
      <w:proofErr w:type="spellEnd"/>
      <w:r w:rsidRPr="003A14B9">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5F1B9A" w:rsidRDefault="005F1B9A" w:rsidP="005F1B9A">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Pr>
          <w:rFonts w:asciiTheme="minorHAnsi" w:hAnsiTheme="minorHAnsi" w:cs="Arial"/>
          <w:b/>
          <w:bCs/>
          <w:color w:val="800000"/>
          <w:sz w:val="24"/>
          <w:szCs w:val="24"/>
        </w:rPr>
        <w:t>tc</w:t>
      </w:r>
      <w:r w:rsidRPr="00AB4096">
        <w:rPr>
          <w:rFonts w:asciiTheme="minorHAnsi" w:hAnsiTheme="minorHAnsi" w:cs="Arial"/>
          <w:b/>
          <w:bCs/>
          <w:color w:val="800000"/>
          <w:sz w:val="24"/>
          <w:szCs w:val="24"/>
        </w:rPr>
        <w:t>_</w:t>
      </w:r>
      <w:r>
        <w:rPr>
          <w:rFonts w:asciiTheme="minorHAnsi" w:hAnsiTheme="minorHAnsi" w:cs="Arial"/>
          <w:b/>
          <w:bCs/>
          <w:color w:val="800000"/>
          <w:sz w:val="24"/>
          <w:szCs w:val="24"/>
        </w:rPr>
        <w:t>revision</w:t>
      </w:r>
      <w:proofErr w:type="spellEnd"/>
      <w:r w:rsidRPr="00AB4096">
        <w:rPr>
          <w:rFonts w:asciiTheme="minorHAnsi" w:hAnsiTheme="minorHAnsi" w:cs="Arial"/>
          <w:sz w:val="24"/>
          <w:szCs w:val="24"/>
        </w:rPr>
        <w:t xml:space="preserve"> = </w:t>
      </w:r>
      <w:r w:rsidR="00DF5306">
        <w:rPr>
          <w:rFonts w:asciiTheme="minorHAnsi" w:hAnsiTheme="minorHAnsi" w:cs="Arial"/>
          <w:sz w:val="24"/>
          <w:szCs w:val="24"/>
        </w:rPr>
        <w:t xml:space="preserve">only </w:t>
      </w:r>
      <w:r>
        <w:rPr>
          <w:rFonts w:asciiTheme="minorHAnsi" w:hAnsiTheme="minorHAnsi" w:cs="Arial"/>
          <w:sz w:val="24"/>
          <w:szCs w:val="24"/>
        </w:rPr>
        <w:t>for</w:t>
      </w:r>
      <w:r w:rsidR="00DF5306">
        <w:rPr>
          <w:rFonts w:asciiTheme="minorHAnsi" w:hAnsiTheme="minorHAnsi" w:cs="Arial"/>
          <w:sz w:val="24"/>
          <w:szCs w:val="24"/>
        </w:rPr>
        <w:t xml:space="preserve"> test cases hosted in </w:t>
      </w:r>
      <w:proofErr w:type="spellStart"/>
      <w:r w:rsidR="00D61DC2">
        <w:rPr>
          <w:rFonts w:asciiTheme="minorHAnsi" w:hAnsiTheme="minorHAnsi" w:cs="Arial"/>
          <w:sz w:val="24"/>
          <w:szCs w:val="24"/>
        </w:rPr>
        <w:t>C</w:t>
      </w:r>
      <w:r w:rsidR="00DF5306">
        <w:rPr>
          <w:rFonts w:asciiTheme="minorHAnsi" w:hAnsiTheme="minorHAnsi" w:cs="Arial"/>
          <w:sz w:val="24"/>
          <w:szCs w:val="24"/>
        </w:rPr>
        <w:t>lear</w:t>
      </w:r>
      <w:r w:rsidR="00D61DC2">
        <w:rPr>
          <w:rFonts w:asciiTheme="minorHAnsi" w:hAnsiTheme="minorHAnsi" w:cs="Arial"/>
          <w:sz w:val="24"/>
          <w:szCs w:val="24"/>
        </w:rPr>
        <w:t>C</w:t>
      </w:r>
      <w:r w:rsidR="00DF5306">
        <w:rPr>
          <w:rFonts w:asciiTheme="minorHAnsi" w:hAnsiTheme="minorHAnsi" w:cs="Arial"/>
          <w:sz w:val="24"/>
          <w:szCs w:val="24"/>
        </w:rPr>
        <w:t>ase</w:t>
      </w:r>
      <w:proofErr w:type="spellEnd"/>
      <w:r w:rsidR="00D61DC2">
        <w:rPr>
          <w:rFonts w:asciiTheme="minorHAnsi" w:hAnsiTheme="minorHAnsi" w:cs="Arial"/>
          <w:sz w:val="24"/>
          <w:szCs w:val="24"/>
        </w:rPr>
        <w:t xml:space="preserve">, </w:t>
      </w:r>
      <w:r w:rsidR="00DF5306">
        <w:rPr>
          <w:rFonts w:asciiTheme="minorHAnsi" w:hAnsiTheme="minorHAnsi" w:cs="Arial"/>
          <w:sz w:val="24"/>
          <w:szCs w:val="24"/>
        </w:rPr>
        <w:t xml:space="preserve">shows the revision number; </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9E2237" w:rsidRDefault="00E00608" w:rsidP="009E2237">
      <w:pPr>
        <w:rPr>
          <w:rFonts w:ascii="Consolas" w:hAnsi="Consolas" w:cs="Consolas"/>
          <w:noProof/>
          <w:color w:val="4C4C4C"/>
          <w:szCs w:val="20"/>
        </w:rPr>
      </w:pPr>
      <w:r w:rsidRPr="009E2237">
        <w:rPr>
          <w:rFonts w:ascii="Consolas" w:hAnsi="Consolas" w:cs="Consolas"/>
          <w:noProof/>
          <w:color w:val="4C4C4C"/>
          <w:szCs w:val="20"/>
        </w:rPr>
        <w:t xml:space="preserve">&lt;field </w:t>
      </w:r>
      <w:r w:rsidRPr="000802BB">
        <w:rPr>
          <w:rFonts w:ascii="Consolas" w:hAnsi="Consolas" w:cs="Consolas"/>
          <w:b/>
          <w:noProof/>
          <w:color w:val="4C4C4C"/>
          <w:szCs w:val="20"/>
        </w:rPr>
        <w:t>ID</w:t>
      </w:r>
      <w:r w:rsidRPr="009E2237">
        <w:rPr>
          <w:rFonts w:ascii="Consolas" w:hAnsi="Consolas" w:cs="Consolas"/>
          <w:noProof/>
          <w:color w:val="4C4C4C"/>
          <w:szCs w:val="20"/>
        </w:rPr>
        <w:t xml:space="preserve">="&lt;ID_Field&gt;" </w:t>
      </w:r>
      <w:r w:rsidRPr="000802BB">
        <w:rPr>
          <w:rFonts w:ascii="Consolas" w:hAnsi="Consolas" w:cs="Consolas"/>
          <w:b/>
          <w:noProof/>
          <w:color w:val="4C4C4C"/>
          <w:szCs w:val="20"/>
        </w:rPr>
        <w:t>SQLQuery</w:t>
      </w:r>
      <w:r w:rsidRPr="009E2237">
        <w:rPr>
          <w:rFonts w:ascii="Consolas" w:hAnsi="Consolas" w:cs="Consolas"/>
          <w:noProof/>
          <w:color w:val="4C4C4C"/>
          <w:szCs w:val="20"/>
        </w:rPr>
        <w:t xml:space="preserve">="&lt;SQL_query&gt;" </w:t>
      </w:r>
      <w:r w:rsidRPr="000802BB">
        <w:rPr>
          <w:rFonts w:ascii="Consolas" w:hAnsi="Consolas" w:cs="Consolas"/>
          <w:b/>
          <w:noProof/>
          <w:color w:val="4C4C4C"/>
          <w:szCs w:val="20"/>
        </w:rPr>
        <w:t>Label</w:t>
      </w:r>
      <w:r w:rsidRPr="009E2237">
        <w:rPr>
          <w:rFonts w:ascii="Consolas" w:hAnsi="Consolas" w:cs="Consolas"/>
          <w:noProof/>
          <w:color w:val="4C4C4C"/>
          <w:szCs w:val="20"/>
        </w:rPr>
        <w:t xml:space="preserve">="&lt;GUI_Label&gt;" </w:t>
      </w:r>
      <w:r w:rsidR="009E2237" w:rsidRPr="000802BB">
        <w:rPr>
          <w:rFonts w:ascii="Consolas" w:hAnsi="Consolas" w:cs="Consolas"/>
          <w:b/>
          <w:noProof/>
          <w:color w:val="4C4C4C"/>
          <w:szCs w:val="20"/>
        </w:rPr>
        <w:t>T</w:t>
      </w:r>
      <w:r w:rsidRPr="000802BB">
        <w:rPr>
          <w:rFonts w:ascii="Consolas" w:hAnsi="Consolas" w:cs="Consolas"/>
          <w:b/>
          <w:noProof/>
          <w:color w:val="4C4C4C"/>
          <w:szCs w:val="20"/>
        </w:rPr>
        <w:t>ype</w:t>
      </w:r>
      <w:r w:rsidRPr="009E2237">
        <w:rPr>
          <w:rFonts w:ascii="Consolas" w:hAnsi="Consolas" w:cs="Consolas"/>
          <w:noProof/>
          <w:color w:val="4C4C4C"/>
          <w:szCs w:val="20"/>
        </w:rPr>
        <w:t>="&lt;UserText|</w:t>
      </w:r>
      <w:r w:rsidR="009E2237">
        <w:rPr>
          <w:rFonts w:ascii="Consolas" w:hAnsi="Consolas" w:cs="Consolas"/>
          <w:noProof/>
          <w:color w:val="4C4C4C"/>
          <w:szCs w:val="20"/>
        </w:rPr>
        <w:t xml:space="preserve"> </w:t>
      </w:r>
      <w:r w:rsidRPr="009E2237">
        <w:rPr>
          <w:rFonts w:ascii="Consolas" w:hAnsi="Consolas" w:cs="Consolas"/>
          <w:noProof/>
          <w:color w:val="4C4C4C"/>
          <w:szCs w:val="20"/>
        </w:rPr>
        <w:t>UserSelect|</w:t>
      </w:r>
      <w:r w:rsidR="009E2237">
        <w:rPr>
          <w:rFonts w:ascii="Consolas" w:hAnsi="Consolas" w:cs="Consolas"/>
          <w:noProof/>
          <w:color w:val="4C4C4C"/>
          <w:szCs w:val="20"/>
        </w:rPr>
        <w:t xml:space="preserve"> </w:t>
      </w:r>
      <w:r w:rsidRPr="009E2237">
        <w:rPr>
          <w:rFonts w:ascii="Consolas" w:hAnsi="Consolas" w:cs="Consolas"/>
          <w:noProof/>
          <w:color w:val="4C4C4C"/>
          <w:szCs w:val="20"/>
        </w:rPr>
        <w:t>UserScript|</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DbSelect&gt;" </w:t>
      </w:r>
      <w:r w:rsidRPr="000802BB">
        <w:rPr>
          <w:rFonts w:ascii="Consolas" w:hAnsi="Consolas" w:cs="Consolas"/>
          <w:b/>
          <w:noProof/>
          <w:color w:val="4C4C4C"/>
          <w:szCs w:val="20"/>
        </w:rPr>
        <w:t>GUIDefined</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 xml:space="preserve">false" </w:t>
      </w:r>
      <w:r w:rsidRPr="000802BB">
        <w:rPr>
          <w:rFonts w:ascii="Consolas" w:hAnsi="Consolas" w:cs="Consolas"/>
          <w:b/>
          <w:noProof/>
          <w:color w:val="4C4C4C"/>
          <w:szCs w:val="20"/>
        </w:rPr>
        <w:t>Mandatory</w:t>
      </w:r>
      <w:r w:rsidRPr="009E2237">
        <w:rPr>
          <w:rFonts w:ascii="Consolas" w:hAnsi="Consolas" w:cs="Consolas"/>
          <w:noProof/>
          <w:color w:val="4C4C4C"/>
          <w:szCs w:val="20"/>
        </w:rPr>
        <w:t>="true|</w:t>
      </w:r>
      <w:r w:rsidR="009E2237">
        <w:rPr>
          <w:rFonts w:ascii="Consolas" w:hAnsi="Consolas" w:cs="Consolas"/>
          <w:noProof/>
          <w:color w:val="4C4C4C"/>
          <w:szCs w:val="20"/>
        </w:rPr>
        <w:t xml:space="preserve"> </w:t>
      </w:r>
      <w:r w:rsidRPr="009E2237">
        <w:rPr>
          <w:rFonts w:ascii="Consolas" w:hAnsi="Consolas" w:cs="Consolas"/>
          <w:noProof/>
          <w:color w:val="4C4C4C"/>
          <w:szCs w:val="20"/>
        </w:rPr>
        <w:t>false"</w:t>
      </w:r>
      <w:r w:rsidR="00D02B62">
        <w:rPr>
          <w:rFonts w:ascii="Consolas" w:hAnsi="Consolas" w:cs="Consolas"/>
          <w:noProof/>
          <w:color w:val="4C4C4C"/>
          <w:szCs w:val="20"/>
        </w:rPr>
        <w:t xml:space="preserve"> Level=”Project | Suite”</w:t>
      </w:r>
      <w:r w:rsidRPr="009E2237">
        <w:rPr>
          <w:rFonts w:ascii="Consolas" w:hAnsi="Consolas" w:cs="Consolas"/>
          <w:noProof/>
          <w:color w:val="4C4C4C"/>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r w:rsidRPr="00AB4096">
        <w:rPr>
          <w:rFonts w:asciiTheme="minorHAnsi" w:hAnsiTheme="minorHAnsi" w:cs="Arial"/>
          <w:sz w:val="24"/>
          <w:szCs w:val="24"/>
        </w:rPr>
        <w:lastRenderedPageBreak/>
        <w:t>DbSelect fields are never visible in the interface;</w:t>
      </w:r>
    </w:p>
    <w:p w:rsidR="00E00608" w:rsidRPr="00AB4096" w:rsidRDefault="00E00608" w:rsidP="001E7209">
      <w:pPr>
        <w:widowControl w:val="0"/>
        <w:numPr>
          <w:ilvl w:val="0"/>
          <w:numId w:val="24"/>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Default="00E00608" w:rsidP="001E7209">
      <w:pPr>
        <w:widowControl w:val="0"/>
        <w:numPr>
          <w:ilvl w:val="0"/>
          <w:numId w:val="24"/>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D02B62" w:rsidRPr="00AB4096" w:rsidRDefault="00D02B62" w:rsidP="001E7209">
      <w:pPr>
        <w:widowControl w:val="0"/>
        <w:numPr>
          <w:ilvl w:val="0"/>
          <w:numId w:val="24"/>
        </w:numPr>
        <w:suppressAutoHyphens/>
        <w:spacing w:line="276" w:lineRule="auto"/>
        <w:jc w:val="both"/>
        <w:rPr>
          <w:rFonts w:asciiTheme="minorHAnsi" w:hAnsiTheme="minorHAnsi" w:cs="Arial"/>
          <w:sz w:val="24"/>
          <w:szCs w:val="24"/>
        </w:rPr>
      </w:pPr>
      <w:r>
        <w:rPr>
          <w:rFonts w:asciiTheme="minorHAnsi" w:hAnsiTheme="minorHAnsi" w:cs="Arial"/>
          <w:color w:val="800000"/>
          <w:sz w:val="24"/>
          <w:szCs w:val="24"/>
        </w:rPr>
        <w:t>Level</w:t>
      </w:r>
      <w:r w:rsidRPr="00D02B62">
        <w:rPr>
          <w:rFonts w:asciiTheme="minorHAnsi" w:hAnsiTheme="minorHAnsi" w:cs="Arial"/>
          <w:sz w:val="24"/>
          <w:szCs w:val="24"/>
        </w:rPr>
        <w:t>:</w:t>
      </w:r>
      <w:r>
        <w:rPr>
          <w:rFonts w:asciiTheme="minorHAnsi" w:hAnsiTheme="minorHAnsi" w:cs="Arial"/>
          <w:sz w:val="24"/>
          <w:szCs w:val="24"/>
        </w:rPr>
        <w:t xml:space="preserve"> an optional parameter that can be used to indicate at what level (per project or per suite) is the field set; by default, the user defined fields are set at suite level.</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r w:rsidR="00407FEA" w:rsidRPr="00AB4096">
        <w:rPr>
          <w:rFonts w:asciiTheme="minorHAnsi" w:hAnsiTheme="minorHAnsi" w:cs="Arial"/>
          <w:sz w:val="24"/>
          <w:szCs w:val="24"/>
        </w:rPr>
        <w:t>define;</w:t>
      </w:r>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if the field type is in {</w:t>
      </w:r>
      <w:proofErr w:type="spellStart"/>
      <w:r w:rsidRPr="00AB4096">
        <w:rPr>
          <w:rFonts w:asciiTheme="minorHAnsi" w:hAnsiTheme="minorHAnsi" w:cs="Arial"/>
          <w:sz w:val="24"/>
          <w:szCs w:val="24"/>
        </w:rPr>
        <w:t>UserText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w:t>
      </w:r>
      <w:r w:rsidR="00407FEA">
        <w:rPr>
          <w:rFonts w:asciiTheme="minorHAnsi" w:hAnsiTheme="minorHAnsi" w:cs="Arial"/>
          <w:sz w:val="24"/>
          <w:szCs w:val="24"/>
        </w:rPr>
        <w:t xml:space="preserve"> </w:t>
      </w:r>
      <w:proofErr w:type="spellStart"/>
      <w:r w:rsidRPr="00AB4096">
        <w:rPr>
          <w:rFonts w:asciiTheme="minorHAnsi" w:hAnsiTheme="minorHAnsi" w:cs="Arial"/>
          <w:sz w:val="24"/>
          <w:szCs w:val="24"/>
        </w:rPr>
        <w: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r w:rsidR="002863E2">
        <w:rPr>
          <w:rFonts w:asciiTheme="minorHAnsi" w:hAnsiTheme="minorHAnsi" w:cs="Arial"/>
          <w:sz w:val="24"/>
          <w:szCs w:val="24"/>
        </w:rPr>
        <w:t xml:space="preserve"> </w:t>
      </w: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c">
            <w:drawing>
              <wp:inline distT="0" distB="0" distL="0" distR="0" wp14:anchorId="4ACEAF12" wp14:editId="761F2FDC">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a:effectLst/>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gg_regression</w:t>
                        </w:r>
                      </w:p>
                      <w:p w:rsidR="00903596" w:rsidRPr="00694703" w:rsidRDefault="00903596"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Default="00903596"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257C0176" wp14:editId="2150CD22">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903596" w:rsidRPr="00694703" w:rsidRDefault="00903596" w:rsidP="002E567B">
                      <w:pPr>
                        <w:rPr>
                          <w:rFonts w:ascii="Consolas" w:hAnsi="Consolas" w:cs="Consolas"/>
                          <w:noProof/>
                          <w:szCs w:val="20"/>
                        </w:rPr>
                      </w:pPr>
                      <w:r w:rsidRPr="00694703">
                        <w:rPr>
                          <w:rFonts w:ascii="Consolas" w:hAnsi="Consolas" w:cs="Consolas"/>
                          <w:noProof/>
                          <w:szCs w:val="20"/>
                        </w:rPr>
                        <w:t>INSERT INTO results_table1</w:t>
                      </w:r>
                    </w:p>
                    <w:p w:rsidR="00903596" w:rsidRPr="00694703" w:rsidRDefault="00903596" w:rsidP="002E567B">
                      <w:pPr>
                        <w:rPr>
                          <w:rFonts w:ascii="Consolas" w:hAnsi="Consolas" w:cs="Consolas"/>
                          <w:noProof/>
                          <w:szCs w:val="20"/>
                        </w:rPr>
                      </w:pPr>
                      <w:r w:rsidRPr="00694703">
                        <w:rPr>
                          <w:rFonts w:ascii="Consolas" w:hAnsi="Consolas" w:cs="Consolas"/>
                          <w:noProof/>
                          <w:szCs w:val="20"/>
                        </w:rPr>
                        <w:t>VALUES</w:t>
                      </w:r>
                    </w:p>
                    <w:p w:rsidR="00903596" w:rsidRPr="00694703" w:rsidRDefault="00903596"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903596" w:rsidRPr="00694703" w:rsidRDefault="00903596"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9" w:name="_Toc365648780"/>
      <w:bookmarkStart w:id="80" w:name="_Toc365881303"/>
      <w:bookmarkStart w:id="81" w:name="_Toc365881351"/>
      <w:bookmarkStart w:id="82" w:name="_Toc365881441"/>
      <w:bookmarkStart w:id="83" w:name="_Toc365881483"/>
      <w:bookmarkStart w:id="84" w:name="_Toc365881531"/>
      <w:bookmarkStart w:id="85" w:name="_Toc365881579"/>
      <w:bookmarkStart w:id="86" w:name="_Toc365881627"/>
      <w:bookmarkStart w:id="87" w:name="_Toc365881681"/>
      <w:bookmarkStart w:id="88" w:name="_Toc365881723"/>
      <w:bookmarkStart w:id="89" w:name="_Toc365881765"/>
      <w:bookmarkStart w:id="90" w:name="_Toc365881886"/>
      <w:bookmarkStart w:id="91" w:name="_Toc365881934"/>
      <w:bookmarkStart w:id="92" w:name="_Toc365882554"/>
      <w:bookmarkStart w:id="93" w:name="_Toc365882602"/>
      <w:bookmarkStart w:id="94" w:name="_Toc365882846"/>
      <w:bookmarkStart w:id="95" w:name="_Toc366227545"/>
      <w:bookmarkStart w:id="96" w:name="_Toc366227688"/>
      <w:bookmarkStart w:id="97" w:name="_Toc366227731"/>
      <w:bookmarkStart w:id="98" w:name="_Toc366243876"/>
      <w:bookmarkStart w:id="99" w:name="_Toc366249420"/>
      <w:bookmarkStart w:id="100" w:name="_Toc366249463"/>
      <w:bookmarkStart w:id="101" w:name="_Toc366842540"/>
      <w:bookmarkStart w:id="102" w:name="_Toc366842581"/>
      <w:bookmarkStart w:id="103" w:name="_Toc380751162"/>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4" w:name="_Toc365648781"/>
      <w:bookmarkStart w:id="105" w:name="_Toc365881304"/>
      <w:bookmarkStart w:id="106" w:name="_Toc365881352"/>
      <w:bookmarkStart w:id="107" w:name="_Toc365881442"/>
      <w:bookmarkStart w:id="108" w:name="_Toc365881484"/>
      <w:bookmarkStart w:id="109" w:name="_Toc365881532"/>
      <w:bookmarkStart w:id="110" w:name="_Toc365881580"/>
      <w:bookmarkStart w:id="111" w:name="_Toc365881628"/>
      <w:bookmarkStart w:id="112" w:name="_Toc365881682"/>
      <w:bookmarkStart w:id="113" w:name="_Toc365881724"/>
      <w:bookmarkStart w:id="114" w:name="_Toc365881766"/>
      <w:bookmarkStart w:id="115" w:name="_Toc365881887"/>
      <w:bookmarkStart w:id="116" w:name="_Toc365881935"/>
      <w:bookmarkStart w:id="117" w:name="_Toc365882555"/>
      <w:bookmarkStart w:id="118" w:name="_Toc365882603"/>
      <w:bookmarkStart w:id="119" w:name="_Toc365882847"/>
      <w:bookmarkStart w:id="120" w:name="_Toc366227546"/>
      <w:bookmarkStart w:id="121" w:name="_Toc366227689"/>
      <w:bookmarkStart w:id="122" w:name="_Toc366227732"/>
      <w:bookmarkStart w:id="123" w:name="_Toc366243877"/>
      <w:bookmarkStart w:id="124" w:name="_Toc366249421"/>
      <w:bookmarkStart w:id="125" w:name="_Toc366249464"/>
      <w:bookmarkStart w:id="126" w:name="_Toc366842541"/>
      <w:bookmarkStart w:id="127" w:name="_Toc366842582"/>
      <w:bookmarkStart w:id="128" w:name="_Toc38075116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rsidR="00B92CE5" w:rsidRDefault="00B92CE5" w:rsidP="00B92CE5">
      <w:pPr>
        <w:pStyle w:val="Heading4"/>
        <w:numPr>
          <w:ilvl w:val="0"/>
          <w:numId w:val="0"/>
        </w:numPr>
        <w:ind w:left="864" w:hanging="864"/>
        <w:rPr>
          <w:rFonts w:asciiTheme="minorHAnsi" w:hAnsiTheme="minorHAnsi"/>
        </w:rPr>
      </w:pPr>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lastRenderedPageBreak/>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00B92CE5">
        <w:rPr>
          <w:rFonts w:ascii="Source Code Pro" w:hAnsi="Source Code Pro"/>
        </w:rPr>
        <w:t xml:space="preserve"> "</w:t>
      </w:r>
      <w:proofErr w:type="gramEnd"/>
      <w:r w:rsidR="00B92CE5">
        <w:rPr>
          <w:rFonts w:ascii="Source Code Pro" w:hAnsi="Source Code Pro"/>
        </w:rPr>
        <w:t xml:space="preserve"> </w:t>
      </w:r>
      <w:r w:rsidRPr="000E6CEA">
        <w:rPr>
          <w:rFonts w:ascii="Source Code Pro" w:hAnsi="Source Code Pro"/>
        </w:rPr>
        <w:t>/&gt;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3DA4CD8" wp14:editId="58C2DCD9">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469F5DA1" wp14:editId="6AD7B96F">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926285" w:rsidRDefault="00926285" w:rsidP="00E00608">
      <w:pPr>
        <w:jc w:val="center"/>
        <w:rPr>
          <w:rFonts w:asciiTheme="minorHAnsi" w:hAnsiTheme="minorHAnsi" w:cs="Source Sans Pro"/>
          <w:noProof/>
          <w:sz w:val="22"/>
          <w:lang w:val="en-US"/>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70F1D041" wp14:editId="07CF546A">
            <wp:extent cx="6004560" cy="11476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1868" t="10143"/>
                    <a:stretch/>
                  </pic:blipFill>
                  <pic:spPr bwMode="auto">
                    <a:xfrm>
                      <a:off x="0" y="0"/>
                      <a:ext cx="6000821" cy="114689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926285">
      <w:pPr>
        <w:rPr>
          <w:rFonts w:asciiTheme="minorHAnsi" w:hAnsiTheme="minorHAnsi" w:cs="Arial"/>
          <w:sz w:val="24"/>
          <w:szCs w:val="24"/>
        </w:rPr>
      </w:pPr>
      <w:r w:rsidRPr="00AB4096">
        <w:rPr>
          <w:rFonts w:asciiTheme="minorHAnsi" w:hAnsiTheme="minorHAnsi" w:cs="Arial"/>
          <w:sz w:val="24"/>
          <w:szCs w:val="24"/>
        </w:rPr>
        <w:t>For our example, the SQL query could look like:</w:t>
      </w:r>
      <w:r w:rsidR="00926285">
        <w:rPr>
          <w:rFonts w:asciiTheme="minorHAnsi" w:hAnsiTheme="minorHAnsi" w:cs="Arial"/>
          <w:sz w:val="24"/>
          <w:szCs w:val="24"/>
        </w:rPr>
        <w:br/>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 INSERT into results</w:t>
      </w:r>
      <w:r w:rsidR="00926285">
        <w:rPr>
          <w:rFonts w:ascii="Source Code Pro" w:hAnsi="Source Code Pro"/>
        </w:rPr>
        <w:t xml:space="preserve"> </w:t>
      </w:r>
      <w:r w:rsidRPr="000E6CEA">
        <w:rPr>
          <w:rFonts w:ascii="Source Code Pro" w:hAnsi="Source Code Pro"/>
        </w:rPr>
        <w:t xml:space="preserve">(location) values </w:t>
      </w:r>
      <w:proofErr w:type="gramStart"/>
      <w:r w:rsidRPr="000E6CEA">
        <w:rPr>
          <w:rFonts w:ascii="Source Code Pro" w:hAnsi="Source Code Pro"/>
        </w:rPr>
        <w:t>( ‘</w:t>
      </w:r>
      <w:proofErr w:type="gramEnd"/>
      <w:r w:rsidRPr="000E6CEA">
        <w:rPr>
          <w:rFonts w:ascii="Source Code Pro" w:hAnsi="Source Code Pro"/>
        </w:rPr>
        <w:t>$</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261568" w:rsidRPr="00AB4096" w:rsidRDefault="00261568">
      <w:pPr>
        <w:spacing w:after="200" w:line="276" w:lineRule="auto"/>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UserSelect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926285" w:rsidRPr="00AB4096" w:rsidRDefault="00926285"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lastRenderedPageBreak/>
        <w:drawing>
          <wp:inline distT="0" distB="0" distL="0" distR="0" wp14:anchorId="37E6114B" wp14:editId="10323939">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71CA046A" wp14:editId="6E184600">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290FA1" w:rsidRPr="00AB4096" w:rsidRDefault="00290FA1"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spellStart"/>
      <w:proofErr w:type="gramEnd"/>
      <w:r w:rsidRPr="002A17CB">
        <w:rPr>
          <w:rFonts w:ascii="Source Code Pro" w:hAnsi="Source Code Pro" w:cs="Arial"/>
          <w:szCs w:val="20"/>
        </w:rPr>
        <w:t>ep_name</w:t>
      </w:r>
      <w:proofErr w:type="spellEnd"/>
      <w:r w:rsidRPr="002A17CB">
        <w:rPr>
          <w:rFonts w:ascii="Source Code Pro" w:hAnsi="Source Code Pro" w:cs="Arial"/>
          <w:szCs w:val="20"/>
        </w:rPr>
        <w:t>) values ( ‘$</w:t>
      </w:r>
      <w:proofErr w:type="spellStart"/>
      <w:r w:rsidRPr="002A17CB">
        <w:rPr>
          <w:rFonts w:ascii="Source Code Pro" w:hAnsi="Source Code Pro" w:cs="Arial"/>
          <w:szCs w:val="20"/>
        </w:rPr>
        <w:t>EP_Name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p>
    <w:p w:rsidR="00E00608" w:rsidRPr="00AB4096" w:rsidRDefault="00E00608" w:rsidP="004E2A6F">
      <w:pPr>
        <w:pStyle w:val="Heading4"/>
        <w:rPr>
          <w:rFonts w:asciiTheme="minorHAnsi" w:hAnsiTheme="minorHAnsi"/>
        </w:rPr>
      </w:pPr>
      <w:r w:rsidRPr="00AB4096">
        <w:rPr>
          <w:rFonts w:asciiTheme="minorHAnsi" w:hAnsiTheme="minorHAnsi"/>
        </w:rPr>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2A151F" w:rsidRPr="00AB4096" w:rsidRDefault="002A151F" w:rsidP="00E00608">
      <w:pPr>
        <w:jc w:val="both"/>
        <w:rPr>
          <w:rFonts w:asciiTheme="minorHAnsi" w:hAnsiTheme="minorHAnsi" w:cs="Arial"/>
          <w:sz w:val="24"/>
          <w:szCs w:val="24"/>
        </w:rPr>
      </w:pP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2A17CB" w:rsidRPr="00AB4096" w:rsidRDefault="002A17CB" w:rsidP="00E00608">
      <w:pPr>
        <w:jc w:val="both"/>
        <w:rPr>
          <w:rFonts w:asciiTheme="minorHAnsi" w:hAnsiTheme="minorHAnsi" w:cs="Arial"/>
          <w:sz w:val="24"/>
          <w:szCs w:val="24"/>
        </w:rPr>
      </w:pPr>
    </w:p>
    <w:p w:rsidR="00E00608" w:rsidRPr="002A17CB" w:rsidRDefault="00E00608" w:rsidP="000E6CEA">
      <w:pPr>
        <w:rPr>
          <w:rFonts w:ascii="Source Code Pro" w:hAnsi="Source Code Pro"/>
        </w:rPr>
      </w:pPr>
      <w:r w:rsidRPr="002A17CB">
        <w:rPr>
          <w:rFonts w:ascii="Source Code Pro" w:hAnsi="Source Code Pro"/>
        </w:rPr>
        <w:t>&lt;field ID="</w:t>
      </w:r>
      <w:proofErr w:type="spellStart"/>
      <w:r w:rsidRPr="002A17CB">
        <w:rPr>
          <w:rFonts w:ascii="Source Code Pro" w:hAnsi="Source Code Pro"/>
        </w:rPr>
        <w:t>Max_Value</w:t>
      </w:r>
      <w:proofErr w:type="spellEnd"/>
      <w:r w:rsidRPr="002A17CB">
        <w:rPr>
          <w:rFonts w:ascii="Source Code Pro" w:hAnsi="Source Code Pro"/>
        </w:rPr>
        <w:t xml:space="preserve">" </w:t>
      </w:r>
      <w:proofErr w:type="spellStart"/>
      <w:r w:rsidRPr="002A17CB">
        <w:rPr>
          <w:rFonts w:ascii="Source Code Pro" w:hAnsi="Source Code Pro"/>
        </w:rPr>
        <w:t>SQLQuery</w:t>
      </w:r>
      <w:proofErr w:type="spellEnd"/>
      <w:r w:rsidRPr="002A17CB">
        <w:rPr>
          <w:rFonts w:ascii="Source Code Pro" w:hAnsi="Source Code Pro"/>
        </w:rPr>
        <w:t xml:space="preserve">="select </w:t>
      </w:r>
      <w:proofErr w:type="gramStart"/>
      <w:r w:rsidRPr="002A17CB">
        <w:rPr>
          <w:rFonts w:ascii="Source Code Pro" w:hAnsi="Source Code Pro"/>
        </w:rPr>
        <w:t>MAX(</w:t>
      </w:r>
      <w:proofErr w:type="gramEnd"/>
      <w:r w:rsidRPr="002A17CB">
        <w:rPr>
          <w:rFonts w:ascii="Source Code Pro" w:hAnsi="Source Code Pro"/>
        </w:rPr>
        <w:t>value) from reports" Label="EP Name" Type="</w:t>
      </w:r>
      <w:proofErr w:type="spellStart"/>
      <w:r w:rsidRPr="002A17CB">
        <w:rPr>
          <w:rFonts w:ascii="Source Code Pro" w:hAnsi="Source Code Pro"/>
          <w:b/>
        </w:rPr>
        <w:t>DbSelect</w:t>
      </w:r>
      <w:proofErr w:type="spellEnd"/>
      <w:r w:rsidRPr="002A17CB">
        <w:rPr>
          <w:rFonts w:ascii="Source Code Pro" w:hAnsi="Source Code Pro"/>
        </w:rPr>
        <w:t xml:space="preserve">" </w:t>
      </w:r>
      <w:proofErr w:type="spellStart"/>
      <w:r w:rsidRPr="002A17CB">
        <w:rPr>
          <w:rFonts w:ascii="Source Code Pro" w:hAnsi="Source Code Pro"/>
        </w:rPr>
        <w:t>GUIDefined</w:t>
      </w:r>
      <w:proofErr w:type="spellEnd"/>
      <w:r w:rsidRPr="002A17CB">
        <w:rPr>
          <w:rFonts w:ascii="Source Code Pro" w:hAnsi="Source Code Pro"/>
        </w:rPr>
        <w:t>="</w:t>
      </w:r>
      <w:r w:rsidRPr="002A17CB">
        <w:rPr>
          <w:rFonts w:ascii="Source Code Pro" w:hAnsi="Source Code Pro"/>
          <w:b/>
        </w:rPr>
        <w:t>false</w:t>
      </w:r>
      <w:r w:rsidRPr="002A17CB">
        <w:rPr>
          <w:rFonts w:ascii="Source Code Pro" w:hAnsi="Source Code Pro"/>
        </w:rPr>
        <w:t>" Mandatory="</w:t>
      </w:r>
      <w:r w:rsidRPr="002A17CB">
        <w:rPr>
          <w:rFonts w:ascii="Source Code Pro" w:hAnsi="Source Code Pro"/>
          <w:b/>
        </w:rPr>
        <w:t>true</w:t>
      </w:r>
      <w:r w:rsidRPr="002A17CB">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976B7F" w:rsidRPr="00AB4096" w:rsidRDefault="00976B7F" w:rsidP="00E00608">
      <w:pPr>
        <w:jc w:val="both"/>
        <w:rPr>
          <w:rFonts w:asciiTheme="minorHAnsi" w:hAnsiTheme="minorHAnsi" w:cs="Arial"/>
          <w:sz w:val="24"/>
          <w:szCs w:val="24"/>
        </w:rPr>
      </w:pPr>
    </w:p>
    <w:p w:rsidR="00E00608" w:rsidRPr="002A17CB" w:rsidRDefault="00E00608" w:rsidP="00E00608">
      <w:pPr>
        <w:jc w:val="both"/>
        <w:rPr>
          <w:rFonts w:ascii="Source Code Pro" w:hAnsi="Source Code Pro" w:cs="Arial"/>
          <w:szCs w:val="20"/>
        </w:rPr>
      </w:pPr>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 xml:space="preserve">&gt; INSERT into </w:t>
      </w:r>
      <w:proofErr w:type="gramStart"/>
      <w:r w:rsidRPr="002A17CB">
        <w:rPr>
          <w:rFonts w:ascii="Source Code Pro" w:hAnsi="Source Code Pro" w:cs="Arial"/>
          <w:szCs w:val="20"/>
        </w:rPr>
        <w:t>results(</w:t>
      </w:r>
      <w:proofErr w:type="gramEnd"/>
      <w:r w:rsidRPr="002A17CB">
        <w:rPr>
          <w:rFonts w:ascii="Source Code Pro" w:hAnsi="Source Code Pro" w:cs="Arial"/>
          <w:szCs w:val="20"/>
        </w:rPr>
        <w:t>value) values (@</w:t>
      </w:r>
      <w:proofErr w:type="spellStart"/>
      <w:r w:rsidRPr="002A17CB">
        <w:rPr>
          <w:rFonts w:ascii="Source Code Pro" w:hAnsi="Source Code Pro" w:cs="Arial"/>
          <w:szCs w:val="20"/>
        </w:rPr>
        <w:t>Max_Value</w:t>
      </w:r>
      <w:proofErr w:type="spellEnd"/>
      <w:r w:rsidRPr="002A17CB">
        <w:rPr>
          <w:rFonts w:ascii="Source Code Pro" w:hAnsi="Source Code Pro" w:cs="Arial"/>
          <w:szCs w:val="20"/>
        </w:rPr>
        <w:t>@)&lt;/</w:t>
      </w:r>
      <w:proofErr w:type="spellStart"/>
      <w:r w:rsidRPr="002A17CB">
        <w:rPr>
          <w:rFonts w:ascii="Source Code Pro" w:hAnsi="Source Code Pro" w:cs="Arial"/>
          <w:szCs w:val="20"/>
        </w:rPr>
        <w:t>sql_statement</w:t>
      </w:r>
      <w:proofErr w:type="spellEnd"/>
      <w:r w:rsidRPr="002A17CB">
        <w:rPr>
          <w:rFonts w:ascii="Source Code Pro" w:hAnsi="Source Code Pro" w:cs="Arial"/>
          <w:szCs w:val="20"/>
        </w:rPr>
        <w:t>&gt;</w:t>
      </w:r>
    </w:p>
    <w:p w:rsidR="000B0A97" w:rsidRDefault="000B0A97">
      <w:pPr>
        <w:spacing w:after="200" w:line="276" w:lineRule="auto"/>
        <w:rPr>
          <w:rFonts w:asciiTheme="minorHAnsi" w:hAnsiTheme="minorHAnsi" w:cs="Source Sans Pro"/>
          <w:sz w:val="22"/>
        </w:rPr>
      </w:pPr>
      <w:r>
        <w:rPr>
          <w:rFonts w:asciiTheme="minorHAnsi" w:hAnsiTheme="minorHAnsi" w:cs="Source Sans Pro"/>
          <w:sz w:val="22"/>
        </w:rPr>
        <w:br w:type="page"/>
      </w:r>
    </w:p>
    <w:p w:rsidR="00E00608" w:rsidRPr="00AB4096" w:rsidRDefault="004E2A6F" w:rsidP="00261568">
      <w:pPr>
        <w:pStyle w:val="Heading3"/>
        <w:ind w:left="0"/>
        <w:rPr>
          <w:rFonts w:asciiTheme="minorHAnsi" w:hAnsiTheme="minorHAnsi"/>
        </w:rPr>
      </w:pPr>
      <w:bookmarkStart w:id="129" w:name="_Toc365881353"/>
      <w:bookmarkStart w:id="130" w:name="_Toc365882556"/>
      <w:bookmarkStart w:id="131" w:name="_Toc365882848"/>
      <w:bookmarkStart w:id="132" w:name="_Toc380751164"/>
      <w:r w:rsidRPr="00AB4096">
        <w:rPr>
          <w:rFonts w:asciiTheme="minorHAnsi" w:hAnsiTheme="minorHAnsi"/>
        </w:rPr>
        <w:lastRenderedPageBreak/>
        <w:t>11.4.3</w:t>
      </w:r>
      <w:r w:rsidR="00E00608" w:rsidRPr="00AB4096">
        <w:rPr>
          <w:rFonts w:asciiTheme="minorHAnsi" w:hAnsiTheme="minorHAnsi"/>
        </w:rPr>
        <w:t xml:space="preserve"> Creating reports</w:t>
      </w:r>
      <w:bookmarkEnd w:id="129"/>
      <w:bookmarkEnd w:id="130"/>
      <w:bookmarkEnd w:id="131"/>
      <w:bookmarkEnd w:id="132"/>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1E7209">
      <w:pPr>
        <w:pStyle w:val="ListParagraph"/>
        <w:widowControl w:val="0"/>
        <w:numPr>
          <w:ilvl w:val="0"/>
          <w:numId w:val="27"/>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1E7209">
      <w:pPr>
        <w:pStyle w:val="ListParagraph"/>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w:t>
      </w:r>
      <w:r w:rsidRPr="00AB4096">
        <w:rPr>
          <w:rFonts w:asciiTheme="minorHAnsi" w:hAnsiTheme="minorHAnsi" w:cs="Arial"/>
          <w:sz w:val="24"/>
          <w:szCs w:val="24"/>
        </w:rPr>
        <w:lastRenderedPageBreak/>
        <w:t xml:space="preserve">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(build)"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ORDER BY id"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(suite)" Type="Table"</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 FROM  results_table1  WHERE 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AND suite_name='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Suite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ID="Summary" Type="PieChart"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status AS 'Status', COUNT(status) AS 'Count' FROM  results_table1  WHERE build=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Build</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status " /&gt;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bCs/>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ID="Pass Rate" Type="LineChart"</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SQLQuery="SELECT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i/>
          <w:iCs/>
          <w:noProof/>
          <w:color w:val="595959" w:themeColor="text1" w:themeTint="A6"/>
          <w:sz w:val="18"/>
          <w:szCs w:val="18"/>
        </w:rPr>
        <w:t>AND status='Pass'</w:t>
      </w:r>
      <w:r w:rsidRPr="00047F8C">
        <w:rPr>
          <w:rFonts w:ascii="Source Code Pro" w:hAnsi="Source Code Pro" w:cs="Consolas"/>
          <w:noProof/>
          <w:color w:val="595959" w:themeColor="text1" w:themeTint="A6"/>
          <w:sz w:val="18"/>
          <w:szCs w:val="18"/>
        </w:rPr>
        <w:t xml:space="preserve"> GROUP BY Build"</w:t>
      </w:r>
    </w:p>
    <w:p w:rsidR="00E00608" w:rsidRPr="00047F8C" w:rsidRDefault="00E00608" w:rsidP="00E00608">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SQLTotal="SELECT Build, COUNT(status) AS 'Pass Rate (%)' FROM  results_table1  WHERE Build LIKE '</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Release</w:t>
      </w:r>
      <w:r w:rsidRPr="00047F8C">
        <w:rPr>
          <w:rFonts w:ascii="Source Code Pro" w:hAnsi="Source Code Pro" w:cs="Consolas"/>
          <w:b/>
          <w:noProof/>
          <w:color w:val="595959" w:themeColor="text1" w:themeTint="A6"/>
          <w:sz w:val="18"/>
          <w:szCs w:val="18"/>
        </w:rPr>
        <w:t>@</w:t>
      </w:r>
      <w:r w:rsidRPr="00047F8C">
        <w:rPr>
          <w:rFonts w:ascii="Source Code Pro" w:hAnsi="Source Code Pro" w:cs="Consolas"/>
          <w:noProof/>
          <w:color w:val="595959" w:themeColor="text1" w:themeTint="A6"/>
          <w:sz w:val="18"/>
          <w:szCs w:val="18"/>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(Select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tc_user='@EP_user@'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D776D9" w:rsidRPr="00047F8C" w:rsidRDefault="00D776D9"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p>
    <w:p w:rsidR="003B6ADE" w:rsidRPr="00047F8C" w:rsidRDefault="003B6ADE" w:rsidP="003B6ADE">
      <w:pPr>
        <w:pBdr>
          <w:top w:val="single" w:sz="4" w:space="3" w:color="auto"/>
          <w:left w:val="single" w:sz="4" w:space="3" w:color="auto"/>
          <w:bottom w:val="single" w:sz="4" w:space="3" w:color="auto"/>
          <w:right w:val="single" w:sz="4" w:space="3" w:color="auto"/>
        </w:pBdr>
        <w:shd w:val="clear" w:color="auto" w:fill="FDE9D9"/>
        <w:rPr>
          <w:rFonts w:ascii="Source Code Pro" w:hAnsi="Source Code Pro" w:cs="Consolas"/>
          <w:noProof/>
          <w:color w:val="595959" w:themeColor="text1" w:themeTint="A6"/>
          <w:sz w:val="18"/>
          <w:szCs w:val="18"/>
        </w:rPr>
      </w:pPr>
      <w:r w:rsidRPr="00047F8C">
        <w:rPr>
          <w:rFonts w:ascii="Source Code Pro" w:hAnsi="Source Code Pro" w:cs="Consolas"/>
          <w:noProof/>
          <w:color w:val="595959" w:themeColor="text1" w:themeTint="A6"/>
          <w:sz w:val="18"/>
          <w:szCs w:val="18"/>
        </w:rPr>
        <w:t>&lt;</w:t>
      </w:r>
      <w:r w:rsidRPr="00047F8C">
        <w:rPr>
          <w:rFonts w:ascii="Source Code Pro" w:hAnsi="Source Code Pro" w:cs="Consolas"/>
          <w:b/>
          <w:noProof/>
          <w:color w:val="595959" w:themeColor="text1" w:themeTint="A6"/>
          <w:sz w:val="18"/>
          <w:szCs w:val="18"/>
        </w:rPr>
        <w:t>report</w:t>
      </w:r>
      <w:r w:rsidRPr="00047F8C">
        <w:rPr>
          <w:rFonts w:ascii="Source Code Pro" w:hAnsi="Source Code Pro" w:cs="Consolas"/>
          <w:noProof/>
          <w:color w:val="595959" w:themeColor="text1" w:themeTint="A6"/>
          <w:sz w:val="18"/>
          <w:szCs w:val="18"/>
        </w:rPr>
        <w:t xml:space="preserve"> ID="Details (Type User)" Folder="Details User" SQLQuery="SELECT DISTINCT tc_user AS 'User',ce_type AS 'CE Type',ce_hostname AS 'CE Host',suite_name AS 'Suite',tc_path AS 'TC Name',tc_name AS 'TC File',tc_revision AS 'TC Revision',run_nb AS 'Run Number',tc_status AS 'TC Status', CONCAT(substring</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(tc_date_finished,3,2),substring(tc_date_finished,6,2),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substring(tc_date_finished,9,2),</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w:t>
      </w:r>
      <w:r w:rsidR="00D776D9"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substring(tc_date_finished,12,8)) AS 'Date Finished' from reports where tc_user like '%@EP_type_user@%' AND ce_hostname='@CP_Host@' AND ce_location='@Location@'" SQLTotal="" Type="Table"</w:t>
      </w:r>
      <w:r w:rsidR="00B52504" w:rsidRPr="00047F8C">
        <w:rPr>
          <w:rFonts w:ascii="Source Code Pro" w:hAnsi="Source Code Pro" w:cs="Consolas"/>
          <w:noProof/>
          <w:color w:val="595959" w:themeColor="text1" w:themeTint="A6"/>
          <w:sz w:val="18"/>
          <w:szCs w:val="18"/>
        </w:rPr>
        <w:t xml:space="preserve"> </w:t>
      </w:r>
      <w:r w:rsidRPr="00047F8C">
        <w:rPr>
          <w:rFonts w:ascii="Source Code Pro" w:hAnsi="Source Code Pro" w:cs="Consolas"/>
          <w:noProof/>
          <w:color w:val="595959" w:themeColor="text1" w:themeTint="A6"/>
          <w:sz w:val="18"/>
          <w:szCs w:val="18"/>
        </w:rPr>
        <w:t>/&gt;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44252A1" wp14:editId="6F68C23A">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1E7209">
      <w:pPr>
        <w:pStyle w:val="ListParagraph"/>
        <w:widowControl w:val="0"/>
        <w:numPr>
          <w:ilvl w:val="0"/>
          <w:numId w:val="25"/>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BE37E8" w:rsidRDefault="00BE37E8" w:rsidP="00E87120">
      <w:pPr>
        <w:pStyle w:val="Heading2"/>
        <w:rPr>
          <w:rFonts w:asciiTheme="minorHAnsi" w:hAnsiTheme="minorHAnsi"/>
          <w:sz w:val="28"/>
          <w:szCs w:val="28"/>
        </w:rPr>
      </w:pPr>
      <w:bookmarkStart w:id="133" w:name="_Toc365641679"/>
      <w:bookmarkStart w:id="134" w:name="_Toc365881354"/>
      <w:bookmarkStart w:id="135" w:name="_Toc380751165"/>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the devices</w:t>
      </w:r>
      <w:r w:rsidR="003F36F1" w:rsidRPr="00BE37E8">
        <w:rPr>
          <w:rFonts w:asciiTheme="minorHAnsi" w:hAnsiTheme="minorHAnsi"/>
          <w:sz w:val="28"/>
          <w:szCs w:val="28"/>
        </w:rPr>
        <w:t xml:space="preserve"> </w:t>
      </w:r>
      <w:r w:rsidR="008864A1" w:rsidRPr="00BE37E8">
        <w:rPr>
          <w:rFonts w:asciiTheme="minorHAnsi" w:hAnsiTheme="minorHAnsi"/>
          <w:sz w:val="28"/>
          <w:szCs w:val="28"/>
        </w:rPr>
        <w:t>(</w:t>
      </w:r>
      <w:proofErr w:type="spellStart"/>
      <w:r w:rsidR="008864A1" w:rsidRPr="00BE37E8">
        <w:rPr>
          <w:rFonts w:asciiTheme="minorHAnsi" w:hAnsiTheme="minorHAnsi"/>
          <w:sz w:val="28"/>
          <w:szCs w:val="28"/>
        </w:rPr>
        <w:t>T</w:t>
      </w:r>
      <w:r w:rsidR="009B6CC8" w:rsidRPr="00BE37E8">
        <w:rPr>
          <w:rFonts w:asciiTheme="minorHAnsi" w:hAnsiTheme="minorHAnsi"/>
          <w:sz w:val="28"/>
          <w:szCs w:val="28"/>
        </w:rPr>
        <w:t>est</w:t>
      </w:r>
      <w:r w:rsidR="008864A1" w:rsidRPr="00BE37E8">
        <w:rPr>
          <w:rFonts w:asciiTheme="minorHAnsi" w:hAnsiTheme="minorHAnsi"/>
          <w:sz w:val="28"/>
          <w:szCs w:val="28"/>
        </w:rPr>
        <w:t>B</w:t>
      </w:r>
      <w:r w:rsidR="009B6CC8" w:rsidRPr="00BE37E8">
        <w:rPr>
          <w:rFonts w:asciiTheme="minorHAnsi" w:hAnsiTheme="minorHAnsi"/>
          <w:sz w:val="28"/>
          <w:szCs w:val="28"/>
        </w:rPr>
        <w:t>ed</w:t>
      </w:r>
      <w:proofErr w:type="spellEnd"/>
      <w:r w:rsidR="009B6CC8" w:rsidRPr="00BE37E8">
        <w:rPr>
          <w:rFonts w:asciiTheme="minorHAnsi" w:hAnsiTheme="minorHAnsi"/>
          <w:sz w:val="28"/>
          <w:szCs w:val="28"/>
        </w:rPr>
        <w:t>)</w:t>
      </w:r>
      <w:bookmarkEnd w:id="133"/>
      <w:bookmarkEnd w:id="134"/>
      <w:bookmarkEnd w:id="135"/>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0F01FD0" wp14:editId="3701220A">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proofErr w:type="gram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 xml:space="preserve"> ID or full path</w:t>
      </w:r>
      <w:r w:rsidR="002E336C">
        <w:rPr>
          <w:rFonts w:asciiTheme="minorHAnsi" w:eastAsia="Courier New" w:hAnsiTheme="minorHAnsi" w:cs="Arial"/>
          <w:kern w:val="1"/>
          <w:sz w:val="24"/>
          <w:szCs w:val="24"/>
          <w:lang w:val="en-US"/>
        </w:rPr>
        <w:t xml:space="preserve">, </w:t>
      </w:r>
      <w:r w:rsidR="00E55C4F">
        <w:rPr>
          <w:rFonts w:asciiTheme="minorHAnsi" w:eastAsia="Courier New" w:hAnsiTheme="minorHAnsi" w:cs="Arial"/>
          <w:kern w:val="1"/>
          <w:sz w:val="24"/>
          <w:szCs w:val="24"/>
          <w:lang w:val="en-US"/>
        </w:rPr>
        <w:t xml:space="preserve"> </w:t>
      </w:r>
      <w:r w:rsidR="002E336C">
        <w:rPr>
          <w:rFonts w:asciiTheme="minorHAnsi" w:eastAsia="Courier New" w:hAnsiTheme="minorHAnsi" w:cs="Arial"/>
          <w:kern w:val="1"/>
          <w:sz w:val="24"/>
          <w:szCs w:val="24"/>
          <w:lang w:val="en-US"/>
        </w:rPr>
        <w:t>[</w:t>
      </w:r>
      <w:proofErr w:type="spellStart"/>
      <w:r w:rsidR="00E55C4F" w:rsidRPr="00533F20">
        <w:rPr>
          <w:rFonts w:asciiTheme="minorHAnsi" w:eastAsia="Courier New" w:hAnsiTheme="minorHAnsi" w:cs="Arial"/>
          <w:color w:val="262626" w:themeColor="text1" w:themeTint="D9"/>
          <w:kern w:val="1"/>
          <w:sz w:val="24"/>
          <w:szCs w:val="24"/>
          <w:lang w:val="en-US"/>
        </w:rPr>
        <w:t>unicode</w:t>
      </w:r>
      <w:proofErr w:type="spellEnd"/>
      <w:r w:rsidR="00E55C4F" w:rsidRPr="00533F20">
        <w:rPr>
          <w:rFonts w:asciiTheme="minorHAnsi" w:eastAsia="Courier New" w:hAnsiTheme="minorHAnsi" w:cs="Arial"/>
          <w:color w:val="262626" w:themeColor="text1" w:themeTint="D9"/>
          <w:kern w:val="1"/>
          <w:sz w:val="24"/>
          <w:szCs w:val="24"/>
          <w:lang w:val="en-US"/>
        </w:rPr>
        <w:t xml:space="preserve">  | </w:t>
      </w:r>
      <w:proofErr w:type="spellStart"/>
      <w:r w:rsidR="00E55C4F" w:rsidRPr="00533F20">
        <w:rPr>
          <w:rFonts w:asciiTheme="minorHAnsi" w:eastAsia="Courier New" w:hAnsiTheme="minorHAnsi" w:cs="Arial"/>
          <w:color w:val="262626" w:themeColor="text1" w:themeTint="D9"/>
          <w:kern w:val="1"/>
          <w:sz w:val="24"/>
          <w:szCs w:val="24"/>
          <w:lang w:val="en-US"/>
        </w:rPr>
        <w:t>str</w:t>
      </w:r>
      <w:proofErr w:type="spellEnd"/>
      <w:r w:rsidR="002E336C">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 xml:space="preserve"> ) - returns a dictionary containing all the node properties</w:t>
      </w:r>
      <w:r w:rsidR="00E55C4F">
        <w:rPr>
          <w:rFonts w:asciiTheme="minorHAnsi" w:eastAsia="Courier New" w:hAnsiTheme="minorHAnsi" w:cs="Arial"/>
          <w:kern w:val="1"/>
          <w:sz w:val="24"/>
          <w:szCs w:val="24"/>
          <w:lang w:val="en-US"/>
        </w:rPr>
        <w:t xml:space="preserve">. All the </w:t>
      </w:r>
      <w:r w:rsidR="00DA5052">
        <w:rPr>
          <w:rFonts w:asciiTheme="minorHAnsi" w:eastAsia="Courier New" w:hAnsiTheme="minorHAnsi" w:cs="Arial"/>
          <w:kern w:val="1"/>
          <w:sz w:val="24"/>
          <w:szCs w:val="24"/>
          <w:lang w:val="en-US"/>
        </w:rPr>
        <w:t xml:space="preserve">keys and values </w:t>
      </w:r>
      <w:r w:rsidR="00E55C4F">
        <w:rPr>
          <w:rFonts w:asciiTheme="minorHAnsi" w:eastAsia="Courier New" w:hAnsiTheme="minorHAnsi" w:cs="Arial"/>
          <w:kern w:val="1"/>
          <w:sz w:val="24"/>
          <w:szCs w:val="24"/>
          <w:lang w:val="en-US"/>
        </w:rPr>
        <w:t>returned from this command will be Unicode</w:t>
      </w:r>
      <w:r w:rsidR="00DA5052">
        <w:rPr>
          <w:rFonts w:asciiTheme="minorHAnsi" w:eastAsia="Courier New" w:hAnsiTheme="minorHAnsi" w:cs="Arial"/>
          <w:kern w:val="1"/>
          <w:sz w:val="24"/>
          <w:szCs w:val="24"/>
          <w:lang w:val="en-US"/>
        </w:rPr>
        <w:t xml:space="preserve"> strings</w:t>
      </w:r>
      <w:r w:rsidR="00E55C4F">
        <w:rPr>
          <w:rFonts w:asciiTheme="minorHAnsi" w:eastAsia="Courier New" w:hAnsiTheme="minorHAnsi" w:cs="Arial"/>
          <w:kern w:val="1"/>
          <w:sz w:val="24"/>
          <w:szCs w:val="24"/>
          <w:lang w:val="en-US"/>
        </w:rPr>
        <w:t xml:space="preserve">, by default. You can convert them into normal strings by sending the extra parameter </w:t>
      </w:r>
      <w:r w:rsidR="00533F20">
        <w:rPr>
          <w:rFonts w:asciiTheme="minorHAnsi" w:eastAsia="Courier New" w:hAnsiTheme="minorHAnsi" w:cs="Arial"/>
          <w:kern w:val="1"/>
          <w:sz w:val="24"/>
          <w:szCs w:val="24"/>
          <w:lang w:val="en-US"/>
        </w:rPr>
        <w:t>`</w:t>
      </w:r>
      <w:proofErr w:type="spellStart"/>
      <w:r w:rsidR="00533F20" w:rsidRPr="00533F20">
        <w:rPr>
          <w:rFonts w:asciiTheme="minorHAnsi" w:eastAsia="Courier New" w:hAnsiTheme="minorHAnsi" w:cs="Arial"/>
          <w:i/>
          <w:kern w:val="1"/>
          <w:sz w:val="24"/>
          <w:szCs w:val="24"/>
          <w:lang w:val="en-US"/>
        </w:rPr>
        <w:t>str</w:t>
      </w:r>
      <w:proofErr w:type="spellEnd"/>
      <w:r w:rsidR="00533F20">
        <w:rPr>
          <w:rFonts w:asciiTheme="minorHAnsi" w:eastAsia="Courier New" w:hAnsiTheme="minorHAnsi" w:cs="Arial"/>
          <w:kern w:val="1"/>
          <w:sz w:val="24"/>
          <w:szCs w:val="24"/>
          <w:lang w:val="en-US"/>
        </w:rPr>
        <w:t>`</w:t>
      </w:r>
      <w:r w:rsidRPr="00AB4096">
        <w:rPr>
          <w:rFonts w:asciiTheme="minorHAnsi" w:eastAsia="Courier New" w:hAnsiTheme="minorHAnsi" w:cs="Arial"/>
          <w:kern w:val="1"/>
          <w:sz w:val="24"/>
          <w:szCs w:val="24"/>
          <w:lang w:val="en-US"/>
        </w:rPr>
        <w:t>;</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1E7209">
      <w:pPr>
        <w:widowControl w:val="0"/>
        <w:numPr>
          <w:ilvl w:val="0"/>
          <w:numId w:val="28"/>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1E7209">
      <w:pPr>
        <w:widowControl w:val="0"/>
        <w:numPr>
          <w:ilvl w:val="0"/>
          <w:numId w:val="28"/>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2E336C" w:rsidRDefault="002E336C">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lastRenderedPageBreak/>
        <w:t>Examples</w:t>
      </w:r>
      <w:r w:rsidRPr="00AB4096">
        <w:rPr>
          <w:rFonts w:asciiTheme="minorHAnsi" w:eastAsia="Andale Sans UI" w:hAnsiTheme="minorHAnsi" w:cs="Arial"/>
          <w:kern w:val="1"/>
          <w:sz w:val="24"/>
          <w:szCs w:val="24"/>
          <w:lang w:val="en-US"/>
        </w:rPr>
        <w:t>:</w:t>
      </w:r>
    </w:p>
    <w:p w:rsidR="002E336C" w:rsidRDefault="002E336C"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D776D9" w:rsidRPr="00AB4096" w:rsidRDefault="00D776D9" w:rsidP="00434065">
      <w:pPr>
        <w:widowControl w:val="0"/>
        <w:suppressAutoHyphens/>
        <w:spacing w:line="276" w:lineRule="auto"/>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BE37E8" w:rsidRDefault="00BE37E8" w:rsidP="00434065">
      <w:pPr>
        <w:pStyle w:val="Heading2"/>
        <w:rPr>
          <w:rFonts w:asciiTheme="minorHAnsi" w:hAnsiTheme="minorHAnsi"/>
          <w:sz w:val="28"/>
          <w:szCs w:val="28"/>
        </w:rPr>
      </w:pPr>
      <w:bookmarkStart w:id="136" w:name="_Toc365641680"/>
      <w:bookmarkStart w:id="137" w:name="_Toc365881355"/>
      <w:bookmarkStart w:id="138" w:name="_Toc380751166"/>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434065" w:rsidRPr="00BE37E8">
        <w:rPr>
          <w:rFonts w:asciiTheme="minorHAnsi" w:hAnsiTheme="minorHAnsi"/>
          <w:sz w:val="28"/>
          <w:szCs w:val="28"/>
        </w:rPr>
        <w:t>Configure the SUTs</w:t>
      </w:r>
      <w:bookmarkEnd w:id="136"/>
      <w:bookmarkEnd w:id="137"/>
      <w:bookmarkEnd w:id="138"/>
    </w:p>
    <w:p w:rsidR="00434065" w:rsidRPr="00AB4096" w:rsidRDefault="00434065" w:rsidP="009B6CC8">
      <w:pPr>
        <w:rPr>
          <w:rFonts w:asciiTheme="minorHAnsi" w:hAnsiTheme="minorHAnsi"/>
        </w:rPr>
      </w:pPr>
    </w:p>
    <w:p w:rsidR="00434065" w:rsidRPr="00AB4096" w:rsidRDefault="0085165C"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0099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300990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Default="0085165C" w:rsidP="00434065">
      <w:pPr>
        <w:spacing w:line="276" w:lineRule="auto"/>
        <w:jc w:val="both"/>
        <w:rPr>
          <w:rFonts w:asciiTheme="minorHAnsi" w:hAnsiTheme="minorHAnsi" w:cs="Arial"/>
          <w:sz w:val="24"/>
          <w:szCs w:val="24"/>
        </w:rPr>
      </w:pPr>
      <w:r>
        <w:rPr>
          <w:rFonts w:asciiTheme="minorHAnsi" w:hAnsiTheme="minorHAnsi" w:cs="Arial"/>
          <w:sz w:val="24"/>
          <w:szCs w:val="24"/>
        </w:rPr>
        <w:t>This</w:t>
      </w:r>
      <w:r w:rsidR="00434065" w:rsidRPr="00AB4096">
        <w:rPr>
          <w:rFonts w:asciiTheme="minorHAnsi" w:hAnsiTheme="minorHAnsi" w:cs="Arial"/>
          <w:sz w:val="24"/>
          <w:szCs w:val="24"/>
        </w:rPr>
        <w:t xml:space="preserve"> is where you can edit the SUTs (systems under test). A SUT is a collection of </w:t>
      </w:r>
      <w:proofErr w:type="spellStart"/>
      <w:r w:rsidR="00434065" w:rsidRPr="00AB4096">
        <w:rPr>
          <w:rFonts w:asciiTheme="minorHAnsi" w:hAnsiTheme="minorHAnsi" w:cs="Arial"/>
          <w:sz w:val="24"/>
          <w:szCs w:val="24"/>
        </w:rPr>
        <w:t>TestBeds</w:t>
      </w:r>
      <w:proofErr w:type="spellEnd"/>
      <w:r w:rsidR="00434065" w:rsidRPr="00AB4096">
        <w:rPr>
          <w:rFonts w:asciiTheme="minorHAnsi" w:hAnsiTheme="minorHAnsi" w:cs="Arial"/>
          <w:sz w:val="24"/>
          <w:szCs w:val="24"/>
        </w:rPr>
        <w:t xml:space="preserve"> or devices, linked together in a system that will be tested as a whole.</w:t>
      </w:r>
    </w:p>
    <w:p w:rsidR="0085165C" w:rsidRDefault="0085165C" w:rsidP="0085165C">
      <w:pPr>
        <w:spacing w:line="276" w:lineRule="auto"/>
        <w:jc w:val="both"/>
        <w:rPr>
          <w:rFonts w:asciiTheme="minorHAnsi" w:hAnsiTheme="minorHAnsi" w:cs="Arial"/>
          <w:sz w:val="24"/>
          <w:szCs w:val="24"/>
        </w:rPr>
      </w:pPr>
      <w:r>
        <w:rPr>
          <w:rFonts w:asciiTheme="minorHAnsi" w:hAnsiTheme="minorHAnsi" w:cs="Arial"/>
          <w:sz w:val="24"/>
          <w:szCs w:val="24"/>
        </w:rPr>
        <w:t xml:space="preserve">You can create multiple SUTs and every SUT reside in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own file</w:t>
      </w:r>
      <w:r w:rsidR="00745C67">
        <w:rPr>
          <w:rFonts w:asciiTheme="minorHAnsi" w:hAnsiTheme="minorHAnsi" w:cs="Arial"/>
          <w:sz w:val="24"/>
          <w:szCs w:val="24"/>
        </w:rPr>
        <w:t xml:space="preserve"> in JSON format</w:t>
      </w:r>
      <w:r>
        <w:rPr>
          <w:rFonts w:asciiTheme="minorHAnsi" w:hAnsiTheme="minorHAnsi" w:cs="Arial"/>
          <w:sz w:val="24"/>
          <w:szCs w:val="24"/>
        </w:rPr>
        <w:t>. The SUT’s can be system or user type and they reside in shred directory or user specific directory.</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shared SUT files in “Configuration-&gt;Paths-&gt;System SUT files” path field. This field “SUT files path” must be added in Twister GUI.</w:t>
      </w:r>
    </w:p>
    <w:p w:rsidR="0085165C" w:rsidRPr="0085165C" w:rsidRDefault="00FE5551" w:rsidP="0085165C">
      <w:pPr>
        <w:spacing w:line="276" w:lineRule="auto"/>
        <w:jc w:val="both"/>
        <w:rPr>
          <w:rFonts w:asciiTheme="minorHAnsi" w:hAnsiTheme="minorHAnsi" w:cs="Arial"/>
          <w:sz w:val="24"/>
          <w:szCs w:val="24"/>
        </w:rPr>
      </w:pPr>
      <w:r>
        <w:rPr>
          <w:rFonts w:asciiTheme="minorHAnsi" w:hAnsiTheme="minorHAnsi" w:cs="Arial"/>
          <w:sz w:val="24"/>
          <w:szCs w:val="24"/>
        </w:rPr>
        <w:t>You</w:t>
      </w:r>
      <w:r w:rsidR="0085165C" w:rsidRPr="0085165C">
        <w:rPr>
          <w:rFonts w:asciiTheme="minorHAnsi" w:hAnsiTheme="minorHAnsi" w:cs="Arial"/>
          <w:sz w:val="24"/>
          <w:szCs w:val="24"/>
        </w:rPr>
        <w:t xml:space="preserve"> configure the path for local SUT files in “Configuration-&gt;Paths-&gt;User SUT files” path field. This field “SUT files path” must be added in Twister GUI.</w:t>
      </w:r>
    </w:p>
    <w:p w:rsidR="0085165C" w:rsidRDefault="0085165C" w:rsidP="0085165C">
      <w:pPr>
        <w:spacing w:line="276" w:lineRule="auto"/>
        <w:jc w:val="both"/>
        <w:rPr>
          <w:rFonts w:asciiTheme="minorHAnsi" w:hAnsiTheme="minorHAnsi" w:cs="Arial"/>
          <w:sz w:val="24"/>
          <w:szCs w:val="24"/>
        </w:rPr>
      </w:pPr>
      <w:r w:rsidRPr="0085165C">
        <w:rPr>
          <w:rFonts w:asciiTheme="minorHAnsi" w:hAnsiTheme="minorHAnsi" w:cs="Arial"/>
          <w:sz w:val="24"/>
          <w:szCs w:val="24"/>
        </w:rPr>
        <w:t xml:space="preserve">All files from shared directory and user directory are listed in “Configuration-&gt;System </w:t>
      </w:r>
      <w:proofErr w:type="gramStart"/>
      <w:r w:rsidRPr="0085165C">
        <w:rPr>
          <w:rFonts w:asciiTheme="minorHAnsi" w:hAnsiTheme="minorHAnsi" w:cs="Arial"/>
          <w:sz w:val="24"/>
          <w:szCs w:val="24"/>
        </w:rPr>
        <w:t>Under</w:t>
      </w:r>
      <w:proofErr w:type="gramEnd"/>
      <w:r w:rsidRPr="0085165C">
        <w:rPr>
          <w:rFonts w:asciiTheme="minorHAnsi" w:hAnsiTheme="minorHAnsi" w:cs="Arial"/>
          <w:sz w:val="24"/>
          <w:szCs w:val="24"/>
        </w:rPr>
        <w:t xml:space="preserve"> Test” section and can be used for testing.</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All the SUT files are displayed as a list in </w:t>
      </w:r>
      <w:r>
        <w:rPr>
          <w:rFonts w:asciiTheme="minorHAnsi" w:hAnsiTheme="minorHAnsi" w:cs="Arial"/>
          <w:sz w:val="24"/>
          <w:szCs w:val="24"/>
        </w:rPr>
        <w:t>upper left window</w:t>
      </w:r>
      <w:r w:rsidRPr="007B67A3">
        <w:rPr>
          <w:rFonts w:asciiTheme="minorHAnsi" w:hAnsiTheme="minorHAnsi" w:cs="Arial"/>
          <w:sz w:val="24"/>
          <w:szCs w:val="24"/>
        </w:rPr>
        <w:t xml:space="preserve">. If no SUT file is opened for edit, the buttons of </w:t>
      </w:r>
      <w:r>
        <w:rPr>
          <w:rFonts w:asciiTheme="minorHAnsi" w:hAnsiTheme="minorHAnsi" w:cs="Arial"/>
          <w:sz w:val="24"/>
          <w:szCs w:val="24"/>
        </w:rPr>
        <w:t>lower left window</w:t>
      </w:r>
      <w:r w:rsidR="005C1195">
        <w:rPr>
          <w:rFonts w:asciiTheme="minorHAnsi" w:hAnsiTheme="minorHAnsi" w:cs="Arial"/>
          <w:sz w:val="24"/>
          <w:szCs w:val="24"/>
        </w:rPr>
        <w:t xml:space="preserve"> are greyed </w:t>
      </w:r>
      <w:r w:rsidRPr="007B67A3">
        <w:rPr>
          <w:rFonts w:asciiTheme="minorHAnsi" w:hAnsiTheme="minorHAnsi" w:cs="Arial"/>
          <w:sz w:val="24"/>
          <w:szCs w:val="24"/>
        </w:rPr>
        <w:t>out.</w:t>
      </w:r>
    </w:p>
    <w:p w:rsidR="007B67A3" w:rsidRPr="007B67A3" w:rsidRDefault="00906C8F" w:rsidP="007B67A3">
      <w:pPr>
        <w:spacing w:line="276" w:lineRule="auto"/>
        <w:jc w:val="both"/>
        <w:rPr>
          <w:rFonts w:asciiTheme="minorHAnsi" w:hAnsiTheme="minorHAnsi" w:cs="Arial"/>
          <w:sz w:val="24"/>
          <w:szCs w:val="24"/>
        </w:rPr>
      </w:pPr>
      <w:r>
        <w:rPr>
          <w:rFonts w:asciiTheme="minorHAnsi" w:hAnsiTheme="minorHAnsi" w:cs="Arial"/>
          <w:sz w:val="24"/>
          <w:szCs w:val="24"/>
        </w:rPr>
        <w:t>Open</w:t>
      </w:r>
      <w:r w:rsidR="007B67A3" w:rsidRPr="007B67A3">
        <w:rPr>
          <w:rFonts w:asciiTheme="minorHAnsi" w:hAnsiTheme="minorHAnsi" w:cs="Arial"/>
          <w:sz w:val="24"/>
          <w:szCs w:val="24"/>
        </w:rPr>
        <w:t xml:space="preserve"> a SUT file for edit, using “Open” button. If a SUT file is opened by another user for edit, this is shown as “Reserved by &lt;username&gt;”. The GUI doesn’t update periodically the list of reserved files. </w:t>
      </w:r>
      <w:r>
        <w:rPr>
          <w:rFonts w:asciiTheme="minorHAnsi" w:hAnsiTheme="minorHAnsi" w:cs="Arial"/>
          <w:sz w:val="24"/>
          <w:szCs w:val="24"/>
        </w:rPr>
        <w:t>You</w:t>
      </w:r>
      <w:r w:rsidR="007B67A3" w:rsidRPr="007B67A3">
        <w:rPr>
          <w:rFonts w:asciiTheme="minorHAnsi" w:hAnsiTheme="minorHAnsi" w:cs="Arial"/>
          <w:sz w:val="24"/>
          <w:szCs w:val="24"/>
        </w:rPr>
        <w:t xml:space="preserve"> must hit “Refresh list” button to check the reserved files.</w:t>
      </w:r>
    </w:p>
    <w:p w:rsidR="007B67A3" w:rsidRP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an SUT is opened and it is already reserved for other user, it is opened as view-only and the buttons in </w:t>
      </w:r>
      <w:r w:rsidR="00FD11FF">
        <w:rPr>
          <w:rFonts w:asciiTheme="minorHAnsi" w:hAnsiTheme="minorHAnsi" w:cs="Arial"/>
          <w:sz w:val="24"/>
          <w:szCs w:val="24"/>
        </w:rPr>
        <w:t xml:space="preserve">lower </w:t>
      </w:r>
      <w:r w:rsidR="008F5F81">
        <w:rPr>
          <w:rFonts w:asciiTheme="minorHAnsi" w:hAnsiTheme="minorHAnsi" w:cs="Arial"/>
          <w:sz w:val="24"/>
          <w:szCs w:val="24"/>
        </w:rPr>
        <w:t>left window</w:t>
      </w:r>
      <w:r w:rsidRPr="007B67A3">
        <w:rPr>
          <w:rFonts w:asciiTheme="minorHAnsi" w:hAnsiTheme="minorHAnsi" w:cs="Arial"/>
          <w:sz w:val="24"/>
          <w:szCs w:val="24"/>
        </w:rPr>
        <w:t xml:space="preserve"> are gr</w:t>
      </w:r>
      <w:r w:rsidR="008F5F81">
        <w:rPr>
          <w:rFonts w:asciiTheme="minorHAnsi" w:hAnsiTheme="minorHAnsi" w:cs="Arial"/>
          <w:sz w:val="24"/>
          <w:szCs w:val="24"/>
        </w:rPr>
        <w:t>e</w:t>
      </w:r>
      <w:r w:rsidRPr="007B67A3">
        <w:rPr>
          <w:rFonts w:asciiTheme="minorHAnsi" w:hAnsiTheme="minorHAnsi" w:cs="Arial"/>
          <w:sz w:val="24"/>
          <w:szCs w:val="24"/>
        </w:rPr>
        <w:t>yed out.</w:t>
      </w:r>
    </w:p>
    <w:p w:rsidR="007B67A3" w:rsidRDefault="007B67A3" w:rsidP="007B67A3">
      <w:pPr>
        <w:spacing w:line="276" w:lineRule="auto"/>
        <w:jc w:val="both"/>
        <w:rPr>
          <w:rFonts w:asciiTheme="minorHAnsi" w:hAnsiTheme="minorHAnsi" w:cs="Arial"/>
          <w:sz w:val="24"/>
          <w:szCs w:val="24"/>
        </w:rPr>
      </w:pPr>
      <w:r w:rsidRPr="007B67A3">
        <w:rPr>
          <w:rFonts w:asciiTheme="minorHAnsi" w:hAnsiTheme="minorHAnsi" w:cs="Arial"/>
          <w:sz w:val="24"/>
          <w:szCs w:val="24"/>
        </w:rPr>
        <w:t xml:space="preserve">When a SUT is opened and it is not already reserved for a different user, it gets reserved and the buttons in </w:t>
      </w:r>
      <w:r w:rsidR="0079352D">
        <w:rPr>
          <w:rFonts w:asciiTheme="minorHAnsi" w:hAnsiTheme="minorHAnsi" w:cs="Arial"/>
          <w:sz w:val="24"/>
          <w:szCs w:val="24"/>
        </w:rPr>
        <w:t>lower left window</w:t>
      </w:r>
      <w:r w:rsidRPr="007B67A3">
        <w:rPr>
          <w:rFonts w:asciiTheme="minorHAnsi" w:hAnsiTheme="minorHAnsi" w:cs="Arial"/>
          <w:sz w:val="24"/>
          <w:szCs w:val="24"/>
        </w:rPr>
        <w:t xml:space="preserve"> are available.</w:t>
      </w:r>
    </w:p>
    <w:p w:rsidR="00CB69F9" w:rsidRDefault="00CB69F9" w:rsidP="007B67A3">
      <w:pPr>
        <w:spacing w:line="276" w:lineRule="auto"/>
        <w:jc w:val="both"/>
        <w:rPr>
          <w:rFonts w:asciiTheme="minorHAnsi" w:hAnsiTheme="minorHAnsi" w:cs="Arial"/>
          <w:sz w:val="24"/>
          <w:szCs w:val="24"/>
        </w:rPr>
      </w:pP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R</w:t>
      </w:r>
      <w:r w:rsidRPr="00CB69F9">
        <w:rPr>
          <w:rFonts w:asciiTheme="minorHAnsi" w:hAnsiTheme="minorHAnsi" w:cs="Arial"/>
          <w:sz w:val="24"/>
          <w:szCs w:val="24"/>
        </w:rPr>
        <w:t xml:space="preserve">ename an SUT file by hitting “Rename”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w:t>
      </w:r>
      <w:r>
        <w:rPr>
          <w:rFonts w:asciiTheme="minorHAnsi" w:hAnsiTheme="minorHAnsi" w:cs="Arial"/>
          <w:sz w:val="24"/>
          <w:szCs w:val="24"/>
        </w:rPr>
        <w:t>h</w:t>
      </w:r>
      <w:r w:rsidRPr="00CB69F9">
        <w:rPr>
          <w:rFonts w:asciiTheme="minorHAnsi" w:hAnsiTheme="minorHAnsi" w:cs="Arial"/>
          <w:sz w:val="24"/>
          <w:szCs w:val="24"/>
        </w:rPr>
        <w:t>ts to change a file. If the file cannot be renamed, a dialog window is displayed with message “Cannot rename SUT file”.</w:t>
      </w:r>
    </w:p>
    <w:p w:rsidR="00CB69F9" w:rsidRPr="00CB69F9" w:rsidRDefault="00CB69F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Pr="00CB69F9">
        <w:rPr>
          <w:rFonts w:asciiTheme="minorHAnsi" w:hAnsiTheme="minorHAnsi" w:cs="Arial"/>
          <w:sz w:val="24"/>
          <w:szCs w:val="24"/>
        </w:rPr>
        <w:t xml:space="preserve">elete a SUT file by hitting “Delete” button. </w:t>
      </w:r>
      <w:r>
        <w:rPr>
          <w:rFonts w:asciiTheme="minorHAnsi" w:hAnsiTheme="minorHAnsi" w:cs="Arial"/>
          <w:sz w:val="24"/>
          <w:szCs w:val="24"/>
        </w:rPr>
        <w:t>You</w:t>
      </w:r>
      <w:r w:rsidRPr="00CB69F9">
        <w:rPr>
          <w:rFonts w:asciiTheme="minorHAnsi" w:hAnsiTheme="minorHAnsi" w:cs="Arial"/>
          <w:sz w:val="24"/>
          <w:szCs w:val="24"/>
        </w:rPr>
        <w:t xml:space="preserve"> must have proper system rights to delete a file. If the file cannot be deleted, a dialog window is displayed with message “Cannot delete SUT file”</w:t>
      </w:r>
    </w:p>
    <w:p w:rsidR="00CB69F9" w:rsidRPr="00CB69F9" w:rsidRDefault="007F438D" w:rsidP="00CB69F9">
      <w:pPr>
        <w:spacing w:line="276" w:lineRule="auto"/>
        <w:jc w:val="both"/>
        <w:rPr>
          <w:rFonts w:asciiTheme="minorHAnsi" w:hAnsiTheme="minorHAnsi" w:cs="Arial"/>
          <w:sz w:val="24"/>
          <w:szCs w:val="24"/>
        </w:rPr>
      </w:pPr>
      <w:r>
        <w:rPr>
          <w:rFonts w:asciiTheme="minorHAnsi" w:hAnsiTheme="minorHAnsi" w:cs="Arial"/>
          <w:sz w:val="24"/>
          <w:szCs w:val="24"/>
        </w:rPr>
        <w:lastRenderedPageBreak/>
        <w:t>R</w:t>
      </w:r>
      <w:r w:rsidR="00CB69F9" w:rsidRPr="00CB69F9">
        <w:rPr>
          <w:rFonts w:asciiTheme="minorHAnsi" w:hAnsiTheme="minorHAnsi" w:cs="Arial"/>
          <w:sz w:val="24"/>
          <w:szCs w:val="24"/>
        </w:rPr>
        <w:t xml:space="preserve">efresh the list of SUT files, by hitting “Refresh list” button. </w:t>
      </w:r>
    </w:p>
    <w:p w:rsidR="00CB69F9" w:rsidRPr="00CB69F9" w:rsidRDefault="007B317A" w:rsidP="00CB69F9">
      <w:pPr>
        <w:spacing w:line="276" w:lineRule="auto"/>
        <w:jc w:val="both"/>
        <w:rPr>
          <w:rFonts w:asciiTheme="minorHAnsi" w:hAnsiTheme="minorHAnsi" w:cs="Arial"/>
          <w:sz w:val="24"/>
          <w:szCs w:val="24"/>
        </w:rPr>
      </w:pPr>
      <w:r>
        <w:rPr>
          <w:rFonts w:asciiTheme="minorHAnsi" w:hAnsiTheme="minorHAnsi" w:cs="Arial"/>
          <w:sz w:val="24"/>
          <w:szCs w:val="24"/>
        </w:rPr>
        <w:t>I</w:t>
      </w:r>
      <w:r w:rsidR="00CB69F9" w:rsidRPr="00CB69F9">
        <w:rPr>
          <w:rFonts w:asciiTheme="minorHAnsi" w:hAnsiTheme="minorHAnsi" w:cs="Arial"/>
          <w:sz w:val="24"/>
          <w:szCs w:val="24"/>
        </w:rPr>
        <w:t xml:space="preserve">mport an SUT file from an external XML file, by hitting “Import XML” button. A navigation window opens allowing </w:t>
      </w:r>
      <w:r>
        <w:rPr>
          <w:rFonts w:asciiTheme="minorHAnsi" w:hAnsiTheme="minorHAnsi" w:cs="Arial"/>
          <w:sz w:val="24"/>
          <w:szCs w:val="24"/>
        </w:rPr>
        <w:t>you</w:t>
      </w:r>
      <w:r w:rsidR="00CB69F9" w:rsidRPr="00CB69F9">
        <w:rPr>
          <w:rFonts w:asciiTheme="minorHAnsi" w:hAnsiTheme="minorHAnsi" w:cs="Arial"/>
          <w:sz w:val="24"/>
          <w:szCs w:val="24"/>
        </w:rPr>
        <w:t xml:space="preserve"> to select the XML file to be imported. After import, the new SUT file is shown in </w:t>
      </w:r>
      <w:r>
        <w:rPr>
          <w:rFonts w:asciiTheme="minorHAnsi" w:hAnsiTheme="minorHAnsi" w:cs="Arial"/>
          <w:sz w:val="24"/>
          <w:szCs w:val="24"/>
        </w:rPr>
        <w:t xml:space="preserve">upper left </w:t>
      </w:r>
      <w:r w:rsidR="00433246">
        <w:rPr>
          <w:rFonts w:asciiTheme="minorHAnsi" w:hAnsiTheme="minorHAnsi" w:cs="Arial"/>
          <w:sz w:val="24"/>
          <w:szCs w:val="24"/>
        </w:rPr>
        <w:t>window</w:t>
      </w:r>
      <w:r w:rsidR="00CB69F9" w:rsidRPr="00CB69F9">
        <w:rPr>
          <w:rFonts w:asciiTheme="minorHAnsi" w:hAnsiTheme="minorHAnsi" w:cs="Arial"/>
          <w:sz w:val="24"/>
          <w:szCs w:val="24"/>
        </w:rPr>
        <w:t>.</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E</w:t>
      </w:r>
      <w:r w:rsidR="00CB69F9" w:rsidRPr="00CB69F9">
        <w:rPr>
          <w:rFonts w:asciiTheme="minorHAnsi" w:hAnsiTheme="minorHAnsi" w:cs="Arial"/>
          <w:sz w:val="24"/>
          <w:szCs w:val="24"/>
        </w:rPr>
        <w:t xml:space="preserve">xport an SUT file by hitting “Export XML” button. A navigation window opens to allow </w:t>
      </w:r>
      <w:r>
        <w:rPr>
          <w:rFonts w:asciiTheme="minorHAnsi" w:hAnsiTheme="minorHAnsi" w:cs="Arial"/>
          <w:sz w:val="24"/>
          <w:szCs w:val="24"/>
        </w:rPr>
        <w:t>you</w:t>
      </w:r>
      <w:r w:rsidR="00CB69F9" w:rsidRPr="00CB69F9">
        <w:rPr>
          <w:rFonts w:asciiTheme="minorHAnsi" w:hAnsiTheme="minorHAnsi" w:cs="Arial"/>
          <w:sz w:val="24"/>
          <w:szCs w:val="24"/>
        </w:rPr>
        <w:t xml:space="preserve"> to specify the name of the exported file and the directory.</w:t>
      </w:r>
    </w:p>
    <w:p w:rsidR="00CB69F9" w:rsidRPr="00CB69F9" w:rsidRDefault="00226C72"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 xml:space="preserve">reate a new SUT file by hitting the “New” button. This enables the buttons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 xml:space="preserve">efine the content of the new SUT, by drag &amp; drop TB components in </w:t>
      </w:r>
      <w:r>
        <w:rPr>
          <w:rFonts w:asciiTheme="minorHAnsi" w:hAnsiTheme="minorHAnsi" w:cs="Arial"/>
          <w:sz w:val="24"/>
          <w:szCs w:val="24"/>
        </w:rPr>
        <w:t>lower left window</w:t>
      </w:r>
      <w:r w:rsidR="00CB69F9" w:rsidRPr="00CB69F9">
        <w:rPr>
          <w:rFonts w:asciiTheme="minorHAnsi" w:hAnsiTheme="minorHAnsi" w:cs="Arial"/>
          <w:sz w:val="24"/>
          <w:szCs w:val="24"/>
        </w:rPr>
        <w: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C</w:t>
      </w:r>
      <w:r w:rsidR="00CB69F9" w:rsidRPr="00CB69F9">
        <w:rPr>
          <w:rFonts w:asciiTheme="minorHAnsi" w:hAnsiTheme="minorHAnsi" w:cs="Arial"/>
          <w:sz w:val="24"/>
          <w:szCs w:val="24"/>
        </w:rPr>
        <w:t>reate SUT components using “Add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D</w:t>
      </w:r>
      <w:r w:rsidR="00CB69F9" w:rsidRPr="00CB69F9">
        <w:rPr>
          <w:rFonts w:asciiTheme="minorHAnsi" w:hAnsiTheme="minorHAnsi" w:cs="Arial"/>
          <w:sz w:val="24"/>
          <w:szCs w:val="24"/>
        </w:rPr>
        <w:t>elete SUT components using “Delete component” button.</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ave the SUT content using “Save” button. This operation doesn’t release the SUT file and </w:t>
      </w:r>
      <w:proofErr w:type="gramStart"/>
      <w:r w:rsidR="00CB69F9" w:rsidRPr="00CB69F9">
        <w:rPr>
          <w:rFonts w:asciiTheme="minorHAnsi" w:hAnsiTheme="minorHAnsi" w:cs="Arial"/>
          <w:sz w:val="24"/>
          <w:szCs w:val="24"/>
        </w:rPr>
        <w:t xml:space="preserve">the </w:t>
      </w:r>
      <w:r>
        <w:rPr>
          <w:rFonts w:asciiTheme="minorHAnsi" w:hAnsiTheme="minorHAnsi" w:cs="Arial"/>
          <w:sz w:val="24"/>
          <w:szCs w:val="24"/>
        </w:rPr>
        <w:t>you</w:t>
      </w:r>
      <w:proofErr w:type="gramEnd"/>
      <w:r w:rsidR="00CB69F9" w:rsidRPr="00CB69F9">
        <w:rPr>
          <w:rFonts w:asciiTheme="minorHAnsi" w:hAnsiTheme="minorHAnsi" w:cs="Arial"/>
          <w:sz w:val="24"/>
          <w:szCs w:val="24"/>
        </w:rPr>
        <w:t xml:space="preserve"> can continue to edit 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S</w:t>
      </w:r>
      <w:r w:rsidR="00CB69F9" w:rsidRPr="00CB69F9">
        <w:rPr>
          <w:rFonts w:asciiTheme="minorHAnsi" w:hAnsiTheme="minorHAnsi" w:cs="Arial"/>
          <w:sz w:val="24"/>
          <w:szCs w:val="24"/>
        </w:rPr>
        <w:t xml:space="preserve">elect a different name for the SUT file, using “Save As” button. When the SUT file name is changed, the previous file is released and the new created file is reserved for edit. For instance, </w:t>
      </w:r>
      <w:r>
        <w:rPr>
          <w:rFonts w:asciiTheme="minorHAnsi" w:hAnsiTheme="minorHAnsi" w:cs="Arial"/>
          <w:sz w:val="24"/>
          <w:szCs w:val="24"/>
        </w:rPr>
        <w:t>you</w:t>
      </w:r>
      <w:r w:rsidR="00CB69F9" w:rsidRPr="00CB69F9">
        <w:rPr>
          <w:rFonts w:asciiTheme="minorHAnsi" w:hAnsiTheme="minorHAnsi" w:cs="Arial"/>
          <w:sz w:val="24"/>
          <w:szCs w:val="24"/>
        </w:rPr>
        <w:t xml:space="preserve"> can open SUT_1 file for edit. The SUT_1 gets reserved. </w:t>
      </w:r>
      <w:r>
        <w:rPr>
          <w:rFonts w:asciiTheme="minorHAnsi" w:hAnsiTheme="minorHAnsi" w:cs="Arial"/>
          <w:sz w:val="24"/>
          <w:szCs w:val="24"/>
        </w:rPr>
        <w:t>You</w:t>
      </w:r>
      <w:r w:rsidR="00CB69F9" w:rsidRPr="00CB69F9">
        <w:rPr>
          <w:rFonts w:asciiTheme="minorHAnsi" w:hAnsiTheme="minorHAnsi" w:cs="Arial"/>
          <w:sz w:val="24"/>
          <w:szCs w:val="24"/>
        </w:rPr>
        <w:t xml:space="preserve"> change the content of SUT_1 and save it as SUT_2. In this moment, the SUT_1 is released and the new SUT_2 file is reserved for edit.</w:t>
      </w:r>
    </w:p>
    <w:p w:rsidR="00CB69F9" w:rsidRPr="00CB69F9" w:rsidRDefault="00CE1C19"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complete SUT editing using “Close” button. When the SUT file is closed, the SUT file is released and the buttons in </w:t>
      </w:r>
      <w:r>
        <w:rPr>
          <w:rFonts w:asciiTheme="minorHAnsi" w:hAnsiTheme="minorHAnsi" w:cs="Arial"/>
          <w:sz w:val="24"/>
          <w:szCs w:val="24"/>
        </w:rPr>
        <w:t>lower left window</w:t>
      </w:r>
      <w:r w:rsidR="00CB69F9" w:rsidRPr="00CB69F9">
        <w:rPr>
          <w:rFonts w:asciiTheme="minorHAnsi" w:hAnsiTheme="minorHAnsi" w:cs="Arial"/>
          <w:sz w:val="24"/>
          <w:szCs w:val="24"/>
        </w:rPr>
        <w:t xml:space="preserve"> become gr</w:t>
      </w:r>
      <w:r>
        <w:rPr>
          <w:rFonts w:asciiTheme="minorHAnsi" w:hAnsiTheme="minorHAnsi" w:cs="Arial"/>
          <w:sz w:val="24"/>
          <w:szCs w:val="24"/>
        </w:rPr>
        <w:t>e</w:t>
      </w:r>
      <w:r w:rsidR="00CB69F9" w:rsidRPr="00CB69F9">
        <w:rPr>
          <w:rFonts w:asciiTheme="minorHAnsi" w:hAnsiTheme="minorHAnsi" w:cs="Arial"/>
          <w:sz w:val="24"/>
          <w:szCs w:val="24"/>
        </w:rPr>
        <w:t>yed out.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The changes done in SUT, become available for read to other users, as soon as </w:t>
      </w:r>
      <w:r w:rsidR="00B816E8">
        <w:rPr>
          <w:rFonts w:asciiTheme="minorHAnsi" w:hAnsiTheme="minorHAnsi" w:cs="Arial"/>
          <w:sz w:val="24"/>
          <w:szCs w:val="24"/>
        </w:rPr>
        <w:t>you</w:t>
      </w:r>
      <w:r w:rsidRPr="00CB69F9">
        <w:rPr>
          <w:rFonts w:asciiTheme="minorHAnsi" w:hAnsiTheme="minorHAnsi" w:cs="Arial"/>
          <w:sz w:val="24"/>
          <w:szCs w:val="24"/>
        </w:rPr>
        <w:t xml:space="preserve"> save them.</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timeout expires and </w:t>
      </w:r>
      <w:r w:rsidR="00B816E8">
        <w:rPr>
          <w:rFonts w:asciiTheme="minorHAnsi" w:hAnsiTheme="minorHAnsi" w:cs="Arial"/>
          <w:sz w:val="24"/>
          <w:szCs w:val="24"/>
        </w:rPr>
        <w:t>you</w:t>
      </w:r>
      <w:r w:rsidRPr="00CB69F9">
        <w:rPr>
          <w:rFonts w:asciiTheme="minorHAnsi" w:hAnsiTheme="minorHAnsi" w:cs="Arial"/>
          <w:sz w:val="24"/>
          <w:szCs w:val="24"/>
        </w:rPr>
        <w:t xml:space="preserve"> didn’t save the changes, the SUT file is released and all unsaved changes are lost.</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If </w:t>
      </w:r>
      <w:r w:rsidR="00B816E8">
        <w:rPr>
          <w:rFonts w:asciiTheme="minorHAnsi" w:hAnsiTheme="minorHAnsi" w:cs="Arial"/>
          <w:sz w:val="24"/>
          <w:szCs w:val="24"/>
        </w:rPr>
        <w:t>you</w:t>
      </w:r>
      <w:r w:rsidRPr="00CB69F9">
        <w:rPr>
          <w:rFonts w:asciiTheme="minorHAnsi" w:hAnsiTheme="minorHAnsi" w:cs="Arial"/>
          <w:sz w:val="24"/>
          <w:szCs w:val="24"/>
        </w:rPr>
        <w:t xml:space="preserve"> logout from GUI</w:t>
      </w:r>
      <w:r w:rsidR="00B816E8">
        <w:rPr>
          <w:rFonts w:asciiTheme="minorHAnsi" w:hAnsiTheme="minorHAnsi" w:cs="Arial"/>
          <w:sz w:val="24"/>
          <w:szCs w:val="24"/>
        </w:rPr>
        <w:t>,</w:t>
      </w:r>
      <w:r w:rsidRPr="00CB69F9">
        <w:rPr>
          <w:rFonts w:asciiTheme="minorHAnsi" w:hAnsiTheme="minorHAnsi" w:cs="Arial"/>
          <w:sz w:val="24"/>
          <w:szCs w:val="24"/>
        </w:rPr>
        <w:t xml:space="preserve"> the SUT file is released and all unsaved changes are lost.</w:t>
      </w:r>
    </w:p>
    <w:p w:rsidR="00CB69F9" w:rsidRPr="00CB69F9" w:rsidRDefault="00B816E8" w:rsidP="00CB69F9">
      <w:pPr>
        <w:spacing w:line="276" w:lineRule="auto"/>
        <w:jc w:val="both"/>
        <w:rPr>
          <w:rFonts w:asciiTheme="minorHAnsi" w:hAnsiTheme="minorHAnsi" w:cs="Arial"/>
          <w:sz w:val="24"/>
          <w:szCs w:val="24"/>
        </w:rPr>
      </w:pPr>
      <w:r>
        <w:rPr>
          <w:rFonts w:asciiTheme="minorHAnsi" w:hAnsiTheme="minorHAnsi" w:cs="Arial"/>
          <w:sz w:val="24"/>
          <w:szCs w:val="24"/>
        </w:rPr>
        <w:t>You</w:t>
      </w:r>
      <w:r w:rsidR="00CB69F9" w:rsidRPr="00CB69F9">
        <w:rPr>
          <w:rFonts w:asciiTheme="minorHAnsi" w:hAnsiTheme="minorHAnsi" w:cs="Arial"/>
          <w:sz w:val="24"/>
          <w:szCs w:val="24"/>
        </w:rPr>
        <w:t xml:space="preserve"> can change the SUT only if CHANGE_SUT role is set on user’s group.</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new group role LOCK_SUT </w:t>
      </w:r>
      <w:r w:rsidR="00B816E8">
        <w:rPr>
          <w:rFonts w:asciiTheme="minorHAnsi" w:hAnsiTheme="minorHAnsi" w:cs="Arial"/>
          <w:sz w:val="24"/>
          <w:szCs w:val="24"/>
        </w:rPr>
        <w:t>is</w:t>
      </w:r>
      <w:r w:rsidRPr="00CB69F9">
        <w:rPr>
          <w:rFonts w:asciiTheme="minorHAnsi" w:hAnsiTheme="minorHAnsi" w:cs="Arial"/>
          <w:sz w:val="24"/>
          <w:szCs w:val="24"/>
        </w:rPr>
        <w:t xml:space="preserve"> created for groups.</w:t>
      </w:r>
    </w:p>
    <w:p w:rsidR="00CB69F9" w:rsidRPr="00CB69F9" w:rsidRDefault="00CB69F9" w:rsidP="00CB69F9">
      <w:pPr>
        <w:spacing w:line="276" w:lineRule="auto"/>
        <w:jc w:val="both"/>
        <w:rPr>
          <w:rFonts w:asciiTheme="minorHAnsi" w:hAnsiTheme="minorHAnsi" w:cs="Arial"/>
          <w:sz w:val="24"/>
          <w:szCs w:val="24"/>
        </w:rPr>
      </w:pP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belonging to a group with LOCK_SUT privilege can lock an SUT so it cannot be changed by other users; lock and unlock options are not available for users that do not belong to a group with LOCK_SUT privilege.</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Lock operation is preserved if the user logout from GUI or his GUI timeout expires. The SUT must be unlocked explicitly by the user. The lock operation is cancel</w:t>
      </w:r>
      <w:r w:rsidR="00B816E8">
        <w:rPr>
          <w:rFonts w:asciiTheme="minorHAnsi" w:hAnsiTheme="minorHAnsi" w:cs="Arial"/>
          <w:sz w:val="24"/>
          <w:szCs w:val="24"/>
        </w:rPr>
        <w:t>l</w:t>
      </w:r>
      <w:r w:rsidRPr="00CB69F9">
        <w:rPr>
          <w:rFonts w:asciiTheme="minorHAnsi" w:hAnsiTheme="minorHAnsi" w:cs="Arial"/>
          <w:sz w:val="24"/>
          <w:szCs w:val="24"/>
        </w:rPr>
        <w:t>ed if the CE is restarted.</w:t>
      </w:r>
    </w:p>
    <w:p w:rsidR="00CB69F9" w:rsidRPr="00CB69F9"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When an SUT is locked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 the message “Locked by: &lt;username&gt;” is displayed at the right of the SUT name.</w:t>
      </w:r>
    </w:p>
    <w:p w:rsidR="00CB69F9" w:rsidRPr="00AB4096" w:rsidRDefault="00CB69F9" w:rsidP="00CB69F9">
      <w:pPr>
        <w:spacing w:line="276" w:lineRule="auto"/>
        <w:jc w:val="both"/>
        <w:rPr>
          <w:rFonts w:asciiTheme="minorHAnsi" w:hAnsiTheme="minorHAnsi" w:cs="Arial"/>
          <w:sz w:val="24"/>
          <w:szCs w:val="24"/>
        </w:rPr>
      </w:pPr>
      <w:r w:rsidRPr="00CB69F9">
        <w:rPr>
          <w:rFonts w:asciiTheme="minorHAnsi" w:hAnsiTheme="minorHAnsi" w:cs="Arial"/>
          <w:sz w:val="24"/>
          <w:szCs w:val="24"/>
        </w:rPr>
        <w:t xml:space="preserve">A SUT cannot be locked as long as it’s reserved by </w:t>
      </w:r>
      <w:proofErr w:type="gramStart"/>
      <w:r w:rsidRPr="00CB69F9">
        <w:rPr>
          <w:rFonts w:asciiTheme="minorHAnsi" w:hAnsiTheme="minorHAnsi" w:cs="Arial"/>
          <w:sz w:val="24"/>
          <w:szCs w:val="24"/>
        </w:rPr>
        <w:t>an</w:t>
      </w:r>
      <w:proofErr w:type="gramEnd"/>
      <w:r w:rsidRPr="00CB69F9">
        <w:rPr>
          <w:rFonts w:asciiTheme="minorHAnsi" w:hAnsiTheme="minorHAnsi" w:cs="Arial"/>
          <w:sz w:val="24"/>
          <w:szCs w:val="24"/>
        </w:rPr>
        <w:t xml:space="preserve"> user.</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w:t>
      </w:r>
      <w:r w:rsidR="00E15FD3">
        <w:rPr>
          <w:rStyle w:val="Teletype"/>
          <w:rFonts w:asciiTheme="minorHAnsi" w:hAnsiTheme="minorHAnsi" w:cs="Arial"/>
          <w:sz w:val="24"/>
          <w:szCs w:val="24"/>
        </w:rPr>
        <w:t xml:space="preserve">,  </w:t>
      </w:r>
      <w:r w:rsidR="00E15FD3">
        <w:rPr>
          <w:rFonts w:asciiTheme="minorHAnsi" w:eastAsia="Courier New" w:hAnsiTheme="minorHAnsi" w:cs="Arial"/>
          <w:kern w:val="1"/>
          <w:sz w:val="24"/>
          <w:szCs w:val="24"/>
          <w:lang w:val="en-US"/>
        </w:rPr>
        <w:t>[</w:t>
      </w:r>
      <w:proofErr w:type="spellStart"/>
      <w:r w:rsidR="00E15FD3" w:rsidRPr="00533F20">
        <w:rPr>
          <w:rFonts w:asciiTheme="minorHAnsi" w:eastAsia="Courier New" w:hAnsiTheme="minorHAnsi" w:cs="Arial"/>
          <w:color w:val="262626" w:themeColor="text1" w:themeTint="D9"/>
          <w:kern w:val="1"/>
          <w:sz w:val="24"/>
          <w:szCs w:val="24"/>
          <w:lang w:val="en-US"/>
        </w:rPr>
        <w:t>unicode</w:t>
      </w:r>
      <w:proofErr w:type="spellEnd"/>
      <w:r w:rsidR="00E15FD3" w:rsidRPr="00533F20">
        <w:rPr>
          <w:rFonts w:asciiTheme="minorHAnsi" w:eastAsia="Courier New" w:hAnsiTheme="minorHAnsi" w:cs="Arial"/>
          <w:color w:val="262626" w:themeColor="text1" w:themeTint="D9"/>
          <w:kern w:val="1"/>
          <w:sz w:val="24"/>
          <w:szCs w:val="24"/>
          <w:lang w:val="en-US"/>
        </w:rPr>
        <w:t xml:space="preserve">  | </w:t>
      </w:r>
      <w:proofErr w:type="spellStart"/>
      <w:r w:rsidR="00E15FD3" w:rsidRPr="00533F20">
        <w:rPr>
          <w:rFonts w:asciiTheme="minorHAnsi" w:eastAsia="Courier New" w:hAnsiTheme="minorHAnsi" w:cs="Arial"/>
          <w:color w:val="262626" w:themeColor="text1" w:themeTint="D9"/>
          <w:kern w:val="1"/>
          <w:sz w:val="24"/>
          <w:szCs w:val="24"/>
          <w:lang w:val="en-US"/>
        </w:rPr>
        <w:t>str</w:t>
      </w:r>
      <w:proofErr w:type="spellEnd"/>
      <w:r w:rsidR="00E15FD3">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 xml:space="preserve"> ) - returns a dictionary containing all the SUT properties</w:t>
      </w:r>
      <w:r w:rsidR="00715A82">
        <w:rPr>
          <w:rStyle w:val="Teletype"/>
          <w:rFonts w:asciiTheme="minorHAnsi" w:hAnsiTheme="minorHAnsi" w:cs="Arial"/>
          <w:sz w:val="24"/>
          <w:szCs w:val="24"/>
        </w:rPr>
        <w:t>.</w:t>
      </w:r>
      <w:r w:rsidR="00715A82" w:rsidRPr="00715A82">
        <w:rPr>
          <w:rFonts w:asciiTheme="minorHAnsi" w:eastAsia="Courier New" w:hAnsiTheme="minorHAnsi" w:cs="Arial"/>
          <w:kern w:val="1"/>
          <w:sz w:val="24"/>
          <w:szCs w:val="24"/>
          <w:lang w:val="en-US"/>
        </w:rPr>
        <w:t xml:space="preserve"> </w:t>
      </w:r>
      <w:r w:rsidR="00715A82">
        <w:rPr>
          <w:rFonts w:asciiTheme="minorHAnsi" w:eastAsia="Courier New" w:hAnsiTheme="minorHAnsi" w:cs="Arial"/>
          <w:kern w:val="1"/>
          <w:sz w:val="24"/>
          <w:szCs w:val="24"/>
          <w:lang w:val="en-US"/>
        </w:rPr>
        <w:t>All the keys and values returned from this command will be Unicode strings, by default. You can convert them into normal strings by sending the extra parameter `</w:t>
      </w:r>
      <w:proofErr w:type="spellStart"/>
      <w:r w:rsidR="00715A82" w:rsidRPr="00533F20">
        <w:rPr>
          <w:rFonts w:asciiTheme="minorHAnsi" w:eastAsia="Courier New" w:hAnsiTheme="minorHAnsi" w:cs="Arial"/>
          <w:i/>
          <w:kern w:val="1"/>
          <w:sz w:val="24"/>
          <w:szCs w:val="24"/>
          <w:lang w:val="en-US"/>
        </w:rPr>
        <w:t>str</w:t>
      </w:r>
      <w:proofErr w:type="spellEnd"/>
      <w:r w:rsidR="00715A82">
        <w:rPr>
          <w:rFonts w:asciiTheme="minorHAnsi" w:eastAsia="Courier New" w:hAnsiTheme="minorHAnsi" w:cs="Arial"/>
          <w:kern w:val="1"/>
          <w:sz w:val="24"/>
          <w:szCs w:val="24"/>
          <w:lang w:val="en-US"/>
        </w:rPr>
        <w:t>`</w:t>
      </w:r>
      <w:r w:rsidRPr="00AB4096">
        <w:rPr>
          <w:rStyle w:val="Teletype"/>
          <w:rFonts w:asciiTheme="minorHAnsi" w:hAnsiTheme="minorHAnsi" w:cs="Arial"/>
          <w:sz w:val="24"/>
          <w:szCs w:val="24"/>
        </w:rPr>
        <w:t>;</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Default="00434065" w:rsidP="00434065">
      <w:pPr>
        <w:spacing w:line="276" w:lineRule="auto"/>
        <w:rPr>
          <w:rFonts w:asciiTheme="minorHAnsi" w:hAnsiTheme="minorHAnsi" w:cs="Arial"/>
          <w:color w:val="000000"/>
          <w:sz w:val="24"/>
          <w:szCs w:val="24"/>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r w:rsidR="00E15FD3">
        <w:rPr>
          <w:rStyle w:val="Teletype"/>
          <w:rFonts w:ascii="Source Code Pro" w:hAnsi="Source Code Pro" w:cs="Arial"/>
          <w:bCs/>
          <w:sz w:val="18"/>
          <w:szCs w:val="18"/>
        </w:rPr>
        <w:t xml:space="preserve"> ; </w:t>
      </w: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lastRenderedPageBreak/>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E15FD3" w:rsidRDefault="00E15FD3" w:rsidP="00434065">
      <w:pPr>
        <w:spacing w:line="276" w:lineRule="auto"/>
        <w:rPr>
          <w:rStyle w:val="Teletype"/>
          <w:rFonts w:asciiTheme="minorHAnsi" w:hAnsiTheme="minorHAnsi" w:cs="Arial"/>
          <w:sz w:val="24"/>
          <w:szCs w:val="24"/>
        </w:rPr>
      </w:pPr>
    </w:p>
    <w:p w:rsidR="00E15FD3" w:rsidRDefault="00E15FD3" w:rsidP="00434065">
      <w:pPr>
        <w:spacing w:line="276" w:lineRule="auto"/>
        <w:rPr>
          <w:rStyle w:val="Teletype"/>
          <w:rFonts w:asciiTheme="minorHAnsi" w:hAnsiTheme="minorHAnsi" w:cs="Arial"/>
          <w:sz w:val="24"/>
          <w:szCs w:val="24"/>
        </w:rPr>
      </w:pP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1E7209">
      <w:pPr>
        <w:widowControl w:val="0"/>
        <w:numPr>
          <w:ilvl w:val="0"/>
          <w:numId w:val="28"/>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2207E4" w:rsidRPr="00AB4096" w:rsidRDefault="002207E4" w:rsidP="00434065">
      <w:pPr>
        <w:jc w:val="both"/>
        <w:rPr>
          <w:rFonts w:asciiTheme="minorHAnsi" w:hAnsiTheme="minorHAnsi" w:cs="Arial"/>
          <w:color w:val="000000"/>
          <w:sz w:val="24"/>
          <w:szCs w:val="24"/>
        </w:rPr>
      </w:pPr>
    </w:p>
    <w:p w:rsidR="00434065" w:rsidRDefault="00434065" w:rsidP="00785B96">
      <w:pPr>
        <w:jc w:val="both"/>
        <w:rPr>
          <w:rFonts w:asciiTheme="minorHAnsi" w:hAnsiTheme="minorHAnsi" w:cs="Arial"/>
          <w:color w:val="000000"/>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Pr="00BE37E8" w:rsidRDefault="00BE37E8" w:rsidP="006C5A58">
      <w:pPr>
        <w:pStyle w:val="Heading2"/>
        <w:rPr>
          <w:rFonts w:asciiTheme="minorHAnsi" w:hAnsiTheme="minorHAnsi"/>
          <w:sz w:val="28"/>
          <w:szCs w:val="28"/>
        </w:rPr>
      </w:pPr>
      <w:bookmarkStart w:id="139" w:name="_Toc380751167"/>
      <w:r w:rsidRPr="00BE37E8">
        <w:rPr>
          <w:rFonts w:asciiTheme="minorHAnsi" w:hAnsiTheme="minorHAnsi"/>
          <w:sz w:val="28"/>
          <w:szCs w:val="28"/>
        </w:rPr>
        <w:t>-</w:t>
      </w:r>
      <w:r w:rsidR="00376C48" w:rsidRPr="00BE37E8">
        <w:rPr>
          <w:rFonts w:asciiTheme="minorHAnsi" w:hAnsiTheme="minorHAnsi"/>
          <w:sz w:val="28"/>
          <w:szCs w:val="28"/>
        </w:rPr>
        <w:t xml:space="preserve"> </w:t>
      </w:r>
      <w:r w:rsidR="006C5A58" w:rsidRPr="00BE37E8">
        <w:rPr>
          <w:rFonts w:asciiTheme="minorHAnsi" w:hAnsiTheme="minorHAnsi"/>
          <w:sz w:val="28"/>
          <w:szCs w:val="28"/>
        </w:rPr>
        <w:t>Define Test Configurations</w:t>
      </w:r>
      <w:bookmarkEnd w:id="139"/>
    </w:p>
    <w:p w:rsidR="006C5A58" w:rsidRDefault="006C5A58" w:rsidP="006C5A58"/>
    <w:p w:rsidR="006C5A58" w:rsidRPr="00EF6C38" w:rsidRDefault="00070669" w:rsidP="006C5A58">
      <w:r>
        <w:rPr>
          <w:noProof/>
          <w:lang w:val="en-US"/>
        </w:rPr>
        <w:drawing>
          <wp:inline distT="0" distB="0" distL="0" distR="0">
            <wp:extent cx="6638925" cy="35909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38925" cy="3590925"/>
                    </a:xfrm>
                    <a:prstGeom prst="rect">
                      <a:avLst/>
                    </a:prstGeom>
                    <a:noFill/>
                    <a:ln>
                      <a:noFill/>
                    </a:ln>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w:t>
      </w:r>
      <w:r w:rsidR="00D90AA1">
        <w:rPr>
          <w:rFonts w:asciiTheme="minorHAnsi" w:hAnsiTheme="minorHAnsi" w:cs="Arial"/>
          <w:sz w:val="24"/>
          <w:szCs w:val="24"/>
        </w:rPr>
        <w:t>components</w:t>
      </w:r>
      <w:r>
        <w:rPr>
          <w:rFonts w:asciiTheme="minorHAnsi" w:hAnsiTheme="minorHAnsi" w:cs="Arial"/>
          <w:sz w:val="24"/>
          <w:szCs w:val="24"/>
        </w:rPr>
        <w:t xml:space="preserve">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w:t>
      </w:r>
      <w:r w:rsidR="000621B5">
        <w:rPr>
          <w:rFonts w:asciiTheme="minorHAnsi" w:hAnsiTheme="minorHAnsi" w:cs="Arial"/>
          <w:sz w:val="24"/>
          <w:szCs w:val="24"/>
        </w:rPr>
        <w:t>uration file, press on “New</w:t>
      </w:r>
      <w:r>
        <w:rPr>
          <w:rFonts w:asciiTheme="minorHAnsi" w:hAnsiTheme="minorHAnsi" w:cs="Arial"/>
          <w:sz w:val="24"/>
          <w:szCs w:val="24"/>
        </w:rPr>
        <w:t>” in the applet. You will be asked to introduce a name for the configuration file. If needed, you have the possibility to organise the configuration files in a hierarchical structure, by creating new directories. To create a new directory, press on “</w:t>
      </w:r>
      <w:proofErr w:type="spellStart"/>
      <w:r w:rsidR="000621B5">
        <w:rPr>
          <w:rFonts w:asciiTheme="minorHAnsi" w:hAnsiTheme="minorHAnsi" w:cs="Arial"/>
          <w:sz w:val="24"/>
          <w:szCs w:val="24"/>
        </w:rPr>
        <w:t>MkDir</w:t>
      </w:r>
      <w:proofErr w:type="spellEnd"/>
      <w:r>
        <w:rPr>
          <w:rFonts w:asciiTheme="minorHAnsi" w:hAnsiTheme="minorHAnsi" w:cs="Arial"/>
          <w:sz w:val="24"/>
          <w:szCs w:val="24"/>
        </w:rPr>
        <w:t>”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296F8C"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w:t>
      </w:r>
      <w:r w:rsidR="00676F43">
        <w:rPr>
          <w:rFonts w:asciiTheme="minorHAnsi" w:hAnsiTheme="minorHAnsi" w:cs="Arial"/>
          <w:sz w:val="24"/>
          <w:szCs w:val="24"/>
        </w:rPr>
        <w:t>the configuration file must be opened using “</w:t>
      </w:r>
      <w:r w:rsidR="00296F8C">
        <w:rPr>
          <w:rFonts w:asciiTheme="minorHAnsi" w:hAnsiTheme="minorHAnsi" w:cs="Arial"/>
          <w:sz w:val="24"/>
          <w:szCs w:val="24"/>
        </w:rPr>
        <w:t>Op</w:t>
      </w:r>
      <w:r w:rsidR="00676F43">
        <w:rPr>
          <w:rFonts w:asciiTheme="minorHAnsi" w:hAnsiTheme="minorHAnsi" w:cs="Arial"/>
          <w:sz w:val="24"/>
          <w:szCs w:val="24"/>
        </w:rPr>
        <w:t>e</w:t>
      </w:r>
      <w:r w:rsidR="00296F8C">
        <w:rPr>
          <w:rFonts w:asciiTheme="minorHAnsi" w:hAnsiTheme="minorHAnsi" w:cs="Arial"/>
          <w:sz w:val="24"/>
          <w:szCs w:val="24"/>
        </w:rPr>
        <w:t>n</w:t>
      </w:r>
      <w:r w:rsidR="00676F43">
        <w:rPr>
          <w:rFonts w:asciiTheme="minorHAnsi" w:hAnsiTheme="minorHAnsi" w:cs="Arial"/>
          <w:sz w:val="24"/>
          <w:szCs w:val="24"/>
        </w:rPr>
        <w:t xml:space="preserve">” button. When the configuration file is opened, it is reserved for current user for edit. Other users cannot </w:t>
      </w:r>
      <w:r w:rsidR="00296F8C">
        <w:rPr>
          <w:rFonts w:asciiTheme="minorHAnsi" w:hAnsiTheme="minorHAnsi" w:cs="Arial"/>
          <w:sz w:val="24"/>
          <w:szCs w:val="24"/>
        </w:rPr>
        <w:t>edit</w:t>
      </w:r>
      <w:r w:rsidR="00676F43">
        <w:rPr>
          <w:rFonts w:asciiTheme="minorHAnsi" w:hAnsiTheme="minorHAnsi" w:cs="Arial"/>
          <w:sz w:val="24"/>
          <w:szCs w:val="24"/>
        </w:rPr>
        <w:t xml:space="preserve"> the same configuration file to while it is reserved. </w:t>
      </w:r>
      <w:r w:rsidR="00296F8C">
        <w:rPr>
          <w:rFonts w:asciiTheme="minorHAnsi" w:hAnsiTheme="minorHAnsi" w:cs="Arial"/>
          <w:sz w:val="24"/>
          <w:szCs w:val="24"/>
        </w:rPr>
        <w:t>They can only open it in view-only mode.</w:t>
      </w:r>
    </w:p>
    <w:p w:rsidR="00296F8C" w:rsidRDefault="00296F8C" w:rsidP="001A5FC3">
      <w:pPr>
        <w:spacing w:line="276" w:lineRule="auto"/>
        <w:jc w:val="both"/>
        <w:rPr>
          <w:rFonts w:asciiTheme="minorHAnsi" w:hAnsiTheme="minorHAnsi" w:cs="Arial"/>
          <w:sz w:val="24"/>
          <w:szCs w:val="24"/>
        </w:rPr>
      </w:pPr>
    </w:p>
    <w:p w:rsidR="006C5A58" w:rsidRDefault="00DA5C01"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To add a new component in the configuration file, </w:t>
      </w:r>
      <w:r w:rsidR="006C5A58">
        <w:rPr>
          <w:rFonts w:asciiTheme="minorHAnsi" w:hAnsiTheme="minorHAnsi" w:cs="Arial"/>
          <w:sz w:val="24"/>
          <w:szCs w:val="24"/>
        </w:rPr>
        <w:t>press on “Add C</w:t>
      </w:r>
      <w:r w:rsidR="00495ACB">
        <w:rPr>
          <w:rFonts w:asciiTheme="minorHAnsi" w:hAnsiTheme="minorHAnsi" w:cs="Arial"/>
          <w:sz w:val="24"/>
          <w:szCs w:val="24"/>
        </w:rPr>
        <w:t>omponent</w:t>
      </w:r>
      <w:r w:rsidR="006C5A58">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w:t>
      </w:r>
      <w:r w:rsidR="00A96CCF">
        <w:rPr>
          <w:rFonts w:asciiTheme="minorHAnsi" w:hAnsiTheme="minorHAnsi" w:cs="Arial"/>
          <w:sz w:val="24"/>
          <w:szCs w:val="24"/>
        </w:rPr>
        <w:t xml:space="preserve">changing </w:t>
      </w:r>
      <w:proofErr w:type="spellStart"/>
      <w:proofErr w:type="gramStart"/>
      <w:r w:rsidR="00A96CCF">
        <w:rPr>
          <w:rFonts w:asciiTheme="minorHAnsi" w:hAnsiTheme="minorHAnsi" w:cs="Arial"/>
          <w:sz w:val="24"/>
          <w:szCs w:val="24"/>
        </w:rPr>
        <w:t>it’s</w:t>
      </w:r>
      <w:proofErr w:type="spellEnd"/>
      <w:proofErr w:type="gramEnd"/>
      <w:r w:rsidR="00A96CCF">
        <w:rPr>
          <w:rFonts w:asciiTheme="minorHAnsi" w:hAnsiTheme="minorHAnsi" w:cs="Arial"/>
          <w:sz w:val="24"/>
          <w:szCs w:val="24"/>
        </w:rPr>
        <w:t xml:space="preserve"> name in lower right window.</w:t>
      </w: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to use your config files in association with tests, in the first tab (the suites), you should right click on a file and select from the available config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drawing>
          <wp:inline distT="0" distB="0" distL="0" distR="0" wp14:anchorId="55890E3A" wp14:editId="05F39CB8">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6DCFE38E" wp14:editId="5B59BEF0">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config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or you can specify a custom config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Default="00824ABD" w:rsidP="00824ABD">
      <w:pPr>
        <w:rPr>
          <w:rFonts w:asciiTheme="minorHAnsi" w:hAnsiTheme="minorHAnsi" w:cs="Arial"/>
          <w:sz w:val="24"/>
          <w:szCs w:val="24"/>
        </w:rPr>
      </w:pPr>
    </w:p>
    <w:p w:rsidR="00D60C82" w:rsidRDefault="00D60C82" w:rsidP="00D60C82">
      <w:pPr>
        <w:pStyle w:val="Heading2"/>
        <w:rPr>
          <w:rFonts w:asciiTheme="minorHAnsi" w:hAnsiTheme="minorHAnsi"/>
          <w:sz w:val="28"/>
          <w:szCs w:val="28"/>
        </w:rPr>
      </w:pPr>
      <w:bookmarkStart w:id="140" w:name="_Toc380751168"/>
      <w:r>
        <w:rPr>
          <w:rFonts w:asciiTheme="minorHAnsi" w:hAnsiTheme="minorHAnsi"/>
          <w:sz w:val="28"/>
          <w:szCs w:val="28"/>
        </w:rPr>
        <w:lastRenderedPageBreak/>
        <w:t>–</w:t>
      </w:r>
      <w:r w:rsidRPr="00BE37E8">
        <w:rPr>
          <w:rFonts w:asciiTheme="minorHAnsi" w:hAnsiTheme="minorHAnsi"/>
          <w:sz w:val="28"/>
          <w:szCs w:val="28"/>
        </w:rPr>
        <w:t xml:space="preserve"> </w:t>
      </w:r>
      <w:r>
        <w:rPr>
          <w:rFonts w:asciiTheme="minorHAnsi" w:hAnsiTheme="minorHAnsi"/>
          <w:sz w:val="28"/>
          <w:szCs w:val="28"/>
        </w:rPr>
        <w:t>Binding a SUT to a configuration file</w:t>
      </w:r>
      <w:bookmarkEnd w:id="140"/>
    </w:p>
    <w:p w:rsidR="004B0EA1" w:rsidRPr="004B0EA1" w:rsidRDefault="004B0EA1" w:rsidP="004B0EA1"/>
    <w:p w:rsidR="00155597" w:rsidRDefault="00155597" w:rsidP="007E6020">
      <w:pPr>
        <w:rPr>
          <w:rFonts w:asciiTheme="minorHAnsi" w:hAnsiTheme="minorHAnsi" w:cs="Arial"/>
          <w:sz w:val="24"/>
          <w:szCs w:val="24"/>
        </w:rPr>
      </w:pPr>
      <w:r>
        <w:rPr>
          <w:rFonts w:asciiTheme="minorHAnsi" w:hAnsiTheme="minorHAnsi" w:cs="Arial"/>
          <w:sz w:val="24"/>
          <w:szCs w:val="24"/>
        </w:rPr>
        <w:t xml:space="preserve">There could be scenario when you want to write a generic test case where you don’t want to hardcode the name of the SUT or </w:t>
      </w:r>
      <w:proofErr w:type="spellStart"/>
      <w:proofErr w:type="gramStart"/>
      <w:r>
        <w:rPr>
          <w:rFonts w:asciiTheme="minorHAnsi" w:hAnsiTheme="minorHAnsi" w:cs="Arial"/>
          <w:sz w:val="24"/>
          <w:szCs w:val="24"/>
        </w:rPr>
        <w:t>it’s</w:t>
      </w:r>
      <w:proofErr w:type="spellEnd"/>
      <w:proofErr w:type="gramEnd"/>
      <w:r>
        <w:rPr>
          <w:rFonts w:asciiTheme="minorHAnsi" w:hAnsiTheme="minorHAnsi" w:cs="Arial"/>
          <w:sz w:val="24"/>
          <w:szCs w:val="24"/>
        </w:rPr>
        <w:t xml:space="preserve"> components. You can use some generic names inside the test case (e.g. </w:t>
      </w:r>
      <w:proofErr w:type="spellStart"/>
      <w:r>
        <w:rPr>
          <w:rFonts w:asciiTheme="minorHAnsi" w:hAnsiTheme="minorHAnsi" w:cs="Arial"/>
          <w:sz w:val="24"/>
          <w:szCs w:val="24"/>
        </w:rPr>
        <w:t>first_switch</w:t>
      </w:r>
      <w:proofErr w:type="spellEnd"/>
      <w:r>
        <w:rPr>
          <w:rFonts w:asciiTheme="minorHAnsi" w:hAnsiTheme="minorHAnsi" w:cs="Arial"/>
          <w:sz w:val="24"/>
          <w:szCs w:val="24"/>
        </w:rPr>
        <w:t xml:space="preserve">) and use the Twister GUI to create the </w:t>
      </w:r>
      <w:r w:rsidR="00EE5E8E">
        <w:rPr>
          <w:rFonts w:asciiTheme="minorHAnsi" w:hAnsiTheme="minorHAnsi" w:cs="Arial"/>
          <w:sz w:val="24"/>
          <w:szCs w:val="24"/>
        </w:rPr>
        <w:t>bind</w:t>
      </w:r>
      <w:r>
        <w:rPr>
          <w:rFonts w:asciiTheme="minorHAnsi" w:hAnsiTheme="minorHAnsi" w:cs="Arial"/>
          <w:sz w:val="24"/>
          <w:szCs w:val="24"/>
        </w:rPr>
        <w:t xml:space="preserve"> to a real device.</w:t>
      </w:r>
      <w:r w:rsidR="00EE5E8E">
        <w:rPr>
          <w:rFonts w:asciiTheme="minorHAnsi" w:hAnsiTheme="minorHAnsi" w:cs="Arial"/>
          <w:sz w:val="24"/>
          <w:szCs w:val="24"/>
        </w:rPr>
        <w:t xml:space="preserve">  If later on, the test case must be applied against a different device, there is no need to edit the test case, just use Twister GUI to change the bind to a different device.</w:t>
      </w:r>
    </w:p>
    <w:p w:rsidR="00155597" w:rsidRDefault="00155597" w:rsidP="007E6020">
      <w:pPr>
        <w:rPr>
          <w:rFonts w:asciiTheme="minorHAnsi" w:hAnsiTheme="minorHAnsi" w:cs="Arial"/>
          <w:sz w:val="24"/>
          <w:szCs w:val="24"/>
        </w:rPr>
      </w:pPr>
    </w:p>
    <w:p w:rsidR="00C121C1" w:rsidRDefault="007E6020" w:rsidP="007E6020">
      <w:pPr>
        <w:rPr>
          <w:rFonts w:asciiTheme="minorHAnsi" w:hAnsiTheme="minorHAnsi" w:cs="Arial"/>
          <w:sz w:val="24"/>
          <w:szCs w:val="24"/>
        </w:rPr>
      </w:pPr>
      <w:r>
        <w:rPr>
          <w:rFonts w:asciiTheme="minorHAnsi" w:hAnsiTheme="minorHAnsi" w:cs="Arial"/>
          <w:sz w:val="24"/>
          <w:szCs w:val="24"/>
        </w:rPr>
        <w:t>You can</w:t>
      </w:r>
      <w:r w:rsidRPr="007E6020">
        <w:rPr>
          <w:rFonts w:asciiTheme="minorHAnsi" w:hAnsiTheme="minorHAnsi" w:cs="Arial"/>
          <w:sz w:val="24"/>
          <w:szCs w:val="24"/>
        </w:rPr>
        <w:t xml:space="preserve"> define what components </w:t>
      </w:r>
      <w:r>
        <w:rPr>
          <w:rFonts w:asciiTheme="minorHAnsi" w:hAnsiTheme="minorHAnsi" w:cs="Arial"/>
          <w:sz w:val="24"/>
          <w:szCs w:val="24"/>
        </w:rPr>
        <w:t>of configuration file apply</w:t>
      </w:r>
      <w:r w:rsidRPr="007E6020">
        <w:rPr>
          <w:rFonts w:asciiTheme="minorHAnsi" w:hAnsiTheme="minorHAnsi" w:cs="Arial"/>
          <w:sz w:val="24"/>
          <w:szCs w:val="24"/>
        </w:rPr>
        <w:t xml:space="preserve"> to what SUT components. The information about the defined bindings is saved in user home directory file </w:t>
      </w:r>
    </w:p>
    <w:p w:rsidR="00C121C1" w:rsidRDefault="007E6020" w:rsidP="00C121C1">
      <w:pPr>
        <w:jc w:val="center"/>
        <w:rPr>
          <w:rFonts w:asciiTheme="minorHAnsi" w:hAnsiTheme="minorHAnsi" w:cs="Arial"/>
          <w:sz w:val="24"/>
          <w:szCs w:val="24"/>
        </w:rPr>
      </w:pPr>
      <w:r w:rsidRPr="007E6020">
        <w:rPr>
          <w:rFonts w:asciiTheme="minorHAnsi" w:hAnsiTheme="minorHAnsi" w:cs="Arial"/>
          <w:sz w:val="24"/>
          <w:szCs w:val="24"/>
        </w:rPr>
        <w:t>$TWISTER_CLIENT_PAT</w:t>
      </w:r>
      <w:r w:rsidR="00C121C1">
        <w:rPr>
          <w:rFonts w:asciiTheme="minorHAnsi" w:hAnsiTheme="minorHAnsi" w:cs="Arial"/>
          <w:sz w:val="24"/>
          <w:szCs w:val="24"/>
        </w:rPr>
        <w:t>H/</w:t>
      </w:r>
      <w:proofErr w:type="spellStart"/>
      <w:r w:rsidR="00C121C1">
        <w:rPr>
          <w:rFonts w:asciiTheme="minorHAnsi" w:hAnsiTheme="minorHAnsi" w:cs="Arial"/>
          <w:sz w:val="24"/>
          <w:szCs w:val="24"/>
        </w:rPr>
        <w:t>config</w:t>
      </w:r>
      <w:proofErr w:type="spellEnd"/>
      <w:r w:rsidR="00C121C1">
        <w:rPr>
          <w:rFonts w:asciiTheme="minorHAnsi" w:hAnsiTheme="minorHAnsi" w:cs="Arial"/>
          <w:sz w:val="24"/>
          <w:szCs w:val="24"/>
        </w:rPr>
        <w:t>/bindings/bindings.xml</w:t>
      </w:r>
    </w:p>
    <w:p w:rsidR="007E6020" w:rsidRPr="007E6020" w:rsidRDefault="00C121C1" w:rsidP="007E6020">
      <w:pPr>
        <w:rPr>
          <w:rFonts w:asciiTheme="minorHAnsi" w:hAnsiTheme="minorHAnsi" w:cs="Arial"/>
          <w:sz w:val="24"/>
          <w:szCs w:val="24"/>
        </w:rPr>
      </w:pPr>
      <w:r>
        <w:rPr>
          <w:rFonts w:asciiTheme="minorHAnsi" w:hAnsiTheme="minorHAnsi" w:cs="Arial"/>
          <w:sz w:val="24"/>
          <w:szCs w:val="24"/>
        </w:rPr>
        <w:t>Every user has</w:t>
      </w:r>
      <w:r w:rsidR="007E6020" w:rsidRPr="007E6020">
        <w:rPr>
          <w:rFonts w:asciiTheme="minorHAnsi" w:hAnsiTheme="minorHAnsi" w:cs="Arial"/>
          <w:sz w:val="24"/>
          <w:szCs w:val="24"/>
        </w:rPr>
        <w:t xml:space="preserve"> own binding file.</w:t>
      </w:r>
    </w:p>
    <w:p w:rsidR="007E6020" w:rsidRPr="007E6020" w:rsidRDefault="007E6020" w:rsidP="007E6020">
      <w:pPr>
        <w:rPr>
          <w:rFonts w:asciiTheme="minorHAnsi" w:hAnsiTheme="minorHAnsi" w:cs="Arial"/>
          <w:sz w:val="24"/>
          <w:szCs w:val="24"/>
        </w:rPr>
      </w:pPr>
    </w:p>
    <w:p w:rsidR="00456584" w:rsidRDefault="00456584" w:rsidP="005E3AF0">
      <w:pPr>
        <w:ind w:left="1440"/>
        <w:rPr>
          <w:rFonts w:asciiTheme="minorHAnsi" w:hAnsiTheme="minorHAnsi" w:cs="Arial"/>
          <w:sz w:val="24"/>
          <w:szCs w:val="24"/>
        </w:rPr>
      </w:pPr>
    </w:p>
    <w:p w:rsidR="00456584" w:rsidRPr="007E6020" w:rsidRDefault="00456584" w:rsidP="00456584">
      <w:pPr>
        <w:rPr>
          <w:rFonts w:asciiTheme="minorHAnsi" w:hAnsiTheme="minorHAnsi" w:cs="Arial"/>
          <w:sz w:val="24"/>
          <w:szCs w:val="24"/>
        </w:rPr>
      </w:pPr>
      <w:r>
        <w:rPr>
          <w:rFonts w:asciiTheme="minorHAnsi" w:hAnsiTheme="minorHAnsi" w:cs="Arial"/>
          <w:sz w:val="24"/>
          <w:szCs w:val="24"/>
        </w:rPr>
        <w:t xml:space="preserve">The binding is done in Test Configuration section, by </w:t>
      </w:r>
      <w:proofErr w:type="spellStart"/>
      <w:r>
        <w:rPr>
          <w:rFonts w:asciiTheme="minorHAnsi" w:hAnsiTheme="minorHAnsi" w:cs="Arial"/>
          <w:sz w:val="24"/>
          <w:szCs w:val="24"/>
        </w:rPr>
        <w:t>drag&amp;drop</w:t>
      </w:r>
      <w:proofErr w:type="spellEnd"/>
      <w:r>
        <w:rPr>
          <w:rFonts w:asciiTheme="minorHAnsi" w:hAnsiTheme="minorHAnsi" w:cs="Arial"/>
          <w:sz w:val="24"/>
          <w:szCs w:val="24"/>
        </w:rPr>
        <w:t xml:space="preserve"> of an SUT component to a configuration component.</w:t>
      </w:r>
    </w:p>
    <w:p w:rsidR="001F5AFC" w:rsidRDefault="001F5AFC" w:rsidP="007E6020">
      <w:pPr>
        <w:rPr>
          <w:rFonts w:asciiTheme="minorHAnsi" w:hAnsiTheme="minorHAnsi" w:cs="Arial"/>
          <w:sz w:val="24"/>
          <w:szCs w:val="24"/>
        </w:rPr>
      </w:pPr>
    </w:p>
    <w:p w:rsidR="00456584" w:rsidRDefault="00456584" w:rsidP="007E6020">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38925" cy="36766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38925" cy="3676650"/>
                    </a:xfrm>
                    <a:prstGeom prst="rect">
                      <a:avLst/>
                    </a:prstGeom>
                    <a:noFill/>
                    <a:ln>
                      <a:noFill/>
                    </a:ln>
                  </pic:spPr>
                </pic:pic>
              </a:graphicData>
            </a:graphic>
          </wp:inline>
        </w:drawing>
      </w:r>
    </w:p>
    <w:p w:rsidR="00456584" w:rsidRDefault="00456584" w:rsidP="007E6020">
      <w:pPr>
        <w:rPr>
          <w:rFonts w:asciiTheme="minorHAnsi" w:hAnsiTheme="minorHAnsi" w:cs="Arial"/>
          <w:sz w:val="24"/>
          <w:szCs w:val="24"/>
        </w:rPr>
      </w:pPr>
    </w:p>
    <w:p w:rsidR="003C0D64" w:rsidRDefault="000121B5" w:rsidP="007E6020">
      <w:pPr>
        <w:rPr>
          <w:rFonts w:asciiTheme="minorHAnsi" w:hAnsiTheme="minorHAnsi" w:cs="Arial"/>
          <w:sz w:val="24"/>
          <w:szCs w:val="24"/>
        </w:rPr>
      </w:pPr>
      <w:r>
        <w:rPr>
          <w:rFonts w:asciiTheme="minorHAnsi" w:hAnsiTheme="minorHAnsi" w:cs="Arial"/>
          <w:sz w:val="24"/>
          <w:szCs w:val="24"/>
        </w:rPr>
        <w:t>If there is no test configuration file opened for edit, the binding is done as global</w:t>
      </w:r>
      <w:r w:rsidR="009A7627">
        <w:rPr>
          <w:rFonts w:asciiTheme="minorHAnsi" w:hAnsiTheme="minorHAnsi" w:cs="Arial"/>
          <w:sz w:val="24"/>
          <w:szCs w:val="24"/>
        </w:rPr>
        <w:t xml:space="preserve"> (</w:t>
      </w:r>
      <w:r w:rsidR="00DF2EDE">
        <w:rPr>
          <w:rFonts w:asciiTheme="minorHAnsi" w:hAnsiTheme="minorHAnsi" w:cs="Arial"/>
          <w:sz w:val="24"/>
          <w:szCs w:val="24"/>
        </w:rPr>
        <w:t>DEFAULT</w:t>
      </w:r>
      <w:r w:rsidR="00EB6128">
        <w:rPr>
          <w:rFonts w:asciiTheme="minorHAnsi" w:hAnsiTheme="minorHAnsi" w:cs="Arial"/>
          <w:sz w:val="24"/>
          <w:szCs w:val="24"/>
        </w:rPr>
        <w:t>)</w:t>
      </w:r>
      <w:r>
        <w:rPr>
          <w:rFonts w:asciiTheme="minorHAnsi" w:hAnsiTheme="minorHAnsi" w:cs="Arial"/>
          <w:sz w:val="24"/>
          <w:szCs w:val="24"/>
        </w:rPr>
        <w:t xml:space="preserve">. </w:t>
      </w:r>
      <w:r w:rsidR="003C0D64">
        <w:rPr>
          <w:rFonts w:asciiTheme="minorHAnsi" w:hAnsiTheme="minorHAnsi" w:cs="Arial"/>
          <w:sz w:val="24"/>
          <w:szCs w:val="24"/>
        </w:rPr>
        <w:t>In this scenario, you can bind only the global components and the specific test configuration bindings are available for view only.</w:t>
      </w:r>
    </w:p>
    <w:p w:rsidR="00456584" w:rsidRDefault="003C0D64" w:rsidP="007E6020">
      <w:pPr>
        <w:rPr>
          <w:rFonts w:asciiTheme="minorHAnsi" w:hAnsiTheme="minorHAnsi" w:cs="Arial"/>
          <w:sz w:val="24"/>
          <w:szCs w:val="24"/>
        </w:rPr>
      </w:pPr>
      <w:r>
        <w:rPr>
          <w:rFonts w:asciiTheme="minorHAnsi" w:hAnsiTheme="minorHAnsi" w:cs="Arial"/>
          <w:sz w:val="24"/>
          <w:szCs w:val="24"/>
        </w:rPr>
        <w:t xml:space="preserve">If a test configuration file is opened for edit, you can create bindings specific to that file. The other bindings </w:t>
      </w:r>
      <w:proofErr w:type="gramStart"/>
      <w:r>
        <w:rPr>
          <w:rFonts w:asciiTheme="minorHAnsi" w:hAnsiTheme="minorHAnsi" w:cs="Arial"/>
          <w:sz w:val="24"/>
          <w:szCs w:val="24"/>
        </w:rPr>
        <w:t>( global</w:t>
      </w:r>
      <w:proofErr w:type="gramEnd"/>
      <w:r>
        <w:rPr>
          <w:rFonts w:asciiTheme="minorHAnsi" w:hAnsiTheme="minorHAnsi" w:cs="Arial"/>
          <w:sz w:val="24"/>
          <w:szCs w:val="24"/>
        </w:rPr>
        <w:t xml:space="preserve"> or for a different test configuration file) are not available.</w:t>
      </w:r>
    </w:p>
    <w:p w:rsidR="0044294E" w:rsidRDefault="0044294E" w:rsidP="0044294E">
      <w:pPr>
        <w:rPr>
          <w:rFonts w:asciiTheme="minorHAnsi" w:hAnsiTheme="minorHAnsi" w:cs="Arial"/>
          <w:sz w:val="24"/>
          <w:szCs w:val="24"/>
        </w:rPr>
      </w:pPr>
    </w:p>
    <w:p w:rsidR="0044294E" w:rsidRPr="00824ABD" w:rsidRDefault="0044294E" w:rsidP="0044294E">
      <w:pPr>
        <w:rPr>
          <w:rFonts w:asciiTheme="minorHAnsi" w:hAnsiTheme="minorHAnsi" w:cs="Arial"/>
          <w:sz w:val="24"/>
          <w:szCs w:val="24"/>
        </w:rPr>
      </w:pPr>
      <w:r w:rsidRPr="007E6020">
        <w:rPr>
          <w:rFonts w:asciiTheme="minorHAnsi" w:hAnsiTheme="minorHAnsi" w:cs="Arial"/>
          <w:sz w:val="24"/>
          <w:szCs w:val="24"/>
        </w:rPr>
        <w:t xml:space="preserve">Having global and per test configuration file bindings, provides a flexible mechanism to user to define the bindings. User can associate a test configuration file to a test case and another test configuration file to rest of the test case(s). For some of the test cases, the system can use the default binding schema, but for a </w:t>
      </w:r>
      <w:r w:rsidRPr="007E6020">
        <w:rPr>
          <w:rFonts w:asciiTheme="minorHAnsi" w:hAnsiTheme="minorHAnsi" w:cs="Arial"/>
          <w:sz w:val="24"/>
          <w:szCs w:val="24"/>
        </w:rPr>
        <w:lastRenderedPageBreak/>
        <w:t>specific list of test configuration files, the system can use the specific defined bindings and can override the default bindings.</w:t>
      </w:r>
    </w:p>
    <w:p w:rsidR="0044294E" w:rsidRDefault="0044294E" w:rsidP="007E6020">
      <w:pPr>
        <w:rPr>
          <w:rFonts w:asciiTheme="minorHAnsi" w:hAnsiTheme="minorHAnsi" w:cs="Arial"/>
          <w:sz w:val="24"/>
          <w:szCs w:val="24"/>
        </w:rPr>
      </w:pPr>
    </w:p>
    <w:p w:rsidR="00EB6128" w:rsidRDefault="00EB6128" w:rsidP="00EB6128">
      <w:pPr>
        <w:rPr>
          <w:rFonts w:asciiTheme="minorHAnsi" w:hAnsiTheme="minorHAnsi" w:cs="Arial"/>
          <w:sz w:val="24"/>
          <w:szCs w:val="24"/>
        </w:rPr>
      </w:pPr>
    </w:p>
    <w:p w:rsidR="00EB6128" w:rsidRPr="007E6020" w:rsidRDefault="00EB6128" w:rsidP="00EB6128">
      <w:pPr>
        <w:rPr>
          <w:rFonts w:asciiTheme="minorHAnsi" w:hAnsiTheme="minorHAnsi" w:cs="Arial"/>
          <w:sz w:val="24"/>
          <w:szCs w:val="24"/>
        </w:rPr>
      </w:pPr>
      <w:r w:rsidRPr="007E6020">
        <w:rPr>
          <w:rFonts w:asciiTheme="minorHAnsi" w:hAnsiTheme="minorHAnsi" w:cs="Arial"/>
          <w:sz w:val="24"/>
          <w:szCs w:val="24"/>
        </w:rPr>
        <w:t>The binding is reflected in the binding.xml file by the following structure:</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ip</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/IP</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session_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w:t>
      </w:r>
      <w:proofErr w:type="spellStart"/>
      <w:r w:rsidRPr="007E6020">
        <w:rPr>
          <w:rFonts w:asciiTheme="minorHAnsi" w:hAnsiTheme="minorHAnsi" w:cs="Arial"/>
          <w:sz w:val="24"/>
          <w:szCs w:val="24"/>
        </w:rPr>
        <w:t>mgmt</w:t>
      </w:r>
      <w:proofErr w:type="spellEnd"/>
      <w:r w:rsidRPr="007E6020">
        <w:rPr>
          <w:rFonts w:asciiTheme="minorHAnsi" w:hAnsiTheme="minorHAnsi" w:cs="Arial"/>
          <w:sz w:val="24"/>
          <w:szCs w:val="24"/>
        </w:rPr>
        <w:t>/port</w:t>
      </w:r>
    </w:p>
    <w:p w:rsidR="00CF775C" w:rsidRDefault="00CF775C" w:rsidP="00CF775C">
      <w:pPr>
        <w:ind w:left="1440"/>
        <w:rPr>
          <w:rFonts w:asciiTheme="minorHAnsi" w:hAnsiTheme="minorHAnsi" w:cs="Arial"/>
          <w:sz w:val="24"/>
          <w:szCs w:val="24"/>
        </w:rPr>
      </w:pPr>
      <w:r>
        <w:rPr>
          <w:rFonts w:asciiTheme="minorHAnsi" w:hAnsiTheme="minorHAnsi" w:cs="Arial"/>
          <w:sz w:val="24"/>
          <w:szCs w:val="24"/>
        </w:rPr>
        <w:t>Comp_</w:t>
      </w:r>
      <w:proofErr w:type="gramStart"/>
      <w:r w:rsidR="00C82280">
        <w:rPr>
          <w:rFonts w:asciiTheme="minorHAnsi" w:hAnsiTheme="minorHAnsi" w:cs="Arial"/>
          <w:sz w:val="24"/>
          <w:szCs w:val="24"/>
        </w:rPr>
        <w:t>2</w:t>
      </w:r>
      <w:r>
        <w:rPr>
          <w:rFonts w:asciiTheme="minorHAnsi" w:hAnsiTheme="minorHAnsi" w:cs="Arial"/>
          <w:sz w:val="24"/>
          <w:szCs w:val="24"/>
        </w:rPr>
        <w:t xml:space="preserve"> :</w:t>
      </w:r>
      <w:proofErr w:type="gramEnd"/>
      <w:r>
        <w:rPr>
          <w:rFonts w:asciiTheme="minorHAnsi" w:hAnsiTheme="minorHAnsi" w:cs="Arial"/>
          <w:sz w:val="24"/>
          <w:szCs w:val="24"/>
        </w:rPr>
        <w:t xml:space="preserve"> sut_1/comp_3/sub_comp_1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[test_configuration_1]</w:t>
      </w:r>
    </w:p>
    <w:p w:rsidR="00EB6128" w:rsidRPr="007E6020"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Component_1/</w:t>
      </w:r>
      <w:proofErr w:type="spellStart"/>
      <w:r w:rsidRPr="007E6020">
        <w:rPr>
          <w:rFonts w:asciiTheme="minorHAnsi" w:hAnsiTheme="minorHAnsi" w:cs="Arial"/>
          <w:sz w:val="24"/>
          <w:szCs w:val="24"/>
        </w:rPr>
        <w:t>TX_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SUT1/switc_3/port_5</w:t>
      </w:r>
    </w:p>
    <w:p w:rsidR="00EB6128" w:rsidRDefault="00EB6128" w:rsidP="00EB6128">
      <w:pPr>
        <w:ind w:left="1440"/>
        <w:rPr>
          <w:rFonts w:asciiTheme="minorHAnsi" w:hAnsiTheme="minorHAnsi" w:cs="Arial"/>
          <w:sz w:val="24"/>
          <w:szCs w:val="24"/>
        </w:rPr>
      </w:pPr>
      <w:r w:rsidRPr="007E6020">
        <w:rPr>
          <w:rFonts w:asciiTheme="minorHAnsi" w:hAnsiTheme="minorHAnsi" w:cs="Arial"/>
          <w:sz w:val="24"/>
          <w:szCs w:val="24"/>
        </w:rPr>
        <w:t>Component_2/</w:t>
      </w:r>
      <w:proofErr w:type="spellStart"/>
      <w:r w:rsidRPr="007E6020">
        <w:rPr>
          <w:rFonts w:asciiTheme="minorHAnsi" w:hAnsiTheme="minorHAnsi" w:cs="Arial"/>
          <w:sz w:val="24"/>
          <w:szCs w:val="24"/>
        </w:rPr>
        <w:t>RX_</w:t>
      </w:r>
      <w:proofErr w:type="gramStart"/>
      <w:r w:rsidRPr="007E6020">
        <w:rPr>
          <w:rFonts w:asciiTheme="minorHAnsi" w:hAnsiTheme="minorHAnsi" w:cs="Arial"/>
          <w:sz w:val="24"/>
          <w:szCs w:val="24"/>
        </w:rPr>
        <w:t>port</w:t>
      </w:r>
      <w:proofErr w:type="spellEnd"/>
      <w:r w:rsidRPr="007E6020">
        <w:rPr>
          <w:rFonts w:asciiTheme="minorHAnsi" w:hAnsiTheme="minorHAnsi" w:cs="Arial"/>
          <w:sz w:val="24"/>
          <w:szCs w:val="24"/>
        </w:rPr>
        <w:t xml:space="preserve"> :</w:t>
      </w:r>
      <w:proofErr w:type="gramEnd"/>
      <w:r w:rsidRPr="007E6020">
        <w:rPr>
          <w:rFonts w:asciiTheme="minorHAnsi" w:hAnsiTheme="minorHAnsi" w:cs="Arial"/>
          <w:sz w:val="24"/>
          <w:szCs w:val="24"/>
        </w:rPr>
        <w:t xml:space="preserve"> SUT1/switch_2/port_4</w:t>
      </w:r>
    </w:p>
    <w:p w:rsidR="00CF775C" w:rsidRDefault="00CF775C" w:rsidP="00EB6128">
      <w:pPr>
        <w:ind w:left="1440"/>
        <w:rPr>
          <w:rFonts w:asciiTheme="minorHAnsi" w:hAnsiTheme="minorHAnsi" w:cs="Arial"/>
          <w:sz w:val="24"/>
          <w:szCs w:val="24"/>
        </w:rPr>
      </w:pPr>
      <w:r>
        <w:rPr>
          <w:rFonts w:asciiTheme="minorHAnsi" w:hAnsiTheme="minorHAnsi" w:cs="Arial"/>
          <w:sz w:val="24"/>
          <w:szCs w:val="24"/>
        </w:rPr>
        <w:t>Comp_</w:t>
      </w:r>
      <w:proofErr w:type="gramStart"/>
      <w:r>
        <w:rPr>
          <w:rFonts w:asciiTheme="minorHAnsi" w:hAnsiTheme="minorHAnsi" w:cs="Arial"/>
          <w:sz w:val="24"/>
          <w:szCs w:val="24"/>
        </w:rPr>
        <w:t>2 :</w:t>
      </w:r>
      <w:proofErr w:type="gramEnd"/>
      <w:r>
        <w:rPr>
          <w:rFonts w:asciiTheme="minorHAnsi" w:hAnsiTheme="minorHAnsi" w:cs="Arial"/>
          <w:sz w:val="24"/>
          <w:szCs w:val="24"/>
        </w:rPr>
        <w:t xml:space="preserve"> sut_1/comp_1/sub_comp_1</w:t>
      </w:r>
    </w:p>
    <w:p w:rsidR="00EB6128" w:rsidRDefault="00EB6128" w:rsidP="007E6020">
      <w:pPr>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 global binding applies when the specific test configuration file is not defined. If the binding for a test configuration file is defined, it overrides the global binding. </w:t>
      </w:r>
    </w:p>
    <w:p w:rsidR="009400D0" w:rsidRDefault="009400D0" w:rsidP="007E6020">
      <w:pPr>
        <w:rPr>
          <w:rFonts w:asciiTheme="minorHAnsi" w:hAnsiTheme="minorHAnsi" w:cs="Arial"/>
          <w:sz w:val="24"/>
          <w:szCs w:val="24"/>
        </w:rPr>
      </w:pPr>
    </w:p>
    <w:p w:rsidR="007E6020" w:rsidRDefault="007E6020" w:rsidP="007E6020">
      <w:pPr>
        <w:rPr>
          <w:rFonts w:asciiTheme="minorHAnsi" w:hAnsiTheme="minorHAnsi" w:cs="Arial"/>
          <w:sz w:val="24"/>
          <w:szCs w:val="24"/>
        </w:rPr>
      </w:pPr>
      <w:r w:rsidRPr="007E6020">
        <w:rPr>
          <w:rFonts w:asciiTheme="minorHAnsi" w:hAnsiTheme="minorHAnsi" w:cs="Arial"/>
          <w:sz w:val="24"/>
          <w:szCs w:val="24"/>
        </w:rPr>
        <w:t xml:space="preserve">API to retrieve the defined binding </w:t>
      </w:r>
      <w:r w:rsidR="001F5AFC">
        <w:rPr>
          <w:rFonts w:asciiTheme="minorHAnsi" w:hAnsiTheme="minorHAnsi" w:cs="Arial"/>
          <w:sz w:val="24"/>
          <w:szCs w:val="24"/>
        </w:rPr>
        <w:t>is provided</w:t>
      </w:r>
      <w:r w:rsidRPr="007E6020">
        <w:rPr>
          <w:rFonts w:asciiTheme="minorHAnsi" w:hAnsiTheme="minorHAnsi" w:cs="Arial"/>
          <w:sz w:val="24"/>
          <w:szCs w:val="24"/>
        </w:rPr>
        <w:t>. This API is used by test cases to retrieve the binding information. The API returns the SUT node associated with the configuration component. The prototype is</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getBindId</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ID</w:t>
      </w:r>
    </w:p>
    <w:p w:rsidR="00382819" w:rsidRPr="00382819" w:rsidRDefault="00382819" w:rsidP="00382819">
      <w:pPr>
        <w:ind w:left="1440"/>
        <w:rPr>
          <w:rFonts w:asciiTheme="minorHAnsi" w:hAnsiTheme="minorHAnsi" w:cs="Arial"/>
          <w:sz w:val="24"/>
          <w:szCs w:val="24"/>
        </w:rPr>
      </w:pPr>
      <w:proofErr w:type="spellStart"/>
      <w:proofErr w:type="gramStart"/>
      <w:r w:rsidRPr="00382819">
        <w:rPr>
          <w:rFonts w:asciiTheme="minorHAnsi" w:hAnsiTheme="minorHAnsi" w:cs="Arial"/>
          <w:sz w:val="24"/>
          <w:szCs w:val="24"/>
        </w:rPr>
        <w:t>getBindName</w:t>
      </w:r>
      <w:proofErr w:type="spellEnd"/>
      <w:r w:rsidRPr="00382819">
        <w:rPr>
          <w:rFonts w:asciiTheme="minorHAnsi" w:hAnsiTheme="minorHAnsi" w:cs="Arial"/>
          <w:sz w:val="24"/>
          <w:szCs w:val="24"/>
        </w:rPr>
        <w:t>(</w:t>
      </w:r>
      <w:proofErr w:type="gramEnd"/>
      <w:r w:rsidRPr="00382819">
        <w:rPr>
          <w:rFonts w:asciiTheme="minorHAnsi" w:hAnsiTheme="minorHAnsi" w:cs="Arial"/>
          <w:sz w:val="24"/>
          <w:szCs w:val="24"/>
        </w:rPr>
        <w:t>"component_name","</w:t>
      </w:r>
      <w:proofErr w:type="spellStart"/>
      <w:r w:rsidRPr="00382819">
        <w:rPr>
          <w:rFonts w:asciiTheme="minorHAnsi" w:hAnsiTheme="minorHAnsi" w:cs="Arial"/>
          <w:sz w:val="24"/>
          <w:szCs w:val="24"/>
        </w:rPr>
        <w:t>test_config</w:t>
      </w:r>
      <w:r w:rsidR="00C60F3C">
        <w:rPr>
          <w:rFonts w:asciiTheme="minorHAnsi" w:hAnsiTheme="minorHAnsi" w:cs="Arial"/>
          <w:sz w:val="24"/>
          <w:szCs w:val="24"/>
        </w:rPr>
        <w:t>_name</w:t>
      </w:r>
      <w:proofErr w:type="spellEnd"/>
      <w:r w:rsidRPr="00382819">
        <w:rPr>
          <w:rFonts w:asciiTheme="minorHAnsi" w:hAnsiTheme="minorHAnsi" w:cs="Arial"/>
          <w:sz w:val="24"/>
          <w:szCs w:val="24"/>
        </w:rPr>
        <w:t>")  - provide SUT component name</w:t>
      </w:r>
    </w:p>
    <w:p w:rsidR="00382819" w:rsidRPr="00382819" w:rsidRDefault="00382819" w:rsidP="00382819">
      <w:pPr>
        <w:ind w:left="1440"/>
        <w:rPr>
          <w:rFonts w:asciiTheme="minorHAnsi" w:hAnsiTheme="minorHAnsi" w:cs="Arial"/>
          <w:sz w:val="24"/>
          <w:szCs w:val="24"/>
        </w:rPr>
      </w:pPr>
    </w:p>
    <w:p w:rsidR="007E6020" w:rsidRPr="007E6020" w:rsidRDefault="007E6020" w:rsidP="007E6020">
      <w:pPr>
        <w:rPr>
          <w:rFonts w:asciiTheme="minorHAnsi" w:hAnsiTheme="minorHAnsi" w:cs="Arial"/>
          <w:sz w:val="24"/>
          <w:szCs w:val="24"/>
        </w:rPr>
      </w:pPr>
      <w:proofErr w:type="gramStart"/>
      <w:r w:rsidRPr="007E6020">
        <w:rPr>
          <w:rFonts w:asciiTheme="minorHAnsi" w:hAnsiTheme="minorHAnsi" w:cs="Arial"/>
          <w:sz w:val="24"/>
          <w:szCs w:val="24"/>
        </w:rPr>
        <w:t>where</w:t>
      </w:r>
      <w:proofErr w:type="gramEnd"/>
      <w:r w:rsidRPr="007E6020">
        <w:rPr>
          <w:rFonts w:asciiTheme="minorHAnsi" w:hAnsiTheme="minorHAnsi" w:cs="Arial"/>
          <w:sz w:val="24"/>
          <w:szCs w:val="24"/>
        </w:rPr>
        <w:t>:</w:t>
      </w:r>
    </w:p>
    <w:p w:rsidR="00315E95" w:rsidRPr="007E6020" w:rsidRDefault="00315E95"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proofErr w:type="gramStart"/>
      <w:r>
        <w:rPr>
          <w:rFonts w:asciiTheme="minorHAnsi" w:hAnsiTheme="minorHAnsi" w:cs="Arial"/>
          <w:sz w:val="24"/>
          <w:szCs w:val="24"/>
        </w:rPr>
        <w:t>component_name</w:t>
      </w:r>
      <w:proofErr w:type="spellEnd"/>
      <w:proofErr w:type="gramEnd"/>
      <w:r w:rsidRPr="007E6020">
        <w:rPr>
          <w:rFonts w:asciiTheme="minorHAnsi" w:hAnsiTheme="minorHAnsi" w:cs="Arial"/>
          <w:sz w:val="24"/>
          <w:szCs w:val="24"/>
        </w:rPr>
        <w:t xml:space="preserve"> is the node name defined in the configuration file ( e.g. Component_1/</w:t>
      </w:r>
      <w:proofErr w:type="spellStart"/>
      <w:r w:rsidRPr="007E6020">
        <w:rPr>
          <w:rFonts w:asciiTheme="minorHAnsi" w:hAnsiTheme="minorHAnsi" w:cs="Arial"/>
          <w:sz w:val="24"/>
          <w:szCs w:val="24"/>
        </w:rPr>
        <w:t>TX_port</w:t>
      </w:r>
      <w:proofErr w:type="spellEnd"/>
      <w:r w:rsidRPr="007E6020">
        <w:rPr>
          <w:rFonts w:asciiTheme="minorHAnsi" w:hAnsiTheme="minorHAnsi" w:cs="Arial"/>
          <w:sz w:val="24"/>
          <w:szCs w:val="24"/>
        </w:rPr>
        <w:t>)</w:t>
      </w:r>
    </w:p>
    <w:p w:rsidR="007E6020" w:rsidRPr="007E6020" w:rsidRDefault="007E6020" w:rsidP="00315E95">
      <w:pPr>
        <w:ind w:left="720"/>
        <w:rPr>
          <w:rFonts w:asciiTheme="minorHAnsi" w:hAnsiTheme="minorHAnsi" w:cs="Arial"/>
          <w:sz w:val="24"/>
          <w:szCs w:val="24"/>
        </w:rPr>
      </w:pPr>
      <w:r w:rsidRPr="007E6020">
        <w:rPr>
          <w:rFonts w:asciiTheme="minorHAnsi" w:hAnsiTheme="minorHAnsi" w:cs="Arial"/>
          <w:sz w:val="24"/>
          <w:szCs w:val="24"/>
        </w:rPr>
        <w:t>-</w:t>
      </w:r>
      <w:r w:rsidRPr="007E6020">
        <w:rPr>
          <w:rFonts w:asciiTheme="minorHAnsi" w:hAnsiTheme="minorHAnsi" w:cs="Arial"/>
          <w:sz w:val="24"/>
          <w:szCs w:val="24"/>
        </w:rPr>
        <w:tab/>
      </w:r>
      <w:proofErr w:type="spellStart"/>
      <w:r w:rsidR="00315E95">
        <w:rPr>
          <w:rFonts w:asciiTheme="minorHAnsi" w:hAnsiTheme="minorHAnsi" w:cs="Arial"/>
          <w:sz w:val="24"/>
          <w:szCs w:val="24"/>
        </w:rPr>
        <w:t>test_config_name</w:t>
      </w:r>
      <w:proofErr w:type="spellEnd"/>
      <w:r w:rsidRPr="007E6020">
        <w:rPr>
          <w:rFonts w:asciiTheme="minorHAnsi" w:hAnsiTheme="minorHAnsi" w:cs="Arial"/>
          <w:sz w:val="24"/>
          <w:szCs w:val="24"/>
        </w:rPr>
        <w:t xml:space="preserve"> is the name of the configuration file set as parameter for the test case; in case user doesn’t set a configuration file for the test case, the </w:t>
      </w:r>
      <w:proofErr w:type="spellStart"/>
      <w:r w:rsidRPr="007E6020">
        <w:rPr>
          <w:rFonts w:asciiTheme="minorHAnsi" w:hAnsiTheme="minorHAnsi" w:cs="Arial"/>
          <w:sz w:val="24"/>
          <w:szCs w:val="24"/>
        </w:rPr>
        <w:t>configuration_file_name</w:t>
      </w:r>
      <w:proofErr w:type="spellEnd"/>
      <w:r w:rsidRPr="007E6020">
        <w:rPr>
          <w:rFonts w:asciiTheme="minorHAnsi" w:hAnsiTheme="minorHAnsi" w:cs="Arial"/>
          <w:sz w:val="24"/>
          <w:szCs w:val="24"/>
        </w:rPr>
        <w:t xml:space="preserve"> is null ( None python type ) and the API will check in </w:t>
      </w:r>
      <w:proofErr w:type="spellStart"/>
      <w:r w:rsidRPr="007E6020">
        <w:rPr>
          <w:rFonts w:asciiTheme="minorHAnsi" w:hAnsiTheme="minorHAnsi" w:cs="Arial"/>
          <w:sz w:val="24"/>
          <w:szCs w:val="24"/>
        </w:rPr>
        <w:t>default_binding</w:t>
      </w:r>
      <w:proofErr w:type="spellEnd"/>
      <w:r w:rsidRPr="007E6020">
        <w:rPr>
          <w:rFonts w:asciiTheme="minorHAnsi" w:hAnsiTheme="minorHAnsi" w:cs="Arial"/>
          <w:sz w:val="24"/>
          <w:szCs w:val="24"/>
        </w:rPr>
        <w:t xml:space="preserve"> section</w:t>
      </w:r>
    </w:p>
    <w:p w:rsidR="007E6020" w:rsidRDefault="007E6020" w:rsidP="007E6020">
      <w:pPr>
        <w:rPr>
          <w:rFonts w:asciiTheme="minorHAnsi" w:hAnsiTheme="minorHAnsi" w:cs="Arial"/>
          <w:sz w:val="24"/>
          <w:szCs w:val="24"/>
        </w:rPr>
      </w:pPr>
    </w:p>
    <w:p w:rsidR="00964048" w:rsidRPr="00382819"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test_config</w:t>
      </w:r>
      <w:r>
        <w:rPr>
          <w:rFonts w:asciiTheme="minorHAnsi" w:hAnsiTheme="minorHAnsi" w:cs="Arial"/>
          <w:sz w:val="24"/>
          <w:szCs w:val="24"/>
        </w:rPr>
        <w:t>_name</w:t>
      </w:r>
      <w:proofErr w:type="spellEnd"/>
      <w:r w:rsidRPr="00382819">
        <w:rPr>
          <w:rFonts w:asciiTheme="minorHAnsi" w:hAnsiTheme="minorHAnsi" w:cs="Arial"/>
          <w:sz w:val="24"/>
          <w:szCs w:val="24"/>
        </w:rPr>
        <w:t xml:space="preserve"> is not provided, the API return</w:t>
      </w:r>
      <w:r w:rsidR="0009302C">
        <w:rPr>
          <w:rFonts w:asciiTheme="minorHAnsi" w:hAnsiTheme="minorHAnsi" w:cs="Arial"/>
          <w:sz w:val="24"/>
          <w:szCs w:val="24"/>
        </w:rPr>
        <w:t>s</w:t>
      </w:r>
      <w:r w:rsidRPr="00382819">
        <w:rPr>
          <w:rFonts w:asciiTheme="minorHAnsi" w:hAnsiTheme="minorHAnsi" w:cs="Arial"/>
          <w:sz w:val="24"/>
          <w:szCs w:val="24"/>
        </w:rPr>
        <w:t xml:space="preserve"> the information from default binding.</w:t>
      </w:r>
    </w:p>
    <w:p w:rsidR="00964048" w:rsidRDefault="00964048" w:rsidP="00964048">
      <w:pPr>
        <w:rPr>
          <w:rFonts w:asciiTheme="minorHAnsi" w:hAnsiTheme="minorHAnsi" w:cs="Arial"/>
          <w:sz w:val="24"/>
          <w:szCs w:val="24"/>
        </w:rPr>
      </w:pPr>
      <w:r w:rsidRPr="00382819">
        <w:rPr>
          <w:rFonts w:asciiTheme="minorHAnsi" w:hAnsiTheme="minorHAnsi" w:cs="Arial"/>
          <w:sz w:val="24"/>
          <w:szCs w:val="24"/>
        </w:rPr>
        <w:t xml:space="preserve">If the </w:t>
      </w:r>
      <w:proofErr w:type="spellStart"/>
      <w:r w:rsidRPr="00382819">
        <w:rPr>
          <w:rFonts w:asciiTheme="minorHAnsi" w:hAnsiTheme="minorHAnsi" w:cs="Arial"/>
          <w:sz w:val="24"/>
          <w:szCs w:val="24"/>
        </w:rPr>
        <w:t>component_name</w:t>
      </w:r>
      <w:proofErr w:type="spellEnd"/>
      <w:r w:rsidRPr="00382819">
        <w:rPr>
          <w:rFonts w:asciiTheme="minorHAnsi" w:hAnsiTheme="minorHAnsi" w:cs="Arial"/>
          <w:sz w:val="24"/>
          <w:szCs w:val="24"/>
        </w:rPr>
        <w:t xml:space="preserve"> is not found in </w:t>
      </w:r>
      <w:proofErr w:type="spellStart"/>
      <w:r w:rsidRPr="00382819">
        <w:rPr>
          <w:rFonts w:asciiTheme="minorHAnsi" w:hAnsiTheme="minorHAnsi" w:cs="Arial"/>
          <w:sz w:val="24"/>
          <w:szCs w:val="24"/>
        </w:rPr>
        <w:t>test_config</w:t>
      </w:r>
      <w:proofErr w:type="spellEnd"/>
      <w:r w:rsidRPr="00382819">
        <w:rPr>
          <w:rFonts w:asciiTheme="minorHAnsi" w:hAnsiTheme="minorHAnsi" w:cs="Arial"/>
          <w:sz w:val="24"/>
          <w:szCs w:val="24"/>
        </w:rPr>
        <w:t xml:space="preserve">, </w:t>
      </w:r>
      <w:r w:rsidR="0009302C">
        <w:rPr>
          <w:rFonts w:asciiTheme="minorHAnsi" w:hAnsiTheme="minorHAnsi" w:cs="Arial"/>
          <w:sz w:val="24"/>
          <w:szCs w:val="24"/>
        </w:rPr>
        <w:t>it is</w:t>
      </w:r>
      <w:r w:rsidRPr="00382819">
        <w:rPr>
          <w:rFonts w:asciiTheme="minorHAnsi" w:hAnsiTheme="minorHAnsi" w:cs="Arial"/>
          <w:sz w:val="24"/>
          <w:szCs w:val="24"/>
        </w:rPr>
        <w:t xml:space="preserve"> search</w:t>
      </w:r>
      <w:r w:rsidR="0009302C">
        <w:rPr>
          <w:rFonts w:asciiTheme="minorHAnsi" w:hAnsiTheme="minorHAnsi" w:cs="Arial"/>
          <w:sz w:val="24"/>
          <w:szCs w:val="24"/>
        </w:rPr>
        <w:t>ed</w:t>
      </w:r>
      <w:r w:rsidRPr="00382819">
        <w:rPr>
          <w:rFonts w:asciiTheme="minorHAnsi" w:hAnsiTheme="minorHAnsi" w:cs="Arial"/>
          <w:sz w:val="24"/>
          <w:szCs w:val="24"/>
        </w:rPr>
        <w:t xml:space="preserve"> in default binding.</w:t>
      </w:r>
    </w:p>
    <w:p w:rsidR="0044294E" w:rsidRDefault="0044294E" w:rsidP="00964048">
      <w:pPr>
        <w:rPr>
          <w:rFonts w:asciiTheme="minorHAnsi" w:hAnsiTheme="minorHAnsi" w:cs="Arial"/>
          <w:sz w:val="24"/>
          <w:szCs w:val="24"/>
        </w:rPr>
      </w:pPr>
    </w:p>
    <w:p w:rsidR="0044294E" w:rsidRDefault="00611AE4" w:rsidP="00964048">
      <w:pPr>
        <w:rPr>
          <w:rFonts w:asciiTheme="minorHAnsi" w:hAnsiTheme="minorHAnsi" w:cs="Arial"/>
          <w:sz w:val="24"/>
          <w:szCs w:val="24"/>
        </w:rPr>
      </w:pPr>
      <w:r>
        <w:rPr>
          <w:rFonts w:asciiTheme="minorHAnsi" w:hAnsiTheme="minorHAnsi" w:cs="Arial"/>
          <w:sz w:val="24"/>
          <w:szCs w:val="24"/>
        </w:rPr>
        <w:t>To unbind a component from a SUT, you have to select the component and hit “</w:t>
      </w:r>
      <w:proofErr w:type="spellStart"/>
      <w:r>
        <w:rPr>
          <w:rFonts w:asciiTheme="minorHAnsi" w:hAnsiTheme="minorHAnsi" w:cs="Arial"/>
          <w:sz w:val="24"/>
          <w:szCs w:val="24"/>
        </w:rPr>
        <w:t>UnBind</w:t>
      </w:r>
      <w:proofErr w:type="spellEnd"/>
      <w:r>
        <w:rPr>
          <w:rFonts w:asciiTheme="minorHAnsi" w:hAnsiTheme="minorHAnsi" w:cs="Arial"/>
          <w:sz w:val="24"/>
          <w:szCs w:val="24"/>
        </w:rPr>
        <w:t>” button.</w:t>
      </w:r>
    </w:p>
    <w:p w:rsidR="00964048" w:rsidRDefault="00964048" w:rsidP="007E6020">
      <w:pPr>
        <w:rPr>
          <w:rFonts w:asciiTheme="minorHAnsi" w:hAnsiTheme="minorHAnsi" w:cs="Arial"/>
          <w:sz w:val="24"/>
          <w:szCs w:val="24"/>
        </w:rPr>
      </w:pPr>
    </w:p>
    <w:p w:rsidR="00B55CCB" w:rsidRPr="00BE37E8" w:rsidRDefault="00B55CCB" w:rsidP="00B55CCB">
      <w:pPr>
        <w:pStyle w:val="Heading2"/>
        <w:rPr>
          <w:rFonts w:asciiTheme="minorHAnsi" w:hAnsiTheme="minorHAnsi"/>
          <w:sz w:val="28"/>
          <w:szCs w:val="28"/>
        </w:rPr>
      </w:pPr>
      <w:bookmarkStart w:id="141" w:name="_Toc365641681"/>
      <w:bookmarkStart w:id="142" w:name="_Toc365881356"/>
      <w:bookmarkStart w:id="143" w:name="_Toc380751169"/>
      <w:r>
        <w:rPr>
          <w:rFonts w:asciiTheme="minorHAnsi" w:hAnsiTheme="minorHAnsi"/>
          <w:sz w:val="28"/>
          <w:szCs w:val="28"/>
        </w:rPr>
        <w:t>-</w:t>
      </w:r>
      <w:r w:rsidRPr="00BE37E8">
        <w:rPr>
          <w:rFonts w:asciiTheme="minorHAnsi" w:hAnsiTheme="minorHAnsi"/>
          <w:sz w:val="28"/>
          <w:szCs w:val="28"/>
        </w:rPr>
        <w:t xml:space="preserve"> Configure the global parameters</w:t>
      </w:r>
      <w:bookmarkEnd w:id="141"/>
      <w:bookmarkEnd w:id="142"/>
      <w:bookmarkEnd w:id="143"/>
    </w:p>
    <w:p w:rsidR="00B55CCB" w:rsidRPr="00AB4096" w:rsidRDefault="00B55CCB" w:rsidP="00B55CCB">
      <w:pPr>
        <w:rPr>
          <w:rFonts w:asciiTheme="minorHAnsi" w:hAnsiTheme="minorHAnsi"/>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B55CCB" w:rsidRPr="00AB4096" w:rsidRDefault="00B55CCB" w:rsidP="00B55CCB">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lastRenderedPageBreak/>
        <w:drawing>
          <wp:inline distT="0" distB="0" distL="0" distR="0" wp14:anchorId="0EE03093" wp14:editId="49B4233C">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B55CCB" w:rsidRDefault="00B55CCB" w:rsidP="00B55CCB">
      <w:pPr>
        <w:spacing w:line="276" w:lineRule="auto"/>
        <w:jc w:val="both"/>
        <w:rPr>
          <w:rFonts w:asciiTheme="minorHAnsi" w:hAnsiTheme="minorHAnsi" w:cs="Arial"/>
          <w:b/>
          <w:bCs/>
          <w:color w:val="8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B55CCB" w:rsidRPr="00AB4096" w:rsidRDefault="00B55CCB" w:rsidP="00B55CCB">
      <w:pPr>
        <w:spacing w:line="276" w:lineRule="auto"/>
        <w:jc w:val="both"/>
        <w:rPr>
          <w:rFonts w:asciiTheme="minorHAnsi" w:hAnsiTheme="minorHAnsi" w:cs="Arial"/>
          <w:color w:val="000000"/>
          <w:sz w:val="24"/>
          <w:szCs w:val="24"/>
        </w:rPr>
      </w:pP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B55CCB" w:rsidRPr="00AB4096"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B55CCB" w:rsidRDefault="00B55CCB" w:rsidP="00B55CCB">
      <w:pPr>
        <w:widowControl w:val="0"/>
        <w:numPr>
          <w:ilvl w:val="0"/>
          <w:numId w:val="29"/>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B55CCB" w:rsidRDefault="00B55CCB"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Default="00B869AD" w:rsidP="007E6020">
      <w:pPr>
        <w:rPr>
          <w:rFonts w:asciiTheme="minorHAnsi" w:hAnsiTheme="minorHAnsi" w:cs="Arial"/>
          <w:sz w:val="24"/>
          <w:szCs w:val="24"/>
        </w:rPr>
      </w:pPr>
    </w:p>
    <w:p w:rsidR="00B869AD" w:rsidRPr="007E6020" w:rsidRDefault="00B869AD" w:rsidP="007E6020">
      <w:pPr>
        <w:rPr>
          <w:rFonts w:asciiTheme="minorHAnsi" w:hAnsiTheme="minorHAnsi" w:cs="Arial"/>
          <w:sz w:val="24"/>
          <w:szCs w:val="24"/>
        </w:rPr>
      </w:pPr>
    </w:p>
    <w:p w:rsidR="009B6CC8" w:rsidRPr="00BE37E8" w:rsidRDefault="00BE37E8" w:rsidP="009B6CC8">
      <w:pPr>
        <w:pStyle w:val="Heading2"/>
        <w:rPr>
          <w:rFonts w:asciiTheme="minorHAnsi" w:hAnsiTheme="minorHAnsi"/>
          <w:sz w:val="28"/>
          <w:szCs w:val="28"/>
        </w:rPr>
      </w:pPr>
      <w:bookmarkStart w:id="144" w:name="_Toc365641682"/>
      <w:bookmarkStart w:id="145" w:name="_Toc365881357"/>
      <w:bookmarkStart w:id="146" w:name="_Toc380751170"/>
      <w:r w:rsidRPr="00BE37E8">
        <w:rPr>
          <w:rFonts w:asciiTheme="minorHAnsi" w:hAnsiTheme="minorHAnsi"/>
          <w:sz w:val="28"/>
          <w:szCs w:val="28"/>
        </w:rPr>
        <w:lastRenderedPageBreak/>
        <w:t>-</w:t>
      </w:r>
      <w:r w:rsidR="00376C48" w:rsidRPr="00BE37E8">
        <w:rPr>
          <w:rFonts w:asciiTheme="minorHAnsi" w:hAnsiTheme="minorHAnsi"/>
          <w:sz w:val="28"/>
          <w:szCs w:val="28"/>
        </w:rPr>
        <w:t xml:space="preserve"> </w:t>
      </w:r>
      <w:r w:rsidR="009B6CC8" w:rsidRPr="00BE37E8">
        <w:rPr>
          <w:rFonts w:asciiTheme="minorHAnsi" w:hAnsiTheme="minorHAnsi"/>
          <w:sz w:val="28"/>
          <w:szCs w:val="28"/>
        </w:rPr>
        <w:t>Configure ‘panic detect’</w:t>
      </w:r>
      <w:bookmarkEnd w:id="144"/>
      <w:bookmarkEnd w:id="145"/>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1CFEDCE0" wp14:editId="786C2F2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0F2CB7" w:rsidRDefault="000F2CB7" w:rsidP="009B6CC8">
      <w:pPr>
        <w:pStyle w:val="Heading2"/>
        <w:rPr>
          <w:rFonts w:asciiTheme="minorHAnsi" w:hAnsiTheme="minorHAnsi"/>
          <w:sz w:val="28"/>
          <w:szCs w:val="28"/>
        </w:rPr>
      </w:pPr>
      <w:bookmarkStart w:id="147" w:name="_Toc365641683"/>
      <w:bookmarkStart w:id="148" w:name="_Toc365881358"/>
      <w:bookmarkStart w:id="149" w:name="_Toc380751171"/>
      <w:r>
        <w:rPr>
          <w:rFonts w:asciiTheme="minorHAnsi" w:hAnsiTheme="minorHAnsi"/>
          <w:sz w:val="28"/>
          <w:szCs w:val="28"/>
        </w:rPr>
        <w:t>-</w:t>
      </w:r>
      <w:r w:rsidR="00376C48" w:rsidRPr="000F2CB7">
        <w:rPr>
          <w:rFonts w:asciiTheme="minorHAnsi" w:hAnsiTheme="minorHAnsi"/>
          <w:sz w:val="28"/>
          <w:szCs w:val="28"/>
        </w:rPr>
        <w:t xml:space="preserve"> </w:t>
      </w:r>
      <w:r w:rsidR="009B6CC8" w:rsidRPr="000F2CB7">
        <w:rPr>
          <w:rFonts w:asciiTheme="minorHAnsi" w:hAnsiTheme="minorHAnsi"/>
          <w:sz w:val="28"/>
          <w:szCs w:val="28"/>
        </w:rPr>
        <w:t>Services and Plugins</w:t>
      </w:r>
      <w:bookmarkEnd w:id="147"/>
      <w:bookmarkEnd w:id="148"/>
      <w:bookmarkEnd w:id="149"/>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14:anchorId="6958CFD7" wp14:editId="0F2A56A2">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lastRenderedPageBreak/>
        <w:drawing>
          <wp:inline distT="0" distB="0" distL="0" distR="0" wp14:anchorId="664A2B10" wp14:editId="4662F714">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292676" w:rsidRPr="00AB4096" w:rsidRDefault="00292676">
      <w:pPr>
        <w:spacing w:after="200" w:line="276" w:lineRule="auto"/>
        <w:rPr>
          <w:rFonts w:asciiTheme="minorHAnsi" w:hAnsiTheme="minorHAnsi" w:cs="Arial"/>
          <w:noProof/>
          <w:color w:val="000000"/>
          <w:sz w:val="24"/>
          <w:szCs w:val="24"/>
        </w:rPr>
      </w:pPr>
    </w:p>
    <w:p w:rsidR="009B6CC8" w:rsidRPr="000F2CB7" w:rsidRDefault="000F2CB7" w:rsidP="009B6CC8">
      <w:pPr>
        <w:pStyle w:val="Heading2"/>
        <w:rPr>
          <w:rFonts w:asciiTheme="minorHAnsi" w:hAnsiTheme="minorHAnsi"/>
          <w:sz w:val="28"/>
          <w:szCs w:val="28"/>
        </w:rPr>
      </w:pPr>
      <w:bookmarkStart w:id="150" w:name="_Toc380751172"/>
      <w:r>
        <w:rPr>
          <w:rFonts w:asciiTheme="minorHAnsi" w:hAnsiTheme="minorHAnsi"/>
          <w:sz w:val="28"/>
          <w:szCs w:val="28"/>
        </w:rPr>
        <w:t>-</w:t>
      </w:r>
      <w:r w:rsidR="00376C48" w:rsidRPr="000F2CB7">
        <w:rPr>
          <w:rFonts w:asciiTheme="minorHAnsi" w:hAnsiTheme="minorHAnsi"/>
          <w:sz w:val="28"/>
          <w:szCs w:val="28"/>
        </w:rPr>
        <w:t xml:space="preserve"> </w:t>
      </w:r>
      <w:r w:rsidR="0057308B" w:rsidRPr="000F2CB7">
        <w:rPr>
          <w:rFonts w:asciiTheme="minorHAnsi" w:hAnsiTheme="minorHAnsi"/>
          <w:sz w:val="28"/>
          <w:szCs w:val="28"/>
        </w:rPr>
        <w:t>User management</w:t>
      </w:r>
      <w:bookmarkEnd w:id="150"/>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lastRenderedPageBreak/>
        <w:drawing>
          <wp:inline distT="0" distB="0" distL="0" distR="0" wp14:anchorId="5DAD942E" wp14:editId="671A8159">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Twister.</w:t>
      </w:r>
      <w:r w:rsidR="00AA4D0F">
        <w:rPr>
          <w:rFonts w:asciiTheme="minorHAnsi" w:hAnsiTheme="minorHAnsi" w:cs="Arial"/>
          <w:color w:val="000000"/>
          <w:sz w:val="24"/>
          <w:szCs w:val="24"/>
        </w:rPr>
        <w:t xml:space="preserve"> </w:t>
      </w:r>
      <w:r w:rsidRPr="00AB4096">
        <w:rPr>
          <w:rFonts w:asciiTheme="minorHAnsi" w:hAnsiTheme="minorHAnsi" w:cs="Arial"/>
          <w:color w:val="000000"/>
          <w:sz w:val="24"/>
          <w:szCs w:val="24"/>
        </w:rPr>
        <w:t>In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file, a Twister user </w:t>
      </w:r>
      <w:r w:rsidR="00E74BDC">
        <w:rPr>
          <w:rFonts w:asciiTheme="minorHAnsi" w:hAnsiTheme="minorHAnsi" w:cs="Arial"/>
          <w:color w:val="000000"/>
          <w:sz w:val="24"/>
          <w:szCs w:val="24"/>
        </w:rPr>
        <w:t>has a title (</w:t>
      </w:r>
      <w:proofErr w:type="gramStart"/>
      <w:r w:rsidR="00E74BDC">
        <w:rPr>
          <w:rFonts w:asciiTheme="minorHAnsi" w:hAnsiTheme="minorHAnsi" w:cs="Arial"/>
          <w:color w:val="000000"/>
          <w:sz w:val="24"/>
          <w:szCs w:val="24"/>
        </w:rPr>
        <w:t>his own</w:t>
      </w:r>
      <w:proofErr w:type="gramEnd"/>
      <w:r w:rsidR="00E74BDC">
        <w:rPr>
          <w:rFonts w:asciiTheme="minorHAnsi" w:hAnsiTheme="minorHAnsi" w:cs="Arial"/>
          <w:color w:val="000000"/>
          <w:sz w:val="24"/>
          <w:szCs w:val="24"/>
        </w:rPr>
        <w:t xml:space="preserve"> name) and </w:t>
      </w:r>
      <w:r w:rsidR="00996253">
        <w:rPr>
          <w:rFonts w:asciiTheme="minorHAnsi" w:hAnsiTheme="minorHAnsi" w:cs="Arial"/>
          <w:color w:val="000000"/>
          <w:sz w:val="24"/>
          <w:szCs w:val="24"/>
        </w:rPr>
        <w:t>3</w:t>
      </w:r>
      <w:r w:rsidRPr="00AB4096">
        <w:rPr>
          <w:rFonts w:asciiTheme="minorHAnsi" w:hAnsiTheme="minorHAnsi" w:cs="Arial"/>
          <w:color w:val="000000"/>
          <w:sz w:val="24"/>
          <w:szCs w:val="24"/>
        </w:rPr>
        <w:t xml:space="preserve">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t>g</w:t>
      </w:r>
      <w:r w:rsidR="009B6CC8" w:rsidRPr="00AB4096">
        <w:rPr>
          <w:rFonts w:asciiTheme="minorHAnsi" w:hAnsiTheme="minorHAnsi" w:cs="Arial"/>
          <w:b/>
          <w:color w:val="000000"/>
          <w:sz w:val="24"/>
          <w:szCs w:val="24"/>
        </w:rPr>
        <w:t>roups</w:t>
      </w:r>
      <w:r>
        <w:rPr>
          <w:rFonts w:asciiTheme="minorHAnsi" w:hAnsiTheme="minorHAnsi" w:cs="Arial"/>
          <w:b/>
          <w:color w:val="000000"/>
          <w:sz w:val="24"/>
          <w:szCs w:val="24"/>
        </w:rPr>
        <w:t>_production</w:t>
      </w:r>
      <w:proofErr w:type="spellEnd"/>
      <w:r w:rsidR="009B6CC8"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production mode</w:t>
      </w:r>
      <w:r w:rsidR="009B6CC8" w:rsidRPr="00AB4096">
        <w:rPr>
          <w:rFonts w:asciiTheme="minorHAnsi" w:hAnsiTheme="minorHAnsi" w:cs="Arial"/>
          <w:color w:val="000000"/>
          <w:sz w:val="24"/>
          <w:szCs w:val="24"/>
        </w:rPr>
        <w:t xml:space="preserve">. The groups will give him a set of Roles. The group can be 0 </w:t>
      </w:r>
      <w:r w:rsidR="009B6CC8" w:rsidRPr="00AB4096">
        <w:rPr>
          <w:rFonts w:asciiTheme="minorHAnsi" w:hAnsiTheme="minorHAnsi" w:cs="Arial"/>
          <w:i/>
          <w:color w:val="000000"/>
          <w:sz w:val="24"/>
          <w:szCs w:val="24"/>
        </w:rPr>
        <w:t>zero</w:t>
      </w:r>
      <w:r w:rsidR="009B6CC8" w:rsidRPr="00AB4096">
        <w:rPr>
          <w:rFonts w:asciiTheme="minorHAnsi" w:hAnsiTheme="minorHAnsi" w:cs="Arial"/>
          <w:color w:val="000000"/>
          <w:sz w:val="24"/>
          <w:szCs w:val="24"/>
        </w:rPr>
        <w:t>, which means zero Roles);</w:t>
      </w:r>
    </w:p>
    <w:p w:rsidR="00E74BDC" w:rsidRPr="00AB4096" w:rsidRDefault="00E74BDC"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proofErr w:type="spellStart"/>
      <w:r>
        <w:rPr>
          <w:rFonts w:asciiTheme="minorHAnsi" w:hAnsiTheme="minorHAnsi" w:cs="Arial"/>
          <w:b/>
          <w:color w:val="000000"/>
          <w:sz w:val="24"/>
          <w:szCs w:val="24"/>
        </w:rPr>
        <w:lastRenderedPageBreak/>
        <w:t>g</w:t>
      </w:r>
      <w:r w:rsidRPr="00AB4096">
        <w:rPr>
          <w:rFonts w:asciiTheme="minorHAnsi" w:hAnsiTheme="minorHAnsi" w:cs="Arial"/>
          <w:b/>
          <w:color w:val="000000"/>
          <w:sz w:val="24"/>
          <w:szCs w:val="24"/>
        </w:rPr>
        <w:t>roups</w:t>
      </w:r>
      <w:r>
        <w:rPr>
          <w:rFonts w:asciiTheme="minorHAnsi" w:hAnsiTheme="minorHAnsi" w:cs="Arial"/>
          <w:b/>
          <w:color w:val="000000"/>
          <w:sz w:val="24"/>
          <w:szCs w:val="24"/>
        </w:rPr>
        <w:t>_development</w:t>
      </w:r>
      <w:proofErr w:type="spellEnd"/>
      <w:r w:rsidRPr="00AB4096">
        <w:rPr>
          <w:rFonts w:asciiTheme="minorHAnsi" w:hAnsiTheme="minorHAnsi" w:cs="Arial"/>
          <w:color w:val="000000"/>
          <w:sz w:val="24"/>
          <w:szCs w:val="24"/>
        </w:rPr>
        <w:t xml:space="preserve"> (a list of groups that this user belongs to</w:t>
      </w:r>
      <w:r>
        <w:rPr>
          <w:rFonts w:asciiTheme="minorHAnsi" w:hAnsiTheme="minorHAnsi" w:cs="Arial"/>
          <w:color w:val="000000"/>
          <w:sz w:val="24"/>
          <w:szCs w:val="24"/>
        </w:rPr>
        <w:t xml:space="preserve"> when the server is configured in development mode</w:t>
      </w:r>
      <w:r w:rsidRPr="00AB4096">
        <w:rPr>
          <w:rFonts w:asciiTheme="minorHAnsi" w:hAnsiTheme="minorHAnsi" w:cs="Arial"/>
          <w:color w:val="000000"/>
          <w:sz w:val="24"/>
          <w:szCs w:val="24"/>
        </w:rPr>
        <w:t xml:space="preserve">.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1E7209">
      <w:pPr>
        <w:pStyle w:val="ListParagraph"/>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1E7209">
      <w:pPr>
        <w:pStyle w:val="ListParagraph"/>
        <w:widowControl w:val="0"/>
        <w:numPr>
          <w:ilvl w:val="0"/>
          <w:numId w:val="30"/>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7EE12EF6" wp14:editId="1FD38855">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51" w:name="_Toc365641685"/>
      <w:bookmarkStart w:id="152"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insert the name of the user in the “Username” text box or you can select the username from the available users by pressing “List Users” button.</w:t>
      </w:r>
    </w:p>
    <w:p w:rsidR="0057308B" w:rsidRDefault="003D36D4"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One you enter a username (or get it from list of users</w:t>
      </w:r>
      <w:r w:rsidR="0057308B">
        <w:rPr>
          <w:rFonts w:asciiTheme="minorHAnsi" w:hAnsiTheme="minorHAnsi" w:cs="Arial"/>
          <w:color w:val="000000"/>
          <w:sz w:val="24"/>
          <w:szCs w:val="24"/>
        </w:rPr>
        <w:t xml:space="preserve">) and select it’s group, you must press “Add” button </w:t>
      </w:r>
      <w:r w:rsidR="0057308B">
        <w:rPr>
          <w:rFonts w:asciiTheme="minorHAnsi" w:hAnsiTheme="minorHAnsi" w:cs="Arial"/>
          <w:color w:val="000000"/>
          <w:sz w:val="24"/>
          <w:szCs w:val="24"/>
        </w:rPr>
        <w:lastRenderedPageBreak/>
        <w:t>to add the user. The server will validate the username and if it’s not a valid user you will get an error message.</w:t>
      </w:r>
    </w:p>
    <w:p w:rsidR="00340530" w:rsidRPr="000F2CB7" w:rsidRDefault="000F2CB7" w:rsidP="00340530">
      <w:pPr>
        <w:pStyle w:val="Heading2"/>
        <w:rPr>
          <w:rFonts w:asciiTheme="minorHAnsi" w:hAnsiTheme="minorHAnsi"/>
          <w:sz w:val="28"/>
          <w:szCs w:val="28"/>
        </w:rPr>
      </w:pPr>
      <w:bookmarkStart w:id="153" w:name="_Toc380751173"/>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Set-up and Tear-down controls</w:t>
      </w:r>
      <w:bookmarkEnd w:id="151"/>
      <w:bookmarkEnd w:id="152"/>
      <w:bookmarkEnd w:id="153"/>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121ED30" wp14:editId="5D9508C7">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D36D4">
      <w:pPr>
        <w:widowControl w:val="0"/>
        <w:suppressAutoHyphens/>
        <w:spacing w:line="276" w:lineRule="auto"/>
        <w:jc w:val="both"/>
        <w:rPr>
          <w:rFonts w:asciiTheme="minorHAnsi" w:eastAsia="Andale Sans UI" w:hAnsiTheme="minorHAnsi" w:cs="Arial"/>
          <w:kern w:val="1"/>
          <w:sz w:val="24"/>
          <w:szCs w:val="24"/>
          <w:lang w:val="en-US"/>
        </w:rPr>
      </w:pP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1E7209">
      <w:pPr>
        <w:widowControl w:val="0"/>
        <w:numPr>
          <w:ilvl w:val="0"/>
          <w:numId w:val="19"/>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BE37E8" w:rsidRDefault="00BE37E8" w:rsidP="00340530">
      <w:pPr>
        <w:pStyle w:val="Heading2"/>
        <w:rPr>
          <w:rFonts w:asciiTheme="minorHAnsi" w:hAnsiTheme="minorHAnsi"/>
          <w:sz w:val="28"/>
          <w:szCs w:val="28"/>
        </w:rPr>
      </w:pPr>
      <w:bookmarkStart w:id="154" w:name="_Toc365641687"/>
      <w:bookmarkStart w:id="155" w:name="_Toc365881362"/>
      <w:bookmarkStart w:id="156" w:name="_Toc380751174"/>
      <w:r>
        <w:rPr>
          <w:rFonts w:asciiTheme="minorHAnsi" w:hAnsiTheme="minorHAnsi"/>
          <w:sz w:val="28"/>
          <w:szCs w:val="28"/>
        </w:rPr>
        <w:t>-</w:t>
      </w:r>
      <w:r w:rsidR="00376C48" w:rsidRPr="00BE37E8">
        <w:rPr>
          <w:rFonts w:asciiTheme="minorHAnsi" w:hAnsiTheme="minorHAnsi"/>
          <w:sz w:val="28"/>
          <w:szCs w:val="28"/>
        </w:rPr>
        <w:t xml:space="preserve"> </w:t>
      </w:r>
      <w:r w:rsidR="00340530" w:rsidRPr="00BE37E8">
        <w:rPr>
          <w:rFonts w:asciiTheme="minorHAnsi" w:hAnsiTheme="minorHAnsi"/>
          <w:sz w:val="28"/>
          <w:szCs w:val="28"/>
        </w:rPr>
        <w:t>Test case/Suites management</w:t>
      </w:r>
      <w:bookmarkEnd w:id="154"/>
      <w:bookmarkEnd w:id="155"/>
      <w:bookmarkEnd w:id="156"/>
    </w:p>
    <w:p w:rsidR="003D36D4" w:rsidRDefault="003D36D4"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w:t>
      </w:r>
      <w:r w:rsidR="003D36D4">
        <w:rPr>
          <w:rFonts w:asciiTheme="minorHAnsi" w:hAnsiTheme="minorHAnsi" w:cs="Arial"/>
          <w:sz w:val="24"/>
          <w:szCs w:val="24"/>
        </w:rPr>
        <w:t>,</w:t>
      </w:r>
      <w:r w:rsidRPr="00AB4096">
        <w:rPr>
          <w:rFonts w:asciiTheme="minorHAnsi" w:hAnsiTheme="minorHAnsi" w:cs="Arial"/>
          <w:sz w:val="24"/>
          <w:szCs w:val="24"/>
        </w:rPr>
        <w:t xml:space="preserve"> go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7E98EE" wp14:editId="48BDA5BF">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E8C6E93" wp14:editId="5C7ABD3D">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227ED9" w:rsidRDefault="00227ED9" w:rsidP="00340530">
      <w:pPr>
        <w:jc w:val="both"/>
        <w:rPr>
          <w:rFonts w:asciiTheme="minorHAnsi" w:hAnsiTheme="minorHAnsi" w:cs="Arial"/>
          <w:noProof/>
          <w:sz w:val="24"/>
          <w:szCs w:val="24"/>
          <w:lang w:val="en-US"/>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6BBAC412" wp14:editId="7700CA7E">
            <wp:extent cx="5915025" cy="1676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a:extLst>
                        <a:ext uri="{28A0092B-C50C-407E-A947-70E740481C1C}">
                          <a14:useLocalDpi xmlns:a14="http://schemas.microsoft.com/office/drawing/2010/main" val="0"/>
                        </a:ext>
                      </a:extLst>
                    </a:blip>
                    <a:srcRect b="29033"/>
                    <a:stretch/>
                  </pic:blipFill>
                  <pic:spPr bwMode="auto">
                    <a:xfrm>
                      <a:off x="0" y="0"/>
                      <a:ext cx="5915025" cy="1676400"/>
                    </a:xfrm>
                    <a:prstGeom prst="rect">
                      <a:avLst/>
                    </a:prstGeom>
                    <a:noFill/>
                    <a:ln>
                      <a:noFill/>
                    </a:ln>
                    <a:extLst>
                      <a:ext uri="{53640926-AAD7-44D8-BBD7-CCE9431645EC}">
                        <a14:shadowObscured xmlns:a14="http://schemas.microsoft.com/office/drawing/2010/main"/>
                      </a:ext>
                    </a:extLst>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0F2CB7" w:rsidRDefault="000F2CB7" w:rsidP="00340530">
      <w:pPr>
        <w:pStyle w:val="Heading2"/>
        <w:rPr>
          <w:rFonts w:asciiTheme="minorHAnsi" w:hAnsiTheme="minorHAnsi"/>
          <w:sz w:val="28"/>
          <w:szCs w:val="28"/>
        </w:rPr>
      </w:pPr>
      <w:bookmarkStart w:id="157" w:name="_Toc365641688"/>
      <w:bookmarkStart w:id="158" w:name="_Toc365881363"/>
      <w:bookmarkStart w:id="159" w:name="_Toc380751175"/>
      <w:r>
        <w:rPr>
          <w:rFonts w:asciiTheme="minorHAnsi" w:hAnsiTheme="minorHAnsi"/>
          <w:sz w:val="28"/>
          <w:szCs w:val="28"/>
        </w:rPr>
        <w:t>-</w:t>
      </w:r>
      <w:r w:rsidR="00376C48" w:rsidRPr="000F2CB7">
        <w:rPr>
          <w:rFonts w:asciiTheme="minorHAnsi" w:hAnsiTheme="minorHAnsi"/>
          <w:sz w:val="28"/>
          <w:szCs w:val="28"/>
        </w:rPr>
        <w:t xml:space="preserve"> </w:t>
      </w:r>
      <w:r w:rsidR="00340530" w:rsidRPr="000F2CB7">
        <w:rPr>
          <w:rFonts w:asciiTheme="minorHAnsi" w:hAnsiTheme="minorHAnsi"/>
          <w:sz w:val="28"/>
          <w:szCs w:val="28"/>
        </w:rPr>
        <w:t>User levels</w:t>
      </w:r>
      <w:bookmarkEnd w:id="157"/>
      <w:bookmarkEnd w:id="158"/>
      <w:bookmarkEnd w:id="15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6F36FB" w:rsidRPr="00AB4096" w:rsidRDefault="006F36FB" w:rsidP="00340530">
      <w:pPr>
        <w:rPr>
          <w:rFonts w:asciiTheme="minorHAnsi" w:hAnsiTheme="minorHAnsi" w:cs="Arial"/>
          <w:sz w:val="24"/>
          <w:szCs w:val="24"/>
        </w:rPr>
      </w:pP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w:t>
      </w:r>
      <w:r w:rsidRPr="00AA4D0F">
        <w:rPr>
          <w:rFonts w:asciiTheme="minorHAnsi" w:hAnsiTheme="minorHAnsi" w:cs="Arial"/>
          <w:b/>
          <w:sz w:val="24"/>
          <w:szCs w:val="24"/>
        </w:rPr>
        <w:t>server_init.ini</w:t>
      </w:r>
      <w:r w:rsidRPr="00AB4096">
        <w:rPr>
          <w:rFonts w:asciiTheme="minorHAnsi" w:hAnsiTheme="minorHAnsi" w:cs="Arial"/>
          <w:sz w:val="24"/>
          <w:szCs w:val="24"/>
        </w:rPr>
        <w:t>)</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default value of </w:t>
      </w:r>
      <w:proofErr w:type="spellStart"/>
      <w:r w:rsidRPr="00AB4096">
        <w:rPr>
          <w:rFonts w:asciiTheme="minorHAnsi" w:hAnsiTheme="minorHAnsi" w:cs="Arial"/>
          <w:sz w:val="24"/>
          <w:szCs w:val="24"/>
        </w:rPr>
        <w:t>ce_serv</w:t>
      </w:r>
      <w:r w:rsidR="00FB4361">
        <w:rPr>
          <w:rFonts w:asciiTheme="minorHAnsi" w:hAnsiTheme="minorHAnsi" w:cs="Arial"/>
          <w:sz w:val="24"/>
          <w:szCs w:val="24"/>
        </w:rPr>
        <w:t>er_type</w:t>
      </w:r>
      <w:proofErr w:type="spellEnd"/>
      <w:r w:rsidR="00FB4361">
        <w:rPr>
          <w:rFonts w:asciiTheme="minorHAnsi" w:hAnsiTheme="minorHAnsi" w:cs="Arial"/>
          <w:sz w:val="24"/>
          <w:szCs w:val="24"/>
        </w:rPr>
        <w:t xml:space="preserve"> is </w:t>
      </w:r>
      <w:proofErr w:type="spellStart"/>
      <w:r w:rsidR="00FB4361">
        <w:rPr>
          <w:rFonts w:asciiTheme="minorHAnsi" w:hAnsiTheme="minorHAnsi" w:cs="Arial"/>
          <w:sz w:val="24"/>
          <w:szCs w:val="24"/>
        </w:rPr>
        <w:t>no_type</w:t>
      </w:r>
      <w:proofErr w:type="spellEnd"/>
      <w:r w:rsidR="00FB4361">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00FB4361">
        <w:rPr>
          <w:rFonts w:asciiTheme="minorHAnsi" w:hAnsiTheme="minorHAnsi" w:cs="Arial"/>
          <w:sz w:val="24"/>
          <w:szCs w:val="24"/>
        </w:rPr>
        <w:t>`</w:t>
      </w:r>
      <w:r w:rsidRPr="00AB4096">
        <w:rPr>
          <w:rFonts w:asciiTheme="minorHAnsi" w:hAnsiTheme="minorHAnsi" w:cs="Arial"/>
          <w:sz w:val="24"/>
          <w:szCs w:val="24"/>
        </w:rPr>
        <w:t xml:space="preserve"> you will have access to all the Twister features</w:t>
      </w:r>
      <w:r w:rsidR="00E85BFB">
        <w:rPr>
          <w:rFonts w:asciiTheme="minorHAnsi" w:hAnsiTheme="minorHAnsi" w:cs="Arial"/>
          <w:sz w:val="24"/>
          <w:szCs w:val="24"/>
        </w:rPr>
        <w:t>;</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00E85BFB">
        <w:rPr>
          <w:rFonts w:asciiTheme="minorHAnsi" w:hAnsiTheme="minorHAnsi" w:cs="Arial"/>
          <w:sz w:val="24"/>
          <w:szCs w:val="24"/>
        </w:rPr>
        <w:t xml:space="preserve"> group permissions;</w:t>
      </w:r>
    </w:p>
    <w:p w:rsidR="00340530" w:rsidRPr="00AB4096" w:rsidRDefault="00340530" w:rsidP="001E7209">
      <w:pPr>
        <w:pStyle w:val="ListParagraph"/>
        <w:numPr>
          <w:ilvl w:val="0"/>
          <w:numId w:val="35"/>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ce_server_type</w:t>
      </w:r>
      <w:r w:rsidRPr="00617D64">
        <w:rPr>
          <w:rFonts w:ascii="Source Code Pro" w:hAnsi="Source Code Pro"/>
          <w:noProof/>
          <w:color w:val="4C4C4C"/>
          <w:lang w:val="en-US"/>
        </w:rPr>
        <w:t xml:space="preserv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ce_server_location</w:t>
      </w:r>
      <w:r w:rsidRPr="00617D64">
        <w:rPr>
          <w:rFonts w:ascii="Source Code Pro" w:hAnsi="Source Code Pro"/>
          <w:noProof/>
          <w:color w:val="4C4C4C"/>
          <w:lang w:val="en-US"/>
        </w:rPr>
        <w:t xml:space="preserve">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EF5F41" w:rsidRPr="003E3729" w:rsidRDefault="003E3729"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sz w:val="18"/>
          <w:szCs w:val="18"/>
          <w:lang w:val="en-US"/>
        </w:rPr>
      </w:pPr>
      <w:r w:rsidRPr="003E3729">
        <w:rPr>
          <w:rFonts w:ascii="Source Code Pro" w:hAnsi="Source Code Pro"/>
          <w:noProof/>
          <w:color w:val="4C4C4C"/>
          <w:sz w:val="18"/>
          <w:szCs w:val="18"/>
          <w:lang w:val="en-US"/>
        </w:rPr>
        <w:t># How much logs will be displayed</w:t>
      </w:r>
      <w:r w:rsidR="00EA6395">
        <w:rPr>
          <w:rFonts w:ascii="Source Code Pro" w:hAnsi="Source Code Pro"/>
          <w:noProof/>
          <w:color w:val="4C4C4C"/>
          <w:sz w:val="18"/>
          <w:szCs w:val="18"/>
          <w:lang w:val="en-US"/>
        </w:rPr>
        <w:t xml:space="preserve"> </w:t>
      </w:r>
      <w:r w:rsidRPr="003E3729">
        <w:rPr>
          <w:rFonts w:ascii="Source Code Pro" w:hAnsi="Source Code Pro"/>
          <w:noProof/>
          <w:color w:val="4C4C4C"/>
          <w:sz w:val="18"/>
          <w:szCs w:val="18"/>
          <w:lang w:val="en-US"/>
        </w:rPr>
        <w:t>(</w:t>
      </w:r>
      <w:r w:rsidR="001317B5" w:rsidRPr="001317B5">
        <w:rPr>
          <w:rFonts w:ascii="Source Code Pro" w:hAnsi="Source Code Pro"/>
          <w:noProof/>
          <w:color w:val="4C4C4C"/>
          <w:sz w:val="18"/>
          <w:szCs w:val="18"/>
          <w:lang w:val="en-US"/>
        </w:rPr>
        <w:t>FULL,DEBUG,INFO,WARNING,ERROR,CRITICAL</w:t>
      </w:r>
      <w:r w:rsidR="001317B5">
        <w:rPr>
          <w:rFonts w:ascii="Source Code Pro" w:hAnsi="Source Code Pro"/>
          <w:noProof/>
          <w:color w:val="4C4C4C"/>
          <w:sz w:val="18"/>
          <w:szCs w:val="18"/>
          <w:lang w:val="en-US"/>
        </w:rPr>
        <w:t>)</w:t>
      </w:r>
    </w:p>
    <w:p w:rsidR="00EF5F41" w:rsidRPr="00617D64" w:rsidRDefault="00EF5F41"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932735">
        <w:rPr>
          <w:rFonts w:ascii="Source Code Pro" w:hAnsi="Source Code Pro"/>
          <w:b/>
          <w:noProof/>
          <w:color w:val="4C4C4C"/>
          <w:lang w:val="en-US"/>
        </w:rPr>
        <w:t>Verbosity</w:t>
      </w:r>
      <w:r w:rsidR="001317B5">
        <w:rPr>
          <w:rFonts w:ascii="Source Code Pro" w:hAnsi="Source Code Pro"/>
          <w:noProof/>
          <w:color w:val="4C4C4C"/>
          <w:lang w:val="en-US"/>
        </w:rPr>
        <w:t xml:space="preserve"> = INFO</w:t>
      </w:r>
    </w:p>
    <w:p w:rsidR="00340530" w:rsidRPr="00617D64" w:rsidRDefault="00340530" w:rsidP="00617D64">
      <w:pPr>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w:t>
      </w:r>
      <w:r w:rsidR="00E85BFB">
        <w:rPr>
          <w:rFonts w:asciiTheme="minorHAnsi" w:hAnsiTheme="minorHAnsi" w:cs="Arial"/>
          <w:sz w:val="24"/>
          <w:szCs w:val="24"/>
        </w:rPr>
        <w:t>By default, t</w:t>
      </w:r>
      <w:r w:rsidRPr="00AB4096">
        <w:rPr>
          <w:rFonts w:asciiTheme="minorHAnsi" w:hAnsiTheme="minorHAnsi" w:cs="Arial"/>
          <w:sz w:val="24"/>
          <w:szCs w:val="24"/>
        </w:rPr>
        <w:t>here are 3 twiste</w:t>
      </w:r>
      <w:r w:rsidR="00E85BFB">
        <w:rPr>
          <w:rFonts w:asciiTheme="minorHAnsi" w:hAnsiTheme="minorHAnsi" w:cs="Arial"/>
          <w:sz w:val="24"/>
          <w:szCs w:val="24"/>
        </w:rPr>
        <w:t xml:space="preserve">r user groups: admin, developer </w:t>
      </w:r>
      <w:r w:rsidR="00E85BFB" w:rsidRPr="00AB4096">
        <w:rPr>
          <w:rFonts w:asciiTheme="minorHAnsi" w:hAnsiTheme="minorHAnsi" w:cs="Arial"/>
          <w:sz w:val="24"/>
          <w:szCs w:val="24"/>
        </w:rPr>
        <w:t>and tester</w:t>
      </w:r>
      <w:r w:rsidRPr="00AB4096">
        <w:rPr>
          <w:rFonts w:asciiTheme="minorHAnsi" w:hAnsiTheme="minorHAnsi" w:cs="Arial"/>
          <w:sz w:val="24"/>
          <w:szCs w:val="24"/>
        </w:rPr>
        <w:t>.</w:t>
      </w:r>
      <w:r w:rsidR="00E85BFB">
        <w:rPr>
          <w:rFonts w:asciiTheme="minorHAnsi" w:hAnsiTheme="minorHAnsi" w:cs="Arial"/>
          <w:sz w:val="24"/>
          <w:szCs w:val="24"/>
        </w:rPr>
        <w:t xml:space="preserve"> These can be easily changed.</w:t>
      </w:r>
    </w:p>
    <w:p w:rsidR="00E85BFB" w:rsidRPr="00AB4096" w:rsidRDefault="00E85BFB" w:rsidP="00340530">
      <w:pPr>
        <w:rPr>
          <w:rFonts w:asciiTheme="minorHAnsi" w:hAnsiTheme="minorHAnsi" w:cs="Arial"/>
          <w:sz w:val="24"/>
          <w:szCs w:val="24"/>
        </w:rPr>
      </w:pP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1E7209">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If a user belongs to the tester group, there will be some parts of the GUI that are greyed out and the user doesn’t hav</w:t>
      </w:r>
      <w:r w:rsidR="0023491E">
        <w:rPr>
          <w:rFonts w:asciiTheme="minorHAnsi" w:hAnsiTheme="minorHAnsi" w:cs="Arial"/>
          <w:sz w:val="24"/>
          <w:szCs w:val="24"/>
        </w:rPr>
        <w:t>e access to that functionality.</w:t>
      </w:r>
    </w:p>
    <w:p w:rsidR="00340530" w:rsidRPr="00AB4096" w:rsidRDefault="00094F96" w:rsidP="001E7209">
      <w:pPr>
        <w:pStyle w:val="ListParagraph"/>
        <w:numPr>
          <w:ilvl w:val="0"/>
          <w:numId w:val="36"/>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4652999" wp14:editId="67F9CD16">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FB4361"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The Unix/NIS users will be created by the IT</w:t>
      </w:r>
      <w:r w:rsidR="0023491E">
        <w:rPr>
          <w:rFonts w:asciiTheme="minorHAnsi" w:hAnsiTheme="minorHAnsi" w:cs="Arial"/>
          <w:sz w:val="24"/>
          <w:szCs w:val="24"/>
        </w:rPr>
        <w:t xml:space="preserve"> team and not from Twister GUI.</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p>
    <w:p w:rsidR="00340530"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br/>
        <w:t>If a Unix/NIS account is not present in any Twister groups, he'll not be able to run tests even if h</w:t>
      </w:r>
      <w:r w:rsidR="00FB4361">
        <w:rPr>
          <w:rFonts w:asciiTheme="minorHAnsi" w:hAnsiTheme="minorHAnsi" w:cs="Arial"/>
          <w:sz w:val="24"/>
          <w:szCs w:val="24"/>
        </w:rPr>
        <w:t>e has a UNIX system/NIS account!</w:t>
      </w:r>
    </w:p>
    <w:p w:rsidR="00FB4361" w:rsidRDefault="00FB4361" w:rsidP="00094F96">
      <w:pPr>
        <w:spacing w:line="276" w:lineRule="auto"/>
        <w:rPr>
          <w:rFonts w:asciiTheme="minorHAnsi" w:hAnsiTheme="minorHAnsi" w:cs="Arial"/>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About screen.</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t>
      </w:r>
      <w:r w:rsidRPr="00B71797">
        <w:rPr>
          <w:rFonts w:asciiTheme="minorHAnsi" w:hAnsiTheme="minorHAnsi" w:cs="Arial"/>
          <w:b/>
          <w:sz w:val="24"/>
          <w:szCs w:val="24"/>
        </w:rPr>
        <w:t>Welcome</w:t>
      </w:r>
      <w:r w:rsidRPr="00AB4096">
        <w:rPr>
          <w:rFonts w:asciiTheme="minorHAnsi" w:hAnsiTheme="minorHAnsi" w:cs="Arial"/>
          <w:sz w:val="24"/>
          <w:szCs w:val="24"/>
        </w:rPr>
        <w:t xml:space="preserve"> and </w:t>
      </w:r>
      <w:proofErr w:type="gramStart"/>
      <w:r w:rsidRPr="00B71797">
        <w:rPr>
          <w:rFonts w:asciiTheme="minorHAnsi" w:hAnsiTheme="minorHAnsi" w:cs="Arial"/>
          <w:b/>
          <w:sz w:val="24"/>
          <w:szCs w:val="24"/>
        </w:rPr>
        <w:t>About</w:t>
      </w:r>
      <w:proofErr w:type="gramEnd"/>
      <w:r w:rsidRPr="00AB4096">
        <w:rPr>
          <w:rFonts w:asciiTheme="minorHAnsi" w:hAnsiTheme="minorHAnsi" w:cs="Arial"/>
          <w:sz w:val="24"/>
          <w:szCs w:val="24"/>
        </w:rPr>
        <w:t xml:space="preserve"> screens.</w:t>
      </w:r>
    </w:p>
    <w:p w:rsidR="00FB4361" w:rsidRPr="00AB4096" w:rsidRDefault="00FB4361"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FB4361" w:rsidRDefault="00FB436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lastRenderedPageBreak/>
        <w:t>Logo example:</w:t>
      </w: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53DC498" wp14:editId="5DABE1DE">
            <wp:extent cx="6667500" cy="32004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67500" cy="3200400"/>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FB4361" w:rsidP="00340530">
      <w:pPr>
        <w:rPr>
          <w:rFonts w:asciiTheme="minorHAnsi" w:hAnsiTheme="minorHAnsi" w:cs="Arial"/>
          <w:sz w:val="24"/>
          <w:szCs w:val="24"/>
        </w:rPr>
      </w:pPr>
      <w:r>
        <w:rPr>
          <w:rFonts w:asciiTheme="minorHAnsi" w:hAnsiTheme="minorHAnsi" w:cs="Arial"/>
          <w:sz w:val="24"/>
          <w:szCs w:val="24"/>
        </w:rPr>
        <w:t xml:space="preserve">In the GUI, </w:t>
      </w:r>
      <w:r w:rsidR="00340530" w:rsidRPr="00AB4096">
        <w:rPr>
          <w:rFonts w:asciiTheme="minorHAnsi" w:hAnsiTheme="minorHAnsi" w:cs="Arial"/>
          <w:sz w:val="24"/>
          <w:szCs w:val="24"/>
        </w:rPr>
        <w:t>Twister is showing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604FC28" wp14:editId="284A63B3">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r w:rsidR="002E7CE9" w:rsidRPr="00AB4096">
        <w:rPr>
          <w:rFonts w:asciiTheme="minorHAnsi" w:hAnsiTheme="minorHAnsi" w:cs="Arial"/>
          <w:sz w:val="24"/>
          <w:szCs w:val="24"/>
        </w:rPr>
        <w:t>about</w:t>
      </w:r>
      <w:r w:rsidRPr="00AB4096">
        <w:rPr>
          <w:rFonts w:asciiTheme="minorHAnsi" w:hAnsiTheme="minorHAnsi" w:cs="Arial"/>
          <w:sz w:val="24"/>
          <w:szCs w:val="24"/>
        </w:rPr>
        <w:t xml:space="preserve"> screen from Configuration -&gt;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and </w:t>
      </w:r>
      <w:r w:rsidR="002E7CE9">
        <w:rPr>
          <w:rFonts w:asciiTheme="minorHAnsi" w:hAnsiTheme="minorHAnsi" w:cs="Arial"/>
          <w:sz w:val="24"/>
          <w:szCs w:val="24"/>
        </w:rPr>
        <w:t>indicates that the user should `Press any Key to Logon`</w:t>
      </w:r>
      <w:r w:rsidR="00FB4361">
        <w:rPr>
          <w:rFonts w:asciiTheme="minorHAnsi" w:hAnsiTheme="minorHAnsi" w:cs="Arial"/>
          <w:sz w:val="24"/>
          <w:szCs w:val="24"/>
        </w:rPr>
        <w:t>.</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w:t>
      </w:r>
      <w:r w:rsidR="00B71797">
        <w:rPr>
          <w:rFonts w:asciiTheme="minorHAnsi" w:hAnsiTheme="minorHAnsi" w:cs="Arial"/>
          <w:sz w:val="24"/>
          <w:szCs w:val="24"/>
        </w:rPr>
        <w:t>en post-logout, Timeout, Cancel</w:t>
      </w:r>
      <w:r w:rsidRPr="00AB4096">
        <w:rPr>
          <w:rFonts w:asciiTheme="minorHAnsi" w:hAnsiTheme="minorHAnsi" w:cs="Arial"/>
          <w:sz w:val="24"/>
          <w:szCs w:val="24"/>
        </w:rPr>
        <w:t xml:space="preserve">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8DF8359" wp14:editId="41BEC573">
            <wp:extent cx="531495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14950" cy="311658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0F2CB7">
      <w:pP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4EA997A1" wp14:editId="5B2AE6EF">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42ECB" w:rsidRPr="00AB4096" w:rsidRDefault="00A42ECB" w:rsidP="001E7209">
      <w:pPr>
        <w:pStyle w:val="ListParagraph"/>
        <w:numPr>
          <w:ilvl w:val="0"/>
          <w:numId w:val="34"/>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 Logout button which returns you to the Welcome screen.</w:t>
      </w:r>
    </w:p>
    <w:p w:rsidR="00340530" w:rsidRDefault="00340530" w:rsidP="001E7209">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Twister </w:t>
      </w:r>
      <w:r w:rsidR="00FB4361">
        <w:rPr>
          <w:rFonts w:asciiTheme="minorHAnsi" w:hAnsiTheme="minorHAnsi" w:cs="Arial"/>
          <w:sz w:val="24"/>
          <w:szCs w:val="24"/>
        </w:rPr>
        <w:t>has</w:t>
      </w:r>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FB4361">
        <w:rPr>
          <w:rFonts w:asciiTheme="minorHAnsi" w:hAnsiTheme="minorHAnsi" w:cs="Arial"/>
          <w:sz w:val="24"/>
          <w:szCs w:val="24"/>
        </w:rPr>
        <w:t xml:space="preserve"> The default value is</w:t>
      </w:r>
      <w:r w:rsidR="00E72D01">
        <w:rPr>
          <w:rFonts w:asciiTheme="minorHAnsi" w:hAnsiTheme="minorHAnsi" w:cs="Arial"/>
          <w:sz w:val="24"/>
          <w:szCs w:val="24"/>
        </w:rPr>
        <w:t xml:space="preserve"> 0 which mean that the t</w:t>
      </w:r>
      <w:r w:rsidR="00FB4361">
        <w:rPr>
          <w:rFonts w:asciiTheme="minorHAnsi" w:hAnsiTheme="minorHAnsi" w:cs="Arial"/>
          <w:sz w:val="24"/>
          <w:szCs w:val="24"/>
        </w:rPr>
        <w:t>imeout i</w:t>
      </w:r>
      <w:r w:rsidR="00E72D01">
        <w:rPr>
          <w:rFonts w:asciiTheme="minorHAnsi" w:hAnsiTheme="minorHAnsi" w:cs="Arial"/>
          <w:sz w:val="24"/>
          <w:szCs w:val="24"/>
        </w:rPr>
        <w:t xml:space="preserve">s </w:t>
      </w:r>
      <w:r w:rsidR="001B7EC4">
        <w:rPr>
          <w:rFonts w:asciiTheme="minorHAnsi" w:hAnsiTheme="minorHAnsi" w:cs="Arial"/>
          <w:sz w:val="24"/>
          <w:szCs w:val="24"/>
        </w:rPr>
        <w:t>OFF</w:t>
      </w:r>
      <w:r w:rsidR="00E72D01">
        <w:rPr>
          <w:rFonts w:asciiTheme="minorHAnsi" w:hAnsiTheme="minorHAnsi" w:cs="Arial"/>
          <w:sz w:val="24"/>
          <w:szCs w:val="24"/>
        </w:rPr>
        <w:t>.</w:t>
      </w:r>
    </w:p>
    <w:p w:rsidR="00340530" w:rsidRPr="001B7EC4" w:rsidRDefault="00376C48" w:rsidP="00340530">
      <w:pPr>
        <w:pStyle w:val="Heading2"/>
        <w:rPr>
          <w:rFonts w:asciiTheme="minorHAnsi" w:hAnsiTheme="minorHAnsi"/>
          <w:sz w:val="28"/>
          <w:szCs w:val="28"/>
        </w:rPr>
      </w:pPr>
      <w:bookmarkStart w:id="160" w:name="_Toc365641691"/>
      <w:bookmarkStart w:id="161" w:name="_Toc365881366"/>
      <w:r w:rsidRPr="001B7EC4">
        <w:rPr>
          <w:rFonts w:asciiTheme="minorHAnsi" w:hAnsiTheme="minorHAnsi"/>
          <w:sz w:val="28"/>
          <w:szCs w:val="28"/>
        </w:rPr>
        <w:t xml:space="preserve"> </w:t>
      </w:r>
      <w:bookmarkStart w:id="162" w:name="_Toc380751176"/>
      <w:r w:rsidR="001B7EC4" w:rsidRPr="001B7EC4">
        <w:rPr>
          <w:rFonts w:asciiTheme="minorHAnsi" w:hAnsiTheme="minorHAnsi"/>
          <w:sz w:val="28"/>
          <w:szCs w:val="28"/>
        </w:rPr>
        <w:t xml:space="preserve">- </w:t>
      </w:r>
      <w:r w:rsidR="00340530" w:rsidRPr="001B7EC4">
        <w:rPr>
          <w:rFonts w:asciiTheme="minorHAnsi" w:hAnsiTheme="minorHAnsi"/>
          <w:sz w:val="28"/>
          <w:szCs w:val="28"/>
        </w:rPr>
        <w:t>Test case details descriptors</w:t>
      </w:r>
      <w:bookmarkEnd w:id="160"/>
      <w:bookmarkEnd w:id="161"/>
      <w:bookmarkEnd w:id="16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r w:rsidR="00FB4361" w:rsidRPr="00AB4096">
        <w:rPr>
          <w:rFonts w:asciiTheme="minorHAnsi" w:hAnsiTheme="minorHAnsi" w:cs="Arial"/>
          <w:bCs/>
          <w:sz w:val="24"/>
          <w:szCs w:val="24"/>
        </w:rPr>
        <w:t>Meta</w:t>
      </w:r>
      <w:r w:rsidR="00FB4361">
        <w:rPr>
          <w:rFonts w:asciiTheme="minorHAnsi" w:hAnsiTheme="minorHAnsi" w:cs="Arial"/>
          <w:bCs/>
          <w:sz w:val="24"/>
          <w:szCs w:val="24"/>
        </w:rPr>
        <w:t>-</w:t>
      </w:r>
      <w:r w:rsidRPr="00AB4096">
        <w:rPr>
          <w:rFonts w:asciiTheme="minorHAnsi" w:hAnsiTheme="minorHAnsi" w:cs="Arial"/>
          <w:bCs/>
          <w:sz w:val="24"/>
          <w:szCs w:val="24"/>
        </w:rPr>
        <w:t>tags.</w:t>
      </w:r>
    </w:p>
    <w:p w:rsidR="00FB4361" w:rsidRDefault="00FB4361" w:rsidP="00340530">
      <w:pPr>
        <w:rPr>
          <w:rFonts w:asciiTheme="minorHAnsi" w:hAnsiTheme="minorHAnsi" w:cs="Arial"/>
          <w:bCs/>
          <w:sz w:val="24"/>
          <w:szCs w:val="24"/>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1B7EC4" w:rsidRPr="00AB4096" w:rsidRDefault="001B7EC4" w:rsidP="00340530">
      <w:pPr>
        <w:rPr>
          <w:rFonts w:asciiTheme="minorHAnsi" w:hAnsiTheme="minorHAnsi" w:cs="Arial"/>
          <w:bCs/>
          <w:sz w:val="24"/>
          <w:szCs w:val="24"/>
        </w:rPr>
      </w:pPr>
    </w:p>
    <w:p w:rsidR="00094F96" w:rsidRDefault="00094F96">
      <w:pPr>
        <w:spacing w:after="200" w:line="276" w:lineRule="auto"/>
        <w:rPr>
          <w:rFonts w:asciiTheme="minorHAnsi" w:hAnsiTheme="minorHAnsi"/>
        </w:rPr>
      </w:pPr>
      <w:r>
        <w:rPr>
          <w:rFonts w:asciiTheme="minorHAnsi" w:hAnsiTheme="minorHAnsi"/>
        </w:rPr>
        <w:br w:type="page"/>
      </w:r>
    </w:p>
    <w:p w:rsidR="00340530" w:rsidRPr="001B7EC4" w:rsidRDefault="00376C48" w:rsidP="00340530">
      <w:pPr>
        <w:pStyle w:val="Heading2"/>
        <w:rPr>
          <w:rFonts w:asciiTheme="minorHAnsi" w:hAnsiTheme="minorHAnsi"/>
          <w:sz w:val="28"/>
          <w:szCs w:val="28"/>
        </w:rPr>
      </w:pPr>
      <w:bookmarkStart w:id="163" w:name="_Toc365641692"/>
      <w:bookmarkStart w:id="164" w:name="_Toc365881367"/>
      <w:r w:rsidRPr="001B7EC4">
        <w:rPr>
          <w:rFonts w:asciiTheme="minorHAnsi" w:hAnsiTheme="minorHAnsi"/>
          <w:sz w:val="28"/>
          <w:szCs w:val="28"/>
        </w:rPr>
        <w:lastRenderedPageBreak/>
        <w:t xml:space="preserve"> </w:t>
      </w:r>
      <w:bookmarkStart w:id="165" w:name="_Toc380751177"/>
      <w:r w:rsidR="001B7EC4" w:rsidRPr="001B7EC4">
        <w:rPr>
          <w:rFonts w:asciiTheme="minorHAnsi" w:hAnsiTheme="minorHAnsi"/>
          <w:sz w:val="28"/>
          <w:szCs w:val="28"/>
        </w:rPr>
        <w:t xml:space="preserve">- </w:t>
      </w:r>
      <w:r w:rsidR="00340530" w:rsidRPr="001B7EC4">
        <w:rPr>
          <w:rFonts w:asciiTheme="minorHAnsi" w:hAnsiTheme="minorHAnsi"/>
          <w:sz w:val="28"/>
          <w:szCs w:val="28"/>
        </w:rPr>
        <w:t>Library management</w:t>
      </w:r>
      <w:bookmarkEnd w:id="163"/>
      <w:bookmarkEnd w:id="164"/>
      <w:bookmarkEnd w:id="165"/>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To define the custom path location</w:t>
      </w:r>
      <w:r w:rsidR="00331F87">
        <w:rPr>
          <w:rFonts w:asciiTheme="minorHAnsi" w:hAnsiTheme="minorHAnsi" w:cs="Arial"/>
          <w:sz w:val="24"/>
          <w:szCs w:val="24"/>
        </w:rPr>
        <w:t>,</w:t>
      </w:r>
      <w:r w:rsidRPr="00AB4096">
        <w:rPr>
          <w:rFonts w:asciiTheme="minorHAnsi" w:hAnsiTheme="minorHAnsi" w:cs="Arial"/>
          <w:sz w:val="24"/>
          <w:szCs w:val="24"/>
        </w:rPr>
        <w:t xml:space="preserve">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import</w:t>
      </w:r>
      <w:proofErr w:type="gramEnd"/>
      <w:r w:rsidRPr="000E6CEA">
        <w:rPr>
          <w:rFonts w:ascii="Source Code Pro" w:hAnsi="Source Code Pro"/>
        </w:rPr>
        <w:t xml:space="preserve">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1B7EC4" w:rsidRDefault="00376C48" w:rsidP="00340530">
      <w:pPr>
        <w:pStyle w:val="Heading2"/>
        <w:rPr>
          <w:rFonts w:asciiTheme="minorHAnsi" w:hAnsiTheme="minorHAnsi"/>
          <w:sz w:val="28"/>
          <w:szCs w:val="28"/>
        </w:rPr>
      </w:pPr>
      <w:bookmarkStart w:id="166" w:name="_Toc365641693"/>
      <w:bookmarkStart w:id="167" w:name="_Toc365881368"/>
      <w:r w:rsidRPr="001B7EC4">
        <w:rPr>
          <w:rFonts w:asciiTheme="minorHAnsi" w:hAnsiTheme="minorHAnsi"/>
          <w:sz w:val="28"/>
          <w:szCs w:val="28"/>
        </w:rPr>
        <w:t xml:space="preserve"> </w:t>
      </w:r>
      <w:bookmarkStart w:id="168" w:name="_Toc380751178"/>
      <w:r w:rsidR="001B7EC4" w:rsidRPr="001B7EC4">
        <w:rPr>
          <w:rFonts w:asciiTheme="minorHAnsi" w:hAnsiTheme="minorHAnsi"/>
          <w:sz w:val="28"/>
          <w:szCs w:val="28"/>
        </w:rPr>
        <w:t xml:space="preserve">- </w:t>
      </w:r>
      <w:r w:rsidR="00340530" w:rsidRPr="001B7EC4">
        <w:rPr>
          <w:rFonts w:asciiTheme="minorHAnsi" w:hAnsiTheme="minorHAnsi"/>
          <w:sz w:val="28"/>
          <w:szCs w:val="28"/>
        </w:rPr>
        <w:t>Log customization</w:t>
      </w:r>
      <w:bookmarkEnd w:id="166"/>
      <w:bookmarkEnd w:id="167"/>
      <w:bookmarkEnd w:id="168"/>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D741D6">
        <w:rPr>
          <w:rFonts w:asciiTheme="minorHAnsi" w:hAnsiTheme="minorHAnsi" w:cs="Arial"/>
          <w:sz w:val="24"/>
          <w:szCs w:val="24"/>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1E7209">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r w:rsidR="00F200CD" w:rsidRPr="00AB4096">
        <w:rPr>
          <w:rFonts w:asciiTheme="minorHAnsi" w:hAnsiTheme="minorHAnsi" w:cs="Arial"/>
          <w:sz w:val="24"/>
          <w:szCs w:val="24"/>
        </w:rPr>
        <w:t>U</w:t>
      </w:r>
      <w:r w:rsidR="00F200CD">
        <w:rPr>
          <w:rFonts w:asciiTheme="minorHAnsi" w:hAnsiTheme="minorHAnsi" w:cs="Arial"/>
          <w:sz w:val="24"/>
          <w:szCs w:val="24"/>
        </w:rPr>
        <w:t xml:space="preserve">NIX </w:t>
      </w:r>
      <w:r w:rsidRPr="00AB4096">
        <w:rPr>
          <w:rFonts w:asciiTheme="minorHAnsi" w:hAnsiTheme="minorHAnsi" w:cs="Arial"/>
          <w:sz w:val="24"/>
          <w:szCs w:val="24"/>
        </w:rPr>
        <w:t>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3D68B8" w:rsidRDefault="003D68B8" w:rsidP="00340530">
      <w:pPr>
        <w:ind w:left="720"/>
        <w:rPr>
          <w:rFonts w:asciiTheme="minorHAnsi" w:hAnsiTheme="minorHAnsi" w:cs="Arial"/>
          <w:sz w:val="24"/>
          <w:szCs w:val="24"/>
        </w:rPr>
      </w:pPr>
      <w:r w:rsidRPr="003D68B8">
        <w:rPr>
          <w:rFonts w:asciiTheme="minorHAnsi" w:hAnsiTheme="minorHAnsi" w:cs="Arial"/>
          <w:sz w:val="24"/>
          <w:szCs w:val="24"/>
        </w:rPr>
        <w:t>Through</w:t>
      </w:r>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1E7209">
      <w:pPr>
        <w:pStyle w:val="ListParagraph"/>
        <w:numPr>
          <w:ilvl w:val="0"/>
          <w:numId w:val="38"/>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1B7EC4" w:rsidRDefault="0074378D" w:rsidP="003D68B8">
      <w:pPr>
        <w:rPr>
          <w:rFonts w:asciiTheme="minorHAnsi" w:hAnsiTheme="minorHAnsi" w:cs="Arial"/>
          <w:sz w:val="28"/>
          <w:szCs w:val="28"/>
        </w:rPr>
      </w:pPr>
    </w:p>
    <w:p w:rsidR="00340530" w:rsidRPr="001B7EC4" w:rsidRDefault="00376C48" w:rsidP="00340530">
      <w:pPr>
        <w:pStyle w:val="Heading2"/>
        <w:rPr>
          <w:rFonts w:asciiTheme="minorHAnsi" w:hAnsiTheme="minorHAnsi"/>
          <w:sz w:val="28"/>
          <w:szCs w:val="28"/>
        </w:rPr>
      </w:pPr>
      <w:bookmarkStart w:id="169" w:name="_Toc365641694"/>
      <w:bookmarkStart w:id="170" w:name="_Toc365881369"/>
      <w:r w:rsidRPr="001B7EC4">
        <w:rPr>
          <w:rFonts w:asciiTheme="minorHAnsi" w:hAnsiTheme="minorHAnsi"/>
          <w:sz w:val="28"/>
          <w:szCs w:val="28"/>
        </w:rPr>
        <w:t xml:space="preserve"> </w:t>
      </w:r>
      <w:bookmarkStart w:id="171" w:name="_Toc380751179"/>
      <w:r w:rsidR="001B7EC4" w:rsidRPr="001B7EC4">
        <w:rPr>
          <w:rFonts w:asciiTheme="minorHAnsi" w:hAnsiTheme="minorHAnsi"/>
          <w:sz w:val="28"/>
          <w:szCs w:val="28"/>
        </w:rPr>
        <w:t xml:space="preserve">- </w:t>
      </w:r>
      <w:r w:rsidR="00340530" w:rsidRPr="001B7EC4">
        <w:rPr>
          <w:rFonts w:asciiTheme="minorHAnsi" w:hAnsiTheme="minorHAnsi"/>
          <w:sz w:val="28"/>
          <w:szCs w:val="28"/>
        </w:rPr>
        <w:t>EP start-up</w:t>
      </w:r>
      <w:bookmarkEnd w:id="169"/>
      <w:bookmarkEnd w:id="170"/>
      <w:bookmarkEnd w:id="171"/>
    </w:p>
    <w:p w:rsidR="00340530" w:rsidRPr="007D5EAE" w:rsidRDefault="00340530" w:rsidP="000E6CEA">
      <w:pPr>
        <w:rPr>
          <w:rFonts w:asciiTheme="minorHAnsi" w:hAnsiTheme="minorHAnsi"/>
        </w:rPr>
      </w:pPr>
    </w:p>
    <w:p w:rsidR="00340530" w:rsidRDefault="005973A5" w:rsidP="000E6CEA">
      <w:pPr>
        <w:spacing w:line="276" w:lineRule="auto"/>
        <w:rPr>
          <w:rFonts w:asciiTheme="minorHAnsi" w:hAnsiTheme="minorHAnsi" w:cs="Arial"/>
          <w:sz w:val="24"/>
          <w:szCs w:val="24"/>
        </w:rPr>
      </w:pPr>
      <w:r>
        <w:rPr>
          <w:rFonts w:asciiTheme="minorHAnsi" w:hAnsiTheme="minorHAnsi" w:cs="Arial"/>
          <w:sz w:val="24"/>
          <w:szCs w:val="24"/>
        </w:rPr>
        <w:t>This feature provides</w:t>
      </w:r>
      <w:r w:rsidR="00340530" w:rsidRPr="00AB4096">
        <w:rPr>
          <w:rFonts w:asciiTheme="minorHAnsi" w:hAnsiTheme="minorHAnsi" w:cs="Arial"/>
          <w:sz w:val="24"/>
          <w:szCs w:val="24"/>
        </w:rPr>
        <w:t xml:space="preserve"> a</w:t>
      </w:r>
      <w:r>
        <w:rPr>
          <w:rFonts w:asciiTheme="minorHAnsi" w:hAnsiTheme="minorHAnsi" w:cs="Arial"/>
          <w:sz w:val="24"/>
          <w:szCs w:val="24"/>
        </w:rPr>
        <w:t xml:space="preserve"> mechanism to allow the start of EP</w:t>
      </w:r>
      <w:r w:rsidR="00340530" w:rsidRPr="00AB4096">
        <w:rPr>
          <w:rFonts w:asciiTheme="minorHAnsi" w:hAnsiTheme="minorHAnsi" w:cs="Arial"/>
          <w:sz w:val="24"/>
          <w:szCs w:val="24"/>
        </w:rPr>
        <w:t>s on demand</w:t>
      </w:r>
      <w:r>
        <w:rPr>
          <w:rFonts w:asciiTheme="minorHAnsi" w:hAnsiTheme="minorHAnsi" w:cs="Arial"/>
          <w:sz w:val="24"/>
          <w:szCs w:val="24"/>
        </w:rPr>
        <w:t>,</w:t>
      </w:r>
      <w:r w:rsidR="00340530" w:rsidRPr="00AB4096">
        <w:rPr>
          <w:rFonts w:asciiTheme="minorHAnsi" w:hAnsiTheme="minorHAnsi" w:cs="Arial"/>
          <w:sz w:val="24"/>
          <w:szCs w:val="24"/>
        </w:rPr>
        <w:t xml:space="preserve"> when they are needed by the user. This feature is providing a registration mechanism between the EPs and the</w:t>
      </w:r>
      <w:r>
        <w:rPr>
          <w:rFonts w:asciiTheme="minorHAnsi" w:hAnsiTheme="minorHAnsi" w:cs="Arial"/>
          <w:sz w:val="24"/>
          <w:szCs w:val="24"/>
        </w:rPr>
        <w:t xml:space="preserve"> CE. The registration is for EP</w:t>
      </w:r>
      <w:r w:rsidR="00340530" w:rsidRPr="00AB4096">
        <w:rPr>
          <w:rFonts w:asciiTheme="minorHAnsi" w:hAnsiTheme="minorHAnsi" w:cs="Arial"/>
          <w:sz w:val="24"/>
          <w:szCs w:val="24"/>
        </w:rPr>
        <w:t xml:space="preserve">s to CE, so the CE will know what </w:t>
      </w:r>
      <w:r>
        <w:rPr>
          <w:rFonts w:asciiTheme="minorHAnsi" w:hAnsiTheme="minorHAnsi" w:cs="Arial"/>
          <w:sz w:val="24"/>
          <w:szCs w:val="24"/>
        </w:rPr>
        <w:t>EP</w:t>
      </w:r>
      <w:r w:rsidR="00340530" w:rsidRPr="00AB4096">
        <w:rPr>
          <w:rFonts w:asciiTheme="minorHAnsi" w:hAnsiTheme="minorHAnsi" w:cs="Arial"/>
          <w:sz w:val="24"/>
          <w:szCs w:val="24"/>
        </w:rPr>
        <w:t>s</w:t>
      </w:r>
      <w:r>
        <w:rPr>
          <w:rFonts w:asciiTheme="minorHAnsi" w:hAnsiTheme="minorHAnsi" w:cs="Arial"/>
          <w:sz w:val="24"/>
          <w:szCs w:val="24"/>
        </w:rPr>
        <w:t xml:space="preserve"> are available for a</w:t>
      </w:r>
      <w:r w:rsidR="00340530" w:rsidRPr="00AB4096">
        <w:rPr>
          <w:rFonts w:asciiTheme="minorHAnsi" w:hAnsiTheme="minorHAnsi" w:cs="Arial"/>
          <w:sz w:val="24"/>
          <w:szCs w:val="24"/>
        </w:rPr>
        <w:t xml:space="preserve"> user.</w:t>
      </w:r>
    </w:p>
    <w:p w:rsidR="00110968"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110968" w:rsidRDefault="00110968" w:rsidP="000E6CEA">
      <w:pPr>
        <w:spacing w:line="276" w:lineRule="auto"/>
        <w:rPr>
          <w:rFonts w:asciiTheme="minorHAnsi" w:hAnsiTheme="minorHAnsi" w:cs="Arial"/>
          <w:sz w:val="24"/>
          <w:szCs w:val="24"/>
        </w:rPr>
      </w:pPr>
    </w:p>
    <w:p w:rsidR="00110968" w:rsidRDefault="00110968" w:rsidP="00110968">
      <w:pPr>
        <w:spacing w:line="276" w:lineRule="auto"/>
        <w:rPr>
          <w:rFonts w:asciiTheme="minorHAnsi" w:hAnsiTheme="minorHAnsi" w:cs="Arial"/>
          <w:sz w:val="24"/>
          <w:szCs w:val="24"/>
        </w:rPr>
      </w:pPr>
      <w:r w:rsidRPr="00110968">
        <w:rPr>
          <w:rFonts w:asciiTheme="minorHAnsi" w:hAnsiTheme="minorHAnsi" w:cs="Arial"/>
          <w:b/>
          <w:sz w:val="24"/>
          <w:szCs w:val="24"/>
        </w:rPr>
        <w:t>NOTE</w:t>
      </w:r>
      <w:r>
        <w:rPr>
          <w:rFonts w:asciiTheme="minorHAnsi" w:hAnsiTheme="minorHAnsi" w:cs="Arial"/>
          <w:sz w:val="24"/>
          <w:szCs w:val="24"/>
        </w:rPr>
        <w:t xml:space="preserve">: start_client script only works in </w:t>
      </w:r>
      <w:r w:rsidRPr="00F20332">
        <w:rPr>
          <w:rFonts w:asciiTheme="minorHAnsi" w:hAnsiTheme="minorHAnsi" w:cs="Arial"/>
          <w:b/>
          <w:sz w:val="24"/>
          <w:szCs w:val="24"/>
        </w:rPr>
        <w:t>Linux</w:t>
      </w:r>
      <w:r>
        <w:rPr>
          <w:rFonts w:asciiTheme="minorHAnsi" w:hAnsiTheme="minorHAnsi" w:cs="Arial"/>
          <w:sz w:val="24"/>
          <w:szCs w:val="24"/>
        </w:rPr>
        <w:t>.</w:t>
      </w:r>
    </w:p>
    <w:p w:rsidR="00110968" w:rsidRPr="00AB4096" w:rsidRDefault="00110968" w:rsidP="000E6CEA">
      <w:pPr>
        <w:spacing w:line="276" w:lineRule="auto"/>
        <w:rPr>
          <w:rFonts w:asciiTheme="minorHAnsi" w:hAnsiTheme="minorHAnsi" w:cs="Arial"/>
          <w:sz w:val="24"/>
          <w:szCs w:val="24"/>
        </w:rPr>
      </w:pP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The script </w:t>
      </w:r>
      <w:r w:rsidR="00652AD0">
        <w:rPr>
          <w:rFonts w:asciiTheme="minorHAnsi" w:hAnsiTheme="minorHAnsi" w:cs="Arial"/>
          <w:sz w:val="24"/>
          <w:szCs w:val="24"/>
        </w:rPr>
        <w:t>can</w:t>
      </w:r>
      <w:r w:rsidRPr="00AB4096">
        <w:rPr>
          <w:rFonts w:asciiTheme="minorHAnsi" w:hAnsiTheme="minorHAnsi" w:cs="Arial"/>
          <w:sz w:val="24"/>
          <w:szCs w:val="24"/>
        </w:rPr>
        <w:t xml:space="preserve"> be started manually by the user</w:t>
      </w:r>
      <w:r w:rsidR="00652AD0">
        <w:rPr>
          <w:rFonts w:asciiTheme="minorHAnsi" w:hAnsiTheme="minorHAnsi" w:cs="Arial"/>
          <w:sz w:val="24"/>
          <w:szCs w:val="24"/>
        </w:rPr>
        <w:t>,</w:t>
      </w:r>
      <w:r w:rsidRPr="00AB4096">
        <w:rPr>
          <w:rFonts w:asciiTheme="minorHAnsi" w:hAnsiTheme="minorHAnsi" w:cs="Arial"/>
          <w:sz w:val="24"/>
          <w:szCs w:val="24"/>
        </w:rPr>
        <w:t xml:space="preserve"> or automatically at system boot. Another </w:t>
      </w:r>
      <w:r w:rsidR="00652AD0">
        <w:rPr>
          <w:rFonts w:asciiTheme="minorHAnsi" w:hAnsiTheme="minorHAnsi" w:cs="Arial"/>
          <w:sz w:val="24"/>
          <w:szCs w:val="24"/>
        </w:rPr>
        <w:t xml:space="preserve">mechanism to start </w:t>
      </w:r>
      <w:r w:rsidR="00652AD0" w:rsidRPr="00AB4096">
        <w:rPr>
          <w:rFonts w:asciiTheme="minorHAnsi" w:hAnsiTheme="minorHAnsi" w:cs="Arial"/>
          <w:sz w:val="24"/>
          <w:szCs w:val="24"/>
        </w:rPr>
        <w:t>the script</w:t>
      </w:r>
      <w:r w:rsidR="00652AD0">
        <w:rPr>
          <w:rFonts w:asciiTheme="minorHAnsi" w:hAnsiTheme="minorHAnsi" w:cs="Arial"/>
          <w:sz w:val="24"/>
          <w:szCs w:val="24"/>
        </w:rPr>
        <w:t xml:space="preserve"> automatically</w:t>
      </w:r>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when the user log</w:t>
      </w:r>
      <w:r w:rsidR="00652AD0">
        <w:rPr>
          <w:rFonts w:asciiTheme="minorHAnsi" w:hAnsiTheme="minorHAnsi" w:cs="Arial"/>
          <w:sz w:val="24"/>
          <w:szCs w:val="24"/>
        </w:rPr>
        <w:t>s-</w:t>
      </w:r>
      <w:r w:rsidRPr="00AB4096">
        <w:rPr>
          <w:rFonts w:asciiTheme="minorHAnsi" w:hAnsiTheme="minorHAnsi" w:cs="Arial"/>
          <w:sz w:val="24"/>
          <w:szCs w:val="24"/>
        </w:rPr>
        <w:t>in o</w:t>
      </w:r>
      <w:r w:rsidR="00652AD0">
        <w:rPr>
          <w:rFonts w:asciiTheme="minorHAnsi" w:hAnsiTheme="minorHAnsi" w:cs="Arial"/>
          <w:sz w:val="24"/>
          <w:szCs w:val="24"/>
        </w:rPr>
        <w:t>n</w:t>
      </w:r>
      <w:r w:rsidRPr="00AB4096">
        <w:rPr>
          <w:rFonts w:asciiTheme="minorHAnsi" w:hAnsiTheme="minorHAnsi" w:cs="Arial"/>
          <w:sz w:val="24"/>
          <w:szCs w:val="24"/>
        </w:rPr>
        <w:t xml:space="preserve">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1E7209">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B16BFD" w:rsidRPr="000E5B2C" w:rsidRDefault="00340530" w:rsidP="00B16BFD">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There can be 4 use cases for test case running, depending on local</w:t>
      </w:r>
      <w:r w:rsidR="00910601">
        <w:rPr>
          <w:rFonts w:asciiTheme="minorHAnsi" w:hAnsiTheme="minorHAnsi" w:cs="Arial"/>
          <w:sz w:val="24"/>
          <w:szCs w:val="24"/>
        </w:rPr>
        <w:t xml:space="preserve"> or </w:t>
      </w:r>
      <w:r w:rsidRPr="00B16BFD">
        <w:rPr>
          <w:rFonts w:asciiTheme="minorHAnsi" w:hAnsiTheme="minorHAnsi" w:cs="Arial"/>
          <w:sz w:val="24"/>
          <w:szCs w:val="24"/>
        </w:rPr>
        <w:t>remote machine and existence of epname.ini file.</w:t>
      </w:r>
    </w:p>
    <w:p w:rsidR="00910601" w:rsidRPr="00B16BFD" w:rsidRDefault="00910601" w:rsidP="00B16BFD">
      <w:pPr>
        <w:rPr>
          <w:rFonts w:asciiTheme="minorHAnsi" w:hAnsiTheme="minorHAnsi" w:cs="Arial"/>
          <w:sz w:val="24"/>
          <w:szCs w:val="24"/>
        </w:rPr>
      </w:pPr>
    </w:p>
    <w:p w:rsidR="00B16BFD" w:rsidRPr="00910601" w:rsidRDefault="00B16BFD"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automated EP</w:t>
      </w:r>
    </w:p>
    <w:p w:rsidR="00B16BFD" w:rsidRPr="00B16BFD" w:rsidRDefault="00B16BFD" w:rsidP="00B16BFD">
      <w:pPr>
        <w:rPr>
          <w:rFonts w:asciiTheme="minorHAnsi" w:hAnsiTheme="minorHAnsi" w:cs="Arial"/>
          <w:sz w:val="24"/>
          <w:szCs w:val="24"/>
        </w:rPr>
      </w:pP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This is the scenario when the system under test is connected directly to the server machine and the test cases are executed on this machine.</w:t>
      </w:r>
      <w:r w:rsidR="00910601">
        <w:rPr>
          <w:rFonts w:asciiTheme="minorHAnsi" w:hAnsiTheme="minorHAnsi" w:cs="Arial"/>
          <w:sz w:val="24"/>
          <w:szCs w:val="24"/>
        </w:rPr>
        <w:t xml:space="preserve"> </w:t>
      </w:r>
      <w:r w:rsidRPr="00B16BFD">
        <w:rPr>
          <w:rFonts w:asciiTheme="minorHAnsi" w:hAnsiTheme="minorHAnsi" w:cs="Arial"/>
          <w:sz w:val="24"/>
          <w:szCs w:val="24"/>
        </w:rPr>
        <w:t xml:space="preserve">There is no </w:t>
      </w:r>
      <w:r w:rsidR="00910601">
        <w:rPr>
          <w:rFonts w:asciiTheme="minorHAnsi" w:hAnsiTheme="minorHAnsi" w:cs="Arial"/>
          <w:sz w:val="24"/>
          <w:szCs w:val="24"/>
        </w:rPr>
        <w:t>need to define epname.ini file.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Twister client is started, it searches for epname.ini file. If this file doesn’t exist, the Twister client assumes that server is running on the same machine and </w:t>
      </w:r>
      <w:r w:rsidR="00910601">
        <w:rPr>
          <w:rFonts w:asciiTheme="minorHAnsi" w:hAnsiTheme="minorHAnsi" w:cs="Arial"/>
          <w:sz w:val="24"/>
          <w:szCs w:val="24"/>
        </w:rPr>
        <w:t>the server port is set to 8000.</w:t>
      </w:r>
    </w:p>
    <w:p w:rsidR="00644F2B" w:rsidRDefault="00910601" w:rsidP="000E5B2C">
      <w:pPr>
        <w:jc w:val="both"/>
        <w:rPr>
          <w:rFonts w:asciiTheme="minorHAnsi" w:hAnsiTheme="minorHAnsi" w:cs="Arial"/>
          <w:sz w:val="24"/>
          <w:szCs w:val="24"/>
        </w:rPr>
      </w:pPr>
      <w:r>
        <w:rPr>
          <w:rFonts w:asciiTheme="minorHAnsi" w:hAnsiTheme="minorHAnsi" w:cs="Arial"/>
          <w:sz w:val="24"/>
          <w:szCs w:val="24"/>
        </w:rPr>
        <w:t>The c</w:t>
      </w:r>
      <w:r w:rsidR="00B16BFD" w:rsidRPr="00B16BFD">
        <w:rPr>
          <w:rFonts w:asciiTheme="minorHAnsi" w:hAnsiTheme="minorHAnsi" w:cs="Arial"/>
          <w:sz w:val="24"/>
          <w:szCs w:val="24"/>
        </w:rPr>
        <w:t xml:space="preserve">lient automatically </w:t>
      </w:r>
      <w:r w:rsidRPr="00B16BFD">
        <w:rPr>
          <w:rFonts w:asciiTheme="minorHAnsi" w:hAnsiTheme="minorHAnsi" w:cs="Arial"/>
          <w:sz w:val="24"/>
          <w:szCs w:val="24"/>
        </w:rPr>
        <w:t xml:space="preserve">allocates </w:t>
      </w:r>
      <w:r w:rsidR="00B16BFD" w:rsidRPr="00B16BFD">
        <w:rPr>
          <w:rFonts w:asciiTheme="minorHAnsi" w:hAnsiTheme="minorHAnsi" w:cs="Arial"/>
          <w:sz w:val="24"/>
          <w:szCs w:val="24"/>
        </w:rPr>
        <w:t xml:space="preserve">an internal EP. The name of the EP is set to </w:t>
      </w:r>
      <w:r w:rsidR="00B16BFD" w:rsidRPr="00910601">
        <w:rPr>
          <w:rFonts w:asciiTheme="minorHAnsi" w:hAnsiTheme="minorHAnsi" w:cs="Arial"/>
          <w:b/>
          <w:sz w:val="24"/>
          <w:szCs w:val="24"/>
        </w:rPr>
        <w:t>&lt;hostname&gt;_auto</w:t>
      </w:r>
      <w:r w:rsidR="00B16BFD" w:rsidRPr="00B16BFD">
        <w:rPr>
          <w:rFonts w:asciiTheme="minorHAnsi" w:hAnsiTheme="minorHAnsi" w:cs="Arial"/>
          <w:sz w:val="24"/>
          <w:szCs w:val="24"/>
        </w:rPr>
        <w:t>, where hostname is the name of the machine</w:t>
      </w:r>
      <w:r w:rsidR="00644F2B">
        <w:rPr>
          <w:rFonts w:asciiTheme="minorHAnsi" w:hAnsiTheme="minorHAnsi" w:cs="Arial"/>
          <w:sz w:val="24"/>
          <w:szCs w:val="24"/>
        </w:rPr>
        <w:t>.</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When testing is done with internal EP, there is no possibility to run parallel testing for the suites that are allocated to automated EP. All test cases are executed sequentially even if there are multiple suites allocated to </w:t>
      </w:r>
      <w:r w:rsidR="000E5B2C">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Default="00B16BFD" w:rsidP="000E5B2C">
      <w:pPr>
        <w:jc w:val="both"/>
        <w:rPr>
          <w:rFonts w:asciiTheme="minorHAnsi" w:hAnsiTheme="minorHAnsi" w:cs="Arial"/>
          <w:sz w:val="24"/>
          <w:szCs w:val="24"/>
        </w:rPr>
      </w:pPr>
      <w:r w:rsidRPr="00B16BFD">
        <w:rPr>
          <w:rFonts w:asciiTheme="minorHAnsi" w:hAnsiTheme="minorHAnsi" w:cs="Arial"/>
          <w:sz w:val="24"/>
          <w:szCs w:val="24"/>
        </w:rPr>
        <w:t xml:space="preserve">User doesn’t have to associate the </w:t>
      </w:r>
      <w:r w:rsidRPr="00644F2B">
        <w:rPr>
          <w:rFonts w:asciiTheme="minorHAnsi" w:hAnsiTheme="minorHAnsi" w:cs="Arial"/>
          <w:b/>
          <w:sz w:val="24"/>
          <w:szCs w:val="24"/>
        </w:rPr>
        <w:t>&lt;hostname&gt;_auto</w:t>
      </w:r>
      <w:r w:rsidRPr="00B16BFD">
        <w:rPr>
          <w:rFonts w:asciiTheme="minorHAnsi" w:hAnsiTheme="minorHAnsi" w:cs="Arial"/>
          <w:sz w:val="24"/>
          <w:szCs w:val="24"/>
        </w:rPr>
        <w:t xml:space="preserve"> to the SUT. This is done automatically if the user doesn’t define an association. The server use</w:t>
      </w:r>
      <w:r w:rsidR="00910601">
        <w:rPr>
          <w:rFonts w:asciiTheme="minorHAnsi" w:hAnsiTheme="minorHAnsi" w:cs="Arial"/>
          <w:sz w:val="24"/>
          <w:szCs w:val="24"/>
        </w:rPr>
        <w:t>s &lt;hostname&gt;_auto in this case.</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Local testing, defined EPs</w:t>
      </w:r>
    </w:p>
    <w:p w:rsidR="00B16BFD" w:rsidRPr="00B16BFD" w:rsidRDefault="00B16BFD" w:rsidP="00B16BFD">
      <w:pPr>
        <w:rPr>
          <w:rFonts w:asciiTheme="minorHAnsi" w:hAnsiTheme="minorHAnsi" w:cs="Arial"/>
          <w:sz w:val="24"/>
          <w:szCs w:val="24"/>
        </w:rPr>
      </w:pPr>
    </w:p>
    <w:p w:rsidR="00B16BFD" w:rsidRDefault="00B16BFD" w:rsidP="00867320">
      <w:pPr>
        <w:jc w:val="both"/>
        <w:rPr>
          <w:rFonts w:asciiTheme="minorHAnsi" w:hAnsiTheme="minorHAnsi" w:cs="Arial"/>
          <w:sz w:val="24"/>
          <w:szCs w:val="24"/>
        </w:rPr>
      </w:pPr>
      <w:r w:rsidRPr="00B16BFD">
        <w:rPr>
          <w:rFonts w:asciiTheme="minorHAnsi" w:hAnsiTheme="minorHAnsi" w:cs="Arial"/>
          <w:sz w:val="24"/>
          <w:szCs w:val="24"/>
        </w:rPr>
        <w:t xml:space="preserve">This is </w:t>
      </w:r>
      <w:r w:rsidR="007A2BC8">
        <w:rPr>
          <w:rFonts w:asciiTheme="minorHAnsi" w:hAnsiTheme="minorHAnsi" w:cs="Arial"/>
          <w:sz w:val="24"/>
          <w:szCs w:val="24"/>
        </w:rPr>
        <w:t>when the</w:t>
      </w:r>
      <w:r w:rsidRPr="00B16BFD">
        <w:rPr>
          <w:rFonts w:asciiTheme="minorHAnsi" w:hAnsiTheme="minorHAnsi" w:cs="Arial"/>
          <w:sz w:val="24"/>
          <w:szCs w:val="24"/>
        </w:rPr>
        <w:t xml:space="preserve"> epname.ini file </w:t>
      </w:r>
      <w:r w:rsidR="007A2BC8">
        <w:rPr>
          <w:rFonts w:asciiTheme="minorHAnsi" w:hAnsiTheme="minorHAnsi" w:cs="Arial"/>
          <w:sz w:val="24"/>
          <w:szCs w:val="24"/>
        </w:rPr>
        <w:t>is defined and populated.  It’s the same behaviour as `</w:t>
      </w:r>
      <w:r w:rsidR="007A2BC8" w:rsidRPr="00867320">
        <w:rPr>
          <w:rFonts w:asciiTheme="minorHAnsi" w:hAnsiTheme="minorHAnsi" w:cs="Arial"/>
          <w:b/>
          <w:sz w:val="24"/>
          <w:szCs w:val="24"/>
        </w:rPr>
        <w:t>Remote testing, defined EPs</w:t>
      </w:r>
      <w:r w:rsidR="007A2BC8">
        <w:rPr>
          <w:rFonts w:asciiTheme="minorHAnsi" w:hAnsiTheme="minorHAnsi" w:cs="Arial"/>
          <w:sz w:val="24"/>
          <w:szCs w:val="24"/>
        </w:rPr>
        <w:t xml:space="preserve">`. </w:t>
      </w:r>
      <w:r w:rsidRPr="00B16BFD">
        <w:rPr>
          <w:rFonts w:asciiTheme="minorHAnsi" w:hAnsiTheme="minorHAnsi" w:cs="Arial"/>
          <w:sz w:val="24"/>
          <w:szCs w:val="24"/>
        </w:rPr>
        <w:t>The automated EP is not created in this scenario.</w:t>
      </w:r>
    </w:p>
    <w:p w:rsidR="00910601" w:rsidRPr="00B16BFD" w:rsidRDefault="00910601" w:rsidP="00B16BFD">
      <w:pPr>
        <w:rPr>
          <w:rFonts w:asciiTheme="minorHAnsi" w:hAnsiTheme="minorHAnsi" w:cs="Arial"/>
          <w:sz w:val="24"/>
          <w:szCs w:val="24"/>
        </w:rPr>
      </w:pPr>
    </w:p>
    <w:p w:rsidR="00B16BFD" w:rsidRPr="00910601" w:rsidRDefault="00910601" w:rsidP="00910601">
      <w:pPr>
        <w:pStyle w:val="ListParagraph"/>
        <w:numPr>
          <w:ilvl w:val="1"/>
          <w:numId w:val="29"/>
        </w:numPr>
        <w:rPr>
          <w:rFonts w:asciiTheme="minorHAnsi" w:hAnsiTheme="minorHAnsi" w:cs="Arial"/>
          <w:b/>
          <w:sz w:val="24"/>
          <w:szCs w:val="24"/>
        </w:rPr>
      </w:pPr>
      <w:r w:rsidRPr="00910601">
        <w:rPr>
          <w:rFonts w:asciiTheme="minorHAnsi" w:hAnsiTheme="minorHAnsi" w:cs="Arial"/>
          <w:b/>
          <w:sz w:val="24"/>
          <w:szCs w:val="24"/>
        </w:rPr>
        <w:t>R</w:t>
      </w:r>
      <w:r w:rsidR="00B16BFD" w:rsidRPr="00910601">
        <w:rPr>
          <w:rFonts w:asciiTheme="minorHAnsi" w:hAnsiTheme="minorHAnsi" w:cs="Arial"/>
          <w:b/>
          <w:sz w:val="24"/>
          <w:szCs w:val="24"/>
        </w:rPr>
        <w:t>emote testing, automated EP</w:t>
      </w:r>
    </w:p>
    <w:p w:rsidR="00B16BFD" w:rsidRPr="00B16BFD" w:rsidRDefault="00B16BFD" w:rsidP="00B16BFD">
      <w:pPr>
        <w:rPr>
          <w:rFonts w:asciiTheme="minorHAnsi" w:hAnsiTheme="minorHAnsi" w:cs="Arial"/>
          <w:sz w:val="24"/>
          <w:szCs w:val="24"/>
        </w:rPr>
      </w:pP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This is the scenario when the system under test is connected to a client machine different than server machine and the test cases are executed on client machine.</w:t>
      </w:r>
    </w:p>
    <w:p w:rsidR="00B16BFD" w:rsidRDefault="00B16BFD" w:rsidP="00B16BFD">
      <w:pPr>
        <w:rPr>
          <w:rFonts w:asciiTheme="minorHAnsi" w:hAnsiTheme="minorHAnsi" w:cs="Arial"/>
          <w:sz w:val="24"/>
          <w:szCs w:val="24"/>
        </w:rPr>
      </w:pPr>
      <w:r w:rsidRPr="00B16BFD">
        <w:rPr>
          <w:rFonts w:asciiTheme="minorHAnsi" w:hAnsiTheme="minorHAnsi" w:cs="Arial"/>
          <w:sz w:val="24"/>
          <w:szCs w:val="24"/>
        </w:rPr>
        <w:t>The epname.ini file must contain information about the IP address or the hostname of the server machine.</w:t>
      </w:r>
      <w:r w:rsidR="00E35E5F">
        <w:rPr>
          <w:rFonts w:asciiTheme="minorHAnsi" w:hAnsiTheme="minorHAnsi" w:cs="Arial"/>
          <w:sz w:val="24"/>
          <w:szCs w:val="24"/>
        </w:rPr>
        <w:t xml:space="preserve"> If it doesn’t, the client will try to connect on localhost</w:t>
      </w:r>
      <w:proofErr w:type="gramStart"/>
      <w:r w:rsidR="00E35E5F">
        <w:rPr>
          <w:rFonts w:asciiTheme="minorHAnsi" w:hAnsiTheme="minorHAnsi" w:cs="Arial"/>
          <w:sz w:val="24"/>
          <w:szCs w:val="24"/>
        </w:rPr>
        <w:t>:8000</w:t>
      </w:r>
      <w:proofErr w:type="gramEnd"/>
      <w:r w:rsidR="00E35E5F">
        <w:rPr>
          <w:rFonts w:asciiTheme="minorHAnsi" w:hAnsiTheme="minorHAnsi" w:cs="Arial"/>
          <w:sz w:val="24"/>
          <w:szCs w:val="24"/>
        </w:rPr>
        <w:t>.</w:t>
      </w:r>
    </w:p>
    <w:p w:rsidR="00E35E5F" w:rsidRPr="00B16BFD" w:rsidRDefault="00E35E5F" w:rsidP="00B16BFD">
      <w:pPr>
        <w:rPr>
          <w:rFonts w:asciiTheme="minorHAnsi" w:hAnsiTheme="minorHAnsi" w:cs="Arial"/>
          <w:sz w:val="24"/>
          <w:szCs w:val="24"/>
        </w:rPr>
      </w:pPr>
    </w:p>
    <w:p w:rsidR="00B16BFD" w:rsidRPr="00E35E5F" w:rsidRDefault="00B16BFD" w:rsidP="00E35E5F">
      <w:pPr>
        <w:ind w:left="2880"/>
        <w:rPr>
          <w:rFonts w:ascii="Source Code Pro" w:hAnsi="Source Code Pro"/>
          <w:noProof/>
        </w:rPr>
      </w:pPr>
      <w:r w:rsidRPr="00E35E5F">
        <w:rPr>
          <w:rFonts w:ascii="Source Code Pro" w:hAnsi="Source Code Pro"/>
          <w:noProof/>
        </w:rPr>
        <w:t>[</w:t>
      </w:r>
      <w:r w:rsidRPr="00E35E5F">
        <w:rPr>
          <w:rFonts w:ascii="Source Code Pro" w:hAnsi="Source Code Pro"/>
          <w:b/>
          <w:noProof/>
        </w:rPr>
        <w:t>AUTO</w:t>
      </w:r>
      <w:r w:rsidRPr="00E35E5F">
        <w:rPr>
          <w:rFonts w:ascii="Source Code Pro" w:hAnsi="Source Code Pro"/>
          <w:noProof/>
        </w:rPr>
        <w:t>]</w:t>
      </w:r>
    </w:p>
    <w:p w:rsidR="00B16BFD" w:rsidRPr="00E35E5F" w:rsidRDefault="00B16BFD" w:rsidP="00E35E5F">
      <w:pPr>
        <w:ind w:left="2880"/>
        <w:rPr>
          <w:rFonts w:ascii="Source Code Pro" w:hAnsi="Source Code Pro"/>
          <w:noProof/>
        </w:rPr>
      </w:pPr>
      <w:r w:rsidRPr="00E35E5F">
        <w:rPr>
          <w:rFonts w:ascii="Source Code Pro" w:hAnsi="Source Code Pro"/>
          <w:noProof/>
        </w:rPr>
        <w:t>AUTO_CE_IP   =  &lt;ip/hostname&gt;</w:t>
      </w:r>
    </w:p>
    <w:p w:rsidR="00B16BFD" w:rsidRPr="00E35E5F" w:rsidRDefault="00B16BFD" w:rsidP="00E35E5F">
      <w:pPr>
        <w:ind w:left="2880"/>
        <w:rPr>
          <w:rFonts w:ascii="Source Code Pro" w:hAnsi="Source Code Pro"/>
          <w:noProof/>
        </w:rPr>
      </w:pPr>
      <w:r w:rsidRPr="00E35E5F">
        <w:rPr>
          <w:rFonts w:ascii="Source Code Pro" w:hAnsi="Source Code Pro"/>
          <w:noProof/>
        </w:rPr>
        <w:t>AUTO_CE_PORT =  8000</w:t>
      </w:r>
    </w:p>
    <w:p w:rsidR="00910601" w:rsidRPr="00B16BFD" w:rsidRDefault="00910601" w:rsidP="00B16BFD">
      <w:pPr>
        <w:rPr>
          <w:rFonts w:asciiTheme="minorHAnsi" w:hAnsiTheme="minorHAnsi" w:cs="Arial"/>
          <w:sz w:val="24"/>
          <w:szCs w:val="24"/>
        </w:rPr>
      </w:pP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lastRenderedPageBreak/>
        <w:t xml:space="preserve">The information about </w:t>
      </w:r>
      <w:r w:rsidR="006204F4">
        <w:rPr>
          <w:rFonts w:asciiTheme="minorHAnsi" w:hAnsiTheme="minorHAnsi" w:cs="Arial"/>
          <w:sz w:val="24"/>
          <w:szCs w:val="24"/>
        </w:rPr>
        <w:t>CE_IP and CE_PORT</w:t>
      </w:r>
      <w:r w:rsidRPr="00B16BFD">
        <w:rPr>
          <w:rFonts w:asciiTheme="minorHAnsi" w:hAnsiTheme="minorHAnsi" w:cs="Arial"/>
          <w:sz w:val="24"/>
          <w:szCs w:val="24"/>
        </w:rPr>
        <w:t xml:space="preserve"> is the only content of epname.ini. No information about EP name or EP enabled/disabled is needed.</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Twister client is started, it opens the epname.ini file. If information a</w:t>
      </w:r>
      <w:r w:rsidR="006204F4">
        <w:rPr>
          <w:rFonts w:asciiTheme="minorHAnsi" w:hAnsiTheme="minorHAnsi" w:cs="Arial"/>
          <w:sz w:val="24"/>
          <w:szCs w:val="24"/>
        </w:rPr>
        <w:t xml:space="preserve">bout server machine is found </w:t>
      </w:r>
      <w:r w:rsidRPr="00B16BFD">
        <w:rPr>
          <w:rFonts w:asciiTheme="minorHAnsi" w:hAnsiTheme="minorHAnsi" w:cs="Arial"/>
          <w:sz w:val="24"/>
          <w:szCs w:val="24"/>
        </w:rPr>
        <w:t xml:space="preserve">in epname.ini, it creates an automated EP and registers it as </w:t>
      </w:r>
      <w:r w:rsidRPr="006204F4">
        <w:rPr>
          <w:rFonts w:asciiTheme="minorHAnsi" w:hAnsiTheme="minorHAnsi" w:cs="Arial"/>
          <w:b/>
          <w:sz w:val="24"/>
          <w:szCs w:val="24"/>
        </w:rPr>
        <w:t>&lt;hostname&gt;_auto</w:t>
      </w:r>
      <w:r w:rsidRPr="00B16BFD">
        <w:rPr>
          <w:rFonts w:asciiTheme="minorHAnsi" w:hAnsiTheme="minorHAnsi" w:cs="Arial"/>
          <w:sz w:val="24"/>
          <w:szCs w:val="24"/>
        </w:rPr>
        <w:t xml:space="preserve">, where </w:t>
      </w:r>
      <w:r w:rsidRPr="006204F4">
        <w:rPr>
          <w:rFonts w:asciiTheme="minorHAnsi" w:hAnsiTheme="minorHAnsi" w:cs="Arial"/>
          <w:i/>
          <w:sz w:val="24"/>
          <w:szCs w:val="24"/>
        </w:rPr>
        <w:t>hostname</w:t>
      </w:r>
      <w:r w:rsidRPr="00B16BFD">
        <w:rPr>
          <w:rFonts w:asciiTheme="minorHAnsi" w:hAnsiTheme="minorHAnsi" w:cs="Arial"/>
          <w:sz w:val="24"/>
          <w:szCs w:val="24"/>
        </w:rPr>
        <w:t xml:space="preserve"> is the client machine name.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The EP name will be reflected in GUI</w:t>
      </w:r>
      <w:r w:rsidR="00685F0D">
        <w:rPr>
          <w:rFonts w:asciiTheme="minorHAnsi" w:hAnsiTheme="minorHAnsi" w:cs="Arial"/>
          <w:sz w:val="24"/>
          <w:szCs w:val="24"/>
        </w:rPr>
        <w:t xml:space="preserve"> in the tab that shows the CLI </w:t>
      </w:r>
      <w:r w:rsidRPr="00B16BFD">
        <w:rPr>
          <w:rFonts w:asciiTheme="minorHAnsi" w:hAnsiTheme="minorHAnsi" w:cs="Arial"/>
          <w:sz w:val="24"/>
          <w:szCs w:val="24"/>
        </w:rPr>
        <w:t>logs received from</w:t>
      </w:r>
      <w:r w:rsidR="00685F0D">
        <w:rPr>
          <w:rFonts w:asciiTheme="minorHAnsi" w:hAnsiTheme="minorHAnsi" w:cs="Arial"/>
          <w:sz w:val="24"/>
          <w:szCs w:val="24"/>
        </w:rPr>
        <w:t xml:space="preserve"> EP</w:t>
      </w:r>
      <w:r w:rsidRPr="00B16BFD">
        <w:rPr>
          <w:rFonts w:asciiTheme="minorHAnsi" w:hAnsiTheme="minorHAnsi" w:cs="Arial"/>
          <w:sz w:val="24"/>
          <w:szCs w:val="24"/>
        </w:rPr>
        <w:t xml:space="preserve">. </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When testing is done with internal EP, there is no possibility to run parallel testing for the suites allocated to the automated EP. All test cases are executed sequentially</w:t>
      </w:r>
      <w:r w:rsidR="001969C6">
        <w:rPr>
          <w:rFonts w:asciiTheme="minorHAnsi" w:hAnsiTheme="minorHAnsi" w:cs="Arial"/>
          <w:sz w:val="24"/>
          <w:szCs w:val="24"/>
        </w:rPr>
        <w:t>,</w:t>
      </w:r>
      <w:r w:rsidRPr="00B16BFD">
        <w:rPr>
          <w:rFonts w:asciiTheme="minorHAnsi" w:hAnsiTheme="minorHAnsi" w:cs="Arial"/>
          <w:sz w:val="24"/>
          <w:szCs w:val="24"/>
        </w:rPr>
        <w:t xml:space="preserve"> even if there are multiple suites allocated to </w:t>
      </w:r>
      <w:r w:rsidR="001969C6">
        <w:rPr>
          <w:rFonts w:asciiTheme="minorHAnsi" w:hAnsiTheme="minorHAnsi" w:cs="Arial"/>
          <w:sz w:val="24"/>
          <w:szCs w:val="24"/>
        </w:rPr>
        <w:t xml:space="preserve">the </w:t>
      </w:r>
      <w:r w:rsidRPr="00B16BFD">
        <w:rPr>
          <w:rFonts w:asciiTheme="minorHAnsi" w:hAnsiTheme="minorHAnsi" w:cs="Arial"/>
          <w:sz w:val="24"/>
          <w:szCs w:val="24"/>
        </w:rPr>
        <w:t>automated EP.</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reflected in the log saved by the server into database.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The </w:t>
      </w:r>
      <w:r w:rsidRPr="001969C6">
        <w:rPr>
          <w:rFonts w:asciiTheme="minorHAnsi" w:hAnsiTheme="minorHAnsi" w:cs="Arial"/>
          <w:b/>
          <w:sz w:val="24"/>
          <w:szCs w:val="24"/>
        </w:rPr>
        <w:t>&lt;hostname&gt;_auto</w:t>
      </w:r>
      <w:r w:rsidRPr="00B16BFD">
        <w:rPr>
          <w:rFonts w:asciiTheme="minorHAnsi" w:hAnsiTheme="minorHAnsi" w:cs="Arial"/>
          <w:sz w:val="24"/>
          <w:szCs w:val="24"/>
        </w:rPr>
        <w:t xml:space="preserve"> name will be available in the test cases as an internal variable.</w:t>
      </w:r>
    </w:p>
    <w:p w:rsidR="00B16BFD" w:rsidRPr="00B16BFD" w:rsidRDefault="00B16BFD" w:rsidP="006204F4">
      <w:pPr>
        <w:jc w:val="both"/>
        <w:rPr>
          <w:rFonts w:asciiTheme="minorHAnsi" w:hAnsiTheme="minorHAnsi" w:cs="Arial"/>
          <w:sz w:val="24"/>
          <w:szCs w:val="24"/>
        </w:rPr>
      </w:pPr>
      <w:r w:rsidRPr="00B16BFD">
        <w:rPr>
          <w:rFonts w:asciiTheme="minorHAnsi" w:hAnsiTheme="minorHAnsi" w:cs="Arial"/>
          <w:sz w:val="24"/>
          <w:szCs w:val="24"/>
        </w:rPr>
        <w:t xml:space="preserve">User has to associate </w:t>
      </w:r>
      <w:r w:rsidRPr="001969C6">
        <w:rPr>
          <w:rFonts w:asciiTheme="minorHAnsi" w:hAnsiTheme="minorHAnsi" w:cs="Arial"/>
          <w:b/>
          <w:sz w:val="24"/>
          <w:szCs w:val="24"/>
        </w:rPr>
        <w:t>the &lt;hostname&gt;_auto</w:t>
      </w:r>
      <w:r w:rsidRPr="00B16BFD">
        <w:rPr>
          <w:rFonts w:asciiTheme="minorHAnsi" w:hAnsiTheme="minorHAnsi" w:cs="Arial"/>
          <w:sz w:val="24"/>
          <w:szCs w:val="24"/>
        </w:rPr>
        <w:t xml:space="preserve"> to the SUT, using</w:t>
      </w:r>
      <w:r w:rsidR="005C6CB6">
        <w:rPr>
          <w:rFonts w:asciiTheme="minorHAnsi" w:hAnsiTheme="minorHAnsi" w:cs="Arial"/>
          <w:sz w:val="24"/>
          <w:szCs w:val="24"/>
        </w:rPr>
        <w:t xml:space="preserve"> the</w:t>
      </w:r>
      <w:r w:rsidRPr="00B16BFD">
        <w:rPr>
          <w:rFonts w:asciiTheme="minorHAnsi" w:hAnsiTheme="minorHAnsi" w:cs="Arial"/>
          <w:sz w:val="24"/>
          <w:szCs w:val="24"/>
        </w:rPr>
        <w:t xml:space="preserve"> Twister GUI.</w:t>
      </w:r>
    </w:p>
    <w:p w:rsidR="00B16BFD" w:rsidRPr="00B16BFD" w:rsidRDefault="00B16BFD" w:rsidP="00B16BFD">
      <w:pPr>
        <w:rPr>
          <w:rFonts w:asciiTheme="minorHAnsi" w:hAnsiTheme="minorHAnsi" w:cs="Arial"/>
          <w:sz w:val="24"/>
          <w:szCs w:val="24"/>
        </w:rPr>
      </w:pPr>
    </w:p>
    <w:p w:rsidR="00B16BFD" w:rsidRPr="00910601" w:rsidRDefault="00910601" w:rsidP="00910601">
      <w:pPr>
        <w:pStyle w:val="ListParagraph"/>
        <w:numPr>
          <w:ilvl w:val="0"/>
          <w:numId w:val="29"/>
        </w:numPr>
        <w:rPr>
          <w:rFonts w:asciiTheme="minorHAnsi" w:hAnsiTheme="minorHAnsi" w:cs="Arial"/>
          <w:b/>
          <w:sz w:val="24"/>
          <w:szCs w:val="24"/>
        </w:rPr>
      </w:pPr>
      <w:r w:rsidRPr="00910601">
        <w:rPr>
          <w:rFonts w:asciiTheme="minorHAnsi" w:hAnsiTheme="minorHAnsi" w:cs="Arial"/>
          <w:b/>
          <w:sz w:val="24"/>
          <w:szCs w:val="24"/>
        </w:rPr>
        <w:t>Remote testing, defined EPs</w:t>
      </w:r>
    </w:p>
    <w:p w:rsidR="00B16BFD" w:rsidRPr="00B16BFD" w:rsidRDefault="00B16BFD" w:rsidP="00B16BFD">
      <w:pPr>
        <w:rPr>
          <w:rFonts w:asciiTheme="minorHAnsi" w:hAnsiTheme="minorHAnsi" w:cs="Arial"/>
          <w:sz w:val="24"/>
          <w:szCs w:val="24"/>
        </w:rPr>
      </w:pPr>
    </w:p>
    <w:p w:rsidR="00B16BFD" w:rsidRDefault="00D4320C" w:rsidP="00B9172D">
      <w:pPr>
        <w:jc w:val="both"/>
        <w:rPr>
          <w:rFonts w:asciiTheme="minorHAnsi" w:hAnsiTheme="minorHAnsi" w:cs="Arial"/>
          <w:sz w:val="24"/>
          <w:szCs w:val="24"/>
        </w:rPr>
      </w:pPr>
      <w:r w:rsidRPr="00B16BFD">
        <w:rPr>
          <w:rFonts w:asciiTheme="minorHAnsi" w:hAnsiTheme="minorHAnsi" w:cs="Arial"/>
          <w:sz w:val="24"/>
          <w:szCs w:val="24"/>
        </w:rPr>
        <w:t xml:space="preserve">This is </w:t>
      </w:r>
      <w:r>
        <w:rPr>
          <w:rFonts w:asciiTheme="minorHAnsi" w:hAnsiTheme="minorHAnsi" w:cs="Arial"/>
          <w:sz w:val="24"/>
          <w:szCs w:val="24"/>
        </w:rPr>
        <w:t>when the</w:t>
      </w:r>
      <w:r w:rsidRPr="00B16BFD">
        <w:rPr>
          <w:rFonts w:asciiTheme="minorHAnsi" w:hAnsiTheme="minorHAnsi" w:cs="Arial"/>
          <w:sz w:val="24"/>
          <w:szCs w:val="24"/>
        </w:rPr>
        <w:t xml:space="preserve"> epname.ini file </w:t>
      </w:r>
      <w:r>
        <w:rPr>
          <w:rFonts w:asciiTheme="minorHAnsi" w:hAnsiTheme="minorHAnsi" w:cs="Arial"/>
          <w:sz w:val="24"/>
          <w:szCs w:val="24"/>
        </w:rPr>
        <w:t xml:space="preserve">is defined and populated. </w:t>
      </w:r>
      <w:r w:rsidR="00B16BFD" w:rsidRPr="00B16BFD">
        <w:rPr>
          <w:rFonts w:asciiTheme="minorHAnsi" w:hAnsiTheme="minorHAnsi" w:cs="Arial"/>
          <w:sz w:val="24"/>
          <w:szCs w:val="24"/>
        </w:rPr>
        <w:t>The automated EP is not created in this scenario.</w:t>
      </w:r>
    </w:p>
    <w:p w:rsidR="00340530" w:rsidRDefault="00340530" w:rsidP="00B9172D">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contain</w:t>
      </w:r>
      <w:r w:rsidR="00F476DE">
        <w:rPr>
          <w:rFonts w:asciiTheme="minorHAnsi" w:hAnsiTheme="minorHAnsi" w:cs="Arial"/>
          <w:sz w:val="24"/>
          <w:szCs w:val="24"/>
        </w:rPr>
        <w:t>s</w:t>
      </w:r>
      <w:r w:rsidR="00A42ECB" w:rsidRPr="00AB4096">
        <w:rPr>
          <w:rFonts w:asciiTheme="minorHAnsi" w:hAnsiTheme="minorHAnsi" w:cs="Arial"/>
          <w:sz w:val="24"/>
          <w:szCs w:val="24"/>
        </w:rPr>
        <w:t xml:space="preserve">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w:t>
      </w:r>
      <w:r w:rsidR="00D4320C">
        <w:rPr>
          <w:rFonts w:asciiTheme="minorHAnsi" w:hAnsiTheme="minorHAnsi" w:cs="Arial"/>
          <w:sz w:val="24"/>
          <w:szCs w:val="24"/>
        </w:rPr>
        <w:t>activated</w:t>
      </w:r>
      <w:r w:rsidRPr="00AB4096">
        <w:rPr>
          <w:rFonts w:asciiTheme="minorHAnsi" w:hAnsiTheme="minorHAnsi" w:cs="Arial"/>
          <w:sz w:val="24"/>
          <w:szCs w:val="24"/>
        </w:rPr>
        <w:t xml:space="preserve">. </w:t>
      </w:r>
      <w:r w:rsidR="00D4320C">
        <w:rPr>
          <w:rFonts w:asciiTheme="minorHAnsi" w:hAnsiTheme="minorHAnsi" w:cs="Arial"/>
          <w:sz w:val="24"/>
          <w:szCs w:val="24"/>
        </w:rPr>
        <w:t>T</w:t>
      </w:r>
      <w:r w:rsidRPr="00AB4096">
        <w:rPr>
          <w:rFonts w:asciiTheme="minorHAnsi" w:hAnsiTheme="minorHAnsi" w:cs="Arial"/>
          <w:sz w:val="24"/>
          <w:szCs w:val="24"/>
        </w:rPr>
        <w:t xml:space="preserve">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w:t>
      </w:r>
      <w:r w:rsidR="00F476DE">
        <w:rPr>
          <w:rFonts w:asciiTheme="minorHAnsi" w:hAnsiTheme="minorHAnsi" w:cs="Arial"/>
          <w:sz w:val="24"/>
          <w:szCs w:val="24"/>
        </w:rPr>
        <w:t>ines and he can control what EP</w:t>
      </w:r>
      <w:r w:rsidRPr="00AB4096">
        <w:rPr>
          <w:rFonts w:asciiTheme="minorHAnsi" w:hAnsiTheme="minorHAnsi" w:cs="Arial"/>
          <w:sz w:val="24"/>
          <w:szCs w:val="24"/>
        </w:rPr>
        <w:t>s to be started on what machines.</w:t>
      </w:r>
    </w:p>
    <w:p w:rsidR="000B13A8" w:rsidRDefault="000B13A8" w:rsidP="00B9172D">
      <w:pPr>
        <w:jc w:val="both"/>
        <w:rPr>
          <w:rFonts w:asciiTheme="minorHAnsi" w:hAnsiTheme="minorHAnsi" w:cs="Arial"/>
          <w:sz w:val="24"/>
          <w:szCs w:val="24"/>
        </w:rPr>
      </w:pPr>
    </w:p>
    <w:p w:rsidR="00B9172D" w:rsidRDefault="00B9172D" w:rsidP="00B9172D">
      <w:pPr>
        <w:jc w:val="both"/>
        <w:rPr>
          <w:rFonts w:asciiTheme="minorHAnsi" w:hAnsiTheme="minorHAnsi" w:cs="Arial"/>
          <w:sz w:val="24"/>
          <w:szCs w:val="24"/>
        </w:rPr>
      </w:pPr>
      <w:r>
        <w:rPr>
          <w:rFonts w:asciiTheme="minorHAnsi" w:hAnsiTheme="minorHAnsi" w:cs="Arial"/>
          <w:sz w:val="24"/>
          <w:szCs w:val="24"/>
        </w:rPr>
        <w:t xml:space="preserve">The EP will register on the Central Engine as </w:t>
      </w:r>
      <w:r w:rsidRPr="000B13A8">
        <w:rPr>
          <w:rFonts w:asciiTheme="minorHAnsi" w:hAnsiTheme="minorHAnsi" w:cs="Arial"/>
          <w:b/>
          <w:sz w:val="24"/>
          <w:szCs w:val="24"/>
        </w:rPr>
        <w:t>&lt;hostname&gt;_EP-name</w:t>
      </w:r>
      <w:r>
        <w:rPr>
          <w:rFonts w:asciiTheme="minorHAnsi" w:hAnsiTheme="minorHAnsi" w:cs="Arial"/>
          <w:sz w:val="24"/>
          <w:szCs w:val="24"/>
        </w:rPr>
        <w:t>.</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reflected in the log saved by the server into database.</w:t>
      </w:r>
    </w:p>
    <w:p w:rsidR="000B13A8" w:rsidRPr="00B16BFD" w:rsidRDefault="000B13A8" w:rsidP="000B13A8">
      <w:pPr>
        <w:jc w:val="both"/>
        <w:rPr>
          <w:rFonts w:asciiTheme="minorHAnsi" w:hAnsiTheme="minorHAnsi" w:cs="Arial"/>
          <w:sz w:val="24"/>
          <w:szCs w:val="24"/>
        </w:rPr>
      </w:pPr>
      <w:r w:rsidRPr="00B16BFD">
        <w:rPr>
          <w:rFonts w:asciiTheme="minorHAnsi" w:hAnsiTheme="minorHAnsi" w:cs="Arial"/>
          <w:sz w:val="24"/>
          <w:szCs w:val="24"/>
        </w:rPr>
        <w:t xml:space="preserve">The </w:t>
      </w:r>
      <w:r w:rsidRPr="00644F2B">
        <w:rPr>
          <w:rFonts w:asciiTheme="minorHAnsi" w:hAnsiTheme="minorHAnsi" w:cs="Arial"/>
          <w:b/>
          <w:sz w:val="24"/>
          <w:szCs w:val="24"/>
        </w:rPr>
        <w:t>&lt;hostname&gt;_</w:t>
      </w:r>
      <w:r w:rsidRPr="000B13A8">
        <w:rPr>
          <w:rFonts w:asciiTheme="minorHAnsi" w:hAnsiTheme="minorHAnsi" w:cs="Arial"/>
          <w:b/>
          <w:sz w:val="24"/>
          <w:szCs w:val="24"/>
        </w:rPr>
        <w:t xml:space="preserve"> EP-name</w:t>
      </w:r>
      <w:r w:rsidRPr="00B16BFD">
        <w:rPr>
          <w:rFonts w:asciiTheme="minorHAnsi" w:hAnsiTheme="minorHAnsi" w:cs="Arial"/>
          <w:sz w:val="24"/>
          <w:szCs w:val="24"/>
        </w:rPr>
        <w:t xml:space="preserve"> name will be available in the test cases as an internal variable.</w:t>
      </w:r>
    </w:p>
    <w:p w:rsidR="000E5B2C" w:rsidRPr="00AB4096" w:rsidRDefault="000E5B2C"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w:t>
      </w:r>
      <w:r w:rsidR="005A2EA5">
        <w:rPr>
          <w:rFonts w:ascii="Source Code Pro" w:hAnsi="Source Code Pro"/>
        </w:rPr>
        <w:t>1</w:t>
      </w:r>
      <w:r w:rsidRPr="000E6CEA">
        <w:rPr>
          <w:rFonts w:ascii="Source Code Pro" w:hAnsi="Source Code Pro"/>
        </w:rPr>
        <w:t>0</w:t>
      </w:r>
    </w:p>
    <w:p w:rsidR="00340530" w:rsidRDefault="00340530" w:rsidP="00340530">
      <w:pPr>
        <w:ind w:left="2880"/>
        <w:rPr>
          <w:rFonts w:ascii="Source Code Pro" w:hAnsi="Source Code Pro"/>
        </w:rPr>
      </w:pPr>
      <w:r w:rsidRPr="000E6CEA">
        <w:rPr>
          <w:rFonts w:ascii="Source Code Pro" w:hAnsi="Source Code Pro"/>
        </w:rPr>
        <w:t>EP_HOST =       11.126.32.20</w:t>
      </w:r>
    </w:p>
    <w:p w:rsidR="00331F87" w:rsidRPr="000E6CEA" w:rsidRDefault="00331F87" w:rsidP="00340530">
      <w:pPr>
        <w:ind w:left="2880"/>
        <w:rPr>
          <w:rFonts w:ascii="Source Code Pro" w:hAnsi="Source Code Pro"/>
        </w:rPr>
      </w:pPr>
      <w:r>
        <w:rPr>
          <w:rFonts w:ascii="Source Code Pro" w:hAnsi="Source Code Pro"/>
        </w:rPr>
        <w:t>ENABLED =</w:t>
      </w:r>
      <w:r w:rsidRPr="000E6CEA">
        <w:rPr>
          <w:rFonts w:ascii="Source Code Pro" w:hAnsi="Source Code Pro"/>
        </w:rPr>
        <w:t xml:space="preserve">       1</w:t>
      </w:r>
    </w:p>
    <w:p w:rsidR="00A42ECB" w:rsidRPr="009D5D1E" w:rsidRDefault="009D5D1E" w:rsidP="000E6CEA">
      <w:pPr>
        <w:rPr>
          <w:rFonts w:asciiTheme="minorHAnsi" w:hAnsiTheme="minorHAnsi" w:cs="Arial"/>
          <w:sz w:val="24"/>
          <w:szCs w:val="24"/>
        </w:rPr>
      </w:pPr>
      <w:r w:rsidRPr="009D5D1E">
        <w:rPr>
          <w:rFonts w:asciiTheme="minorHAnsi" w:hAnsiTheme="minorHAnsi" w:cs="Arial"/>
          <w:sz w:val="24"/>
          <w:szCs w:val="24"/>
        </w:rPr>
        <w:t xml:space="preserve"> </w:t>
      </w: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w:t>
      </w:r>
      <w:r w:rsidR="0024462E">
        <w:rPr>
          <w:rFonts w:asciiTheme="minorHAnsi" w:hAnsiTheme="minorHAnsi" w:cs="Arial"/>
          <w:sz w:val="24"/>
          <w:szCs w:val="24"/>
        </w:rPr>
        <w:t>,</w:t>
      </w:r>
      <w:r w:rsidRPr="00AB4096">
        <w:rPr>
          <w:rFonts w:asciiTheme="minorHAnsi" w:hAnsiTheme="minorHAnsi" w:cs="Arial"/>
          <w:sz w:val="24"/>
          <w:szCs w:val="24"/>
        </w:rPr>
        <w:t xml:space="preserve"> or IP address.</w:t>
      </w:r>
    </w:p>
    <w:p w:rsidR="00334C30" w:rsidRPr="00AB4096" w:rsidRDefault="00334C30" w:rsidP="00340530">
      <w:pPr>
        <w:rPr>
          <w:rFonts w:asciiTheme="minorHAnsi" w:hAnsiTheme="minorHAnsi" w:cs="Arial"/>
          <w:sz w:val="24"/>
          <w:szCs w:val="24"/>
        </w:rPr>
      </w:pPr>
    </w:p>
    <w:p w:rsidR="0024462E" w:rsidRDefault="00334C30" w:rsidP="00924096">
      <w:pPr>
        <w:jc w:val="both"/>
        <w:rPr>
          <w:rFonts w:asciiTheme="minorHAnsi" w:hAnsiTheme="minorHAnsi" w:cs="Arial"/>
          <w:sz w:val="24"/>
          <w:szCs w:val="24"/>
        </w:rPr>
      </w:pPr>
      <w:r w:rsidRPr="00334C30">
        <w:rPr>
          <w:rFonts w:asciiTheme="minorHAnsi" w:hAnsiTheme="minorHAnsi" w:cs="Arial"/>
          <w:b/>
          <w:color w:val="595959" w:themeColor="text1" w:themeTint="A6"/>
          <w:sz w:val="24"/>
          <w:szCs w:val="24"/>
        </w:rPr>
        <w:t>T</w:t>
      </w:r>
      <w:r w:rsidR="00340530" w:rsidRPr="00334C30">
        <w:rPr>
          <w:rFonts w:asciiTheme="minorHAnsi" w:hAnsiTheme="minorHAnsi" w:cs="Arial"/>
          <w:b/>
          <w:color w:val="595959" w:themeColor="text1" w:themeTint="A6"/>
          <w:sz w:val="24"/>
          <w:szCs w:val="24"/>
        </w:rPr>
        <w:t xml:space="preserve">he EP_HOST </w:t>
      </w:r>
      <w:r w:rsidR="0024462E" w:rsidRPr="00334C30">
        <w:rPr>
          <w:rFonts w:asciiTheme="minorHAnsi" w:hAnsiTheme="minorHAnsi" w:cs="Arial"/>
          <w:b/>
          <w:color w:val="595959" w:themeColor="text1" w:themeTint="A6"/>
          <w:sz w:val="24"/>
          <w:szCs w:val="24"/>
        </w:rPr>
        <w:t xml:space="preserve">tag </w:t>
      </w:r>
      <w:r w:rsidR="00340530" w:rsidRPr="00334C30">
        <w:rPr>
          <w:rFonts w:asciiTheme="minorHAnsi" w:hAnsiTheme="minorHAnsi" w:cs="Arial"/>
          <w:b/>
          <w:color w:val="595959" w:themeColor="text1" w:themeTint="A6"/>
          <w:sz w:val="24"/>
          <w:szCs w:val="24"/>
        </w:rPr>
        <w:t xml:space="preserve">is </w:t>
      </w:r>
      <w:r w:rsidRPr="00334C30">
        <w:rPr>
          <w:rFonts w:asciiTheme="minorHAnsi" w:hAnsiTheme="minorHAnsi" w:cs="Arial"/>
          <w:b/>
          <w:color w:val="595959" w:themeColor="text1" w:themeTint="A6"/>
          <w:sz w:val="24"/>
          <w:szCs w:val="24"/>
        </w:rPr>
        <w:t>optional</w:t>
      </w:r>
      <w:r>
        <w:rPr>
          <w:rFonts w:asciiTheme="minorHAnsi" w:hAnsiTheme="minorHAnsi" w:cs="Arial"/>
          <w:sz w:val="24"/>
          <w:szCs w:val="24"/>
        </w:rPr>
        <w:t xml:space="preserve">, so if it’s </w:t>
      </w:r>
      <w:r w:rsidR="00340530" w:rsidRPr="00AB4096">
        <w:rPr>
          <w:rFonts w:asciiTheme="minorHAnsi" w:hAnsiTheme="minorHAnsi" w:cs="Arial"/>
          <w:sz w:val="24"/>
          <w:szCs w:val="24"/>
        </w:rPr>
        <w:t>commented out</w:t>
      </w:r>
      <w:r w:rsidR="0024462E">
        <w:rPr>
          <w:rFonts w:asciiTheme="minorHAnsi" w:hAnsiTheme="minorHAnsi" w:cs="Arial"/>
          <w:sz w:val="24"/>
          <w:szCs w:val="24"/>
        </w:rPr>
        <w:t>, or missing</w:t>
      </w:r>
      <w:r w:rsidR="00340530" w:rsidRPr="00AB4096">
        <w:rPr>
          <w:rFonts w:asciiTheme="minorHAnsi" w:hAnsiTheme="minorHAnsi" w:cs="Arial"/>
          <w:sz w:val="24"/>
          <w:szCs w:val="24"/>
        </w:rPr>
        <w:t>, the EP can be started on any machine</w:t>
      </w:r>
      <w:r w:rsidR="00924096">
        <w:rPr>
          <w:rFonts w:asciiTheme="minorHAnsi" w:hAnsiTheme="minorHAnsi" w:cs="Arial"/>
          <w:sz w:val="24"/>
          <w:szCs w:val="24"/>
        </w:rPr>
        <w:t xml:space="preserve"> without exception</w:t>
      </w:r>
      <w:r w:rsidR="00340530" w:rsidRPr="00AB4096">
        <w:rPr>
          <w:rFonts w:asciiTheme="minorHAnsi" w:hAnsiTheme="minorHAnsi" w:cs="Arial"/>
          <w:sz w:val="24"/>
          <w:szCs w:val="24"/>
        </w:rPr>
        <w:t>.</w:t>
      </w:r>
    </w:p>
    <w:p w:rsidR="00BA168D" w:rsidRDefault="0024462E" w:rsidP="00340530">
      <w:pPr>
        <w:rPr>
          <w:rFonts w:asciiTheme="minorHAnsi" w:hAnsiTheme="minorHAnsi" w:cs="Arial"/>
          <w:sz w:val="24"/>
          <w:szCs w:val="24"/>
        </w:rPr>
      </w:pPr>
      <w:r w:rsidRPr="00334C30">
        <w:rPr>
          <w:rFonts w:asciiTheme="minorHAnsi" w:hAnsiTheme="minorHAnsi" w:cs="Arial"/>
          <w:b/>
          <w:color w:val="595959" w:themeColor="text1" w:themeTint="A6"/>
          <w:sz w:val="24"/>
          <w:szCs w:val="24"/>
        </w:rPr>
        <w:t xml:space="preserve">Enabled </w:t>
      </w:r>
      <w:r w:rsidR="00A41E50">
        <w:rPr>
          <w:rFonts w:asciiTheme="minorHAnsi" w:hAnsiTheme="minorHAnsi" w:cs="Arial"/>
          <w:b/>
          <w:color w:val="595959" w:themeColor="text1" w:themeTint="A6"/>
          <w:sz w:val="24"/>
          <w:szCs w:val="24"/>
        </w:rPr>
        <w:t xml:space="preserve">tag = </w:t>
      </w:r>
      <w:r w:rsidR="00BA168D" w:rsidRPr="00334C30">
        <w:rPr>
          <w:rFonts w:asciiTheme="minorHAnsi" w:hAnsiTheme="minorHAnsi" w:cs="Arial"/>
          <w:b/>
          <w:color w:val="595959" w:themeColor="text1" w:themeTint="A6"/>
          <w:sz w:val="24"/>
          <w:szCs w:val="24"/>
        </w:rPr>
        <w:t xml:space="preserve">1/ 0 tag is </w:t>
      </w:r>
      <w:r w:rsidRPr="00334C30">
        <w:rPr>
          <w:rFonts w:asciiTheme="minorHAnsi" w:hAnsiTheme="minorHAnsi" w:cs="Arial"/>
          <w:b/>
          <w:color w:val="595959" w:themeColor="text1" w:themeTint="A6"/>
          <w:sz w:val="24"/>
          <w:szCs w:val="24"/>
        </w:rPr>
        <w:t xml:space="preserve">also </w:t>
      </w:r>
      <w:r w:rsidR="00BA168D" w:rsidRPr="00334C30">
        <w:rPr>
          <w:rFonts w:asciiTheme="minorHAnsi" w:hAnsiTheme="minorHAnsi" w:cs="Arial"/>
          <w:b/>
          <w:color w:val="595959" w:themeColor="text1" w:themeTint="A6"/>
          <w:sz w:val="24"/>
          <w:szCs w:val="24"/>
        </w:rPr>
        <w:t>optional</w:t>
      </w:r>
      <w:r w:rsidR="00BA168D">
        <w:rPr>
          <w:rFonts w:asciiTheme="minorHAnsi" w:hAnsiTheme="minorHAnsi" w:cs="Arial"/>
          <w:sz w:val="24"/>
          <w:szCs w:val="24"/>
        </w:rPr>
        <w:t>.</w:t>
      </w:r>
    </w:p>
    <w:p w:rsidR="00BA168D" w:rsidRPr="00AB4096" w:rsidRDefault="00BA168D" w:rsidP="00340530">
      <w:pPr>
        <w:rPr>
          <w:rFonts w:asciiTheme="minorHAnsi" w:hAnsiTheme="minorHAnsi" w:cs="Arial"/>
          <w:sz w:val="24"/>
          <w:szCs w:val="24"/>
        </w:rPr>
      </w:pPr>
    </w:p>
    <w:p w:rsidR="00340530" w:rsidRPr="00AB4096"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9D5D1E">
        <w:rPr>
          <w:rFonts w:asciiTheme="minorHAnsi" w:hAnsiTheme="minorHAnsi" w:cs="Arial"/>
          <w:sz w:val="24"/>
          <w:szCs w:val="24"/>
        </w:rPr>
        <w:t xml:space="preserve"> will update the available EP</w:t>
      </w:r>
      <w:r w:rsidR="00FE2466" w:rsidRPr="00AB4096">
        <w:rPr>
          <w:rFonts w:asciiTheme="minorHAnsi" w:hAnsiTheme="minorHAnsi" w:cs="Arial"/>
          <w:sz w:val="24"/>
          <w:szCs w:val="24"/>
        </w:rPr>
        <w:t>s</w:t>
      </w:r>
      <w:r w:rsidRPr="00AB4096">
        <w:rPr>
          <w:rFonts w:asciiTheme="minorHAnsi" w:hAnsiTheme="minorHAnsi" w:cs="Arial"/>
          <w:sz w:val="24"/>
          <w:szCs w:val="24"/>
        </w:rPr>
        <w:t>.</w:t>
      </w:r>
    </w:p>
    <w:p w:rsidR="00FE2466" w:rsidRPr="00AB4096" w:rsidRDefault="00FE2466" w:rsidP="00924096">
      <w:pPr>
        <w:jc w:val="both"/>
        <w:rPr>
          <w:rFonts w:asciiTheme="minorHAnsi" w:hAnsiTheme="minorHAnsi" w:cs="Arial"/>
          <w:sz w:val="24"/>
          <w:szCs w:val="24"/>
        </w:rPr>
      </w:pPr>
    </w:p>
    <w:p w:rsidR="00340530" w:rsidRDefault="00340530" w:rsidP="00924096">
      <w:pPr>
        <w:jc w:val="both"/>
        <w:rPr>
          <w:rFonts w:asciiTheme="minorHAnsi" w:hAnsiTheme="minorHAnsi" w:cs="Arial"/>
          <w:sz w:val="24"/>
          <w:szCs w:val="24"/>
        </w:rPr>
      </w:pPr>
      <w:r w:rsidRPr="00AB4096">
        <w:rPr>
          <w:rFonts w:asciiTheme="minorHAnsi" w:hAnsiTheme="minorHAnsi" w:cs="Arial"/>
          <w:sz w:val="24"/>
          <w:szCs w:val="24"/>
        </w:rPr>
        <w:t xml:space="preserve">If the CE is stopped, the client process will </w:t>
      </w:r>
      <w:r w:rsidR="005073F2" w:rsidRPr="00AB4096">
        <w:rPr>
          <w:rFonts w:asciiTheme="minorHAnsi" w:hAnsiTheme="minorHAnsi" w:cs="Arial"/>
          <w:sz w:val="24"/>
          <w:szCs w:val="24"/>
        </w:rPr>
        <w:t xml:space="preserve">continuously </w:t>
      </w:r>
      <w:r w:rsidRPr="00AB4096">
        <w:rPr>
          <w:rFonts w:asciiTheme="minorHAnsi" w:hAnsiTheme="minorHAnsi" w:cs="Arial"/>
          <w:sz w:val="24"/>
          <w:szCs w:val="24"/>
        </w:rPr>
        <w:t xml:space="preserve">try to register </w:t>
      </w:r>
      <w:r w:rsidR="005073F2">
        <w:rPr>
          <w:rFonts w:asciiTheme="minorHAnsi" w:hAnsiTheme="minorHAnsi" w:cs="Arial"/>
          <w:sz w:val="24"/>
          <w:szCs w:val="24"/>
        </w:rPr>
        <w:t xml:space="preserve">the </w:t>
      </w:r>
      <w:r w:rsidRPr="00AB4096">
        <w:rPr>
          <w:rFonts w:asciiTheme="minorHAnsi" w:hAnsiTheme="minorHAnsi" w:cs="Arial"/>
          <w:sz w:val="24"/>
          <w:szCs w:val="24"/>
        </w:rPr>
        <w:t xml:space="preserve">EPs with the CE and it will succeed </w:t>
      </w:r>
      <w:r w:rsidR="005073F2">
        <w:rPr>
          <w:rFonts w:asciiTheme="minorHAnsi" w:hAnsiTheme="minorHAnsi" w:cs="Arial"/>
          <w:sz w:val="24"/>
          <w:szCs w:val="24"/>
        </w:rPr>
        <w:t xml:space="preserve">when </w:t>
      </w:r>
      <w:r w:rsidRPr="00AB4096">
        <w:rPr>
          <w:rFonts w:asciiTheme="minorHAnsi" w:hAnsiTheme="minorHAnsi" w:cs="Arial"/>
          <w:sz w:val="24"/>
          <w:szCs w:val="24"/>
        </w:rPr>
        <w:t>the CE is up and running.</w:t>
      </w:r>
    </w:p>
    <w:p w:rsidR="00BE73EE" w:rsidRDefault="00BE73EE">
      <w:pPr>
        <w:spacing w:after="200" w:line="276" w:lineRule="auto"/>
        <w:rPr>
          <w:rFonts w:asciiTheme="minorHAnsi" w:hAnsiTheme="minorHAnsi" w:cs="Arial"/>
          <w:sz w:val="24"/>
          <w:szCs w:val="24"/>
        </w:rPr>
      </w:pPr>
      <w:r>
        <w:rPr>
          <w:rFonts w:asciiTheme="minorHAnsi" w:hAnsiTheme="minorHAnsi" w:cs="Arial"/>
          <w:sz w:val="24"/>
          <w:szCs w:val="24"/>
        </w:rPr>
        <w:br w:type="page"/>
      </w:r>
    </w:p>
    <w:p w:rsidR="001B7EC4" w:rsidRPr="001B7EC4" w:rsidRDefault="001B7EC4" w:rsidP="001B7EC4">
      <w:pPr>
        <w:pStyle w:val="Heading2"/>
        <w:rPr>
          <w:rFonts w:asciiTheme="minorHAnsi" w:hAnsiTheme="minorHAnsi"/>
          <w:sz w:val="28"/>
          <w:szCs w:val="28"/>
        </w:rPr>
      </w:pPr>
      <w:bookmarkStart w:id="172" w:name="_Toc380751180"/>
      <w:r w:rsidRPr="001B7EC4">
        <w:rPr>
          <w:rFonts w:asciiTheme="minorHAnsi" w:hAnsiTheme="minorHAnsi"/>
          <w:sz w:val="28"/>
          <w:szCs w:val="28"/>
        </w:rPr>
        <w:lastRenderedPageBreak/>
        <w:t>- EPs on Windows</w:t>
      </w:r>
      <w:bookmarkEnd w:id="172"/>
    </w:p>
    <w:p w:rsidR="0074378D" w:rsidRDefault="0074378D">
      <w:pPr>
        <w:spacing w:after="200" w:line="276" w:lineRule="auto"/>
        <w:rPr>
          <w:rFonts w:asciiTheme="minorHAnsi" w:hAnsiTheme="minorHAnsi"/>
        </w:rPr>
      </w:pPr>
    </w:p>
    <w:p w:rsidR="009B4B3F" w:rsidRDefault="008910FA" w:rsidP="008910FA">
      <w:pPr>
        <w:jc w:val="both"/>
        <w:rPr>
          <w:rFonts w:asciiTheme="minorHAnsi" w:hAnsiTheme="minorHAnsi" w:cs="Arial"/>
          <w:sz w:val="24"/>
          <w:szCs w:val="24"/>
        </w:rPr>
      </w:pPr>
      <w:r>
        <w:rPr>
          <w:rFonts w:asciiTheme="minorHAnsi" w:hAnsiTheme="minorHAnsi" w:cs="Arial"/>
          <w:sz w:val="24"/>
          <w:szCs w:val="24"/>
        </w:rPr>
        <w:t xml:space="preserve">Execution Processes can be run on Windows, in “portable mode” </w:t>
      </w:r>
      <w:r w:rsidR="00DF5088">
        <w:rPr>
          <w:rFonts w:asciiTheme="minorHAnsi" w:hAnsiTheme="minorHAnsi" w:cs="Arial"/>
          <w:sz w:val="24"/>
          <w:szCs w:val="24"/>
        </w:rPr>
        <w:t>(</w:t>
      </w:r>
      <w:r w:rsidR="008F38C0">
        <w:rPr>
          <w:rFonts w:asciiTheme="minorHAnsi" w:hAnsiTheme="minorHAnsi" w:cs="Arial"/>
          <w:sz w:val="24"/>
          <w:szCs w:val="24"/>
        </w:rPr>
        <w:t>without installing</w:t>
      </w:r>
      <w:r w:rsidR="007B5868">
        <w:rPr>
          <w:rFonts w:asciiTheme="minorHAnsi" w:hAnsiTheme="minorHAnsi" w:cs="Arial"/>
          <w:sz w:val="24"/>
          <w:szCs w:val="24"/>
        </w:rPr>
        <w:t xml:space="preserve"> Twister</w:t>
      </w:r>
      <w:r w:rsidR="00DF5088">
        <w:rPr>
          <w:rFonts w:asciiTheme="minorHAnsi" w:hAnsiTheme="minorHAnsi" w:cs="Arial"/>
          <w:sz w:val="24"/>
          <w:szCs w:val="24"/>
        </w:rPr>
        <w:t>), with roughly the same features as on Linux</w:t>
      </w:r>
      <w:r w:rsidR="008F38C0">
        <w:rPr>
          <w:rFonts w:asciiTheme="minorHAnsi" w:hAnsiTheme="minorHAnsi" w:cs="Arial"/>
          <w:sz w:val="24"/>
          <w:szCs w:val="24"/>
        </w:rPr>
        <w:t>.</w:t>
      </w:r>
    </w:p>
    <w:p w:rsidR="00114A40" w:rsidRDefault="00114A40" w:rsidP="008910FA">
      <w:pPr>
        <w:jc w:val="both"/>
        <w:rPr>
          <w:rFonts w:asciiTheme="minorHAnsi" w:hAnsiTheme="minorHAnsi" w:cs="Arial"/>
          <w:sz w:val="24"/>
          <w:szCs w:val="24"/>
        </w:rPr>
      </w:pPr>
    </w:p>
    <w:p w:rsidR="007013CD" w:rsidRDefault="007013CD" w:rsidP="008910FA">
      <w:pPr>
        <w:jc w:val="both"/>
        <w:rPr>
          <w:rFonts w:asciiTheme="minorHAnsi" w:hAnsiTheme="minorHAnsi" w:cs="Arial"/>
          <w:sz w:val="24"/>
          <w:szCs w:val="24"/>
        </w:rPr>
      </w:pPr>
    </w:p>
    <w:p w:rsidR="008910FA" w:rsidRDefault="00DF5088" w:rsidP="008910FA">
      <w:pPr>
        <w:jc w:val="both"/>
        <w:rPr>
          <w:rFonts w:asciiTheme="minorHAnsi" w:hAnsiTheme="minorHAnsi" w:cs="Arial"/>
          <w:sz w:val="24"/>
          <w:szCs w:val="24"/>
        </w:rPr>
      </w:pPr>
      <w:r>
        <w:rPr>
          <w:rFonts w:asciiTheme="minorHAnsi" w:hAnsiTheme="minorHAnsi" w:cs="Arial"/>
          <w:sz w:val="24"/>
          <w:szCs w:val="24"/>
        </w:rPr>
        <w:t>However, you need to understand the limitations of the Windows EP:</w:t>
      </w:r>
    </w:p>
    <w:p w:rsidR="00F2765A" w:rsidRDefault="00F2765A" w:rsidP="008910FA">
      <w:pPr>
        <w:jc w:val="both"/>
        <w:rPr>
          <w:rFonts w:asciiTheme="minorHAnsi" w:hAnsiTheme="minorHAnsi" w:cs="Arial"/>
          <w:sz w:val="24"/>
          <w:szCs w:val="24"/>
        </w:rPr>
      </w:pP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The TCL tests cannot work with Expect, because Expect doesn’t work in Windows</w:t>
      </w:r>
      <w:r w:rsidR="007F37E1">
        <w:rPr>
          <w:rFonts w:asciiTheme="minorHAnsi" w:hAnsiTheme="minorHAnsi" w:cs="Arial"/>
          <w:sz w:val="24"/>
          <w:szCs w:val="24"/>
        </w:rPr>
        <w:t>;</w:t>
      </w:r>
    </w:p>
    <w:p w:rsidR="000E2C22" w:rsidRDefault="000E2C22"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Python tests that use </w:t>
      </w:r>
      <w:proofErr w:type="spellStart"/>
      <w:r>
        <w:rPr>
          <w:rFonts w:asciiTheme="minorHAnsi" w:hAnsiTheme="minorHAnsi" w:cs="Arial"/>
          <w:sz w:val="24"/>
          <w:szCs w:val="24"/>
        </w:rPr>
        <w:t>pExpect</w:t>
      </w:r>
      <w:proofErr w:type="spellEnd"/>
      <w:r>
        <w:rPr>
          <w:rFonts w:asciiTheme="minorHAnsi" w:hAnsiTheme="minorHAnsi" w:cs="Arial"/>
          <w:sz w:val="24"/>
          <w:szCs w:val="24"/>
        </w:rPr>
        <w:t xml:space="preserve"> will not work in Windows;</w:t>
      </w:r>
    </w:p>
    <w:p w:rsidR="00DF5088" w:rsidRDefault="00DF5088" w:rsidP="001E7209">
      <w:pPr>
        <w:pStyle w:val="ListParagraph"/>
        <w:numPr>
          <w:ilvl w:val="0"/>
          <w:numId w:val="39"/>
        </w:numPr>
        <w:jc w:val="both"/>
        <w:rPr>
          <w:rFonts w:asciiTheme="minorHAnsi" w:hAnsiTheme="minorHAnsi" w:cs="Arial"/>
          <w:sz w:val="24"/>
          <w:szCs w:val="24"/>
        </w:rPr>
      </w:pPr>
      <w:r>
        <w:rPr>
          <w:rFonts w:asciiTheme="minorHAnsi" w:hAnsiTheme="minorHAnsi" w:cs="Arial"/>
          <w:sz w:val="24"/>
          <w:szCs w:val="24"/>
        </w:rPr>
        <w:t xml:space="preserve">The Sniffer will not work, because the </w:t>
      </w:r>
      <w:proofErr w:type="spellStart"/>
      <w:r>
        <w:rPr>
          <w:rFonts w:asciiTheme="minorHAnsi" w:hAnsiTheme="minorHAnsi" w:cs="Arial"/>
          <w:sz w:val="24"/>
          <w:szCs w:val="24"/>
        </w:rPr>
        <w:t>Scapy</w:t>
      </w:r>
      <w:proofErr w:type="spellEnd"/>
      <w:r>
        <w:rPr>
          <w:rFonts w:asciiTheme="minorHAnsi" w:hAnsiTheme="minorHAnsi" w:cs="Arial"/>
          <w:sz w:val="24"/>
          <w:szCs w:val="24"/>
        </w:rPr>
        <w:t xml:space="preserve"> package doesn’t work in Windows</w:t>
      </w:r>
      <w:r w:rsidR="007F37E1">
        <w:rPr>
          <w:rFonts w:asciiTheme="minorHAnsi" w:hAnsiTheme="minorHAnsi" w:cs="Arial"/>
          <w:sz w:val="24"/>
          <w:szCs w:val="24"/>
        </w:rPr>
        <w:t>;</w:t>
      </w:r>
    </w:p>
    <w:p w:rsidR="00DF5088" w:rsidRPr="00DF5088" w:rsidRDefault="00677CB5" w:rsidP="001E7209">
      <w:pPr>
        <w:pStyle w:val="ListParagraph"/>
        <w:numPr>
          <w:ilvl w:val="0"/>
          <w:numId w:val="39"/>
        </w:numPr>
        <w:jc w:val="both"/>
        <w:rPr>
          <w:rFonts w:asciiTheme="minorHAnsi" w:hAnsiTheme="minorHAnsi" w:cs="Arial"/>
          <w:sz w:val="24"/>
          <w:szCs w:val="24"/>
        </w:rPr>
      </w:pPr>
      <w:r>
        <w:rPr>
          <w:rFonts w:asciiTheme="minorHAnsi" w:hAnsiTheme="minorHAnsi" w:cs="Arial"/>
          <w:b/>
          <w:i/>
          <w:sz w:val="24"/>
          <w:szCs w:val="24"/>
        </w:rPr>
        <w:t>O</w:t>
      </w:r>
      <w:r w:rsidR="007F37E1" w:rsidRPr="00677CB5">
        <w:rPr>
          <w:rFonts w:asciiTheme="minorHAnsi" w:hAnsiTheme="minorHAnsi" w:cs="Arial"/>
          <w:b/>
          <w:i/>
          <w:sz w:val="24"/>
          <w:szCs w:val="24"/>
        </w:rPr>
        <w:t>ther packages that normally cannot work in Windows, will not work in the tests that you run on the Windows EP</w:t>
      </w:r>
      <w:r w:rsidR="007F37E1">
        <w:rPr>
          <w:rFonts w:asciiTheme="minorHAnsi" w:hAnsiTheme="minorHAnsi" w:cs="Arial"/>
          <w:sz w:val="24"/>
          <w:szCs w:val="24"/>
        </w:rPr>
        <w:t>.</w:t>
      </w:r>
    </w:p>
    <w:p w:rsidR="007013CD" w:rsidRDefault="007013CD" w:rsidP="008910FA">
      <w:pPr>
        <w:jc w:val="both"/>
        <w:rPr>
          <w:rFonts w:asciiTheme="minorHAnsi" w:hAnsiTheme="minorHAnsi" w:cs="Arial"/>
          <w:sz w:val="24"/>
          <w:szCs w:val="24"/>
        </w:rPr>
      </w:pPr>
    </w:p>
    <w:p w:rsidR="008910FA" w:rsidRDefault="00BE0C5C" w:rsidP="008910FA">
      <w:pPr>
        <w:jc w:val="both"/>
        <w:rPr>
          <w:rFonts w:asciiTheme="minorHAnsi" w:hAnsiTheme="minorHAnsi" w:cs="Arial"/>
          <w:sz w:val="24"/>
          <w:szCs w:val="24"/>
        </w:rPr>
      </w:pPr>
      <w:r>
        <w:rPr>
          <w:rFonts w:asciiTheme="minorHAnsi" w:hAnsiTheme="minorHAnsi" w:cs="Arial"/>
          <w:sz w:val="24"/>
          <w:szCs w:val="24"/>
        </w:rPr>
        <w:t>You can run any Python test that works on Windows, e</w:t>
      </w:r>
      <w:r w:rsidR="00C807B7">
        <w:rPr>
          <w:rFonts w:asciiTheme="minorHAnsi" w:hAnsiTheme="minorHAnsi" w:cs="Arial"/>
          <w:sz w:val="24"/>
          <w:szCs w:val="24"/>
        </w:rPr>
        <w:t>x</w:t>
      </w:r>
      <w:r>
        <w:rPr>
          <w:rFonts w:asciiTheme="minorHAnsi" w:hAnsiTheme="minorHAnsi" w:cs="Arial"/>
          <w:sz w:val="24"/>
          <w:szCs w:val="24"/>
        </w:rPr>
        <w:t>: Selenium, unit test</w:t>
      </w:r>
      <w:r w:rsidR="00C807B7">
        <w:rPr>
          <w:rFonts w:asciiTheme="minorHAnsi" w:hAnsiTheme="minorHAnsi" w:cs="Arial"/>
          <w:sz w:val="24"/>
          <w:szCs w:val="24"/>
        </w:rPr>
        <w:t>ing</w:t>
      </w:r>
      <w:r>
        <w:rPr>
          <w:rFonts w:asciiTheme="minorHAnsi" w:hAnsiTheme="minorHAnsi" w:cs="Arial"/>
          <w:sz w:val="24"/>
          <w:szCs w:val="24"/>
        </w:rPr>
        <w:t xml:space="preserve">, </w:t>
      </w:r>
      <w:r w:rsidR="00B0621E">
        <w:rPr>
          <w:rFonts w:asciiTheme="minorHAnsi" w:hAnsiTheme="minorHAnsi" w:cs="Arial"/>
          <w:sz w:val="24"/>
          <w:szCs w:val="24"/>
        </w:rPr>
        <w:t>FTP, Telnet</w:t>
      </w:r>
      <w:r w:rsidR="00C807B7">
        <w:rPr>
          <w:rFonts w:asciiTheme="minorHAnsi" w:hAnsiTheme="minorHAnsi" w:cs="Arial"/>
          <w:sz w:val="24"/>
          <w:szCs w:val="24"/>
        </w:rPr>
        <w:t>,</w:t>
      </w:r>
      <w:r w:rsidR="00B0621E">
        <w:rPr>
          <w:rFonts w:asciiTheme="minorHAnsi" w:hAnsiTheme="minorHAnsi" w:cs="Arial"/>
          <w:sz w:val="24"/>
          <w:szCs w:val="24"/>
        </w:rPr>
        <w:t xml:space="preserve"> or SSH on machines that support Telnet or SSH connections, etc.</w:t>
      </w:r>
    </w:p>
    <w:p w:rsidR="00BE0C5C" w:rsidRDefault="00BE0C5C" w:rsidP="008910FA">
      <w:pPr>
        <w:jc w:val="both"/>
        <w:rPr>
          <w:rFonts w:asciiTheme="minorHAnsi" w:hAnsiTheme="minorHAnsi" w:cs="Arial"/>
          <w:sz w:val="24"/>
          <w:szCs w:val="24"/>
        </w:rPr>
      </w:pPr>
    </w:p>
    <w:p w:rsidR="00135DBE" w:rsidRDefault="008910FA" w:rsidP="008910FA">
      <w:pPr>
        <w:jc w:val="both"/>
        <w:rPr>
          <w:rFonts w:asciiTheme="minorHAnsi" w:hAnsiTheme="minorHAnsi" w:cs="Arial"/>
          <w:sz w:val="24"/>
          <w:szCs w:val="24"/>
        </w:rPr>
      </w:pPr>
      <w:r>
        <w:rPr>
          <w:rFonts w:asciiTheme="minorHAnsi" w:hAnsiTheme="minorHAnsi" w:cs="Arial"/>
          <w:sz w:val="24"/>
          <w:szCs w:val="24"/>
        </w:rPr>
        <w:t xml:space="preserve">To run an EP on Windows, </w:t>
      </w:r>
      <w:r w:rsidR="009B4B3F">
        <w:rPr>
          <w:rFonts w:asciiTheme="minorHAnsi" w:hAnsiTheme="minorHAnsi" w:cs="Arial"/>
          <w:sz w:val="24"/>
          <w:szCs w:val="24"/>
        </w:rPr>
        <w:t>you must open the</w:t>
      </w:r>
      <w:r>
        <w:rPr>
          <w:rFonts w:asciiTheme="minorHAnsi" w:hAnsiTheme="minorHAnsi" w:cs="Arial"/>
          <w:sz w:val="24"/>
          <w:szCs w:val="24"/>
        </w:rPr>
        <w:t xml:space="preserve"> command line, navigate to `</w:t>
      </w:r>
      <w:r w:rsidRPr="005A25BC">
        <w:rPr>
          <w:rFonts w:asciiTheme="minorHAnsi" w:hAnsiTheme="minorHAnsi" w:cs="Arial"/>
          <w:i/>
          <w:sz w:val="24"/>
          <w:szCs w:val="24"/>
        </w:rPr>
        <w:t>twister/client/</w:t>
      </w:r>
      <w:proofErr w:type="spellStart"/>
      <w:r w:rsidRPr="005A25BC">
        <w:rPr>
          <w:rFonts w:asciiTheme="minorHAnsi" w:hAnsiTheme="minorHAnsi" w:cs="Arial"/>
          <w:i/>
          <w:sz w:val="24"/>
          <w:szCs w:val="24"/>
        </w:rPr>
        <w:t>executionprocess</w:t>
      </w:r>
      <w:proofErr w:type="spellEnd"/>
      <w:r>
        <w:rPr>
          <w:rFonts w:asciiTheme="minorHAnsi" w:hAnsiTheme="minorHAnsi" w:cs="Arial"/>
          <w:sz w:val="24"/>
          <w:szCs w:val="24"/>
        </w:rPr>
        <w:t xml:space="preserve">` folder and run </w:t>
      </w:r>
      <w:r w:rsidR="00135DBE">
        <w:rPr>
          <w:rFonts w:asciiTheme="minorHAnsi" w:hAnsiTheme="minorHAnsi" w:cs="Arial"/>
          <w:sz w:val="24"/>
          <w:szCs w:val="24"/>
        </w:rPr>
        <w:t>the command:</w:t>
      </w:r>
    </w:p>
    <w:p w:rsidR="001411B7" w:rsidRDefault="001411B7" w:rsidP="008910FA">
      <w:pPr>
        <w:jc w:val="both"/>
        <w:rPr>
          <w:rFonts w:asciiTheme="minorHAnsi" w:hAnsiTheme="minorHAnsi" w:cs="Arial"/>
          <w:sz w:val="24"/>
          <w:szCs w:val="24"/>
        </w:rPr>
      </w:pPr>
    </w:p>
    <w:p w:rsidR="008910FA" w:rsidRDefault="008910FA" w:rsidP="008910FA">
      <w:pPr>
        <w:jc w:val="both"/>
        <w:rPr>
          <w:rFonts w:asciiTheme="minorHAnsi" w:hAnsiTheme="minorHAnsi" w:cs="Arial"/>
          <w:sz w:val="24"/>
          <w:szCs w:val="24"/>
        </w:rPr>
      </w:pPr>
      <w:r>
        <w:rPr>
          <w:rFonts w:asciiTheme="minorHAnsi" w:hAnsiTheme="minorHAnsi" w:cs="Arial"/>
          <w:sz w:val="24"/>
          <w:szCs w:val="24"/>
        </w:rPr>
        <w:t>`</w:t>
      </w:r>
      <w:proofErr w:type="gramStart"/>
      <w:r w:rsidRPr="0013223F">
        <w:rPr>
          <w:rFonts w:ascii="Source Code Pro" w:hAnsi="Source Code Pro" w:cs="Arial"/>
          <w:szCs w:val="20"/>
        </w:rPr>
        <w:t>python</w:t>
      </w:r>
      <w:proofErr w:type="gramEnd"/>
      <w:r w:rsidRPr="0013223F">
        <w:rPr>
          <w:rFonts w:ascii="Source Code Pro" w:hAnsi="Source Code Pro" w:cs="Arial"/>
          <w:szCs w:val="20"/>
        </w:rPr>
        <w:t xml:space="preserve"> </w:t>
      </w:r>
      <w:r w:rsidRPr="0013223F">
        <w:rPr>
          <w:rFonts w:ascii="Source Code Pro" w:hAnsi="Source Code Pro" w:cs="Arial"/>
          <w:b/>
          <w:szCs w:val="20"/>
        </w:rPr>
        <w:t>ExecutionProcess.py -u</w:t>
      </w:r>
      <w:r w:rsidRPr="005A25BC">
        <w:rPr>
          <w:rFonts w:ascii="Source Code Pro" w:hAnsi="Source Code Pro" w:cs="Arial"/>
          <w:b/>
          <w:szCs w:val="20"/>
        </w:rPr>
        <w:t xml:space="preserve"> </w:t>
      </w:r>
      <w:proofErr w:type="spellStart"/>
      <w:r w:rsidRPr="005A25BC">
        <w:rPr>
          <w:rFonts w:ascii="Source Code Pro" w:hAnsi="Source Code Pro" w:cs="Arial"/>
          <w:i/>
          <w:szCs w:val="20"/>
        </w:rPr>
        <w:t>your_user</w:t>
      </w:r>
      <w:proofErr w:type="spellEnd"/>
      <w:r w:rsidRPr="005A25BC">
        <w:rPr>
          <w:rFonts w:ascii="Source Code Pro" w:hAnsi="Source Code Pro" w:cs="Arial"/>
          <w:b/>
          <w:szCs w:val="20"/>
        </w:rPr>
        <w:t xml:space="preserve"> -e </w:t>
      </w:r>
      <w:r w:rsidRPr="005A25BC">
        <w:rPr>
          <w:rFonts w:ascii="Source Code Pro" w:hAnsi="Source Code Pro" w:cs="Arial"/>
          <w:i/>
          <w:szCs w:val="20"/>
        </w:rPr>
        <w:t>EP-name</w:t>
      </w:r>
      <w:r w:rsidRPr="005A25BC">
        <w:rPr>
          <w:rFonts w:ascii="Source Code Pro" w:hAnsi="Source Code Pro" w:cs="Arial"/>
          <w:b/>
          <w:szCs w:val="20"/>
        </w:rPr>
        <w:t xml:space="preserve"> -s </w:t>
      </w:r>
      <w:r w:rsidRPr="005A25BC">
        <w:rPr>
          <w:rFonts w:ascii="Source Code Pro" w:hAnsi="Source Code Pro" w:cs="Arial"/>
          <w:i/>
          <w:szCs w:val="20"/>
        </w:rPr>
        <w:t>127.0.0.1:8010</w:t>
      </w:r>
      <w:r w:rsidRPr="005A25BC">
        <w:rPr>
          <w:rFonts w:ascii="Source Code Pro" w:hAnsi="Source Code Pro" w:cs="Arial"/>
          <w:b/>
          <w:szCs w:val="20"/>
        </w:rPr>
        <w:t>`</w:t>
      </w:r>
      <w:r>
        <w:rPr>
          <w:rFonts w:asciiTheme="minorHAnsi" w:hAnsiTheme="minorHAnsi" w:cs="Arial"/>
          <w:sz w:val="24"/>
          <w:szCs w:val="24"/>
        </w:rPr>
        <w:t>.</w:t>
      </w:r>
    </w:p>
    <w:p w:rsidR="00CF6C2B" w:rsidRDefault="00CF6C2B" w:rsidP="008910FA">
      <w:pPr>
        <w:jc w:val="both"/>
        <w:rPr>
          <w:rFonts w:asciiTheme="minorHAnsi" w:hAnsiTheme="minorHAnsi" w:cs="Arial"/>
          <w:noProof/>
          <w:sz w:val="24"/>
          <w:szCs w:val="24"/>
          <w:lang w:val="en-US"/>
        </w:rPr>
      </w:pPr>
    </w:p>
    <w:p w:rsidR="00135DBE" w:rsidRDefault="00D56BBC" w:rsidP="008910FA">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17EA4ACC" wp14:editId="12444423">
            <wp:extent cx="4930140" cy="3230880"/>
            <wp:effectExtent l="0" t="0" r="3810" b="762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rotWithShape="1">
                    <a:blip r:embed="rId94">
                      <a:extLst>
                        <a:ext uri="{28A0092B-C50C-407E-A947-70E740481C1C}">
                          <a14:useLocalDpi xmlns:a14="http://schemas.microsoft.com/office/drawing/2010/main" val="0"/>
                        </a:ext>
                      </a:extLst>
                    </a:blip>
                    <a:srcRect t="1396" b="-1"/>
                    <a:stretch/>
                  </pic:blipFill>
                  <pic:spPr bwMode="auto">
                    <a:xfrm>
                      <a:off x="0" y="0"/>
                      <a:ext cx="4930140" cy="3230880"/>
                    </a:xfrm>
                    <a:prstGeom prst="rect">
                      <a:avLst/>
                    </a:prstGeom>
                    <a:noFill/>
                    <a:ln>
                      <a:noFill/>
                    </a:ln>
                    <a:extLst>
                      <a:ext uri="{53640926-AAD7-44D8-BBD7-CCE9431645EC}">
                        <a14:shadowObscured xmlns:a14="http://schemas.microsoft.com/office/drawing/2010/main"/>
                      </a:ext>
                    </a:extLst>
                  </pic:spPr>
                </pic:pic>
              </a:graphicData>
            </a:graphic>
          </wp:inline>
        </w:drawing>
      </w:r>
    </w:p>
    <w:p w:rsidR="007013CD" w:rsidRDefault="007013CD" w:rsidP="008910FA">
      <w:pPr>
        <w:jc w:val="both"/>
        <w:rPr>
          <w:rFonts w:asciiTheme="minorHAnsi" w:hAnsiTheme="minorHAnsi" w:cs="Arial"/>
          <w:sz w:val="24"/>
          <w:szCs w:val="24"/>
        </w:rPr>
      </w:pPr>
    </w:p>
    <w:p w:rsidR="00135DBE" w:rsidRDefault="00135DBE" w:rsidP="008910FA">
      <w:pPr>
        <w:jc w:val="both"/>
        <w:rPr>
          <w:rFonts w:asciiTheme="minorHAnsi" w:hAnsiTheme="minorHAnsi" w:cs="Arial"/>
          <w:sz w:val="24"/>
          <w:szCs w:val="24"/>
        </w:rPr>
      </w:pPr>
      <w:r>
        <w:rPr>
          <w:rFonts w:asciiTheme="minorHAnsi" w:hAnsiTheme="minorHAnsi" w:cs="Arial"/>
          <w:sz w:val="24"/>
          <w:szCs w:val="24"/>
        </w:rPr>
        <w:t xml:space="preserve">If the respective EP is not </w:t>
      </w:r>
      <w:r w:rsidR="00F44F0E">
        <w:rPr>
          <w:rFonts w:asciiTheme="minorHAnsi" w:hAnsiTheme="minorHAnsi" w:cs="Arial"/>
          <w:sz w:val="24"/>
          <w:szCs w:val="24"/>
        </w:rPr>
        <w:t>started</w:t>
      </w:r>
      <w:r>
        <w:rPr>
          <w:rFonts w:asciiTheme="minorHAnsi" w:hAnsiTheme="minorHAnsi" w:cs="Arial"/>
          <w:sz w:val="24"/>
          <w:szCs w:val="24"/>
        </w:rPr>
        <w:t>, or doesn’t have anything to do, the script will exit immediately.</w:t>
      </w:r>
    </w:p>
    <w:p w:rsidR="00F44F0E" w:rsidRDefault="00F44F0E" w:rsidP="008910FA">
      <w:pPr>
        <w:jc w:val="both"/>
        <w:rPr>
          <w:rFonts w:asciiTheme="minorHAnsi" w:hAnsiTheme="minorHAnsi" w:cs="Arial"/>
          <w:sz w:val="24"/>
          <w:szCs w:val="24"/>
        </w:rPr>
      </w:pPr>
    </w:p>
    <w:p w:rsidR="00F44F0E" w:rsidRDefault="00F44F0E" w:rsidP="008910FA">
      <w:pPr>
        <w:jc w:val="both"/>
        <w:rPr>
          <w:rFonts w:asciiTheme="minorHAnsi" w:hAnsiTheme="minorHAnsi" w:cs="Arial"/>
          <w:sz w:val="24"/>
          <w:szCs w:val="24"/>
        </w:rPr>
      </w:pPr>
      <w:r>
        <w:rPr>
          <w:rFonts w:asciiTheme="minorHAnsi" w:hAnsiTheme="minorHAnsi" w:cs="Arial"/>
          <w:sz w:val="24"/>
          <w:szCs w:val="24"/>
        </w:rPr>
        <w:t>In order to start the EP, create a suite in the interface in the normal way and assign the suite a SUT that uses this EP name.</w:t>
      </w:r>
    </w:p>
    <w:p w:rsidR="007013CD" w:rsidRDefault="007013CD">
      <w:pPr>
        <w:spacing w:after="200" w:line="276" w:lineRule="auto"/>
        <w:rPr>
          <w:rFonts w:asciiTheme="minorHAnsi" w:hAnsiTheme="minorHAnsi" w:cs="Arial"/>
          <w:sz w:val="24"/>
          <w:szCs w:val="24"/>
        </w:rPr>
      </w:pPr>
      <w:r>
        <w:rPr>
          <w:rFonts w:asciiTheme="minorHAnsi" w:hAnsiTheme="minorHAnsi" w:cs="Arial"/>
          <w:sz w:val="24"/>
          <w:szCs w:val="24"/>
        </w:rPr>
        <w:br w:type="page"/>
      </w:r>
    </w:p>
    <w:p w:rsidR="006458F6" w:rsidRPr="00AB4096" w:rsidRDefault="009B6CC8" w:rsidP="006458F6">
      <w:pPr>
        <w:pStyle w:val="Heading1"/>
        <w:rPr>
          <w:rFonts w:asciiTheme="minorHAnsi" w:hAnsiTheme="minorHAnsi"/>
        </w:rPr>
      </w:pPr>
      <w:bookmarkStart w:id="173" w:name="_Toc365641695"/>
      <w:bookmarkStart w:id="174" w:name="_Toc365881370"/>
      <w:bookmarkStart w:id="175" w:name="_Toc380751181"/>
      <w:r w:rsidRPr="00AB4096">
        <w:rPr>
          <w:rFonts w:asciiTheme="minorHAnsi" w:hAnsiTheme="minorHAnsi"/>
        </w:rPr>
        <w:lastRenderedPageBreak/>
        <w:t>How to write tests</w:t>
      </w:r>
      <w:bookmarkEnd w:id="173"/>
      <w:bookmarkEnd w:id="174"/>
      <w:bookmarkEnd w:id="175"/>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1E7209">
      <w:pPr>
        <w:widowControl w:val="0"/>
        <w:numPr>
          <w:ilvl w:val="0"/>
          <w:numId w:val="32"/>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1E7209">
      <w:pPr>
        <w:widowControl w:val="0"/>
        <w:numPr>
          <w:ilvl w:val="0"/>
          <w:numId w:val="32"/>
        </w:numPr>
        <w:suppressAutoHyphens/>
        <w:spacing w:line="276" w:lineRule="auto"/>
        <w:jc w:val="both"/>
        <w:rPr>
          <w:rFonts w:asciiTheme="minorHAnsi" w:hAnsiTheme="minorHAnsi" w:cs="Arial"/>
          <w:noProof/>
          <w:color w:val="000000"/>
          <w:sz w:val="24"/>
          <w:szCs w:val="24"/>
        </w:rPr>
      </w:pPr>
      <w:r w:rsidRPr="00B2298A">
        <w:rPr>
          <w:rFonts w:asciiTheme="minorHAnsi" w:hAnsiTheme="minorHAnsi" w:cs="Arial"/>
          <w:b/>
          <w:bCs/>
          <w:noProof/>
          <w:color w:val="595959" w:themeColor="text1" w:themeTint="A6"/>
          <w:sz w:val="24"/>
          <w:szCs w:val="24"/>
        </w:rPr>
        <w:t>PROXY</w:t>
      </w:r>
      <w:r w:rsidRPr="00B2298A">
        <w:rPr>
          <w:rFonts w:asciiTheme="minorHAnsi" w:hAnsiTheme="minorHAnsi" w:cs="Arial"/>
          <w:noProof/>
          <w:color w:val="595959" w:themeColor="text1" w:themeTint="A6"/>
          <w:sz w:val="24"/>
          <w:szCs w:val="24"/>
        </w:rPr>
        <w:t xml:space="preserve"> </w:t>
      </w:r>
      <w:r w:rsidRPr="00AB4096">
        <w:rPr>
          <w:rFonts w:asciiTheme="minorHAnsi" w:hAnsiTheme="minorHAnsi" w:cs="Arial"/>
          <w:noProof/>
          <w:color w:val="000000"/>
          <w:sz w:val="24"/>
          <w:szCs w:val="24"/>
        </w:rPr>
        <w:t xml:space="preserve">: this is a pointer to the </w:t>
      </w:r>
      <w:r w:rsidRPr="0034750B">
        <w:rPr>
          <w:rFonts w:asciiTheme="minorHAnsi" w:hAnsiTheme="minorHAnsi" w:cs="Arial"/>
          <w:b/>
          <w:noProof/>
          <w:color w:val="000000"/>
          <w:sz w:val="24"/>
          <w:szCs w:val="24"/>
        </w:rPr>
        <w:t xml:space="preserve">Central Engine </w:t>
      </w:r>
      <w:r w:rsidR="0034750B" w:rsidRPr="0034750B">
        <w:rPr>
          <w:rFonts w:asciiTheme="minorHAnsi" w:hAnsiTheme="minorHAnsi" w:cs="Arial"/>
          <w:b/>
          <w:noProof/>
          <w:color w:val="000000"/>
          <w:sz w:val="24"/>
          <w:szCs w:val="24"/>
        </w:rPr>
        <w:t>RPyc</w:t>
      </w:r>
      <w:r w:rsidRPr="00AB4096">
        <w:rPr>
          <w:rFonts w:asciiTheme="minorHAnsi" w:hAnsiTheme="minorHAnsi" w:cs="Arial"/>
          <w:noProof/>
          <w:color w:val="000000"/>
          <w:sz w:val="24"/>
          <w:szCs w:val="24"/>
        </w:rPr>
        <w:t xml:space="preserve"> server</w:t>
      </w:r>
      <w:r w:rsidR="009B09F7">
        <w:rPr>
          <w:rFonts w:asciiTheme="minorHAnsi" w:hAnsiTheme="minorHAnsi" w:cs="Arial"/>
          <w:noProof/>
          <w:color w:val="000000"/>
          <w:sz w:val="24"/>
          <w:szCs w:val="24"/>
        </w:rPr>
        <w:t>, allowing to access many CE functions</w:t>
      </w:r>
      <w:r w:rsidR="00EC4A2D">
        <w:rPr>
          <w:rFonts w:asciiTheme="minorHAnsi" w:hAnsiTheme="minorHAnsi" w:cs="Arial"/>
          <w:noProof/>
          <w:color w:val="000000"/>
          <w:sz w:val="24"/>
          <w:szCs w:val="24"/>
        </w:rPr>
        <w:t xml:space="preserve">. It is made </w:t>
      </w:r>
      <w:r w:rsidR="00EC4A2D" w:rsidRPr="00AB4096">
        <w:rPr>
          <w:rFonts w:asciiTheme="minorHAnsi" w:hAnsiTheme="minorHAnsi" w:cs="Arial"/>
          <w:noProof/>
          <w:color w:val="000000"/>
          <w:sz w:val="24"/>
          <w:szCs w:val="24"/>
        </w:rPr>
        <w:t>for development</w:t>
      </w:r>
      <w:r w:rsidR="00EC4A2D">
        <w:rPr>
          <w:rFonts w:asciiTheme="minorHAnsi" w:hAnsiTheme="minorHAnsi" w:cs="Arial"/>
          <w:noProof/>
          <w:color w:val="000000"/>
          <w:sz w:val="24"/>
          <w:szCs w:val="24"/>
        </w:rPr>
        <w:t xml:space="preserve"> and </w:t>
      </w:r>
      <w:r w:rsidR="009B09F7">
        <w:rPr>
          <w:rFonts w:asciiTheme="minorHAnsi" w:hAnsiTheme="minorHAnsi" w:cs="Arial"/>
          <w:noProof/>
          <w:color w:val="000000"/>
          <w:sz w:val="24"/>
          <w:szCs w:val="24"/>
        </w:rPr>
        <w:t xml:space="preserve">should </w:t>
      </w:r>
      <w:r w:rsidR="00C2098F">
        <w:rPr>
          <w:rFonts w:asciiTheme="minorHAnsi" w:hAnsiTheme="minorHAnsi" w:cs="Arial"/>
          <w:noProof/>
          <w:color w:val="000000"/>
          <w:sz w:val="24"/>
          <w:szCs w:val="24"/>
        </w:rPr>
        <w:t xml:space="preserve">not </w:t>
      </w:r>
      <w:r w:rsidR="009B09F7">
        <w:rPr>
          <w:rFonts w:asciiTheme="minorHAnsi" w:hAnsiTheme="minorHAnsi" w:cs="Arial"/>
          <w:noProof/>
          <w:color w:val="000000"/>
          <w:sz w:val="24"/>
          <w:szCs w:val="24"/>
        </w:rPr>
        <w:t>be used dire</w:t>
      </w:r>
      <w:r w:rsidR="00EC4A2D">
        <w:rPr>
          <w:rFonts w:asciiTheme="minorHAnsi" w:hAnsiTheme="minorHAnsi" w:cs="Arial"/>
          <w:noProof/>
          <w:color w:val="000000"/>
          <w:sz w:val="24"/>
          <w:szCs w:val="24"/>
        </w:rPr>
        <w:t>ctly inside tests</w:t>
      </w:r>
      <w:r w:rsidRPr="00AB4096">
        <w:rPr>
          <w:rFonts w:asciiTheme="minorHAnsi" w:hAnsiTheme="minorHAnsi" w:cs="Arial"/>
          <w:noProof/>
          <w:color w:val="000000"/>
          <w:sz w:val="24"/>
          <w:szCs w:val="24"/>
        </w:rPr>
        <w:t>.</w:t>
      </w:r>
      <w:r w:rsidR="00C2098F">
        <w:rPr>
          <w:rFonts w:asciiTheme="minorHAnsi" w:hAnsiTheme="minorHAnsi" w:cs="Arial"/>
          <w:noProof/>
          <w:color w:val="000000"/>
          <w:sz w:val="24"/>
          <w:szCs w:val="24"/>
        </w:rPr>
        <w:t xml:space="preserve"> I</w:t>
      </w:r>
      <w:r w:rsidR="0034750B">
        <w:rPr>
          <w:rFonts w:asciiTheme="minorHAnsi" w:hAnsiTheme="minorHAnsi" w:cs="Arial"/>
          <w:noProof/>
          <w:color w:val="000000"/>
          <w:sz w:val="24"/>
          <w:szCs w:val="24"/>
        </w:rPr>
        <w:t xml:space="preserve">nstead of using this pointer directly, you should use the exposed functions </w:t>
      </w:r>
      <w:r w:rsidR="0034750B" w:rsidRPr="0034750B">
        <w:rPr>
          <w:rFonts w:asciiTheme="minorHAnsi" w:hAnsiTheme="minorHAnsi" w:cs="Arial"/>
          <w:b/>
          <w:noProof/>
          <w:color w:val="000000"/>
          <w:sz w:val="24"/>
          <w:szCs w:val="24"/>
        </w:rPr>
        <w:t>from below</w:t>
      </w:r>
      <w:r w:rsidR="003E76CC">
        <w:rPr>
          <w:rFonts w:asciiTheme="minorHAnsi" w:hAnsiTheme="minorHAnsi" w:cs="Arial"/>
          <w:noProof/>
          <w:color w:val="000000"/>
          <w:sz w:val="24"/>
          <w:szCs w:val="24"/>
        </w:rPr>
        <w:t>, which</w:t>
      </w:r>
      <w:r w:rsidR="00F429E9">
        <w:rPr>
          <w:rFonts w:asciiTheme="minorHAnsi" w:hAnsiTheme="minorHAnsi" w:cs="Arial"/>
          <w:noProof/>
          <w:color w:val="000000"/>
          <w:sz w:val="24"/>
          <w:szCs w:val="24"/>
        </w:rPr>
        <w:t xml:space="preserve"> are heavily tested and</w:t>
      </w:r>
      <w:r w:rsidR="003E76CC">
        <w:rPr>
          <w:rFonts w:asciiTheme="minorHAnsi" w:hAnsiTheme="minorHAnsi" w:cs="Arial"/>
          <w:noProof/>
          <w:color w:val="000000"/>
          <w:sz w:val="24"/>
          <w:szCs w:val="24"/>
        </w:rPr>
        <w:t xml:space="preserve"> will never change.</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w:t>
      </w:r>
      <w:r w:rsidR="0023491E">
        <w:rPr>
          <w:rStyle w:val="Teletype"/>
          <w:rFonts w:asciiTheme="minorHAnsi" w:hAnsiTheme="minorHAnsi" w:cs="Arial"/>
          <w:noProof/>
          <w:sz w:val="24"/>
          <w:szCs w:val="24"/>
        </w:rPr>
        <w:t>,  [unicode | str]</w:t>
      </w:r>
      <w:r w:rsidRPr="00AB4096">
        <w:rPr>
          <w:rStyle w:val="Teletype"/>
          <w:rFonts w:asciiTheme="minorHAnsi" w:hAnsiTheme="minorHAnsi" w:cs="Arial"/>
          <w:noProof/>
          <w:sz w:val="24"/>
          <w:szCs w:val="24"/>
        </w:rPr>
        <w:t xml:space="preserve"> </w:t>
      </w:r>
      <w:r w:rsidRPr="00AB4096">
        <w:rPr>
          <w:rFonts w:asciiTheme="minorHAnsi" w:hAnsiTheme="minorHAnsi" w:cs="Arial"/>
          <w:noProof/>
          <w:color w:val="000000"/>
          <w:sz w:val="24"/>
          <w:szCs w:val="24"/>
        </w:rPr>
        <w:t>) : get a SUT properties;</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E7209">
      <w:pPr>
        <w:widowControl w:val="0"/>
        <w:numPr>
          <w:ilvl w:val="0"/>
          <w:numId w:val="33"/>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E7209">
      <w:pPr>
        <w:widowControl w:val="0"/>
        <w:numPr>
          <w:ilvl w:val="0"/>
          <w:numId w:val="33"/>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6" w:name="_Toc365641696"/>
      <w:bookmarkStart w:id="177" w:name="_Toc365881371"/>
      <w:bookmarkStart w:id="178" w:name="_Toc380751182"/>
      <w:r w:rsidRPr="00AB4096">
        <w:rPr>
          <w:rFonts w:asciiTheme="minorHAnsi" w:hAnsiTheme="minorHAnsi"/>
        </w:rPr>
        <w:lastRenderedPageBreak/>
        <w:t>Performance and troubleshooting</w:t>
      </w:r>
      <w:bookmarkEnd w:id="176"/>
      <w:bookmarkEnd w:id="177"/>
      <w:bookmarkEnd w:id="178"/>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w:t>
      </w:r>
      <w:r w:rsidR="001107FF">
        <w:rPr>
          <w:rFonts w:asciiTheme="minorHAnsi" w:hAnsiTheme="minorHAnsi" w:cs="Arial"/>
          <w:sz w:val="24"/>
          <w:szCs w:val="24"/>
        </w:rPr>
        <w:t>erryPy and were tested with 750</w:t>
      </w:r>
      <w:r w:rsidRPr="00AB4096">
        <w:rPr>
          <w:rFonts w:asciiTheme="minorHAnsi" w:hAnsiTheme="minorHAnsi" w:cs="Arial"/>
          <w:sz w:val="24"/>
          <w:szCs w:val="24"/>
        </w:rPr>
        <w:t xml:space="preserve">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5"/>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9C1" w:rsidRDefault="005059C1" w:rsidP="0009772F">
      <w:r>
        <w:separator/>
      </w:r>
    </w:p>
  </w:endnote>
  <w:endnote w:type="continuationSeparator" w:id="0">
    <w:p w:rsidR="005059C1" w:rsidRDefault="005059C1" w:rsidP="0009772F">
      <w:r>
        <w:continuationSeparator/>
      </w:r>
    </w:p>
  </w:endnote>
  <w:endnote w:type="continuationNotice" w:id="1">
    <w:p w:rsidR="005059C1" w:rsidRDefault="005059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8000006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rsidP="0056037B">
    <w:pPr>
      <w:pStyle w:val="Footer"/>
      <w:ind w:left="990"/>
      <w:rPr>
        <w:b/>
      </w:rPr>
    </w:pPr>
    <w:r>
      <w:rPr>
        <w:b/>
        <w:lang w:val="en-US"/>
      </w:rPr>
      <w:t xml:space="preserve">Updated on </w:t>
    </w:r>
    <w:r>
      <w:rPr>
        <w:b/>
        <w:lang w:val="en-US"/>
      </w:rPr>
      <w:fldChar w:fldCharType="begin"/>
    </w:r>
    <w:r>
      <w:rPr>
        <w:b/>
        <w:lang w:val="en-US"/>
      </w:rPr>
      <w:instrText xml:space="preserve"> DATE \@ "MMMM d, yyyy" </w:instrText>
    </w:r>
    <w:r>
      <w:rPr>
        <w:b/>
        <w:lang w:val="en-US"/>
      </w:rPr>
      <w:fldChar w:fldCharType="separate"/>
    </w:r>
    <w:r w:rsidR="00325A3E">
      <w:rPr>
        <w:b/>
        <w:noProof/>
        <w:lang w:val="en-US"/>
      </w:rPr>
      <w:t>February 21, 2014</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325A3E">
      <w:rPr>
        <w:rStyle w:val="PageNumber"/>
      </w:rPr>
      <w:t>46</w:t>
    </w:r>
    <w:r>
      <w:rPr>
        <w:rStyle w:val="PageNumber"/>
      </w:rPr>
      <w:fldChar w:fldCharType="end"/>
    </w:r>
    <w:r>
      <w:rPr>
        <w:b/>
      </w:rPr>
      <w:tab/>
    </w:r>
  </w:p>
  <w:p w:rsidR="00903596" w:rsidRDefault="00903596" w:rsidP="0056037B">
    <w:pPr>
      <w:pStyle w:val="Footer"/>
      <w:ind w:left="720"/>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9C1" w:rsidRDefault="005059C1" w:rsidP="0009772F">
      <w:r>
        <w:separator/>
      </w:r>
    </w:p>
  </w:footnote>
  <w:footnote w:type="continuationSeparator" w:id="0">
    <w:p w:rsidR="005059C1" w:rsidRDefault="005059C1" w:rsidP="0009772F">
      <w:r>
        <w:continuationSeparator/>
      </w:r>
    </w:p>
  </w:footnote>
  <w:footnote w:type="continuationNotice" w:id="1">
    <w:p w:rsidR="005059C1" w:rsidRDefault="005059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DA6762">
    <w:pPr>
      <w:pStyle w:val="Header"/>
      <w:ind w:left="-1080"/>
      <w:jc w:val="center"/>
      <w:rPr>
        <w:sz w:val="28"/>
        <w:szCs w:val="28"/>
      </w:rPr>
    </w:pPr>
    <w:r w:rsidRPr="004677C7">
      <w:rPr>
        <w:b/>
        <w:sz w:val="28"/>
        <w:szCs w:val="28"/>
      </w:rPr>
      <w:t xml:space="preserve">TWISTER </w:t>
    </w:r>
    <w:r>
      <w:rPr>
        <w:b/>
        <w:sz w:val="28"/>
        <w:szCs w:val="28"/>
      </w:rPr>
      <w:t>USER GUIDE</w:t>
    </w:r>
  </w:p>
  <w:p w:rsidR="00903596" w:rsidRPr="00515273" w:rsidRDefault="00903596"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Default="00903596">
    <w:pPr>
      <w:pStyle w:val="Header"/>
    </w:pPr>
  </w:p>
  <w:p w:rsidR="00903596" w:rsidRPr="004677C7" w:rsidRDefault="00903596" w:rsidP="005471FA">
    <w:pPr>
      <w:pStyle w:val="Header"/>
      <w:ind w:left="-1080"/>
      <w:jc w:val="center"/>
      <w:rPr>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3596" w:rsidRPr="004677C7" w:rsidRDefault="00903596" w:rsidP="000B38AE">
    <w:pPr>
      <w:pStyle w:val="Header"/>
      <w:jc w:val="center"/>
      <w:rPr>
        <w:sz w:val="28"/>
        <w:szCs w:val="28"/>
      </w:rPr>
    </w:pPr>
    <w:r>
      <w:rPr>
        <w:b/>
        <w:sz w:val="28"/>
        <w:szCs w:val="28"/>
      </w:rPr>
      <w:t>TWISTER USER GUIDE</w:t>
    </w:r>
  </w:p>
  <w:p w:rsidR="00903596" w:rsidRDefault="00903596" w:rsidP="00664B95">
    <w:pPr>
      <w:pStyle w:val="Header"/>
    </w:pPr>
  </w:p>
  <w:p w:rsidR="00903596" w:rsidRDefault="00903596" w:rsidP="00664B95">
    <w:pPr>
      <w:pStyle w:val="Header"/>
    </w:pPr>
  </w:p>
  <w:p w:rsidR="00903596" w:rsidRPr="00664B95" w:rsidRDefault="00903596"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3">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16139E5"/>
    <w:multiLevelType w:val="hybridMultilevel"/>
    <w:tmpl w:val="AD2E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861001C"/>
    <w:multiLevelType w:val="hybridMultilevel"/>
    <w:tmpl w:val="AAB4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8">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nsid w:val="77A12BD3"/>
    <w:multiLevelType w:val="hybridMultilevel"/>
    <w:tmpl w:val="D9FC2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1"/>
  </w:num>
  <w:num w:numId="5">
    <w:abstractNumId w:val="2"/>
  </w:num>
  <w:num w:numId="6">
    <w:abstractNumId w:val="37"/>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42"/>
  </w:num>
  <w:num w:numId="15">
    <w:abstractNumId w:val="10"/>
  </w:num>
  <w:num w:numId="16">
    <w:abstractNumId w:val="11"/>
  </w:num>
  <w:num w:numId="17">
    <w:abstractNumId w:val="12"/>
  </w:num>
  <w:num w:numId="18">
    <w:abstractNumId w:val="13"/>
  </w:num>
  <w:num w:numId="19">
    <w:abstractNumId w:val="14"/>
  </w:num>
  <w:num w:numId="20">
    <w:abstractNumId w:val="15"/>
  </w:num>
  <w:num w:numId="21">
    <w:abstractNumId w:val="34"/>
  </w:num>
  <w:num w:numId="22">
    <w:abstractNumId w:val="33"/>
  </w:num>
  <w:num w:numId="23">
    <w:abstractNumId w:val="30"/>
  </w:num>
  <w:num w:numId="24">
    <w:abstractNumId w:val="16"/>
  </w:num>
  <w:num w:numId="25">
    <w:abstractNumId w:val="39"/>
  </w:num>
  <w:num w:numId="26">
    <w:abstractNumId w:val="24"/>
  </w:num>
  <w:num w:numId="27">
    <w:abstractNumId w:val="41"/>
  </w:num>
  <w:num w:numId="28">
    <w:abstractNumId w:val="18"/>
  </w:num>
  <w:num w:numId="29">
    <w:abstractNumId w:val="19"/>
  </w:num>
  <w:num w:numId="30">
    <w:abstractNumId w:val="38"/>
  </w:num>
  <w:num w:numId="31">
    <w:abstractNumId w:val="23"/>
  </w:num>
  <w:num w:numId="32">
    <w:abstractNumId w:val="20"/>
  </w:num>
  <w:num w:numId="33">
    <w:abstractNumId w:val="21"/>
  </w:num>
  <w:num w:numId="34">
    <w:abstractNumId w:val="31"/>
  </w:num>
  <w:num w:numId="35">
    <w:abstractNumId w:val="44"/>
  </w:num>
  <w:num w:numId="36">
    <w:abstractNumId w:val="36"/>
  </w:num>
  <w:num w:numId="37">
    <w:abstractNumId w:val="32"/>
  </w:num>
  <w:num w:numId="38">
    <w:abstractNumId w:val="27"/>
  </w:num>
  <w:num w:numId="39">
    <w:abstractNumId w:val="26"/>
  </w:num>
  <w:num w:numId="40">
    <w:abstractNumId w:val="29"/>
  </w:num>
  <w:num w:numId="41">
    <w:abstractNumId w:val="22"/>
  </w:num>
  <w:num w:numId="42">
    <w:abstractNumId w:val="40"/>
  </w:num>
  <w:num w:numId="43">
    <w:abstractNumId w:val="35"/>
  </w:num>
  <w:num w:numId="44">
    <w:abstractNumId w:val="43"/>
  </w:num>
  <w:num w:numId="45">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07A6D"/>
    <w:rsid w:val="000121B5"/>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06B5"/>
    <w:rsid w:val="000416A7"/>
    <w:rsid w:val="000422D4"/>
    <w:rsid w:val="00043AC1"/>
    <w:rsid w:val="00044C0A"/>
    <w:rsid w:val="000454A9"/>
    <w:rsid w:val="000459B4"/>
    <w:rsid w:val="00046EA5"/>
    <w:rsid w:val="00047F8C"/>
    <w:rsid w:val="00051576"/>
    <w:rsid w:val="00052113"/>
    <w:rsid w:val="00053507"/>
    <w:rsid w:val="00054798"/>
    <w:rsid w:val="00055068"/>
    <w:rsid w:val="00057512"/>
    <w:rsid w:val="000578D4"/>
    <w:rsid w:val="000615AF"/>
    <w:rsid w:val="000621B5"/>
    <w:rsid w:val="0006232D"/>
    <w:rsid w:val="00062B75"/>
    <w:rsid w:val="00062D7F"/>
    <w:rsid w:val="00070669"/>
    <w:rsid w:val="00072319"/>
    <w:rsid w:val="000730C2"/>
    <w:rsid w:val="00074D1E"/>
    <w:rsid w:val="000802BB"/>
    <w:rsid w:val="00081FB0"/>
    <w:rsid w:val="00087AAB"/>
    <w:rsid w:val="0009302C"/>
    <w:rsid w:val="000938AD"/>
    <w:rsid w:val="00094EB7"/>
    <w:rsid w:val="00094F96"/>
    <w:rsid w:val="0009518D"/>
    <w:rsid w:val="0009772F"/>
    <w:rsid w:val="000A0C7D"/>
    <w:rsid w:val="000A0E41"/>
    <w:rsid w:val="000A10EE"/>
    <w:rsid w:val="000A3FC9"/>
    <w:rsid w:val="000A42E9"/>
    <w:rsid w:val="000A44F5"/>
    <w:rsid w:val="000A65D8"/>
    <w:rsid w:val="000B0A97"/>
    <w:rsid w:val="000B0B77"/>
    <w:rsid w:val="000B13A8"/>
    <w:rsid w:val="000B38AE"/>
    <w:rsid w:val="000B4652"/>
    <w:rsid w:val="000B4AEE"/>
    <w:rsid w:val="000B669F"/>
    <w:rsid w:val="000C02D4"/>
    <w:rsid w:val="000C20CF"/>
    <w:rsid w:val="000C43E4"/>
    <w:rsid w:val="000C4A14"/>
    <w:rsid w:val="000D3A7C"/>
    <w:rsid w:val="000D6EFC"/>
    <w:rsid w:val="000D7380"/>
    <w:rsid w:val="000E067A"/>
    <w:rsid w:val="000E0DE3"/>
    <w:rsid w:val="000E1AE8"/>
    <w:rsid w:val="000E1E80"/>
    <w:rsid w:val="000E2C22"/>
    <w:rsid w:val="000E321E"/>
    <w:rsid w:val="000E3F6D"/>
    <w:rsid w:val="000E48E8"/>
    <w:rsid w:val="000E5B2C"/>
    <w:rsid w:val="000E6599"/>
    <w:rsid w:val="000E6CEA"/>
    <w:rsid w:val="000F2CB7"/>
    <w:rsid w:val="000F34BC"/>
    <w:rsid w:val="000F4FFE"/>
    <w:rsid w:val="000F5F22"/>
    <w:rsid w:val="000F6EB2"/>
    <w:rsid w:val="00100571"/>
    <w:rsid w:val="001033A4"/>
    <w:rsid w:val="00103D23"/>
    <w:rsid w:val="00104215"/>
    <w:rsid w:val="00104298"/>
    <w:rsid w:val="00105816"/>
    <w:rsid w:val="00105A1B"/>
    <w:rsid w:val="00106090"/>
    <w:rsid w:val="00106544"/>
    <w:rsid w:val="0010687E"/>
    <w:rsid w:val="001068F7"/>
    <w:rsid w:val="001077F6"/>
    <w:rsid w:val="00107B16"/>
    <w:rsid w:val="001107FF"/>
    <w:rsid w:val="00110968"/>
    <w:rsid w:val="00110D9A"/>
    <w:rsid w:val="00110EE4"/>
    <w:rsid w:val="00114300"/>
    <w:rsid w:val="00114816"/>
    <w:rsid w:val="00114A40"/>
    <w:rsid w:val="00115895"/>
    <w:rsid w:val="00116E1A"/>
    <w:rsid w:val="001170D3"/>
    <w:rsid w:val="00120F7C"/>
    <w:rsid w:val="00121DAC"/>
    <w:rsid w:val="00126F2A"/>
    <w:rsid w:val="00130830"/>
    <w:rsid w:val="001317B5"/>
    <w:rsid w:val="0013223F"/>
    <w:rsid w:val="00132D94"/>
    <w:rsid w:val="00133D68"/>
    <w:rsid w:val="00135DBE"/>
    <w:rsid w:val="0014010F"/>
    <w:rsid w:val="001411B7"/>
    <w:rsid w:val="0014253F"/>
    <w:rsid w:val="00142829"/>
    <w:rsid w:val="00142DDB"/>
    <w:rsid w:val="001472E7"/>
    <w:rsid w:val="00147868"/>
    <w:rsid w:val="001538CD"/>
    <w:rsid w:val="00155597"/>
    <w:rsid w:val="0015616A"/>
    <w:rsid w:val="0015619F"/>
    <w:rsid w:val="001602C0"/>
    <w:rsid w:val="001627AF"/>
    <w:rsid w:val="001631D6"/>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969C6"/>
    <w:rsid w:val="001A0762"/>
    <w:rsid w:val="001A225C"/>
    <w:rsid w:val="001A3BA4"/>
    <w:rsid w:val="001A5892"/>
    <w:rsid w:val="001A5FC3"/>
    <w:rsid w:val="001A629B"/>
    <w:rsid w:val="001B124B"/>
    <w:rsid w:val="001B29FD"/>
    <w:rsid w:val="001B2BC5"/>
    <w:rsid w:val="001B4470"/>
    <w:rsid w:val="001B5E83"/>
    <w:rsid w:val="001B6CE4"/>
    <w:rsid w:val="001B71DA"/>
    <w:rsid w:val="001B71F6"/>
    <w:rsid w:val="001B7CF3"/>
    <w:rsid w:val="001B7EC4"/>
    <w:rsid w:val="001C1313"/>
    <w:rsid w:val="001C1889"/>
    <w:rsid w:val="001C2985"/>
    <w:rsid w:val="001C5DE9"/>
    <w:rsid w:val="001D0F6F"/>
    <w:rsid w:val="001D21A6"/>
    <w:rsid w:val="001D28A2"/>
    <w:rsid w:val="001D2990"/>
    <w:rsid w:val="001D36BC"/>
    <w:rsid w:val="001D4BDB"/>
    <w:rsid w:val="001D5C57"/>
    <w:rsid w:val="001E3883"/>
    <w:rsid w:val="001E38F7"/>
    <w:rsid w:val="001E53F2"/>
    <w:rsid w:val="001E5496"/>
    <w:rsid w:val="001E7209"/>
    <w:rsid w:val="001E7341"/>
    <w:rsid w:val="001F42A4"/>
    <w:rsid w:val="001F4EB9"/>
    <w:rsid w:val="001F58F8"/>
    <w:rsid w:val="001F5AFC"/>
    <w:rsid w:val="001F75B9"/>
    <w:rsid w:val="001F7816"/>
    <w:rsid w:val="001F7BA5"/>
    <w:rsid w:val="001F7FEB"/>
    <w:rsid w:val="002017D2"/>
    <w:rsid w:val="00202C0D"/>
    <w:rsid w:val="002048E1"/>
    <w:rsid w:val="00204E52"/>
    <w:rsid w:val="00206C53"/>
    <w:rsid w:val="002101E6"/>
    <w:rsid w:val="00212706"/>
    <w:rsid w:val="00212920"/>
    <w:rsid w:val="00213E55"/>
    <w:rsid w:val="00214AC3"/>
    <w:rsid w:val="00216CEC"/>
    <w:rsid w:val="002207E4"/>
    <w:rsid w:val="00224648"/>
    <w:rsid w:val="00225B58"/>
    <w:rsid w:val="00226C72"/>
    <w:rsid w:val="00227ED9"/>
    <w:rsid w:val="002310F5"/>
    <w:rsid w:val="002339D1"/>
    <w:rsid w:val="00233D16"/>
    <w:rsid w:val="0023491E"/>
    <w:rsid w:val="002367B1"/>
    <w:rsid w:val="002377CC"/>
    <w:rsid w:val="00240412"/>
    <w:rsid w:val="00240AE5"/>
    <w:rsid w:val="00242314"/>
    <w:rsid w:val="0024462E"/>
    <w:rsid w:val="00250981"/>
    <w:rsid w:val="00253EC6"/>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863E2"/>
    <w:rsid w:val="00290FA1"/>
    <w:rsid w:val="00292676"/>
    <w:rsid w:val="00294BD7"/>
    <w:rsid w:val="00296F46"/>
    <w:rsid w:val="00296F8C"/>
    <w:rsid w:val="00296F9A"/>
    <w:rsid w:val="00297006"/>
    <w:rsid w:val="002A01DA"/>
    <w:rsid w:val="002A151F"/>
    <w:rsid w:val="002A17CB"/>
    <w:rsid w:val="002A486F"/>
    <w:rsid w:val="002A5E64"/>
    <w:rsid w:val="002B1883"/>
    <w:rsid w:val="002B272A"/>
    <w:rsid w:val="002B3F50"/>
    <w:rsid w:val="002B5D0F"/>
    <w:rsid w:val="002B5ED0"/>
    <w:rsid w:val="002B6DBD"/>
    <w:rsid w:val="002B7D5C"/>
    <w:rsid w:val="002C08AF"/>
    <w:rsid w:val="002C1D19"/>
    <w:rsid w:val="002C3CCF"/>
    <w:rsid w:val="002C4723"/>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36C"/>
    <w:rsid w:val="002E3500"/>
    <w:rsid w:val="002E50E1"/>
    <w:rsid w:val="002E567B"/>
    <w:rsid w:val="002E63EF"/>
    <w:rsid w:val="002E7CE9"/>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5E95"/>
    <w:rsid w:val="003173C9"/>
    <w:rsid w:val="0032317F"/>
    <w:rsid w:val="00325A3E"/>
    <w:rsid w:val="00327014"/>
    <w:rsid w:val="00331F87"/>
    <w:rsid w:val="003321A3"/>
    <w:rsid w:val="003329F7"/>
    <w:rsid w:val="00332B53"/>
    <w:rsid w:val="00332F8A"/>
    <w:rsid w:val="00333B8E"/>
    <w:rsid w:val="00333FC8"/>
    <w:rsid w:val="00334454"/>
    <w:rsid w:val="00334C30"/>
    <w:rsid w:val="003352F4"/>
    <w:rsid w:val="0033537E"/>
    <w:rsid w:val="003401FE"/>
    <w:rsid w:val="00340530"/>
    <w:rsid w:val="00341DBC"/>
    <w:rsid w:val="00342012"/>
    <w:rsid w:val="00342736"/>
    <w:rsid w:val="00342D25"/>
    <w:rsid w:val="00343FDE"/>
    <w:rsid w:val="00344CAE"/>
    <w:rsid w:val="00346E09"/>
    <w:rsid w:val="0034750B"/>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427"/>
    <w:rsid w:val="00376C48"/>
    <w:rsid w:val="00377931"/>
    <w:rsid w:val="003803C2"/>
    <w:rsid w:val="00382819"/>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003"/>
    <w:rsid w:val="003A14B9"/>
    <w:rsid w:val="003A1F3C"/>
    <w:rsid w:val="003A2185"/>
    <w:rsid w:val="003A2BDD"/>
    <w:rsid w:val="003A2D58"/>
    <w:rsid w:val="003A3340"/>
    <w:rsid w:val="003A432C"/>
    <w:rsid w:val="003A5B6B"/>
    <w:rsid w:val="003A722A"/>
    <w:rsid w:val="003A72BF"/>
    <w:rsid w:val="003A7352"/>
    <w:rsid w:val="003A7516"/>
    <w:rsid w:val="003B1470"/>
    <w:rsid w:val="003B1CBB"/>
    <w:rsid w:val="003B6ADE"/>
    <w:rsid w:val="003C0D64"/>
    <w:rsid w:val="003C1E4A"/>
    <w:rsid w:val="003C565F"/>
    <w:rsid w:val="003C6D8F"/>
    <w:rsid w:val="003C7D42"/>
    <w:rsid w:val="003D2E91"/>
    <w:rsid w:val="003D36D4"/>
    <w:rsid w:val="003D3A36"/>
    <w:rsid w:val="003D54BF"/>
    <w:rsid w:val="003D68B8"/>
    <w:rsid w:val="003D791C"/>
    <w:rsid w:val="003D7ED3"/>
    <w:rsid w:val="003E1684"/>
    <w:rsid w:val="003E1C34"/>
    <w:rsid w:val="003E29BA"/>
    <w:rsid w:val="003E3729"/>
    <w:rsid w:val="003E6243"/>
    <w:rsid w:val="003E761D"/>
    <w:rsid w:val="003E76CC"/>
    <w:rsid w:val="003E7A38"/>
    <w:rsid w:val="003F108D"/>
    <w:rsid w:val="003F273C"/>
    <w:rsid w:val="003F36F1"/>
    <w:rsid w:val="003F42F8"/>
    <w:rsid w:val="003F4673"/>
    <w:rsid w:val="003F5345"/>
    <w:rsid w:val="00403A0F"/>
    <w:rsid w:val="00403DE1"/>
    <w:rsid w:val="00404E3B"/>
    <w:rsid w:val="00405647"/>
    <w:rsid w:val="00407EC9"/>
    <w:rsid w:val="00407FEA"/>
    <w:rsid w:val="00410918"/>
    <w:rsid w:val="00410EAF"/>
    <w:rsid w:val="00413DED"/>
    <w:rsid w:val="00413E31"/>
    <w:rsid w:val="0041434B"/>
    <w:rsid w:val="00414B9D"/>
    <w:rsid w:val="004157D5"/>
    <w:rsid w:val="00415CEE"/>
    <w:rsid w:val="00416F5A"/>
    <w:rsid w:val="00420D79"/>
    <w:rsid w:val="00424263"/>
    <w:rsid w:val="004251D7"/>
    <w:rsid w:val="00425481"/>
    <w:rsid w:val="00426764"/>
    <w:rsid w:val="00426ECF"/>
    <w:rsid w:val="0042791B"/>
    <w:rsid w:val="0043074C"/>
    <w:rsid w:val="00430BE8"/>
    <w:rsid w:val="00430C73"/>
    <w:rsid w:val="00430E98"/>
    <w:rsid w:val="00432DD0"/>
    <w:rsid w:val="00433246"/>
    <w:rsid w:val="00434065"/>
    <w:rsid w:val="00434E8E"/>
    <w:rsid w:val="0043555F"/>
    <w:rsid w:val="0044294E"/>
    <w:rsid w:val="00445A09"/>
    <w:rsid w:val="004540AC"/>
    <w:rsid w:val="00455605"/>
    <w:rsid w:val="00456584"/>
    <w:rsid w:val="00456729"/>
    <w:rsid w:val="0045727C"/>
    <w:rsid w:val="00460790"/>
    <w:rsid w:val="00462EDA"/>
    <w:rsid w:val="004635C6"/>
    <w:rsid w:val="004670C3"/>
    <w:rsid w:val="004677C7"/>
    <w:rsid w:val="00467E0B"/>
    <w:rsid w:val="004701D7"/>
    <w:rsid w:val="00472F3A"/>
    <w:rsid w:val="0047327A"/>
    <w:rsid w:val="0047527C"/>
    <w:rsid w:val="0047576A"/>
    <w:rsid w:val="0047697D"/>
    <w:rsid w:val="00476FA7"/>
    <w:rsid w:val="00485550"/>
    <w:rsid w:val="00490E8D"/>
    <w:rsid w:val="00491F6B"/>
    <w:rsid w:val="004946EF"/>
    <w:rsid w:val="00494F78"/>
    <w:rsid w:val="00495391"/>
    <w:rsid w:val="0049581F"/>
    <w:rsid w:val="00495ACB"/>
    <w:rsid w:val="004976E8"/>
    <w:rsid w:val="004A1C5E"/>
    <w:rsid w:val="004A4E37"/>
    <w:rsid w:val="004A5459"/>
    <w:rsid w:val="004A68A6"/>
    <w:rsid w:val="004B05EC"/>
    <w:rsid w:val="004B0821"/>
    <w:rsid w:val="004B0EA1"/>
    <w:rsid w:val="004B127F"/>
    <w:rsid w:val="004B1B22"/>
    <w:rsid w:val="004B5D39"/>
    <w:rsid w:val="004B6303"/>
    <w:rsid w:val="004C042F"/>
    <w:rsid w:val="004C0DC2"/>
    <w:rsid w:val="004C1656"/>
    <w:rsid w:val="004C333C"/>
    <w:rsid w:val="004C4B02"/>
    <w:rsid w:val="004C4E90"/>
    <w:rsid w:val="004C5194"/>
    <w:rsid w:val="004C526E"/>
    <w:rsid w:val="004C6DB2"/>
    <w:rsid w:val="004D042C"/>
    <w:rsid w:val="004D0E13"/>
    <w:rsid w:val="004D0EA6"/>
    <w:rsid w:val="004D40D8"/>
    <w:rsid w:val="004D43B5"/>
    <w:rsid w:val="004D4509"/>
    <w:rsid w:val="004D477E"/>
    <w:rsid w:val="004D6E62"/>
    <w:rsid w:val="004E071B"/>
    <w:rsid w:val="004E0BDE"/>
    <w:rsid w:val="004E0E09"/>
    <w:rsid w:val="004E2A6F"/>
    <w:rsid w:val="004E488C"/>
    <w:rsid w:val="004E76A1"/>
    <w:rsid w:val="004F31AB"/>
    <w:rsid w:val="004F4D0B"/>
    <w:rsid w:val="004F6124"/>
    <w:rsid w:val="0050031A"/>
    <w:rsid w:val="00500938"/>
    <w:rsid w:val="00501A06"/>
    <w:rsid w:val="00501AE3"/>
    <w:rsid w:val="00503333"/>
    <w:rsid w:val="00503C54"/>
    <w:rsid w:val="00503DE4"/>
    <w:rsid w:val="005059C1"/>
    <w:rsid w:val="00505F40"/>
    <w:rsid w:val="005073F2"/>
    <w:rsid w:val="00507714"/>
    <w:rsid w:val="0051126F"/>
    <w:rsid w:val="00513BA3"/>
    <w:rsid w:val="005141D3"/>
    <w:rsid w:val="00515E35"/>
    <w:rsid w:val="00517C96"/>
    <w:rsid w:val="00520877"/>
    <w:rsid w:val="0052147E"/>
    <w:rsid w:val="00522F77"/>
    <w:rsid w:val="0052302F"/>
    <w:rsid w:val="00532EC6"/>
    <w:rsid w:val="00533D1F"/>
    <w:rsid w:val="00533F20"/>
    <w:rsid w:val="005343DF"/>
    <w:rsid w:val="00540D3C"/>
    <w:rsid w:val="005410D2"/>
    <w:rsid w:val="0054133B"/>
    <w:rsid w:val="00542594"/>
    <w:rsid w:val="005471FA"/>
    <w:rsid w:val="00550C3E"/>
    <w:rsid w:val="00551951"/>
    <w:rsid w:val="00551F47"/>
    <w:rsid w:val="005521C7"/>
    <w:rsid w:val="0055275A"/>
    <w:rsid w:val="00552B69"/>
    <w:rsid w:val="00553E00"/>
    <w:rsid w:val="0055555B"/>
    <w:rsid w:val="00556213"/>
    <w:rsid w:val="00556D9C"/>
    <w:rsid w:val="005573C3"/>
    <w:rsid w:val="0056037B"/>
    <w:rsid w:val="00563EC3"/>
    <w:rsid w:val="00565581"/>
    <w:rsid w:val="00565A51"/>
    <w:rsid w:val="005663DC"/>
    <w:rsid w:val="0056653E"/>
    <w:rsid w:val="0056682A"/>
    <w:rsid w:val="00567F76"/>
    <w:rsid w:val="005708A2"/>
    <w:rsid w:val="00570E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1353"/>
    <w:rsid w:val="00592371"/>
    <w:rsid w:val="00593A5E"/>
    <w:rsid w:val="00593C5C"/>
    <w:rsid w:val="00594356"/>
    <w:rsid w:val="00594E3F"/>
    <w:rsid w:val="0059607E"/>
    <w:rsid w:val="005963EB"/>
    <w:rsid w:val="005969A3"/>
    <w:rsid w:val="005973A5"/>
    <w:rsid w:val="005A140C"/>
    <w:rsid w:val="005A21A6"/>
    <w:rsid w:val="005A25BC"/>
    <w:rsid w:val="005A2E40"/>
    <w:rsid w:val="005A2EA5"/>
    <w:rsid w:val="005A622B"/>
    <w:rsid w:val="005A6C9D"/>
    <w:rsid w:val="005B02B5"/>
    <w:rsid w:val="005B238B"/>
    <w:rsid w:val="005B37F6"/>
    <w:rsid w:val="005B4A4D"/>
    <w:rsid w:val="005C0A09"/>
    <w:rsid w:val="005C1195"/>
    <w:rsid w:val="005C20A7"/>
    <w:rsid w:val="005C21E6"/>
    <w:rsid w:val="005C2FA0"/>
    <w:rsid w:val="005C5494"/>
    <w:rsid w:val="005C5EF2"/>
    <w:rsid w:val="005C6CB6"/>
    <w:rsid w:val="005D03E3"/>
    <w:rsid w:val="005D1369"/>
    <w:rsid w:val="005D4C01"/>
    <w:rsid w:val="005E077F"/>
    <w:rsid w:val="005E2A78"/>
    <w:rsid w:val="005E3AF0"/>
    <w:rsid w:val="005E3CD3"/>
    <w:rsid w:val="005E5155"/>
    <w:rsid w:val="005E6BD2"/>
    <w:rsid w:val="005E737F"/>
    <w:rsid w:val="005E73E2"/>
    <w:rsid w:val="005F0056"/>
    <w:rsid w:val="005F1B9A"/>
    <w:rsid w:val="005F1C22"/>
    <w:rsid w:val="00601BD3"/>
    <w:rsid w:val="006020A5"/>
    <w:rsid w:val="0060438B"/>
    <w:rsid w:val="00604CE2"/>
    <w:rsid w:val="00607623"/>
    <w:rsid w:val="00610F51"/>
    <w:rsid w:val="00611AE4"/>
    <w:rsid w:val="0061211C"/>
    <w:rsid w:val="006121DC"/>
    <w:rsid w:val="0061247C"/>
    <w:rsid w:val="00612A79"/>
    <w:rsid w:val="00612E67"/>
    <w:rsid w:val="00612F87"/>
    <w:rsid w:val="0061392D"/>
    <w:rsid w:val="006140CC"/>
    <w:rsid w:val="0061564F"/>
    <w:rsid w:val="00615A03"/>
    <w:rsid w:val="006161EA"/>
    <w:rsid w:val="00617300"/>
    <w:rsid w:val="00617401"/>
    <w:rsid w:val="00617A1D"/>
    <w:rsid w:val="00617D64"/>
    <w:rsid w:val="006203F5"/>
    <w:rsid w:val="006204B9"/>
    <w:rsid w:val="006204F4"/>
    <w:rsid w:val="006229AA"/>
    <w:rsid w:val="00623397"/>
    <w:rsid w:val="006257B5"/>
    <w:rsid w:val="00626340"/>
    <w:rsid w:val="0062654B"/>
    <w:rsid w:val="00630942"/>
    <w:rsid w:val="006312A3"/>
    <w:rsid w:val="00631702"/>
    <w:rsid w:val="00632022"/>
    <w:rsid w:val="00633C0A"/>
    <w:rsid w:val="00635EBF"/>
    <w:rsid w:val="006363C8"/>
    <w:rsid w:val="006371A7"/>
    <w:rsid w:val="00637227"/>
    <w:rsid w:val="00637B84"/>
    <w:rsid w:val="00640442"/>
    <w:rsid w:val="00641493"/>
    <w:rsid w:val="00642F97"/>
    <w:rsid w:val="00644F2B"/>
    <w:rsid w:val="006458F6"/>
    <w:rsid w:val="006459F2"/>
    <w:rsid w:val="006469FF"/>
    <w:rsid w:val="00652AD0"/>
    <w:rsid w:val="00654371"/>
    <w:rsid w:val="00657223"/>
    <w:rsid w:val="00657F71"/>
    <w:rsid w:val="006601CE"/>
    <w:rsid w:val="00661C98"/>
    <w:rsid w:val="006639C2"/>
    <w:rsid w:val="006645C4"/>
    <w:rsid w:val="00664B95"/>
    <w:rsid w:val="00665574"/>
    <w:rsid w:val="006662A9"/>
    <w:rsid w:val="00670282"/>
    <w:rsid w:val="0067123E"/>
    <w:rsid w:val="0067154B"/>
    <w:rsid w:val="0067272F"/>
    <w:rsid w:val="00673735"/>
    <w:rsid w:val="006738B0"/>
    <w:rsid w:val="00674313"/>
    <w:rsid w:val="00676F43"/>
    <w:rsid w:val="00677B65"/>
    <w:rsid w:val="00677CB5"/>
    <w:rsid w:val="00685F0D"/>
    <w:rsid w:val="00686237"/>
    <w:rsid w:val="00686EE9"/>
    <w:rsid w:val="006875E1"/>
    <w:rsid w:val="00691C40"/>
    <w:rsid w:val="00692FE9"/>
    <w:rsid w:val="006941C8"/>
    <w:rsid w:val="00694699"/>
    <w:rsid w:val="00694703"/>
    <w:rsid w:val="00695814"/>
    <w:rsid w:val="006960AA"/>
    <w:rsid w:val="006A15C9"/>
    <w:rsid w:val="006A279C"/>
    <w:rsid w:val="006A2935"/>
    <w:rsid w:val="006A3241"/>
    <w:rsid w:val="006A38A3"/>
    <w:rsid w:val="006A3FFD"/>
    <w:rsid w:val="006A4F20"/>
    <w:rsid w:val="006A6C06"/>
    <w:rsid w:val="006A72D9"/>
    <w:rsid w:val="006A7CE2"/>
    <w:rsid w:val="006B0530"/>
    <w:rsid w:val="006B1A88"/>
    <w:rsid w:val="006B4F31"/>
    <w:rsid w:val="006B6348"/>
    <w:rsid w:val="006C11C8"/>
    <w:rsid w:val="006C2664"/>
    <w:rsid w:val="006C365D"/>
    <w:rsid w:val="006C4579"/>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6FB"/>
    <w:rsid w:val="006F3777"/>
    <w:rsid w:val="006F3F02"/>
    <w:rsid w:val="006F6A3A"/>
    <w:rsid w:val="007013CD"/>
    <w:rsid w:val="00701F0F"/>
    <w:rsid w:val="007023BA"/>
    <w:rsid w:val="00705C45"/>
    <w:rsid w:val="007149F4"/>
    <w:rsid w:val="00715A82"/>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C1F"/>
    <w:rsid w:val="00733FA2"/>
    <w:rsid w:val="00734AEE"/>
    <w:rsid w:val="0074000B"/>
    <w:rsid w:val="0074125E"/>
    <w:rsid w:val="00742A43"/>
    <w:rsid w:val="0074378D"/>
    <w:rsid w:val="00745C67"/>
    <w:rsid w:val="00745D94"/>
    <w:rsid w:val="00746EFF"/>
    <w:rsid w:val="00754D0E"/>
    <w:rsid w:val="0075552E"/>
    <w:rsid w:val="00755ED3"/>
    <w:rsid w:val="00756B47"/>
    <w:rsid w:val="00756CFE"/>
    <w:rsid w:val="00760016"/>
    <w:rsid w:val="00764817"/>
    <w:rsid w:val="00764DEF"/>
    <w:rsid w:val="00765F79"/>
    <w:rsid w:val="00770278"/>
    <w:rsid w:val="00771BEA"/>
    <w:rsid w:val="00772CDC"/>
    <w:rsid w:val="00774E70"/>
    <w:rsid w:val="0077520F"/>
    <w:rsid w:val="00775792"/>
    <w:rsid w:val="0077648C"/>
    <w:rsid w:val="00776AB8"/>
    <w:rsid w:val="00777DDB"/>
    <w:rsid w:val="00782B7A"/>
    <w:rsid w:val="007835C3"/>
    <w:rsid w:val="00783BC6"/>
    <w:rsid w:val="00785812"/>
    <w:rsid w:val="00785B96"/>
    <w:rsid w:val="00787E11"/>
    <w:rsid w:val="00792047"/>
    <w:rsid w:val="007923C9"/>
    <w:rsid w:val="0079352D"/>
    <w:rsid w:val="0079353E"/>
    <w:rsid w:val="00797A8B"/>
    <w:rsid w:val="007A06F5"/>
    <w:rsid w:val="007A1BA2"/>
    <w:rsid w:val="007A2BC8"/>
    <w:rsid w:val="007A3E8E"/>
    <w:rsid w:val="007A4214"/>
    <w:rsid w:val="007A4D03"/>
    <w:rsid w:val="007A6D8E"/>
    <w:rsid w:val="007A76CC"/>
    <w:rsid w:val="007B2E79"/>
    <w:rsid w:val="007B317A"/>
    <w:rsid w:val="007B35FF"/>
    <w:rsid w:val="007B56B7"/>
    <w:rsid w:val="007B5868"/>
    <w:rsid w:val="007B6732"/>
    <w:rsid w:val="007B67A3"/>
    <w:rsid w:val="007B6D58"/>
    <w:rsid w:val="007C110B"/>
    <w:rsid w:val="007C1E6F"/>
    <w:rsid w:val="007C2378"/>
    <w:rsid w:val="007C49A3"/>
    <w:rsid w:val="007C616B"/>
    <w:rsid w:val="007C6A5E"/>
    <w:rsid w:val="007D040A"/>
    <w:rsid w:val="007D0646"/>
    <w:rsid w:val="007D0715"/>
    <w:rsid w:val="007D14B5"/>
    <w:rsid w:val="007D1A23"/>
    <w:rsid w:val="007D208C"/>
    <w:rsid w:val="007D4856"/>
    <w:rsid w:val="007D5EAE"/>
    <w:rsid w:val="007E27C5"/>
    <w:rsid w:val="007E6020"/>
    <w:rsid w:val="007E6402"/>
    <w:rsid w:val="007E6BCB"/>
    <w:rsid w:val="007E7DC8"/>
    <w:rsid w:val="007F027F"/>
    <w:rsid w:val="007F1D3B"/>
    <w:rsid w:val="007F1EFD"/>
    <w:rsid w:val="007F37E1"/>
    <w:rsid w:val="007F398C"/>
    <w:rsid w:val="007F438D"/>
    <w:rsid w:val="007F68F0"/>
    <w:rsid w:val="00800620"/>
    <w:rsid w:val="0080062F"/>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08F"/>
    <w:rsid w:val="00841E97"/>
    <w:rsid w:val="008423BD"/>
    <w:rsid w:val="00842640"/>
    <w:rsid w:val="00843F81"/>
    <w:rsid w:val="0084455E"/>
    <w:rsid w:val="00844FD1"/>
    <w:rsid w:val="008451AF"/>
    <w:rsid w:val="00845BCB"/>
    <w:rsid w:val="008462AC"/>
    <w:rsid w:val="00846372"/>
    <w:rsid w:val="008504C2"/>
    <w:rsid w:val="00850B95"/>
    <w:rsid w:val="00851056"/>
    <w:rsid w:val="0085165C"/>
    <w:rsid w:val="00851B93"/>
    <w:rsid w:val="0085217F"/>
    <w:rsid w:val="00852AF8"/>
    <w:rsid w:val="00854D88"/>
    <w:rsid w:val="0085655E"/>
    <w:rsid w:val="00856DED"/>
    <w:rsid w:val="00860A2F"/>
    <w:rsid w:val="00861ADF"/>
    <w:rsid w:val="008622F4"/>
    <w:rsid w:val="00862713"/>
    <w:rsid w:val="00865F97"/>
    <w:rsid w:val="00867320"/>
    <w:rsid w:val="008719C9"/>
    <w:rsid w:val="00874803"/>
    <w:rsid w:val="00875373"/>
    <w:rsid w:val="00875483"/>
    <w:rsid w:val="00876610"/>
    <w:rsid w:val="00877E3F"/>
    <w:rsid w:val="008823A5"/>
    <w:rsid w:val="0088276B"/>
    <w:rsid w:val="00883546"/>
    <w:rsid w:val="00885848"/>
    <w:rsid w:val="00885D3E"/>
    <w:rsid w:val="008864A1"/>
    <w:rsid w:val="008865E8"/>
    <w:rsid w:val="00887999"/>
    <w:rsid w:val="00890F6B"/>
    <w:rsid w:val="008910FA"/>
    <w:rsid w:val="0089140C"/>
    <w:rsid w:val="00891E6C"/>
    <w:rsid w:val="00892293"/>
    <w:rsid w:val="008930A3"/>
    <w:rsid w:val="00893EF2"/>
    <w:rsid w:val="00894A30"/>
    <w:rsid w:val="00896121"/>
    <w:rsid w:val="00896CEE"/>
    <w:rsid w:val="0089742F"/>
    <w:rsid w:val="008A107D"/>
    <w:rsid w:val="008A3B67"/>
    <w:rsid w:val="008A431D"/>
    <w:rsid w:val="008A5848"/>
    <w:rsid w:val="008A79BD"/>
    <w:rsid w:val="008A7EDE"/>
    <w:rsid w:val="008B0134"/>
    <w:rsid w:val="008B3FBE"/>
    <w:rsid w:val="008B4CD5"/>
    <w:rsid w:val="008B6D01"/>
    <w:rsid w:val="008C0AA5"/>
    <w:rsid w:val="008C1B2C"/>
    <w:rsid w:val="008C1ECB"/>
    <w:rsid w:val="008C5C68"/>
    <w:rsid w:val="008C64EC"/>
    <w:rsid w:val="008D2319"/>
    <w:rsid w:val="008D3503"/>
    <w:rsid w:val="008D3EE1"/>
    <w:rsid w:val="008D4008"/>
    <w:rsid w:val="008D461C"/>
    <w:rsid w:val="008D5E51"/>
    <w:rsid w:val="008D7C3E"/>
    <w:rsid w:val="008E5BC4"/>
    <w:rsid w:val="008E6F8A"/>
    <w:rsid w:val="008E7CDB"/>
    <w:rsid w:val="008F05C5"/>
    <w:rsid w:val="008F1973"/>
    <w:rsid w:val="008F207F"/>
    <w:rsid w:val="008F38C0"/>
    <w:rsid w:val="008F5F81"/>
    <w:rsid w:val="00902C95"/>
    <w:rsid w:val="0090353D"/>
    <w:rsid w:val="00903596"/>
    <w:rsid w:val="00905D2D"/>
    <w:rsid w:val="00906089"/>
    <w:rsid w:val="00906C8F"/>
    <w:rsid w:val="00910601"/>
    <w:rsid w:val="00913817"/>
    <w:rsid w:val="0091453E"/>
    <w:rsid w:val="0091595C"/>
    <w:rsid w:val="0092072A"/>
    <w:rsid w:val="00923AFA"/>
    <w:rsid w:val="00924096"/>
    <w:rsid w:val="00925013"/>
    <w:rsid w:val="00926285"/>
    <w:rsid w:val="00926402"/>
    <w:rsid w:val="009304DA"/>
    <w:rsid w:val="00932735"/>
    <w:rsid w:val="0093368D"/>
    <w:rsid w:val="00935CE5"/>
    <w:rsid w:val="009369DD"/>
    <w:rsid w:val="009400D0"/>
    <w:rsid w:val="009408D6"/>
    <w:rsid w:val="00943A97"/>
    <w:rsid w:val="0094652F"/>
    <w:rsid w:val="00946989"/>
    <w:rsid w:val="009469B2"/>
    <w:rsid w:val="00946DBE"/>
    <w:rsid w:val="009500B9"/>
    <w:rsid w:val="0095052F"/>
    <w:rsid w:val="00952387"/>
    <w:rsid w:val="009548AE"/>
    <w:rsid w:val="00956655"/>
    <w:rsid w:val="00957BBD"/>
    <w:rsid w:val="00957C10"/>
    <w:rsid w:val="009611DA"/>
    <w:rsid w:val="0096350D"/>
    <w:rsid w:val="00963EFB"/>
    <w:rsid w:val="00964048"/>
    <w:rsid w:val="009657CD"/>
    <w:rsid w:val="00966ACD"/>
    <w:rsid w:val="00970513"/>
    <w:rsid w:val="009748AE"/>
    <w:rsid w:val="0097573B"/>
    <w:rsid w:val="00976B7F"/>
    <w:rsid w:val="00977D14"/>
    <w:rsid w:val="00977F04"/>
    <w:rsid w:val="00980391"/>
    <w:rsid w:val="00980F0A"/>
    <w:rsid w:val="00981F23"/>
    <w:rsid w:val="00982303"/>
    <w:rsid w:val="00983061"/>
    <w:rsid w:val="00985FAA"/>
    <w:rsid w:val="0098734D"/>
    <w:rsid w:val="009904B1"/>
    <w:rsid w:val="00991E40"/>
    <w:rsid w:val="009955B4"/>
    <w:rsid w:val="00996253"/>
    <w:rsid w:val="00996E24"/>
    <w:rsid w:val="009A13F7"/>
    <w:rsid w:val="009A1FCF"/>
    <w:rsid w:val="009A44B5"/>
    <w:rsid w:val="009A4CEF"/>
    <w:rsid w:val="009A69D8"/>
    <w:rsid w:val="009A73DA"/>
    <w:rsid w:val="009A7627"/>
    <w:rsid w:val="009A7D99"/>
    <w:rsid w:val="009B09F7"/>
    <w:rsid w:val="009B240F"/>
    <w:rsid w:val="009B37D4"/>
    <w:rsid w:val="009B44A6"/>
    <w:rsid w:val="009B4B3F"/>
    <w:rsid w:val="009B5B69"/>
    <w:rsid w:val="009B5E06"/>
    <w:rsid w:val="009B63D6"/>
    <w:rsid w:val="009B6CC8"/>
    <w:rsid w:val="009B711F"/>
    <w:rsid w:val="009C0CF8"/>
    <w:rsid w:val="009C0F4B"/>
    <w:rsid w:val="009C197F"/>
    <w:rsid w:val="009C1BCD"/>
    <w:rsid w:val="009C2271"/>
    <w:rsid w:val="009C263D"/>
    <w:rsid w:val="009C44AE"/>
    <w:rsid w:val="009C6703"/>
    <w:rsid w:val="009D0DF5"/>
    <w:rsid w:val="009D1BB8"/>
    <w:rsid w:val="009D28A3"/>
    <w:rsid w:val="009D5D1E"/>
    <w:rsid w:val="009E0895"/>
    <w:rsid w:val="009E124C"/>
    <w:rsid w:val="009E1BA1"/>
    <w:rsid w:val="009E2237"/>
    <w:rsid w:val="009E263B"/>
    <w:rsid w:val="009E3B84"/>
    <w:rsid w:val="009E51A1"/>
    <w:rsid w:val="009E5606"/>
    <w:rsid w:val="009E596A"/>
    <w:rsid w:val="009E5A0D"/>
    <w:rsid w:val="009E6DC4"/>
    <w:rsid w:val="009E6E09"/>
    <w:rsid w:val="009E7C84"/>
    <w:rsid w:val="009F01D1"/>
    <w:rsid w:val="009F03EA"/>
    <w:rsid w:val="009F11AA"/>
    <w:rsid w:val="009F16B9"/>
    <w:rsid w:val="009F33DC"/>
    <w:rsid w:val="009F442C"/>
    <w:rsid w:val="009F5465"/>
    <w:rsid w:val="009F5D2C"/>
    <w:rsid w:val="00A01783"/>
    <w:rsid w:val="00A02124"/>
    <w:rsid w:val="00A1002A"/>
    <w:rsid w:val="00A1121F"/>
    <w:rsid w:val="00A13492"/>
    <w:rsid w:val="00A14D1D"/>
    <w:rsid w:val="00A16A9D"/>
    <w:rsid w:val="00A16D2C"/>
    <w:rsid w:val="00A23595"/>
    <w:rsid w:val="00A23901"/>
    <w:rsid w:val="00A257CD"/>
    <w:rsid w:val="00A26E22"/>
    <w:rsid w:val="00A3009D"/>
    <w:rsid w:val="00A30168"/>
    <w:rsid w:val="00A31192"/>
    <w:rsid w:val="00A33D93"/>
    <w:rsid w:val="00A33EAF"/>
    <w:rsid w:val="00A3565F"/>
    <w:rsid w:val="00A36B71"/>
    <w:rsid w:val="00A37A0A"/>
    <w:rsid w:val="00A4047E"/>
    <w:rsid w:val="00A40819"/>
    <w:rsid w:val="00A412E5"/>
    <w:rsid w:val="00A41E50"/>
    <w:rsid w:val="00A420E8"/>
    <w:rsid w:val="00A42ECB"/>
    <w:rsid w:val="00A43D7A"/>
    <w:rsid w:val="00A44C6B"/>
    <w:rsid w:val="00A454E4"/>
    <w:rsid w:val="00A47870"/>
    <w:rsid w:val="00A55AEB"/>
    <w:rsid w:val="00A55D06"/>
    <w:rsid w:val="00A55EE1"/>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07"/>
    <w:rsid w:val="00A8716F"/>
    <w:rsid w:val="00A87841"/>
    <w:rsid w:val="00A9028D"/>
    <w:rsid w:val="00A91145"/>
    <w:rsid w:val="00A9265D"/>
    <w:rsid w:val="00A96CCF"/>
    <w:rsid w:val="00A9738B"/>
    <w:rsid w:val="00AA0D53"/>
    <w:rsid w:val="00AA0EDE"/>
    <w:rsid w:val="00AA109E"/>
    <w:rsid w:val="00AA15E6"/>
    <w:rsid w:val="00AA2443"/>
    <w:rsid w:val="00AA2FD0"/>
    <w:rsid w:val="00AA4042"/>
    <w:rsid w:val="00AA4D0F"/>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15C3"/>
    <w:rsid w:val="00AD1F98"/>
    <w:rsid w:val="00AD4DC2"/>
    <w:rsid w:val="00AE1BFE"/>
    <w:rsid w:val="00AE1E28"/>
    <w:rsid w:val="00AE60F9"/>
    <w:rsid w:val="00AE7A00"/>
    <w:rsid w:val="00AF0EFE"/>
    <w:rsid w:val="00AF27D9"/>
    <w:rsid w:val="00AF4034"/>
    <w:rsid w:val="00AF54A9"/>
    <w:rsid w:val="00AF5C86"/>
    <w:rsid w:val="00B00D39"/>
    <w:rsid w:val="00B01E06"/>
    <w:rsid w:val="00B04B47"/>
    <w:rsid w:val="00B0621E"/>
    <w:rsid w:val="00B065A6"/>
    <w:rsid w:val="00B10949"/>
    <w:rsid w:val="00B11EC8"/>
    <w:rsid w:val="00B121E3"/>
    <w:rsid w:val="00B1532B"/>
    <w:rsid w:val="00B16BFD"/>
    <w:rsid w:val="00B216E9"/>
    <w:rsid w:val="00B2298A"/>
    <w:rsid w:val="00B22EB0"/>
    <w:rsid w:val="00B2378F"/>
    <w:rsid w:val="00B24BBB"/>
    <w:rsid w:val="00B309BC"/>
    <w:rsid w:val="00B30F1B"/>
    <w:rsid w:val="00B31579"/>
    <w:rsid w:val="00B34CCD"/>
    <w:rsid w:val="00B35906"/>
    <w:rsid w:val="00B45726"/>
    <w:rsid w:val="00B461F3"/>
    <w:rsid w:val="00B46A13"/>
    <w:rsid w:val="00B47AD3"/>
    <w:rsid w:val="00B50372"/>
    <w:rsid w:val="00B52504"/>
    <w:rsid w:val="00B5369D"/>
    <w:rsid w:val="00B54B32"/>
    <w:rsid w:val="00B55351"/>
    <w:rsid w:val="00B55CCB"/>
    <w:rsid w:val="00B57109"/>
    <w:rsid w:val="00B57CF3"/>
    <w:rsid w:val="00B6022F"/>
    <w:rsid w:val="00B60FC7"/>
    <w:rsid w:val="00B61607"/>
    <w:rsid w:val="00B63971"/>
    <w:rsid w:val="00B64B38"/>
    <w:rsid w:val="00B71797"/>
    <w:rsid w:val="00B71AAB"/>
    <w:rsid w:val="00B721F9"/>
    <w:rsid w:val="00B72223"/>
    <w:rsid w:val="00B72759"/>
    <w:rsid w:val="00B73D01"/>
    <w:rsid w:val="00B80262"/>
    <w:rsid w:val="00B80653"/>
    <w:rsid w:val="00B816E8"/>
    <w:rsid w:val="00B82FA6"/>
    <w:rsid w:val="00B84055"/>
    <w:rsid w:val="00B842FD"/>
    <w:rsid w:val="00B848ED"/>
    <w:rsid w:val="00B84B8B"/>
    <w:rsid w:val="00B869AD"/>
    <w:rsid w:val="00B90E02"/>
    <w:rsid w:val="00B9172D"/>
    <w:rsid w:val="00B91CD5"/>
    <w:rsid w:val="00B92CE5"/>
    <w:rsid w:val="00B97314"/>
    <w:rsid w:val="00BA168D"/>
    <w:rsid w:val="00BA31EE"/>
    <w:rsid w:val="00BA51A7"/>
    <w:rsid w:val="00BA62D6"/>
    <w:rsid w:val="00BB054E"/>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D737B"/>
    <w:rsid w:val="00BE0C5C"/>
    <w:rsid w:val="00BE22A1"/>
    <w:rsid w:val="00BE37E8"/>
    <w:rsid w:val="00BE3DA7"/>
    <w:rsid w:val="00BE4487"/>
    <w:rsid w:val="00BE5C32"/>
    <w:rsid w:val="00BE6200"/>
    <w:rsid w:val="00BE67A0"/>
    <w:rsid w:val="00BE73EE"/>
    <w:rsid w:val="00BF000E"/>
    <w:rsid w:val="00BF04A5"/>
    <w:rsid w:val="00BF0BE9"/>
    <w:rsid w:val="00BF1998"/>
    <w:rsid w:val="00BF5CF5"/>
    <w:rsid w:val="00BF673B"/>
    <w:rsid w:val="00BF7F6A"/>
    <w:rsid w:val="00C0193C"/>
    <w:rsid w:val="00C03EF7"/>
    <w:rsid w:val="00C11511"/>
    <w:rsid w:val="00C121C1"/>
    <w:rsid w:val="00C13D96"/>
    <w:rsid w:val="00C142DF"/>
    <w:rsid w:val="00C14482"/>
    <w:rsid w:val="00C156FF"/>
    <w:rsid w:val="00C157D6"/>
    <w:rsid w:val="00C2098F"/>
    <w:rsid w:val="00C21A04"/>
    <w:rsid w:val="00C26B5E"/>
    <w:rsid w:val="00C3087E"/>
    <w:rsid w:val="00C34887"/>
    <w:rsid w:val="00C371FB"/>
    <w:rsid w:val="00C42363"/>
    <w:rsid w:val="00C42D2A"/>
    <w:rsid w:val="00C43389"/>
    <w:rsid w:val="00C441D0"/>
    <w:rsid w:val="00C4784C"/>
    <w:rsid w:val="00C53251"/>
    <w:rsid w:val="00C53358"/>
    <w:rsid w:val="00C53502"/>
    <w:rsid w:val="00C552B1"/>
    <w:rsid w:val="00C561AF"/>
    <w:rsid w:val="00C56587"/>
    <w:rsid w:val="00C56C4B"/>
    <w:rsid w:val="00C60D28"/>
    <w:rsid w:val="00C60F3C"/>
    <w:rsid w:val="00C616EE"/>
    <w:rsid w:val="00C61D4F"/>
    <w:rsid w:val="00C62213"/>
    <w:rsid w:val="00C64683"/>
    <w:rsid w:val="00C71808"/>
    <w:rsid w:val="00C71845"/>
    <w:rsid w:val="00C721E2"/>
    <w:rsid w:val="00C73AD3"/>
    <w:rsid w:val="00C76902"/>
    <w:rsid w:val="00C7750D"/>
    <w:rsid w:val="00C807B7"/>
    <w:rsid w:val="00C80FF6"/>
    <w:rsid w:val="00C813B8"/>
    <w:rsid w:val="00C81D3C"/>
    <w:rsid w:val="00C82280"/>
    <w:rsid w:val="00C82B00"/>
    <w:rsid w:val="00C82F51"/>
    <w:rsid w:val="00C83722"/>
    <w:rsid w:val="00C91FC5"/>
    <w:rsid w:val="00C93291"/>
    <w:rsid w:val="00C94490"/>
    <w:rsid w:val="00C94F01"/>
    <w:rsid w:val="00C96C34"/>
    <w:rsid w:val="00CA0934"/>
    <w:rsid w:val="00CA133C"/>
    <w:rsid w:val="00CA22E2"/>
    <w:rsid w:val="00CA24C3"/>
    <w:rsid w:val="00CA24C4"/>
    <w:rsid w:val="00CA4AE7"/>
    <w:rsid w:val="00CA55BF"/>
    <w:rsid w:val="00CA7092"/>
    <w:rsid w:val="00CB6395"/>
    <w:rsid w:val="00CB69F9"/>
    <w:rsid w:val="00CC0768"/>
    <w:rsid w:val="00CC0D4B"/>
    <w:rsid w:val="00CC3CAE"/>
    <w:rsid w:val="00CC5A76"/>
    <w:rsid w:val="00CC6871"/>
    <w:rsid w:val="00CC7C0C"/>
    <w:rsid w:val="00CD02C6"/>
    <w:rsid w:val="00CD0A49"/>
    <w:rsid w:val="00CD30F1"/>
    <w:rsid w:val="00CD3D64"/>
    <w:rsid w:val="00CD3F75"/>
    <w:rsid w:val="00CD40FF"/>
    <w:rsid w:val="00CD4CAE"/>
    <w:rsid w:val="00CD597E"/>
    <w:rsid w:val="00CD7651"/>
    <w:rsid w:val="00CD7B87"/>
    <w:rsid w:val="00CE078F"/>
    <w:rsid w:val="00CE1AA8"/>
    <w:rsid w:val="00CE1C19"/>
    <w:rsid w:val="00CE20E3"/>
    <w:rsid w:val="00CE2DA4"/>
    <w:rsid w:val="00CF14D9"/>
    <w:rsid w:val="00CF1678"/>
    <w:rsid w:val="00CF2314"/>
    <w:rsid w:val="00CF2450"/>
    <w:rsid w:val="00CF2B54"/>
    <w:rsid w:val="00CF3135"/>
    <w:rsid w:val="00CF3248"/>
    <w:rsid w:val="00CF42EE"/>
    <w:rsid w:val="00CF48BB"/>
    <w:rsid w:val="00CF4EDA"/>
    <w:rsid w:val="00CF64AB"/>
    <w:rsid w:val="00CF64E6"/>
    <w:rsid w:val="00CF6C2B"/>
    <w:rsid w:val="00CF7026"/>
    <w:rsid w:val="00CF775C"/>
    <w:rsid w:val="00CF77B8"/>
    <w:rsid w:val="00CF7D7A"/>
    <w:rsid w:val="00D00264"/>
    <w:rsid w:val="00D01FB3"/>
    <w:rsid w:val="00D02B62"/>
    <w:rsid w:val="00D042B3"/>
    <w:rsid w:val="00D04835"/>
    <w:rsid w:val="00D04CA2"/>
    <w:rsid w:val="00D04CDD"/>
    <w:rsid w:val="00D0535C"/>
    <w:rsid w:val="00D055E7"/>
    <w:rsid w:val="00D05BC8"/>
    <w:rsid w:val="00D078EA"/>
    <w:rsid w:val="00D07D2D"/>
    <w:rsid w:val="00D119C2"/>
    <w:rsid w:val="00D120A1"/>
    <w:rsid w:val="00D12152"/>
    <w:rsid w:val="00D15EBD"/>
    <w:rsid w:val="00D20900"/>
    <w:rsid w:val="00D2098B"/>
    <w:rsid w:val="00D20D58"/>
    <w:rsid w:val="00D2191E"/>
    <w:rsid w:val="00D256D1"/>
    <w:rsid w:val="00D27AA9"/>
    <w:rsid w:val="00D30EE8"/>
    <w:rsid w:val="00D32C25"/>
    <w:rsid w:val="00D33269"/>
    <w:rsid w:val="00D352A6"/>
    <w:rsid w:val="00D35F6F"/>
    <w:rsid w:val="00D37474"/>
    <w:rsid w:val="00D37562"/>
    <w:rsid w:val="00D413A6"/>
    <w:rsid w:val="00D428E7"/>
    <w:rsid w:val="00D4320C"/>
    <w:rsid w:val="00D432F7"/>
    <w:rsid w:val="00D43744"/>
    <w:rsid w:val="00D43806"/>
    <w:rsid w:val="00D438B8"/>
    <w:rsid w:val="00D51DB2"/>
    <w:rsid w:val="00D53281"/>
    <w:rsid w:val="00D54363"/>
    <w:rsid w:val="00D54FD0"/>
    <w:rsid w:val="00D558C5"/>
    <w:rsid w:val="00D56BBC"/>
    <w:rsid w:val="00D579BF"/>
    <w:rsid w:val="00D60C82"/>
    <w:rsid w:val="00D61DC2"/>
    <w:rsid w:val="00D6222D"/>
    <w:rsid w:val="00D66388"/>
    <w:rsid w:val="00D71EB6"/>
    <w:rsid w:val="00D7280C"/>
    <w:rsid w:val="00D741D6"/>
    <w:rsid w:val="00D74D8B"/>
    <w:rsid w:val="00D74EFE"/>
    <w:rsid w:val="00D76560"/>
    <w:rsid w:val="00D776D9"/>
    <w:rsid w:val="00D81AC8"/>
    <w:rsid w:val="00D84CF3"/>
    <w:rsid w:val="00D8595D"/>
    <w:rsid w:val="00D85991"/>
    <w:rsid w:val="00D863E0"/>
    <w:rsid w:val="00D870E5"/>
    <w:rsid w:val="00D90AA1"/>
    <w:rsid w:val="00D911CC"/>
    <w:rsid w:val="00D934D5"/>
    <w:rsid w:val="00D96D91"/>
    <w:rsid w:val="00DA11D3"/>
    <w:rsid w:val="00DA2506"/>
    <w:rsid w:val="00DA3D86"/>
    <w:rsid w:val="00DA5052"/>
    <w:rsid w:val="00DA5241"/>
    <w:rsid w:val="00DA5C01"/>
    <w:rsid w:val="00DA65F6"/>
    <w:rsid w:val="00DA6762"/>
    <w:rsid w:val="00DB01DA"/>
    <w:rsid w:val="00DB2635"/>
    <w:rsid w:val="00DB41EC"/>
    <w:rsid w:val="00DB5A7B"/>
    <w:rsid w:val="00DB6065"/>
    <w:rsid w:val="00DB62A1"/>
    <w:rsid w:val="00DB6D0E"/>
    <w:rsid w:val="00DB7BDB"/>
    <w:rsid w:val="00DB7C1D"/>
    <w:rsid w:val="00DC02C0"/>
    <w:rsid w:val="00DC1BAC"/>
    <w:rsid w:val="00DC2C86"/>
    <w:rsid w:val="00DC3CB5"/>
    <w:rsid w:val="00DC445E"/>
    <w:rsid w:val="00DC617E"/>
    <w:rsid w:val="00DC6284"/>
    <w:rsid w:val="00DD0324"/>
    <w:rsid w:val="00DD03B7"/>
    <w:rsid w:val="00DD1276"/>
    <w:rsid w:val="00DD28E3"/>
    <w:rsid w:val="00DD47E5"/>
    <w:rsid w:val="00DD593C"/>
    <w:rsid w:val="00DD6E92"/>
    <w:rsid w:val="00DE1DB2"/>
    <w:rsid w:val="00DE1E19"/>
    <w:rsid w:val="00DE2620"/>
    <w:rsid w:val="00DE4549"/>
    <w:rsid w:val="00DE58F2"/>
    <w:rsid w:val="00DE64E7"/>
    <w:rsid w:val="00DE6A3E"/>
    <w:rsid w:val="00DE6EEF"/>
    <w:rsid w:val="00DE7406"/>
    <w:rsid w:val="00DF0F97"/>
    <w:rsid w:val="00DF2EDE"/>
    <w:rsid w:val="00DF4EF9"/>
    <w:rsid w:val="00DF5088"/>
    <w:rsid w:val="00DF5306"/>
    <w:rsid w:val="00DF571E"/>
    <w:rsid w:val="00DF695E"/>
    <w:rsid w:val="00DF6A66"/>
    <w:rsid w:val="00DF7707"/>
    <w:rsid w:val="00E00608"/>
    <w:rsid w:val="00E01056"/>
    <w:rsid w:val="00E0217B"/>
    <w:rsid w:val="00E02DC6"/>
    <w:rsid w:val="00E030E9"/>
    <w:rsid w:val="00E03B65"/>
    <w:rsid w:val="00E0402E"/>
    <w:rsid w:val="00E048E0"/>
    <w:rsid w:val="00E0693B"/>
    <w:rsid w:val="00E07C6C"/>
    <w:rsid w:val="00E10131"/>
    <w:rsid w:val="00E1083A"/>
    <w:rsid w:val="00E11D72"/>
    <w:rsid w:val="00E11E41"/>
    <w:rsid w:val="00E12492"/>
    <w:rsid w:val="00E14270"/>
    <w:rsid w:val="00E143A9"/>
    <w:rsid w:val="00E147CE"/>
    <w:rsid w:val="00E15376"/>
    <w:rsid w:val="00E15412"/>
    <w:rsid w:val="00E15FD3"/>
    <w:rsid w:val="00E175B5"/>
    <w:rsid w:val="00E17B18"/>
    <w:rsid w:val="00E17ED1"/>
    <w:rsid w:val="00E2138A"/>
    <w:rsid w:val="00E2523B"/>
    <w:rsid w:val="00E25E29"/>
    <w:rsid w:val="00E2686B"/>
    <w:rsid w:val="00E30230"/>
    <w:rsid w:val="00E316E5"/>
    <w:rsid w:val="00E321F1"/>
    <w:rsid w:val="00E35E5F"/>
    <w:rsid w:val="00E36DC7"/>
    <w:rsid w:val="00E376F1"/>
    <w:rsid w:val="00E37E40"/>
    <w:rsid w:val="00E40296"/>
    <w:rsid w:val="00E4268E"/>
    <w:rsid w:val="00E449E3"/>
    <w:rsid w:val="00E45DA1"/>
    <w:rsid w:val="00E461D5"/>
    <w:rsid w:val="00E46D98"/>
    <w:rsid w:val="00E472CD"/>
    <w:rsid w:val="00E47E8F"/>
    <w:rsid w:val="00E52C27"/>
    <w:rsid w:val="00E535E4"/>
    <w:rsid w:val="00E54044"/>
    <w:rsid w:val="00E55C4F"/>
    <w:rsid w:val="00E56684"/>
    <w:rsid w:val="00E578A7"/>
    <w:rsid w:val="00E579CD"/>
    <w:rsid w:val="00E600D5"/>
    <w:rsid w:val="00E622E7"/>
    <w:rsid w:val="00E647FA"/>
    <w:rsid w:val="00E66884"/>
    <w:rsid w:val="00E70BDB"/>
    <w:rsid w:val="00E713D9"/>
    <w:rsid w:val="00E71BA4"/>
    <w:rsid w:val="00E72D01"/>
    <w:rsid w:val="00E74B80"/>
    <w:rsid w:val="00E74BDC"/>
    <w:rsid w:val="00E774BF"/>
    <w:rsid w:val="00E80852"/>
    <w:rsid w:val="00E85BFB"/>
    <w:rsid w:val="00E87120"/>
    <w:rsid w:val="00E92519"/>
    <w:rsid w:val="00EA08B4"/>
    <w:rsid w:val="00EA2FF9"/>
    <w:rsid w:val="00EA3582"/>
    <w:rsid w:val="00EA3EA0"/>
    <w:rsid w:val="00EA485B"/>
    <w:rsid w:val="00EA5B0F"/>
    <w:rsid w:val="00EA6395"/>
    <w:rsid w:val="00EA673A"/>
    <w:rsid w:val="00EA6CB4"/>
    <w:rsid w:val="00EA6D2F"/>
    <w:rsid w:val="00EB1E67"/>
    <w:rsid w:val="00EB3024"/>
    <w:rsid w:val="00EB3295"/>
    <w:rsid w:val="00EB6128"/>
    <w:rsid w:val="00EC1512"/>
    <w:rsid w:val="00EC17CA"/>
    <w:rsid w:val="00EC32F4"/>
    <w:rsid w:val="00EC3787"/>
    <w:rsid w:val="00EC3B15"/>
    <w:rsid w:val="00EC4A2D"/>
    <w:rsid w:val="00EC57E4"/>
    <w:rsid w:val="00EC6C39"/>
    <w:rsid w:val="00ED4A78"/>
    <w:rsid w:val="00ED5C49"/>
    <w:rsid w:val="00ED6DE8"/>
    <w:rsid w:val="00EE3A41"/>
    <w:rsid w:val="00EE5E8E"/>
    <w:rsid w:val="00EE67AA"/>
    <w:rsid w:val="00EE6EFD"/>
    <w:rsid w:val="00EF189A"/>
    <w:rsid w:val="00EF23B9"/>
    <w:rsid w:val="00EF48E6"/>
    <w:rsid w:val="00EF5F41"/>
    <w:rsid w:val="00EF6C38"/>
    <w:rsid w:val="00EF72D3"/>
    <w:rsid w:val="00F01880"/>
    <w:rsid w:val="00F039AC"/>
    <w:rsid w:val="00F04330"/>
    <w:rsid w:val="00F05374"/>
    <w:rsid w:val="00F05E1B"/>
    <w:rsid w:val="00F05F2F"/>
    <w:rsid w:val="00F069B3"/>
    <w:rsid w:val="00F10440"/>
    <w:rsid w:val="00F1044A"/>
    <w:rsid w:val="00F1317D"/>
    <w:rsid w:val="00F13526"/>
    <w:rsid w:val="00F1547C"/>
    <w:rsid w:val="00F16087"/>
    <w:rsid w:val="00F16F0C"/>
    <w:rsid w:val="00F200CD"/>
    <w:rsid w:val="00F20332"/>
    <w:rsid w:val="00F20B6A"/>
    <w:rsid w:val="00F21118"/>
    <w:rsid w:val="00F22E8D"/>
    <w:rsid w:val="00F2765A"/>
    <w:rsid w:val="00F27E2B"/>
    <w:rsid w:val="00F308D2"/>
    <w:rsid w:val="00F31229"/>
    <w:rsid w:val="00F33CC9"/>
    <w:rsid w:val="00F33EFA"/>
    <w:rsid w:val="00F3422D"/>
    <w:rsid w:val="00F35916"/>
    <w:rsid w:val="00F36A16"/>
    <w:rsid w:val="00F36E31"/>
    <w:rsid w:val="00F4089D"/>
    <w:rsid w:val="00F40F74"/>
    <w:rsid w:val="00F429E9"/>
    <w:rsid w:val="00F44F0E"/>
    <w:rsid w:val="00F46D63"/>
    <w:rsid w:val="00F4704C"/>
    <w:rsid w:val="00F473A4"/>
    <w:rsid w:val="00F476DE"/>
    <w:rsid w:val="00F5064E"/>
    <w:rsid w:val="00F52027"/>
    <w:rsid w:val="00F52DA8"/>
    <w:rsid w:val="00F53979"/>
    <w:rsid w:val="00F5426A"/>
    <w:rsid w:val="00F55145"/>
    <w:rsid w:val="00F567D7"/>
    <w:rsid w:val="00F57499"/>
    <w:rsid w:val="00F57C42"/>
    <w:rsid w:val="00F60078"/>
    <w:rsid w:val="00F610F5"/>
    <w:rsid w:val="00F615AD"/>
    <w:rsid w:val="00F61787"/>
    <w:rsid w:val="00F63951"/>
    <w:rsid w:val="00F64464"/>
    <w:rsid w:val="00F67291"/>
    <w:rsid w:val="00F70E11"/>
    <w:rsid w:val="00F73AFB"/>
    <w:rsid w:val="00F75017"/>
    <w:rsid w:val="00F76647"/>
    <w:rsid w:val="00F76D0B"/>
    <w:rsid w:val="00F76E1C"/>
    <w:rsid w:val="00F80291"/>
    <w:rsid w:val="00F80875"/>
    <w:rsid w:val="00F81AB0"/>
    <w:rsid w:val="00F9100D"/>
    <w:rsid w:val="00F923EF"/>
    <w:rsid w:val="00F93E33"/>
    <w:rsid w:val="00F94BC3"/>
    <w:rsid w:val="00F95FFC"/>
    <w:rsid w:val="00F96C4D"/>
    <w:rsid w:val="00F96FA1"/>
    <w:rsid w:val="00FA1202"/>
    <w:rsid w:val="00FA337B"/>
    <w:rsid w:val="00FA6AAC"/>
    <w:rsid w:val="00FB1E8B"/>
    <w:rsid w:val="00FB24AD"/>
    <w:rsid w:val="00FB2972"/>
    <w:rsid w:val="00FB3AED"/>
    <w:rsid w:val="00FB3FB7"/>
    <w:rsid w:val="00FB4361"/>
    <w:rsid w:val="00FC5E65"/>
    <w:rsid w:val="00FD01C8"/>
    <w:rsid w:val="00FD0431"/>
    <w:rsid w:val="00FD11FF"/>
    <w:rsid w:val="00FD2821"/>
    <w:rsid w:val="00FD474F"/>
    <w:rsid w:val="00FD6DD9"/>
    <w:rsid w:val="00FD70EF"/>
    <w:rsid w:val="00FD75DC"/>
    <w:rsid w:val="00FE11CF"/>
    <w:rsid w:val="00FE2466"/>
    <w:rsid w:val="00FE4707"/>
    <w:rsid w:val="00FE5551"/>
    <w:rsid w:val="00FE5CA1"/>
    <w:rsid w:val="00FE68FA"/>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iPriority w:val="99"/>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link w:val="NoSpacingChar"/>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 w:type="paragraph" w:styleId="BodyText">
    <w:name w:val="Body Text"/>
    <w:basedOn w:val="Normal"/>
    <w:link w:val="BodyTextChar"/>
    <w:uiPriority w:val="1"/>
    <w:unhideWhenUsed/>
    <w:qFormat/>
    <w:rsid w:val="001D0F6F"/>
    <w:pPr>
      <w:spacing w:after="120"/>
    </w:pPr>
  </w:style>
  <w:style w:type="character" w:customStyle="1" w:styleId="BodyTextChar">
    <w:name w:val="Body Text Char"/>
    <w:basedOn w:val="DefaultParagraphFont"/>
    <w:link w:val="BodyText"/>
    <w:uiPriority w:val="99"/>
    <w:semiHidden/>
    <w:rsid w:val="001D0F6F"/>
    <w:rPr>
      <w:rFonts w:ascii="Tahoma" w:eastAsia="Times New Roman" w:hAnsi="Tahoma" w:cs="Times New Roman"/>
      <w:sz w:val="20"/>
      <w:lang w:val="en-GB"/>
    </w:rPr>
  </w:style>
  <w:style w:type="character" w:customStyle="1" w:styleId="NoSpacingChar">
    <w:name w:val="No Spacing Char"/>
    <w:basedOn w:val="DefaultParagraphFont"/>
    <w:link w:val="NoSpacing"/>
    <w:uiPriority w:val="1"/>
    <w:rsid w:val="001D0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jpeg"/><Relationship Id="rId34" Type="http://schemas.openxmlformats.org/officeDocument/2006/relationships/image" Target="media/image11.png"/><Relationship Id="rId42" Type="http://schemas.microsoft.com/office/2007/relationships/hdphoto" Target="media/hdphoto5.wdp"/><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7.png"/><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hdphoto" Target="media/hdphoto3.wdp"/><Relationship Id="rId11" Type="http://schemas.openxmlformats.org/officeDocument/2006/relationships/package" Target="embeddings/Microsoft_Word_Document1.docx"/><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2.png"/><Relationship Id="rId5" Type="http://schemas.microsoft.com/office/2007/relationships/stylesWithEffects" Target="stylesWithEffects.xml"/><Relationship Id="rId61" Type="http://schemas.openxmlformats.org/officeDocument/2006/relationships/image" Target="media/image37.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header" Target="header3.xml"/><Relationship Id="rId1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yperlink" Target="https://github.com/luxoft/twister/" TargetMode="External"/><Relationship Id="rId27" Type="http://schemas.microsoft.com/office/2007/relationships/hdphoto" Target="media/hdphoto2.wdp"/><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footnotes" Target="footnotes.xm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en.wikipedia.org/wiki/Test_automation" TargetMode="External"/><Relationship Id="rId25" Type="http://schemas.microsoft.com/office/2007/relationships/hdphoto" Target="media/hdphoto1.wdp"/><Relationship Id="rId33" Type="http://schemas.openxmlformats.org/officeDocument/2006/relationships/hyperlink" Target="http://localhost/twister" TargetMode="Externa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4.JP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yperlink" Target="http://www.pip-installer.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1.emf"/><Relationship Id="rId31" Type="http://schemas.microsoft.com/office/2007/relationships/hdphoto" Target="media/hdphoto4.wdp"/><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microsoft.com/office/2007/relationships/hdphoto" Target="media/hdphoto6.wdp"/><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package" Target="embeddings/Microsoft_Word_Document2.docx"/><Relationship Id="rId18" Type="http://schemas.openxmlformats.org/officeDocument/2006/relationships/hyperlink" Target="https://github.com/Luxoft/Twister" TargetMode="External"/><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10361-CEF2-44E6-BABA-CE5D91E98270}">
  <ds:schemaRefs>
    <ds:schemaRef ds:uri="http://schemas.openxmlformats.org/officeDocument/2006/bibliography"/>
  </ds:schemaRefs>
</ds:datastoreItem>
</file>

<file path=customXml/itemProps2.xml><?xml version="1.0" encoding="utf-8"?>
<ds:datastoreItem xmlns:ds="http://schemas.openxmlformats.org/officeDocument/2006/customXml" ds:itemID="{8BDD0963-3767-4E83-90A5-F16DB7EC3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2436</TotalTime>
  <Pages>1</Pages>
  <Words>17083</Words>
  <Characters>97377</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114232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449</cp:revision>
  <cp:lastPrinted>2014-02-21T12:16:00Z</cp:lastPrinted>
  <dcterms:created xsi:type="dcterms:W3CDTF">2013-09-04T08:25:00Z</dcterms:created>
  <dcterms:modified xsi:type="dcterms:W3CDTF">2014-02-21T12:17:00Z</dcterms:modified>
</cp:coreProperties>
</file>