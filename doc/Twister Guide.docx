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731196">
              <w:rPr>
                <w:rFonts w:ascii="Source Sans Pro" w:hAnsi="Source Sans Pro" w:cs="Source Sans Pro"/>
                <w:b/>
                <w:bCs/>
              </w:rPr>
              <w:t>1</w:t>
            </w:r>
            <w:r w:rsidRPr="00731196">
              <w:rPr>
                <w:rFonts w:ascii="Source Sans Pro" w:hAnsi="Source Sans Pro" w:cs="Source Sans Pro"/>
              </w:rPr>
              <w:t xml:space="preserve"> - </w:t>
            </w:r>
            <w:hyperlink w:anchor="What_is_Twister" w:history="1">
              <w:r w:rsidRPr="00731196">
                <w:rPr>
                  <w:rStyle w:val="Hyperlink"/>
                  <w:rFonts w:ascii="Source Sans Pro" w:hAnsi="Source Sans Pro" w:cs="Source Sans Pro"/>
                </w:rPr>
                <w:t>What is Twister</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w:t>
            </w:r>
            <w:hyperlink w:anchor="How_to_install_the_framework" w:history="1">
              <w:r w:rsidRPr="00EC4615">
                <w:rPr>
                  <w:rStyle w:val="Hyperlink"/>
                  <w:rFonts w:ascii="Source Sans Pro" w:hAnsi="Source Sans Pro" w:cs="Source Sans Pro"/>
                </w:rPr>
                <w:t>How to install the framework</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w:t>
            </w:r>
            <w:hyperlink w:anchor="Dependencies_list" w:history="1">
              <w:r w:rsidRPr="00731196">
                <w:rPr>
                  <w:rStyle w:val="Hyperlink"/>
                  <w:rFonts w:ascii="Source Sans Pro" w:hAnsi="Source Sans Pro" w:cs="Source Sans Pro"/>
                </w:rPr>
                <w:t>Dependencies list</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w:t>
            </w:r>
            <w:hyperlink w:anchor="Twister_services" w:history="1">
              <w:r w:rsidRPr="00731196">
                <w:rPr>
                  <w:rStyle w:val="Hyperlink"/>
                  <w:rFonts w:ascii="Source Sans Pro" w:hAnsi="Source Sans Pro" w:cs="Source Sans Pro"/>
                </w:rPr>
                <w:t>Twister services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w:t>
            </w:r>
            <w:hyperlink w:anchor="How_to_compile_the_Java_GUI" w:history="1">
              <w:r w:rsidRPr="00517CA2">
                <w:rPr>
                  <w:rStyle w:val="Hyperlink"/>
                  <w:rFonts w:ascii="Source Sans Pro" w:hAnsi="Source Sans Pro" w:cs="Source Sans Pro"/>
                </w:rPr>
                <w:t>How to compile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w:t>
            </w:r>
            <w:hyperlink w:anchor="Overview_of_the_Java_GUI" w:history="1">
              <w:r w:rsidRPr="00517CA2">
                <w:rPr>
                  <w:rStyle w:val="Hyperlink"/>
                  <w:rFonts w:ascii="Source Sans Pro" w:hAnsi="Source Sans Pro" w:cs="Source Sans Pro"/>
                </w:rPr>
                <w:t>Overview of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w:t>
            </w:r>
            <w:hyperlink w:anchor="How_to_define_the_suites_and_tests" w:history="1">
              <w:r w:rsidRPr="00517CA2">
                <w:rPr>
                  <w:rStyle w:val="Hyperlink"/>
                  <w:rFonts w:ascii="Source Sans Pro" w:hAnsi="Source Sans Pro" w:cs="Source Sans Pro"/>
                </w:rPr>
                <w:t>How to define the suites and add tests</w:t>
              </w:r>
            </w:hyperlink>
          </w:p>
          <w:p w:rsidR="00793114" w:rsidRDefault="00E370F8">
            <w:pPr>
              <w:spacing w:line="360" w:lineRule="auto"/>
              <w:rPr>
                <w:rStyle w:val="Hyperlink"/>
                <w:rFonts w:ascii="Source Sans Pro" w:hAnsi="Source Sans Pro" w:cs="Source Sans Pro"/>
              </w:rPr>
            </w:pPr>
            <w:r w:rsidRPr="00C20DE4">
              <w:rPr>
                <w:rFonts w:ascii="Source Sans Pro" w:hAnsi="Source Sans Pro" w:cs="Source Sans Pro"/>
                <w:b/>
                <w:bCs/>
              </w:rPr>
              <w:t>8</w:t>
            </w:r>
            <w:r w:rsidRPr="00C20DE4">
              <w:rPr>
                <w:rFonts w:ascii="Source Sans Pro" w:hAnsi="Source Sans Pro" w:cs="Source Sans Pro"/>
              </w:rPr>
              <w:t xml:space="preserve"> - </w:t>
            </w:r>
            <w:hyperlink w:anchor="How_to_run_the_test_files" w:history="1">
              <w:r w:rsidRPr="00517CA2">
                <w:rPr>
                  <w:rStyle w:val="Hyperlink"/>
                  <w:rFonts w:ascii="Source Sans Pro" w:hAnsi="Source Sans Pro" w:cs="Source Sans Pro"/>
                </w:rPr>
                <w:t>How to run the test files</w:t>
              </w:r>
            </w:hyperlink>
          </w:p>
          <w:p w:rsidR="004416CD" w:rsidRPr="00C20DE4" w:rsidRDefault="004416CD">
            <w:pPr>
              <w:spacing w:line="360" w:lineRule="auto"/>
              <w:rPr>
                <w:rFonts w:ascii="Source Sans Pro" w:hAnsi="Source Sans Pro" w:cs="Source Sans Pro"/>
                <w:b/>
                <w:bCs/>
              </w:rPr>
            </w:pPr>
            <w:r w:rsidRPr="004416CD">
              <w:rPr>
                <w:rStyle w:val="Hyperlink"/>
                <w:rFonts w:ascii="Source Sans Pro" w:hAnsi="Source Sans Pro" w:cs="Source Sans Pro"/>
                <w:b/>
                <w:color w:val="auto"/>
                <w:u w:val="none"/>
              </w:rPr>
              <w:t>9</w:t>
            </w:r>
            <w:r w:rsidRPr="004416CD">
              <w:rPr>
                <w:rStyle w:val="Hyperlink"/>
                <w:rFonts w:ascii="Source Sans Pro" w:hAnsi="Source Sans Pro" w:cs="Source Sans Pro"/>
                <w:color w:val="auto"/>
                <w:u w:val="none"/>
              </w:rPr>
              <w:t xml:space="preserve"> - </w:t>
            </w:r>
            <w:r>
              <w:rPr>
                <w:rStyle w:val="Hyperlink"/>
                <w:rFonts w:ascii="Source Sans Pro" w:hAnsi="Source Sans Pro" w:cs="Source Sans Pro"/>
              </w:rPr>
              <w:t>Command line interface</w:t>
            </w:r>
          </w:p>
          <w:p w:rsidR="00793114" w:rsidRPr="00C20DE4" w:rsidRDefault="004416CD">
            <w:pPr>
              <w:spacing w:line="360" w:lineRule="auto"/>
              <w:rPr>
                <w:rFonts w:ascii="Source Sans Pro" w:hAnsi="Source Sans Pro" w:cs="Source Sans Pro"/>
                <w:b/>
                <w:bCs/>
              </w:rPr>
            </w:pPr>
            <w:r>
              <w:rPr>
                <w:rFonts w:ascii="Source Sans Pro" w:hAnsi="Source Sans Pro" w:cs="Source Sans Pro"/>
                <w:b/>
                <w:bCs/>
              </w:rPr>
              <w:t>10</w:t>
            </w:r>
            <w:r w:rsidR="00E370F8" w:rsidRPr="00C20DE4">
              <w:rPr>
                <w:rFonts w:ascii="Source Sans Pro" w:hAnsi="Source Sans Pro" w:cs="Source Sans Pro"/>
              </w:rPr>
              <w:t xml:space="preserve"> - </w:t>
            </w:r>
            <w:hyperlink w:anchor="Twister_configuration_files" w:history="1">
              <w:r w:rsidR="00E370F8" w:rsidRPr="00517CA2">
                <w:rPr>
                  <w:rStyle w:val="Hyperlink"/>
                  <w:rFonts w:ascii="Source Sans Pro" w:hAnsi="Source Sans Pro" w:cs="Source Sans Pro"/>
                </w:rPr>
                <w:t>How to configure the framework</w:t>
              </w:r>
            </w:hyperlink>
          </w:p>
          <w:p w:rsidR="00793114" w:rsidRPr="00C20DE4" w:rsidRDefault="004416CD">
            <w:pPr>
              <w:spacing w:line="360" w:lineRule="auto"/>
              <w:rPr>
                <w:rFonts w:ascii="Source Sans Pro" w:hAnsi="Source Sans Pro" w:cs="Source Sans Pro"/>
              </w:rPr>
            </w:pPr>
            <w:r>
              <w:rPr>
                <w:rFonts w:ascii="Source Sans Pro" w:hAnsi="Source Sans Pro" w:cs="Source Sans Pro"/>
                <w:b/>
                <w:bCs/>
              </w:rPr>
              <w:t>11</w:t>
            </w:r>
            <w:r w:rsidR="00E370F8" w:rsidRPr="00C20DE4">
              <w:rPr>
                <w:rFonts w:ascii="Source Sans Pro" w:hAnsi="Source Sans Pro" w:cs="Source Sans Pro"/>
              </w:rPr>
              <w:t xml:space="preserve"> – </w:t>
            </w:r>
            <w:hyperlink w:anchor="Performance_and_troubleshooting" w:history="1">
              <w:r w:rsidR="00E370F8" w:rsidRPr="00517CA2">
                <w:rPr>
                  <w:rStyle w:val="Hyperlink"/>
                  <w:rFonts w:ascii="Source Sans Pro" w:hAnsi="Source Sans Pro" w:cs="Source Sans Pro"/>
                </w:rPr>
                <w:t>Performance and troubleshooting</w:t>
              </w:r>
            </w:hyperlink>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i/>
          <w:iCs/>
          <w:sz w:val="22"/>
          <w:szCs w:val="22"/>
        </w:rPr>
        <w:t>OpenSuse</w:t>
      </w:r>
      <w:proofErr w:type="spellEnd"/>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proofErr w:type="spellStart"/>
      <w:r w:rsidRPr="00632A6B">
        <w:rPr>
          <w:rFonts w:ascii="Source Sans Pro" w:hAnsi="Source Sans Pro" w:cs="Source Sans Pro"/>
          <w:color w:val="800000"/>
          <w:sz w:val="22"/>
          <w:szCs w:val="22"/>
        </w:rPr>
        <w:t>Tkinter</w:t>
      </w:r>
      <w:proofErr w:type="spellEnd"/>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8948D2"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8948D2">
        <w:rPr>
          <w:rFonts w:ascii="Source Sans Pro" w:hAnsi="Source Sans Pro" w:cs="Source Sans Pro"/>
          <w:sz w:val="22"/>
          <w:szCs w:val="22"/>
        </w:rPr>
        <w:t xml:space="preserve">. </w:t>
      </w:r>
      <w:r w:rsidR="008948D2" w:rsidRPr="008948D2">
        <w:rPr>
          <w:rFonts w:ascii="Source Sans Pro" w:hAnsi="Source Sans Pro" w:cs="Source Sans Pro"/>
          <w:sz w:val="22"/>
          <w:szCs w:val="22"/>
        </w:rPr>
        <w:t>When installi</w:t>
      </w:r>
      <w:r w:rsidR="008948D2">
        <w:rPr>
          <w:rFonts w:ascii="Source Sans Pro" w:hAnsi="Source Sans Pro" w:cs="Source Sans Pro"/>
          <w:sz w:val="22"/>
          <w:szCs w:val="22"/>
        </w:rPr>
        <w:t xml:space="preserve">ng the server, must run as </w:t>
      </w:r>
      <w:r w:rsidR="008948D2" w:rsidRPr="008948D2">
        <w:rPr>
          <w:rFonts w:ascii="Source Sans Pro" w:hAnsi="Source Sans Pro" w:cs="Source Sans Pro"/>
          <w:b/>
          <w:sz w:val="22"/>
          <w:szCs w:val="22"/>
        </w:rPr>
        <w:t>ROOT</w:t>
      </w:r>
      <w:r w:rsidR="008948D2" w:rsidRPr="00332483">
        <w:rPr>
          <w:rFonts w:ascii="Source Sans Pro" w:hAnsi="Source Sans Pro" w:cs="Source Sans Pro"/>
          <w:sz w:val="22"/>
          <w:szCs w:val="22"/>
        </w:rPr>
        <w:t>.</w:t>
      </w:r>
      <w:r w:rsidR="008948D2">
        <w:rPr>
          <w:rFonts w:ascii="Source Sans Pro" w:hAnsi="Source Sans Pro" w:cs="Source Sans Pro"/>
          <w:sz w:val="22"/>
          <w:szCs w:val="22"/>
        </w:rPr>
        <w:t xml:space="preserve"> </w:t>
      </w:r>
      <w:r w:rsidR="008948D2" w:rsidRPr="008948D2">
        <w:rPr>
          <w:rFonts w:ascii="Source Sans Pro" w:hAnsi="Source Sans Pro" w:cs="Source Sans Pro"/>
          <w:sz w:val="22"/>
          <w:szCs w:val="22"/>
        </w:rPr>
        <w:t xml:space="preserve">When installing the client, ROOT is </w:t>
      </w:r>
      <w:r w:rsidR="00576967">
        <w:rPr>
          <w:rFonts w:ascii="Source Sans Pro" w:hAnsi="Source Sans Pro" w:cs="Source Sans Pro"/>
          <w:sz w:val="22"/>
          <w:szCs w:val="22"/>
        </w:rPr>
        <w:t>recommender, but not mandatory</w:t>
      </w:r>
      <w:r w:rsidR="008948D2" w:rsidRPr="008948D2">
        <w:rPr>
          <w:rFonts w:ascii="Source Sans Pro" w:hAnsi="Source Sans Pro" w:cs="Source Sans Pro"/>
          <w:sz w:val="22"/>
          <w:szCs w:val="22"/>
        </w:rPr>
        <w:t>.</w:t>
      </w:r>
    </w:p>
    <w:p w:rsidR="00576967" w:rsidRDefault="00576967">
      <w:pPr>
        <w:jc w:val="both"/>
        <w:rPr>
          <w:rFonts w:ascii="Source Sans Pro" w:hAnsi="Source Sans Pro" w:cs="Source Sans Pro"/>
          <w:sz w:val="22"/>
          <w:szCs w:val="22"/>
        </w:rPr>
      </w:pPr>
    </w:p>
    <w:p w:rsidR="008948D2" w:rsidRDefault="008948D2" w:rsidP="008948D2">
      <w:pPr>
        <w:jc w:val="both"/>
        <w:rPr>
          <w:rFonts w:ascii="Source Sans Pro" w:hAnsi="Source Sans Pro" w:cs="Source Sans Pro"/>
          <w:sz w:val="22"/>
          <w:szCs w:val="22"/>
        </w:rPr>
      </w:pPr>
      <w:r w:rsidRPr="008948D2">
        <w:rPr>
          <w:rFonts w:ascii="Source Sans Pro" w:hAnsi="Source Sans Pro" w:cs="Source Sans Pro"/>
          <w:sz w:val="22"/>
          <w:szCs w:val="22"/>
        </w:rPr>
        <w:t>When installing Twister for the first time, it is STRONGLY RECOMMENDED to have an internet connection</w:t>
      </w:r>
      <w:r>
        <w:rPr>
          <w:rFonts w:ascii="Source Sans Pro" w:hAnsi="Source Sans Pro" w:cs="Source Sans Pro"/>
          <w:sz w:val="22"/>
          <w:szCs w:val="22"/>
        </w:rPr>
        <w:t xml:space="preserve"> </w:t>
      </w:r>
      <w:r w:rsidRPr="008948D2">
        <w:rPr>
          <w:rFonts w:ascii="Source Sans Pro" w:hAnsi="Source Sans Pro" w:cs="Source Sans Pro"/>
          <w:sz w:val="22"/>
          <w:szCs w:val="22"/>
        </w:rPr>
        <w:t xml:space="preserve">and run as </w:t>
      </w:r>
      <w:r w:rsidRPr="00BD0719">
        <w:rPr>
          <w:rFonts w:ascii="Source Sans Pro" w:hAnsi="Source Sans Pro" w:cs="Source Sans Pro"/>
          <w:b/>
          <w:sz w:val="22"/>
          <w:szCs w:val="22"/>
        </w:rPr>
        <w:t>ROOT</w:t>
      </w:r>
      <w:r w:rsidRPr="008948D2">
        <w:rPr>
          <w:rFonts w:ascii="Source Sans Pro" w:hAnsi="Source Sans Pro" w:cs="Source Sans Pro"/>
          <w:sz w:val="22"/>
          <w:szCs w:val="22"/>
        </w:rPr>
        <w:t>, to allow th</w:t>
      </w:r>
      <w:r w:rsidR="00576967">
        <w:rPr>
          <w:rFonts w:ascii="Source Sans Pro" w:hAnsi="Source Sans Pro" w:cs="Source Sans Pro"/>
          <w:sz w:val="22"/>
          <w:szCs w:val="22"/>
        </w:rPr>
        <w:t>e setup of all the dependencies, otherwise, you have to install the dependencies manually.</w:t>
      </w:r>
    </w:p>
    <w:p w:rsidR="00DC30DC" w:rsidRDefault="00DC30DC" w:rsidP="00DC30DC">
      <w:pPr>
        <w:jc w:val="both"/>
        <w:rPr>
          <w:rFonts w:ascii="Source Sans Pro" w:hAnsi="Source Sans Pro" w:cs="Source Sans Pro"/>
          <w:sz w:val="22"/>
          <w:szCs w:val="22"/>
        </w:rPr>
      </w:pPr>
    </w:p>
    <w:p w:rsidR="00DC30DC" w:rsidRPr="00632A6B" w:rsidRDefault="00DC30DC" w:rsidP="00DC30DC">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w:t>
      </w:r>
      <w:r w:rsidR="00576967">
        <w:rPr>
          <w:rFonts w:ascii="Source Sans Pro" w:hAnsi="Source Sans Pro" w:cs="Source Sans Pro"/>
          <w:sz w:val="22"/>
          <w:szCs w:val="22"/>
        </w:rPr>
        <w:t xml:space="preserve"> for your proxy</w:t>
      </w:r>
      <w:r>
        <w:rPr>
          <w:rFonts w:ascii="Source Sans Pro" w:hAnsi="Source Sans Pro" w:cs="Source Sans Pro"/>
          <w:sz w:val="22"/>
          <w:szCs w:val="22"/>
        </w:rPr>
        <w:t>, you can omit them.</w:t>
      </w:r>
    </w:p>
    <w:p w:rsidR="00576967" w:rsidRDefault="00576967"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Pr="003F56EA" w:rsidRDefault="00E370F8">
      <w:pPr>
        <w:jc w:val="both"/>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r w:rsidRPr="00762719">
        <w:rPr>
          <w:rFonts w:ascii="Source Sans Pro" w:hAnsi="Source Sans Pro" w:cs="Source Sans Pro"/>
          <w:sz w:val="22"/>
          <w:szCs w:val="22"/>
        </w:rPr>
        <w:t xml:space="preserve"> </w:t>
      </w:r>
      <w:r w:rsidR="002C1B8B" w:rsidRPr="00762719">
        <w:rPr>
          <w:rFonts w:ascii="Source Sans Pro" w:hAnsi="Source Sans Pro" w:cs="Source Sans Pro"/>
          <w:sz w:val="22"/>
          <w:szCs w:val="22"/>
        </w:rPr>
        <w:t>F</w:t>
      </w:r>
      <w:r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Pr="00762719">
        <w:rPr>
          <w:rFonts w:ascii="Source Sans Pro" w:hAnsi="Source Sans Pro" w:cs="Source Sans Pro"/>
          <w:sz w:val="22"/>
          <w:szCs w:val="22"/>
        </w:rPr>
        <w:t xml:space="preserve">: </w:t>
      </w:r>
      <w:r w:rsidR="002C1B8B" w:rsidRPr="00762719">
        <w:rPr>
          <w:rFonts w:ascii="Source Sans Pro" w:hAnsi="Source Sans Pro" w:cs="Source Sans Pro"/>
          <w:sz w:val="22"/>
          <w:szCs w:val="22"/>
        </w:rPr>
        <w:t>`</w:t>
      </w:r>
      <w:proofErr w:type="spellStart"/>
      <w:r w:rsidR="002C1B8B" w:rsidRPr="00762719">
        <w:rPr>
          <w:rFonts w:ascii="Source Sans Pro" w:hAnsi="Source Sans Pro" w:cs="Source Sans Pro"/>
          <w:i/>
          <w:sz w:val="22"/>
          <w:szCs w:val="22"/>
        </w:rPr>
        <w:t>paramiko</w:t>
      </w:r>
      <w:proofErr w:type="spellEnd"/>
      <w:r w:rsidR="002C1B8B"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iCs/>
          <w:sz w:val="22"/>
          <w:szCs w:val="22"/>
        </w:rPr>
        <w:t>pExpect</w:t>
      </w:r>
      <w:proofErr w:type="spellEnd"/>
      <w:r w:rsidRPr="00762719">
        <w:rPr>
          <w:rFonts w:ascii="Source Sans Pro" w:hAnsi="Source Sans Pro" w:cs="Source Sans Pro"/>
          <w:sz w:val="22"/>
          <w:szCs w:val="22"/>
        </w:rPr>
        <w:t>`, `</w:t>
      </w:r>
      <w:proofErr w:type="spellStart"/>
      <w:r w:rsidRPr="00762719">
        <w:rPr>
          <w:rFonts w:ascii="Source Sans Pro" w:hAnsi="Source Sans Pro" w:cs="Source Sans Pro"/>
          <w:i/>
          <w:iCs/>
          <w:sz w:val="22"/>
          <w:szCs w:val="22"/>
        </w:rPr>
        <w:t>RpcLib</w:t>
      </w:r>
      <w:proofErr w:type="spellEnd"/>
      <w:r w:rsidRPr="00762719">
        <w:rPr>
          <w:rFonts w:ascii="Source Sans Pro" w:hAnsi="Source Sans Pro" w:cs="Source Sans Pro"/>
          <w:sz w:val="22"/>
          <w:szCs w:val="22"/>
        </w:rPr>
        <w:t>`, `</w:t>
      </w:r>
      <w:r w:rsidRPr="00762719">
        <w:rPr>
          <w:rFonts w:ascii="Source Sans Pro" w:hAnsi="Source Sans Pro" w:cs="Source Sans Pro"/>
          <w:i/>
          <w:iCs/>
          <w:sz w:val="22"/>
          <w:szCs w:val="22"/>
        </w:rPr>
        <w:t>Suds</w:t>
      </w:r>
      <w:r w:rsidRPr="00762719">
        <w:rPr>
          <w:rFonts w:ascii="Source Sans Pro" w:hAnsi="Source Sans Pro" w:cs="Source Sans Pro"/>
          <w:sz w:val="22"/>
          <w:szCs w:val="22"/>
        </w:rPr>
        <w:t>`, `</w:t>
      </w:r>
      <w:r w:rsidRPr="00762719">
        <w:rPr>
          <w:rFonts w:ascii="Source Sans Pro" w:hAnsi="Source Sans Pro" w:cs="Source Sans Pro"/>
          <w:i/>
          <w:iCs/>
          <w:sz w:val="22"/>
          <w:szCs w:val="22"/>
        </w:rPr>
        <w:t>Requests</w:t>
      </w:r>
      <w:r w:rsidRPr="00762719">
        <w:rPr>
          <w:rFonts w:ascii="Source Sans Pro" w:hAnsi="Source Sans Pro" w:cs="Source Sans Pro"/>
          <w:sz w:val="22"/>
          <w:szCs w:val="22"/>
        </w:rPr>
        <w:t>`, or `</w:t>
      </w:r>
      <w:proofErr w:type="spellStart"/>
      <w:r w:rsidRPr="00762719">
        <w:rPr>
          <w:rFonts w:ascii="Source Sans Pro" w:hAnsi="Source Sans Pro" w:cs="Source Sans Pro"/>
          <w:i/>
          <w:iCs/>
          <w:sz w:val="22"/>
          <w:szCs w:val="22"/>
        </w:rPr>
        <w:t>Gevent</w:t>
      </w:r>
      <w:proofErr w:type="spellEnd"/>
      <w:r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proofErr w:type="spellStart"/>
      <w:r w:rsidRPr="00632A6B">
        <w:rPr>
          <w:rFonts w:ascii="Source Sans Pro" w:hAnsi="Source Sans Pro" w:cs="Source Sans Pro"/>
          <w:sz w:val="22"/>
          <w:szCs w:val="22"/>
        </w:rPr>
        <w:t>backup</w:t>
      </w:r>
      <w:proofErr w:type="spellEnd"/>
      <w:r w:rsidRPr="00632A6B">
        <w:rPr>
          <w:rFonts w:ascii="Source Sans Pro" w:hAnsi="Source Sans Pro" w:cs="Source Sans Pro"/>
          <w:sz w:val="22"/>
          <w:szCs w:val="22"/>
        </w:rPr>
        <w:t xml:space="preserve"> your data in order to continue, because everything is DELETED, except for the `</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DE5082" w:rsidRDefault="00DE5082">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Any dependencies that are old, or missing, will be automatically downloaded and installed. If all the requirements are met, the client or server files are copied, nothing else is installed.</w:t>
      </w: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CherryPy</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CherryPy</w:t>
      </w:r>
      <w:proofErr w:type="spellEnd"/>
      <w:r w:rsidRPr="00632A6B">
        <w:rPr>
          <w:rFonts w:ascii="Source Sans Pro" w:hAnsi="Source Sans Pro" w:cs="Source Sans Pro"/>
          <w:sz w:val="22"/>
          <w:szCs w:val="22"/>
        </w:rPr>
        <w:t xml:space="preserve">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xml:space="preserve">; it is used by </w:t>
      </w: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Paramiko</w:t>
      </w:r>
      <w:proofErr w:type="spellEnd"/>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w:t>
      </w:r>
      <w:proofErr w:type="spellStart"/>
      <w:r w:rsidR="007A5EF0" w:rsidRPr="007A5EF0">
        <w:rPr>
          <w:rFonts w:ascii="Source Sans Pro" w:hAnsi="Source Sans Pro" w:cs="Source Sans Pro"/>
          <w:i/>
          <w:iCs/>
          <w:sz w:val="22"/>
          <w:szCs w:val="22"/>
          <w:u w:val="single"/>
        </w:rPr>
        <w:t>paramiko</w:t>
      </w:r>
      <w:proofErr w:type="spellEnd"/>
      <w:r w:rsidR="007A5EF0" w:rsidRPr="007A5EF0">
        <w:rPr>
          <w:rFonts w:ascii="Source Sans Pro" w:hAnsi="Source Sans Pro" w:cs="Source Sans Pro"/>
          <w:i/>
          <w:iCs/>
          <w:sz w:val="22"/>
          <w:szCs w:val="22"/>
          <w:u w:val="single"/>
        </w:rPr>
        <w:t>/</w:t>
      </w:r>
      <w:proofErr w:type="spellStart"/>
      <w:r w:rsidR="007A5EF0"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Paramiko</w:t>
      </w:r>
      <w:proofErr w:type="spellEnd"/>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9270EB"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Must run as </w:t>
      </w:r>
      <w:r w:rsidR="00E370F8" w:rsidRPr="00576967">
        <w:rPr>
          <w:rFonts w:ascii="Source Sans Pro" w:hAnsi="Source Sans Pro" w:cs="Source Sans Pro"/>
          <w:b/>
          <w:sz w:val="22"/>
          <w:szCs w:val="22"/>
        </w:rPr>
        <w:t>ROOT</w:t>
      </w:r>
      <w:r w:rsidR="00E370F8" w:rsidRPr="00632A6B">
        <w:rPr>
          <w:rFonts w:ascii="Source Sans Pro" w:hAnsi="Source Sans Pro" w:cs="Source Sans Pro"/>
          <w:sz w:val="22"/>
          <w:szCs w:val="22"/>
        </w:rPr>
        <w:t>;</w:t>
      </w:r>
    </w:p>
    <w:p w:rsidR="00793114" w:rsidRPr="00576967"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w:t>
      </w:r>
      <w:r w:rsidR="007E7882">
        <w:rPr>
          <w:rFonts w:ascii="Source Sans Pro" w:hAnsi="Source Sans Pro" w:cs="Source Sans Pro"/>
          <w:sz w:val="22"/>
          <w:szCs w:val="22"/>
        </w:rPr>
        <w:t>one</w:t>
      </w:r>
      <w:r w:rsidR="00953A3E">
        <w:rPr>
          <w:rFonts w:ascii="Source Sans Pro" w:hAnsi="Source Sans Pro" w:cs="Source Sans Pro"/>
          <w:sz w:val="22"/>
          <w:szCs w:val="22"/>
        </w:rPr>
        <w:t xml:space="preserve"> or more </w:t>
      </w:r>
      <w:r w:rsidR="00E370F8" w:rsidRPr="00632A6B">
        <w:rPr>
          <w:rFonts w:ascii="Source Sans Pro" w:hAnsi="Source Sans Pro" w:cs="Source Sans Pro"/>
          <w:sz w:val="22"/>
          <w:szCs w:val="22"/>
        </w:rPr>
        <w:t>client service</w:t>
      </w:r>
      <w:r w:rsidR="00953A3E">
        <w:rPr>
          <w:rFonts w:ascii="Source Sans Pro" w:hAnsi="Source Sans Pro" w:cs="Source Sans Pro"/>
          <w:sz w:val="22"/>
          <w:szCs w:val="22"/>
        </w:rPr>
        <w:t>s,</w:t>
      </w:r>
      <w:r w:rsidR="00E370F8" w:rsidRPr="00632A6B">
        <w:rPr>
          <w:rFonts w:ascii="Source Sans Pro" w:hAnsi="Source Sans Pro" w:cs="Source Sans Pro"/>
          <w:sz w:val="22"/>
          <w:szCs w:val="22"/>
        </w:rPr>
        <w:t xml:space="preserve"> that run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576967">
        <w:rPr>
          <w:rFonts w:ascii="Source Sans Pro" w:hAnsi="Source Sans Pro" w:cs="Source Sans Pro"/>
          <w:sz w:val="22"/>
          <w:szCs w:val="22"/>
        </w:rPr>
        <w:t>, Java</w:t>
      </w:r>
      <w:r w:rsidR="00E370F8" w:rsidRPr="00632A6B">
        <w:rPr>
          <w:rFonts w:ascii="Source Sans Pro" w:hAnsi="Source Sans Pro" w:cs="Source Sans Pro"/>
          <w:sz w:val="22"/>
          <w:szCs w:val="22"/>
        </w:rPr>
        <w:t>).</w:t>
      </w:r>
      <w:r w:rsidR="00576967">
        <w:rPr>
          <w:rFonts w:ascii="Source Sans Pro" w:hAnsi="Source Sans Pro" w:cs="Source Sans Pro"/>
          <w:sz w:val="22"/>
          <w:szCs w:val="22"/>
        </w:rPr>
        <w:t xml:space="preserve"> It</w:t>
      </w:r>
      <w:r w:rsidR="00DE5082">
        <w:rPr>
          <w:rFonts w:ascii="Source Sans Pro" w:hAnsi="Source Sans Pro" w:cs="Source Sans Pro"/>
          <w:sz w:val="22"/>
          <w:szCs w:val="22"/>
        </w:rPr>
        <w:t xml:space="preserve"> can run as a normal user, but it</w:t>
      </w:r>
      <w:r w:rsidR="00576967">
        <w:rPr>
          <w:rFonts w:ascii="Source Sans Pro" w:hAnsi="Source Sans Pro" w:cs="Source Sans Pro"/>
          <w:sz w:val="22"/>
          <w:szCs w:val="22"/>
        </w:rPr>
        <w:t xml:space="preserve">’s recommended to also </w:t>
      </w:r>
      <w:r w:rsidR="00576967" w:rsidRPr="00632A6B">
        <w:rPr>
          <w:rFonts w:ascii="Source Sans Pro" w:hAnsi="Source Sans Pro" w:cs="Source Sans Pro"/>
          <w:sz w:val="22"/>
          <w:szCs w:val="22"/>
        </w:rPr>
        <w:t xml:space="preserve">run as </w:t>
      </w:r>
      <w:r w:rsidR="00576967" w:rsidRPr="00576967">
        <w:rPr>
          <w:rFonts w:ascii="Source Sans Pro" w:hAnsi="Source Sans Pro" w:cs="Source Sans Pro"/>
          <w:b/>
          <w:sz w:val="22"/>
          <w:szCs w:val="22"/>
        </w:rPr>
        <w:t>ROOT</w:t>
      </w:r>
      <w:r w:rsidR="00576967"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697B75">
      <w:pPr>
        <w:numPr>
          <w:ilvl w:val="0"/>
          <w:numId w:val="12"/>
        </w:numPr>
        <w:jc w:val="both"/>
        <w:rPr>
          <w:rFonts w:ascii="Source Sans Pro" w:hAnsi="Source Sans Pro" w:cs="Source Sans Pro"/>
          <w:sz w:val="22"/>
          <w:szCs w:val="22"/>
        </w:rPr>
      </w:pPr>
      <w:r>
        <w:rPr>
          <w:rFonts w:ascii="Source Sans Pro" w:hAnsi="Source Sans Pro" w:cs="Source Sans Pro"/>
          <w:sz w:val="22"/>
          <w:szCs w:val="22"/>
        </w:rPr>
        <w:t>Central Engine</w:t>
      </w:r>
      <w:r w:rsidR="00576967">
        <w:rPr>
          <w:rFonts w:ascii="Source Sans Pro" w:hAnsi="Source Sans Pro" w:cs="Source Sans Pro"/>
          <w:sz w:val="22"/>
          <w:szCs w:val="22"/>
        </w:rPr>
        <w:t xml:space="preserve"> executable</w:t>
      </w:r>
      <w:r w:rsidR="00E370F8" w:rsidRPr="00632A6B">
        <w:rPr>
          <w:rFonts w:ascii="Source Sans Pro" w:hAnsi="Source Sans Pro" w:cs="Source Sans Pro"/>
          <w:sz w:val="22"/>
          <w:szCs w:val="22"/>
        </w:rPr>
        <w:t xml:space="preserve"> </w:t>
      </w:r>
      <w:r>
        <w:rPr>
          <w:rFonts w:ascii="Source Sans Pro" w:hAnsi="Source Sans Pro" w:cs="Source Sans Pro"/>
          <w:sz w:val="22"/>
          <w:szCs w:val="22"/>
        </w:rPr>
        <w:t>is</w:t>
      </w:r>
      <w:r w:rsidR="00E370F8" w:rsidRPr="00632A6B">
        <w:rPr>
          <w:rFonts w:ascii="Source Sans Pro" w:hAnsi="Source Sans Pro" w:cs="Source Sans Pro"/>
          <w:sz w:val="22"/>
          <w:szCs w:val="22"/>
        </w:rPr>
        <w:t xml:space="preserve"> located in `</w:t>
      </w:r>
      <w:r w:rsidR="00E370F8" w:rsidRPr="00632A6B">
        <w:rPr>
          <w:rFonts w:ascii="Source Sans Pro" w:hAnsi="Source Sans Pro" w:cs="Source Sans Pro"/>
          <w:i/>
          <w:iCs/>
          <w:sz w:val="22"/>
          <w:szCs w:val="22"/>
        </w:rPr>
        <w:t>/opt/twister/bin</w:t>
      </w:r>
      <w:r w:rsidR="00E370F8"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w:t>
      </w:r>
      <w:r w:rsidR="00576967">
        <w:rPr>
          <w:rFonts w:ascii="Source Sans Pro" w:hAnsi="Source Sans Pro" w:cs="Source Sans Pro"/>
          <w:sz w:val="22"/>
          <w:szCs w:val="22"/>
        </w:rPr>
        <w:t xml:space="preserve"> executable</w:t>
      </w:r>
      <w:r w:rsidRPr="00632A6B">
        <w:rPr>
          <w:rFonts w:ascii="Source Sans Pro" w:hAnsi="Source Sans Pro" w:cs="Source Sans Pro"/>
          <w:sz w:val="22"/>
          <w:szCs w:val="22"/>
        </w:rPr>
        <w:t xml:space="preserve">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EP service</w:t>
      </w:r>
      <w:r w:rsidR="00FC5F02">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i/>
          <w:iCs/>
          <w:sz w:val="22"/>
          <w:szCs w:val="22"/>
        </w:rPr>
        <w:t>/</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proofErr w:type="gramStart"/>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roofErr w:type="gramEnd"/>
    </w:p>
    <w:p w:rsidR="00793114" w:rsidRPr="00632A6B" w:rsidRDefault="00576967"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Pr>
          <w:rFonts w:ascii="Source Code Pro" w:hAnsi="Source Code Pro" w:cs="Source Sans Pro"/>
          <w:b/>
          <w:bCs/>
          <w:color w:val="4C4C4C"/>
          <w:sz w:val="18"/>
          <w:szCs w:val="18"/>
        </w:rPr>
        <w:t>/opt/twister/bin/</w:t>
      </w:r>
      <w:proofErr w:type="spellStart"/>
      <w:r>
        <w:rPr>
          <w:rFonts w:ascii="Source Code Pro" w:hAnsi="Source Code Pro" w:cs="Source Sans Pro"/>
          <w:b/>
          <w:bCs/>
          <w:color w:val="4C4C4C"/>
          <w:sz w:val="18"/>
          <w:szCs w:val="18"/>
        </w:rPr>
        <w:t>start_server</w:t>
      </w:r>
      <w:proofErr w:type="spellEnd"/>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r w:rsidR="00E3375E">
        <w:rPr>
          <w:rFonts w:ascii="Source Code Pro" w:hAnsi="Source Code Pro" w:cs="Source Sans Pro"/>
          <w:color w:val="4C4C4C"/>
          <w:sz w:val="18"/>
          <w:szCs w:val="18"/>
        </w:rPr>
        <w:t xml:space="preserve"> (ROOT recommended)</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proofErr w:type="gramStart"/>
      <w:r w:rsidRPr="00632A6B">
        <w:rPr>
          <w:rFonts w:ascii="Source Code Pro" w:hAnsi="Source Code Pro" w:cs="Source Sans Pro"/>
          <w:b/>
          <w:bCs/>
          <w:color w:val="4C4C4C"/>
          <w:sz w:val="18"/>
          <w:szCs w:val="18"/>
        </w:rPr>
        <w:t>python</w:t>
      </w:r>
      <w:proofErr w:type="gramEnd"/>
      <w:r w:rsidRPr="00632A6B">
        <w:rPr>
          <w:rFonts w:ascii="Source Code Pro" w:hAnsi="Source Code Pro" w:cs="Source Sans Pro"/>
          <w:b/>
          <w:bCs/>
          <w:color w:val="4C4C4C"/>
          <w:sz w:val="18"/>
          <w:szCs w:val="18"/>
        </w:rPr>
        <w:t xml:space="preserve"> /home/</w:t>
      </w:r>
      <w:r w:rsidRPr="00632A6B">
        <w:rPr>
          <w:rFonts w:ascii="Source Code Pro" w:hAnsi="Source Code Pro" w:cs="Source Sans Pro"/>
          <w:b/>
          <w:bCs/>
          <w:i/>
          <w:iCs/>
          <w:color w:val="666666"/>
          <w:sz w:val="18"/>
          <w:szCs w:val="18"/>
        </w:rPr>
        <w:t>your_user</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jc w:val="both"/>
        <w:rPr>
          <w:rFonts w:ascii="Source Sans Pro" w:hAnsi="Source Sans Pro" w:cs="Source Sans Pro"/>
          <w:i/>
          <w:iCs/>
          <w:sz w:val="22"/>
          <w:szCs w:val="22"/>
        </w:rPr>
      </w:pPr>
    </w:p>
    <w:p w:rsidR="00772444" w:rsidRDefault="00772444">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14:anchorId="667FCCA6" wp14:editId="4FDAE73A">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proofErr w:type="gramStart"/>
      <w:r>
        <w:rPr>
          <w:rFonts w:ascii="Source Sans Pro" w:hAnsi="Source Sans Pro" w:cs="Source Sans Pro"/>
          <w:sz w:val="22"/>
          <w:szCs w:val="22"/>
        </w:rPr>
        <w:t>f</w:t>
      </w:r>
      <w:r w:rsidR="008F154C" w:rsidRPr="00632A6B">
        <w:rPr>
          <w:rFonts w:ascii="Source Sans Pro" w:hAnsi="Source Sans Pro" w:cs="Source Sans Pro"/>
          <w:sz w:val="22"/>
          <w:szCs w:val="22"/>
        </w:rPr>
        <w:t>or</w:t>
      </w:r>
      <w:proofErr w:type="gramEnd"/>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http://localhost:8000/rest</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14:anchorId="0936C08F" wp14:editId="1485D60A">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14:anchorId="6D70F7ED" wp14:editId="21E42514">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sidRPr="00746A75">
        <w:rPr>
          <w:rFonts w:ascii="Source Code Pro" w:hAnsi="Source Code Pro" w:cs="Source Sans Pro"/>
          <w:b/>
          <w:i/>
          <w:color w:val="808080" w:themeColor="background1" w:themeShade="80"/>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49442D" w:rsidRDefault="0049442D">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00C306B5" w:rsidRPr="00632A6B">
        <w:rPr>
          <w:rFonts w:ascii="Source Sans Pro" w:hAnsi="Source Sans Pro" w:cs="Source Sans Pro"/>
          <w:i/>
          <w:iCs/>
          <w:noProof/>
          <w:sz w:val="22"/>
          <w:szCs w:val="22"/>
        </w:rPr>
        <w:t>menu</w:t>
      </w:r>
      <w:r w:rsidR="000A4735">
        <w:rPr>
          <w:rFonts w:ascii="Source Sans Pro" w:hAnsi="Source Sans Pro" w:cs="Source Sans Pro"/>
          <w:i/>
          <w:iCs/>
          <w:noProof/>
          <w:sz w:val="22"/>
          <w:szCs w:val="22"/>
        </w:rPr>
        <w:t xml:space="preserve"> </w:t>
      </w:r>
      <w:r w:rsidR="00C306B5">
        <w:rPr>
          <w:rFonts w:ascii="Source Sans Pro" w:hAnsi="Source Sans Pro" w:cs="Source Sans Pro"/>
          <w:i/>
          <w:iCs/>
          <w:noProof/>
          <w:sz w:val="22"/>
          <w:szCs w:val="22"/>
        </w:rPr>
        <w:t xml:space="preserve">: </w:t>
      </w:r>
      <w:r w:rsidR="00632A6B">
        <w:rPr>
          <w:rFonts w:ascii="Source Sans Pro" w:hAnsi="Source Sans Pro" w:cs="Source Sans Pro"/>
          <w:noProof/>
          <w:sz w:val="22"/>
          <w:szCs w:val="22"/>
        </w:rPr>
        <w:drawing>
          <wp:inline distT="0" distB="0" distL="0" distR="0" wp14:anchorId="04110A66" wp14:editId="1CC88E33">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sidR="000A4735">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793114" w:rsidRPr="00632A6B" w:rsidRDefault="00793114">
      <w:pPr>
        <w:rPr>
          <w:rFonts w:ascii="Source Sans Pro" w:hAnsi="Source Sans Pro" w:cs="Source Sans Pro"/>
          <w:sz w:val="22"/>
          <w:szCs w:val="22"/>
        </w:rPr>
      </w:pPr>
    </w:p>
    <w:p w:rsidR="001C7477" w:rsidRDefault="001C7477">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w:t>
      </w:r>
      <w:proofErr w:type="gramStart"/>
      <w:r w:rsidRPr="00632A6B">
        <w:rPr>
          <w:rFonts w:ascii="Source Sans Pro" w:hAnsi="Source Sans Pro" w:cs="Source Sans Pro"/>
          <w:sz w:val="22"/>
          <w:szCs w:val="22"/>
        </w:rPr>
        <w:t>to stop the Central Engine and kill</w:t>
      </w:r>
      <w:proofErr w:type="gramEnd"/>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proofErr w:type="gramStart"/>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2610B4F7" wp14:editId="69FB36ED">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4416CD" w:rsidRP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queue tests during run time.</w:t>
      </w:r>
    </w:p>
    <w:p w:rsidR="0014305F" w:rsidRDefault="0014305F" w:rsidP="0014305F">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9136FF">
        <w:rPr>
          <w:rFonts w:ascii="Source Code Pro" w:hAnsi="Source Code Pro" w:cs="Source Sans Pro"/>
          <w:sz w:val="18"/>
          <w:szCs w:val="18"/>
        </w:rPr>
        <w:t>./</w:t>
      </w:r>
      <w:proofErr w:type="gramEnd"/>
      <w:r w:rsidRPr="009136FF">
        <w:rPr>
          <w:rFonts w:ascii="Source Code Pro" w:hAnsi="Source Code Pro" w:cs="Source Sans Pro"/>
          <w:sz w:val="18"/>
          <w:szCs w:val="18"/>
        </w:rPr>
        <w:t>cli.py</w:t>
      </w:r>
      <w:r w:rsidRPr="00844855">
        <w:rPr>
          <w:rFonts w:ascii="Source Code Pro" w:hAnsi="Source Code Pro" w:cs="Source Sans Pro"/>
          <w:sz w:val="18"/>
          <w:szCs w:val="18"/>
        </w:rPr>
        <w:t xml:space="preserve"> </w:t>
      </w:r>
      <w:r w:rsidR="00844855">
        <w:rPr>
          <w:rFonts w:ascii="Source Code Pro" w:hAnsi="Source Code Pro" w:cs="Source Sans Pro"/>
          <w:sz w:val="18"/>
          <w:szCs w:val="18"/>
        </w:rPr>
        <w:t>--</w:t>
      </w:r>
      <w:r w:rsidRPr="00844855">
        <w:rPr>
          <w:rFonts w:ascii="Source Code Pro" w:hAnsi="Source Code Pro" w:cs="Source Sans Pro"/>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5984875" cy="4024630"/>
            <wp:effectExtent l="19050" t="19050" r="15875" b="13970"/>
            <wp:docPr id="39" name="Picture 39" descr="C:\Users\Cro\Desktop\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cli1.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84875" cy="4024630"/>
                    </a:xfrm>
                    <a:prstGeom prst="rect">
                      <a:avLst/>
                    </a:prstGeom>
                    <a:noFill/>
                    <a:ln w="6350">
                      <a:solidFill>
                        <a:schemeClr val="tx1"/>
                      </a:solidFill>
                      <a:prstDash val="sysDot"/>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 xml:space="preserve">./cli.py </w:t>
      </w:r>
      <w:r w:rsidRPr="009136FF">
        <w:rPr>
          <w:rFonts w:ascii="Source Sans Pro" w:hAnsi="Source Sans Pro" w:cs="Source Sans Pro"/>
          <w:b/>
          <w:noProof/>
          <w:sz w:val="22"/>
          <w:szCs w:val="22"/>
        </w:rPr>
        <w:t>–</w:t>
      </w:r>
      <w:r w:rsidRPr="009136FF">
        <w:rPr>
          <w:rFonts w:ascii="Source Sans Pro" w:hAnsi="Source Sans Pro" w:cs="Source Sans Pro"/>
          <w:b/>
          <w:noProof/>
          <w:sz w:val="22"/>
          <w:szCs w:val="22"/>
        </w:rPr>
        <w:t>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P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t>
      </w:r>
      <w:r w:rsidRPr="00F05140">
        <w:rPr>
          <w:rFonts w:ascii="Source Sans Pro" w:hAnsi="Source Sans Pro" w:cs="Source Sans Pro"/>
          <w:noProof/>
          <w:sz w:val="20"/>
          <w:szCs w:val="20"/>
        </w:rPr>
        <w:t>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bookmarkStart w:id="8" w:name="_GoBack"/>
      <w:bookmarkEnd w:id="8"/>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 xml:space="preserve">master framework </w:t>
      </w:r>
      <w:proofErr w:type="spellStart"/>
      <w:r w:rsidR="00BB7128" w:rsidRPr="008A32B7">
        <w:rPr>
          <w:rFonts w:ascii="Source Sans Pro" w:hAnsi="Source Sans Pro" w:cs="Source Sans Pro"/>
          <w:b/>
          <w:sz w:val="22"/>
          <w:szCs w:val="22"/>
        </w:rPr>
        <w:t>config</w:t>
      </w:r>
      <w:proofErr w:type="spellEnd"/>
      <w:r w:rsidR="00BB7128">
        <w:rPr>
          <w:rFonts w:ascii="Source Sans Pro" w:hAnsi="Source Sans Pro" w:cs="Source Sans Pro"/>
          <w:sz w:val="22"/>
          <w:szCs w:val="22"/>
        </w:rPr>
        <w:t xml:space="preserve">. Contains the paths to all the other </w:t>
      </w:r>
      <w:proofErr w:type="spellStart"/>
      <w:r w:rsidR="00BB7128">
        <w:rPr>
          <w:rFonts w:ascii="Source Sans Pro" w:hAnsi="Source Sans Pro" w:cs="Source Sans Pro"/>
          <w:sz w:val="22"/>
          <w:szCs w:val="22"/>
        </w:rPr>
        <w:t>config</w:t>
      </w:r>
      <w:proofErr w:type="spellEnd"/>
      <w:r w:rsidR="00BB7128">
        <w:rPr>
          <w:rFonts w:ascii="Source Sans Pro" w:hAnsi="Source Sans Pro" w:cs="Source Sans Pro"/>
          <w:sz w:val="22"/>
          <w:szCs w:val="22"/>
        </w:rPr>
        <w:t xml:space="preserve"> files</w:t>
      </w:r>
      <w:r w:rsidR="00BF0D54">
        <w:rPr>
          <w:rFonts w:ascii="Source Sans Pro" w:hAnsi="Source Sans Pro" w:cs="Source Sans Pro"/>
          <w:sz w:val="22"/>
          <w:szCs w:val="22"/>
        </w:rPr>
        <w:t xml:space="preserve">. </w:t>
      </w:r>
      <w:proofErr w:type="spellStart"/>
      <w:r w:rsidR="00E266EC">
        <w:rPr>
          <w:rFonts w:ascii="Source Sans Pro" w:hAnsi="Source Sans Pro" w:cs="Source Sans Pro"/>
          <w:sz w:val="22"/>
          <w:szCs w:val="22"/>
        </w:rPr>
        <w:t>Config</w:t>
      </w:r>
      <w:proofErr w:type="spellEnd"/>
      <w:r w:rsidR="00E266EC">
        <w:rPr>
          <w:rFonts w:ascii="Source Sans Pro" w:hAnsi="Source Sans Pro" w:cs="Source Sans Pro"/>
          <w:sz w:val="22"/>
          <w:szCs w:val="22"/>
        </w:rPr>
        <w:t xml:space="preserve">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proofErr w:type="spellStart"/>
      <w:r w:rsidR="00A46B47">
        <w:rPr>
          <w:rFonts w:ascii="Source Sans Pro" w:hAnsi="Source Sans Pro" w:cs="Source Sans Pro"/>
          <w:sz w:val="22"/>
          <w:szCs w:val="22"/>
        </w:rPr>
        <w:t>Config</w:t>
      </w:r>
      <w:proofErr w:type="spellEnd"/>
      <w:r w:rsidR="00A46B47">
        <w:rPr>
          <w:rFonts w:ascii="Source Sans Pro" w:hAnsi="Source Sans Pro" w:cs="Source Sans Pro"/>
          <w:sz w:val="22"/>
          <w:szCs w:val="22"/>
        </w:rPr>
        <w:t xml:space="preserve">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proofErr w:type="gramStart"/>
      <w:r w:rsidR="00C31ECE">
        <w:rPr>
          <w:rFonts w:ascii="Source Sans Pro" w:hAnsi="Source Sans Pro" w:cs="Source Sans Pro"/>
          <w:sz w:val="22"/>
          <w:szCs w:val="22"/>
        </w:rPr>
        <w:t>saved,</w:t>
      </w:r>
      <w:proofErr w:type="gramEnd"/>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proofErr w:type="spellStart"/>
      <w:r w:rsidRPr="00632A6B">
        <w:rPr>
          <w:rFonts w:ascii="Source Sans Pro" w:hAnsi="Source Sans Pro" w:cs="Source Sans Pro"/>
          <w:color w:val="800000"/>
          <w:sz w:val="22"/>
          <w:szCs w:val="22"/>
        </w:rPr>
        <w:t>UserSelect</w:t>
      </w:r>
      <w:proofErr w:type="spellEnd"/>
      <w:r w:rsidRPr="00632A6B">
        <w:rPr>
          <w:rFonts w:ascii="Source Sans Pro" w:hAnsi="Source Sans Pro" w:cs="Source Sans Pro"/>
          <w:sz w:val="22"/>
          <w:szCs w:val="22"/>
        </w:rPr>
        <w:t xml:space="preserve">, </w:t>
      </w:r>
      <w:proofErr w:type="spellStart"/>
      <w:r w:rsidRPr="00632A6B">
        <w:rPr>
          <w:rFonts w:ascii="Source Sans Pro" w:hAnsi="Source Sans Pro" w:cs="Source Sans Pro"/>
          <w:color w:val="800000"/>
          <w:sz w:val="22"/>
          <w:szCs w:val="22"/>
        </w:rPr>
        <w:t>DbSelect</w:t>
      </w:r>
      <w:proofErr w:type="spellEnd"/>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will not be shown in the interface) and </w:t>
      </w:r>
      <w:proofErr w:type="spellStart"/>
      <w:r w:rsidRPr="00632A6B">
        <w:rPr>
          <w:rFonts w:ascii="Source Sans Pro" w:hAnsi="Source Sans Pro" w:cs="Source Sans Pro"/>
          <w:color w:val="800000"/>
          <w:sz w:val="22"/>
          <w:szCs w:val="22"/>
        </w:rPr>
        <w:t>UserText</w:t>
      </w:r>
      <w:proofErr w:type="spellEnd"/>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xml:space="preserve">: this is required for </w:t>
      </w:r>
      <w:proofErr w:type="spellStart"/>
      <w:r w:rsidRPr="00632A6B">
        <w:rPr>
          <w:rFonts w:ascii="Source Sans Pro" w:hAnsi="Source Sans Pro" w:cs="Source Sans Pro"/>
          <w:sz w:val="22"/>
          <w:szCs w:val="22"/>
        </w:rPr>
        <w:t>UserSelect</w:t>
      </w:r>
      <w:proofErr w:type="spellEnd"/>
      <w:r w:rsidRPr="00632A6B">
        <w:rPr>
          <w:rFonts w:ascii="Source Sans Pro" w:hAnsi="Source Sans Pro" w:cs="Source Sans Pro"/>
          <w:sz w:val="22"/>
          <w:szCs w:val="22"/>
        </w:rPr>
        <w:t xml:space="preserve"> and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xml:space="preserve">: a short text that describes the field, in the interface; it's not necessary for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proofErr w:type="spellStart"/>
      <w:r w:rsidRPr="00632A6B">
        <w:rPr>
          <w:rFonts w:ascii="Source Sans Pro" w:hAnsi="Source Sans Pro" w:cs="Source Sans Pro"/>
          <w:b/>
          <w:bCs/>
          <w:color w:val="800000"/>
          <w:sz w:val="22"/>
          <w:szCs w:val="22"/>
        </w:rPr>
        <w:t>DbSelect</w:t>
      </w:r>
      <w:proofErr w:type="spellEnd"/>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proofErr w:type="spellStart"/>
      <w:r w:rsidRPr="00855F45">
        <w:rPr>
          <w:rFonts w:ascii="Source Sans Pro" w:hAnsi="Source Sans Pro" w:cs="Source Sans Pro"/>
          <w:color w:val="800000"/>
          <w:sz w:val="22"/>
          <w:szCs w:val="22"/>
        </w:rPr>
        <w:t>UserSelect</w:t>
      </w:r>
      <w:proofErr w:type="spellEnd"/>
      <w:r w:rsidRPr="00855F45">
        <w:rPr>
          <w:rFonts w:ascii="Source Sans Pro" w:hAnsi="Source Sans Pro" w:cs="Source Sans Pro"/>
          <w:sz w:val="22"/>
          <w:szCs w:val="22"/>
        </w:rPr>
        <w:t xml:space="preserve"> (where you must define an SQL query) and </w:t>
      </w:r>
      <w:proofErr w:type="spellStart"/>
      <w:r w:rsidRPr="00855F45">
        <w:rPr>
          <w:rFonts w:ascii="Source Sans Pro" w:hAnsi="Source Sans Pro" w:cs="Source Sans Pro"/>
          <w:color w:val="800000"/>
          <w:sz w:val="22"/>
          <w:szCs w:val="22"/>
        </w:rPr>
        <w:t>UserText</w:t>
      </w:r>
      <w:proofErr w:type="spellEnd"/>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xml:space="preserve">: this is required only for </w:t>
      </w:r>
      <w:proofErr w:type="spellStart"/>
      <w:r w:rsidRPr="00855F45">
        <w:rPr>
          <w:rFonts w:ascii="Source Sans Pro" w:hAnsi="Source Sans Pro" w:cs="Source Sans Pro"/>
          <w:sz w:val="22"/>
          <w:szCs w:val="22"/>
        </w:rPr>
        <w:t>UserSelect</w:t>
      </w:r>
      <w:proofErr w:type="spellEnd"/>
      <w:r w:rsidRPr="00855F45">
        <w:rPr>
          <w:rFonts w:ascii="Source Sans Pro" w:hAnsi="Source Sans Pro" w:cs="Source Sans Pro"/>
          <w:sz w:val="22"/>
          <w:szCs w:val="22"/>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w:t>
      </w:r>
      <w:proofErr w:type="spellStart"/>
      <w:r w:rsidR="00E370F8" w:rsidRPr="00914B3A">
        <w:rPr>
          <w:rFonts w:ascii="Source Sans Pro" w:hAnsi="Source Sans Pro" w:cs="Source Sans Pro"/>
          <w:sz w:val="22"/>
          <w:szCs w:val="22"/>
        </w:rPr>
        <w:t>PhpMyAdmin</w:t>
      </w:r>
      <w:proofErr w:type="spellEnd"/>
      <w:r w:rsidR="00E370F8" w:rsidRPr="00914B3A">
        <w:rPr>
          <w:rFonts w:ascii="Source Sans Pro" w:hAnsi="Source Sans Pro" w:cs="Source Sans Pro"/>
          <w:sz w:val="22"/>
          <w:szCs w:val="22"/>
        </w:rPr>
        <w:t xml:space="preserve">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 xml:space="preserve">.4 - </w:t>
      </w:r>
      <w:proofErr w:type="spellStart"/>
      <w:r w:rsidR="00E370F8" w:rsidRPr="00632A6B">
        <w:rPr>
          <w:rFonts w:ascii="PT Serif" w:hAnsi="PT Serif" w:cs="Source Sans Pro"/>
          <w:b/>
          <w:bCs/>
          <w:sz w:val="28"/>
          <w:szCs w:val="28"/>
          <w:u w:val="single"/>
        </w:rPr>
        <w:t>Config</w:t>
      </w:r>
      <w:proofErr w:type="spellEnd"/>
      <w:r w:rsidR="00E370F8" w:rsidRPr="00632A6B">
        <w:rPr>
          <w:rFonts w:ascii="PT Serif" w:hAnsi="PT Serif" w:cs="Source Sans Pro"/>
          <w:b/>
          <w:bCs/>
          <w:sz w:val="28"/>
          <w:szCs w:val="28"/>
          <w:u w:val="single"/>
        </w:rPr>
        <w:t xml:space="preserve">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C7477" w:rsidRPr="00632A6B" w:rsidRDefault="001C7477">
      <w:pPr>
        <w:jc w:val="both"/>
        <w:rPr>
          <w:rFonts w:ascii="PT Serif" w:hAnsi="PT Serif" w:cs="Source Sans Pro"/>
          <w:b/>
          <w:bCs/>
          <w:color w:val="000000"/>
          <w:sz w:val="28"/>
          <w:szCs w:val="28"/>
          <w:u w:val="single"/>
        </w:rPr>
      </w:pP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t>10</w:t>
      </w:r>
      <w:r w:rsidR="00E370F8" w:rsidRPr="00632A6B">
        <w:rPr>
          <w:rFonts w:ascii="PT Serif" w:hAnsi="PT Serif" w:cs="Source Sans Pro"/>
          <w:b/>
          <w:bCs/>
          <w:color w:val="000000"/>
          <w:sz w:val="28"/>
          <w:szCs w:val="28"/>
          <w:u w:val="single"/>
        </w:rPr>
        <w:t xml:space="preserve">.5 -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the</w:t>
      </w:r>
      <w:proofErr w:type="gramEnd"/>
      <w:r w:rsidRPr="00632A6B">
        <w:rPr>
          <w:rFonts w:ascii="Source Sans Pro" w:hAnsi="Source Sans Pro" w:cs="Source Sans Pro"/>
          <w:color w:val="000000"/>
          <w:sz w:val="22"/>
          <w:szCs w:val="22"/>
        </w:rPr>
        <w:t xml:space="preserv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.6 -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roofErr w:type="gramEnd"/>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pPr>
        <w:jc w:val="both"/>
        <w:rPr>
          <w:rFonts w:ascii="Source Sans Pro" w:hAnsi="Source Sans Pro" w:cs="Source Sans Pro"/>
          <w:color w:val="000000"/>
          <w:sz w:val="22"/>
          <w:szCs w:val="22"/>
        </w:rPr>
      </w:pPr>
    </w:p>
    <w:p w:rsidR="004D48AB" w:rsidRPr="00AF61E4" w:rsidRDefault="004D48A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 xml:space="preserve">The Central Engine and the Reporting Server are instances of Python </w:t>
      </w:r>
      <w:proofErr w:type="spellStart"/>
      <w:r w:rsidRPr="009A6A6D">
        <w:rPr>
          <w:rFonts w:ascii="Source Sans Pro" w:hAnsi="Source Sans Pro" w:cs="Source Sans Pro"/>
          <w:sz w:val="22"/>
          <w:szCs w:val="22"/>
        </w:rPr>
        <w:t>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w:t>
      </w:r>
      <w:proofErr w:type="spellEnd"/>
      <w:r w:rsidRPr="009A6A6D">
        <w:rPr>
          <w:rFonts w:ascii="Source Sans Pro" w:hAnsi="Source Sans Pro" w:cs="Source Sans Pro"/>
          <w:sz w:val="22"/>
          <w:szCs w:val="22"/>
        </w:rPr>
        <w:t xml:space="preserve">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xml:space="preserve">` script from the twister folder, </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Pr="00632A6B" w:rsidRDefault="009448BF">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188" w:rsidRDefault="004C3188" w:rsidP="004C2715">
      <w:r>
        <w:separator/>
      </w:r>
    </w:p>
  </w:endnote>
  <w:endnote w:type="continuationSeparator" w:id="0">
    <w:p w:rsidR="004C3188" w:rsidRDefault="004C3188"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188" w:rsidRDefault="004C3188" w:rsidP="004C2715">
      <w:r>
        <w:separator/>
      </w:r>
    </w:p>
  </w:footnote>
  <w:footnote w:type="continuationSeparator" w:id="0">
    <w:p w:rsidR="004C3188" w:rsidRDefault="004C3188"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7"/>
  </w:num>
  <w:num w:numId="32">
    <w:abstractNumId w:val="39"/>
  </w:num>
  <w:num w:numId="33">
    <w:abstractNumId w:val="32"/>
  </w:num>
  <w:num w:numId="34">
    <w:abstractNumId w:val="38"/>
  </w:num>
  <w:num w:numId="35">
    <w:abstractNumId w:val="33"/>
  </w:num>
  <w:num w:numId="36">
    <w:abstractNumId w:val="31"/>
  </w:num>
  <w:num w:numId="37">
    <w:abstractNumId w:val="30"/>
  </w:num>
  <w:num w:numId="38">
    <w:abstractNumId w:val="29"/>
  </w:num>
  <w:num w:numId="39">
    <w:abstractNumId w:val="35"/>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509AD"/>
    <w:rsid w:val="00053635"/>
    <w:rsid w:val="00061BC0"/>
    <w:rsid w:val="00062452"/>
    <w:rsid w:val="000719CA"/>
    <w:rsid w:val="000816BE"/>
    <w:rsid w:val="00094F19"/>
    <w:rsid w:val="000A4735"/>
    <w:rsid w:val="000C0D6C"/>
    <w:rsid w:val="0013029E"/>
    <w:rsid w:val="00133832"/>
    <w:rsid w:val="0014305F"/>
    <w:rsid w:val="00163394"/>
    <w:rsid w:val="001C7477"/>
    <w:rsid w:val="00212560"/>
    <w:rsid w:val="00226E52"/>
    <w:rsid w:val="00280FAE"/>
    <w:rsid w:val="00281278"/>
    <w:rsid w:val="00290EC0"/>
    <w:rsid w:val="002C1B8B"/>
    <w:rsid w:val="002D15E8"/>
    <w:rsid w:val="002D79DE"/>
    <w:rsid w:val="002E3A6D"/>
    <w:rsid w:val="002F00BD"/>
    <w:rsid w:val="0030017C"/>
    <w:rsid w:val="003173D5"/>
    <w:rsid w:val="00332483"/>
    <w:rsid w:val="003520C0"/>
    <w:rsid w:val="00372284"/>
    <w:rsid w:val="00390FD3"/>
    <w:rsid w:val="003926D9"/>
    <w:rsid w:val="003D4D27"/>
    <w:rsid w:val="003F0E88"/>
    <w:rsid w:val="003F56EA"/>
    <w:rsid w:val="00427AB8"/>
    <w:rsid w:val="00434470"/>
    <w:rsid w:val="004416CD"/>
    <w:rsid w:val="00445165"/>
    <w:rsid w:val="0045769E"/>
    <w:rsid w:val="004641AF"/>
    <w:rsid w:val="00477647"/>
    <w:rsid w:val="00486D5A"/>
    <w:rsid w:val="0049442D"/>
    <w:rsid w:val="004A6F81"/>
    <w:rsid w:val="004B1FDB"/>
    <w:rsid w:val="004C2715"/>
    <w:rsid w:val="004C3188"/>
    <w:rsid w:val="004D48AB"/>
    <w:rsid w:val="00517CA2"/>
    <w:rsid w:val="00522C6F"/>
    <w:rsid w:val="00541027"/>
    <w:rsid w:val="00543809"/>
    <w:rsid w:val="00545E94"/>
    <w:rsid w:val="005468DF"/>
    <w:rsid w:val="00550E3D"/>
    <w:rsid w:val="00553B22"/>
    <w:rsid w:val="00554AD0"/>
    <w:rsid w:val="005763DA"/>
    <w:rsid w:val="00576967"/>
    <w:rsid w:val="005A1201"/>
    <w:rsid w:val="005A51CD"/>
    <w:rsid w:val="005B55D8"/>
    <w:rsid w:val="005E7300"/>
    <w:rsid w:val="0060327D"/>
    <w:rsid w:val="00612240"/>
    <w:rsid w:val="0062404F"/>
    <w:rsid w:val="00627199"/>
    <w:rsid w:val="00632A6B"/>
    <w:rsid w:val="00645032"/>
    <w:rsid w:val="00657CBD"/>
    <w:rsid w:val="006630CB"/>
    <w:rsid w:val="0066423A"/>
    <w:rsid w:val="00674EBD"/>
    <w:rsid w:val="006821FF"/>
    <w:rsid w:val="00697B75"/>
    <w:rsid w:val="006A5CD8"/>
    <w:rsid w:val="006C6D31"/>
    <w:rsid w:val="006F3F24"/>
    <w:rsid w:val="00702EC1"/>
    <w:rsid w:val="00711E70"/>
    <w:rsid w:val="00717F2D"/>
    <w:rsid w:val="00731196"/>
    <w:rsid w:val="00734B82"/>
    <w:rsid w:val="00746A75"/>
    <w:rsid w:val="00752FB4"/>
    <w:rsid w:val="00753669"/>
    <w:rsid w:val="00762719"/>
    <w:rsid w:val="0076425B"/>
    <w:rsid w:val="00767898"/>
    <w:rsid w:val="00772444"/>
    <w:rsid w:val="0078452E"/>
    <w:rsid w:val="00784620"/>
    <w:rsid w:val="00793114"/>
    <w:rsid w:val="00797DD9"/>
    <w:rsid w:val="007A2034"/>
    <w:rsid w:val="007A5EF0"/>
    <w:rsid w:val="007B5299"/>
    <w:rsid w:val="007D4F64"/>
    <w:rsid w:val="007D5EAE"/>
    <w:rsid w:val="007E7882"/>
    <w:rsid w:val="007F053E"/>
    <w:rsid w:val="007F2310"/>
    <w:rsid w:val="00800F6A"/>
    <w:rsid w:val="00813042"/>
    <w:rsid w:val="008154E6"/>
    <w:rsid w:val="008347E8"/>
    <w:rsid w:val="00844855"/>
    <w:rsid w:val="00855F45"/>
    <w:rsid w:val="00856132"/>
    <w:rsid w:val="00885107"/>
    <w:rsid w:val="008948D2"/>
    <w:rsid w:val="008A32B7"/>
    <w:rsid w:val="008B10ED"/>
    <w:rsid w:val="008D1BA9"/>
    <w:rsid w:val="008D54D4"/>
    <w:rsid w:val="008F154C"/>
    <w:rsid w:val="008F2F45"/>
    <w:rsid w:val="00902C0A"/>
    <w:rsid w:val="009136FF"/>
    <w:rsid w:val="00914B3A"/>
    <w:rsid w:val="00915F4B"/>
    <w:rsid w:val="009270EB"/>
    <w:rsid w:val="009448BF"/>
    <w:rsid w:val="00945DCB"/>
    <w:rsid w:val="00953A3E"/>
    <w:rsid w:val="00962297"/>
    <w:rsid w:val="00970AC5"/>
    <w:rsid w:val="00970D14"/>
    <w:rsid w:val="0097277E"/>
    <w:rsid w:val="00981417"/>
    <w:rsid w:val="009858EB"/>
    <w:rsid w:val="009A1F35"/>
    <w:rsid w:val="009A6A6D"/>
    <w:rsid w:val="009B6B33"/>
    <w:rsid w:val="009B732B"/>
    <w:rsid w:val="009C203A"/>
    <w:rsid w:val="009D08B9"/>
    <w:rsid w:val="009F41D9"/>
    <w:rsid w:val="00A168D8"/>
    <w:rsid w:val="00A46B47"/>
    <w:rsid w:val="00A66E55"/>
    <w:rsid w:val="00A76DCA"/>
    <w:rsid w:val="00A80A91"/>
    <w:rsid w:val="00A83C93"/>
    <w:rsid w:val="00A9686A"/>
    <w:rsid w:val="00AA4851"/>
    <w:rsid w:val="00AD0B99"/>
    <w:rsid w:val="00AD0BD2"/>
    <w:rsid w:val="00AF61E4"/>
    <w:rsid w:val="00B058D6"/>
    <w:rsid w:val="00B1239F"/>
    <w:rsid w:val="00B26BF3"/>
    <w:rsid w:val="00B513A6"/>
    <w:rsid w:val="00B97888"/>
    <w:rsid w:val="00BA05BA"/>
    <w:rsid w:val="00BA613B"/>
    <w:rsid w:val="00BA6782"/>
    <w:rsid w:val="00BB5041"/>
    <w:rsid w:val="00BB7128"/>
    <w:rsid w:val="00BB755F"/>
    <w:rsid w:val="00BD0719"/>
    <w:rsid w:val="00BE339C"/>
    <w:rsid w:val="00BF0D54"/>
    <w:rsid w:val="00BF4548"/>
    <w:rsid w:val="00C20DE4"/>
    <w:rsid w:val="00C2576B"/>
    <w:rsid w:val="00C306B5"/>
    <w:rsid w:val="00C31ECE"/>
    <w:rsid w:val="00C32C51"/>
    <w:rsid w:val="00C6257D"/>
    <w:rsid w:val="00C7640F"/>
    <w:rsid w:val="00CA2430"/>
    <w:rsid w:val="00CA41D7"/>
    <w:rsid w:val="00CB2579"/>
    <w:rsid w:val="00CD5970"/>
    <w:rsid w:val="00D143BF"/>
    <w:rsid w:val="00D2276F"/>
    <w:rsid w:val="00D42AF4"/>
    <w:rsid w:val="00D451B0"/>
    <w:rsid w:val="00D50090"/>
    <w:rsid w:val="00D53851"/>
    <w:rsid w:val="00D823AC"/>
    <w:rsid w:val="00D958F3"/>
    <w:rsid w:val="00DA63F7"/>
    <w:rsid w:val="00DA7049"/>
    <w:rsid w:val="00DB6011"/>
    <w:rsid w:val="00DB6F48"/>
    <w:rsid w:val="00DC27EA"/>
    <w:rsid w:val="00DC30DC"/>
    <w:rsid w:val="00DC3F9B"/>
    <w:rsid w:val="00DC701B"/>
    <w:rsid w:val="00DE0455"/>
    <w:rsid w:val="00DE5082"/>
    <w:rsid w:val="00DE5432"/>
    <w:rsid w:val="00DE7870"/>
    <w:rsid w:val="00DF3EBA"/>
    <w:rsid w:val="00DF4BF0"/>
    <w:rsid w:val="00E22D6F"/>
    <w:rsid w:val="00E266EC"/>
    <w:rsid w:val="00E26D6D"/>
    <w:rsid w:val="00E319BC"/>
    <w:rsid w:val="00E3218A"/>
    <w:rsid w:val="00E3375E"/>
    <w:rsid w:val="00E370F8"/>
    <w:rsid w:val="00E55D0D"/>
    <w:rsid w:val="00E606B7"/>
    <w:rsid w:val="00E67C3E"/>
    <w:rsid w:val="00E752BD"/>
    <w:rsid w:val="00E83786"/>
    <w:rsid w:val="00E83875"/>
    <w:rsid w:val="00E877CD"/>
    <w:rsid w:val="00EB07A9"/>
    <w:rsid w:val="00EC40C2"/>
    <w:rsid w:val="00EC4615"/>
    <w:rsid w:val="00ED44B0"/>
    <w:rsid w:val="00ED6AA0"/>
    <w:rsid w:val="00F0116C"/>
    <w:rsid w:val="00F04A51"/>
    <w:rsid w:val="00F05140"/>
    <w:rsid w:val="00F201A2"/>
    <w:rsid w:val="00F24276"/>
    <w:rsid w:val="00F3332F"/>
    <w:rsid w:val="00F4790D"/>
    <w:rsid w:val="00F6312E"/>
    <w:rsid w:val="00F73B08"/>
    <w:rsid w:val="00F84E89"/>
    <w:rsid w:val="00F87461"/>
    <w:rsid w:val="00F905C4"/>
    <w:rsid w:val="00FA25E5"/>
    <w:rsid w:val="00FC5F02"/>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07/relationships/hdphoto" Target="media/hdphoto4.wdp"/><Relationship Id="rId50" Type="http://schemas.openxmlformats.org/officeDocument/2006/relationships/image" Target="media/image33.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microsoft.com/office/2007/relationships/hdphoto" Target="media/hdphoto5.wdp"/><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localhost/twister"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07/relationships/hdphoto" Target="media/hdphoto2.wdp"/><Relationship Id="rId35" Type="http://schemas.openxmlformats.org/officeDocument/2006/relationships/image" Target="media/image21.png"/><Relationship Id="rId43" Type="http://schemas.microsoft.com/office/2007/relationships/hdphoto" Target="media/hdphoto3.wdp"/><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endnotes" Target="endnotes.xml"/><Relationship Id="rId51" Type="http://schemas.microsoft.com/office/2007/relationships/hdphoto" Target="media/hdphoto6.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A5993-21B5-4AA6-AD15-966B47EFA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30</Pages>
  <Words>5520</Words>
  <Characters>31468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36915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221</cp:revision>
  <cp:lastPrinted>2013-05-30T13:19:00Z</cp:lastPrinted>
  <dcterms:created xsi:type="dcterms:W3CDTF">2013-04-03T13:27:00Z</dcterms:created>
  <dcterms:modified xsi:type="dcterms:W3CDTF">2013-07-03T08:21:00Z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