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XSpec="center" w:tblpY="1375"/>
        <w:tblW w:w="9029" w:type="dxa"/>
        <w:tblLayout w:type="fixed"/>
        <w:tblLook w:val="0000" w:firstRow="0" w:lastRow="0" w:firstColumn="0" w:lastColumn="0" w:noHBand="0" w:noVBand="0"/>
      </w:tblPr>
      <w:tblGrid>
        <w:gridCol w:w="942"/>
        <w:gridCol w:w="3897"/>
        <w:gridCol w:w="37"/>
        <w:gridCol w:w="923"/>
        <w:gridCol w:w="314"/>
        <w:gridCol w:w="2916"/>
      </w:tblGrid>
      <w:tr w:rsidR="007E6402" w:rsidRPr="00AB4096" w:rsidTr="000E6CEA">
        <w:trPr>
          <w:trHeight w:val="1116"/>
        </w:trPr>
        <w:tc>
          <w:tcPr>
            <w:tcW w:w="942" w:type="dxa"/>
            <w:tcBorders>
              <w:bottom w:val="single" w:sz="4" w:space="0" w:color="auto"/>
            </w:tcBorders>
            <w:vAlign w:val="bottom"/>
          </w:tcPr>
          <w:p w:rsidR="007E6402" w:rsidRPr="00AB4096" w:rsidRDefault="007E6402" w:rsidP="00E0217B">
            <w:pPr>
              <w:jc w:val="center"/>
              <w:rPr>
                <w:rFonts w:asciiTheme="minorHAnsi" w:hAnsiTheme="minorHAnsi"/>
              </w:rPr>
            </w:pPr>
            <w:bookmarkStart w:id="0" w:name="_GoBack"/>
            <w:bookmarkEnd w:id="0"/>
          </w:p>
        </w:tc>
        <w:tc>
          <w:tcPr>
            <w:tcW w:w="3897" w:type="dxa"/>
            <w:tcBorders>
              <w:bottom w:val="single" w:sz="4" w:space="0" w:color="auto"/>
            </w:tcBorders>
            <w:vAlign w:val="bottom"/>
          </w:tcPr>
          <w:p w:rsidR="007E6402" w:rsidRPr="00AB4096" w:rsidRDefault="00E0217B" w:rsidP="00E0217B">
            <w:pPr>
              <w:jc w:val="both"/>
              <w:rPr>
                <w:rFonts w:asciiTheme="minorHAnsi" w:hAnsiTheme="minorHAnsi"/>
              </w:rPr>
            </w:pPr>
            <w:r w:rsidRPr="00AB4096">
              <w:rPr>
                <w:rFonts w:asciiTheme="minorHAnsi" w:hAnsiTheme="minorHAnsi"/>
                <w:noProof/>
                <w:color w:val="0000FF"/>
                <w:lang w:val="en-US"/>
              </w:rPr>
              <w:drawing>
                <wp:anchor distT="0" distB="0" distL="114300" distR="114300" simplePos="0" relativeHeight="251662848" behindDoc="1" locked="0" layoutInCell="0" allowOverlap="1" wp14:anchorId="0FC89F95" wp14:editId="1E9EC211">
                  <wp:simplePos x="0" y="0"/>
                  <mc:AlternateContent>
                    <mc:Choice Requires="wp14">
                      <wp:positionH relativeFrom="leftMargin">
                        <wp14:pctPosHOffset>500000</wp14:pctPosHOffset>
                      </wp:positionH>
                    </mc:Choice>
                    <mc:Fallback>
                      <wp:positionH relativeFrom="page">
                        <wp:posOffset>2286000</wp:posOffset>
                      </wp:positionH>
                    </mc:Fallback>
                  </mc:AlternateContent>
                  <mc:AlternateContent>
                    <mc:Choice Requires="wp14">
                      <wp:positionV relativeFrom="topMargin">
                        <wp14:pctPosVOffset>120000</wp14:pctPosVOffset>
                      </wp:positionV>
                    </mc:Choice>
                    <mc:Fallback>
                      <wp:positionV relativeFrom="page">
                        <wp:posOffset>548640</wp:posOffset>
                      </wp:positionV>
                    </mc:Fallback>
                  </mc:AlternateContent>
                  <wp:extent cx="2377746" cy="987552"/>
                  <wp:effectExtent l="0" t="0" r="3810" b="3175"/>
                  <wp:wrapTight wrapText="bothSides">
                    <wp:wrapPolygon edited="0">
                      <wp:start x="0" y="0"/>
                      <wp:lineTo x="0" y="21253"/>
                      <wp:lineTo x="21462" y="21253"/>
                      <wp:lineTo x="2146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la_Luxoft.JPG"/>
                          <pic:cNvPicPr/>
                        </pic:nvPicPr>
                        <pic:blipFill>
                          <a:blip r:embed="rId10">
                            <a:extLst>
                              <a:ext uri="{28A0092B-C50C-407E-A947-70E740481C1C}">
                                <a14:useLocalDpi xmlns:a14="http://schemas.microsoft.com/office/drawing/2010/main" val="0"/>
                              </a:ext>
                            </a:extLst>
                          </a:blip>
                          <a:stretch>
                            <a:fillRect/>
                          </a:stretch>
                        </pic:blipFill>
                        <pic:spPr>
                          <a:xfrm>
                            <a:off x="0" y="0"/>
                            <a:ext cx="2377746" cy="987552"/>
                          </a:xfrm>
                          <a:prstGeom prst="rect">
                            <a:avLst/>
                          </a:prstGeom>
                        </pic:spPr>
                      </pic:pic>
                    </a:graphicData>
                  </a:graphic>
                  <wp14:sizeRelH relativeFrom="margin">
                    <wp14:pctWidth>0</wp14:pctWidth>
                  </wp14:sizeRelH>
                  <wp14:sizeRelV relativeFrom="margin">
                    <wp14:pctHeight>0</wp14:pctHeight>
                  </wp14:sizeRelV>
                </wp:anchor>
              </w:drawing>
            </w:r>
          </w:p>
        </w:tc>
        <w:tc>
          <w:tcPr>
            <w:tcW w:w="960" w:type="dxa"/>
            <w:gridSpan w:val="2"/>
            <w:tcBorders>
              <w:bottom w:val="single" w:sz="4" w:space="0" w:color="auto"/>
            </w:tcBorders>
            <w:vAlign w:val="bottom"/>
          </w:tcPr>
          <w:p w:rsidR="007E6402" w:rsidRPr="00AB4096" w:rsidRDefault="007E6402" w:rsidP="00E0217B">
            <w:pPr>
              <w:rPr>
                <w:rFonts w:asciiTheme="minorHAnsi" w:hAnsiTheme="minorHAnsi"/>
              </w:rPr>
            </w:pPr>
          </w:p>
          <w:p w:rsidR="007E6402" w:rsidRPr="00AB4096" w:rsidRDefault="007E6402" w:rsidP="00E0217B">
            <w:pPr>
              <w:rPr>
                <w:rFonts w:asciiTheme="minorHAnsi" w:hAnsiTheme="minorHAnsi"/>
              </w:rPr>
            </w:pPr>
          </w:p>
          <w:p w:rsidR="007E6402" w:rsidRPr="00AB4096" w:rsidRDefault="007E6402" w:rsidP="00E0217B">
            <w:pPr>
              <w:jc w:val="both"/>
              <w:rPr>
                <w:rFonts w:asciiTheme="minorHAnsi" w:hAnsiTheme="minorHAnsi"/>
              </w:rPr>
            </w:pPr>
          </w:p>
        </w:tc>
        <w:tc>
          <w:tcPr>
            <w:tcW w:w="3230" w:type="dxa"/>
            <w:gridSpan w:val="2"/>
            <w:tcBorders>
              <w:bottom w:val="single" w:sz="4" w:space="0" w:color="auto"/>
            </w:tcBorders>
            <w:vAlign w:val="bottom"/>
          </w:tcPr>
          <w:p w:rsidR="00E0217B" w:rsidRPr="00AB4096" w:rsidRDefault="00E0217B" w:rsidP="00E0217B">
            <w:pPr>
              <w:jc w:val="both"/>
              <w:rPr>
                <w:rFonts w:asciiTheme="minorHAnsi" w:hAnsiTheme="minorHAnsi"/>
              </w:rPr>
            </w:pPr>
            <w:bookmarkStart w:id="1" w:name="_Ref474726333"/>
            <w:bookmarkEnd w:id="1"/>
          </w:p>
        </w:tc>
      </w:tr>
      <w:tr w:rsidR="007E6402" w:rsidRPr="00AB4096" w:rsidTr="000E6CEA">
        <w:trPr>
          <w:trHeight w:val="23"/>
        </w:trPr>
        <w:tc>
          <w:tcPr>
            <w:tcW w:w="9029" w:type="dxa"/>
            <w:gridSpan w:val="6"/>
            <w:tcBorders>
              <w:top w:val="single" w:sz="4" w:space="0" w:color="auto"/>
            </w:tcBorders>
            <w:vAlign w:val="bottom"/>
          </w:tcPr>
          <w:p w:rsidR="007E6402" w:rsidRPr="00AB4096" w:rsidRDefault="007E6402" w:rsidP="00E0217B">
            <w:pPr>
              <w:rPr>
                <w:rFonts w:asciiTheme="minorHAnsi" w:hAnsiTheme="minorHAnsi"/>
              </w:rPr>
            </w:pPr>
          </w:p>
        </w:tc>
      </w:tr>
      <w:tr w:rsidR="007E6402" w:rsidRPr="00AB4096" w:rsidTr="000E6CEA">
        <w:trPr>
          <w:trHeight w:val="45"/>
        </w:trPr>
        <w:tc>
          <w:tcPr>
            <w:tcW w:w="942" w:type="dxa"/>
            <w:vAlign w:val="bottom"/>
          </w:tcPr>
          <w:p w:rsidR="007E6402" w:rsidRPr="00AB4096" w:rsidRDefault="007E6402" w:rsidP="00E0217B">
            <w:pPr>
              <w:jc w:val="both"/>
              <w:rPr>
                <w:rFonts w:asciiTheme="minorHAnsi" w:hAnsiTheme="minorHAnsi"/>
              </w:rPr>
            </w:pPr>
          </w:p>
        </w:tc>
        <w:tc>
          <w:tcPr>
            <w:tcW w:w="3934" w:type="dxa"/>
            <w:gridSpan w:val="2"/>
            <w:vAlign w:val="bottom"/>
          </w:tcPr>
          <w:p w:rsidR="007E6402" w:rsidRPr="00AB4096" w:rsidRDefault="007E6402" w:rsidP="00E0217B">
            <w:pPr>
              <w:jc w:val="both"/>
              <w:rPr>
                <w:rFonts w:asciiTheme="minorHAnsi" w:hAnsiTheme="minorHAnsi"/>
              </w:rPr>
            </w:pPr>
          </w:p>
        </w:tc>
        <w:tc>
          <w:tcPr>
            <w:tcW w:w="1237" w:type="dxa"/>
            <w:gridSpan w:val="2"/>
            <w:vAlign w:val="bottom"/>
          </w:tcPr>
          <w:p w:rsidR="007E6402" w:rsidRPr="00AB4096" w:rsidRDefault="007E6402" w:rsidP="00E0217B">
            <w:pPr>
              <w:jc w:val="both"/>
              <w:rPr>
                <w:rFonts w:asciiTheme="minorHAnsi" w:hAnsiTheme="minorHAnsi"/>
              </w:rPr>
            </w:pPr>
          </w:p>
        </w:tc>
        <w:tc>
          <w:tcPr>
            <w:tcW w:w="2916" w:type="dxa"/>
            <w:vAlign w:val="bottom"/>
          </w:tcPr>
          <w:p w:rsidR="007E6402" w:rsidRPr="00AB4096" w:rsidRDefault="007E6402" w:rsidP="00E0217B">
            <w:pPr>
              <w:jc w:val="both"/>
              <w:rPr>
                <w:rFonts w:asciiTheme="minorHAnsi" w:hAnsiTheme="minorHAnsi"/>
              </w:rPr>
            </w:pPr>
          </w:p>
        </w:tc>
      </w:tr>
      <w:tr w:rsidR="007E6402" w:rsidRPr="00AB4096" w:rsidTr="000E6CEA">
        <w:trPr>
          <w:trHeight w:val="22"/>
        </w:trPr>
        <w:tc>
          <w:tcPr>
            <w:tcW w:w="942" w:type="dxa"/>
          </w:tcPr>
          <w:p w:rsidR="007E6402" w:rsidRPr="00AB4096" w:rsidRDefault="007E6402" w:rsidP="00E0217B">
            <w:pPr>
              <w:rPr>
                <w:rFonts w:asciiTheme="minorHAnsi" w:hAnsiTheme="minorHAnsi"/>
              </w:rPr>
            </w:pPr>
            <w:r w:rsidRPr="00AB4096">
              <w:rPr>
                <w:rFonts w:asciiTheme="minorHAnsi" w:hAnsiTheme="minorHAnsi"/>
              </w:rPr>
              <w:t>Subject:</w:t>
            </w:r>
          </w:p>
        </w:tc>
        <w:tc>
          <w:tcPr>
            <w:tcW w:w="3934" w:type="dxa"/>
            <w:gridSpan w:val="2"/>
          </w:tcPr>
          <w:p w:rsidR="007E6402" w:rsidRPr="00AB4096" w:rsidRDefault="00362EC7" w:rsidP="00E0217B">
            <w:pPr>
              <w:pStyle w:val="Header"/>
              <w:rPr>
                <w:rFonts w:asciiTheme="minorHAnsi" w:hAnsiTheme="minorHAnsi"/>
                <w:color w:val="0000FF"/>
                <w:szCs w:val="20"/>
              </w:rPr>
            </w:pPr>
            <w:r w:rsidRPr="00AB4096">
              <w:rPr>
                <w:rFonts w:asciiTheme="minorHAnsi" w:hAnsiTheme="minorHAnsi"/>
                <w:color w:val="0000FF"/>
                <w:szCs w:val="20"/>
              </w:rPr>
              <w:t xml:space="preserve">Twister </w:t>
            </w:r>
            <w:r w:rsidR="005471FA" w:rsidRPr="00AB4096">
              <w:rPr>
                <w:rFonts w:asciiTheme="minorHAnsi" w:hAnsiTheme="minorHAnsi"/>
                <w:color w:val="0000FF"/>
                <w:szCs w:val="20"/>
              </w:rPr>
              <w:t>User Guide</w:t>
            </w:r>
          </w:p>
        </w:tc>
        <w:tc>
          <w:tcPr>
            <w:tcW w:w="1237" w:type="dxa"/>
            <w:gridSpan w:val="2"/>
          </w:tcPr>
          <w:p w:rsidR="007E6402" w:rsidRPr="00AB4096" w:rsidRDefault="007E6402" w:rsidP="00E0217B">
            <w:pPr>
              <w:rPr>
                <w:rFonts w:asciiTheme="minorHAnsi" w:hAnsiTheme="minorHAnsi"/>
              </w:rPr>
            </w:pPr>
            <w:r w:rsidRPr="00AB4096">
              <w:rPr>
                <w:rFonts w:asciiTheme="minorHAnsi" w:hAnsiTheme="minorHAnsi"/>
              </w:rPr>
              <w:t>date:</w:t>
            </w:r>
          </w:p>
        </w:tc>
        <w:tc>
          <w:tcPr>
            <w:tcW w:w="2916" w:type="dxa"/>
          </w:tcPr>
          <w:p w:rsidR="007E6402" w:rsidRPr="00AB4096" w:rsidRDefault="007E6402" w:rsidP="00E0217B">
            <w:pPr>
              <w:rPr>
                <w:rFonts w:asciiTheme="minorHAnsi" w:hAnsiTheme="minorHAnsi"/>
              </w:rPr>
            </w:pPr>
            <w:r w:rsidRPr="00AB4096">
              <w:rPr>
                <w:rFonts w:asciiTheme="minorHAnsi" w:hAnsiTheme="minorHAnsi"/>
              </w:rPr>
              <w:fldChar w:fldCharType="begin"/>
            </w:r>
            <w:r w:rsidRPr="00AB4096">
              <w:rPr>
                <w:rFonts w:asciiTheme="minorHAnsi" w:hAnsiTheme="minorHAnsi"/>
              </w:rPr>
              <w:instrText xml:space="preserve"> DATE \@ "MMMM d, yyyy" \* MERGEFORMAT </w:instrText>
            </w:r>
            <w:r w:rsidRPr="00AB4096">
              <w:rPr>
                <w:rFonts w:asciiTheme="minorHAnsi" w:hAnsiTheme="minorHAnsi"/>
              </w:rPr>
              <w:fldChar w:fldCharType="separate"/>
            </w:r>
            <w:r w:rsidR="001F7BA5">
              <w:rPr>
                <w:rFonts w:asciiTheme="minorHAnsi" w:hAnsiTheme="minorHAnsi"/>
                <w:noProof/>
              </w:rPr>
              <w:t>September 13, 2013</w:t>
            </w:r>
            <w:r w:rsidRPr="00AB4096">
              <w:rPr>
                <w:rFonts w:asciiTheme="minorHAnsi" w:hAnsiTheme="minorHAnsi"/>
              </w:rPr>
              <w:fldChar w:fldCharType="end"/>
            </w:r>
          </w:p>
        </w:tc>
      </w:tr>
      <w:tr w:rsidR="007E6402" w:rsidRPr="00AB4096" w:rsidTr="000E6CEA">
        <w:trPr>
          <w:trHeight w:val="1593"/>
        </w:trPr>
        <w:tc>
          <w:tcPr>
            <w:tcW w:w="942" w:type="dxa"/>
          </w:tcPr>
          <w:p w:rsidR="007E6402" w:rsidRPr="00AB4096" w:rsidRDefault="007E6402" w:rsidP="00E0217B">
            <w:pPr>
              <w:rPr>
                <w:rFonts w:asciiTheme="minorHAnsi" w:hAnsiTheme="minorHAnsi"/>
              </w:rPr>
            </w:pPr>
          </w:p>
        </w:tc>
        <w:tc>
          <w:tcPr>
            <w:tcW w:w="3934" w:type="dxa"/>
            <w:gridSpan w:val="2"/>
          </w:tcPr>
          <w:p w:rsidR="007E6402" w:rsidRPr="00AB4096" w:rsidRDefault="007E6402" w:rsidP="00E0217B">
            <w:pPr>
              <w:rPr>
                <w:rFonts w:asciiTheme="minorHAnsi" w:hAnsiTheme="minorHAnsi"/>
                <w:color w:val="0000FF"/>
              </w:rPr>
            </w:pPr>
            <w:r w:rsidRPr="00AB4096">
              <w:rPr>
                <w:rFonts w:asciiTheme="minorHAnsi" w:hAnsiTheme="minorHAnsi"/>
              </w:rPr>
              <w:t>Issue: 0.</w:t>
            </w:r>
            <w:r w:rsidR="006B6348">
              <w:rPr>
                <w:rFonts w:asciiTheme="minorHAnsi" w:hAnsiTheme="minorHAnsi"/>
              </w:rPr>
              <w:t>2</w:t>
            </w:r>
          </w:p>
        </w:tc>
        <w:tc>
          <w:tcPr>
            <w:tcW w:w="1237" w:type="dxa"/>
            <w:gridSpan w:val="2"/>
          </w:tcPr>
          <w:p w:rsidR="007E6402" w:rsidRPr="00AB4096" w:rsidRDefault="004B6303" w:rsidP="00E0217B">
            <w:pPr>
              <w:rPr>
                <w:rFonts w:asciiTheme="minorHAnsi" w:hAnsiTheme="minorHAnsi"/>
              </w:rPr>
            </w:pPr>
            <w:r w:rsidRPr="00AB4096">
              <w:rPr>
                <w:rFonts w:asciiTheme="minorHAnsi" w:hAnsiTheme="minorHAnsi"/>
              </w:rPr>
              <w:t>Author:</w:t>
            </w:r>
          </w:p>
        </w:tc>
        <w:tc>
          <w:tcPr>
            <w:tcW w:w="2916" w:type="dxa"/>
          </w:tcPr>
          <w:p w:rsidR="007E6402" w:rsidRPr="00AB4096" w:rsidRDefault="005471FA" w:rsidP="00E0217B">
            <w:pPr>
              <w:rPr>
                <w:rFonts w:asciiTheme="minorHAnsi" w:hAnsiTheme="minorHAnsi"/>
              </w:rPr>
            </w:pPr>
            <w:r w:rsidRPr="00AB4096">
              <w:rPr>
                <w:rFonts w:asciiTheme="minorHAnsi" w:hAnsiTheme="minorHAnsi"/>
              </w:rPr>
              <w:t>Andrei Toma</w:t>
            </w:r>
          </w:p>
          <w:p w:rsidR="007E6402" w:rsidRPr="00AB4096" w:rsidRDefault="005471FA" w:rsidP="00E0217B">
            <w:pPr>
              <w:rPr>
                <w:rStyle w:val="Hyperlink"/>
                <w:rFonts w:asciiTheme="minorHAnsi" w:hAnsiTheme="minorHAnsi"/>
              </w:rPr>
            </w:pPr>
            <w:r w:rsidRPr="00AB4096">
              <w:rPr>
                <w:rStyle w:val="Hyperlink"/>
                <w:rFonts w:asciiTheme="minorHAnsi" w:hAnsiTheme="minorHAnsi"/>
              </w:rPr>
              <w:t>atoma</w:t>
            </w:r>
            <w:r w:rsidR="007E6402" w:rsidRPr="00AB4096">
              <w:rPr>
                <w:rStyle w:val="Hyperlink"/>
                <w:rFonts w:asciiTheme="minorHAnsi" w:hAnsiTheme="minorHAnsi"/>
              </w:rPr>
              <w:t>@luxoft.com</w:t>
            </w:r>
          </w:p>
          <w:p w:rsidR="007E6402" w:rsidRPr="00AB4096" w:rsidRDefault="007E6402" w:rsidP="00E0217B">
            <w:pPr>
              <w:rPr>
                <w:rStyle w:val="Hyperlink"/>
                <w:rFonts w:asciiTheme="minorHAnsi" w:hAnsiTheme="minorHAnsi"/>
              </w:rPr>
            </w:pPr>
          </w:p>
          <w:p w:rsidR="007E6402" w:rsidRDefault="007E6402" w:rsidP="00E0217B">
            <w:pPr>
              <w:rPr>
                <w:rStyle w:val="Hyperlink"/>
                <w:rFonts w:asciiTheme="minorHAnsi" w:hAnsiTheme="minorHAnsi"/>
              </w:rPr>
            </w:pPr>
          </w:p>
          <w:p w:rsidR="00513BA3" w:rsidRPr="00AB4096" w:rsidRDefault="00513BA3" w:rsidP="00E0217B">
            <w:pPr>
              <w:rPr>
                <w:rStyle w:val="Hyperlink"/>
                <w:rFonts w:asciiTheme="minorHAnsi" w:hAnsiTheme="minorHAnsi"/>
              </w:rPr>
            </w:pPr>
          </w:p>
        </w:tc>
      </w:tr>
    </w:tbl>
    <w:p w:rsidR="0009772F" w:rsidRPr="00AB4096" w:rsidRDefault="0009772F" w:rsidP="0009772F">
      <w:pPr>
        <w:pStyle w:val="BodyText2"/>
        <w:ind w:left="0"/>
        <w:rPr>
          <w:rFonts w:asciiTheme="minorHAnsi" w:hAnsiTheme="minorHAnsi"/>
          <w:b/>
        </w:rPr>
      </w:pPr>
    </w:p>
    <w:p w:rsidR="00607623" w:rsidRPr="00AB4096" w:rsidRDefault="00607623" w:rsidP="00607623">
      <w:pPr>
        <w:pStyle w:val="BodyText2"/>
        <w:ind w:left="0"/>
        <w:jc w:val="right"/>
        <w:rPr>
          <w:rFonts w:asciiTheme="minorHAnsi" w:hAnsiTheme="minorHAnsi"/>
          <w:b/>
        </w:rPr>
      </w:pPr>
    </w:p>
    <w:p w:rsidR="002B1883" w:rsidRPr="00AB4096" w:rsidRDefault="002B1883"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7E6402" w:rsidRPr="00AB4096" w:rsidRDefault="007E6402" w:rsidP="0009772F">
      <w:pPr>
        <w:rPr>
          <w:rFonts w:asciiTheme="minorHAnsi" w:hAnsiTheme="minorHAnsi"/>
        </w:rPr>
      </w:pPr>
    </w:p>
    <w:p w:rsidR="007E6402" w:rsidRPr="00AB4096" w:rsidRDefault="007E6402" w:rsidP="0009772F">
      <w:pPr>
        <w:rPr>
          <w:rFonts w:asciiTheme="minorHAnsi" w:hAnsiTheme="minorHAnsi"/>
        </w:rPr>
      </w:pPr>
    </w:p>
    <w:p w:rsidR="007E6402" w:rsidRDefault="007E6402"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Pr="00AB4096" w:rsidRDefault="00513BA3" w:rsidP="00513BA3">
      <w:pPr>
        <w:jc w:val="center"/>
        <w:rPr>
          <w:rFonts w:asciiTheme="minorHAnsi" w:hAnsiTheme="minorHAnsi"/>
        </w:rPr>
      </w:pPr>
      <w:r>
        <w:rPr>
          <w:rFonts w:asciiTheme="minorHAnsi" w:hAnsiTheme="minorHAnsi"/>
          <w:noProof/>
          <w:lang w:val="en-US"/>
        </w:rPr>
        <w:drawing>
          <wp:inline distT="0" distB="0" distL="0" distR="0" wp14:anchorId="4B87BCB9" wp14:editId="315FE80A">
            <wp:extent cx="3810000" cy="26384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ackground.png"/>
                    <pic:cNvPicPr/>
                  </pic:nvPicPr>
                  <pic:blipFill>
                    <a:blip r:embed="rId11">
                      <a:extLst>
                        <a:ext uri="{28A0092B-C50C-407E-A947-70E740481C1C}">
                          <a14:useLocalDpi xmlns:a14="http://schemas.microsoft.com/office/drawing/2010/main" val="0"/>
                        </a:ext>
                      </a:extLst>
                    </a:blip>
                    <a:stretch>
                      <a:fillRect/>
                    </a:stretch>
                  </pic:blipFill>
                  <pic:spPr>
                    <a:xfrm>
                      <a:off x="0" y="0"/>
                      <a:ext cx="3810000" cy="2638425"/>
                    </a:xfrm>
                    <a:prstGeom prst="rect">
                      <a:avLst/>
                    </a:prstGeom>
                  </pic:spPr>
                </pic:pic>
              </a:graphicData>
            </a:graphic>
          </wp:inline>
        </w:drawing>
      </w:r>
    </w:p>
    <w:p w:rsidR="007E6402" w:rsidRPr="00AB4096" w:rsidRDefault="007E6402"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7A06F5" w:rsidRPr="00AB4096" w:rsidRDefault="007A06F5" w:rsidP="0009772F">
      <w:pPr>
        <w:rPr>
          <w:rFonts w:asciiTheme="minorHAnsi" w:hAnsiTheme="minorHAnsi"/>
        </w:rPr>
      </w:pPr>
    </w:p>
    <w:p w:rsidR="007A06F5" w:rsidRPr="00AB4096" w:rsidRDefault="007A06F5" w:rsidP="007A06F5">
      <w:pPr>
        <w:pStyle w:val="Heading1"/>
        <w:numPr>
          <w:ilvl w:val="0"/>
          <w:numId w:val="0"/>
        </w:numPr>
        <w:rPr>
          <w:rFonts w:asciiTheme="minorHAnsi" w:hAnsiTheme="minorHAnsi"/>
        </w:rPr>
      </w:pPr>
      <w:bookmarkStart w:id="2" w:name="_Toc361054815"/>
      <w:bookmarkStart w:id="3" w:name="_Toc365641660"/>
      <w:bookmarkStart w:id="4" w:name="_Toc365881330"/>
      <w:bookmarkStart w:id="5" w:name="_Toc366842559"/>
      <w:r w:rsidRPr="00AB4096">
        <w:rPr>
          <w:rFonts w:asciiTheme="minorHAnsi" w:hAnsiTheme="minorHAnsi"/>
        </w:rPr>
        <w:t>Change History</w:t>
      </w:r>
      <w:bookmarkEnd w:id="2"/>
      <w:bookmarkEnd w:id="3"/>
      <w:bookmarkEnd w:id="4"/>
      <w:bookmarkEnd w:id="5"/>
    </w:p>
    <w:p w:rsidR="007A06F5" w:rsidRPr="00AB4096" w:rsidRDefault="007A06F5" w:rsidP="007A06F5">
      <w:pPr>
        <w:rPr>
          <w:rFonts w:asciiTheme="minorHAnsi" w:hAnsiTheme="min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6"/>
        <w:gridCol w:w="3451"/>
        <w:gridCol w:w="2169"/>
        <w:gridCol w:w="3737"/>
      </w:tblGrid>
      <w:tr w:rsidR="000E6CEA" w:rsidRPr="00AB4096" w:rsidTr="000E6CEA">
        <w:trPr>
          <w:trHeight w:val="316"/>
        </w:trPr>
        <w:tc>
          <w:tcPr>
            <w:tcW w:w="621"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Issue</w:t>
            </w:r>
          </w:p>
        </w:tc>
        <w:tc>
          <w:tcPr>
            <w:tcW w:w="1615"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Date</w:t>
            </w:r>
          </w:p>
        </w:tc>
        <w:tc>
          <w:tcPr>
            <w:tcW w:w="1015" w:type="pct"/>
            <w:shd w:val="clear" w:color="auto" w:fill="0C0C0C"/>
          </w:tcPr>
          <w:p w:rsidR="007A06F5" w:rsidRPr="00AB4096" w:rsidRDefault="007A06F5" w:rsidP="00294BD7">
            <w:pPr>
              <w:rPr>
                <w:rFonts w:asciiTheme="minorHAnsi" w:hAnsiTheme="minorHAnsi"/>
                <w:color w:val="FFFFFF"/>
              </w:rPr>
            </w:pPr>
          </w:p>
        </w:tc>
        <w:tc>
          <w:tcPr>
            <w:tcW w:w="1749"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Modified by</w:t>
            </w:r>
          </w:p>
        </w:tc>
      </w:tr>
      <w:tr w:rsidR="007C6A5E" w:rsidRPr="00AB4096" w:rsidTr="000E6CEA">
        <w:trPr>
          <w:trHeight w:val="333"/>
        </w:trPr>
        <w:tc>
          <w:tcPr>
            <w:tcW w:w="621" w:type="pct"/>
          </w:tcPr>
          <w:p w:rsidR="007C6A5E" w:rsidRPr="00AB4096" w:rsidRDefault="007C6A5E" w:rsidP="00294BD7">
            <w:pPr>
              <w:rPr>
                <w:rFonts w:asciiTheme="minorHAnsi" w:hAnsiTheme="minorHAnsi"/>
              </w:rPr>
            </w:pPr>
            <w:r>
              <w:rPr>
                <w:rFonts w:asciiTheme="minorHAnsi" w:hAnsiTheme="minorHAnsi"/>
              </w:rPr>
              <w:t>0.2</w:t>
            </w:r>
          </w:p>
        </w:tc>
        <w:tc>
          <w:tcPr>
            <w:tcW w:w="1615" w:type="pct"/>
          </w:tcPr>
          <w:p w:rsidR="007C6A5E" w:rsidRDefault="007C6A5E" w:rsidP="007A06F5">
            <w:pPr>
              <w:rPr>
                <w:rFonts w:asciiTheme="minorHAnsi" w:hAnsiTheme="minorHAnsi"/>
              </w:rPr>
            </w:pPr>
            <w:r>
              <w:rPr>
                <w:rFonts w:asciiTheme="minorHAnsi" w:hAnsiTheme="minorHAnsi"/>
              </w:rPr>
              <w:t>6</w:t>
            </w:r>
            <w:r w:rsidRPr="007C6A5E">
              <w:rPr>
                <w:rFonts w:asciiTheme="minorHAnsi" w:hAnsiTheme="minorHAnsi"/>
                <w:vertAlign w:val="superscript"/>
              </w:rPr>
              <w:t>th</w:t>
            </w:r>
            <w:r>
              <w:rPr>
                <w:rFonts w:asciiTheme="minorHAnsi" w:hAnsiTheme="minorHAnsi"/>
              </w:rPr>
              <w:t xml:space="preserve"> September 2013</w:t>
            </w:r>
          </w:p>
        </w:tc>
        <w:tc>
          <w:tcPr>
            <w:tcW w:w="1015" w:type="pct"/>
          </w:tcPr>
          <w:p w:rsidR="007C6A5E" w:rsidRPr="00AB4096" w:rsidRDefault="007C6A5E" w:rsidP="007A06F5">
            <w:pPr>
              <w:rPr>
                <w:rFonts w:asciiTheme="minorHAnsi" w:hAnsiTheme="minorHAnsi"/>
              </w:rPr>
            </w:pPr>
            <w:r>
              <w:rPr>
                <w:rFonts w:asciiTheme="minorHAnsi" w:hAnsiTheme="minorHAnsi"/>
              </w:rPr>
              <w:t>2</w:t>
            </w:r>
            <w:r w:rsidRPr="007C6A5E">
              <w:rPr>
                <w:rFonts w:asciiTheme="minorHAnsi" w:hAnsiTheme="minorHAnsi"/>
                <w:vertAlign w:val="superscript"/>
              </w:rPr>
              <w:t>nd</w:t>
            </w:r>
            <w:r>
              <w:rPr>
                <w:rFonts w:asciiTheme="minorHAnsi" w:hAnsiTheme="minorHAnsi"/>
              </w:rPr>
              <w:t xml:space="preserve"> version</w:t>
            </w:r>
          </w:p>
        </w:tc>
        <w:tc>
          <w:tcPr>
            <w:tcW w:w="1749" w:type="pct"/>
          </w:tcPr>
          <w:p w:rsidR="007C6A5E" w:rsidRPr="00AB4096" w:rsidRDefault="007C6A5E" w:rsidP="007C6A5E">
            <w:pPr>
              <w:rPr>
                <w:rFonts w:asciiTheme="minorHAnsi" w:hAnsiTheme="minorHAnsi"/>
              </w:rPr>
            </w:pPr>
            <w:r w:rsidRPr="00AB4096">
              <w:rPr>
                <w:rFonts w:asciiTheme="minorHAnsi" w:hAnsiTheme="minorHAnsi"/>
              </w:rPr>
              <w:t>Andrei Toma,</w:t>
            </w:r>
          </w:p>
          <w:p w:rsidR="007C6A5E" w:rsidRPr="00AB4096" w:rsidRDefault="007C6A5E" w:rsidP="007C6A5E">
            <w:pPr>
              <w:rPr>
                <w:rFonts w:asciiTheme="minorHAnsi" w:hAnsiTheme="minorHAnsi"/>
              </w:rPr>
            </w:pPr>
            <w:r w:rsidRPr="00AB4096">
              <w:rPr>
                <w:rFonts w:asciiTheme="minorHAnsi" w:hAnsiTheme="minorHAnsi"/>
              </w:rPr>
              <w:t>Cristian Constantin,</w:t>
            </w:r>
          </w:p>
          <w:p w:rsidR="007C6A5E" w:rsidRPr="00AB4096" w:rsidRDefault="007C6A5E" w:rsidP="007C6A5E">
            <w:pPr>
              <w:rPr>
                <w:rFonts w:asciiTheme="minorHAnsi" w:hAnsiTheme="minorHAnsi"/>
              </w:rPr>
            </w:pPr>
            <w:r w:rsidRPr="00AB4096">
              <w:rPr>
                <w:rFonts w:asciiTheme="minorHAnsi" w:hAnsiTheme="minorHAnsi"/>
              </w:rPr>
              <w:t>Bogdan Popescu</w:t>
            </w:r>
          </w:p>
        </w:tc>
      </w:tr>
      <w:tr w:rsidR="007A06F5" w:rsidRPr="00AB4096" w:rsidTr="000E6CEA">
        <w:trPr>
          <w:trHeight w:val="333"/>
        </w:trPr>
        <w:tc>
          <w:tcPr>
            <w:tcW w:w="621" w:type="pct"/>
          </w:tcPr>
          <w:p w:rsidR="007A06F5" w:rsidRPr="00AB4096" w:rsidRDefault="007A06F5" w:rsidP="00294BD7">
            <w:pPr>
              <w:rPr>
                <w:rFonts w:asciiTheme="minorHAnsi" w:hAnsiTheme="minorHAnsi"/>
              </w:rPr>
            </w:pPr>
            <w:r w:rsidRPr="00AB4096">
              <w:rPr>
                <w:rFonts w:asciiTheme="minorHAnsi" w:hAnsiTheme="minorHAnsi"/>
              </w:rPr>
              <w:t>0.1</w:t>
            </w:r>
          </w:p>
        </w:tc>
        <w:tc>
          <w:tcPr>
            <w:tcW w:w="1615" w:type="pct"/>
          </w:tcPr>
          <w:p w:rsidR="007A06F5" w:rsidRPr="00AB4096" w:rsidRDefault="007C6A5E" w:rsidP="007C6A5E">
            <w:pPr>
              <w:rPr>
                <w:rFonts w:asciiTheme="minorHAnsi" w:hAnsiTheme="minorHAnsi"/>
              </w:rPr>
            </w:pPr>
            <w:r>
              <w:rPr>
                <w:rFonts w:asciiTheme="minorHAnsi" w:hAnsiTheme="minorHAnsi"/>
              </w:rPr>
              <w:t>30</w:t>
            </w:r>
            <w:r w:rsidRPr="007C6A5E">
              <w:rPr>
                <w:rFonts w:asciiTheme="minorHAnsi" w:hAnsiTheme="minorHAnsi"/>
                <w:vertAlign w:val="superscript"/>
              </w:rPr>
              <w:t>th</w:t>
            </w:r>
            <w:r>
              <w:rPr>
                <w:rFonts w:asciiTheme="minorHAnsi" w:hAnsiTheme="minorHAnsi"/>
              </w:rPr>
              <w:t xml:space="preserve"> </w:t>
            </w:r>
            <w:r w:rsidR="003E6243" w:rsidRPr="00AB4096">
              <w:rPr>
                <w:rFonts w:asciiTheme="minorHAnsi" w:hAnsiTheme="minorHAnsi"/>
              </w:rPr>
              <w:t>August</w:t>
            </w:r>
            <w:r w:rsidR="007A06F5" w:rsidRPr="00AB4096">
              <w:rPr>
                <w:rFonts w:asciiTheme="minorHAnsi" w:hAnsiTheme="minorHAnsi"/>
              </w:rPr>
              <w:t xml:space="preserve"> 2013</w:t>
            </w:r>
          </w:p>
        </w:tc>
        <w:tc>
          <w:tcPr>
            <w:tcW w:w="1015" w:type="pct"/>
          </w:tcPr>
          <w:p w:rsidR="007A06F5" w:rsidRPr="00AB4096" w:rsidRDefault="007A06F5" w:rsidP="007A06F5">
            <w:pPr>
              <w:rPr>
                <w:rFonts w:asciiTheme="minorHAnsi" w:hAnsiTheme="minorHAnsi"/>
              </w:rPr>
            </w:pPr>
            <w:r w:rsidRPr="00AB4096">
              <w:rPr>
                <w:rFonts w:asciiTheme="minorHAnsi" w:hAnsiTheme="minorHAnsi"/>
              </w:rPr>
              <w:t>1</w:t>
            </w:r>
            <w:r w:rsidRPr="00AB4096">
              <w:rPr>
                <w:rFonts w:asciiTheme="minorHAnsi" w:hAnsiTheme="minorHAnsi"/>
                <w:vertAlign w:val="superscript"/>
              </w:rPr>
              <w:t>st</w:t>
            </w:r>
            <w:r w:rsidR="003E6243" w:rsidRPr="00AB4096">
              <w:rPr>
                <w:rFonts w:asciiTheme="minorHAnsi" w:hAnsiTheme="minorHAnsi"/>
              </w:rPr>
              <w:t xml:space="preserve"> version</w:t>
            </w:r>
          </w:p>
        </w:tc>
        <w:tc>
          <w:tcPr>
            <w:tcW w:w="1749" w:type="pct"/>
          </w:tcPr>
          <w:p w:rsidR="0017383C" w:rsidRPr="00AB4096" w:rsidRDefault="0017383C" w:rsidP="00294BD7">
            <w:pPr>
              <w:rPr>
                <w:rFonts w:asciiTheme="minorHAnsi" w:hAnsiTheme="minorHAnsi"/>
              </w:rPr>
            </w:pPr>
            <w:r w:rsidRPr="00AB4096">
              <w:rPr>
                <w:rFonts w:asciiTheme="minorHAnsi" w:hAnsiTheme="minorHAnsi"/>
              </w:rPr>
              <w:t>Andrei Toma,</w:t>
            </w:r>
          </w:p>
          <w:p w:rsidR="004D4509" w:rsidRPr="00AB4096" w:rsidRDefault="00130830" w:rsidP="00294BD7">
            <w:pPr>
              <w:rPr>
                <w:rFonts w:asciiTheme="minorHAnsi" w:hAnsiTheme="minorHAnsi"/>
              </w:rPr>
            </w:pPr>
            <w:r w:rsidRPr="00AB4096">
              <w:rPr>
                <w:rFonts w:asciiTheme="minorHAnsi" w:hAnsiTheme="minorHAnsi"/>
              </w:rPr>
              <w:t>Cristian Constantin,</w:t>
            </w:r>
          </w:p>
          <w:p w:rsidR="003E6243" w:rsidRPr="00AB4096" w:rsidRDefault="003E6243" w:rsidP="00294BD7">
            <w:pPr>
              <w:rPr>
                <w:rFonts w:asciiTheme="minorHAnsi" w:hAnsiTheme="minorHAnsi"/>
              </w:rPr>
            </w:pPr>
            <w:r w:rsidRPr="00AB4096">
              <w:rPr>
                <w:rFonts w:asciiTheme="minorHAnsi" w:hAnsiTheme="minorHAnsi"/>
              </w:rPr>
              <w:t>Bogdan Popescu</w:t>
            </w:r>
          </w:p>
        </w:tc>
      </w:tr>
    </w:tbl>
    <w:p w:rsidR="007A06F5" w:rsidRPr="00AB4096" w:rsidRDefault="007A06F5" w:rsidP="0009772F">
      <w:pPr>
        <w:rPr>
          <w:rFonts w:asciiTheme="minorHAnsi" w:hAnsiTheme="minorHAnsi"/>
        </w:rPr>
      </w:pPr>
    </w:p>
    <w:p w:rsidR="00E0217B" w:rsidRPr="00AB4096" w:rsidRDefault="00E0217B" w:rsidP="0009772F">
      <w:pPr>
        <w:rPr>
          <w:rFonts w:asciiTheme="minorHAnsi" w:hAnsiTheme="minorHAnsi"/>
        </w:rPr>
        <w:sectPr w:rsidR="00E0217B" w:rsidRPr="00AB4096" w:rsidSect="000B38AE">
          <w:headerReference w:type="default" r:id="rId12"/>
          <w:footerReference w:type="default" r:id="rId13"/>
          <w:headerReference w:type="first" r:id="rId14"/>
          <w:pgSz w:w="11907" w:h="16840" w:code="9"/>
          <w:pgMar w:top="720" w:right="720" w:bottom="720" w:left="720" w:header="706" w:footer="706" w:gutter="0"/>
          <w:cols w:space="720"/>
          <w:titlePg/>
          <w:docGrid w:linePitch="272"/>
        </w:sectPr>
      </w:pPr>
    </w:p>
    <w:p w:rsidR="00A63500" w:rsidRPr="00AB4096" w:rsidRDefault="00A63500" w:rsidP="005343DF">
      <w:pPr>
        <w:jc w:val="center"/>
        <w:rPr>
          <w:rFonts w:asciiTheme="minorHAnsi" w:hAnsiTheme="minorHAnsi"/>
          <w:b/>
          <w:sz w:val="28"/>
          <w:szCs w:val="28"/>
        </w:rPr>
      </w:pPr>
      <w:r w:rsidRPr="00AB4096">
        <w:rPr>
          <w:rFonts w:asciiTheme="minorHAnsi" w:hAnsiTheme="minorHAnsi"/>
          <w:b/>
          <w:sz w:val="28"/>
          <w:szCs w:val="28"/>
        </w:rPr>
        <w:lastRenderedPageBreak/>
        <w:t>TABLE OF C</w:t>
      </w:r>
      <w:r w:rsidR="005343DF" w:rsidRPr="00AB4096">
        <w:rPr>
          <w:rFonts w:asciiTheme="minorHAnsi" w:hAnsiTheme="minorHAnsi"/>
          <w:b/>
          <w:sz w:val="28"/>
          <w:szCs w:val="28"/>
        </w:rPr>
        <w:t>ONTENTS</w:t>
      </w:r>
    </w:p>
    <w:p w:rsidR="00A63500" w:rsidRPr="00AB4096" w:rsidRDefault="00A63500" w:rsidP="00A63500">
      <w:pPr>
        <w:rPr>
          <w:rFonts w:asciiTheme="minorHAnsi" w:hAnsiTheme="minorHAnsi" w:cs="Arial"/>
        </w:rPr>
      </w:pPr>
    </w:p>
    <w:bookmarkStart w:id="6" w:name="_Ref358892756" w:displacedByCustomXml="next"/>
    <w:sdt>
      <w:sdtPr>
        <w:rPr>
          <w:rFonts w:asciiTheme="minorHAnsi" w:eastAsia="Times New Roman" w:hAnsiTheme="minorHAnsi" w:cs="Times New Roman"/>
          <w:color w:val="auto"/>
          <w:sz w:val="20"/>
          <w:szCs w:val="22"/>
          <w:lang w:val="en-GB"/>
        </w:rPr>
        <w:id w:val="-1621907916"/>
        <w:docPartObj>
          <w:docPartGallery w:val="Table of Contents"/>
          <w:docPartUnique/>
        </w:docPartObj>
      </w:sdtPr>
      <w:sdtEndPr>
        <w:rPr>
          <w:b/>
          <w:bCs/>
          <w:noProof/>
        </w:rPr>
      </w:sdtEndPr>
      <w:sdtContent>
        <w:p w:rsidR="00B54B32" w:rsidRPr="00AB4096" w:rsidRDefault="00B54B32">
          <w:pPr>
            <w:pStyle w:val="TOCHeading"/>
            <w:rPr>
              <w:rFonts w:asciiTheme="minorHAnsi" w:hAnsiTheme="minorHAnsi"/>
            </w:rPr>
          </w:pPr>
          <w:r w:rsidRPr="00AB4096">
            <w:rPr>
              <w:rFonts w:asciiTheme="minorHAnsi" w:hAnsiTheme="minorHAnsi"/>
            </w:rPr>
            <w:t>Contents</w:t>
          </w:r>
        </w:p>
        <w:p w:rsidR="00B54B32" w:rsidRPr="00AB4096" w:rsidRDefault="00B54B32" w:rsidP="00B54B32">
          <w:pPr>
            <w:spacing w:line="276" w:lineRule="auto"/>
            <w:rPr>
              <w:rFonts w:asciiTheme="minorHAnsi" w:hAnsiTheme="minorHAnsi"/>
              <w:lang w:val="en-US"/>
            </w:rPr>
          </w:pPr>
        </w:p>
        <w:p w:rsidR="003B6ADE" w:rsidRDefault="00B54B32">
          <w:pPr>
            <w:pStyle w:val="TOC1"/>
            <w:rPr>
              <w:rFonts w:asciiTheme="minorHAnsi" w:eastAsiaTheme="minorEastAsia" w:hAnsiTheme="minorHAnsi" w:cstheme="minorBidi"/>
              <w:noProof/>
              <w:sz w:val="22"/>
              <w:lang w:val="en-US"/>
            </w:rPr>
          </w:pPr>
          <w:r w:rsidRPr="00AB4096">
            <w:rPr>
              <w:rFonts w:asciiTheme="minorHAnsi" w:hAnsiTheme="minorHAnsi"/>
            </w:rPr>
            <w:fldChar w:fldCharType="begin"/>
          </w:r>
          <w:r w:rsidRPr="00AB4096">
            <w:rPr>
              <w:rFonts w:asciiTheme="minorHAnsi" w:hAnsiTheme="minorHAnsi"/>
            </w:rPr>
            <w:instrText xml:space="preserve"> TOC \o "1-3" \h \z \u </w:instrText>
          </w:r>
          <w:r w:rsidRPr="00AB4096">
            <w:rPr>
              <w:rFonts w:asciiTheme="minorHAnsi" w:hAnsiTheme="minorHAnsi"/>
            </w:rPr>
            <w:fldChar w:fldCharType="separate"/>
          </w:r>
          <w:hyperlink w:anchor="_Toc366842559" w:history="1">
            <w:r w:rsidR="003B6ADE" w:rsidRPr="00EF41D9">
              <w:rPr>
                <w:rStyle w:val="Hyperlink"/>
                <w:noProof/>
              </w:rPr>
              <w:t>Change History</w:t>
            </w:r>
            <w:r w:rsidR="003B6ADE">
              <w:rPr>
                <w:noProof/>
                <w:webHidden/>
              </w:rPr>
              <w:tab/>
            </w:r>
            <w:r w:rsidR="003B6ADE">
              <w:rPr>
                <w:noProof/>
                <w:webHidden/>
              </w:rPr>
              <w:fldChar w:fldCharType="begin"/>
            </w:r>
            <w:r w:rsidR="003B6ADE">
              <w:rPr>
                <w:noProof/>
                <w:webHidden/>
              </w:rPr>
              <w:instrText xml:space="preserve"> PAGEREF _Toc366842559 \h </w:instrText>
            </w:r>
            <w:r w:rsidR="003B6ADE">
              <w:rPr>
                <w:noProof/>
                <w:webHidden/>
              </w:rPr>
            </w:r>
            <w:r w:rsidR="003B6ADE">
              <w:rPr>
                <w:noProof/>
                <w:webHidden/>
              </w:rPr>
              <w:fldChar w:fldCharType="separate"/>
            </w:r>
            <w:r w:rsidR="001F7BA5">
              <w:rPr>
                <w:noProof/>
                <w:webHidden/>
              </w:rPr>
              <w:t>2</w:t>
            </w:r>
            <w:r w:rsidR="003B6ADE">
              <w:rPr>
                <w:noProof/>
                <w:webHidden/>
              </w:rPr>
              <w:fldChar w:fldCharType="end"/>
            </w:r>
          </w:hyperlink>
        </w:p>
        <w:p w:rsidR="003B6ADE" w:rsidRDefault="00C83722">
          <w:pPr>
            <w:pStyle w:val="TOC1"/>
            <w:rPr>
              <w:rFonts w:asciiTheme="minorHAnsi" w:eastAsiaTheme="minorEastAsia" w:hAnsiTheme="minorHAnsi" w:cstheme="minorBidi"/>
              <w:noProof/>
              <w:sz w:val="22"/>
              <w:lang w:val="en-US"/>
            </w:rPr>
          </w:pPr>
          <w:hyperlink w:anchor="_Toc366842560" w:history="1">
            <w:r w:rsidR="003B6ADE" w:rsidRPr="00EF41D9">
              <w:rPr>
                <w:rStyle w:val="Hyperlink"/>
                <w:noProof/>
                <w:lang w:val="en-US"/>
              </w:rPr>
              <w:t>1</w:t>
            </w:r>
            <w:r w:rsidR="003B6ADE">
              <w:rPr>
                <w:rFonts w:asciiTheme="minorHAnsi" w:eastAsiaTheme="minorEastAsia" w:hAnsiTheme="minorHAnsi" w:cstheme="minorBidi"/>
                <w:noProof/>
                <w:sz w:val="22"/>
                <w:lang w:val="en-US"/>
              </w:rPr>
              <w:tab/>
            </w:r>
            <w:r w:rsidR="003B6ADE" w:rsidRPr="00EF41D9">
              <w:rPr>
                <w:rStyle w:val="Hyperlink"/>
                <w:noProof/>
                <w:lang w:val="en-US"/>
              </w:rPr>
              <w:t>Introduction</w:t>
            </w:r>
            <w:r w:rsidR="003B6ADE">
              <w:rPr>
                <w:noProof/>
                <w:webHidden/>
              </w:rPr>
              <w:tab/>
            </w:r>
            <w:r w:rsidR="003B6ADE">
              <w:rPr>
                <w:noProof/>
                <w:webHidden/>
              </w:rPr>
              <w:fldChar w:fldCharType="begin"/>
            </w:r>
            <w:r w:rsidR="003B6ADE">
              <w:rPr>
                <w:noProof/>
                <w:webHidden/>
              </w:rPr>
              <w:instrText xml:space="preserve"> PAGEREF _Toc366842560 \h </w:instrText>
            </w:r>
            <w:r w:rsidR="003B6ADE">
              <w:rPr>
                <w:noProof/>
                <w:webHidden/>
              </w:rPr>
            </w:r>
            <w:r w:rsidR="003B6ADE">
              <w:rPr>
                <w:noProof/>
                <w:webHidden/>
              </w:rPr>
              <w:fldChar w:fldCharType="separate"/>
            </w:r>
            <w:r w:rsidR="001F7BA5">
              <w:rPr>
                <w:noProof/>
                <w:webHidden/>
              </w:rPr>
              <w:t>4</w:t>
            </w:r>
            <w:r w:rsidR="003B6ADE">
              <w:rPr>
                <w:noProof/>
                <w:webHidden/>
              </w:rPr>
              <w:fldChar w:fldCharType="end"/>
            </w:r>
          </w:hyperlink>
        </w:p>
        <w:p w:rsidR="003B6ADE" w:rsidRDefault="00C83722">
          <w:pPr>
            <w:pStyle w:val="TOC1"/>
            <w:rPr>
              <w:rFonts w:asciiTheme="minorHAnsi" w:eastAsiaTheme="minorEastAsia" w:hAnsiTheme="minorHAnsi" w:cstheme="minorBidi"/>
              <w:noProof/>
              <w:sz w:val="22"/>
              <w:lang w:val="en-US"/>
            </w:rPr>
          </w:pPr>
          <w:hyperlink w:anchor="_Toc366842561" w:history="1">
            <w:r w:rsidR="003B6ADE" w:rsidRPr="00EF41D9">
              <w:rPr>
                <w:rStyle w:val="Hyperlink"/>
                <w:noProof/>
                <w:lang w:val="en-US"/>
              </w:rPr>
              <w:t>2</w:t>
            </w:r>
            <w:r w:rsidR="003B6ADE">
              <w:rPr>
                <w:rFonts w:asciiTheme="minorHAnsi" w:eastAsiaTheme="minorEastAsia" w:hAnsiTheme="minorHAnsi" w:cstheme="minorBidi"/>
                <w:noProof/>
                <w:sz w:val="22"/>
                <w:lang w:val="en-US"/>
              </w:rPr>
              <w:tab/>
            </w:r>
            <w:r w:rsidR="003B6ADE" w:rsidRPr="00EF41D9">
              <w:rPr>
                <w:rStyle w:val="Hyperlink"/>
                <w:noProof/>
                <w:lang w:val="en-US"/>
              </w:rPr>
              <w:t>Definitions, acronyms and abbreviations</w:t>
            </w:r>
            <w:r w:rsidR="003B6ADE">
              <w:rPr>
                <w:noProof/>
                <w:webHidden/>
              </w:rPr>
              <w:tab/>
            </w:r>
            <w:r w:rsidR="003B6ADE">
              <w:rPr>
                <w:noProof/>
                <w:webHidden/>
              </w:rPr>
              <w:fldChar w:fldCharType="begin"/>
            </w:r>
            <w:r w:rsidR="003B6ADE">
              <w:rPr>
                <w:noProof/>
                <w:webHidden/>
              </w:rPr>
              <w:instrText xml:space="preserve"> PAGEREF _Toc366842561 \h </w:instrText>
            </w:r>
            <w:r w:rsidR="003B6ADE">
              <w:rPr>
                <w:noProof/>
                <w:webHidden/>
              </w:rPr>
            </w:r>
            <w:r w:rsidR="003B6ADE">
              <w:rPr>
                <w:noProof/>
                <w:webHidden/>
              </w:rPr>
              <w:fldChar w:fldCharType="separate"/>
            </w:r>
            <w:r w:rsidR="001F7BA5">
              <w:rPr>
                <w:noProof/>
                <w:webHidden/>
              </w:rPr>
              <w:t>4</w:t>
            </w:r>
            <w:r w:rsidR="003B6ADE">
              <w:rPr>
                <w:noProof/>
                <w:webHidden/>
              </w:rPr>
              <w:fldChar w:fldCharType="end"/>
            </w:r>
          </w:hyperlink>
        </w:p>
        <w:p w:rsidR="003B6ADE" w:rsidRDefault="00C83722">
          <w:pPr>
            <w:pStyle w:val="TOC1"/>
            <w:rPr>
              <w:rFonts w:asciiTheme="minorHAnsi" w:eastAsiaTheme="minorEastAsia" w:hAnsiTheme="minorHAnsi" w:cstheme="minorBidi"/>
              <w:noProof/>
              <w:sz w:val="22"/>
              <w:lang w:val="en-US"/>
            </w:rPr>
          </w:pPr>
          <w:hyperlink w:anchor="_Toc366842562" w:history="1">
            <w:r w:rsidR="003B6ADE" w:rsidRPr="00EF41D9">
              <w:rPr>
                <w:rStyle w:val="Hyperlink"/>
                <w:noProof/>
              </w:rPr>
              <w:t>3</w:t>
            </w:r>
            <w:r w:rsidR="003B6ADE">
              <w:rPr>
                <w:rFonts w:asciiTheme="minorHAnsi" w:eastAsiaTheme="minorEastAsia" w:hAnsiTheme="minorHAnsi" w:cstheme="minorBidi"/>
                <w:noProof/>
                <w:sz w:val="22"/>
                <w:lang w:val="en-US"/>
              </w:rPr>
              <w:tab/>
            </w:r>
            <w:r w:rsidR="003B6ADE" w:rsidRPr="00EF41D9">
              <w:rPr>
                <w:rStyle w:val="Hyperlink"/>
                <w:noProof/>
              </w:rPr>
              <w:t>What is Twister?</w:t>
            </w:r>
            <w:r w:rsidR="003B6ADE">
              <w:rPr>
                <w:noProof/>
                <w:webHidden/>
              </w:rPr>
              <w:tab/>
            </w:r>
            <w:r w:rsidR="003B6ADE">
              <w:rPr>
                <w:noProof/>
                <w:webHidden/>
              </w:rPr>
              <w:fldChar w:fldCharType="begin"/>
            </w:r>
            <w:r w:rsidR="003B6ADE">
              <w:rPr>
                <w:noProof/>
                <w:webHidden/>
              </w:rPr>
              <w:instrText xml:space="preserve"> PAGEREF _Toc366842562 \h </w:instrText>
            </w:r>
            <w:r w:rsidR="003B6ADE">
              <w:rPr>
                <w:noProof/>
                <w:webHidden/>
              </w:rPr>
            </w:r>
            <w:r w:rsidR="003B6ADE">
              <w:rPr>
                <w:noProof/>
                <w:webHidden/>
              </w:rPr>
              <w:fldChar w:fldCharType="separate"/>
            </w:r>
            <w:r w:rsidR="001F7BA5">
              <w:rPr>
                <w:noProof/>
                <w:webHidden/>
              </w:rPr>
              <w:t>6</w:t>
            </w:r>
            <w:r w:rsidR="003B6ADE">
              <w:rPr>
                <w:noProof/>
                <w:webHidden/>
              </w:rPr>
              <w:fldChar w:fldCharType="end"/>
            </w:r>
          </w:hyperlink>
        </w:p>
        <w:p w:rsidR="003B6ADE" w:rsidRDefault="00C83722">
          <w:pPr>
            <w:pStyle w:val="TOC2"/>
            <w:rPr>
              <w:rFonts w:asciiTheme="minorHAnsi" w:eastAsiaTheme="minorEastAsia" w:hAnsiTheme="minorHAnsi" w:cstheme="minorBidi"/>
              <w:noProof/>
              <w:sz w:val="22"/>
              <w:lang w:val="en-US"/>
            </w:rPr>
          </w:pPr>
          <w:hyperlink w:anchor="_Toc366842563" w:history="1">
            <w:r w:rsidR="003B6ADE" w:rsidRPr="00EF41D9">
              <w:rPr>
                <w:rStyle w:val="Hyperlink"/>
                <w:rFonts w:cs="Arial"/>
                <w:noProof/>
              </w:rPr>
              <w:t>3.1</w:t>
            </w:r>
            <w:r w:rsidR="003B6ADE">
              <w:rPr>
                <w:rFonts w:asciiTheme="minorHAnsi" w:eastAsiaTheme="minorEastAsia" w:hAnsiTheme="minorHAnsi" w:cstheme="minorBidi"/>
                <w:noProof/>
                <w:sz w:val="22"/>
                <w:lang w:val="en-US"/>
              </w:rPr>
              <w:tab/>
            </w:r>
            <w:r w:rsidR="003B6ADE" w:rsidRPr="00EF41D9">
              <w:rPr>
                <w:rStyle w:val="Hyperlink"/>
                <w:noProof/>
              </w:rPr>
              <w:t>High Level Description</w:t>
            </w:r>
            <w:r w:rsidR="003B6ADE">
              <w:rPr>
                <w:noProof/>
                <w:webHidden/>
              </w:rPr>
              <w:tab/>
            </w:r>
            <w:r w:rsidR="003B6ADE">
              <w:rPr>
                <w:noProof/>
                <w:webHidden/>
              </w:rPr>
              <w:fldChar w:fldCharType="begin"/>
            </w:r>
            <w:r w:rsidR="003B6ADE">
              <w:rPr>
                <w:noProof/>
                <w:webHidden/>
              </w:rPr>
              <w:instrText xml:space="preserve"> PAGEREF _Toc366842563 \h </w:instrText>
            </w:r>
            <w:r w:rsidR="003B6ADE">
              <w:rPr>
                <w:noProof/>
                <w:webHidden/>
              </w:rPr>
            </w:r>
            <w:r w:rsidR="003B6ADE">
              <w:rPr>
                <w:noProof/>
                <w:webHidden/>
              </w:rPr>
              <w:fldChar w:fldCharType="separate"/>
            </w:r>
            <w:r w:rsidR="001F7BA5">
              <w:rPr>
                <w:noProof/>
                <w:webHidden/>
              </w:rPr>
              <w:t>8</w:t>
            </w:r>
            <w:r w:rsidR="003B6ADE">
              <w:rPr>
                <w:noProof/>
                <w:webHidden/>
              </w:rPr>
              <w:fldChar w:fldCharType="end"/>
            </w:r>
          </w:hyperlink>
        </w:p>
        <w:p w:rsidR="003B6ADE" w:rsidRDefault="00C83722">
          <w:pPr>
            <w:pStyle w:val="TOC1"/>
            <w:rPr>
              <w:rFonts w:asciiTheme="minorHAnsi" w:eastAsiaTheme="minorEastAsia" w:hAnsiTheme="minorHAnsi" w:cstheme="minorBidi"/>
              <w:noProof/>
              <w:sz w:val="22"/>
              <w:lang w:val="en-US"/>
            </w:rPr>
          </w:pPr>
          <w:hyperlink w:anchor="_Toc366842564" w:history="1">
            <w:r w:rsidR="003B6ADE" w:rsidRPr="00EF41D9">
              <w:rPr>
                <w:rStyle w:val="Hyperlink"/>
                <w:noProof/>
              </w:rPr>
              <w:t>4</w:t>
            </w:r>
            <w:r w:rsidR="003B6ADE">
              <w:rPr>
                <w:rFonts w:asciiTheme="minorHAnsi" w:eastAsiaTheme="minorEastAsia" w:hAnsiTheme="minorHAnsi" w:cstheme="minorBidi"/>
                <w:noProof/>
                <w:sz w:val="22"/>
                <w:lang w:val="en-US"/>
              </w:rPr>
              <w:tab/>
            </w:r>
            <w:r w:rsidR="003B6ADE" w:rsidRPr="00EF41D9">
              <w:rPr>
                <w:rStyle w:val="Hyperlink"/>
                <w:noProof/>
              </w:rPr>
              <w:t>How to install/upgrade the framework</w:t>
            </w:r>
            <w:r w:rsidR="003B6ADE">
              <w:rPr>
                <w:noProof/>
                <w:webHidden/>
              </w:rPr>
              <w:tab/>
            </w:r>
            <w:r w:rsidR="003B6ADE">
              <w:rPr>
                <w:noProof/>
                <w:webHidden/>
              </w:rPr>
              <w:fldChar w:fldCharType="begin"/>
            </w:r>
            <w:r w:rsidR="003B6ADE">
              <w:rPr>
                <w:noProof/>
                <w:webHidden/>
              </w:rPr>
              <w:instrText xml:space="preserve"> PAGEREF _Toc366842564 \h </w:instrText>
            </w:r>
            <w:r w:rsidR="003B6ADE">
              <w:rPr>
                <w:noProof/>
                <w:webHidden/>
              </w:rPr>
            </w:r>
            <w:r w:rsidR="003B6ADE">
              <w:rPr>
                <w:noProof/>
                <w:webHidden/>
              </w:rPr>
              <w:fldChar w:fldCharType="separate"/>
            </w:r>
            <w:r w:rsidR="001F7BA5">
              <w:rPr>
                <w:noProof/>
                <w:webHidden/>
              </w:rPr>
              <w:t>10</w:t>
            </w:r>
            <w:r w:rsidR="003B6ADE">
              <w:rPr>
                <w:noProof/>
                <w:webHidden/>
              </w:rPr>
              <w:fldChar w:fldCharType="end"/>
            </w:r>
          </w:hyperlink>
        </w:p>
        <w:p w:rsidR="003B6ADE" w:rsidRDefault="00C83722">
          <w:pPr>
            <w:pStyle w:val="TOC2"/>
            <w:rPr>
              <w:rFonts w:asciiTheme="minorHAnsi" w:eastAsiaTheme="minorEastAsia" w:hAnsiTheme="minorHAnsi" w:cstheme="minorBidi"/>
              <w:noProof/>
              <w:sz w:val="22"/>
              <w:lang w:val="en-US"/>
            </w:rPr>
          </w:pPr>
          <w:hyperlink w:anchor="_Toc366842565" w:history="1">
            <w:r w:rsidR="003B6ADE" w:rsidRPr="00EF41D9">
              <w:rPr>
                <w:rStyle w:val="Hyperlink"/>
                <w:noProof/>
              </w:rPr>
              <w:t>4.1</w:t>
            </w:r>
            <w:r w:rsidR="003B6ADE">
              <w:rPr>
                <w:rFonts w:asciiTheme="minorHAnsi" w:eastAsiaTheme="minorEastAsia" w:hAnsiTheme="minorHAnsi" w:cstheme="minorBidi"/>
                <w:noProof/>
                <w:sz w:val="22"/>
                <w:lang w:val="en-US"/>
              </w:rPr>
              <w:tab/>
            </w:r>
            <w:r w:rsidR="003B6ADE" w:rsidRPr="00EF41D9">
              <w:rPr>
                <w:rStyle w:val="Hyperlink"/>
                <w:noProof/>
              </w:rPr>
              <w:t>Dependencies list</w:t>
            </w:r>
            <w:r w:rsidR="003B6ADE">
              <w:rPr>
                <w:noProof/>
                <w:webHidden/>
              </w:rPr>
              <w:tab/>
            </w:r>
            <w:r w:rsidR="003B6ADE">
              <w:rPr>
                <w:noProof/>
                <w:webHidden/>
              </w:rPr>
              <w:fldChar w:fldCharType="begin"/>
            </w:r>
            <w:r w:rsidR="003B6ADE">
              <w:rPr>
                <w:noProof/>
                <w:webHidden/>
              </w:rPr>
              <w:instrText xml:space="preserve"> PAGEREF _Toc366842565 \h </w:instrText>
            </w:r>
            <w:r w:rsidR="003B6ADE">
              <w:rPr>
                <w:noProof/>
                <w:webHidden/>
              </w:rPr>
            </w:r>
            <w:r w:rsidR="003B6ADE">
              <w:rPr>
                <w:noProof/>
                <w:webHidden/>
              </w:rPr>
              <w:fldChar w:fldCharType="separate"/>
            </w:r>
            <w:r w:rsidR="001F7BA5">
              <w:rPr>
                <w:noProof/>
                <w:webHidden/>
              </w:rPr>
              <w:t>16</w:t>
            </w:r>
            <w:r w:rsidR="003B6ADE">
              <w:rPr>
                <w:noProof/>
                <w:webHidden/>
              </w:rPr>
              <w:fldChar w:fldCharType="end"/>
            </w:r>
          </w:hyperlink>
        </w:p>
        <w:p w:rsidR="003B6ADE" w:rsidRDefault="00C83722">
          <w:pPr>
            <w:pStyle w:val="TOC1"/>
            <w:rPr>
              <w:rFonts w:asciiTheme="minorHAnsi" w:eastAsiaTheme="minorEastAsia" w:hAnsiTheme="minorHAnsi" w:cstheme="minorBidi"/>
              <w:noProof/>
              <w:sz w:val="22"/>
              <w:lang w:val="en-US"/>
            </w:rPr>
          </w:pPr>
          <w:hyperlink w:anchor="_Toc366842566" w:history="1">
            <w:r w:rsidR="003B6ADE" w:rsidRPr="00EF41D9">
              <w:rPr>
                <w:rStyle w:val="Hyperlink"/>
                <w:noProof/>
              </w:rPr>
              <w:t>5</w:t>
            </w:r>
            <w:r w:rsidR="003B6ADE">
              <w:rPr>
                <w:rFonts w:asciiTheme="minorHAnsi" w:eastAsiaTheme="minorEastAsia" w:hAnsiTheme="minorHAnsi" w:cstheme="minorBidi"/>
                <w:noProof/>
                <w:sz w:val="22"/>
                <w:lang w:val="en-US"/>
              </w:rPr>
              <w:tab/>
            </w:r>
            <w:r w:rsidR="003B6ADE" w:rsidRPr="00EF41D9">
              <w:rPr>
                <w:rStyle w:val="Hyperlink"/>
                <w:noProof/>
              </w:rPr>
              <w:t>Twister services</w:t>
            </w:r>
            <w:r w:rsidR="003B6ADE">
              <w:rPr>
                <w:noProof/>
                <w:webHidden/>
              </w:rPr>
              <w:tab/>
            </w:r>
            <w:r w:rsidR="003B6ADE">
              <w:rPr>
                <w:noProof/>
                <w:webHidden/>
              </w:rPr>
              <w:fldChar w:fldCharType="begin"/>
            </w:r>
            <w:r w:rsidR="003B6ADE">
              <w:rPr>
                <w:noProof/>
                <w:webHidden/>
              </w:rPr>
              <w:instrText xml:space="preserve"> PAGEREF _Toc366842566 \h </w:instrText>
            </w:r>
            <w:r w:rsidR="003B6ADE">
              <w:rPr>
                <w:noProof/>
                <w:webHidden/>
              </w:rPr>
            </w:r>
            <w:r w:rsidR="003B6ADE">
              <w:rPr>
                <w:noProof/>
                <w:webHidden/>
              </w:rPr>
              <w:fldChar w:fldCharType="separate"/>
            </w:r>
            <w:r w:rsidR="001F7BA5">
              <w:rPr>
                <w:noProof/>
                <w:webHidden/>
              </w:rPr>
              <w:t>18</w:t>
            </w:r>
            <w:r w:rsidR="003B6ADE">
              <w:rPr>
                <w:noProof/>
                <w:webHidden/>
              </w:rPr>
              <w:fldChar w:fldCharType="end"/>
            </w:r>
          </w:hyperlink>
        </w:p>
        <w:p w:rsidR="003B6ADE" w:rsidRDefault="00C83722">
          <w:pPr>
            <w:pStyle w:val="TOC2"/>
            <w:rPr>
              <w:rFonts w:asciiTheme="minorHAnsi" w:eastAsiaTheme="minorEastAsia" w:hAnsiTheme="minorHAnsi" w:cstheme="minorBidi"/>
              <w:noProof/>
              <w:sz w:val="22"/>
              <w:lang w:val="en-US"/>
            </w:rPr>
          </w:pPr>
          <w:hyperlink w:anchor="_Toc366842567" w:history="1">
            <w:r w:rsidR="003B6ADE" w:rsidRPr="00EF41D9">
              <w:rPr>
                <w:rStyle w:val="Hyperlink"/>
                <w:noProof/>
              </w:rPr>
              <w:t>5.1</w:t>
            </w:r>
            <w:r w:rsidR="003B6ADE">
              <w:rPr>
                <w:rFonts w:asciiTheme="minorHAnsi" w:eastAsiaTheme="minorEastAsia" w:hAnsiTheme="minorHAnsi" w:cstheme="minorBidi"/>
                <w:noProof/>
                <w:sz w:val="22"/>
                <w:lang w:val="en-US"/>
              </w:rPr>
              <w:tab/>
            </w:r>
            <w:r w:rsidR="003B6ADE" w:rsidRPr="00EF41D9">
              <w:rPr>
                <w:rStyle w:val="Hyperlink"/>
                <w:noProof/>
              </w:rPr>
              <w:t>Central engine web interface</w:t>
            </w:r>
            <w:r w:rsidR="003B6ADE">
              <w:rPr>
                <w:noProof/>
                <w:webHidden/>
              </w:rPr>
              <w:tab/>
            </w:r>
            <w:r w:rsidR="003B6ADE">
              <w:rPr>
                <w:noProof/>
                <w:webHidden/>
              </w:rPr>
              <w:fldChar w:fldCharType="begin"/>
            </w:r>
            <w:r w:rsidR="003B6ADE">
              <w:rPr>
                <w:noProof/>
                <w:webHidden/>
              </w:rPr>
              <w:instrText xml:space="preserve"> PAGEREF _Toc366842567 \h </w:instrText>
            </w:r>
            <w:r w:rsidR="003B6ADE">
              <w:rPr>
                <w:noProof/>
                <w:webHidden/>
              </w:rPr>
            </w:r>
            <w:r w:rsidR="003B6ADE">
              <w:rPr>
                <w:noProof/>
                <w:webHidden/>
              </w:rPr>
              <w:fldChar w:fldCharType="separate"/>
            </w:r>
            <w:r w:rsidR="001F7BA5">
              <w:rPr>
                <w:noProof/>
                <w:webHidden/>
              </w:rPr>
              <w:t>20</w:t>
            </w:r>
            <w:r w:rsidR="003B6ADE">
              <w:rPr>
                <w:noProof/>
                <w:webHidden/>
              </w:rPr>
              <w:fldChar w:fldCharType="end"/>
            </w:r>
          </w:hyperlink>
        </w:p>
        <w:p w:rsidR="003B6ADE" w:rsidRDefault="00C83722">
          <w:pPr>
            <w:pStyle w:val="TOC1"/>
            <w:rPr>
              <w:rFonts w:asciiTheme="minorHAnsi" w:eastAsiaTheme="minorEastAsia" w:hAnsiTheme="minorHAnsi" w:cstheme="minorBidi"/>
              <w:noProof/>
              <w:sz w:val="22"/>
              <w:lang w:val="en-US"/>
            </w:rPr>
          </w:pPr>
          <w:hyperlink w:anchor="_Toc366842568" w:history="1">
            <w:r w:rsidR="003B6ADE" w:rsidRPr="00EF41D9">
              <w:rPr>
                <w:rStyle w:val="Hyperlink"/>
                <w:noProof/>
              </w:rPr>
              <w:t>6</w:t>
            </w:r>
            <w:r w:rsidR="003B6ADE">
              <w:rPr>
                <w:rFonts w:asciiTheme="minorHAnsi" w:eastAsiaTheme="minorEastAsia" w:hAnsiTheme="minorHAnsi" w:cstheme="minorBidi"/>
                <w:noProof/>
                <w:sz w:val="22"/>
                <w:lang w:val="en-US"/>
              </w:rPr>
              <w:tab/>
            </w:r>
            <w:r w:rsidR="003B6ADE" w:rsidRPr="00EF41D9">
              <w:rPr>
                <w:rStyle w:val="Hyperlink"/>
                <w:noProof/>
              </w:rPr>
              <w:t>How to compile the Java GUI</w:t>
            </w:r>
            <w:r w:rsidR="003B6ADE">
              <w:rPr>
                <w:noProof/>
                <w:webHidden/>
              </w:rPr>
              <w:tab/>
            </w:r>
            <w:r w:rsidR="003B6ADE">
              <w:rPr>
                <w:noProof/>
                <w:webHidden/>
              </w:rPr>
              <w:fldChar w:fldCharType="begin"/>
            </w:r>
            <w:r w:rsidR="003B6ADE">
              <w:rPr>
                <w:noProof/>
                <w:webHidden/>
              </w:rPr>
              <w:instrText xml:space="preserve"> PAGEREF _Toc366842568 \h </w:instrText>
            </w:r>
            <w:r w:rsidR="003B6ADE">
              <w:rPr>
                <w:noProof/>
                <w:webHidden/>
              </w:rPr>
            </w:r>
            <w:r w:rsidR="003B6ADE">
              <w:rPr>
                <w:noProof/>
                <w:webHidden/>
              </w:rPr>
              <w:fldChar w:fldCharType="separate"/>
            </w:r>
            <w:r w:rsidR="001F7BA5">
              <w:rPr>
                <w:noProof/>
                <w:webHidden/>
              </w:rPr>
              <w:t>23</w:t>
            </w:r>
            <w:r w:rsidR="003B6ADE">
              <w:rPr>
                <w:noProof/>
                <w:webHidden/>
              </w:rPr>
              <w:fldChar w:fldCharType="end"/>
            </w:r>
          </w:hyperlink>
        </w:p>
        <w:p w:rsidR="003B6ADE" w:rsidRDefault="00C83722">
          <w:pPr>
            <w:pStyle w:val="TOC1"/>
            <w:rPr>
              <w:rFonts w:asciiTheme="minorHAnsi" w:eastAsiaTheme="minorEastAsia" w:hAnsiTheme="minorHAnsi" w:cstheme="minorBidi"/>
              <w:noProof/>
              <w:sz w:val="22"/>
              <w:lang w:val="en-US"/>
            </w:rPr>
          </w:pPr>
          <w:hyperlink w:anchor="_Toc366842569" w:history="1">
            <w:r w:rsidR="003B6ADE" w:rsidRPr="00EF41D9">
              <w:rPr>
                <w:rStyle w:val="Hyperlink"/>
                <w:noProof/>
              </w:rPr>
              <w:t>7</w:t>
            </w:r>
            <w:r w:rsidR="003B6ADE">
              <w:rPr>
                <w:rFonts w:asciiTheme="minorHAnsi" w:eastAsiaTheme="minorEastAsia" w:hAnsiTheme="minorHAnsi" w:cstheme="minorBidi"/>
                <w:noProof/>
                <w:sz w:val="22"/>
                <w:lang w:val="en-US"/>
              </w:rPr>
              <w:tab/>
            </w:r>
            <w:r w:rsidR="003B6ADE" w:rsidRPr="00EF41D9">
              <w:rPr>
                <w:rStyle w:val="Hyperlink"/>
                <w:noProof/>
              </w:rPr>
              <w:t>Overview of the Java GUI</w:t>
            </w:r>
            <w:r w:rsidR="003B6ADE">
              <w:rPr>
                <w:noProof/>
                <w:webHidden/>
              </w:rPr>
              <w:tab/>
            </w:r>
            <w:r w:rsidR="003B6ADE">
              <w:rPr>
                <w:noProof/>
                <w:webHidden/>
              </w:rPr>
              <w:fldChar w:fldCharType="begin"/>
            </w:r>
            <w:r w:rsidR="003B6ADE">
              <w:rPr>
                <w:noProof/>
                <w:webHidden/>
              </w:rPr>
              <w:instrText xml:space="preserve"> PAGEREF _Toc366842569 \h </w:instrText>
            </w:r>
            <w:r w:rsidR="003B6ADE">
              <w:rPr>
                <w:noProof/>
                <w:webHidden/>
              </w:rPr>
            </w:r>
            <w:r w:rsidR="003B6ADE">
              <w:rPr>
                <w:noProof/>
                <w:webHidden/>
              </w:rPr>
              <w:fldChar w:fldCharType="separate"/>
            </w:r>
            <w:r w:rsidR="001F7BA5">
              <w:rPr>
                <w:noProof/>
                <w:webHidden/>
              </w:rPr>
              <w:t>24</w:t>
            </w:r>
            <w:r w:rsidR="003B6ADE">
              <w:rPr>
                <w:noProof/>
                <w:webHidden/>
              </w:rPr>
              <w:fldChar w:fldCharType="end"/>
            </w:r>
          </w:hyperlink>
        </w:p>
        <w:p w:rsidR="003B6ADE" w:rsidRDefault="00C83722">
          <w:pPr>
            <w:pStyle w:val="TOC2"/>
            <w:rPr>
              <w:rFonts w:asciiTheme="minorHAnsi" w:eastAsiaTheme="minorEastAsia" w:hAnsiTheme="minorHAnsi" w:cstheme="minorBidi"/>
              <w:noProof/>
              <w:sz w:val="22"/>
              <w:lang w:val="en-US"/>
            </w:rPr>
          </w:pPr>
          <w:hyperlink w:anchor="_Toc366842570" w:history="1">
            <w:r w:rsidR="003B6ADE" w:rsidRPr="00EF41D9">
              <w:rPr>
                <w:rStyle w:val="Hyperlink"/>
                <w:noProof/>
              </w:rPr>
              <w:t>7.1</w:t>
            </w:r>
            <w:r w:rsidR="003B6ADE">
              <w:rPr>
                <w:rFonts w:asciiTheme="minorHAnsi" w:eastAsiaTheme="minorEastAsia" w:hAnsiTheme="minorHAnsi" w:cstheme="minorBidi"/>
                <w:noProof/>
                <w:sz w:val="22"/>
                <w:lang w:val="en-US"/>
              </w:rPr>
              <w:tab/>
            </w:r>
            <w:r w:rsidR="003B6ADE" w:rsidRPr="00EF41D9">
              <w:rPr>
                <w:rStyle w:val="Hyperlink"/>
                <w:noProof/>
              </w:rPr>
              <w:t>The Reports Tab</w:t>
            </w:r>
            <w:r w:rsidR="003B6ADE">
              <w:rPr>
                <w:noProof/>
                <w:webHidden/>
              </w:rPr>
              <w:tab/>
            </w:r>
            <w:r w:rsidR="003B6ADE">
              <w:rPr>
                <w:noProof/>
                <w:webHidden/>
              </w:rPr>
              <w:fldChar w:fldCharType="begin"/>
            </w:r>
            <w:r w:rsidR="003B6ADE">
              <w:rPr>
                <w:noProof/>
                <w:webHidden/>
              </w:rPr>
              <w:instrText xml:space="preserve"> PAGEREF _Toc366842570 \h </w:instrText>
            </w:r>
            <w:r w:rsidR="003B6ADE">
              <w:rPr>
                <w:noProof/>
                <w:webHidden/>
              </w:rPr>
            </w:r>
            <w:r w:rsidR="003B6ADE">
              <w:rPr>
                <w:noProof/>
                <w:webHidden/>
              </w:rPr>
              <w:fldChar w:fldCharType="separate"/>
            </w:r>
            <w:r w:rsidR="001F7BA5">
              <w:rPr>
                <w:noProof/>
                <w:webHidden/>
              </w:rPr>
              <w:t>28</w:t>
            </w:r>
            <w:r w:rsidR="003B6ADE">
              <w:rPr>
                <w:noProof/>
                <w:webHidden/>
              </w:rPr>
              <w:fldChar w:fldCharType="end"/>
            </w:r>
          </w:hyperlink>
        </w:p>
        <w:p w:rsidR="003B6ADE" w:rsidRDefault="00C83722">
          <w:pPr>
            <w:pStyle w:val="TOC1"/>
            <w:rPr>
              <w:rFonts w:asciiTheme="minorHAnsi" w:eastAsiaTheme="minorEastAsia" w:hAnsiTheme="minorHAnsi" w:cstheme="minorBidi"/>
              <w:noProof/>
              <w:sz w:val="22"/>
              <w:lang w:val="en-US"/>
            </w:rPr>
          </w:pPr>
          <w:hyperlink w:anchor="_Toc366842571" w:history="1">
            <w:r w:rsidR="003B6ADE" w:rsidRPr="00EF41D9">
              <w:rPr>
                <w:rStyle w:val="Hyperlink"/>
                <w:noProof/>
              </w:rPr>
              <w:t>8</w:t>
            </w:r>
            <w:r w:rsidR="003B6ADE">
              <w:rPr>
                <w:rFonts w:asciiTheme="minorHAnsi" w:eastAsiaTheme="minorEastAsia" w:hAnsiTheme="minorHAnsi" w:cstheme="minorBidi"/>
                <w:noProof/>
                <w:sz w:val="22"/>
                <w:lang w:val="en-US"/>
              </w:rPr>
              <w:tab/>
            </w:r>
            <w:r w:rsidR="003B6ADE" w:rsidRPr="00EF41D9">
              <w:rPr>
                <w:rStyle w:val="Hyperlink"/>
                <w:noProof/>
              </w:rPr>
              <w:t>How to define the suites and add the tests</w:t>
            </w:r>
            <w:r w:rsidR="003B6ADE">
              <w:rPr>
                <w:noProof/>
                <w:webHidden/>
              </w:rPr>
              <w:tab/>
            </w:r>
            <w:r w:rsidR="003B6ADE">
              <w:rPr>
                <w:noProof/>
                <w:webHidden/>
              </w:rPr>
              <w:fldChar w:fldCharType="begin"/>
            </w:r>
            <w:r w:rsidR="003B6ADE">
              <w:rPr>
                <w:noProof/>
                <w:webHidden/>
              </w:rPr>
              <w:instrText xml:space="preserve"> PAGEREF _Toc366842571 \h </w:instrText>
            </w:r>
            <w:r w:rsidR="003B6ADE">
              <w:rPr>
                <w:noProof/>
                <w:webHidden/>
              </w:rPr>
            </w:r>
            <w:r w:rsidR="003B6ADE">
              <w:rPr>
                <w:noProof/>
                <w:webHidden/>
              </w:rPr>
              <w:fldChar w:fldCharType="separate"/>
            </w:r>
            <w:r w:rsidR="001F7BA5">
              <w:rPr>
                <w:noProof/>
                <w:webHidden/>
              </w:rPr>
              <w:t>30</w:t>
            </w:r>
            <w:r w:rsidR="003B6ADE">
              <w:rPr>
                <w:noProof/>
                <w:webHidden/>
              </w:rPr>
              <w:fldChar w:fldCharType="end"/>
            </w:r>
          </w:hyperlink>
        </w:p>
        <w:p w:rsidR="003B6ADE" w:rsidRDefault="00C83722">
          <w:pPr>
            <w:pStyle w:val="TOC1"/>
            <w:rPr>
              <w:rFonts w:asciiTheme="minorHAnsi" w:eastAsiaTheme="minorEastAsia" w:hAnsiTheme="minorHAnsi" w:cstheme="minorBidi"/>
              <w:noProof/>
              <w:sz w:val="22"/>
              <w:lang w:val="en-US"/>
            </w:rPr>
          </w:pPr>
          <w:hyperlink w:anchor="_Toc366842572" w:history="1">
            <w:r w:rsidR="003B6ADE" w:rsidRPr="00EF41D9">
              <w:rPr>
                <w:rStyle w:val="Hyperlink"/>
                <w:noProof/>
              </w:rPr>
              <w:t>9</w:t>
            </w:r>
            <w:r w:rsidR="003B6ADE">
              <w:rPr>
                <w:rFonts w:asciiTheme="minorHAnsi" w:eastAsiaTheme="minorEastAsia" w:hAnsiTheme="minorHAnsi" w:cstheme="minorBidi"/>
                <w:noProof/>
                <w:sz w:val="22"/>
                <w:lang w:val="en-US"/>
              </w:rPr>
              <w:tab/>
            </w:r>
            <w:r w:rsidR="003B6ADE" w:rsidRPr="00EF41D9">
              <w:rPr>
                <w:rStyle w:val="Hyperlink"/>
                <w:noProof/>
              </w:rPr>
              <w:t>How to run the test files</w:t>
            </w:r>
            <w:r w:rsidR="003B6ADE">
              <w:rPr>
                <w:noProof/>
                <w:webHidden/>
              </w:rPr>
              <w:tab/>
            </w:r>
            <w:r w:rsidR="003B6ADE">
              <w:rPr>
                <w:noProof/>
                <w:webHidden/>
              </w:rPr>
              <w:fldChar w:fldCharType="begin"/>
            </w:r>
            <w:r w:rsidR="003B6ADE">
              <w:rPr>
                <w:noProof/>
                <w:webHidden/>
              </w:rPr>
              <w:instrText xml:space="preserve"> PAGEREF _Toc366842572 \h </w:instrText>
            </w:r>
            <w:r w:rsidR="003B6ADE">
              <w:rPr>
                <w:noProof/>
                <w:webHidden/>
              </w:rPr>
            </w:r>
            <w:r w:rsidR="003B6ADE">
              <w:rPr>
                <w:noProof/>
                <w:webHidden/>
              </w:rPr>
              <w:fldChar w:fldCharType="separate"/>
            </w:r>
            <w:r w:rsidR="001F7BA5">
              <w:rPr>
                <w:noProof/>
                <w:webHidden/>
              </w:rPr>
              <w:t>33</w:t>
            </w:r>
            <w:r w:rsidR="003B6ADE">
              <w:rPr>
                <w:noProof/>
                <w:webHidden/>
              </w:rPr>
              <w:fldChar w:fldCharType="end"/>
            </w:r>
          </w:hyperlink>
        </w:p>
        <w:p w:rsidR="003B6ADE" w:rsidRDefault="00C83722">
          <w:pPr>
            <w:pStyle w:val="TOC1"/>
            <w:rPr>
              <w:rFonts w:asciiTheme="minorHAnsi" w:eastAsiaTheme="minorEastAsia" w:hAnsiTheme="minorHAnsi" w:cstheme="minorBidi"/>
              <w:noProof/>
              <w:sz w:val="22"/>
              <w:lang w:val="en-US"/>
            </w:rPr>
          </w:pPr>
          <w:hyperlink w:anchor="_Toc366842573" w:history="1">
            <w:r w:rsidR="003B6ADE" w:rsidRPr="00EF41D9">
              <w:rPr>
                <w:rStyle w:val="Hyperlink"/>
                <w:noProof/>
              </w:rPr>
              <w:t>10</w:t>
            </w:r>
            <w:r w:rsidR="003B6ADE">
              <w:rPr>
                <w:rFonts w:asciiTheme="minorHAnsi" w:eastAsiaTheme="minorEastAsia" w:hAnsiTheme="minorHAnsi" w:cstheme="minorBidi"/>
                <w:noProof/>
                <w:sz w:val="22"/>
                <w:lang w:val="en-US"/>
              </w:rPr>
              <w:tab/>
            </w:r>
            <w:r w:rsidR="003B6ADE" w:rsidRPr="00EF41D9">
              <w:rPr>
                <w:rStyle w:val="Hyperlink"/>
                <w:noProof/>
              </w:rPr>
              <w:t>Command line interface</w:t>
            </w:r>
            <w:r w:rsidR="003B6ADE">
              <w:rPr>
                <w:noProof/>
                <w:webHidden/>
              </w:rPr>
              <w:tab/>
            </w:r>
            <w:r w:rsidR="003B6ADE">
              <w:rPr>
                <w:noProof/>
                <w:webHidden/>
              </w:rPr>
              <w:fldChar w:fldCharType="begin"/>
            </w:r>
            <w:r w:rsidR="003B6ADE">
              <w:rPr>
                <w:noProof/>
                <w:webHidden/>
              </w:rPr>
              <w:instrText xml:space="preserve"> PAGEREF _Toc366842573 \h </w:instrText>
            </w:r>
            <w:r w:rsidR="003B6ADE">
              <w:rPr>
                <w:noProof/>
                <w:webHidden/>
              </w:rPr>
            </w:r>
            <w:r w:rsidR="003B6ADE">
              <w:rPr>
                <w:noProof/>
                <w:webHidden/>
              </w:rPr>
              <w:fldChar w:fldCharType="separate"/>
            </w:r>
            <w:r w:rsidR="001F7BA5">
              <w:rPr>
                <w:noProof/>
                <w:webHidden/>
              </w:rPr>
              <w:t>35</w:t>
            </w:r>
            <w:r w:rsidR="003B6ADE">
              <w:rPr>
                <w:noProof/>
                <w:webHidden/>
              </w:rPr>
              <w:fldChar w:fldCharType="end"/>
            </w:r>
          </w:hyperlink>
        </w:p>
        <w:p w:rsidR="003B6ADE" w:rsidRDefault="00C83722">
          <w:pPr>
            <w:pStyle w:val="TOC1"/>
            <w:rPr>
              <w:rFonts w:asciiTheme="minorHAnsi" w:eastAsiaTheme="minorEastAsia" w:hAnsiTheme="minorHAnsi" w:cstheme="minorBidi"/>
              <w:noProof/>
              <w:sz w:val="22"/>
              <w:lang w:val="en-US"/>
            </w:rPr>
          </w:pPr>
          <w:hyperlink w:anchor="_Toc366842574" w:history="1">
            <w:r w:rsidR="003B6ADE" w:rsidRPr="00EF41D9">
              <w:rPr>
                <w:rStyle w:val="Hyperlink"/>
                <w:noProof/>
              </w:rPr>
              <w:t>11</w:t>
            </w:r>
            <w:r w:rsidR="003B6ADE">
              <w:rPr>
                <w:rFonts w:asciiTheme="minorHAnsi" w:eastAsiaTheme="minorEastAsia" w:hAnsiTheme="minorHAnsi" w:cstheme="minorBidi"/>
                <w:noProof/>
                <w:sz w:val="22"/>
                <w:lang w:val="en-US"/>
              </w:rPr>
              <w:tab/>
            </w:r>
            <w:r w:rsidR="003B6ADE" w:rsidRPr="00EF41D9">
              <w:rPr>
                <w:rStyle w:val="Hyperlink"/>
                <w:noProof/>
              </w:rPr>
              <w:t>Twister configuration</w:t>
            </w:r>
            <w:r w:rsidR="003B6ADE">
              <w:rPr>
                <w:noProof/>
                <w:webHidden/>
              </w:rPr>
              <w:tab/>
            </w:r>
            <w:r w:rsidR="003B6ADE">
              <w:rPr>
                <w:noProof/>
                <w:webHidden/>
              </w:rPr>
              <w:fldChar w:fldCharType="begin"/>
            </w:r>
            <w:r w:rsidR="003B6ADE">
              <w:rPr>
                <w:noProof/>
                <w:webHidden/>
              </w:rPr>
              <w:instrText xml:space="preserve"> PAGEREF _Toc366842574 \h </w:instrText>
            </w:r>
            <w:r w:rsidR="003B6ADE">
              <w:rPr>
                <w:noProof/>
                <w:webHidden/>
              </w:rPr>
            </w:r>
            <w:r w:rsidR="003B6ADE">
              <w:rPr>
                <w:noProof/>
                <w:webHidden/>
              </w:rPr>
              <w:fldChar w:fldCharType="separate"/>
            </w:r>
            <w:r w:rsidR="001F7BA5">
              <w:rPr>
                <w:noProof/>
                <w:webHidden/>
              </w:rPr>
              <w:t>43</w:t>
            </w:r>
            <w:r w:rsidR="003B6ADE">
              <w:rPr>
                <w:noProof/>
                <w:webHidden/>
              </w:rPr>
              <w:fldChar w:fldCharType="end"/>
            </w:r>
          </w:hyperlink>
        </w:p>
        <w:p w:rsidR="003B6ADE" w:rsidRDefault="00C83722">
          <w:pPr>
            <w:pStyle w:val="TOC2"/>
            <w:rPr>
              <w:rFonts w:asciiTheme="minorHAnsi" w:eastAsiaTheme="minorEastAsia" w:hAnsiTheme="minorHAnsi" w:cstheme="minorBidi"/>
              <w:noProof/>
              <w:sz w:val="22"/>
              <w:lang w:val="en-US"/>
            </w:rPr>
          </w:pPr>
          <w:hyperlink w:anchor="_Toc366842575" w:history="1">
            <w:r w:rsidR="003B6ADE" w:rsidRPr="00EF41D9">
              <w:rPr>
                <w:rStyle w:val="Hyperlink"/>
                <w:noProof/>
              </w:rPr>
              <w:t>11.1</w:t>
            </w:r>
            <w:r w:rsidR="003B6ADE">
              <w:rPr>
                <w:rFonts w:asciiTheme="minorHAnsi" w:eastAsiaTheme="minorEastAsia" w:hAnsiTheme="minorHAnsi" w:cstheme="minorBidi"/>
                <w:noProof/>
                <w:sz w:val="22"/>
                <w:lang w:val="en-US"/>
              </w:rPr>
              <w:tab/>
            </w:r>
            <w:r w:rsidR="003B6ADE" w:rsidRPr="00EF41D9">
              <w:rPr>
                <w:rStyle w:val="Hyperlink"/>
                <w:noProof/>
              </w:rPr>
              <w:t>Twister configuration files</w:t>
            </w:r>
            <w:r w:rsidR="003B6ADE">
              <w:rPr>
                <w:noProof/>
                <w:webHidden/>
              </w:rPr>
              <w:tab/>
            </w:r>
            <w:r w:rsidR="003B6ADE">
              <w:rPr>
                <w:noProof/>
                <w:webHidden/>
              </w:rPr>
              <w:fldChar w:fldCharType="begin"/>
            </w:r>
            <w:r w:rsidR="003B6ADE">
              <w:rPr>
                <w:noProof/>
                <w:webHidden/>
              </w:rPr>
              <w:instrText xml:space="preserve"> PAGEREF _Toc366842575 \h </w:instrText>
            </w:r>
            <w:r w:rsidR="003B6ADE">
              <w:rPr>
                <w:noProof/>
                <w:webHidden/>
              </w:rPr>
            </w:r>
            <w:r w:rsidR="003B6ADE">
              <w:rPr>
                <w:noProof/>
                <w:webHidden/>
              </w:rPr>
              <w:fldChar w:fldCharType="separate"/>
            </w:r>
            <w:r w:rsidR="001F7BA5">
              <w:rPr>
                <w:noProof/>
                <w:webHidden/>
              </w:rPr>
              <w:t>43</w:t>
            </w:r>
            <w:r w:rsidR="003B6ADE">
              <w:rPr>
                <w:noProof/>
                <w:webHidden/>
              </w:rPr>
              <w:fldChar w:fldCharType="end"/>
            </w:r>
          </w:hyperlink>
        </w:p>
        <w:p w:rsidR="003B6ADE" w:rsidRDefault="00C83722">
          <w:pPr>
            <w:pStyle w:val="TOC2"/>
            <w:rPr>
              <w:rFonts w:asciiTheme="minorHAnsi" w:eastAsiaTheme="minorEastAsia" w:hAnsiTheme="minorHAnsi" w:cstheme="minorBidi"/>
              <w:noProof/>
              <w:sz w:val="22"/>
              <w:lang w:val="en-US"/>
            </w:rPr>
          </w:pPr>
          <w:hyperlink w:anchor="_Toc366842576" w:history="1">
            <w:r w:rsidR="003B6ADE" w:rsidRPr="00EF41D9">
              <w:rPr>
                <w:rStyle w:val="Hyperlink"/>
                <w:noProof/>
              </w:rPr>
              <w:t>11.2</w:t>
            </w:r>
            <w:r w:rsidR="003B6ADE">
              <w:rPr>
                <w:rFonts w:asciiTheme="minorHAnsi" w:eastAsiaTheme="minorEastAsia" w:hAnsiTheme="minorHAnsi" w:cstheme="minorBidi"/>
                <w:noProof/>
                <w:sz w:val="22"/>
                <w:lang w:val="en-US"/>
              </w:rPr>
              <w:tab/>
            </w:r>
            <w:r w:rsidR="003B6ADE" w:rsidRPr="00EF41D9">
              <w:rPr>
                <w:rStyle w:val="Hyperlink"/>
                <w:noProof/>
              </w:rPr>
              <w:t>Configure the paths</w:t>
            </w:r>
            <w:r w:rsidR="003B6ADE">
              <w:rPr>
                <w:noProof/>
                <w:webHidden/>
              </w:rPr>
              <w:tab/>
            </w:r>
            <w:r w:rsidR="003B6ADE">
              <w:rPr>
                <w:noProof/>
                <w:webHidden/>
              </w:rPr>
              <w:fldChar w:fldCharType="begin"/>
            </w:r>
            <w:r w:rsidR="003B6ADE">
              <w:rPr>
                <w:noProof/>
                <w:webHidden/>
              </w:rPr>
              <w:instrText xml:space="preserve"> PAGEREF _Toc366842576 \h </w:instrText>
            </w:r>
            <w:r w:rsidR="003B6ADE">
              <w:rPr>
                <w:noProof/>
                <w:webHidden/>
              </w:rPr>
            </w:r>
            <w:r w:rsidR="003B6ADE">
              <w:rPr>
                <w:noProof/>
                <w:webHidden/>
              </w:rPr>
              <w:fldChar w:fldCharType="separate"/>
            </w:r>
            <w:r w:rsidR="001F7BA5">
              <w:rPr>
                <w:noProof/>
                <w:webHidden/>
              </w:rPr>
              <w:t>44</w:t>
            </w:r>
            <w:r w:rsidR="003B6ADE">
              <w:rPr>
                <w:noProof/>
                <w:webHidden/>
              </w:rPr>
              <w:fldChar w:fldCharType="end"/>
            </w:r>
          </w:hyperlink>
        </w:p>
        <w:p w:rsidR="003B6ADE" w:rsidRDefault="00C83722">
          <w:pPr>
            <w:pStyle w:val="TOC2"/>
            <w:rPr>
              <w:rFonts w:asciiTheme="minorHAnsi" w:eastAsiaTheme="minorEastAsia" w:hAnsiTheme="minorHAnsi" w:cstheme="minorBidi"/>
              <w:noProof/>
              <w:sz w:val="22"/>
              <w:lang w:val="en-US"/>
            </w:rPr>
          </w:pPr>
          <w:hyperlink w:anchor="_Toc366842577" w:history="1">
            <w:r w:rsidR="003B6ADE" w:rsidRPr="00EF41D9">
              <w:rPr>
                <w:rStyle w:val="Hyperlink"/>
                <w:noProof/>
              </w:rPr>
              <w:t>11.3</w:t>
            </w:r>
            <w:r w:rsidR="003B6ADE">
              <w:rPr>
                <w:rFonts w:asciiTheme="minorHAnsi" w:eastAsiaTheme="minorEastAsia" w:hAnsiTheme="minorHAnsi" w:cstheme="minorBidi"/>
                <w:noProof/>
                <w:sz w:val="22"/>
                <w:lang w:val="en-US"/>
              </w:rPr>
              <w:tab/>
            </w:r>
            <w:r w:rsidR="003B6ADE" w:rsidRPr="00EF41D9">
              <w:rPr>
                <w:rStyle w:val="Hyperlink"/>
                <w:noProof/>
              </w:rPr>
              <w:t>Configure the e-mail</w:t>
            </w:r>
            <w:r w:rsidR="003B6ADE">
              <w:rPr>
                <w:noProof/>
                <w:webHidden/>
              </w:rPr>
              <w:tab/>
            </w:r>
            <w:r w:rsidR="003B6ADE">
              <w:rPr>
                <w:noProof/>
                <w:webHidden/>
              </w:rPr>
              <w:fldChar w:fldCharType="begin"/>
            </w:r>
            <w:r w:rsidR="003B6ADE">
              <w:rPr>
                <w:noProof/>
                <w:webHidden/>
              </w:rPr>
              <w:instrText xml:space="preserve"> PAGEREF _Toc366842577 \h </w:instrText>
            </w:r>
            <w:r w:rsidR="003B6ADE">
              <w:rPr>
                <w:noProof/>
                <w:webHidden/>
              </w:rPr>
            </w:r>
            <w:r w:rsidR="003B6ADE">
              <w:rPr>
                <w:noProof/>
                <w:webHidden/>
              </w:rPr>
              <w:fldChar w:fldCharType="separate"/>
            </w:r>
            <w:r w:rsidR="001F7BA5">
              <w:rPr>
                <w:noProof/>
                <w:webHidden/>
              </w:rPr>
              <w:t>45</w:t>
            </w:r>
            <w:r w:rsidR="003B6ADE">
              <w:rPr>
                <w:noProof/>
                <w:webHidden/>
              </w:rPr>
              <w:fldChar w:fldCharType="end"/>
            </w:r>
          </w:hyperlink>
        </w:p>
        <w:p w:rsidR="003B6ADE" w:rsidRDefault="00C83722">
          <w:pPr>
            <w:pStyle w:val="TOC2"/>
            <w:rPr>
              <w:rFonts w:asciiTheme="minorHAnsi" w:eastAsiaTheme="minorEastAsia" w:hAnsiTheme="minorHAnsi" w:cstheme="minorBidi"/>
              <w:noProof/>
              <w:sz w:val="22"/>
              <w:lang w:val="en-US"/>
            </w:rPr>
          </w:pPr>
          <w:hyperlink w:anchor="_Toc366842578" w:history="1">
            <w:r w:rsidR="003B6ADE" w:rsidRPr="00EF41D9">
              <w:rPr>
                <w:rStyle w:val="Hyperlink"/>
                <w:noProof/>
              </w:rPr>
              <w:t>11.4</w:t>
            </w:r>
            <w:r w:rsidR="003B6ADE">
              <w:rPr>
                <w:rFonts w:asciiTheme="minorHAnsi" w:eastAsiaTheme="minorEastAsia" w:hAnsiTheme="minorHAnsi" w:cstheme="minorBidi"/>
                <w:noProof/>
                <w:sz w:val="22"/>
                <w:lang w:val="en-US"/>
              </w:rPr>
              <w:tab/>
            </w:r>
            <w:r w:rsidR="003B6ADE" w:rsidRPr="00EF41D9">
              <w:rPr>
                <w:rStyle w:val="Hyperlink"/>
                <w:noProof/>
              </w:rPr>
              <w:t>Configure the database</w:t>
            </w:r>
            <w:r w:rsidR="003B6ADE">
              <w:rPr>
                <w:noProof/>
                <w:webHidden/>
              </w:rPr>
              <w:tab/>
            </w:r>
            <w:r w:rsidR="003B6ADE">
              <w:rPr>
                <w:noProof/>
                <w:webHidden/>
              </w:rPr>
              <w:fldChar w:fldCharType="begin"/>
            </w:r>
            <w:r w:rsidR="003B6ADE">
              <w:rPr>
                <w:noProof/>
                <w:webHidden/>
              </w:rPr>
              <w:instrText xml:space="preserve"> PAGEREF _Toc366842578 \h </w:instrText>
            </w:r>
            <w:r w:rsidR="003B6ADE">
              <w:rPr>
                <w:noProof/>
                <w:webHidden/>
              </w:rPr>
            </w:r>
            <w:r w:rsidR="003B6ADE">
              <w:rPr>
                <w:noProof/>
                <w:webHidden/>
              </w:rPr>
              <w:fldChar w:fldCharType="separate"/>
            </w:r>
            <w:r w:rsidR="001F7BA5">
              <w:rPr>
                <w:noProof/>
                <w:webHidden/>
              </w:rPr>
              <w:t>46</w:t>
            </w:r>
            <w:r w:rsidR="003B6ADE">
              <w:rPr>
                <w:noProof/>
                <w:webHidden/>
              </w:rPr>
              <w:fldChar w:fldCharType="end"/>
            </w:r>
          </w:hyperlink>
        </w:p>
        <w:p w:rsidR="003B6ADE" w:rsidRDefault="00C83722">
          <w:pPr>
            <w:pStyle w:val="TOC3"/>
            <w:rPr>
              <w:rFonts w:asciiTheme="minorHAnsi" w:eastAsiaTheme="minorEastAsia" w:hAnsiTheme="minorHAnsi" w:cstheme="minorBidi"/>
              <w:noProof/>
              <w:sz w:val="22"/>
              <w:lang w:val="en-US"/>
            </w:rPr>
          </w:pPr>
          <w:hyperlink w:anchor="_Toc366842579" w:history="1">
            <w:r w:rsidR="003B6ADE" w:rsidRPr="00EF41D9">
              <w:rPr>
                <w:rStyle w:val="Hyperlink"/>
                <w:noProof/>
              </w:rPr>
              <w:t>11.4.1 Database connection</w:t>
            </w:r>
            <w:r w:rsidR="003B6ADE">
              <w:rPr>
                <w:noProof/>
                <w:webHidden/>
              </w:rPr>
              <w:tab/>
            </w:r>
            <w:r w:rsidR="003B6ADE">
              <w:rPr>
                <w:noProof/>
                <w:webHidden/>
              </w:rPr>
              <w:fldChar w:fldCharType="begin"/>
            </w:r>
            <w:r w:rsidR="003B6ADE">
              <w:rPr>
                <w:noProof/>
                <w:webHidden/>
              </w:rPr>
              <w:instrText xml:space="preserve"> PAGEREF _Toc366842579 \h </w:instrText>
            </w:r>
            <w:r w:rsidR="003B6ADE">
              <w:rPr>
                <w:noProof/>
                <w:webHidden/>
              </w:rPr>
            </w:r>
            <w:r w:rsidR="003B6ADE">
              <w:rPr>
                <w:noProof/>
                <w:webHidden/>
              </w:rPr>
              <w:fldChar w:fldCharType="separate"/>
            </w:r>
            <w:r w:rsidR="001F7BA5">
              <w:rPr>
                <w:noProof/>
                <w:webHidden/>
              </w:rPr>
              <w:t>46</w:t>
            </w:r>
            <w:r w:rsidR="003B6ADE">
              <w:rPr>
                <w:noProof/>
                <w:webHidden/>
              </w:rPr>
              <w:fldChar w:fldCharType="end"/>
            </w:r>
          </w:hyperlink>
        </w:p>
        <w:p w:rsidR="003B6ADE" w:rsidRDefault="00C83722">
          <w:pPr>
            <w:pStyle w:val="TOC3"/>
            <w:rPr>
              <w:rFonts w:asciiTheme="minorHAnsi" w:eastAsiaTheme="minorEastAsia" w:hAnsiTheme="minorHAnsi" w:cstheme="minorBidi"/>
              <w:noProof/>
              <w:sz w:val="22"/>
              <w:lang w:val="en-US"/>
            </w:rPr>
          </w:pPr>
          <w:hyperlink w:anchor="_Toc366842580" w:history="1">
            <w:r w:rsidR="003B6ADE" w:rsidRPr="00EF41D9">
              <w:rPr>
                <w:rStyle w:val="Hyperlink"/>
                <w:noProof/>
              </w:rPr>
              <w:t>11.4.2 Saving results into database</w:t>
            </w:r>
            <w:r w:rsidR="003B6ADE">
              <w:rPr>
                <w:noProof/>
                <w:webHidden/>
              </w:rPr>
              <w:tab/>
            </w:r>
            <w:r w:rsidR="003B6ADE">
              <w:rPr>
                <w:noProof/>
                <w:webHidden/>
              </w:rPr>
              <w:fldChar w:fldCharType="begin"/>
            </w:r>
            <w:r w:rsidR="003B6ADE">
              <w:rPr>
                <w:noProof/>
                <w:webHidden/>
              </w:rPr>
              <w:instrText xml:space="preserve"> PAGEREF _Toc366842580 \h </w:instrText>
            </w:r>
            <w:r w:rsidR="003B6ADE">
              <w:rPr>
                <w:noProof/>
                <w:webHidden/>
              </w:rPr>
            </w:r>
            <w:r w:rsidR="003B6ADE">
              <w:rPr>
                <w:noProof/>
                <w:webHidden/>
              </w:rPr>
              <w:fldChar w:fldCharType="separate"/>
            </w:r>
            <w:r w:rsidR="001F7BA5">
              <w:rPr>
                <w:noProof/>
                <w:webHidden/>
              </w:rPr>
              <w:t>47</w:t>
            </w:r>
            <w:r w:rsidR="003B6ADE">
              <w:rPr>
                <w:noProof/>
                <w:webHidden/>
              </w:rPr>
              <w:fldChar w:fldCharType="end"/>
            </w:r>
          </w:hyperlink>
        </w:p>
        <w:p w:rsidR="003B6ADE" w:rsidRDefault="00C83722">
          <w:pPr>
            <w:pStyle w:val="TOC3"/>
            <w:rPr>
              <w:rFonts w:asciiTheme="minorHAnsi" w:eastAsiaTheme="minorEastAsia" w:hAnsiTheme="minorHAnsi" w:cstheme="minorBidi"/>
              <w:noProof/>
              <w:sz w:val="22"/>
              <w:lang w:val="en-US"/>
            </w:rPr>
          </w:pPr>
          <w:hyperlink w:anchor="_Toc366842583" w:history="1">
            <w:r w:rsidR="003B6ADE" w:rsidRPr="00EF41D9">
              <w:rPr>
                <w:rStyle w:val="Hyperlink"/>
                <w:noProof/>
              </w:rPr>
              <w:t>11.4.3 Creating reports</w:t>
            </w:r>
            <w:r w:rsidR="003B6ADE">
              <w:rPr>
                <w:noProof/>
                <w:webHidden/>
              </w:rPr>
              <w:tab/>
            </w:r>
            <w:r w:rsidR="003B6ADE">
              <w:rPr>
                <w:noProof/>
                <w:webHidden/>
              </w:rPr>
              <w:fldChar w:fldCharType="begin"/>
            </w:r>
            <w:r w:rsidR="003B6ADE">
              <w:rPr>
                <w:noProof/>
                <w:webHidden/>
              </w:rPr>
              <w:instrText xml:space="preserve"> PAGEREF _Toc366842583 \h </w:instrText>
            </w:r>
            <w:r w:rsidR="003B6ADE">
              <w:rPr>
                <w:noProof/>
                <w:webHidden/>
              </w:rPr>
            </w:r>
            <w:r w:rsidR="003B6ADE">
              <w:rPr>
                <w:noProof/>
                <w:webHidden/>
              </w:rPr>
              <w:fldChar w:fldCharType="separate"/>
            </w:r>
            <w:r w:rsidR="001F7BA5">
              <w:rPr>
                <w:noProof/>
                <w:webHidden/>
              </w:rPr>
              <w:t>52</w:t>
            </w:r>
            <w:r w:rsidR="003B6ADE">
              <w:rPr>
                <w:noProof/>
                <w:webHidden/>
              </w:rPr>
              <w:fldChar w:fldCharType="end"/>
            </w:r>
          </w:hyperlink>
        </w:p>
        <w:p w:rsidR="003B6ADE" w:rsidRDefault="00C83722">
          <w:pPr>
            <w:pStyle w:val="TOC2"/>
            <w:rPr>
              <w:rFonts w:asciiTheme="minorHAnsi" w:eastAsiaTheme="minorEastAsia" w:hAnsiTheme="minorHAnsi" w:cstheme="minorBidi"/>
              <w:noProof/>
              <w:sz w:val="22"/>
              <w:lang w:val="en-US"/>
            </w:rPr>
          </w:pPr>
          <w:hyperlink w:anchor="_Toc366842584" w:history="1">
            <w:r w:rsidR="003B6ADE" w:rsidRPr="00EF41D9">
              <w:rPr>
                <w:rStyle w:val="Hyperlink"/>
                <w:noProof/>
              </w:rPr>
              <w:t>11.5</w:t>
            </w:r>
            <w:r w:rsidR="003B6ADE">
              <w:rPr>
                <w:rFonts w:asciiTheme="minorHAnsi" w:eastAsiaTheme="minorEastAsia" w:hAnsiTheme="minorHAnsi" w:cstheme="minorBidi"/>
                <w:noProof/>
                <w:sz w:val="22"/>
                <w:lang w:val="en-US"/>
              </w:rPr>
              <w:tab/>
            </w:r>
            <w:r w:rsidR="003B6ADE" w:rsidRPr="00EF41D9">
              <w:rPr>
                <w:rStyle w:val="Hyperlink"/>
                <w:noProof/>
              </w:rPr>
              <w:t>Configure the devices (TestBed)</w:t>
            </w:r>
            <w:r w:rsidR="003B6ADE">
              <w:rPr>
                <w:noProof/>
                <w:webHidden/>
              </w:rPr>
              <w:tab/>
            </w:r>
            <w:r w:rsidR="003B6ADE">
              <w:rPr>
                <w:noProof/>
                <w:webHidden/>
              </w:rPr>
              <w:fldChar w:fldCharType="begin"/>
            </w:r>
            <w:r w:rsidR="003B6ADE">
              <w:rPr>
                <w:noProof/>
                <w:webHidden/>
              </w:rPr>
              <w:instrText xml:space="preserve"> PAGEREF _Toc366842584 \h </w:instrText>
            </w:r>
            <w:r w:rsidR="003B6ADE">
              <w:rPr>
                <w:noProof/>
                <w:webHidden/>
              </w:rPr>
            </w:r>
            <w:r w:rsidR="003B6ADE">
              <w:rPr>
                <w:noProof/>
                <w:webHidden/>
              </w:rPr>
              <w:fldChar w:fldCharType="separate"/>
            </w:r>
            <w:r w:rsidR="001F7BA5">
              <w:rPr>
                <w:noProof/>
                <w:webHidden/>
              </w:rPr>
              <w:t>55</w:t>
            </w:r>
            <w:r w:rsidR="003B6ADE">
              <w:rPr>
                <w:noProof/>
                <w:webHidden/>
              </w:rPr>
              <w:fldChar w:fldCharType="end"/>
            </w:r>
          </w:hyperlink>
        </w:p>
        <w:p w:rsidR="003B6ADE" w:rsidRDefault="00C83722">
          <w:pPr>
            <w:pStyle w:val="TOC2"/>
            <w:rPr>
              <w:rFonts w:asciiTheme="minorHAnsi" w:eastAsiaTheme="minorEastAsia" w:hAnsiTheme="minorHAnsi" w:cstheme="minorBidi"/>
              <w:noProof/>
              <w:sz w:val="22"/>
              <w:lang w:val="en-US"/>
            </w:rPr>
          </w:pPr>
          <w:hyperlink w:anchor="_Toc366842585" w:history="1">
            <w:r w:rsidR="003B6ADE" w:rsidRPr="00EF41D9">
              <w:rPr>
                <w:rStyle w:val="Hyperlink"/>
                <w:noProof/>
              </w:rPr>
              <w:t>11.6</w:t>
            </w:r>
            <w:r w:rsidR="003B6ADE">
              <w:rPr>
                <w:rFonts w:asciiTheme="minorHAnsi" w:eastAsiaTheme="minorEastAsia" w:hAnsiTheme="minorHAnsi" w:cstheme="minorBidi"/>
                <w:noProof/>
                <w:sz w:val="22"/>
                <w:lang w:val="en-US"/>
              </w:rPr>
              <w:tab/>
            </w:r>
            <w:r w:rsidR="003B6ADE" w:rsidRPr="00EF41D9">
              <w:rPr>
                <w:rStyle w:val="Hyperlink"/>
                <w:noProof/>
              </w:rPr>
              <w:t>Configure the SUTs</w:t>
            </w:r>
            <w:r w:rsidR="003B6ADE">
              <w:rPr>
                <w:noProof/>
                <w:webHidden/>
              </w:rPr>
              <w:tab/>
            </w:r>
            <w:r w:rsidR="003B6ADE">
              <w:rPr>
                <w:noProof/>
                <w:webHidden/>
              </w:rPr>
              <w:fldChar w:fldCharType="begin"/>
            </w:r>
            <w:r w:rsidR="003B6ADE">
              <w:rPr>
                <w:noProof/>
                <w:webHidden/>
              </w:rPr>
              <w:instrText xml:space="preserve"> PAGEREF _Toc366842585 \h </w:instrText>
            </w:r>
            <w:r w:rsidR="003B6ADE">
              <w:rPr>
                <w:noProof/>
                <w:webHidden/>
              </w:rPr>
            </w:r>
            <w:r w:rsidR="003B6ADE">
              <w:rPr>
                <w:noProof/>
                <w:webHidden/>
              </w:rPr>
              <w:fldChar w:fldCharType="separate"/>
            </w:r>
            <w:r w:rsidR="001F7BA5">
              <w:rPr>
                <w:noProof/>
                <w:webHidden/>
              </w:rPr>
              <w:t>57</w:t>
            </w:r>
            <w:r w:rsidR="003B6ADE">
              <w:rPr>
                <w:noProof/>
                <w:webHidden/>
              </w:rPr>
              <w:fldChar w:fldCharType="end"/>
            </w:r>
          </w:hyperlink>
        </w:p>
        <w:p w:rsidR="003B6ADE" w:rsidRDefault="00C83722">
          <w:pPr>
            <w:pStyle w:val="TOC2"/>
            <w:rPr>
              <w:rFonts w:asciiTheme="minorHAnsi" w:eastAsiaTheme="minorEastAsia" w:hAnsiTheme="minorHAnsi" w:cstheme="minorBidi"/>
              <w:noProof/>
              <w:sz w:val="22"/>
              <w:lang w:val="en-US"/>
            </w:rPr>
          </w:pPr>
          <w:hyperlink w:anchor="_Toc366842586" w:history="1">
            <w:r w:rsidR="003B6ADE" w:rsidRPr="00EF41D9">
              <w:rPr>
                <w:rStyle w:val="Hyperlink"/>
                <w:noProof/>
              </w:rPr>
              <w:t>11.7</w:t>
            </w:r>
            <w:r w:rsidR="003B6ADE">
              <w:rPr>
                <w:rFonts w:asciiTheme="minorHAnsi" w:eastAsiaTheme="minorEastAsia" w:hAnsiTheme="minorHAnsi" w:cstheme="minorBidi"/>
                <w:noProof/>
                <w:sz w:val="22"/>
                <w:lang w:val="en-US"/>
              </w:rPr>
              <w:tab/>
            </w:r>
            <w:r w:rsidR="003B6ADE" w:rsidRPr="00EF41D9">
              <w:rPr>
                <w:rStyle w:val="Hyperlink"/>
                <w:noProof/>
              </w:rPr>
              <w:t>Configure the global parameters</w:t>
            </w:r>
            <w:r w:rsidR="003B6ADE">
              <w:rPr>
                <w:noProof/>
                <w:webHidden/>
              </w:rPr>
              <w:tab/>
            </w:r>
            <w:r w:rsidR="003B6ADE">
              <w:rPr>
                <w:noProof/>
                <w:webHidden/>
              </w:rPr>
              <w:fldChar w:fldCharType="begin"/>
            </w:r>
            <w:r w:rsidR="003B6ADE">
              <w:rPr>
                <w:noProof/>
                <w:webHidden/>
              </w:rPr>
              <w:instrText xml:space="preserve"> PAGEREF _Toc366842586 \h </w:instrText>
            </w:r>
            <w:r w:rsidR="003B6ADE">
              <w:rPr>
                <w:noProof/>
                <w:webHidden/>
              </w:rPr>
            </w:r>
            <w:r w:rsidR="003B6ADE">
              <w:rPr>
                <w:noProof/>
                <w:webHidden/>
              </w:rPr>
              <w:fldChar w:fldCharType="separate"/>
            </w:r>
            <w:r w:rsidR="001F7BA5">
              <w:rPr>
                <w:noProof/>
                <w:webHidden/>
              </w:rPr>
              <w:t>58</w:t>
            </w:r>
            <w:r w:rsidR="003B6ADE">
              <w:rPr>
                <w:noProof/>
                <w:webHidden/>
              </w:rPr>
              <w:fldChar w:fldCharType="end"/>
            </w:r>
          </w:hyperlink>
        </w:p>
        <w:p w:rsidR="003B6ADE" w:rsidRDefault="00C83722">
          <w:pPr>
            <w:pStyle w:val="TOC2"/>
            <w:rPr>
              <w:rFonts w:asciiTheme="minorHAnsi" w:eastAsiaTheme="minorEastAsia" w:hAnsiTheme="minorHAnsi" w:cstheme="minorBidi"/>
              <w:noProof/>
              <w:sz w:val="22"/>
              <w:lang w:val="en-US"/>
            </w:rPr>
          </w:pPr>
          <w:hyperlink w:anchor="_Toc366842587" w:history="1">
            <w:r w:rsidR="003B6ADE" w:rsidRPr="00EF41D9">
              <w:rPr>
                <w:rStyle w:val="Hyperlink"/>
                <w:noProof/>
              </w:rPr>
              <w:t>11.8</w:t>
            </w:r>
            <w:r w:rsidR="003B6ADE">
              <w:rPr>
                <w:rFonts w:asciiTheme="minorHAnsi" w:eastAsiaTheme="minorEastAsia" w:hAnsiTheme="minorHAnsi" w:cstheme="minorBidi"/>
                <w:noProof/>
                <w:sz w:val="22"/>
                <w:lang w:val="en-US"/>
              </w:rPr>
              <w:tab/>
            </w:r>
            <w:r w:rsidR="003B6ADE" w:rsidRPr="00EF41D9">
              <w:rPr>
                <w:rStyle w:val="Hyperlink"/>
                <w:noProof/>
              </w:rPr>
              <w:t>Define Test Configurations</w:t>
            </w:r>
            <w:r w:rsidR="003B6ADE">
              <w:rPr>
                <w:noProof/>
                <w:webHidden/>
              </w:rPr>
              <w:tab/>
            </w:r>
            <w:r w:rsidR="003B6ADE">
              <w:rPr>
                <w:noProof/>
                <w:webHidden/>
              </w:rPr>
              <w:fldChar w:fldCharType="begin"/>
            </w:r>
            <w:r w:rsidR="003B6ADE">
              <w:rPr>
                <w:noProof/>
                <w:webHidden/>
              </w:rPr>
              <w:instrText xml:space="preserve"> PAGEREF _Toc366842587 \h </w:instrText>
            </w:r>
            <w:r w:rsidR="003B6ADE">
              <w:rPr>
                <w:noProof/>
                <w:webHidden/>
              </w:rPr>
            </w:r>
            <w:r w:rsidR="003B6ADE">
              <w:rPr>
                <w:noProof/>
                <w:webHidden/>
              </w:rPr>
              <w:fldChar w:fldCharType="separate"/>
            </w:r>
            <w:r w:rsidR="001F7BA5">
              <w:rPr>
                <w:noProof/>
                <w:webHidden/>
              </w:rPr>
              <w:t>59</w:t>
            </w:r>
            <w:r w:rsidR="003B6ADE">
              <w:rPr>
                <w:noProof/>
                <w:webHidden/>
              </w:rPr>
              <w:fldChar w:fldCharType="end"/>
            </w:r>
          </w:hyperlink>
        </w:p>
        <w:p w:rsidR="003B6ADE" w:rsidRDefault="00C83722">
          <w:pPr>
            <w:pStyle w:val="TOC2"/>
            <w:rPr>
              <w:rFonts w:asciiTheme="minorHAnsi" w:eastAsiaTheme="minorEastAsia" w:hAnsiTheme="minorHAnsi" w:cstheme="minorBidi"/>
              <w:noProof/>
              <w:sz w:val="22"/>
              <w:lang w:val="en-US"/>
            </w:rPr>
          </w:pPr>
          <w:hyperlink w:anchor="_Toc366842588" w:history="1">
            <w:r w:rsidR="003B6ADE" w:rsidRPr="00EF41D9">
              <w:rPr>
                <w:rStyle w:val="Hyperlink"/>
                <w:noProof/>
              </w:rPr>
              <w:t>11.9</w:t>
            </w:r>
            <w:r w:rsidR="003B6ADE">
              <w:rPr>
                <w:rFonts w:asciiTheme="minorHAnsi" w:eastAsiaTheme="minorEastAsia" w:hAnsiTheme="minorHAnsi" w:cstheme="minorBidi"/>
                <w:noProof/>
                <w:sz w:val="22"/>
                <w:lang w:val="en-US"/>
              </w:rPr>
              <w:tab/>
            </w:r>
            <w:r w:rsidR="003B6ADE" w:rsidRPr="00EF41D9">
              <w:rPr>
                <w:rStyle w:val="Hyperlink"/>
                <w:noProof/>
              </w:rPr>
              <w:t>Configure ‘panic detect’</w:t>
            </w:r>
            <w:r w:rsidR="003B6ADE">
              <w:rPr>
                <w:noProof/>
                <w:webHidden/>
              </w:rPr>
              <w:tab/>
            </w:r>
            <w:r w:rsidR="003B6ADE">
              <w:rPr>
                <w:noProof/>
                <w:webHidden/>
              </w:rPr>
              <w:fldChar w:fldCharType="begin"/>
            </w:r>
            <w:r w:rsidR="003B6ADE">
              <w:rPr>
                <w:noProof/>
                <w:webHidden/>
              </w:rPr>
              <w:instrText xml:space="preserve"> PAGEREF _Toc366842588 \h </w:instrText>
            </w:r>
            <w:r w:rsidR="003B6ADE">
              <w:rPr>
                <w:noProof/>
                <w:webHidden/>
              </w:rPr>
            </w:r>
            <w:r w:rsidR="003B6ADE">
              <w:rPr>
                <w:noProof/>
                <w:webHidden/>
              </w:rPr>
              <w:fldChar w:fldCharType="separate"/>
            </w:r>
            <w:r w:rsidR="001F7BA5">
              <w:rPr>
                <w:noProof/>
                <w:webHidden/>
              </w:rPr>
              <w:t>60</w:t>
            </w:r>
            <w:r w:rsidR="003B6ADE">
              <w:rPr>
                <w:noProof/>
                <w:webHidden/>
              </w:rPr>
              <w:fldChar w:fldCharType="end"/>
            </w:r>
          </w:hyperlink>
        </w:p>
        <w:p w:rsidR="003B6ADE" w:rsidRDefault="00C83722">
          <w:pPr>
            <w:pStyle w:val="TOC2"/>
            <w:rPr>
              <w:rFonts w:asciiTheme="minorHAnsi" w:eastAsiaTheme="minorEastAsia" w:hAnsiTheme="minorHAnsi" w:cstheme="minorBidi"/>
              <w:noProof/>
              <w:sz w:val="22"/>
              <w:lang w:val="en-US"/>
            </w:rPr>
          </w:pPr>
          <w:hyperlink w:anchor="_Toc366842589" w:history="1">
            <w:r w:rsidR="003B6ADE" w:rsidRPr="00EF41D9">
              <w:rPr>
                <w:rStyle w:val="Hyperlink"/>
                <w:noProof/>
              </w:rPr>
              <w:t>11.10</w:t>
            </w:r>
            <w:r w:rsidR="003B6ADE">
              <w:rPr>
                <w:rFonts w:asciiTheme="minorHAnsi" w:eastAsiaTheme="minorEastAsia" w:hAnsiTheme="minorHAnsi" w:cstheme="minorBidi"/>
                <w:noProof/>
                <w:sz w:val="22"/>
                <w:lang w:val="en-US"/>
              </w:rPr>
              <w:tab/>
            </w:r>
            <w:r w:rsidR="003B6ADE" w:rsidRPr="00EF41D9">
              <w:rPr>
                <w:rStyle w:val="Hyperlink"/>
                <w:noProof/>
              </w:rPr>
              <w:t>Services and Plugins</w:t>
            </w:r>
            <w:r w:rsidR="003B6ADE">
              <w:rPr>
                <w:noProof/>
                <w:webHidden/>
              </w:rPr>
              <w:tab/>
            </w:r>
            <w:r w:rsidR="003B6ADE">
              <w:rPr>
                <w:noProof/>
                <w:webHidden/>
              </w:rPr>
              <w:fldChar w:fldCharType="begin"/>
            </w:r>
            <w:r w:rsidR="003B6ADE">
              <w:rPr>
                <w:noProof/>
                <w:webHidden/>
              </w:rPr>
              <w:instrText xml:space="preserve"> PAGEREF _Toc366842589 \h </w:instrText>
            </w:r>
            <w:r w:rsidR="003B6ADE">
              <w:rPr>
                <w:noProof/>
                <w:webHidden/>
              </w:rPr>
            </w:r>
            <w:r w:rsidR="003B6ADE">
              <w:rPr>
                <w:noProof/>
                <w:webHidden/>
              </w:rPr>
              <w:fldChar w:fldCharType="separate"/>
            </w:r>
            <w:r w:rsidR="001F7BA5">
              <w:rPr>
                <w:noProof/>
                <w:webHidden/>
              </w:rPr>
              <w:t>61</w:t>
            </w:r>
            <w:r w:rsidR="003B6ADE">
              <w:rPr>
                <w:noProof/>
                <w:webHidden/>
              </w:rPr>
              <w:fldChar w:fldCharType="end"/>
            </w:r>
          </w:hyperlink>
        </w:p>
        <w:p w:rsidR="003B6ADE" w:rsidRDefault="00C83722">
          <w:pPr>
            <w:pStyle w:val="TOC2"/>
            <w:rPr>
              <w:rFonts w:asciiTheme="minorHAnsi" w:eastAsiaTheme="minorEastAsia" w:hAnsiTheme="minorHAnsi" w:cstheme="minorBidi"/>
              <w:noProof/>
              <w:sz w:val="22"/>
              <w:lang w:val="en-US"/>
            </w:rPr>
          </w:pPr>
          <w:hyperlink w:anchor="_Toc366842590" w:history="1">
            <w:r w:rsidR="003B6ADE" w:rsidRPr="00EF41D9">
              <w:rPr>
                <w:rStyle w:val="Hyperlink"/>
                <w:noProof/>
              </w:rPr>
              <w:t>11.11</w:t>
            </w:r>
            <w:r w:rsidR="003B6ADE">
              <w:rPr>
                <w:rFonts w:asciiTheme="minorHAnsi" w:eastAsiaTheme="minorEastAsia" w:hAnsiTheme="minorHAnsi" w:cstheme="minorBidi"/>
                <w:noProof/>
                <w:sz w:val="22"/>
                <w:lang w:val="en-US"/>
              </w:rPr>
              <w:tab/>
            </w:r>
            <w:r w:rsidR="003B6ADE" w:rsidRPr="00EF41D9">
              <w:rPr>
                <w:rStyle w:val="Hyperlink"/>
                <w:noProof/>
              </w:rPr>
              <w:t>User management</w:t>
            </w:r>
            <w:r w:rsidR="003B6ADE">
              <w:rPr>
                <w:noProof/>
                <w:webHidden/>
              </w:rPr>
              <w:tab/>
            </w:r>
            <w:r w:rsidR="003B6ADE">
              <w:rPr>
                <w:noProof/>
                <w:webHidden/>
              </w:rPr>
              <w:fldChar w:fldCharType="begin"/>
            </w:r>
            <w:r w:rsidR="003B6ADE">
              <w:rPr>
                <w:noProof/>
                <w:webHidden/>
              </w:rPr>
              <w:instrText xml:space="preserve"> PAGEREF _Toc366842590 \h </w:instrText>
            </w:r>
            <w:r w:rsidR="003B6ADE">
              <w:rPr>
                <w:noProof/>
                <w:webHidden/>
              </w:rPr>
            </w:r>
            <w:r w:rsidR="003B6ADE">
              <w:rPr>
                <w:noProof/>
                <w:webHidden/>
              </w:rPr>
              <w:fldChar w:fldCharType="separate"/>
            </w:r>
            <w:r w:rsidR="001F7BA5">
              <w:rPr>
                <w:noProof/>
                <w:webHidden/>
              </w:rPr>
              <w:t>63</w:t>
            </w:r>
            <w:r w:rsidR="003B6ADE">
              <w:rPr>
                <w:noProof/>
                <w:webHidden/>
              </w:rPr>
              <w:fldChar w:fldCharType="end"/>
            </w:r>
          </w:hyperlink>
        </w:p>
        <w:p w:rsidR="003B6ADE" w:rsidRDefault="00C83722">
          <w:pPr>
            <w:pStyle w:val="TOC2"/>
            <w:rPr>
              <w:rFonts w:asciiTheme="minorHAnsi" w:eastAsiaTheme="minorEastAsia" w:hAnsiTheme="minorHAnsi" w:cstheme="minorBidi"/>
              <w:noProof/>
              <w:sz w:val="22"/>
              <w:lang w:val="en-US"/>
            </w:rPr>
          </w:pPr>
          <w:hyperlink w:anchor="_Toc366842591" w:history="1">
            <w:r w:rsidR="003B6ADE" w:rsidRPr="00EF41D9">
              <w:rPr>
                <w:rStyle w:val="Hyperlink"/>
                <w:noProof/>
              </w:rPr>
              <w:t>11.12</w:t>
            </w:r>
            <w:r w:rsidR="003B6ADE">
              <w:rPr>
                <w:rFonts w:asciiTheme="minorHAnsi" w:eastAsiaTheme="minorEastAsia" w:hAnsiTheme="minorHAnsi" w:cstheme="minorBidi"/>
                <w:noProof/>
                <w:sz w:val="22"/>
                <w:lang w:val="en-US"/>
              </w:rPr>
              <w:tab/>
            </w:r>
            <w:r w:rsidR="003B6ADE" w:rsidRPr="00EF41D9">
              <w:rPr>
                <w:rStyle w:val="Hyperlink"/>
                <w:noProof/>
              </w:rPr>
              <w:t>Set-up and Tear-down controls</w:t>
            </w:r>
            <w:r w:rsidR="003B6ADE">
              <w:rPr>
                <w:noProof/>
                <w:webHidden/>
              </w:rPr>
              <w:tab/>
            </w:r>
            <w:r w:rsidR="003B6ADE">
              <w:rPr>
                <w:noProof/>
                <w:webHidden/>
              </w:rPr>
              <w:fldChar w:fldCharType="begin"/>
            </w:r>
            <w:r w:rsidR="003B6ADE">
              <w:rPr>
                <w:noProof/>
                <w:webHidden/>
              </w:rPr>
              <w:instrText xml:space="preserve"> PAGEREF _Toc366842591 \h </w:instrText>
            </w:r>
            <w:r w:rsidR="003B6ADE">
              <w:rPr>
                <w:noProof/>
                <w:webHidden/>
              </w:rPr>
            </w:r>
            <w:r w:rsidR="003B6ADE">
              <w:rPr>
                <w:noProof/>
                <w:webHidden/>
              </w:rPr>
              <w:fldChar w:fldCharType="separate"/>
            </w:r>
            <w:r w:rsidR="001F7BA5">
              <w:rPr>
                <w:noProof/>
                <w:webHidden/>
              </w:rPr>
              <w:t>65</w:t>
            </w:r>
            <w:r w:rsidR="003B6ADE">
              <w:rPr>
                <w:noProof/>
                <w:webHidden/>
              </w:rPr>
              <w:fldChar w:fldCharType="end"/>
            </w:r>
          </w:hyperlink>
        </w:p>
        <w:p w:rsidR="003B6ADE" w:rsidRDefault="00C83722">
          <w:pPr>
            <w:pStyle w:val="TOC2"/>
            <w:rPr>
              <w:rFonts w:asciiTheme="minorHAnsi" w:eastAsiaTheme="minorEastAsia" w:hAnsiTheme="minorHAnsi" w:cstheme="minorBidi"/>
              <w:noProof/>
              <w:sz w:val="22"/>
              <w:lang w:val="en-US"/>
            </w:rPr>
          </w:pPr>
          <w:hyperlink w:anchor="_Toc366842592" w:history="1">
            <w:r w:rsidR="003B6ADE" w:rsidRPr="00EF41D9">
              <w:rPr>
                <w:rStyle w:val="Hyperlink"/>
                <w:noProof/>
              </w:rPr>
              <w:t>11.13</w:t>
            </w:r>
            <w:r w:rsidR="003B6ADE">
              <w:rPr>
                <w:rFonts w:asciiTheme="minorHAnsi" w:eastAsiaTheme="minorEastAsia" w:hAnsiTheme="minorHAnsi" w:cstheme="minorBidi"/>
                <w:noProof/>
                <w:sz w:val="22"/>
                <w:lang w:val="en-US"/>
              </w:rPr>
              <w:tab/>
            </w:r>
            <w:r w:rsidR="003B6ADE" w:rsidRPr="00EF41D9">
              <w:rPr>
                <w:rStyle w:val="Hyperlink"/>
                <w:noProof/>
              </w:rPr>
              <w:t>Test case/Suites management</w:t>
            </w:r>
            <w:r w:rsidR="003B6ADE">
              <w:rPr>
                <w:noProof/>
                <w:webHidden/>
              </w:rPr>
              <w:tab/>
            </w:r>
            <w:r w:rsidR="003B6ADE">
              <w:rPr>
                <w:noProof/>
                <w:webHidden/>
              </w:rPr>
              <w:fldChar w:fldCharType="begin"/>
            </w:r>
            <w:r w:rsidR="003B6ADE">
              <w:rPr>
                <w:noProof/>
                <w:webHidden/>
              </w:rPr>
              <w:instrText xml:space="preserve"> PAGEREF _Toc366842592 \h </w:instrText>
            </w:r>
            <w:r w:rsidR="003B6ADE">
              <w:rPr>
                <w:noProof/>
                <w:webHidden/>
              </w:rPr>
            </w:r>
            <w:r w:rsidR="003B6ADE">
              <w:rPr>
                <w:noProof/>
                <w:webHidden/>
              </w:rPr>
              <w:fldChar w:fldCharType="separate"/>
            </w:r>
            <w:r w:rsidR="001F7BA5">
              <w:rPr>
                <w:noProof/>
                <w:webHidden/>
              </w:rPr>
              <w:t>65</w:t>
            </w:r>
            <w:r w:rsidR="003B6ADE">
              <w:rPr>
                <w:noProof/>
                <w:webHidden/>
              </w:rPr>
              <w:fldChar w:fldCharType="end"/>
            </w:r>
          </w:hyperlink>
        </w:p>
        <w:p w:rsidR="003B6ADE" w:rsidRDefault="00C83722">
          <w:pPr>
            <w:pStyle w:val="TOC2"/>
            <w:rPr>
              <w:rFonts w:asciiTheme="minorHAnsi" w:eastAsiaTheme="minorEastAsia" w:hAnsiTheme="minorHAnsi" w:cstheme="minorBidi"/>
              <w:noProof/>
              <w:sz w:val="22"/>
              <w:lang w:val="en-US"/>
            </w:rPr>
          </w:pPr>
          <w:hyperlink w:anchor="_Toc366842593" w:history="1">
            <w:r w:rsidR="003B6ADE" w:rsidRPr="00EF41D9">
              <w:rPr>
                <w:rStyle w:val="Hyperlink"/>
                <w:noProof/>
              </w:rPr>
              <w:t>11.14</w:t>
            </w:r>
            <w:r w:rsidR="003B6ADE">
              <w:rPr>
                <w:rFonts w:asciiTheme="minorHAnsi" w:eastAsiaTheme="minorEastAsia" w:hAnsiTheme="minorHAnsi" w:cstheme="minorBidi"/>
                <w:noProof/>
                <w:sz w:val="22"/>
                <w:lang w:val="en-US"/>
              </w:rPr>
              <w:tab/>
            </w:r>
            <w:r w:rsidR="003B6ADE" w:rsidRPr="00EF41D9">
              <w:rPr>
                <w:rStyle w:val="Hyperlink"/>
                <w:noProof/>
              </w:rPr>
              <w:t>User levels</w:t>
            </w:r>
            <w:r w:rsidR="003B6ADE">
              <w:rPr>
                <w:noProof/>
                <w:webHidden/>
              </w:rPr>
              <w:tab/>
            </w:r>
            <w:r w:rsidR="003B6ADE">
              <w:rPr>
                <w:noProof/>
                <w:webHidden/>
              </w:rPr>
              <w:fldChar w:fldCharType="begin"/>
            </w:r>
            <w:r w:rsidR="003B6ADE">
              <w:rPr>
                <w:noProof/>
                <w:webHidden/>
              </w:rPr>
              <w:instrText xml:space="preserve"> PAGEREF _Toc366842593 \h </w:instrText>
            </w:r>
            <w:r w:rsidR="003B6ADE">
              <w:rPr>
                <w:noProof/>
                <w:webHidden/>
              </w:rPr>
            </w:r>
            <w:r w:rsidR="003B6ADE">
              <w:rPr>
                <w:noProof/>
                <w:webHidden/>
              </w:rPr>
              <w:fldChar w:fldCharType="separate"/>
            </w:r>
            <w:r w:rsidR="001F7BA5">
              <w:rPr>
                <w:noProof/>
                <w:webHidden/>
              </w:rPr>
              <w:t>67</w:t>
            </w:r>
            <w:r w:rsidR="003B6ADE">
              <w:rPr>
                <w:noProof/>
                <w:webHidden/>
              </w:rPr>
              <w:fldChar w:fldCharType="end"/>
            </w:r>
          </w:hyperlink>
        </w:p>
        <w:p w:rsidR="003B6ADE" w:rsidRDefault="00C83722">
          <w:pPr>
            <w:pStyle w:val="TOC2"/>
            <w:rPr>
              <w:rFonts w:asciiTheme="minorHAnsi" w:eastAsiaTheme="minorEastAsia" w:hAnsiTheme="minorHAnsi" w:cstheme="minorBidi"/>
              <w:noProof/>
              <w:sz w:val="22"/>
              <w:lang w:val="en-US"/>
            </w:rPr>
          </w:pPr>
          <w:hyperlink w:anchor="_Toc366842594" w:history="1">
            <w:r w:rsidR="003B6ADE" w:rsidRPr="00EF41D9">
              <w:rPr>
                <w:rStyle w:val="Hyperlink"/>
                <w:noProof/>
              </w:rPr>
              <w:t>11.15</w:t>
            </w:r>
            <w:r w:rsidR="003B6ADE">
              <w:rPr>
                <w:rFonts w:asciiTheme="minorHAnsi" w:eastAsiaTheme="minorEastAsia" w:hAnsiTheme="minorHAnsi" w:cstheme="minorBidi"/>
                <w:noProof/>
                <w:sz w:val="22"/>
                <w:lang w:val="en-US"/>
              </w:rPr>
              <w:tab/>
            </w:r>
            <w:r w:rsidR="003B6ADE" w:rsidRPr="00EF41D9">
              <w:rPr>
                <w:rStyle w:val="Hyperlink"/>
                <w:noProof/>
              </w:rPr>
              <w:t>Test case details descriptors</w:t>
            </w:r>
            <w:r w:rsidR="003B6ADE">
              <w:rPr>
                <w:noProof/>
                <w:webHidden/>
              </w:rPr>
              <w:tab/>
            </w:r>
            <w:r w:rsidR="003B6ADE">
              <w:rPr>
                <w:noProof/>
                <w:webHidden/>
              </w:rPr>
              <w:fldChar w:fldCharType="begin"/>
            </w:r>
            <w:r w:rsidR="003B6ADE">
              <w:rPr>
                <w:noProof/>
                <w:webHidden/>
              </w:rPr>
              <w:instrText xml:space="preserve"> PAGEREF _Toc366842594 \h </w:instrText>
            </w:r>
            <w:r w:rsidR="003B6ADE">
              <w:rPr>
                <w:noProof/>
                <w:webHidden/>
              </w:rPr>
            </w:r>
            <w:r w:rsidR="003B6ADE">
              <w:rPr>
                <w:noProof/>
                <w:webHidden/>
              </w:rPr>
              <w:fldChar w:fldCharType="separate"/>
            </w:r>
            <w:r w:rsidR="001F7BA5">
              <w:rPr>
                <w:noProof/>
                <w:webHidden/>
              </w:rPr>
              <w:t>72</w:t>
            </w:r>
            <w:r w:rsidR="003B6ADE">
              <w:rPr>
                <w:noProof/>
                <w:webHidden/>
              </w:rPr>
              <w:fldChar w:fldCharType="end"/>
            </w:r>
          </w:hyperlink>
        </w:p>
        <w:p w:rsidR="003B6ADE" w:rsidRDefault="00C83722">
          <w:pPr>
            <w:pStyle w:val="TOC2"/>
            <w:rPr>
              <w:rFonts w:asciiTheme="minorHAnsi" w:eastAsiaTheme="minorEastAsia" w:hAnsiTheme="minorHAnsi" w:cstheme="minorBidi"/>
              <w:noProof/>
              <w:sz w:val="22"/>
              <w:lang w:val="en-US"/>
            </w:rPr>
          </w:pPr>
          <w:hyperlink w:anchor="_Toc366842595" w:history="1">
            <w:r w:rsidR="003B6ADE" w:rsidRPr="00EF41D9">
              <w:rPr>
                <w:rStyle w:val="Hyperlink"/>
                <w:noProof/>
              </w:rPr>
              <w:t>11.16</w:t>
            </w:r>
            <w:r w:rsidR="003B6ADE">
              <w:rPr>
                <w:rFonts w:asciiTheme="minorHAnsi" w:eastAsiaTheme="minorEastAsia" w:hAnsiTheme="minorHAnsi" w:cstheme="minorBidi"/>
                <w:noProof/>
                <w:sz w:val="22"/>
                <w:lang w:val="en-US"/>
              </w:rPr>
              <w:tab/>
            </w:r>
            <w:r w:rsidR="003B6ADE" w:rsidRPr="00EF41D9">
              <w:rPr>
                <w:rStyle w:val="Hyperlink"/>
                <w:noProof/>
              </w:rPr>
              <w:t>Library management</w:t>
            </w:r>
            <w:r w:rsidR="003B6ADE">
              <w:rPr>
                <w:noProof/>
                <w:webHidden/>
              </w:rPr>
              <w:tab/>
            </w:r>
            <w:r w:rsidR="003B6ADE">
              <w:rPr>
                <w:noProof/>
                <w:webHidden/>
              </w:rPr>
              <w:fldChar w:fldCharType="begin"/>
            </w:r>
            <w:r w:rsidR="003B6ADE">
              <w:rPr>
                <w:noProof/>
                <w:webHidden/>
              </w:rPr>
              <w:instrText xml:space="preserve"> PAGEREF _Toc366842595 \h </w:instrText>
            </w:r>
            <w:r w:rsidR="003B6ADE">
              <w:rPr>
                <w:noProof/>
                <w:webHidden/>
              </w:rPr>
            </w:r>
            <w:r w:rsidR="003B6ADE">
              <w:rPr>
                <w:noProof/>
                <w:webHidden/>
              </w:rPr>
              <w:fldChar w:fldCharType="separate"/>
            </w:r>
            <w:r w:rsidR="001F7BA5">
              <w:rPr>
                <w:noProof/>
                <w:webHidden/>
              </w:rPr>
              <w:t>73</w:t>
            </w:r>
            <w:r w:rsidR="003B6ADE">
              <w:rPr>
                <w:noProof/>
                <w:webHidden/>
              </w:rPr>
              <w:fldChar w:fldCharType="end"/>
            </w:r>
          </w:hyperlink>
        </w:p>
        <w:p w:rsidR="003B6ADE" w:rsidRDefault="00C83722">
          <w:pPr>
            <w:pStyle w:val="TOC2"/>
            <w:rPr>
              <w:rFonts w:asciiTheme="minorHAnsi" w:eastAsiaTheme="minorEastAsia" w:hAnsiTheme="minorHAnsi" w:cstheme="minorBidi"/>
              <w:noProof/>
              <w:sz w:val="22"/>
              <w:lang w:val="en-US"/>
            </w:rPr>
          </w:pPr>
          <w:hyperlink w:anchor="_Toc366842596" w:history="1">
            <w:r w:rsidR="003B6ADE" w:rsidRPr="00EF41D9">
              <w:rPr>
                <w:rStyle w:val="Hyperlink"/>
                <w:noProof/>
              </w:rPr>
              <w:t>11.17</w:t>
            </w:r>
            <w:r w:rsidR="003B6ADE">
              <w:rPr>
                <w:rFonts w:asciiTheme="minorHAnsi" w:eastAsiaTheme="minorEastAsia" w:hAnsiTheme="minorHAnsi" w:cstheme="minorBidi"/>
                <w:noProof/>
                <w:sz w:val="22"/>
                <w:lang w:val="en-US"/>
              </w:rPr>
              <w:tab/>
            </w:r>
            <w:r w:rsidR="003B6ADE" w:rsidRPr="00EF41D9">
              <w:rPr>
                <w:rStyle w:val="Hyperlink"/>
                <w:noProof/>
              </w:rPr>
              <w:t>Log customization</w:t>
            </w:r>
            <w:r w:rsidR="003B6ADE">
              <w:rPr>
                <w:noProof/>
                <w:webHidden/>
              </w:rPr>
              <w:tab/>
            </w:r>
            <w:r w:rsidR="003B6ADE">
              <w:rPr>
                <w:noProof/>
                <w:webHidden/>
              </w:rPr>
              <w:fldChar w:fldCharType="begin"/>
            </w:r>
            <w:r w:rsidR="003B6ADE">
              <w:rPr>
                <w:noProof/>
                <w:webHidden/>
              </w:rPr>
              <w:instrText xml:space="preserve"> PAGEREF _Toc366842596 \h </w:instrText>
            </w:r>
            <w:r w:rsidR="003B6ADE">
              <w:rPr>
                <w:noProof/>
                <w:webHidden/>
              </w:rPr>
            </w:r>
            <w:r w:rsidR="003B6ADE">
              <w:rPr>
                <w:noProof/>
                <w:webHidden/>
              </w:rPr>
              <w:fldChar w:fldCharType="separate"/>
            </w:r>
            <w:r w:rsidR="001F7BA5">
              <w:rPr>
                <w:noProof/>
                <w:webHidden/>
              </w:rPr>
              <w:t>73</w:t>
            </w:r>
            <w:r w:rsidR="003B6ADE">
              <w:rPr>
                <w:noProof/>
                <w:webHidden/>
              </w:rPr>
              <w:fldChar w:fldCharType="end"/>
            </w:r>
          </w:hyperlink>
        </w:p>
        <w:p w:rsidR="003B6ADE" w:rsidRDefault="00C83722">
          <w:pPr>
            <w:pStyle w:val="TOC2"/>
            <w:rPr>
              <w:rFonts w:asciiTheme="minorHAnsi" w:eastAsiaTheme="minorEastAsia" w:hAnsiTheme="minorHAnsi" w:cstheme="minorBidi"/>
              <w:noProof/>
              <w:sz w:val="22"/>
              <w:lang w:val="en-US"/>
            </w:rPr>
          </w:pPr>
          <w:hyperlink w:anchor="_Toc366842597" w:history="1">
            <w:r w:rsidR="003B6ADE" w:rsidRPr="00EF41D9">
              <w:rPr>
                <w:rStyle w:val="Hyperlink"/>
                <w:noProof/>
              </w:rPr>
              <w:t>11.18</w:t>
            </w:r>
            <w:r w:rsidR="003B6ADE">
              <w:rPr>
                <w:rFonts w:asciiTheme="minorHAnsi" w:eastAsiaTheme="minorEastAsia" w:hAnsiTheme="minorHAnsi" w:cstheme="minorBidi"/>
                <w:noProof/>
                <w:sz w:val="22"/>
                <w:lang w:val="en-US"/>
              </w:rPr>
              <w:tab/>
            </w:r>
            <w:r w:rsidR="003B6ADE" w:rsidRPr="00EF41D9">
              <w:rPr>
                <w:rStyle w:val="Hyperlink"/>
                <w:noProof/>
              </w:rPr>
              <w:t>EP start-up</w:t>
            </w:r>
            <w:r w:rsidR="003B6ADE">
              <w:rPr>
                <w:noProof/>
                <w:webHidden/>
              </w:rPr>
              <w:tab/>
            </w:r>
            <w:r w:rsidR="003B6ADE">
              <w:rPr>
                <w:noProof/>
                <w:webHidden/>
              </w:rPr>
              <w:fldChar w:fldCharType="begin"/>
            </w:r>
            <w:r w:rsidR="003B6ADE">
              <w:rPr>
                <w:noProof/>
                <w:webHidden/>
              </w:rPr>
              <w:instrText xml:space="preserve"> PAGEREF _Toc366842597 \h </w:instrText>
            </w:r>
            <w:r w:rsidR="003B6ADE">
              <w:rPr>
                <w:noProof/>
                <w:webHidden/>
              </w:rPr>
            </w:r>
            <w:r w:rsidR="003B6ADE">
              <w:rPr>
                <w:noProof/>
                <w:webHidden/>
              </w:rPr>
              <w:fldChar w:fldCharType="separate"/>
            </w:r>
            <w:r w:rsidR="001F7BA5">
              <w:rPr>
                <w:noProof/>
                <w:webHidden/>
              </w:rPr>
              <w:t>73</w:t>
            </w:r>
            <w:r w:rsidR="003B6ADE">
              <w:rPr>
                <w:noProof/>
                <w:webHidden/>
              </w:rPr>
              <w:fldChar w:fldCharType="end"/>
            </w:r>
          </w:hyperlink>
        </w:p>
        <w:p w:rsidR="003B6ADE" w:rsidRDefault="00C83722">
          <w:pPr>
            <w:pStyle w:val="TOC1"/>
            <w:rPr>
              <w:rFonts w:asciiTheme="minorHAnsi" w:eastAsiaTheme="minorEastAsia" w:hAnsiTheme="minorHAnsi" w:cstheme="minorBidi"/>
              <w:noProof/>
              <w:sz w:val="22"/>
              <w:lang w:val="en-US"/>
            </w:rPr>
          </w:pPr>
          <w:hyperlink w:anchor="_Toc366842598" w:history="1">
            <w:r w:rsidR="003B6ADE" w:rsidRPr="00EF41D9">
              <w:rPr>
                <w:rStyle w:val="Hyperlink"/>
                <w:noProof/>
              </w:rPr>
              <w:t>12</w:t>
            </w:r>
            <w:r w:rsidR="003B6ADE">
              <w:rPr>
                <w:rFonts w:asciiTheme="minorHAnsi" w:eastAsiaTheme="minorEastAsia" w:hAnsiTheme="minorHAnsi" w:cstheme="minorBidi"/>
                <w:noProof/>
                <w:sz w:val="22"/>
                <w:lang w:val="en-US"/>
              </w:rPr>
              <w:tab/>
            </w:r>
            <w:r w:rsidR="003B6ADE" w:rsidRPr="00EF41D9">
              <w:rPr>
                <w:rStyle w:val="Hyperlink"/>
                <w:noProof/>
              </w:rPr>
              <w:t>How to write tests</w:t>
            </w:r>
            <w:r w:rsidR="003B6ADE">
              <w:rPr>
                <w:noProof/>
                <w:webHidden/>
              </w:rPr>
              <w:tab/>
            </w:r>
            <w:r w:rsidR="003B6ADE">
              <w:rPr>
                <w:noProof/>
                <w:webHidden/>
              </w:rPr>
              <w:fldChar w:fldCharType="begin"/>
            </w:r>
            <w:r w:rsidR="003B6ADE">
              <w:rPr>
                <w:noProof/>
                <w:webHidden/>
              </w:rPr>
              <w:instrText xml:space="preserve"> PAGEREF _Toc366842598 \h </w:instrText>
            </w:r>
            <w:r w:rsidR="003B6ADE">
              <w:rPr>
                <w:noProof/>
                <w:webHidden/>
              </w:rPr>
            </w:r>
            <w:r w:rsidR="003B6ADE">
              <w:rPr>
                <w:noProof/>
                <w:webHidden/>
              </w:rPr>
              <w:fldChar w:fldCharType="separate"/>
            </w:r>
            <w:r w:rsidR="001F7BA5">
              <w:rPr>
                <w:noProof/>
                <w:webHidden/>
              </w:rPr>
              <w:t>75</w:t>
            </w:r>
            <w:r w:rsidR="003B6ADE">
              <w:rPr>
                <w:noProof/>
                <w:webHidden/>
              </w:rPr>
              <w:fldChar w:fldCharType="end"/>
            </w:r>
          </w:hyperlink>
        </w:p>
        <w:p w:rsidR="003B6ADE" w:rsidRDefault="00C83722">
          <w:pPr>
            <w:pStyle w:val="TOC1"/>
            <w:rPr>
              <w:rFonts w:asciiTheme="minorHAnsi" w:eastAsiaTheme="minorEastAsia" w:hAnsiTheme="minorHAnsi" w:cstheme="minorBidi"/>
              <w:noProof/>
              <w:sz w:val="22"/>
              <w:lang w:val="en-US"/>
            </w:rPr>
          </w:pPr>
          <w:hyperlink w:anchor="_Toc366842599" w:history="1">
            <w:r w:rsidR="003B6ADE" w:rsidRPr="00EF41D9">
              <w:rPr>
                <w:rStyle w:val="Hyperlink"/>
                <w:noProof/>
              </w:rPr>
              <w:t>13</w:t>
            </w:r>
            <w:r w:rsidR="003B6ADE">
              <w:rPr>
                <w:rFonts w:asciiTheme="minorHAnsi" w:eastAsiaTheme="minorEastAsia" w:hAnsiTheme="minorHAnsi" w:cstheme="minorBidi"/>
                <w:noProof/>
                <w:sz w:val="22"/>
                <w:lang w:val="en-US"/>
              </w:rPr>
              <w:tab/>
            </w:r>
            <w:r w:rsidR="003B6ADE" w:rsidRPr="00EF41D9">
              <w:rPr>
                <w:rStyle w:val="Hyperlink"/>
                <w:noProof/>
              </w:rPr>
              <w:t>Performance and troubleshooting</w:t>
            </w:r>
            <w:r w:rsidR="003B6ADE">
              <w:rPr>
                <w:noProof/>
                <w:webHidden/>
              </w:rPr>
              <w:tab/>
            </w:r>
            <w:r w:rsidR="003B6ADE">
              <w:rPr>
                <w:noProof/>
                <w:webHidden/>
              </w:rPr>
              <w:fldChar w:fldCharType="begin"/>
            </w:r>
            <w:r w:rsidR="003B6ADE">
              <w:rPr>
                <w:noProof/>
                <w:webHidden/>
              </w:rPr>
              <w:instrText xml:space="preserve"> PAGEREF _Toc366842599 \h </w:instrText>
            </w:r>
            <w:r w:rsidR="003B6ADE">
              <w:rPr>
                <w:noProof/>
                <w:webHidden/>
              </w:rPr>
            </w:r>
            <w:r w:rsidR="003B6ADE">
              <w:rPr>
                <w:noProof/>
                <w:webHidden/>
              </w:rPr>
              <w:fldChar w:fldCharType="separate"/>
            </w:r>
            <w:r w:rsidR="001F7BA5">
              <w:rPr>
                <w:noProof/>
                <w:webHidden/>
              </w:rPr>
              <w:t>77</w:t>
            </w:r>
            <w:r w:rsidR="003B6ADE">
              <w:rPr>
                <w:noProof/>
                <w:webHidden/>
              </w:rPr>
              <w:fldChar w:fldCharType="end"/>
            </w:r>
          </w:hyperlink>
        </w:p>
        <w:p w:rsidR="00B54B32" w:rsidRPr="00AB4096" w:rsidRDefault="00B54B32" w:rsidP="00B54B32">
          <w:pPr>
            <w:spacing w:line="276" w:lineRule="auto"/>
            <w:rPr>
              <w:rFonts w:asciiTheme="minorHAnsi" w:hAnsiTheme="minorHAnsi"/>
            </w:rPr>
          </w:pPr>
          <w:r w:rsidRPr="00AB4096">
            <w:rPr>
              <w:rFonts w:asciiTheme="minorHAnsi" w:hAnsiTheme="minorHAnsi"/>
              <w:b/>
              <w:bCs/>
              <w:noProof/>
            </w:rPr>
            <w:fldChar w:fldCharType="end"/>
          </w:r>
        </w:p>
      </w:sdtContent>
    </w:sdt>
    <w:p w:rsidR="001909C2" w:rsidRPr="00AB4096" w:rsidRDefault="001909C2">
      <w:pPr>
        <w:spacing w:after="200" w:line="276" w:lineRule="auto"/>
        <w:rPr>
          <w:rFonts w:asciiTheme="minorHAnsi" w:hAnsiTheme="minorHAnsi"/>
          <w:b/>
        </w:rPr>
      </w:pPr>
      <w:r w:rsidRPr="00AB4096">
        <w:rPr>
          <w:rFonts w:asciiTheme="minorHAnsi" w:hAnsiTheme="minorHAnsi"/>
        </w:rPr>
        <w:br w:type="page"/>
      </w:r>
    </w:p>
    <w:p w:rsidR="006A15C9" w:rsidRPr="00AB4096" w:rsidRDefault="006458F6" w:rsidP="006458F6">
      <w:pPr>
        <w:pStyle w:val="Heading1"/>
        <w:rPr>
          <w:rFonts w:asciiTheme="minorHAnsi" w:hAnsiTheme="minorHAnsi"/>
          <w:noProof/>
          <w:lang w:val="en-US"/>
        </w:rPr>
      </w:pPr>
      <w:bookmarkStart w:id="7" w:name="_Toc361054816"/>
      <w:bookmarkStart w:id="8" w:name="_Toc365641661"/>
      <w:bookmarkStart w:id="9" w:name="_Toc365881331"/>
      <w:bookmarkStart w:id="10" w:name="_Toc366842560"/>
      <w:r w:rsidRPr="00AB4096">
        <w:rPr>
          <w:rFonts w:asciiTheme="minorHAnsi" w:hAnsiTheme="minorHAnsi"/>
          <w:noProof/>
          <w:lang w:val="en-US"/>
        </w:rPr>
        <w:lastRenderedPageBreak/>
        <w:t>Introduction</w:t>
      </w:r>
      <w:bookmarkEnd w:id="7"/>
      <w:bookmarkEnd w:id="8"/>
      <w:bookmarkEnd w:id="9"/>
      <w:bookmarkEnd w:id="10"/>
    </w:p>
    <w:p w:rsidR="00104298" w:rsidRPr="00AB4096" w:rsidRDefault="003901D4" w:rsidP="00104298">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A</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test automation framework</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is a set of assumptions, concepts and tools that provide support for</w:t>
      </w:r>
      <w:r w:rsidRPr="00AB4096">
        <w:rPr>
          <w:rFonts w:asciiTheme="minorHAnsi" w:hAnsiTheme="minorHAnsi"/>
          <w:noProof/>
          <w:sz w:val="24"/>
          <w:szCs w:val="24"/>
          <w:lang w:val="en-US"/>
        </w:rPr>
        <w:t> </w:t>
      </w:r>
      <w:hyperlink r:id="rId15" w:tooltip="Test automation" w:history="1">
        <w:r w:rsidRPr="00AB4096">
          <w:rPr>
            <w:rFonts w:asciiTheme="minorHAnsi" w:hAnsiTheme="minorHAnsi"/>
            <w:noProof/>
            <w:sz w:val="24"/>
            <w:szCs w:val="24"/>
            <w:lang w:val="en-US"/>
          </w:rPr>
          <w:t>automated software testing</w:t>
        </w:r>
      </w:hyperlink>
      <w:r w:rsidRPr="00AB4096">
        <w:rPr>
          <w:rFonts w:asciiTheme="minorHAnsi" w:hAnsiTheme="minorHAnsi" w:cs="Arial"/>
          <w:noProof/>
          <w:sz w:val="24"/>
          <w:szCs w:val="24"/>
          <w:lang w:val="en-US"/>
        </w:rPr>
        <w:t>.</w:t>
      </w:r>
    </w:p>
    <w:p w:rsidR="001077F6" w:rsidRPr="00AB4096" w:rsidRDefault="001077F6" w:rsidP="001077F6">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Twister is a test automation framework that helps user in building functional, r</w:t>
      </w:r>
      <w:r w:rsidR="000B38AE" w:rsidRPr="00AB4096">
        <w:rPr>
          <w:rFonts w:asciiTheme="minorHAnsi" w:hAnsiTheme="minorHAnsi" w:cs="Arial"/>
          <w:noProof/>
          <w:sz w:val="24"/>
          <w:szCs w:val="24"/>
          <w:lang w:val="en-US"/>
        </w:rPr>
        <w:t>egression and load test suites.</w:t>
      </w:r>
    </w:p>
    <w:p w:rsidR="00424263" w:rsidRPr="00AB4096" w:rsidRDefault="00424263" w:rsidP="00B54B32">
      <w:pPr>
        <w:rPr>
          <w:rFonts w:asciiTheme="minorHAnsi" w:hAnsiTheme="minorHAnsi" w:cs="Arial"/>
          <w:noProof/>
          <w:sz w:val="24"/>
          <w:szCs w:val="24"/>
          <w:lang w:val="en-US"/>
        </w:rPr>
      </w:pPr>
    </w:p>
    <w:p w:rsidR="00424263" w:rsidRPr="00AB4096" w:rsidRDefault="00424263" w:rsidP="007C6A5E">
      <w:pPr>
        <w:rPr>
          <w:rFonts w:asciiTheme="minorHAnsi" w:hAnsiTheme="minorHAnsi" w:cs="Arial"/>
          <w:noProof/>
          <w:sz w:val="24"/>
          <w:szCs w:val="24"/>
          <w:lang w:val="en-US"/>
        </w:rPr>
      </w:pPr>
    </w:p>
    <w:p w:rsidR="00800CE6" w:rsidRPr="00AB4096" w:rsidRDefault="00800CE6" w:rsidP="006458F6">
      <w:pPr>
        <w:rPr>
          <w:rFonts w:asciiTheme="minorHAnsi" w:hAnsiTheme="minorHAnsi"/>
          <w:noProof/>
          <w:lang w:val="en-US"/>
        </w:rPr>
      </w:pPr>
    </w:p>
    <w:p w:rsidR="007F1EFD" w:rsidRPr="00AB4096" w:rsidRDefault="007F1EFD" w:rsidP="007F1EFD">
      <w:pPr>
        <w:pStyle w:val="Heading1"/>
        <w:rPr>
          <w:rFonts w:asciiTheme="minorHAnsi" w:hAnsiTheme="minorHAnsi"/>
          <w:noProof/>
          <w:lang w:val="en-US"/>
        </w:rPr>
      </w:pPr>
      <w:bookmarkStart w:id="11" w:name="_Toc361054817"/>
      <w:bookmarkStart w:id="12" w:name="_Toc365641662"/>
      <w:bookmarkStart w:id="13" w:name="_Toc365881332"/>
      <w:bookmarkStart w:id="14" w:name="_Toc366842561"/>
      <w:r w:rsidRPr="00AB4096">
        <w:rPr>
          <w:rFonts w:asciiTheme="minorHAnsi" w:hAnsiTheme="minorHAnsi"/>
          <w:noProof/>
          <w:lang w:val="en-US"/>
        </w:rPr>
        <w:t>Definitions, acronyms and abbreviations</w:t>
      </w:r>
      <w:bookmarkEnd w:id="11"/>
      <w:bookmarkEnd w:id="12"/>
      <w:bookmarkEnd w:id="13"/>
      <w:bookmarkEnd w:id="14"/>
    </w:p>
    <w:p w:rsidR="004F31AB" w:rsidRPr="00AB4096" w:rsidRDefault="004F31AB" w:rsidP="004F31AB">
      <w:pPr>
        <w:pStyle w:val="NoSpacing"/>
        <w:rPr>
          <w:rFonts w:cs="Arial"/>
          <w:b/>
          <w:noProof/>
          <w:sz w:val="24"/>
          <w:szCs w:val="24"/>
        </w:rPr>
      </w:pPr>
    </w:p>
    <w:p w:rsidR="004F31AB" w:rsidRPr="00AB4096" w:rsidRDefault="004F31AB" w:rsidP="004F31AB">
      <w:pPr>
        <w:pStyle w:val="NoSpacing"/>
        <w:rPr>
          <w:rFonts w:cs="Arial"/>
          <w:noProof/>
          <w:sz w:val="24"/>
          <w:szCs w:val="24"/>
        </w:rPr>
      </w:pPr>
      <w:r w:rsidRPr="00AB4096">
        <w:rPr>
          <w:rFonts w:cs="Arial"/>
          <w:b/>
          <w:noProof/>
          <w:sz w:val="24"/>
          <w:szCs w:val="24"/>
        </w:rPr>
        <w:t>APPLET</w:t>
      </w:r>
      <w:r w:rsidR="00E0217B" w:rsidRPr="00AB4096">
        <w:rPr>
          <w:rFonts w:cs="Arial"/>
          <w:b/>
          <w:noProof/>
          <w:sz w:val="24"/>
          <w:szCs w:val="24"/>
        </w:rPr>
        <w:t xml:space="preserve"> - </w:t>
      </w:r>
      <w:r w:rsidRPr="00AB4096">
        <w:rPr>
          <w:rFonts w:cs="Arial"/>
          <w:noProof/>
          <w:sz w:val="24"/>
          <w:szCs w:val="24"/>
        </w:rPr>
        <w:t xml:space="preserve">the GUI of the Twister Framework. It’s written in Java and can be accessed </w:t>
      </w:r>
    </w:p>
    <w:p w:rsidR="004F31AB" w:rsidRPr="00AB4096" w:rsidRDefault="004F31AB" w:rsidP="004F31AB">
      <w:pPr>
        <w:pStyle w:val="NoSpacing"/>
        <w:rPr>
          <w:rFonts w:cs="Arial"/>
          <w:noProof/>
          <w:sz w:val="24"/>
          <w:szCs w:val="24"/>
        </w:rPr>
      </w:pPr>
      <w:r w:rsidRPr="00AB4096">
        <w:rPr>
          <w:rFonts w:cs="Arial"/>
          <w:noProof/>
          <w:sz w:val="24"/>
          <w:szCs w:val="24"/>
        </w:rPr>
        <w:t xml:space="preserve">                  in the browser. Its role is to create projects (group suites and files), edit </w:t>
      </w:r>
    </w:p>
    <w:p w:rsidR="004F31AB" w:rsidRPr="00AB4096" w:rsidRDefault="004F31AB" w:rsidP="004F31AB">
      <w:pPr>
        <w:pStyle w:val="NoSpacing"/>
        <w:rPr>
          <w:rFonts w:cs="Arial"/>
          <w:noProof/>
          <w:sz w:val="24"/>
          <w:szCs w:val="24"/>
        </w:rPr>
      </w:pPr>
      <w:r w:rsidRPr="00AB4096">
        <w:rPr>
          <w:rFonts w:cs="Arial"/>
          <w:noProof/>
          <w:sz w:val="24"/>
          <w:szCs w:val="24"/>
        </w:rPr>
        <w:t xml:space="preserve">                  tests, run and stop the test-cases execution, view logs and configure the </w:t>
      </w:r>
    </w:p>
    <w:p w:rsidR="004F31AB" w:rsidRPr="00AB4096" w:rsidRDefault="004F31AB" w:rsidP="004F31AB">
      <w:pPr>
        <w:pStyle w:val="NoSpacing"/>
        <w:rPr>
          <w:rFonts w:cs="Arial"/>
          <w:noProof/>
          <w:sz w:val="24"/>
          <w:szCs w:val="24"/>
        </w:rPr>
      </w:pPr>
      <w:r w:rsidRPr="00AB4096">
        <w:rPr>
          <w:rFonts w:cs="Arial"/>
          <w:noProof/>
          <w:sz w:val="24"/>
          <w:szCs w:val="24"/>
        </w:rPr>
        <w:t xml:space="preserve">                  framework (paths, e-mail, database, test-bed, global parameters, plug-ins).</w:t>
      </w:r>
    </w:p>
    <w:p w:rsidR="007F1EFD" w:rsidRPr="00AB4096" w:rsidRDefault="007F1EFD" w:rsidP="007F1EFD">
      <w:pPr>
        <w:rPr>
          <w:rFonts w:asciiTheme="minorHAnsi" w:hAnsiTheme="minorHAnsi"/>
          <w:noProof/>
          <w:lang w:val="en-US"/>
        </w:rPr>
      </w:pPr>
    </w:p>
    <w:p w:rsidR="007F1EFD" w:rsidRPr="00AB4096" w:rsidRDefault="00FE4707" w:rsidP="007F1EFD">
      <w:pPr>
        <w:pStyle w:val="NoSpacing"/>
        <w:rPr>
          <w:rFonts w:cs="Arial"/>
          <w:noProof/>
          <w:sz w:val="24"/>
          <w:szCs w:val="24"/>
        </w:rPr>
      </w:pPr>
      <w:r w:rsidRPr="00AB4096">
        <w:rPr>
          <w:rFonts w:cs="Arial"/>
          <w:b/>
          <w:noProof/>
          <w:sz w:val="24"/>
          <w:szCs w:val="24"/>
        </w:rPr>
        <w:t>CE</w:t>
      </w:r>
      <w:r w:rsidR="00E0217B" w:rsidRPr="00AB4096">
        <w:rPr>
          <w:rFonts w:cs="Arial"/>
          <w:b/>
          <w:noProof/>
          <w:sz w:val="24"/>
          <w:szCs w:val="24"/>
        </w:rPr>
        <w:t xml:space="preserve"> -</w:t>
      </w:r>
      <w:r w:rsidRPr="00AB4096">
        <w:rPr>
          <w:rFonts w:cs="Arial"/>
          <w:noProof/>
          <w:sz w:val="24"/>
          <w:szCs w:val="24"/>
        </w:rPr>
        <w:t xml:space="preserve"> </w:t>
      </w:r>
      <w:r w:rsidR="007F1EFD" w:rsidRPr="00AB4096">
        <w:rPr>
          <w:rFonts w:cs="Arial"/>
          <w:noProof/>
          <w:sz w:val="24"/>
          <w:szCs w:val="24"/>
        </w:rPr>
        <w:t>Central Engine</w:t>
      </w:r>
      <w:r w:rsidR="00D76560" w:rsidRPr="00AB4096">
        <w:rPr>
          <w:rFonts w:cs="Arial"/>
          <w:noProof/>
          <w:sz w:val="24"/>
          <w:szCs w:val="24"/>
        </w:rPr>
        <w:t>. It’s</w:t>
      </w:r>
      <w:r w:rsidR="007F1EFD" w:rsidRPr="00AB4096">
        <w:rPr>
          <w:rFonts w:cs="Arial"/>
          <w:noProof/>
          <w:sz w:val="24"/>
          <w:szCs w:val="24"/>
        </w:rPr>
        <w:t xml:space="preserve"> a collection of services that form the Twister server. A lot of      </w:t>
      </w:r>
    </w:p>
    <w:p w:rsidR="007F1EFD" w:rsidRPr="00AB4096" w:rsidRDefault="007F1EFD" w:rsidP="007F1EFD">
      <w:pPr>
        <w:pStyle w:val="NoSpacing"/>
        <w:rPr>
          <w:rFonts w:cs="Arial"/>
          <w:noProof/>
          <w:sz w:val="24"/>
          <w:szCs w:val="24"/>
        </w:rPr>
      </w:pPr>
      <w:r w:rsidRPr="00AB4096">
        <w:rPr>
          <w:rFonts w:cs="Arial"/>
          <w:noProof/>
          <w:sz w:val="24"/>
          <w:szCs w:val="24"/>
        </w:rPr>
        <w:t xml:space="preserve">        functions are exposed via XML-RPC. Its role is to send files and libraries to User </w:t>
      </w:r>
    </w:p>
    <w:p w:rsidR="007F1EFD" w:rsidRPr="00AB4096" w:rsidRDefault="007F1EFD" w:rsidP="007F1EFD">
      <w:pPr>
        <w:pStyle w:val="NoSpacing"/>
        <w:rPr>
          <w:rFonts w:cs="Arial"/>
          <w:noProof/>
          <w:sz w:val="24"/>
          <w:szCs w:val="24"/>
        </w:rPr>
      </w:pPr>
      <w:r w:rsidRPr="00AB4096">
        <w:rPr>
          <w:rFonts w:cs="Arial"/>
          <w:noProof/>
          <w:sz w:val="24"/>
          <w:szCs w:val="24"/>
        </w:rPr>
        <w:t xml:space="preserve">        </w:t>
      </w:r>
      <w:r w:rsidR="00695814" w:rsidRPr="00AB4096">
        <w:rPr>
          <w:rFonts w:cs="Arial"/>
          <w:noProof/>
          <w:sz w:val="24"/>
          <w:szCs w:val="24"/>
        </w:rPr>
        <w:t>EE</w:t>
      </w:r>
      <w:r w:rsidRPr="00AB4096">
        <w:rPr>
          <w:rFonts w:cs="Arial"/>
          <w:noProof/>
          <w:sz w:val="24"/>
          <w:szCs w:val="24"/>
        </w:rPr>
        <w:t xml:space="preserve">s, collect statistics and logs from each file executed, send e-mail and save to </w:t>
      </w:r>
    </w:p>
    <w:p w:rsidR="007F1EFD" w:rsidRPr="00AB4096" w:rsidRDefault="007F1EFD" w:rsidP="007F1EFD">
      <w:pPr>
        <w:pStyle w:val="NoSpacing"/>
        <w:rPr>
          <w:rFonts w:cs="Arial"/>
          <w:noProof/>
          <w:sz w:val="24"/>
          <w:szCs w:val="24"/>
        </w:rPr>
      </w:pPr>
      <w:r w:rsidRPr="00AB4096">
        <w:rPr>
          <w:rFonts w:cs="Arial"/>
          <w:noProof/>
          <w:sz w:val="24"/>
          <w:szCs w:val="24"/>
        </w:rPr>
        <w:t xml:space="preserve">         database after each Project execution and run plug-ins</w:t>
      </w:r>
      <w:r w:rsidR="001F7FEB" w:rsidRPr="00AB4096">
        <w:rPr>
          <w:rFonts w:cs="Arial"/>
          <w:noProof/>
          <w:sz w:val="24"/>
          <w:szCs w:val="24"/>
        </w:rPr>
        <w:t>.</w:t>
      </w:r>
    </w:p>
    <w:p w:rsidR="002310F5" w:rsidRPr="00AB4096" w:rsidRDefault="002310F5" w:rsidP="002310F5">
      <w:pPr>
        <w:rPr>
          <w:rFonts w:asciiTheme="minorHAnsi" w:hAnsiTheme="minorHAnsi" w:cs="Arial"/>
          <w:b/>
          <w:noProof/>
          <w:sz w:val="24"/>
          <w:szCs w:val="24"/>
          <w:lang w:val="en-US"/>
        </w:rPr>
      </w:pPr>
    </w:p>
    <w:p w:rsidR="002310F5" w:rsidRPr="00AB4096" w:rsidRDefault="002310F5"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command line interface</w:t>
      </w:r>
      <w:r w:rsidR="001F7FEB" w:rsidRPr="00AB4096">
        <w:rPr>
          <w:rFonts w:asciiTheme="minorHAnsi" w:hAnsiTheme="minorHAnsi" w:cs="Arial"/>
          <w:noProof/>
          <w:sz w:val="24"/>
          <w:szCs w:val="24"/>
          <w:lang w:val="en-US"/>
        </w:rPr>
        <w:t>.</w:t>
      </w:r>
    </w:p>
    <w:p w:rsidR="00C441D0" w:rsidRPr="00AB4096" w:rsidRDefault="00C441D0" w:rsidP="00C441D0">
      <w:pPr>
        <w:rPr>
          <w:rFonts w:asciiTheme="minorHAnsi" w:hAnsiTheme="minorHAnsi" w:cs="Arial"/>
          <w:b/>
          <w:noProof/>
          <w:sz w:val="24"/>
          <w:szCs w:val="24"/>
          <w:lang w:val="en-US"/>
        </w:rPr>
      </w:pPr>
    </w:p>
    <w:p w:rsidR="00C441D0" w:rsidRPr="00AB4096" w:rsidRDefault="00C441D0"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CLIENT MACHINE</w:t>
      </w:r>
      <w:r w:rsidR="00E0217B" w:rsidRPr="00AB4096">
        <w:rPr>
          <w:rFonts w:asciiTheme="minorHAnsi" w:hAnsiTheme="minorHAnsi" w:cs="Arial"/>
          <w:b/>
          <w:noProof/>
          <w:sz w:val="24"/>
          <w:szCs w:val="24"/>
          <w:lang w:val="en-US"/>
        </w:rPr>
        <w:t xml:space="preserve"> -</w:t>
      </w:r>
      <w:r w:rsidR="00E0217B" w:rsidRPr="00AB4096">
        <w:rPr>
          <w:rFonts w:asciiTheme="minorHAnsi" w:hAnsiTheme="minorHAnsi" w:cs="Arial"/>
          <w:noProof/>
          <w:sz w:val="24"/>
          <w:szCs w:val="24"/>
          <w:lang w:val="en-US"/>
        </w:rPr>
        <w:t xml:space="preserve"> t</w:t>
      </w:r>
      <w:r w:rsidRPr="00AB4096">
        <w:rPr>
          <w:rFonts w:asciiTheme="minorHAnsi" w:hAnsiTheme="minorHAnsi" w:cs="Arial"/>
          <w:noProof/>
          <w:sz w:val="24"/>
          <w:szCs w:val="24"/>
          <w:lang w:val="en-US"/>
        </w:rPr>
        <w:t>his is the machine where the execution engines are installed</w:t>
      </w:r>
      <w:r w:rsidR="001F7FEB" w:rsidRPr="00AB4096">
        <w:rPr>
          <w:rFonts w:asciiTheme="minorHAnsi" w:hAnsiTheme="minorHAnsi" w:cs="Arial"/>
          <w:noProof/>
          <w:sz w:val="24"/>
          <w:szCs w:val="24"/>
          <w:lang w:val="en-US"/>
        </w:rPr>
        <w:t>.</w:t>
      </w:r>
    </w:p>
    <w:p w:rsidR="0047527C" w:rsidRPr="00AB4096" w:rsidRDefault="0047527C" w:rsidP="007F1EFD">
      <w:pPr>
        <w:pStyle w:val="NoSpacing"/>
        <w:rPr>
          <w:rFonts w:cs="Arial"/>
          <w:noProof/>
          <w:sz w:val="24"/>
          <w:szCs w:val="24"/>
        </w:rPr>
      </w:pPr>
    </w:p>
    <w:p w:rsidR="0047527C" w:rsidRPr="00AB4096" w:rsidRDefault="00FE4707" w:rsidP="0047527C">
      <w:pPr>
        <w:pStyle w:val="NoSpacing"/>
        <w:rPr>
          <w:rFonts w:cs="Arial"/>
          <w:noProof/>
          <w:sz w:val="24"/>
          <w:szCs w:val="24"/>
        </w:rPr>
      </w:pPr>
      <w:r w:rsidRPr="00AB4096">
        <w:rPr>
          <w:rFonts w:cs="Arial"/>
          <w:b/>
          <w:noProof/>
          <w:sz w:val="24"/>
          <w:szCs w:val="24"/>
        </w:rPr>
        <w:t>EE</w:t>
      </w:r>
      <w:r w:rsidR="003901D4" w:rsidRPr="00AB4096">
        <w:rPr>
          <w:rFonts w:cs="Arial"/>
          <w:b/>
          <w:noProof/>
          <w:sz w:val="24"/>
          <w:szCs w:val="24"/>
        </w:rPr>
        <w:t>/EP</w:t>
      </w:r>
      <w:r w:rsidRPr="00AB4096">
        <w:rPr>
          <w:rFonts w:cs="Arial"/>
          <w:b/>
          <w:noProof/>
          <w:sz w:val="24"/>
          <w:szCs w:val="24"/>
        </w:rPr>
        <w:t xml:space="preserve"> -</w:t>
      </w:r>
      <w:r w:rsidRPr="00AB4096">
        <w:rPr>
          <w:rFonts w:cs="Arial"/>
          <w:noProof/>
          <w:sz w:val="24"/>
          <w:szCs w:val="24"/>
        </w:rPr>
        <w:t xml:space="preserve"> </w:t>
      </w:r>
      <w:r w:rsidR="0047527C" w:rsidRPr="00AB4096">
        <w:rPr>
          <w:rFonts w:cs="Arial"/>
          <w:noProof/>
          <w:sz w:val="24"/>
          <w:szCs w:val="24"/>
        </w:rPr>
        <w:t xml:space="preserve">Execution </w:t>
      </w:r>
      <w:r w:rsidR="00EA08B4" w:rsidRPr="00AB4096">
        <w:rPr>
          <w:rFonts w:cs="Arial"/>
          <w:noProof/>
          <w:sz w:val="24"/>
          <w:szCs w:val="24"/>
        </w:rPr>
        <w:t>Engine</w:t>
      </w:r>
      <w:r w:rsidR="0047527C" w:rsidRPr="00AB4096">
        <w:rPr>
          <w:rFonts w:cs="Arial"/>
          <w:noProof/>
          <w:sz w:val="24"/>
          <w:szCs w:val="24"/>
        </w:rPr>
        <w:t xml:space="preserve">. It’s a script that waits the Start signal from CE and sends the </w:t>
      </w:r>
    </w:p>
    <w:p w:rsidR="0047527C" w:rsidRPr="00AB4096" w:rsidRDefault="0047527C" w:rsidP="0047527C">
      <w:pPr>
        <w:pStyle w:val="NoSpacing"/>
        <w:rPr>
          <w:rFonts w:cs="Arial"/>
          <w:noProof/>
          <w:sz w:val="24"/>
          <w:szCs w:val="24"/>
        </w:rPr>
      </w:pPr>
      <w:r w:rsidRPr="00AB4096">
        <w:rPr>
          <w:rFonts w:cs="Arial"/>
          <w:noProof/>
          <w:sz w:val="24"/>
          <w:szCs w:val="24"/>
        </w:rPr>
        <w:t xml:space="preserve">        logs to CE. When the Start is detected, the E</w:t>
      </w:r>
      <w:r w:rsidR="00EA08B4" w:rsidRPr="00AB4096">
        <w:rPr>
          <w:rFonts w:cs="Arial"/>
          <w:noProof/>
          <w:sz w:val="24"/>
          <w:szCs w:val="24"/>
        </w:rPr>
        <w:t>E</w:t>
      </w:r>
      <w:r w:rsidRPr="00AB4096">
        <w:rPr>
          <w:rFonts w:cs="Arial"/>
          <w:noProof/>
          <w:sz w:val="24"/>
          <w:szCs w:val="24"/>
        </w:rPr>
        <w:t xml:space="preserve"> launches the Runner. If the Stop </w:t>
      </w:r>
    </w:p>
    <w:p w:rsidR="0047527C" w:rsidRPr="00AB4096" w:rsidRDefault="0047527C" w:rsidP="0047527C">
      <w:pPr>
        <w:pStyle w:val="NoSpacing"/>
        <w:rPr>
          <w:rFonts w:cs="Arial"/>
          <w:noProof/>
          <w:sz w:val="24"/>
          <w:szCs w:val="24"/>
        </w:rPr>
      </w:pPr>
      <w:r w:rsidRPr="00AB4096">
        <w:rPr>
          <w:rFonts w:cs="Arial"/>
          <w:noProof/>
          <w:sz w:val="24"/>
          <w:szCs w:val="24"/>
        </w:rPr>
        <w:t xml:space="preserve">        signal is detected, the E</w:t>
      </w:r>
      <w:r w:rsidR="00EA08B4" w:rsidRPr="00AB4096">
        <w:rPr>
          <w:rFonts w:cs="Arial"/>
          <w:noProof/>
          <w:sz w:val="24"/>
          <w:szCs w:val="24"/>
        </w:rPr>
        <w:t>E</w:t>
      </w:r>
      <w:r w:rsidRPr="00AB4096">
        <w:rPr>
          <w:rFonts w:cs="Arial"/>
          <w:noProof/>
          <w:sz w:val="24"/>
          <w:szCs w:val="24"/>
        </w:rPr>
        <w:t xml:space="preserve"> instantly kills the Runner. E</w:t>
      </w:r>
      <w:r w:rsidR="00EA08B4" w:rsidRPr="00AB4096">
        <w:rPr>
          <w:rFonts w:cs="Arial"/>
          <w:noProof/>
          <w:sz w:val="24"/>
          <w:szCs w:val="24"/>
        </w:rPr>
        <w:t>E</w:t>
      </w:r>
      <w:r w:rsidRPr="00AB4096">
        <w:rPr>
          <w:rFonts w:cs="Arial"/>
          <w:noProof/>
          <w:sz w:val="24"/>
          <w:szCs w:val="24"/>
        </w:rPr>
        <w:t xml:space="preserve"> is basically a simple </w:t>
      </w:r>
    </w:p>
    <w:p w:rsidR="0047527C" w:rsidRPr="00AB4096" w:rsidRDefault="00EA08B4" w:rsidP="0047527C">
      <w:pPr>
        <w:pStyle w:val="NoSpacing"/>
        <w:rPr>
          <w:rFonts w:cs="Arial"/>
          <w:noProof/>
          <w:sz w:val="24"/>
          <w:szCs w:val="24"/>
        </w:rPr>
      </w:pPr>
      <w:r w:rsidRPr="00AB4096">
        <w:rPr>
          <w:rFonts w:cs="Arial"/>
          <w:noProof/>
          <w:sz w:val="24"/>
          <w:szCs w:val="24"/>
        </w:rPr>
        <w:t xml:space="preserve">        </w:t>
      </w:r>
      <w:r w:rsidR="0047527C" w:rsidRPr="00AB4096">
        <w:rPr>
          <w:rFonts w:cs="Arial"/>
          <w:noProof/>
          <w:sz w:val="24"/>
          <w:szCs w:val="24"/>
        </w:rPr>
        <w:t>service, designed to start and stop the Runner</w:t>
      </w:r>
      <w:r w:rsidRPr="00AB4096">
        <w:rPr>
          <w:rFonts w:cs="Arial"/>
          <w:noProof/>
          <w:sz w:val="24"/>
          <w:szCs w:val="24"/>
        </w:rPr>
        <w:t>. One EE</w:t>
      </w:r>
      <w:r w:rsidR="0047527C" w:rsidRPr="00AB4096">
        <w:rPr>
          <w:rFonts w:cs="Arial"/>
          <w:noProof/>
          <w:sz w:val="24"/>
          <w:szCs w:val="24"/>
        </w:rPr>
        <w:t xml:space="preserve"> belongs to one User and </w:t>
      </w:r>
    </w:p>
    <w:p w:rsidR="0047527C" w:rsidRPr="00AB4096" w:rsidRDefault="0047527C" w:rsidP="0047527C">
      <w:pPr>
        <w:pStyle w:val="NoSpacing"/>
        <w:rPr>
          <w:rFonts w:cs="Arial"/>
          <w:noProof/>
          <w:sz w:val="24"/>
          <w:szCs w:val="24"/>
        </w:rPr>
      </w:pPr>
      <w:r w:rsidRPr="00AB4096">
        <w:rPr>
          <w:rFonts w:cs="Arial"/>
          <w:noProof/>
          <w:sz w:val="24"/>
          <w:szCs w:val="24"/>
        </w:rPr>
        <w:t xml:space="preserve">        has a unique name </w:t>
      </w:r>
      <w:r w:rsidR="00EA08B4" w:rsidRPr="00AB4096">
        <w:rPr>
          <w:rFonts w:cs="Arial"/>
          <w:noProof/>
          <w:sz w:val="24"/>
          <w:szCs w:val="24"/>
        </w:rPr>
        <w:t>for that particular user. One EE</w:t>
      </w:r>
      <w:r w:rsidRPr="00AB4096">
        <w:rPr>
          <w:rFonts w:cs="Arial"/>
          <w:noProof/>
          <w:sz w:val="24"/>
          <w:szCs w:val="24"/>
        </w:rPr>
        <w:t xml:space="preserve"> cannot be shared between </w:t>
      </w:r>
    </w:p>
    <w:p w:rsidR="0047527C" w:rsidRPr="00AB4096" w:rsidRDefault="0047527C" w:rsidP="0047527C">
      <w:pPr>
        <w:pStyle w:val="NoSpacing"/>
        <w:rPr>
          <w:rFonts w:cs="Arial"/>
          <w:noProof/>
          <w:sz w:val="24"/>
          <w:szCs w:val="24"/>
        </w:rPr>
      </w:pPr>
      <w:r w:rsidRPr="00AB4096">
        <w:rPr>
          <w:rFonts w:cs="Arial"/>
          <w:noProof/>
          <w:sz w:val="24"/>
          <w:szCs w:val="24"/>
        </w:rPr>
        <w:t xml:space="preserve">        more users;</w:t>
      </w:r>
    </w:p>
    <w:p w:rsidR="00FF741F" w:rsidRPr="00AB4096" w:rsidRDefault="00FF741F" w:rsidP="00FF741F">
      <w:pPr>
        <w:pStyle w:val="NoSpacing"/>
        <w:rPr>
          <w:rFonts w:cs="Arial"/>
          <w:b/>
          <w:noProof/>
          <w:sz w:val="24"/>
          <w:szCs w:val="24"/>
        </w:rPr>
      </w:pPr>
    </w:p>
    <w:p w:rsidR="00F96FA1" w:rsidRDefault="00FF741F" w:rsidP="00F96FA1">
      <w:pPr>
        <w:pStyle w:val="NoSpacing"/>
        <w:rPr>
          <w:rFonts w:cs="Arial"/>
          <w:noProof/>
          <w:sz w:val="24"/>
          <w:szCs w:val="24"/>
        </w:rPr>
      </w:pPr>
      <w:r w:rsidRPr="00AB4096">
        <w:rPr>
          <w:rFonts w:cs="Arial"/>
          <w:b/>
          <w:noProof/>
          <w:sz w:val="24"/>
          <w:szCs w:val="24"/>
        </w:rPr>
        <w:t>PROJECT FILE -</w:t>
      </w:r>
      <w:r w:rsidRPr="00AB4096">
        <w:rPr>
          <w:rFonts w:cs="Arial"/>
          <w:noProof/>
          <w:sz w:val="24"/>
          <w:szCs w:val="24"/>
        </w:rPr>
        <w:t xml:space="preserve"> XML file that contains a set of test files, grouped ins</w:t>
      </w:r>
      <w:r w:rsidR="00F96FA1">
        <w:rPr>
          <w:rFonts w:cs="Arial"/>
          <w:noProof/>
          <w:sz w:val="24"/>
          <w:szCs w:val="24"/>
        </w:rPr>
        <w:t>ide suites. One</w:t>
      </w:r>
      <w:r w:rsidRPr="00AB4096">
        <w:rPr>
          <w:rFonts w:cs="Arial"/>
          <w:noProof/>
          <w:sz w:val="24"/>
          <w:szCs w:val="24"/>
        </w:rPr>
        <w:t xml:space="preserve">Project can run on </w:t>
      </w:r>
    </w:p>
    <w:p w:rsidR="00FF741F" w:rsidRPr="00AB4096" w:rsidRDefault="00F96FA1" w:rsidP="00F96FA1">
      <w:pPr>
        <w:pStyle w:val="NoSpacing"/>
        <w:rPr>
          <w:rFonts w:cs="Arial"/>
          <w:noProof/>
          <w:sz w:val="24"/>
          <w:szCs w:val="24"/>
        </w:rPr>
      </w:pPr>
      <w:r>
        <w:rPr>
          <w:rFonts w:cs="Arial"/>
          <w:noProof/>
          <w:sz w:val="24"/>
          <w:szCs w:val="24"/>
        </w:rPr>
        <w:tab/>
      </w:r>
      <w:r w:rsidR="00FF741F" w:rsidRPr="00AB4096">
        <w:rPr>
          <w:rFonts w:cs="Arial"/>
          <w:noProof/>
          <w:sz w:val="24"/>
          <w:szCs w:val="24"/>
        </w:rPr>
        <w:t>multiple test-beds, that have defined a number of EEs;</w:t>
      </w:r>
    </w:p>
    <w:p w:rsidR="007F1EFD" w:rsidRPr="00AB4096" w:rsidRDefault="007F1EFD" w:rsidP="007F1EFD">
      <w:pPr>
        <w:pStyle w:val="NoSpacing"/>
        <w:rPr>
          <w:rFonts w:cs="Arial"/>
          <w:noProof/>
          <w:sz w:val="24"/>
          <w:szCs w:val="24"/>
        </w:rPr>
      </w:pPr>
    </w:p>
    <w:p w:rsidR="00F96FA1" w:rsidRDefault="002C1D19" w:rsidP="00F96FA1">
      <w:pPr>
        <w:pStyle w:val="NoSpacing"/>
        <w:rPr>
          <w:rFonts w:cs="Arial"/>
          <w:noProof/>
          <w:sz w:val="24"/>
          <w:szCs w:val="24"/>
        </w:rPr>
      </w:pPr>
      <w:r w:rsidRPr="00AB4096">
        <w:rPr>
          <w:rFonts w:cs="Arial"/>
          <w:b/>
          <w:noProof/>
          <w:sz w:val="24"/>
          <w:szCs w:val="24"/>
        </w:rPr>
        <w:t>RA -</w:t>
      </w:r>
      <w:r w:rsidRPr="00AB4096">
        <w:rPr>
          <w:rFonts w:cs="Arial"/>
          <w:noProof/>
          <w:sz w:val="24"/>
          <w:szCs w:val="24"/>
        </w:rPr>
        <w:t xml:space="preserve"> Resource Allocator is a service included in CE. All functions are exposed via</w:t>
      </w:r>
      <w:r w:rsidR="00F96FA1">
        <w:rPr>
          <w:rFonts w:cs="Arial"/>
          <w:noProof/>
          <w:sz w:val="24"/>
          <w:szCs w:val="24"/>
        </w:rPr>
        <w:t xml:space="preserve"> XML-RPC.</w:t>
      </w:r>
    </w:p>
    <w:p w:rsidR="002C1D19" w:rsidRPr="00AB4096" w:rsidRDefault="002C1D19" w:rsidP="00F96FA1">
      <w:pPr>
        <w:pStyle w:val="NoSpacing"/>
        <w:ind w:firstLine="720"/>
        <w:rPr>
          <w:rFonts w:cs="Arial"/>
          <w:noProof/>
          <w:sz w:val="24"/>
          <w:szCs w:val="24"/>
        </w:rPr>
      </w:pPr>
      <w:r w:rsidRPr="00AB4096">
        <w:rPr>
          <w:rFonts w:cs="Arial"/>
          <w:noProof/>
          <w:sz w:val="24"/>
          <w:szCs w:val="24"/>
        </w:rPr>
        <w:t>Its role is to manage nodes that represent test-beds and real devices;</w:t>
      </w:r>
    </w:p>
    <w:p w:rsidR="002C1D19" w:rsidRPr="00AB4096" w:rsidRDefault="002C1D19" w:rsidP="002C1D19">
      <w:pPr>
        <w:pStyle w:val="NoSpacing"/>
        <w:rPr>
          <w:rFonts w:cs="Arial"/>
          <w:noProof/>
          <w:sz w:val="24"/>
          <w:szCs w:val="24"/>
        </w:rPr>
      </w:pPr>
    </w:p>
    <w:p w:rsidR="002C1D19" w:rsidRPr="00AB4096" w:rsidRDefault="002C1D19" w:rsidP="002C1D19">
      <w:pPr>
        <w:pStyle w:val="NoSpacing"/>
        <w:rPr>
          <w:rFonts w:cs="Arial"/>
          <w:noProof/>
          <w:sz w:val="24"/>
          <w:szCs w:val="24"/>
        </w:rPr>
      </w:pPr>
      <w:r w:rsidRPr="00AB4096">
        <w:rPr>
          <w:rFonts w:cs="Arial"/>
          <w:b/>
          <w:noProof/>
          <w:sz w:val="24"/>
          <w:szCs w:val="24"/>
        </w:rPr>
        <w:t>REPORTING -</w:t>
      </w:r>
      <w:r w:rsidRPr="00AB4096">
        <w:rPr>
          <w:rFonts w:cs="Arial"/>
          <w:noProof/>
          <w:sz w:val="24"/>
          <w:szCs w:val="24"/>
        </w:rPr>
        <w:t xml:space="preserve"> the Reporting Server, is used to view the </w:t>
      </w:r>
      <w:r w:rsidR="00F96FA1">
        <w:rPr>
          <w:rFonts w:cs="Arial"/>
          <w:noProof/>
          <w:sz w:val="24"/>
          <w:szCs w:val="24"/>
        </w:rPr>
        <w:t>results of the test executions.</w:t>
      </w:r>
    </w:p>
    <w:p w:rsidR="002C1D19" w:rsidRPr="00AB4096" w:rsidRDefault="002C1D19" w:rsidP="002C1D19">
      <w:pPr>
        <w:pStyle w:val="NoSpacing"/>
        <w:rPr>
          <w:rFonts w:cs="Arial"/>
          <w:noProof/>
          <w:sz w:val="24"/>
          <w:szCs w:val="24"/>
        </w:rPr>
      </w:pPr>
      <w:r w:rsidRPr="00AB4096">
        <w:rPr>
          <w:rFonts w:cs="Arial"/>
          <w:noProof/>
          <w:sz w:val="24"/>
          <w:szCs w:val="24"/>
        </w:rPr>
        <w:t xml:space="preserve">                         The reports can be fully customized;</w:t>
      </w:r>
    </w:p>
    <w:p w:rsidR="00894A30" w:rsidRPr="00AB4096" w:rsidRDefault="00894A30" w:rsidP="002C1D19">
      <w:pPr>
        <w:pStyle w:val="NoSpacing"/>
        <w:rPr>
          <w:rFonts w:cs="Arial"/>
          <w:noProof/>
          <w:sz w:val="24"/>
          <w:szCs w:val="24"/>
        </w:rPr>
      </w:pPr>
    </w:p>
    <w:p w:rsidR="002C1D19" w:rsidRPr="00AB4096" w:rsidRDefault="00456729" w:rsidP="002C1D19">
      <w:pPr>
        <w:pStyle w:val="NoSpacing"/>
        <w:rPr>
          <w:rFonts w:cs="Arial"/>
          <w:noProof/>
          <w:sz w:val="24"/>
          <w:szCs w:val="24"/>
        </w:rPr>
      </w:pPr>
      <w:r w:rsidRPr="00AB4096">
        <w:rPr>
          <w:rFonts w:cs="Arial"/>
          <w:b/>
          <w:noProof/>
          <w:sz w:val="24"/>
          <w:szCs w:val="24"/>
        </w:rPr>
        <w:t>WEB INTERFACE</w:t>
      </w:r>
      <w:r w:rsidR="002C1D19" w:rsidRPr="00AB4096">
        <w:rPr>
          <w:rFonts w:cs="Arial"/>
          <w:b/>
          <w:noProof/>
          <w:sz w:val="24"/>
          <w:szCs w:val="24"/>
        </w:rPr>
        <w:t xml:space="preserve"> -</w:t>
      </w:r>
      <w:r w:rsidR="002C1D19" w:rsidRPr="00AB4096">
        <w:rPr>
          <w:rFonts w:cs="Arial"/>
          <w:noProof/>
          <w:sz w:val="24"/>
          <w:szCs w:val="24"/>
        </w:rPr>
        <w:t xml:space="preserve"> the Central Engine </w:t>
      </w:r>
      <w:r w:rsidRPr="00AB4096">
        <w:rPr>
          <w:rFonts w:cs="Arial"/>
          <w:noProof/>
          <w:sz w:val="24"/>
          <w:szCs w:val="24"/>
        </w:rPr>
        <w:t>web</w:t>
      </w:r>
      <w:r w:rsidR="002C1D19" w:rsidRPr="00AB4096">
        <w:rPr>
          <w:rFonts w:cs="Arial"/>
          <w:noProof/>
          <w:sz w:val="24"/>
          <w:szCs w:val="24"/>
        </w:rPr>
        <w:t xml:space="preserve"> interface, is used mostly for debugging. Its role is to </w:t>
      </w:r>
    </w:p>
    <w:p w:rsidR="002C1D19" w:rsidRPr="00AB4096" w:rsidRDefault="002C1D19" w:rsidP="002C1D19">
      <w:pPr>
        <w:pStyle w:val="NoSpacing"/>
        <w:rPr>
          <w:rFonts w:cs="Arial"/>
          <w:noProof/>
          <w:sz w:val="24"/>
          <w:szCs w:val="24"/>
        </w:rPr>
      </w:pPr>
      <w:r w:rsidRPr="00AB4096">
        <w:rPr>
          <w:rFonts w:cs="Arial"/>
          <w:noProof/>
          <w:sz w:val="24"/>
          <w:szCs w:val="24"/>
        </w:rPr>
        <w:t xml:space="preserve">             view statistics, logs and the connected users. A user can also start and stop the </w:t>
      </w:r>
    </w:p>
    <w:p w:rsidR="002C1D19" w:rsidRPr="00AB4096" w:rsidRDefault="002C1D19" w:rsidP="002C1D19">
      <w:pPr>
        <w:pStyle w:val="NoSpacing"/>
        <w:rPr>
          <w:rFonts w:cs="Arial"/>
          <w:noProof/>
          <w:sz w:val="24"/>
          <w:szCs w:val="24"/>
        </w:rPr>
      </w:pPr>
      <w:r w:rsidRPr="00AB4096">
        <w:rPr>
          <w:rFonts w:cs="Arial"/>
          <w:noProof/>
          <w:sz w:val="24"/>
          <w:szCs w:val="24"/>
        </w:rPr>
        <w:t xml:space="preserve">             EEs. For more complex operations, the user must use the </w:t>
      </w:r>
      <w:r w:rsidRPr="00AB4096">
        <w:rPr>
          <w:rFonts w:cs="Arial"/>
          <w:b/>
          <w:i/>
          <w:noProof/>
          <w:sz w:val="24"/>
          <w:szCs w:val="24"/>
        </w:rPr>
        <w:t>applet</w:t>
      </w:r>
      <w:r w:rsidRPr="00AB4096">
        <w:rPr>
          <w:rFonts w:cs="Arial"/>
          <w:noProof/>
          <w:sz w:val="24"/>
          <w:szCs w:val="24"/>
        </w:rPr>
        <w:t>;</w:t>
      </w:r>
    </w:p>
    <w:p w:rsidR="00A420E8" w:rsidRPr="00AB4096" w:rsidRDefault="00A420E8" w:rsidP="007F1EFD">
      <w:pPr>
        <w:pStyle w:val="NoSpacing"/>
        <w:rPr>
          <w:rFonts w:cs="Arial"/>
          <w:noProof/>
          <w:sz w:val="24"/>
          <w:szCs w:val="24"/>
        </w:rPr>
      </w:pPr>
    </w:p>
    <w:p w:rsidR="007F1EFD" w:rsidRPr="00AB4096" w:rsidRDefault="00FE4707" w:rsidP="007F1EFD">
      <w:pPr>
        <w:pStyle w:val="NoSpacing"/>
        <w:rPr>
          <w:rFonts w:cs="Arial"/>
          <w:noProof/>
          <w:sz w:val="24"/>
          <w:szCs w:val="24"/>
        </w:rPr>
      </w:pPr>
      <w:r w:rsidRPr="00AB4096">
        <w:rPr>
          <w:rFonts w:cs="Arial"/>
          <w:b/>
          <w:noProof/>
          <w:sz w:val="24"/>
          <w:szCs w:val="24"/>
        </w:rPr>
        <w:t>RUNNER -</w:t>
      </w:r>
      <w:r w:rsidRPr="00AB4096">
        <w:rPr>
          <w:rFonts w:cs="Arial"/>
          <w:noProof/>
          <w:sz w:val="24"/>
          <w:szCs w:val="24"/>
        </w:rPr>
        <w:t xml:space="preserve"> </w:t>
      </w:r>
      <w:r w:rsidR="007F1EFD" w:rsidRPr="00AB4096">
        <w:rPr>
          <w:rFonts w:cs="Arial"/>
          <w:noProof/>
          <w:sz w:val="24"/>
          <w:szCs w:val="24"/>
        </w:rPr>
        <w:t>Test-case Runner has the following roles:</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connects to CE to receive the libraries that must be executed in this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lastRenderedPageBreak/>
        <w:t>project;</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reads the START/ STOP/ PAUSE/ RESUME status and if it's PAUSE, it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waits for RESUME;</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checks for current file dependencies, if there are any, it waits for the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dependency to be executed;</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skips the files that have status Skip;</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downloads the files that are not Runnable, without executing them;</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downloads and executes the files that must be executed;</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the files that must be executed can be in many formats, ex: Python, </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TCL, Perl and Java; the Runner detects them by extension and starts the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appropriate ScriptRunner;</w:t>
      </w:r>
    </w:p>
    <w:p w:rsidR="00A420E8" w:rsidRPr="00AB4096" w:rsidRDefault="00A420E8" w:rsidP="00E0217B">
      <w:pPr>
        <w:pStyle w:val="NoSpacing"/>
        <w:rPr>
          <w:rFonts w:cs="Arial"/>
          <w:noProof/>
          <w:sz w:val="24"/>
          <w:szCs w:val="24"/>
        </w:rPr>
      </w:pPr>
    </w:p>
    <w:p w:rsidR="004F31AB" w:rsidRPr="00AB4096" w:rsidRDefault="00E0217B" w:rsidP="004F31AB">
      <w:pPr>
        <w:rPr>
          <w:rFonts w:asciiTheme="minorHAnsi" w:hAnsiTheme="minorHAnsi" w:cs="Arial"/>
          <w:noProof/>
          <w:sz w:val="24"/>
          <w:szCs w:val="24"/>
          <w:lang w:val="en-US"/>
        </w:rPr>
      </w:pPr>
      <w:r w:rsidRPr="00AB4096">
        <w:rPr>
          <w:rFonts w:asciiTheme="minorHAnsi" w:hAnsiTheme="minorHAnsi" w:cs="Arial"/>
          <w:b/>
          <w:noProof/>
          <w:sz w:val="24"/>
          <w:szCs w:val="24"/>
          <w:lang w:val="en-US"/>
        </w:rPr>
        <w:t xml:space="preserve">SERVER MACHINE - </w:t>
      </w:r>
      <w:r w:rsidR="004F31AB" w:rsidRPr="00AB4096">
        <w:rPr>
          <w:rFonts w:asciiTheme="minorHAnsi" w:hAnsiTheme="minorHAnsi" w:cs="Arial"/>
          <w:noProof/>
          <w:sz w:val="24"/>
          <w:szCs w:val="24"/>
          <w:lang w:val="en-US"/>
        </w:rPr>
        <w:t>this is the machine where the central engine is installed</w:t>
      </w:r>
      <w:r w:rsidR="001F7FEB" w:rsidRPr="00AB4096">
        <w:rPr>
          <w:rFonts w:asciiTheme="minorHAnsi" w:hAnsiTheme="minorHAnsi" w:cs="Arial"/>
          <w:noProof/>
          <w:sz w:val="24"/>
          <w:szCs w:val="24"/>
          <w:lang w:val="en-US"/>
        </w:rPr>
        <w:t>.</w:t>
      </w:r>
    </w:p>
    <w:p w:rsidR="00817DB4" w:rsidRPr="00AB4096" w:rsidRDefault="00817DB4" w:rsidP="007F1EFD">
      <w:pPr>
        <w:pStyle w:val="NoSpacing"/>
        <w:rPr>
          <w:rFonts w:cs="Arial"/>
          <w:noProof/>
          <w:sz w:val="24"/>
          <w:szCs w:val="24"/>
        </w:rPr>
      </w:pPr>
    </w:p>
    <w:p w:rsidR="00F96FA1" w:rsidRDefault="008D3EE1"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TWISTER_SERVER_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when running the installer, the user can choose the path to the s</w:t>
      </w:r>
      <w:r w:rsidR="00F96FA1">
        <w:rPr>
          <w:rFonts w:asciiTheme="minorHAnsi" w:hAnsiTheme="minorHAnsi" w:cs="Arial"/>
          <w:noProof/>
          <w:sz w:val="24"/>
          <w:szCs w:val="24"/>
          <w:lang w:val="en-US"/>
        </w:rPr>
        <w:t>ervers.</w:t>
      </w:r>
    </w:p>
    <w:p w:rsidR="007F1EFD" w:rsidRPr="00AB4096" w:rsidRDefault="007F1EFD" w:rsidP="00F96FA1">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This path can be anywhere on a Linux </w:t>
      </w:r>
      <w:r w:rsidR="008F1973" w:rsidRPr="00AB4096">
        <w:rPr>
          <w:rFonts w:asciiTheme="minorHAnsi" w:hAnsiTheme="minorHAnsi" w:cs="Arial"/>
          <w:noProof/>
          <w:sz w:val="24"/>
          <w:szCs w:val="24"/>
          <w:lang w:val="en-US"/>
        </w:rPr>
        <w:t xml:space="preserve">server </w:t>
      </w:r>
      <w:r w:rsidRPr="00AB4096">
        <w:rPr>
          <w:rFonts w:asciiTheme="minorHAnsi" w:hAnsiTheme="minorHAnsi" w:cs="Arial"/>
          <w:noProof/>
          <w:sz w:val="24"/>
          <w:szCs w:val="24"/>
          <w:lang w:val="en-US"/>
        </w:rPr>
        <w:t>machine. By default, the path is `</w:t>
      </w:r>
      <w:r w:rsidRPr="00AB4096">
        <w:rPr>
          <w:rFonts w:asciiTheme="minorHAnsi" w:hAnsiTheme="minorHAnsi" w:cs="Arial"/>
          <w:b/>
          <w:noProof/>
          <w:sz w:val="24"/>
          <w:szCs w:val="24"/>
          <w:lang w:val="en-US"/>
        </w:rPr>
        <w:t>/opt/twister</w:t>
      </w:r>
      <w:r w:rsidRPr="00AB4096">
        <w:rPr>
          <w:rFonts w:asciiTheme="minorHAnsi" w:hAnsiTheme="minorHAnsi" w:cs="Arial"/>
          <w:noProof/>
          <w:sz w:val="24"/>
          <w:szCs w:val="24"/>
          <w:lang w:val="en-US"/>
        </w:rPr>
        <w:t>`.</w:t>
      </w:r>
    </w:p>
    <w:p w:rsidR="00817DB4" w:rsidRPr="00AB4096" w:rsidRDefault="00817DB4" w:rsidP="007F1EFD">
      <w:pPr>
        <w:rPr>
          <w:rFonts w:asciiTheme="minorHAnsi" w:hAnsiTheme="minorHAnsi" w:cs="Arial"/>
          <w:noProof/>
          <w:sz w:val="24"/>
          <w:szCs w:val="24"/>
          <w:lang w:val="en-US"/>
        </w:rPr>
      </w:pPr>
    </w:p>
    <w:p w:rsidR="00F96FA1" w:rsidRDefault="00BC7CE1"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TWISTER_CLIENT_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 xml:space="preserve">when running the installer, the client path is always the </w:t>
      </w:r>
      <w:r w:rsidR="007F1EFD" w:rsidRPr="00AB4096">
        <w:rPr>
          <w:rFonts w:asciiTheme="minorHAnsi" w:hAnsiTheme="minorHAnsi" w:cs="Arial"/>
          <w:b/>
          <w:noProof/>
          <w:sz w:val="24"/>
          <w:szCs w:val="24"/>
          <w:lang w:val="en-US"/>
        </w:rPr>
        <w:t>$HOME_PATH</w:t>
      </w:r>
      <w:r w:rsidR="00F96FA1">
        <w:rPr>
          <w:rFonts w:asciiTheme="minorHAnsi" w:hAnsiTheme="minorHAnsi" w:cs="Arial"/>
          <w:noProof/>
          <w:sz w:val="24"/>
          <w:szCs w:val="24"/>
          <w:lang w:val="en-US"/>
        </w:rPr>
        <w:t xml:space="preserve"> of</w:t>
      </w:r>
    </w:p>
    <w:p w:rsidR="007F1EFD" w:rsidRPr="00AB4096" w:rsidRDefault="007F1EFD" w:rsidP="00F96FA1">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the user running the installer + `</w:t>
      </w:r>
      <w:r w:rsidRPr="00AB4096">
        <w:rPr>
          <w:rFonts w:asciiTheme="minorHAnsi" w:hAnsiTheme="minorHAnsi" w:cs="Arial"/>
          <w:b/>
          <w:noProof/>
          <w:sz w:val="24"/>
          <w:szCs w:val="24"/>
          <w:lang w:val="en-US"/>
        </w:rPr>
        <w:t>/twister/</w:t>
      </w:r>
      <w:r w:rsidRPr="00AB4096">
        <w:rPr>
          <w:rFonts w:asciiTheme="minorHAnsi" w:hAnsiTheme="minorHAnsi" w:cs="Arial"/>
          <w:noProof/>
          <w:sz w:val="24"/>
          <w:szCs w:val="24"/>
          <w:lang w:val="en-US"/>
        </w:rPr>
        <w:t>`. This cannot be changed.</w:t>
      </w:r>
    </w:p>
    <w:p w:rsidR="004F31AB" w:rsidRPr="00AB4096" w:rsidRDefault="004F31AB" w:rsidP="004F31AB">
      <w:pPr>
        <w:pStyle w:val="NoSpacing"/>
        <w:rPr>
          <w:rFonts w:cs="Arial"/>
          <w:b/>
          <w:noProof/>
          <w:sz w:val="24"/>
          <w:szCs w:val="24"/>
        </w:rPr>
      </w:pPr>
    </w:p>
    <w:p w:rsidR="00F96FA1" w:rsidRDefault="004F31AB" w:rsidP="007C6A5E">
      <w:pPr>
        <w:pStyle w:val="NoSpacing"/>
        <w:rPr>
          <w:rFonts w:cs="Arial"/>
          <w:noProof/>
          <w:sz w:val="24"/>
          <w:szCs w:val="24"/>
        </w:rPr>
      </w:pPr>
      <w:r w:rsidRPr="00AB4096">
        <w:rPr>
          <w:rFonts w:cs="Arial"/>
          <w:b/>
          <w:noProof/>
          <w:sz w:val="24"/>
          <w:szCs w:val="24"/>
        </w:rPr>
        <w:t>USER -</w:t>
      </w:r>
      <w:r w:rsidRPr="00AB4096">
        <w:rPr>
          <w:rFonts w:cs="Arial"/>
          <w:noProof/>
          <w:sz w:val="24"/>
          <w:szCs w:val="24"/>
        </w:rPr>
        <w:t xml:space="preserve"> one client that uses Twister. Each user can define a number of EEs, which are </w:t>
      </w:r>
      <w:r w:rsidR="00F96FA1">
        <w:rPr>
          <w:rFonts w:cs="Arial"/>
          <w:noProof/>
          <w:sz w:val="24"/>
          <w:szCs w:val="24"/>
        </w:rPr>
        <w:t>used to run test-cases,</w:t>
      </w:r>
    </w:p>
    <w:p w:rsidR="008F1973" w:rsidRPr="00AB4096" w:rsidRDefault="00F96FA1" w:rsidP="007C6A5E">
      <w:pPr>
        <w:pStyle w:val="NoSpacing"/>
        <w:rPr>
          <w:rFonts w:cs="Arial"/>
          <w:noProof/>
          <w:sz w:val="24"/>
          <w:szCs w:val="24"/>
        </w:rPr>
      </w:pPr>
      <w:r>
        <w:rPr>
          <w:rFonts w:cs="Arial"/>
          <w:noProof/>
          <w:sz w:val="24"/>
          <w:szCs w:val="24"/>
        </w:rPr>
        <w:tab/>
      </w:r>
      <w:r w:rsidR="004F31AB" w:rsidRPr="00AB4096">
        <w:rPr>
          <w:rFonts w:cs="Arial"/>
          <w:noProof/>
          <w:sz w:val="24"/>
          <w:szCs w:val="24"/>
        </w:rPr>
        <w:t>simultaneously. The tes</w:t>
      </w:r>
      <w:r w:rsidR="007C6A5E">
        <w:rPr>
          <w:rFonts w:cs="Arial"/>
          <w:noProof/>
          <w:sz w:val="24"/>
          <w:szCs w:val="24"/>
        </w:rPr>
        <w:t xml:space="preserve">t-cases are grouped into suites </w:t>
      </w:r>
      <w:r w:rsidR="004F31AB" w:rsidRPr="00AB4096">
        <w:rPr>
          <w:rFonts w:cs="Arial"/>
          <w:noProof/>
          <w:sz w:val="24"/>
          <w:szCs w:val="24"/>
        </w:rPr>
        <w:t>and can be saved for later use, into Projects;</w:t>
      </w:r>
    </w:p>
    <w:p w:rsidR="004F31AB" w:rsidRPr="00AB4096" w:rsidRDefault="004F31AB" w:rsidP="004F31AB">
      <w:pPr>
        <w:rPr>
          <w:rFonts w:asciiTheme="minorHAnsi" w:hAnsiTheme="minorHAnsi" w:cs="Arial"/>
          <w:noProof/>
          <w:sz w:val="24"/>
          <w:szCs w:val="24"/>
          <w:lang w:val="en-US"/>
        </w:rPr>
      </w:pPr>
    </w:p>
    <w:p w:rsidR="008F1973" w:rsidRPr="00AB4096" w:rsidRDefault="008F1973"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USER MACHINE</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 xml:space="preserve">this is the machine where the user </w:t>
      </w:r>
      <w:r w:rsidR="00E01056" w:rsidRPr="00AB4096">
        <w:rPr>
          <w:rFonts w:asciiTheme="minorHAnsi" w:hAnsiTheme="minorHAnsi" w:cs="Arial"/>
          <w:noProof/>
          <w:sz w:val="24"/>
          <w:szCs w:val="24"/>
          <w:lang w:val="en-US"/>
        </w:rPr>
        <w:t xml:space="preserve">uses a browser to access the </w:t>
      </w:r>
      <w:r w:rsidR="007C6A5E">
        <w:rPr>
          <w:rFonts w:asciiTheme="minorHAnsi" w:hAnsiTheme="minorHAnsi" w:cs="Arial"/>
          <w:noProof/>
          <w:sz w:val="24"/>
          <w:szCs w:val="24"/>
          <w:lang w:val="en-US"/>
        </w:rPr>
        <w:t>f</w:t>
      </w:r>
      <w:r w:rsidR="00E01056" w:rsidRPr="00AB4096">
        <w:rPr>
          <w:rFonts w:asciiTheme="minorHAnsi" w:hAnsiTheme="minorHAnsi" w:cs="Arial"/>
          <w:noProof/>
          <w:sz w:val="24"/>
          <w:szCs w:val="24"/>
          <w:lang w:val="en-US"/>
        </w:rPr>
        <w:t>ramework GUI</w:t>
      </w:r>
      <w:r w:rsidR="00E0217B" w:rsidRPr="00AB4096">
        <w:rPr>
          <w:rFonts w:asciiTheme="minorHAnsi" w:hAnsiTheme="minorHAnsi" w:cs="Arial"/>
          <w:noProof/>
          <w:sz w:val="24"/>
          <w:szCs w:val="24"/>
          <w:lang w:val="en-US"/>
        </w:rPr>
        <w:t>.</w:t>
      </w:r>
    </w:p>
    <w:p w:rsidR="007F1EFD" w:rsidRPr="00AB4096" w:rsidRDefault="007F1EFD" w:rsidP="007F1EFD">
      <w:pPr>
        <w:rPr>
          <w:rFonts w:asciiTheme="minorHAnsi" w:hAnsiTheme="minorHAnsi"/>
          <w:noProof/>
          <w:lang w:val="en-US"/>
        </w:rPr>
      </w:pPr>
    </w:p>
    <w:p w:rsidR="007F1EFD" w:rsidRPr="00AB4096" w:rsidRDefault="007F1EFD" w:rsidP="006458F6">
      <w:pPr>
        <w:rPr>
          <w:rFonts w:asciiTheme="minorHAnsi" w:hAnsiTheme="minorHAnsi"/>
          <w:noProof/>
          <w:lang w:val="en-US"/>
        </w:rPr>
      </w:pPr>
    </w:p>
    <w:p w:rsidR="00424263" w:rsidRPr="00AB4096" w:rsidRDefault="000B38AE" w:rsidP="00C34887">
      <w:pPr>
        <w:spacing w:after="200" w:line="276" w:lineRule="auto"/>
        <w:rPr>
          <w:rFonts w:asciiTheme="minorHAnsi" w:hAnsiTheme="minorHAnsi"/>
          <w:noProof/>
          <w:lang w:val="en-US"/>
        </w:rPr>
      </w:pPr>
      <w:r w:rsidRPr="00AB4096">
        <w:rPr>
          <w:rFonts w:asciiTheme="minorHAnsi" w:hAnsiTheme="minorHAnsi"/>
          <w:noProof/>
          <w:lang w:val="en-US"/>
        </w:rPr>
        <w:br w:type="page"/>
      </w:r>
    </w:p>
    <w:p w:rsidR="006458F6" w:rsidRPr="00AB4096" w:rsidRDefault="001F7FEB" w:rsidP="006458F6">
      <w:pPr>
        <w:pStyle w:val="Heading1"/>
        <w:rPr>
          <w:rFonts w:asciiTheme="minorHAnsi" w:hAnsiTheme="minorHAnsi"/>
        </w:rPr>
      </w:pPr>
      <w:bookmarkStart w:id="15" w:name="_Toc365641663"/>
      <w:bookmarkStart w:id="16" w:name="_Toc365881333"/>
      <w:bookmarkStart w:id="17" w:name="_Toc366842562"/>
      <w:r w:rsidRPr="00AB4096">
        <w:rPr>
          <w:rFonts w:asciiTheme="minorHAnsi" w:hAnsiTheme="minorHAnsi"/>
        </w:rPr>
        <w:lastRenderedPageBreak/>
        <w:t>What is Twister</w:t>
      </w:r>
      <w:r w:rsidR="00E17ED1" w:rsidRPr="00AB4096">
        <w:rPr>
          <w:rFonts w:asciiTheme="minorHAnsi" w:hAnsiTheme="minorHAnsi"/>
        </w:rPr>
        <w:t>?</w:t>
      </w:r>
      <w:bookmarkEnd w:id="15"/>
      <w:bookmarkEnd w:id="16"/>
      <w:bookmarkEnd w:id="17"/>
    </w:p>
    <w:p w:rsidR="006A7CE2" w:rsidRPr="00AB4096" w:rsidRDefault="006A7CE2" w:rsidP="006A7CE2">
      <w:pPr>
        <w:rPr>
          <w:rFonts w:asciiTheme="minorHAnsi" w:hAnsiTheme="minorHAnsi"/>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Twister is an open source test automation framework.</w:t>
      </w:r>
    </w:p>
    <w:p w:rsidR="00E17ED1" w:rsidRPr="00AB4096" w:rsidRDefault="00E17ED1" w:rsidP="00E17ED1">
      <w:pPr>
        <w:rPr>
          <w:rFonts w:asciiTheme="minorHAnsi" w:hAnsiTheme="minorHAnsi" w:cs="Arial"/>
          <w:sz w:val="24"/>
          <w:szCs w:val="24"/>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 xml:space="preserve">The code can be downloaded from: </w:t>
      </w:r>
      <w:hyperlink r:id="rId16" w:history="1">
        <w:r w:rsidRPr="00AB4096">
          <w:rPr>
            <w:rFonts w:asciiTheme="minorHAnsi" w:hAnsiTheme="minorHAnsi" w:cs="Arial"/>
            <w:sz w:val="24"/>
            <w:szCs w:val="24"/>
            <w:u w:val="single"/>
          </w:rPr>
          <w:t>https://github.com/Luxoft/Twister</w:t>
        </w:r>
      </w:hyperlink>
      <w:r w:rsidRPr="00AB4096">
        <w:rPr>
          <w:rFonts w:asciiTheme="minorHAnsi" w:hAnsiTheme="minorHAnsi" w:cs="Arial"/>
          <w:sz w:val="24"/>
          <w:szCs w:val="24"/>
        </w:rPr>
        <w:t>.</w:t>
      </w:r>
    </w:p>
    <w:p w:rsidR="00E17ED1" w:rsidRPr="00AB4096" w:rsidRDefault="00E17ED1" w:rsidP="00E17ED1">
      <w:pPr>
        <w:rPr>
          <w:rFonts w:asciiTheme="minorHAnsi" w:hAnsiTheme="minorHAnsi" w:cs="Arial"/>
          <w:sz w:val="24"/>
          <w:szCs w:val="24"/>
        </w:rPr>
      </w:pPr>
    </w:p>
    <w:p w:rsidR="00E17ED1" w:rsidRPr="00AB4096" w:rsidRDefault="00E17ED1" w:rsidP="00E17ED1">
      <w:pPr>
        <w:jc w:val="both"/>
        <w:rPr>
          <w:rFonts w:asciiTheme="minorHAnsi" w:hAnsiTheme="minorHAnsi" w:cs="Arial"/>
          <w:sz w:val="24"/>
          <w:szCs w:val="24"/>
        </w:rPr>
      </w:pPr>
      <w:r w:rsidRPr="00AB4096">
        <w:rPr>
          <w:rFonts w:asciiTheme="minorHAnsi" w:hAnsiTheme="minorHAnsi" w:cs="Arial"/>
          <w:sz w:val="24"/>
          <w:szCs w:val="24"/>
        </w:rPr>
        <w:t>Twister helps building functional, regression and load test suites.</w:t>
      </w:r>
    </w:p>
    <w:p w:rsidR="00E17ED1" w:rsidRPr="00AB4096" w:rsidRDefault="00E17ED1" w:rsidP="000E6CEA">
      <w:pPr>
        <w:spacing w:line="276" w:lineRule="auto"/>
        <w:rPr>
          <w:rFonts w:asciiTheme="minorHAnsi" w:hAnsiTheme="minorHAnsi" w:cs="Arial"/>
          <w:sz w:val="24"/>
          <w:szCs w:val="24"/>
        </w:rPr>
      </w:pPr>
    </w:p>
    <w:p w:rsidR="00EB1E67" w:rsidRPr="000E6CEA" w:rsidRDefault="00EB1E67" w:rsidP="000E6CEA">
      <w:pPr>
        <w:widowControl w:val="0"/>
        <w:suppressAutoHyphens/>
        <w:spacing w:line="276" w:lineRule="auto"/>
        <w:rPr>
          <w:rFonts w:asciiTheme="minorHAnsi" w:hAnsiTheme="minorHAnsi"/>
          <w:sz w:val="24"/>
          <w:lang w:val="en-US"/>
        </w:rPr>
      </w:pPr>
      <w:r w:rsidRPr="000E6CEA">
        <w:rPr>
          <w:rFonts w:asciiTheme="minorHAnsi" w:hAnsiTheme="minorHAnsi"/>
          <w:sz w:val="24"/>
          <w:lang w:val="en-US"/>
        </w:rPr>
        <w:t>Key features of Twister: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multi-user architecture, each has groups and roles;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web based GUI intuitive &amp; user friendly interface;</w:t>
      </w:r>
    </w:p>
    <w:p w:rsidR="008864A1" w:rsidRPr="000E6CEA" w:rsidRDefault="006F1A80" w:rsidP="000E6CEA">
      <w:pPr>
        <w:widowControl w:val="0"/>
        <w:numPr>
          <w:ilvl w:val="0"/>
          <w:numId w:val="45"/>
        </w:numPr>
        <w:suppressAutoHyphens/>
        <w:spacing w:line="276" w:lineRule="auto"/>
        <w:rPr>
          <w:rFonts w:asciiTheme="minorHAnsi" w:hAnsiTheme="minorHAnsi"/>
          <w:sz w:val="24"/>
          <w:lang w:val="en-US"/>
        </w:rPr>
      </w:pPr>
      <w:r>
        <w:rPr>
          <w:rFonts w:asciiTheme="minorHAnsi" w:hAnsiTheme="minorHAnsi"/>
          <w:sz w:val="24"/>
          <w:lang w:val="en-US"/>
        </w:rPr>
        <w:t xml:space="preserve">easy to manage </w:t>
      </w:r>
      <w:r w:rsidR="008864A1" w:rsidRPr="00EB1E67">
        <w:rPr>
          <w:rFonts w:asciiTheme="minorHAnsi" w:hAnsiTheme="minorHAnsi" w:cs="Arial"/>
          <w:sz w:val="24"/>
          <w:szCs w:val="24"/>
          <w:lang w:val="en-US"/>
        </w:rPr>
        <w:t>projects</w:t>
      </w:r>
      <w:r w:rsidR="008864A1" w:rsidRPr="000E6CEA">
        <w:rPr>
          <w:rFonts w:asciiTheme="minorHAnsi" w:hAnsiTheme="minorHAnsi"/>
          <w:sz w:val="24"/>
          <w:lang w:val="en-US"/>
        </w:rPr>
        <w:t xml:space="preserve">/ suites/ </w:t>
      </w:r>
      <w:r w:rsidR="008864A1" w:rsidRPr="00EB1E67">
        <w:rPr>
          <w:rFonts w:asciiTheme="minorHAnsi" w:hAnsiTheme="minorHAnsi" w:cs="Arial"/>
          <w:sz w:val="24"/>
          <w:szCs w:val="24"/>
          <w:lang w:val="en-US"/>
        </w:rPr>
        <w:t>tests</w:t>
      </w:r>
      <w:r w:rsidR="008864A1" w:rsidRPr="000E6CEA">
        <w:rPr>
          <w:rFonts w:asciiTheme="minorHAnsi" w:hAnsiTheme="minorHAnsi"/>
          <w:sz w:val="24"/>
          <w:lang w:val="en-US"/>
        </w:rPr>
        <w:t>;</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real time monitoring of execution;</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0E6CEA">
        <w:rPr>
          <w:rFonts w:asciiTheme="minorHAnsi" w:hAnsiTheme="minorHAnsi"/>
          <w:sz w:val="24"/>
          <w:lang w:val="en-US"/>
        </w:rPr>
        <w:t>distributed execution</w:t>
      </w:r>
      <w:r w:rsidRPr="00EB1E67">
        <w:rPr>
          <w:rFonts w:asciiTheme="minorHAnsi" w:hAnsiTheme="minorHAnsi" w:cs="Arial"/>
          <w:sz w:val="24"/>
          <w:szCs w:val="24"/>
          <w:lang w:val="en-US"/>
        </w:rPr>
        <w:t xml:space="preserve"> - each user has its own processes;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configure Testbeds, devices and group them inside SUTs;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EB1E67">
        <w:rPr>
          <w:rFonts w:asciiTheme="minorHAnsi" w:hAnsiTheme="minorHAnsi" w:cs="Arial"/>
          <w:sz w:val="24"/>
          <w:szCs w:val="24"/>
          <w:lang w:val="en-US"/>
        </w:rPr>
        <w:t>SUTs</w:t>
      </w:r>
      <w:r w:rsidRPr="000E6CEA">
        <w:rPr>
          <w:rFonts w:asciiTheme="minorHAnsi" w:hAnsiTheme="minorHAnsi"/>
          <w:sz w:val="24"/>
          <w:lang w:val="en-US"/>
        </w:rPr>
        <w:t xml:space="preserve"> can be tested in parallel </w:t>
      </w:r>
      <w:r w:rsidRPr="00EB1E67">
        <w:rPr>
          <w:rFonts w:asciiTheme="minorHAnsi" w:hAnsiTheme="minorHAnsi" w:cs="Arial"/>
          <w:sz w:val="24"/>
          <w:szCs w:val="24"/>
          <w:lang w:val="en-US"/>
        </w:rPr>
        <w:t>the ,</w:t>
      </w:r>
      <w:r w:rsidRPr="000E6CEA">
        <w:rPr>
          <w:rFonts w:asciiTheme="minorHAnsi" w:hAnsiTheme="minorHAnsi"/>
          <w:sz w:val="24"/>
          <w:lang w:val="en-US"/>
        </w:rPr>
        <w:t>flexible reporting mechanism</w:t>
      </w:r>
      <w:r w:rsidRPr="00EB1E67">
        <w:rPr>
          <w:rFonts w:asciiTheme="minorHAnsi" w:hAnsiTheme="minorHAnsi" w:cs="Arial"/>
          <w:sz w:val="24"/>
          <w:szCs w:val="24"/>
          <w:lang w:val="en-US"/>
        </w:rPr>
        <w:t xml:space="preserve"> - database</w:t>
      </w:r>
      <w:r w:rsidRPr="000E6CEA">
        <w:rPr>
          <w:rFonts w:asciiTheme="minorHAnsi" w:hAnsiTheme="minorHAnsi"/>
          <w:sz w:val="24"/>
          <w:lang w:val="en-US"/>
        </w:rPr>
        <w:t xml:space="preserve"> schema is not fixed and there is no need to change </w:t>
      </w:r>
      <w:r w:rsidRPr="00EB1E67">
        <w:rPr>
          <w:rFonts w:asciiTheme="minorHAnsi" w:hAnsiTheme="minorHAnsi" w:cs="Arial"/>
          <w:sz w:val="24"/>
          <w:szCs w:val="24"/>
          <w:lang w:val="en-US"/>
        </w:rPr>
        <w:t xml:space="preserve">the </w:t>
      </w:r>
      <w:r w:rsidRPr="000E6CEA">
        <w:rPr>
          <w:rFonts w:asciiTheme="minorHAnsi" w:hAnsiTheme="minorHAnsi"/>
          <w:sz w:val="24"/>
          <w:lang w:val="en-US"/>
        </w:rPr>
        <w:t>framework to fit with a new DB schema;</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automatic sending of e-mails with reports, after the execution is finished;</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support for different scripting languages and for record &amp; play GUI tools;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support for Continuous Integration, Source Revision Control, Bug tracking;</w:t>
      </w:r>
    </w:p>
    <w:p w:rsidR="00EB1E67" w:rsidRPr="00EB1E67" w:rsidRDefault="008864A1" w:rsidP="000E6CEA">
      <w:pPr>
        <w:widowControl w:val="0"/>
        <w:numPr>
          <w:ilvl w:val="0"/>
          <w:numId w:val="45"/>
        </w:numPr>
        <w:suppressAutoHyphens/>
        <w:spacing w:line="276" w:lineRule="auto"/>
        <w:rPr>
          <w:rFonts w:asciiTheme="minorHAnsi" w:hAnsiTheme="minorHAnsi" w:cs="Arial"/>
          <w:sz w:val="24"/>
          <w:szCs w:val="24"/>
        </w:rPr>
      </w:pPr>
      <w:r w:rsidRPr="000E6CEA">
        <w:rPr>
          <w:rFonts w:asciiTheme="minorHAnsi" w:hAnsiTheme="minorHAnsi"/>
          <w:sz w:val="24"/>
          <w:lang w:val="en-US"/>
        </w:rPr>
        <w:t>support for plugins</w:t>
      </w:r>
      <w:r w:rsidRPr="00EB1E67">
        <w:rPr>
          <w:rFonts w:asciiTheme="minorHAnsi" w:hAnsiTheme="minorHAnsi" w:cs="Arial"/>
          <w:sz w:val="24"/>
          <w:szCs w:val="24"/>
          <w:lang w:val="en-US"/>
        </w:rPr>
        <w:t xml:space="preserve"> -</w:t>
      </w:r>
      <w:r w:rsidRPr="000E6CEA">
        <w:rPr>
          <w:rFonts w:asciiTheme="minorHAnsi" w:hAnsiTheme="minorHAnsi"/>
          <w:sz w:val="24"/>
          <w:lang w:val="en-US"/>
        </w:rPr>
        <w:t xml:space="preserve"> specific functionality </w:t>
      </w:r>
      <w:r w:rsidRPr="00EB1E67">
        <w:rPr>
          <w:rFonts w:asciiTheme="minorHAnsi" w:hAnsiTheme="minorHAnsi" w:cs="Arial"/>
          <w:sz w:val="24"/>
          <w:szCs w:val="24"/>
          <w:lang w:val="en-US"/>
        </w:rPr>
        <w:t xml:space="preserve">can be </w:t>
      </w:r>
      <w:r w:rsidRPr="000E6CEA">
        <w:rPr>
          <w:rFonts w:asciiTheme="minorHAnsi" w:hAnsiTheme="minorHAnsi"/>
          <w:sz w:val="24"/>
          <w:lang w:val="en-US"/>
        </w:rPr>
        <w:t xml:space="preserve">loaded dynamically </w:t>
      </w:r>
      <w:r w:rsidRPr="00EB1E67">
        <w:rPr>
          <w:rFonts w:asciiTheme="minorHAnsi" w:hAnsiTheme="minorHAnsi" w:cs="Arial"/>
          <w:sz w:val="24"/>
          <w:szCs w:val="24"/>
          <w:lang w:val="en-US"/>
        </w:rPr>
        <w:t>as plugin</w:t>
      </w:r>
      <w:r w:rsidRPr="000E6CEA">
        <w:rPr>
          <w:rFonts w:asciiTheme="minorHAnsi" w:hAnsiTheme="minorHAnsi"/>
          <w:sz w:val="24"/>
          <w:lang w:val="en-US"/>
        </w:rPr>
        <w:t>;</w:t>
      </w:r>
    </w:p>
    <w:p w:rsidR="001F7FEB" w:rsidRPr="00EB1E67" w:rsidRDefault="00EB1E67" w:rsidP="000E6CEA">
      <w:pPr>
        <w:widowControl w:val="0"/>
        <w:numPr>
          <w:ilvl w:val="0"/>
          <w:numId w:val="45"/>
        </w:numPr>
        <w:suppressAutoHyphens/>
        <w:spacing w:line="276" w:lineRule="auto"/>
        <w:rPr>
          <w:rFonts w:asciiTheme="minorHAnsi" w:hAnsiTheme="minorHAnsi" w:cs="Arial"/>
          <w:sz w:val="24"/>
          <w:szCs w:val="24"/>
        </w:rPr>
      </w:pPr>
      <w:r w:rsidRPr="000E6CEA">
        <w:rPr>
          <w:rFonts w:asciiTheme="minorHAnsi" w:hAnsiTheme="minorHAnsi"/>
          <w:sz w:val="24"/>
          <w:lang w:val="en-US"/>
        </w:rPr>
        <w:t xml:space="preserve">OpenFlow 1.0 and 1.3 </w:t>
      </w:r>
      <w:r w:rsidRPr="00EB1E67">
        <w:rPr>
          <w:rFonts w:asciiTheme="minorHAnsi" w:hAnsiTheme="minorHAnsi" w:cs="Arial"/>
          <w:sz w:val="24"/>
          <w:szCs w:val="24"/>
          <w:lang w:val="en-US"/>
        </w:rPr>
        <w:t>module</w:t>
      </w:r>
      <w:r w:rsidRPr="000E6CEA">
        <w:rPr>
          <w:rFonts w:asciiTheme="minorHAnsi" w:hAnsiTheme="minorHAnsi"/>
          <w:sz w:val="24"/>
          <w:lang w:val="en-US"/>
        </w:rPr>
        <w:t xml:space="preserve"> available for conformance testing</w:t>
      </w:r>
      <w:r w:rsidR="006F1A80">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a default set of Libraries written in Python for SSH, Telnet, FTP, Threads and UnitTest;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each test can have one of the following statuses: pending, pass, fail, skip, abort, not executed, timeout, waiting;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advanced statistics available for each test, like: the User/ Process/ Suite/ File name, the date and elapsed time, the IP/ host/ OS of the Execution Process or the Server, Python revision, etc;</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multiple logs available, for different levels: log debug, log test, log running;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pre/ post execution scripts (at the beginning or the end of a project);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setup/ teardown files (at the beginning or the end of a suite);</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delay between tests; mandatory/ optional scripts;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properties for each test, that can be accessed while running and can make the same code behave differently depending on the parameter;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global variables, passed </w:t>
      </w:r>
      <w:r w:rsidRPr="00EB1E67">
        <w:rPr>
          <w:rFonts w:asciiTheme="minorHAnsi" w:hAnsiTheme="minorHAnsi" w:cs="Arial"/>
          <w:b/>
          <w:bCs/>
          <w:sz w:val="24"/>
          <w:szCs w:val="24"/>
          <w:lang w:val="en-US"/>
        </w:rPr>
        <w:t>TO</w:t>
      </w:r>
      <w:r w:rsidRPr="00EB1E67">
        <w:rPr>
          <w:rFonts w:asciiTheme="minorHAnsi" w:hAnsiTheme="minorHAnsi" w:cs="Arial"/>
          <w:sz w:val="24"/>
          <w:szCs w:val="24"/>
          <w:lang w:val="en-US"/>
        </w:rPr>
        <w:t xml:space="preserve"> tests and </w:t>
      </w:r>
      <w:r w:rsidRPr="00EB1E67">
        <w:rPr>
          <w:rFonts w:asciiTheme="minorHAnsi" w:hAnsiTheme="minorHAnsi" w:cs="Arial"/>
          <w:b/>
          <w:bCs/>
          <w:sz w:val="24"/>
          <w:szCs w:val="24"/>
          <w:lang w:val="en-US"/>
        </w:rPr>
        <w:t>BETWEEN</w:t>
      </w:r>
      <w:r w:rsidRPr="00EB1E67">
        <w:rPr>
          <w:rFonts w:asciiTheme="minorHAnsi" w:hAnsiTheme="minorHAnsi" w:cs="Arial"/>
          <w:sz w:val="24"/>
          <w:szCs w:val="24"/>
          <w:lang w:val="en-US"/>
        </w:rPr>
        <w:t xml:space="preserve"> tests;</w:t>
      </w:r>
    </w:p>
    <w:p w:rsidR="00EB1E67" w:rsidRPr="00EB1E67" w:rsidRDefault="00EB1E67" w:rsidP="00EB1E67">
      <w:pPr>
        <w:widowControl w:val="0"/>
        <w:numPr>
          <w:ilvl w:val="0"/>
          <w:numId w:val="45"/>
        </w:numPr>
        <w:suppressAutoHyphens/>
        <w:spacing w:line="276" w:lineRule="auto"/>
        <w:rPr>
          <w:rFonts w:asciiTheme="minorHAnsi" w:hAnsiTheme="minorHAnsi" w:cs="Arial"/>
          <w:sz w:val="24"/>
          <w:szCs w:val="24"/>
        </w:rPr>
      </w:pPr>
      <w:r w:rsidRPr="00EB1E67">
        <w:rPr>
          <w:rFonts w:asciiTheme="minorHAnsi" w:hAnsiTheme="minorHAnsi" w:cs="Arial"/>
          <w:sz w:val="24"/>
          <w:szCs w:val="24"/>
          <w:lang w:val="en-US"/>
        </w:rPr>
        <w:t>panic detect (check for a “panic” word in the CLI logs and kill everythin</w:t>
      </w:r>
      <w:r>
        <w:rPr>
          <w:rFonts w:asciiTheme="minorHAnsi" w:hAnsiTheme="minorHAnsi" w:cs="Arial"/>
          <w:sz w:val="24"/>
          <w:szCs w:val="24"/>
          <w:lang w:val="en-US"/>
        </w:rPr>
        <w:t>g if the “panic” word is found).</w:t>
      </w:r>
    </w:p>
    <w:p w:rsidR="001F7FEB" w:rsidRPr="00AB4096" w:rsidRDefault="001F7FEB" w:rsidP="001F7FEB">
      <w:pPr>
        <w:widowControl w:val="0"/>
        <w:suppressAutoHyphens/>
        <w:rPr>
          <w:rFonts w:asciiTheme="minorHAnsi" w:hAnsiTheme="minorHAnsi" w:cs="Arial"/>
          <w:sz w:val="24"/>
          <w:szCs w:val="24"/>
        </w:rPr>
      </w:pPr>
    </w:p>
    <w:p w:rsidR="001F7FEB" w:rsidRPr="00AB4096" w:rsidRDefault="001F7FEB">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17ED1" w:rsidRPr="00AB4096" w:rsidRDefault="00E17ED1" w:rsidP="001F7FEB">
      <w:pPr>
        <w:spacing w:after="200" w:line="276" w:lineRule="auto"/>
        <w:jc w:val="center"/>
        <w:rPr>
          <w:rFonts w:asciiTheme="minorHAnsi" w:hAnsiTheme="minorHAnsi" w:cs="Source Sans Pro"/>
          <w:sz w:val="22"/>
        </w:rPr>
      </w:pPr>
      <w:r w:rsidRPr="00AB4096">
        <w:rPr>
          <w:rFonts w:asciiTheme="minorHAnsi" w:hAnsiTheme="minorHAnsi" w:cs="Source Sans Pro"/>
          <w:b/>
          <w:bCs/>
          <w:sz w:val="28"/>
          <w:szCs w:val="28"/>
          <w:u w:val="single"/>
        </w:rPr>
        <w:lastRenderedPageBreak/>
        <w:t>Concept</w:t>
      </w:r>
    </w:p>
    <w:p w:rsidR="00E17ED1" w:rsidRPr="00AB4096" w:rsidRDefault="00E17ED1" w:rsidP="00E17ED1">
      <w:pPr>
        <w:jc w:val="center"/>
        <w:rPr>
          <w:rFonts w:asciiTheme="minorHAnsi" w:hAnsiTheme="minorHAnsi"/>
        </w:rPr>
      </w:pPr>
      <w:r w:rsidRPr="00AB4096">
        <w:rPr>
          <w:rFonts w:asciiTheme="minorHAnsi" w:hAnsiTheme="minorHAnsi" w:cs="Source Sans Pro"/>
          <w:sz w:val="22"/>
        </w:rPr>
        <w:t xml:space="preserve"> </w:t>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noProof/>
          <w:sz w:val="28"/>
          <w:szCs w:val="28"/>
          <w:lang w:val="en-US"/>
        </w:rPr>
        <w:drawing>
          <wp:inline distT="0" distB="0" distL="0" distR="0" wp14:anchorId="3E6F6A4B" wp14:editId="534DA48D">
            <wp:extent cx="6830060" cy="4585970"/>
            <wp:effectExtent l="0" t="0" r="0" b="0"/>
            <wp:docPr id="53" name="Picture 53"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sz w:val="28"/>
          <w:szCs w:val="28"/>
        </w:rPr>
        <w:br w:type="page"/>
      </w:r>
    </w:p>
    <w:p w:rsidR="00E17ED1" w:rsidRPr="00AB4096" w:rsidRDefault="00E17ED1" w:rsidP="00E17ED1">
      <w:pPr>
        <w:pStyle w:val="Heading2"/>
        <w:numPr>
          <w:ilvl w:val="0"/>
          <w:numId w:val="0"/>
        </w:numPr>
        <w:ind w:left="432" w:hanging="432"/>
        <w:rPr>
          <w:rFonts w:asciiTheme="minorHAnsi" w:hAnsiTheme="minorHAnsi"/>
        </w:rPr>
      </w:pPr>
      <w:bookmarkStart w:id="18" w:name="_Toc365641664"/>
      <w:bookmarkStart w:id="19" w:name="_Toc365881334"/>
      <w:bookmarkStart w:id="20" w:name="_Toc366842563"/>
      <w:r w:rsidRPr="00AB4096">
        <w:rPr>
          <w:rFonts w:asciiTheme="minorHAnsi" w:hAnsiTheme="minorHAnsi" w:cs="Arial"/>
          <w:szCs w:val="24"/>
        </w:rPr>
        <w:lastRenderedPageBreak/>
        <w:t>3.1</w:t>
      </w:r>
      <w:r w:rsidRPr="00AB4096">
        <w:rPr>
          <w:rFonts w:asciiTheme="minorHAnsi" w:hAnsiTheme="minorHAnsi" w:cs="Arial"/>
          <w:szCs w:val="24"/>
        </w:rPr>
        <w:tab/>
      </w:r>
      <w:r w:rsidRPr="00AB4096">
        <w:rPr>
          <w:rFonts w:asciiTheme="minorHAnsi" w:hAnsiTheme="minorHAnsi"/>
        </w:rPr>
        <w:t>High Level Description</w:t>
      </w:r>
      <w:bookmarkEnd w:id="18"/>
      <w:bookmarkEnd w:id="19"/>
      <w:bookmarkEnd w:id="20"/>
    </w:p>
    <w:p w:rsidR="00E17ED1" w:rsidRPr="00AB4096" w:rsidRDefault="00E17ED1" w:rsidP="00E17ED1">
      <w:pPr>
        <w:rPr>
          <w:rFonts w:asciiTheme="minorHAnsi" w:hAnsiTheme="minorHAnsi" w:cs="Arial"/>
          <w:sz w:val="24"/>
          <w:szCs w:val="24"/>
        </w:rPr>
      </w:pPr>
    </w:p>
    <w:p w:rsidR="00CC7C0C" w:rsidRPr="00AB4096" w:rsidRDefault="00CC7C0C" w:rsidP="00E17ED1">
      <w:pPr>
        <w:rPr>
          <w:rFonts w:asciiTheme="minorHAnsi" w:hAnsiTheme="minorHAnsi" w:cs="Source Sans Pro"/>
          <w:b/>
          <w:bCs/>
          <w:sz w:val="28"/>
          <w:szCs w:val="28"/>
        </w:rPr>
      </w:pPr>
      <w:r w:rsidRPr="00AB4096">
        <w:rPr>
          <w:rFonts w:asciiTheme="minorHAnsi" w:hAnsiTheme="minorHAnsi" w:cs="Arial"/>
          <w:sz w:val="24"/>
          <w:szCs w:val="24"/>
        </w:rPr>
        <w:t xml:space="preserve">Twister framework </w:t>
      </w:r>
      <w:r w:rsidR="002A5E64" w:rsidRPr="00AB4096">
        <w:rPr>
          <w:rFonts w:asciiTheme="minorHAnsi" w:hAnsiTheme="minorHAnsi" w:cs="Arial"/>
          <w:sz w:val="24"/>
          <w:szCs w:val="24"/>
        </w:rPr>
        <w:t>is based on a client/</w:t>
      </w:r>
      <w:r w:rsidRPr="00AB4096">
        <w:rPr>
          <w:rFonts w:asciiTheme="minorHAnsi" w:hAnsiTheme="minorHAnsi" w:cs="Arial"/>
          <w:sz w:val="24"/>
          <w:szCs w:val="24"/>
        </w:rPr>
        <w:t>server architecture.</w:t>
      </w:r>
      <w:r w:rsidR="00890F6B" w:rsidRPr="00AB4096">
        <w:rPr>
          <w:rFonts w:asciiTheme="minorHAnsi" w:hAnsiTheme="minorHAnsi" w:cs="Arial"/>
          <w:sz w:val="24"/>
          <w:szCs w:val="24"/>
        </w:rPr>
        <w:t xml:space="preserve"> In the same time, </w:t>
      </w:r>
      <w:r w:rsidR="000F6EB2" w:rsidRPr="00AB4096">
        <w:rPr>
          <w:rFonts w:asciiTheme="minorHAnsi" w:hAnsiTheme="minorHAnsi" w:cs="Arial"/>
          <w:sz w:val="24"/>
          <w:szCs w:val="24"/>
        </w:rPr>
        <w:t xml:space="preserve">Twister has a multi-tenant architecture </w:t>
      </w:r>
      <w:r w:rsidR="0041434B" w:rsidRPr="00AB4096">
        <w:rPr>
          <w:rFonts w:asciiTheme="minorHAnsi" w:hAnsiTheme="minorHAnsi" w:cs="Arial"/>
          <w:sz w:val="24"/>
          <w:szCs w:val="24"/>
        </w:rPr>
        <w:t>that allow</w:t>
      </w:r>
      <w:r w:rsidR="00890F6B" w:rsidRPr="00AB4096">
        <w:rPr>
          <w:rFonts w:asciiTheme="minorHAnsi" w:hAnsiTheme="minorHAnsi" w:cs="Arial"/>
          <w:sz w:val="24"/>
          <w:szCs w:val="24"/>
        </w:rPr>
        <w:t>s</w:t>
      </w:r>
      <w:r w:rsidR="0041434B" w:rsidRPr="00AB4096">
        <w:rPr>
          <w:rFonts w:asciiTheme="minorHAnsi" w:hAnsiTheme="minorHAnsi" w:cs="Arial"/>
          <w:sz w:val="24"/>
          <w:szCs w:val="24"/>
        </w:rPr>
        <w:t xml:space="preserve"> execution of test cases for multiple users in the same time without any interference between processes.</w:t>
      </w:r>
      <w:r w:rsidR="00CA24C4" w:rsidRPr="00AB4096">
        <w:rPr>
          <w:rFonts w:asciiTheme="minorHAnsi" w:hAnsiTheme="minorHAnsi" w:cs="Arial"/>
          <w:sz w:val="24"/>
          <w:szCs w:val="24"/>
        </w:rPr>
        <w:t xml:space="preserve"> Twister has a component referred as</w:t>
      </w:r>
      <w:r w:rsidRPr="00AB4096">
        <w:rPr>
          <w:rFonts w:asciiTheme="minorHAnsi" w:hAnsiTheme="minorHAnsi" w:cs="Arial"/>
          <w:sz w:val="24"/>
          <w:szCs w:val="24"/>
        </w:rPr>
        <w:t xml:space="preserve"> </w:t>
      </w:r>
      <w:r w:rsidRPr="00AB4096">
        <w:rPr>
          <w:rFonts w:asciiTheme="minorHAnsi" w:hAnsiTheme="minorHAnsi" w:cs="Arial"/>
          <w:b/>
          <w:sz w:val="24"/>
          <w:szCs w:val="24"/>
        </w:rPr>
        <w:t>Central Engine</w:t>
      </w:r>
      <w:r w:rsidRPr="00AB4096">
        <w:rPr>
          <w:rFonts w:asciiTheme="minorHAnsi" w:hAnsiTheme="minorHAnsi" w:cs="Arial"/>
          <w:sz w:val="24"/>
          <w:szCs w:val="24"/>
        </w:rPr>
        <w:t xml:space="preserve"> </w:t>
      </w:r>
      <w:r w:rsidR="00BC574B" w:rsidRPr="00AB4096">
        <w:rPr>
          <w:rFonts w:asciiTheme="minorHAnsi" w:hAnsiTheme="minorHAnsi" w:cs="Arial"/>
          <w:sz w:val="24"/>
          <w:szCs w:val="24"/>
        </w:rPr>
        <w:t>(</w:t>
      </w:r>
      <w:r w:rsidR="00031FE9" w:rsidRPr="00AB4096">
        <w:rPr>
          <w:rFonts w:asciiTheme="minorHAnsi" w:hAnsiTheme="minorHAnsi" w:cs="Arial"/>
          <w:sz w:val="24"/>
          <w:szCs w:val="24"/>
        </w:rPr>
        <w:t xml:space="preserve">CE) </w:t>
      </w:r>
      <w:r w:rsidR="00CA24C4" w:rsidRPr="00AB4096">
        <w:rPr>
          <w:rFonts w:asciiTheme="minorHAnsi" w:hAnsiTheme="minorHAnsi" w:cs="Arial"/>
          <w:sz w:val="24"/>
          <w:szCs w:val="24"/>
        </w:rPr>
        <w:t xml:space="preserve">that </w:t>
      </w:r>
      <w:r w:rsidRPr="00AB4096">
        <w:rPr>
          <w:rFonts w:asciiTheme="minorHAnsi" w:hAnsiTheme="minorHAnsi" w:cs="Arial"/>
          <w:sz w:val="24"/>
          <w:szCs w:val="24"/>
        </w:rPr>
        <w:t xml:space="preserve">serves and manages the test-cases and libraries for many </w:t>
      </w:r>
      <w:r w:rsidRPr="00AB4096">
        <w:rPr>
          <w:rFonts w:asciiTheme="minorHAnsi" w:hAnsiTheme="minorHAnsi" w:cs="Arial"/>
          <w:b/>
          <w:sz w:val="24"/>
          <w:szCs w:val="24"/>
        </w:rPr>
        <w:t>users</w:t>
      </w:r>
      <w:r w:rsidRPr="00AB4096">
        <w:rPr>
          <w:rFonts w:asciiTheme="minorHAnsi" w:hAnsiTheme="minorHAnsi" w:cs="Arial"/>
          <w:sz w:val="24"/>
          <w:szCs w:val="24"/>
        </w:rPr>
        <w:t xml:space="preserve">, each user having </w:t>
      </w:r>
      <w:r w:rsidR="00890F6B" w:rsidRPr="00AB4096">
        <w:rPr>
          <w:rFonts w:asciiTheme="minorHAnsi" w:hAnsiTheme="minorHAnsi" w:cs="Arial"/>
          <w:sz w:val="24"/>
          <w:szCs w:val="24"/>
        </w:rPr>
        <w:t>one or multiple</w:t>
      </w:r>
      <w:r w:rsidRPr="00AB4096">
        <w:rPr>
          <w:rFonts w:asciiTheme="minorHAnsi" w:hAnsiTheme="minorHAnsi" w:cs="Arial"/>
          <w:sz w:val="24"/>
          <w:szCs w:val="24"/>
        </w:rPr>
        <w:t xml:space="preserve"> </w:t>
      </w:r>
      <w:r w:rsidR="00695814" w:rsidRPr="00AB4096">
        <w:rPr>
          <w:rFonts w:asciiTheme="minorHAnsi" w:hAnsiTheme="minorHAnsi" w:cs="Arial"/>
          <w:b/>
          <w:sz w:val="24"/>
          <w:szCs w:val="24"/>
        </w:rPr>
        <w:t>EE</w:t>
      </w:r>
      <w:r w:rsidRPr="00AB4096">
        <w:rPr>
          <w:rFonts w:asciiTheme="minorHAnsi" w:hAnsiTheme="minorHAnsi" w:cs="Arial"/>
          <w:b/>
          <w:sz w:val="24"/>
          <w:szCs w:val="24"/>
        </w:rPr>
        <w:t>s</w:t>
      </w:r>
      <w:r w:rsidRPr="00AB4096">
        <w:rPr>
          <w:rFonts w:asciiTheme="minorHAnsi" w:hAnsiTheme="minorHAnsi" w:cs="Arial"/>
          <w:sz w:val="24"/>
          <w:szCs w:val="24"/>
        </w:rPr>
        <w:t>.</w:t>
      </w:r>
      <w:r w:rsidR="00800AB3" w:rsidRPr="00AB4096">
        <w:rPr>
          <w:rFonts w:asciiTheme="minorHAnsi" w:hAnsiTheme="minorHAnsi" w:cs="Arial"/>
          <w:sz w:val="24"/>
          <w:szCs w:val="24"/>
        </w:rPr>
        <w:t xml:space="preserve"> The users interact with the framework through a Java applet.</w:t>
      </w:r>
    </w:p>
    <w:p w:rsidR="00581633" w:rsidRPr="00AB4096" w:rsidRDefault="00581633" w:rsidP="00CC7C0C">
      <w:pPr>
        <w:jc w:val="both"/>
        <w:rPr>
          <w:rFonts w:asciiTheme="minorHAnsi" w:hAnsiTheme="minorHAnsi" w:cs="Arial"/>
          <w:sz w:val="24"/>
          <w:szCs w:val="24"/>
        </w:rPr>
      </w:pP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 xml:space="preserve">Aside from the Java applet interface, </w:t>
      </w:r>
      <w:r w:rsidR="005C21E6" w:rsidRPr="00AB4096">
        <w:rPr>
          <w:rFonts w:asciiTheme="minorHAnsi" w:hAnsiTheme="minorHAnsi" w:cs="Arial"/>
          <w:sz w:val="24"/>
          <w:szCs w:val="24"/>
        </w:rPr>
        <w:t>the T</w:t>
      </w:r>
      <w:r w:rsidR="000730C2" w:rsidRPr="00AB4096">
        <w:rPr>
          <w:rFonts w:asciiTheme="minorHAnsi" w:hAnsiTheme="minorHAnsi" w:cs="Arial"/>
          <w:sz w:val="24"/>
          <w:szCs w:val="24"/>
        </w:rPr>
        <w:t xml:space="preserve">wister framework is developed in Python </w:t>
      </w:r>
      <w:r w:rsidR="009C1BCD" w:rsidRPr="00AB4096">
        <w:rPr>
          <w:rFonts w:asciiTheme="minorHAnsi" w:hAnsiTheme="minorHAnsi" w:cs="Arial"/>
          <w:sz w:val="24"/>
          <w:szCs w:val="24"/>
        </w:rPr>
        <w:t>programming</w:t>
      </w:r>
      <w:r w:rsidR="000730C2" w:rsidRPr="00AB4096">
        <w:rPr>
          <w:rFonts w:asciiTheme="minorHAnsi" w:hAnsiTheme="minorHAnsi" w:cs="Arial"/>
          <w:sz w:val="24"/>
          <w:szCs w:val="24"/>
        </w:rPr>
        <w:t xml:space="preserve"> language.</w:t>
      </w: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All servers run on top of CherryPy library, which means that the exposed functions can be accessed from a browser, or via XML-RPC.</w:t>
      </w:r>
    </w:p>
    <w:p w:rsidR="009500B9" w:rsidRPr="00AB4096" w:rsidRDefault="009500B9" w:rsidP="00CC7C0C">
      <w:pPr>
        <w:jc w:val="both"/>
        <w:rPr>
          <w:rFonts w:asciiTheme="minorHAnsi" w:hAnsiTheme="minorHAnsi" w:cs="Arial"/>
          <w:sz w:val="24"/>
          <w:szCs w:val="24"/>
        </w:rPr>
      </w:pPr>
    </w:p>
    <w:p w:rsidR="006A7CE2" w:rsidRPr="00AB4096" w:rsidRDefault="001F7FEB" w:rsidP="006A7CE2">
      <w:pPr>
        <w:rPr>
          <w:rFonts w:asciiTheme="minorHAnsi" w:hAnsiTheme="minorHAnsi" w:cs="Arial"/>
          <w:sz w:val="24"/>
          <w:szCs w:val="24"/>
        </w:rPr>
      </w:pPr>
      <w:r w:rsidRPr="00AB4096">
        <w:rPr>
          <w:rFonts w:asciiTheme="minorHAnsi" w:hAnsiTheme="minorHAnsi" w:cs="Arial"/>
          <w:sz w:val="24"/>
          <w:szCs w:val="24"/>
        </w:rPr>
        <w:t xml:space="preserve">The </w:t>
      </w:r>
      <w:r w:rsidR="00F4704C" w:rsidRPr="00AB4096">
        <w:rPr>
          <w:rFonts w:asciiTheme="minorHAnsi" w:hAnsiTheme="minorHAnsi" w:cs="Arial"/>
          <w:sz w:val="24"/>
          <w:szCs w:val="24"/>
        </w:rPr>
        <w:t>picture depicts the high level architecture of the framework and it’s interactions with other parties.</w:t>
      </w:r>
    </w:p>
    <w:p w:rsidR="006A7CE2" w:rsidRPr="00AB4096" w:rsidRDefault="006A7CE2" w:rsidP="006A7CE2">
      <w:pPr>
        <w:rPr>
          <w:rFonts w:asciiTheme="minorHAnsi" w:hAnsiTheme="minorHAnsi"/>
        </w:rPr>
      </w:pPr>
    </w:p>
    <w:p w:rsidR="006A7CE2" w:rsidRPr="00AB4096" w:rsidRDefault="00594356" w:rsidP="006A7CE2">
      <w:pPr>
        <w:rPr>
          <w:rFonts w:asciiTheme="minorHAnsi" w:hAnsiTheme="minorHAnsi"/>
        </w:rPr>
      </w:pPr>
      <w:r w:rsidRPr="00AB4096">
        <w:rPr>
          <w:rFonts w:asciiTheme="minorHAnsi" w:hAnsiTheme="minorHAnsi"/>
          <w:noProof/>
          <w:lang w:val="en-US"/>
        </w:rPr>
        <mc:AlternateContent>
          <mc:Choice Requires="wpg">
            <w:drawing>
              <wp:anchor distT="0" distB="0" distL="114300" distR="114300" simplePos="0" relativeHeight="251653632" behindDoc="0" locked="0" layoutInCell="1" allowOverlap="1" wp14:anchorId="64AE95E1" wp14:editId="18B8BEB8">
                <wp:simplePos x="0" y="0"/>
                <wp:positionH relativeFrom="column">
                  <wp:posOffset>-228600</wp:posOffset>
                </wp:positionH>
                <wp:positionV relativeFrom="paragraph">
                  <wp:posOffset>34290</wp:posOffset>
                </wp:positionV>
                <wp:extent cx="6391275" cy="4438650"/>
                <wp:effectExtent l="0" t="0" r="28575" b="19050"/>
                <wp:wrapNone/>
                <wp:docPr id="5" name="Group 4"/>
                <wp:cNvGraphicFramePr/>
                <a:graphic xmlns:a="http://schemas.openxmlformats.org/drawingml/2006/main">
                  <a:graphicData uri="http://schemas.microsoft.com/office/word/2010/wordprocessingGroup">
                    <wpg:wgp>
                      <wpg:cNvGrpSpPr/>
                      <wpg:grpSpPr>
                        <a:xfrm>
                          <a:off x="0" y="0"/>
                          <a:ext cx="6391275" cy="4438650"/>
                          <a:chOff x="0" y="0"/>
                          <a:chExt cx="7293494" cy="4979010"/>
                        </a:xfrm>
                      </wpg:grpSpPr>
                      <wpg:grpSp>
                        <wpg:cNvPr id="2" name="Group 2"/>
                        <wpg:cNvGrpSpPr/>
                        <wpg:grpSpPr>
                          <a:xfrm>
                            <a:off x="2753480" y="0"/>
                            <a:ext cx="919480" cy="618398"/>
                            <a:chOff x="2753480" y="0"/>
                            <a:chExt cx="919480" cy="618398"/>
                          </a:xfrm>
                        </wpg:grpSpPr>
                        <wps:wsp>
                          <wps:cNvPr id="50" name="Can 50"/>
                          <wps:cNvSpPr/>
                          <wps:spPr bwMode="auto">
                            <a:xfrm>
                              <a:off x="2828065"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5D4C01" w:rsidRDefault="005D4C01" w:rsidP="00E622E7"/>
                            </w:txbxContent>
                          </wps:txbx>
                          <wps:bodyPr anchor="ctr"/>
                        </wps:wsp>
                        <wps:wsp>
                          <wps:cNvPr id="51" name="TextBox 55"/>
                          <wps:cNvSpPr txBox="1">
                            <a:spLocks noChangeArrowheads="1"/>
                          </wps:cNvSpPr>
                          <wps:spPr bwMode="auto">
                            <a:xfrm>
                              <a:off x="2753480" y="0"/>
                              <a:ext cx="919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spacing w:before="0" w:beforeAutospacing="0" w:after="0" w:afterAutospacing="0"/>
                                  <w:textAlignment w:val="baseline"/>
                                </w:pPr>
                                <w:r>
                                  <w:rPr>
                                    <w:rFonts w:ascii="Arial" w:hAnsi="Arial" w:cs="Arial"/>
                                    <w:color w:val="161645"/>
                                    <w:sz w:val="20"/>
                                    <w:szCs w:val="20"/>
                                  </w:rPr>
                                  <w:t>Results DB</w:t>
                                </w:r>
                              </w:p>
                            </w:txbxContent>
                          </wps:txbx>
                          <wps:bodyPr wrap="square">
                            <a:noAutofit/>
                          </wps:bodyPr>
                        </wps:wsp>
                      </wpg:grpSp>
                      <wpg:grpSp>
                        <wpg:cNvPr id="1" name="Group 3"/>
                        <wpg:cNvGrpSpPr/>
                        <wpg:grpSpPr>
                          <a:xfrm>
                            <a:off x="0" y="221973"/>
                            <a:ext cx="7293494" cy="4757037"/>
                            <a:chOff x="0" y="221973"/>
                            <a:chExt cx="7293494" cy="4757037"/>
                          </a:xfrm>
                        </wpg:grpSpPr>
                        <wpg:grpSp>
                          <wpg:cNvPr id="4" name="Group 4"/>
                          <wpg:cNvGrpSpPr/>
                          <wpg:grpSpPr>
                            <a:xfrm>
                              <a:off x="6216638" y="1431136"/>
                              <a:ext cx="1076856" cy="485234"/>
                              <a:chOff x="6216638" y="1431136"/>
                              <a:chExt cx="1076856" cy="485234"/>
                            </a:xfrm>
                            <a:solidFill>
                              <a:schemeClr val="accent1">
                                <a:lumMod val="60000"/>
                                <a:lumOff val="40000"/>
                              </a:schemeClr>
                            </a:solidFill>
                          </wpg:grpSpPr>
                          <wps:wsp>
                            <wps:cNvPr id="48" name="Rounded Rectangle 48"/>
                            <wps:cNvSpPr/>
                            <wps:spPr>
                              <a:xfrm>
                                <a:off x="6217080" y="1431136"/>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5D4C01" w:rsidRDefault="005D4C01" w:rsidP="00E622E7"/>
                              </w:txbxContent>
                            </wps:txbx>
                            <wps:bodyPr rtlCol="0" anchor="ctr"/>
                          </wps:wsp>
                          <wps:wsp>
                            <wps:cNvPr id="49" name="Text Box 25"/>
                            <wps:cNvSpPr txBox="1">
                              <a:spLocks noChangeArrowheads="1"/>
                            </wps:cNvSpPr>
                            <wps:spPr bwMode="auto">
                              <a:xfrm>
                                <a:off x="6216638" y="1569762"/>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wps:txbx>
                            <wps:bodyPr wrap="square" lIns="0" tIns="0" rIns="0" bIns="0" anchor="ctr" anchorCtr="1">
                              <a:noAutofit/>
                            </wps:bodyPr>
                          </wps:wsp>
                        </wpg:grpSp>
                        <wps:wsp>
                          <wps:cNvPr id="6" name="Can 6"/>
                          <wps:cNvSpPr/>
                          <wps:spPr bwMode="auto">
                            <a:xfrm>
                              <a:off x="279583"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5D4C01" w:rsidRDefault="005D4C01" w:rsidP="00E622E7"/>
                            </w:txbxContent>
                          </wps:txbx>
                          <wps:bodyPr anchor="ctr"/>
                        </wps:wsp>
                        <wps:wsp>
                          <wps:cNvPr id="7" name="TextBox 51"/>
                          <wps:cNvSpPr txBox="1">
                            <a:spLocks noChangeArrowheads="1"/>
                          </wps:cNvSpPr>
                          <wps:spPr bwMode="auto">
                            <a:xfrm>
                              <a:off x="143513" y="664069"/>
                              <a:ext cx="923290" cy="51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wps:txbx>
                          <wps:bodyPr wrap="square">
                            <a:noAutofit/>
                          </wps:bodyPr>
                        </wps:wsp>
                        <wpg:grpSp>
                          <wpg:cNvPr id="8" name="Group 8"/>
                          <wpg:cNvGrpSpPr/>
                          <wpg:grpSpPr>
                            <a:xfrm>
                              <a:off x="3065338" y="4373851"/>
                              <a:ext cx="1663065" cy="605159"/>
                              <a:chOff x="3065338" y="4373851"/>
                              <a:chExt cx="1663065" cy="605159"/>
                            </a:xfrm>
                          </wpg:grpSpPr>
                          <wps:wsp>
                            <wps:cNvPr id="46" name="Rounded Rectangle 46"/>
                            <wps:cNvSpPr/>
                            <wps:spPr>
                              <a:xfrm>
                                <a:off x="3117817" y="4373851"/>
                                <a:ext cx="1558460" cy="605159"/>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D4C01" w:rsidRDefault="005D4C01" w:rsidP="00E622E7"/>
                              </w:txbxContent>
                            </wps:txbx>
                            <wps:bodyPr rtlCol="0" anchor="ctr"/>
                          </wps:wsp>
                          <wps:wsp>
                            <wps:cNvPr id="47" name="Text Box 25"/>
                            <wps:cNvSpPr txBox="1">
                              <a:spLocks noChangeArrowheads="1"/>
                            </wps:cNvSpPr>
                            <wps:spPr bwMode="auto">
                              <a:xfrm>
                                <a:off x="3065338" y="4422445"/>
                                <a:ext cx="166306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wps:txbx>
                            <wps:bodyPr wrap="square" lIns="0" tIns="0" rIns="0" bIns="0" anchor="ctr" anchorCtr="1">
                              <a:noAutofit/>
                            </wps:bodyPr>
                          </wps:wsp>
                        </wpg:grpSp>
                        <wps:wsp>
                          <wps:cNvPr id="9" name="AutoShape 93"/>
                          <wps:cNvSpPr>
                            <a:spLocks noChangeArrowheads="1"/>
                          </wps:cNvSpPr>
                          <wps:spPr bwMode="auto">
                            <a:xfrm>
                              <a:off x="1932579" y="1183852"/>
                              <a:ext cx="3243740" cy="2610711"/>
                            </a:xfrm>
                            <a:prstGeom prst="roundRect">
                              <a:avLst>
                                <a:gd name="adj" fmla="val 12357"/>
                              </a:avLst>
                            </a:prstGeom>
                            <a:solidFill>
                              <a:srgbClr val="A9F480"/>
                            </a:solidFill>
                            <a:ln w="9525">
                              <a:solidFill>
                                <a:srgbClr val="161645"/>
                              </a:solidFill>
                              <a:prstDash val="lgDash"/>
                              <a:round/>
                              <a:headEnd/>
                              <a:tailEnd/>
                            </a:ln>
                          </wps:spPr>
                          <wps:txbx>
                            <w:txbxContent>
                              <w:p w:rsidR="005D4C01" w:rsidRDefault="005D4C01" w:rsidP="00E622E7"/>
                            </w:txbxContent>
                          </wps:txbx>
                          <wps:bodyPr wrap="square" anchor="ctr">
                            <a:noAutofit/>
                          </wps:bodyPr>
                        </wps:wsp>
                        <wps:wsp>
                          <wps:cNvPr id="10" name="AutoShape 33"/>
                          <wps:cNvSpPr>
                            <a:spLocks noChangeArrowheads="1"/>
                          </wps:cNvSpPr>
                          <wps:spPr bwMode="auto">
                            <a:xfrm>
                              <a:off x="3745103" y="1430915"/>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5D4C01" w:rsidRDefault="005D4C01" w:rsidP="00E622E7">
                                <w:pPr>
                                  <w:pStyle w:val="NormalWeb"/>
                                  <w:spacing w:before="0" w:beforeAutospacing="0" w:after="0" w:afterAutospacing="0"/>
                                  <w:textAlignment w:val="baseline"/>
                                </w:pPr>
                                <w:r>
                                  <w:rPr>
                                    <w:rFonts w:ascii="Arial" w:hAnsi="Arial" w:cs="Arial"/>
                                    <w:color w:val="FFFFFF"/>
                                    <w:sz w:val="20"/>
                                    <w:szCs w:val="20"/>
                                  </w:rPr>
                                  <w:t>Exec Engine #1</w:t>
                                </w:r>
                              </w:p>
                            </w:txbxContent>
                          </wps:txbx>
                          <wps:bodyPr wrap="none" anchor="ctr"/>
                        </wps:wsp>
                        <wps:wsp>
                          <wps:cNvPr id="11" name="Text Box 94"/>
                          <wps:cNvSpPr txBox="1">
                            <a:spLocks noChangeArrowheads="1"/>
                          </wps:cNvSpPr>
                          <wps:spPr bwMode="auto">
                            <a:xfrm>
                              <a:off x="2900242" y="3436424"/>
                              <a:ext cx="127368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Pr="002101E6" w:rsidRDefault="005D4C01"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wps:txbx>
                          <wps:bodyPr vert="horz" wrap="square" anchor="b">
                            <a:noAutofit/>
                          </wps:bodyPr>
                        </wps:wsp>
                        <wps:wsp>
                          <wps:cNvPr id="12" name="AutoShape 33"/>
                          <wps:cNvSpPr>
                            <a:spLocks noChangeArrowheads="1"/>
                          </wps:cNvSpPr>
                          <wps:spPr bwMode="auto">
                            <a:xfrm>
                              <a:off x="3745103" y="2188070"/>
                              <a:ext cx="1268318" cy="489381"/>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5D4C01" w:rsidRDefault="005D4C01" w:rsidP="00E622E7">
                                <w:pPr>
                                  <w:pStyle w:val="NormalWeb"/>
                                  <w:spacing w:before="0" w:beforeAutospacing="0" w:after="0" w:afterAutospacing="0"/>
                                  <w:textAlignment w:val="baseline"/>
                                </w:pPr>
                                <w:r>
                                  <w:rPr>
                                    <w:rFonts w:ascii="Arial" w:hAnsi="Arial" w:cs="Arial"/>
                                    <w:color w:val="FFFFFF"/>
                                    <w:sz w:val="20"/>
                                    <w:szCs w:val="20"/>
                                  </w:rPr>
                                  <w:t>Exec Engine #2</w:t>
                                </w:r>
                              </w:p>
                            </w:txbxContent>
                          </wps:txbx>
                          <wps:bodyPr wrap="none" anchor="ctr"/>
                        </wps:wsp>
                        <wps:wsp>
                          <wps:cNvPr id="13" name="AutoShape 33"/>
                          <wps:cNvSpPr>
                            <a:spLocks noChangeArrowheads="1"/>
                          </wps:cNvSpPr>
                          <wps:spPr bwMode="auto">
                            <a:xfrm>
                              <a:off x="3745103" y="2917999"/>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5D4C01" w:rsidRDefault="005D4C01" w:rsidP="00E622E7">
                                <w:pPr>
                                  <w:pStyle w:val="NormalWeb"/>
                                  <w:spacing w:before="0" w:beforeAutospacing="0" w:after="0" w:afterAutospacing="0"/>
                                  <w:textAlignment w:val="baseline"/>
                                </w:pPr>
                                <w:r>
                                  <w:rPr>
                                    <w:rFonts w:ascii="Arial" w:hAnsi="Arial" w:cs="Arial"/>
                                    <w:color w:val="FFFFFF"/>
                                    <w:sz w:val="20"/>
                                    <w:szCs w:val="20"/>
                                  </w:rPr>
                                  <w:t>Exec Engine #n</w:t>
                                </w:r>
                              </w:p>
                            </w:txbxContent>
                          </wps:txbx>
                          <wps:bodyPr wrap="none" anchor="ctr"/>
                        </wps:wsp>
                        <wps:wsp>
                          <wps:cNvPr id="14" name="Text Box 19"/>
                          <wps:cNvSpPr txBox="1">
                            <a:spLocks noChangeArrowheads="1"/>
                          </wps:cNvSpPr>
                          <wps:spPr bwMode="auto">
                            <a:xfrm>
                              <a:off x="2368113" y="2242146"/>
                              <a:ext cx="810144" cy="153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txbxContent>
                          </wps:txbx>
                          <wps:bodyPr wrap="square" lIns="0" tIns="0" rIns="0" bIns="0">
                            <a:noAutofit/>
                          </wps:bodyPr>
                        </wps:wsp>
                        <wps:wsp>
                          <wps:cNvPr id="15" name="Text Box 130"/>
                          <wps:cNvSpPr txBox="1">
                            <a:spLocks noChangeArrowheads="1"/>
                          </wps:cNvSpPr>
                          <wps:spPr bwMode="auto">
                            <a:xfrm>
                              <a:off x="2018893" y="2202455"/>
                              <a:ext cx="881380" cy="715544"/>
                            </a:xfrm>
                            <a:prstGeom prst="rect">
                              <a:avLst/>
                            </a:prstGeom>
                            <a:solidFill>
                              <a:schemeClr val="accent6">
                                <a:lumMod val="60000"/>
                                <a:lumOff val="40000"/>
                              </a:schemeClr>
                            </a:solidFill>
                            <a:ln w="38100">
                              <a:solidFill>
                                <a:srgbClr val="FFFFFF"/>
                              </a:solidFill>
                              <a:miter lim="800000"/>
                              <a:headEnd/>
                              <a:tailEnd/>
                            </a:ln>
                          </wps:spPr>
                          <wps:txbx>
                            <w:txbxContent>
                              <w:p w:rsidR="005D4C01" w:rsidRDefault="005D4C01" w:rsidP="00E622E7">
                                <w:pPr>
                                  <w:pStyle w:val="NormalWeb"/>
                                  <w:spacing w:before="144" w:beforeAutospacing="0" w:after="0" w:afterAutospacing="0"/>
                                  <w:textAlignment w:val="baseline"/>
                                </w:pPr>
                                <w:r>
                                  <w:rPr>
                                    <w:rFonts w:ascii="Arial" w:hAnsi="Arial" w:cs="Arial"/>
                                    <w:color w:val="FFFFFF"/>
                                  </w:rPr>
                                  <w:t>Central engine</w:t>
                                </w:r>
                              </w:p>
                            </w:txbxContent>
                          </wps:txbx>
                          <wps:bodyPr vert="horz" wrap="square">
                            <a:noAutofit/>
                          </wps:bodyPr>
                        </wps:wsp>
                        <wpg:grpSp>
                          <wpg:cNvPr id="16" name="Group 16"/>
                          <wpg:cNvGrpSpPr/>
                          <wpg:grpSpPr>
                            <a:xfrm>
                              <a:off x="262065" y="1304782"/>
                              <a:ext cx="686435" cy="649656"/>
                              <a:chOff x="262065" y="1304782"/>
                              <a:chExt cx="686435" cy="649656"/>
                            </a:xfrm>
                          </wpg:grpSpPr>
                          <wps:wsp>
                            <wps:cNvPr id="44" name="TextBox 52"/>
                            <wps:cNvSpPr txBox="1">
                              <a:spLocks noChangeArrowheads="1"/>
                            </wps:cNvSpPr>
                            <wps:spPr bwMode="auto">
                              <a:xfrm>
                                <a:off x="262065" y="1716948"/>
                                <a:ext cx="6864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spacing w:before="0" w:beforeAutospacing="0" w:after="0" w:afterAutospacing="0"/>
                                    <w:textAlignment w:val="baseline"/>
                                  </w:pPr>
                                  <w:r>
                                    <w:rPr>
                                      <w:rFonts w:ascii="Arial" w:hAnsi="Arial" w:cs="Arial"/>
                                      <w:color w:val="161645"/>
                                      <w:sz w:val="20"/>
                                      <w:szCs w:val="20"/>
                                    </w:rPr>
                                    <w:t>Modules</w:t>
                                  </w:r>
                                </w:p>
                              </w:txbxContent>
                            </wps:txbx>
                            <wps:bodyPr wrap="square">
                              <a:noAutofit/>
                            </wps:bodyPr>
                          </wps:wsp>
                          <wps:wsp>
                            <wps:cNvPr id="45" name="Can 45"/>
                            <wps:cNvSpPr/>
                            <wps:spPr bwMode="auto">
                              <a:xfrm>
                                <a:off x="271320" y="1304782"/>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5D4C01" w:rsidRDefault="005D4C01" w:rsidP="00E622E7"/>
                              </w:txbxContent>
                            </wps:txbx>
                            <wps:bodyPr anchor="ctr"/>
                          </wps:wsp>
                        </wpg:grpSp>
                        <wpg:grpSp>
                          <wpg:cNvPr id="17" name="Group 17"/>
                          <wpg:cNvGrpSpPr/>
                          <wpg:grpSpPr>
                            <a:xfrm>
                              <a:off x="0" y="2242146"/>
                              <a:ext cx="1210310" cy="511142"/>
                              <a:chOff x="0" y="2242146"/>
                              <a:chExt cx="1210310" cy="511142"/>
                            </a:xfrm>
                          </wpg:grpSpPr>
                          <wps:wsp>
                            <wps:cNvPr id="42" name="Rounded Rectangle 42"/>
                            <wps:cNvSpPr/>
                            <wps:spPr>
                              <a:xfrm>
                                <a:off x="0" y="2242146"/>
                                <a:ext cx="1130467" cy="511142"/>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D4C01" w:rsidRDefault="005D4C01" w:rsidP="00E622E7"/>
                              </w:txbxContent>
                            </wps:txbx>
                            <wps:bodyPr rtlCol="0" anchor="ctr"/>
                          </wps:wsp>
                          <wps:wsp>
                            <wps:cNvPr id="43" name="TextBox 53"/>
                            <wps:cNvSpPr txBox="1">
                              <a:spLocks noChangeArrowheads="1"/>
                            </wps:cNvSpPr>
                            <wps:spPr bwMode="auto">
                              <a:xfrm>
                                <a:off x="0" y="2343737"/>
                                <a:ext cx="12103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spacing w:before="0" w:beforeAutospacing="0" w:after="0" w:afterAutospacing="0"/>
                                    <w:textAlignment w:val="baseline"/>
                                  </w:pPr>
                                  <w:r>
                                    <w:rPr>
                                      <w:rFonts w:ascii="Arial" w:hAnsi="Arial" w:cs="Arial"/>
                                      <w:color w:val="161645"/>
                                      <w:sz w:val="28"/>
                                      <w:szCs w:val="28"/>
                                    </w:rPr>
                                    <w:t>WEB serevrserver</w:t>
                                  </w:r>
                                </w:p>
                              </w:txbxContent>
                            </wps:txbx>
                            <wps:bodyPr wrap="square">
                              <a:noAutofit/>
                            </wps:bodyPr>
                          </wps:wsp>
                        </wpg:grpSp>
                        <wpg:grpSp>
                          <wpg:cNvPr id="18" name="Group 18"/>
                          <wpg:cNvGrpSpPr/>
                          <wpg:grpSpPr>
                            <a:xfrm>
                              <a:off x="6216638" y="2242146"/>
                              <a:ext cx="1076856" cy="485234"/>
                              <a:chOff x="6216638" y="2242146"/>
                              <a:chExt cx="1076856" cy="485234"/>
                            </a:xfrm>
                          </wpg:grpSpPr>
                          <wps:wsp>
                            <wps:cNvPr id="40" name="Rounded Rectangle 40"/>
                            <wps:cNvSpPr/>
                            <wps:spPr>
                              <a:xfrm>
                                <a:off x="6217080" y="2242146"/>
                                <a:ext cx="1076414" cy="485234"/>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D4C01" w:rsidRDefault="005D4C01" w:rsidP="00E622E7"/>
                              </w:txbxContent>
                            </wps:txbx>
                            <wps:bodyPr rtlCol="0" anchor="ctr"/>
                          </wps:wsp>
                          <wps:wsp>
                            <wps:cNvPr id="41" name="Text Box 25"/>
                            <wps:cNvSpPr txBox="1">
                              <a:spLocks noChangeArrowheads="1"/>
                            </wps:cNvSpPr>
                            <wps:spPr bwMode="auto">
                              <a:xfrm>
                                <a:off x="6216638" y="2380741"/>
                                <a:ext cx="107632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wps:txbx>
                            <wps:bodyPr wrap="square" lIns="0" tIns="0" rIns="0" bIns="0" anchor="ctr" anchorCtr="1">
                              <a:noAutofit/>
                            </wps:bodyPr>
                          </wps:wsp>
                        </wpg:grpSp>
                        <wpg:grpSp>
                          <wpg:cNvPr id="19" name="Group 19"/>
                          <wpg:cNvGrpSpPr/>
                          <wpg:grpSpPr>
                            <a:xfrm>
                              <a:off x="6216638" y="3005779"/>
                              <a:ext cx="1076856" cy="485234"/>
                              <a:chOff x="6216638" y="3005779"/>
                              <a:chExt cx="1076856" cy="485234"/>
                            </a:xfrm>
                            <a:solidFill>
                              <a:schemeClr val="accent1">
                                <a:lumMod val="60000"/>
                                <a:lumOff val="40000"/>
                              </a:schemeClr>
                            </a:solidFill>
                          </wpg:grpSpPr>
                          <wps:wsp>
                            <wps:cNvPr id="38" name="Rounded Rectangle 38"/>
                            <wps:cNvSpPr/>
                            <wps:spPr>
                              <a:xfrm>
                                <a:off x="6217080" y="3005779"/>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5D4C01" w:rsidRDefault="005D4C01" w:rsidP="00E622E7"/>
                              </w:txbxContent>
                            </wps:txbx>
                            <wps:bodyPr rtlCol="0" anchor="ctr"/>
                          </wps:wsp>
                          <wps:wsp>
                            <wps:cNvPr id="39" name="Text Box 25"/>
                            <wps:cNvSpPr txBox="1">
                              <a:spLocks noChangeArrowheads="1"/>
                            </wps:cNvSpPr>
                            <wps:spPr bwMode="auto">
                              <a:xfrm>
                                <a:off x="6216638" y="3144344"/>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wps:txbx>
                            <wps:bodyPr wrap="square" lIns="0" tIns="0" rIns="0" bIns="0" anchor="ctr" anchorCtr="1">
                              <a:noAutofit/>
                            </wps:bodyPr>
                          </wps:wsp>
                        </wpg:grpSp>
                        <wps:wsp>
                          <wps:cNvPr id="20" name="Straight Arrow Connector 20"/>
                          <wps:cNvCnPr/>
                          <wps:spPr>
                            <a:xfrm>
                              <a:off x="2921714" y="2457171"/>
                              <a:ext cx="477440"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3409787" y="1659399"/>
                              <a:ext cx="0" cy="157464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3409787" y="1680665"/>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399154" y="2459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409787" y="3212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 name="TextBox 383"/>
                          <wps:cNvSpPr txBox="1"/>
                          <wps:spPr>
                            <a:xfrm>
                              <a:off x="3044237" y="2500173"/>
                              <a:ext cx="338554" cy="733869"/>
                            </a:xfrm>
                            <a:prstGeom prst="rect">
                              <a:avLst/>
                            </a:prstGeom>
                            <a:noFill/>
                          </wps:spPr>
                          <wps:txbx>
                            <w:txbxContent>
                              <w:p w:rsidR="005D4C01" w:rsidRDefault="005D4C01"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vert270" wrap="square" rtlCol="0">
                            <a:noAutofit/>
                          </wps:bodyPr>
                        </wps:wsp>
                        <wps:wsp>
                          <wps:cNvPr id="26" name="Straight Arrow Connector 26"/>
                          <wps:cNvCnPr/>
                          <wps:spPr>
                            <a:xfrm flipV="1">
                              <a:off x="1168044" y="2484661"/>
                              <a:ext cx="764535" cy="13056"/>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TextBox 389"/>
                          <wps:cNvSpPr txBox="1"/>
                          <wps:spPr>
                            <a:xfrm>
                              <a:off x="1145107" y="2559985"/>
                              <a:ext cx="787472" cy="246221"/>
                            </a:xfrm>
                            <a:prstGeom prst="rect">
                              <a:avLst/>
                            </a:prstGeom>
                            <a:noFill/>
                          </wps:spPr>
                          <wps:txbx>
                            <w:txbxContent>
                              <w:p w:rsidR="005D4C01" w:rsidRDefault="005D4C01"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horz" wrap="square" rtlCol="0">
                            <a:noAutofit/>
                          </wps:bodyPr>
                        </wps:wsp>
                        <pic:pic xmlns:pic="http://schemas.openxmlformats.org/drawingml/2006/picture">
                          <pic:nvPicPr>
                            <pic:cNvPr id="28" name="Picture 2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3392" y="3664112"/>
                              <a:ext cx="1210576" cy="996316"/>
                            </a:xfrm>
                            <a:prstGeom prst="rect">
                              <a:avLst/>
                            </a:prstGeom>
                          </pic:spPr>
                        </pic:pic>
                        <wps:wsp>
                          <wps:cNvPr id="29" name="Straight Connector 29"/>
                          <wps:cNvCnPr>
                            <a:stCxn id="42" idx="2"/>
                          </wps:cNvCnPr>
                          <wps:spPr>
                            <a:xfrm flipH="1">
                              <a:off x="565233" y="2753288"/>
                              <a:ext cx="1" cy="974622"/>
                            </a:xfrm>
                            <a:prstGeom prst="line">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 name="TextBox 394"/>
                          <wps:cNvSpPr txBox="1"/>
                          <wps:spPr>
                            <a:xfrm>
                              <a:off x="591587" y="3110931"/>
                              <a:ext cx="569438" cy="246221"/>
                            </a:xfrm>
                            <a:prstGeom prst="rect">
                              <a:avLst/>
                            </a:prstGeom>
                            <a:noFill/>
                          </wps:spPr>
                          <wps:txbx>
                            <w:txbxContent>
                              <w:p w:rsidR="005D4C01" w:rsidRDefault="005D4C01"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wps:txbx>
                          <wps:bodyPr vert="horz" wrap="square" rtlCol="0">
                            <a:noAutofit/>
                          </wps:bodyPr>
                        </wps:wsp>
                        <wps:wsp>
                          <wps:cNvPr id="31" name="Straight Arrow Connector 31"/>
                          <wps:cNvCnPr>
                            <a:stCxn id="50" idx="3"/>
                          </wps:cNvCnPr>
                          <wps:spPr>
                            <a:xfrm>
                              <a:off x="3140069" y="618398"/>
                              <a:ext cx="0" cy="564514"/>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a:stCxn id="45" idx="4"/>
                          </wps:cNvCnPr>
                          <wps:spPr>
                            <a:xfrm>
                              <a:off x="895328" y="1502995"/>
                              <a:ext cx="1037251" cy="739151"/>
                            </a:xfrm>
                            <a:prstGeom prst="line">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948493" y="420185"/>
                              <a:ext cx="984086" cy="1082809"/>
                            </a:xfrm>
                            <a:prstGeom prst="line">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endCxn id="48" idx="1"/>
                          </wps:cNvCnPr>
                          <wps:spPr>
                            <a:xfrm flipV="1">
                              <a:off x="5170458" y="167375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5176318" y="248476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V="1">
                              <a:off x="5165686" y="323169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3896433" y="3794564"/>
                              <a:ext cx="0" cy="579289"/>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18pt;margin-top:2.7pt;width:503.25pt;height:349.5pt;z-index:251653632;mso-width-relative:margin;mso-height-relative:margin" coordsize="72934,4979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">
                <v:group id="Group 2" o:spid="_x0000_s1027" style="position:absolute;left:27534;width:9195;height:6183" coordorigin="27534" coordsize="9194,6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28" type="#_x0000_t22" style="position:absolute;left:28280;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dm8YA&#10;AADbAAAADwAAAGRycy9kb3ducmV2LnhtbESPTUvDQBCG74L/YRnBm92kYJHYbRFpoR9asEqLtyE7&#10;TYLZ2bC7bZN/7xwEj8M77zPPTOe9a9WFQmw8G8hHGSji0tuGKwNfn8uHJ1AxIVtsPZOBgSLMZ7c3&#10;Uyysv/IHXfapUgLhWKCBOqWu0DqWNTmMI98RS3bywWGSMVTaBrwK3LV6nGUT7bBhuVBjR681lT/7&#10;sxONbDjt3vNjGA+HN7tuF9v8exOMub/rX55BJerT//Jfe2UNPIq9/CIA0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5dm8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5D4C01" w:rsidRDefault="005D4C01" w:rsidP="00E622E7"/>
                      </w:txbxContent>
                    </v:textbox>
                  </v:shape>
                  <v:shapetype id="_x0000_t202" coordsize="21600,21600" o:spt="202" path="m,l,21600r21600,l21600,xe">
                    <v:stroke joinstyle="miter"/>
                    <v:path gradientshapeok="t" o:connecttype="rect"/>
                  </v:shapetype>
                  <v:shape id="TextBox 55" o:spid="_x0000_s1029" type="#_x0000_t202" style="position:absolute;left:27534;width:919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5D4C01" w:rsidRDefault="005D4C01" w:rsidP="00E622E7">
                          <w:pPr>
                            <w:pStyle w:val="NormalWeb"/>
                            <w:spacing w:before="0" w:beforeAutospacing="0" w:after="0" w:afterAutospacing="0"/>
                            <w:textAlignment w:val="baseline"/>
                          </w:pPr>
                          <w:r>
                            <w:rPr>
                              <w:rFonts w:ascii="Arial" w:hAnsi="Arial" w:cs="Arial"/>
                              <w:color w:val="161645"/>
                              <w:sz w:val="20"/>
                              <w:szCs w:val="20"/>
                            </w:rPr>
                            <w:t>Results DB</w:t>
                          </w:r>
                        </w:p>
                      </w:txbxContent>
                    </v:textbox>
                  </v:shape>
                </v:group>
                <v:group id="Group 3" o:spid="_x0000_s1030" style="position:absolute;top:2219;width:72934;height:47571" coordorigin=",2219" coordsize="72934,47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_x0000_s1031" style="position:absolute;left:62166;top:14311;width:10768;height:4852" coordorigin="62166,1431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ounded Rectangle 48" o:spid="_x0000_s1032" style="position:absolute;left:62170;top:1431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mssEA&#10;AADbAAAADwAAAGRycy9kb3ducmV2LnhtbERP3WrCMBS+F3yHcAa7EZvq3NDOKG4wcHdr5wMcmtMf&#10;bE5qEtvu7ZeLwS4/vv/9cTKdGMj51rKCVZKCIC6tbrlWcPn+WG5B+ICssbNMCn7Iw/Ewn+0x03bk&#10;nIYi1CKGsM9QQRNCn0npy4YM+sT2xJGrrDMYInS11A7HGG46uU7TF2mw5djQYE/vDZXX4m4UuNW5&#10;errxxu3WX8/y+mnyhS7elHp8mE6vIAJN4V/85z5rBZs4Nn6JP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wprLBAAAA2wAAAA8AAAAAAAAAAAAAAAAAmAIAAGRycy9kb3du&#10;cmV2LnhtbFBLBQYAAAAABAAEAPUAAACGAwAAAAA=&#10;" filled="f" strokecolor="#243f60 [1604]" strokeweight="2pt">
                      <v:textbox>
                        <w:txbxContent>
                          <w:p w:rsidR="005D4C01" w:rsidRDefault="005D4C01" w:rsidP="00E622E7"/>
                        </w:txbxContent>
                      </v:textbox>
                    </v:roundrect>
                    <v:shape id="Text Box 25" o:spid="_x0000_s1033" type="#_x0000_t202" style="position:absolute;left:62166;top:15697;width:10763;height:1696;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qMsQA&#10;AADbAAAADwAAAGRycy9kb3ducmV2LnhtbESPQWsCMRSE7wX/Q3iCt5q1SKmrUUSs3ZNUK/T63Dx3&#10;025eliTVrb++KQgeh5n5hpktOtuIM/lgHCsYDTMQxKXThisFh4/XxxcQISJrbByTgl8KsJj3HmaY&#10;a3fhHZ33sRIJwiFHBXWMbS5lKGuyGIauJU7eyXmLMUlfSe3xkuC2kU9Z9iwtGk4LNba0qqn83v9Y&#10;BWZnPjfjNeni6uWX2RbHw9v7UalBv1tOQUTq4j18axdawXg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qjLEAAAA2wAAAA8AAAAAAAAAAAAAAAAAmAIAAGRycy9k&#10;b3ducmV2LnhtbFBLBQYAAAAABAAEAPUAAACJAwAAAAA=&#10;" filled="f" stroked="f">
                      <v:textbox inset="0,0,0,0">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v:textbox>
                    </v:shape>
                  </v:group>
                  <v:shape id="Can 6" o:spid="_x0000_s1034" type="#_x0000_t22" style="position:absolute;left:2795;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OfcEA&#10;AADaAAAADwAAAGRycy9kb3ducmV2LnhtbERPW2vCMBR+F/wP4Qh7m2l9kNEZyxgKus3BVJS9HZrT&#10;C2tOSpJp++/NYODjx3df5L1pxYWcbywrSKcJCOLC6oYrBcfD+vEJhA/IGlvLpGAgD/lyPFpgpu2V&#10;v+iyD5WIIewzVFCH0GVS+qImg35qO+LIldYZDBG6SmqH1xhuWjlLkrk02HBsqLGj15qKn/2viTOS&#10;ofzcpWc3G04fetuu3tPvN6fUw6R/eQYRqA938b97oxXM4e9K9IN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ITn3BAAAA2gAAAA8AAAAAAAAAAAAAAAAAmAIAAGRycy9kb3du&#10;cmV2LnhtbFBLBQYAAAAABAAEAPUAAACGAwAAAAA=&#10;" fillcolor="#aab7de" strokecolor="#003e80">
                    <v:fill color2="#e8ecf6" rotate="t" angle="180" colors="0 #aab7de;22938f #c5cde7;1 #e8ecf6" focus="100%" type="gradient"/>
                    <v:shadow on="t" color="black" opacity="24903f" origin=",.5" offset="0,.55556mm"/>
                    <v:textbox>
                      <w:txbxContent>
                        <w:p w:rsidR="005D4C01" w:rsidRDefault="005D4C01" w:rsidP="00E622E7"/>
                      </w:txbxContent>
                    </v:textbox>
                  </v:shape>
                  <v:shape id="TextBox 51" o:spid="_x0000_s1035" type="#_x0000_t202" style="position:absolute;left:1435;top:6640;width:9233;height:5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5D4C01" w:rsidRDefault="005D4C01"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v:textbox>
                  </v:shape>
                  <v:group id="Group 8" o:spid="_x0000_s1036" style="position:absolute;left:30653;top:43738;width:16631;height:6052" coordorigin="30653,43738" coordsize="16630,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46" o:spid="_x0000_s1037" style="position:absolute;left:31178;top:43738;width:15584;height:60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FO8IA&#10;AADbAAAADwAAAGRycy9kb3ducmV2LnhtbESPQWvCQBSE7wX/w/IK3uqmxaqkbkREwVOhUfD6mn0m&#10;S7Jvw+42xn/vFgo9DjPzDbPejLYTA/lgHCt4nWUgiCunDdcKzqfDywpEiMgaO8ek4E4BNsXkaY25&#10;djf+oqGMtUgQDjkqaGLscylD1ZDFMHM9cfKuzluMSfpaao+3BLedfMuyhbRoOC002NOuoaotf6yC&#10;sn8/fBr6Djt5HaqWzHKvL16p6fO4/QARaYz/4b/2USuYL+D3S/o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kU7wgAAANsAAAAPAAAAAAAAAAAAAAAAAJgCAABkcnMvZG93&#10;bnJldi54bWxQSwUGAAAAAAQABAD1AAAAhwMAAAAA&#10;" fillcolor="#95b3d7 [1940]" strokecolor="#243f60 [1604]" strokeweight="2pt">
                      <v:textbox>
                        <w:txbxContent>
                          <w:p w:rsidR="005D4C01" w:rsidRDefault="005D4C01" w:rsidP="00E622E7"/>
                        </w:txbxContent>
                      </v:textbox>
                    </v:roundrect>
                    <v:shape id="Text Box 25" o:spid="_x0000_s1038" type="#_x0000_t202" style="position:absolute;left:30653;top:44224;width:16631;height:3391;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b28QA&#10;AADbAAAADwAAAGRycy9kb3ducmV2LnhtbESPQWsCMRSE7wX/Q3iCt5q1SCurUUSs3ZNUK/T63Dx3&#10;025eliTVrb++KQgeh5n5hpktOtuIM/lgHCsYDTMQxKXThisFh4/XxwmIEJE1No5JwS8FWMx7DzPM&#10;tbvwjs77WIkE4ZCjgjrGNpcylDVZDEPXEifv5LzFmKSvpPZ4SXDbyKcse5YWDaeFGlta1VR+73+s&#10;ArMzn5vxmnRx9fLLbIvj4e39qNSg3y2nICJ18R6+tQutYPw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Zm9vEAAAA2wAAAA8AAAAAAAAAAAAAAAAAmAIAAGRycy9k&#10;b3ducmV2LnhtbFBLBQYAAAAABAAEAPUAAACJAwAAAAA=&#10;" filled="f" stroked="f">
                      <v:textbox inset="0,0,0,0">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v:textbox>
                    </v:shape>
                  </v:group>
                  <v:roundrect id="AutoShape 93" o:spid="_x0000_s1039" style="position:absolute;left:19325;top:11838;width:32438;height:26107;visibility:visible;mso-wrap-style:square;v-text-anchor:middle" arcsize="8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nr8IA&#10;AADaAAAADwAAAGRycy9kb3ducmV2LnhtbESPQWvCQBSE70L/w/IKvenGFsRGV1FBGvBUa++v2WcS&#10;zL6Nu6+a+uu7hYLHYWa+YebL3rXqQiE2ng2MRxko4tLbhisDh4/tcAoqCrLF1jMZ+KEIy8XDYI65&#10;9Vd+p8teKpUgHHM0UIt0udaxrMlhHPmOOHlHHxxKkqHSNuA1wV2rn7Nsoh02nBZq7GhTU3nafzsD&#10;n5PNS3H4Wukbazlvw5uX3bow5umxX81ACfVyD/+3C2vgFf6upBu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uevwgAAANoAAAAPAAAAAAAAAAAAAAAAAJgCAABkcnMvZG93&#10;bnJldi54bWxQSwUGAAAAAAQABAD1AAAAhwMAAAAA&#10;" fillcolor="#a9f480" strokecolor="#161645">
                    <v:stroke dashstyle="longDash"/>
                    <v:textbox>
                      <w:txbxContent>
                        <w:p w:rsidR="005D4C01" w:rsidRDefault="005D4C01" w:rsidP="00E622E7"/>
                      </w:txbxContent>
                    </v:textbox>
                  </v:roundrect>
                  <v:roundrect id="AutoShape 33" o:spid="_x0000_s1040" style="position:absolute;left:37451;top:1430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WZsEA&#10;AADbAAAADwAAAGRycy9kb3ducmV2LnhtbESPQW/CMAyF75P4D5EncRspHAAVAkJD07gOmHY1jddW&#10;a5wqCTT8e3yYxM3We37v83qbXaduFGLr2cB0UoAirrxtuTZwPn28LUHFhGyx80wG7hRhuxm9rLG0&#10;fuAvuh1TrSSEY4kGmpT6UutYNeQwTnxPLNqvDw6TrKHWNuAg4a7Ts6KYa4ctS0ODPb03VP0dr85A&#10;Dou9383yt73EKbbDtfo5fC6NGb/m3QpUopye5v/rgxV8oZdfZAC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VmbBAAAA2wAAAA8AAAAAAAAAAAAAAAAAmAIAAGRycy9kb3du&#10;cmV2LnhtbFBLBQYAAAAABAAEAPUAAACGAwAAAAA=&#10;" fillcolor="#fabf8f [1945]" strokecolor="white" strokeweight="3pt">
                    <v:shadow on="t" color="black" opacity="24903f" origin=",.5" offset="0,.55556mm"/>
                    <v:textbox>
                      <w:txbxContent>
                        <w:p w:rsidR="005D4C01" w:rsidRDefault="005D4C01" w:rsidP="00E622E7">
                          <w:pPr>
                            <w:pStyle w:val="NormalWeb"/>
                            <w:spacing w:before="0" w:beforeAutospacing="0" w:after="0" w:afterAutospacing="0"/>
                            <w:textAlignment w:val="baseline"/>
                          </w:pPr>
                          <w:r>
                            <w:rPr>
                              <w:rFonts w:ascii="Arial" w:hAnsi="Arial" w:cs="Arial"/>
                              <w:color w:val="FFFFFF"/>
                              <w:sz w:val="20"/>
                              <w:szCs w:val="20"/>
                            </w:rPr>
                            <w:t>Exec Engine #1</w:t>
                          </w:r>
                        </w:p>
                      </w:txbxContent>
                    </v:textbox>
                  </v:roundrect>
                  <v:shape id="Text Box 94" o:spid="_x0000_s1041" type="#_x0000_t202" style="position:absolute;left:29002;top:34364;width:12737;height:358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qKMIA&#10;AADbAAAADwAAAGRycy9kb3ducmV2LnhtbERPyWrDMBC9B/oPYgq9JbKLKcGNEkpaQy+hWfoBY2tq&#10;u7VGxpK3v68Cgdzm8dbZ7CbTiIE6V1tWEK8iEMSF1TWXCr4v2XINwnlkjY1lUjCTg932YbHBVNuR&#10;TzScfSlCCLsUFVTet6mUrqjIoFvZljhwP7Yz6APsSqk7HEO4aeRzFL1IgzWHhgpb2ldU/J17o+Dj&#10;mM95Ev9myXs05/prPOyL/qDU0+P09grC0+Tv4pv7U4f5MVx/CQ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WoowgAAANsAAAAPAAAAAAAAAAAAAAAAAJgCAABkcnMvZG93&#10;bnJldi54bWxQSwUGAAAAAAQABAD1AAAAhwMAAAAA&#10;" filled="f" stroked="f">
                    <v:textbox>
                      <w:txbxContent>
                        <w:p w:rsidR="005D4C01" w:rsidRPr="002101E6" w:rsidRDefault="005D4C01"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v:textbox>
                  </v:shape>
                  <v:roundrect id="AutoShape 33" o:spid="_x0000_s1042" style="position:absolute;left:37451;top:21880;width:12683;height:4894;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tir4A&#10;AADbAAAADwAAAGRycy9kb3ducmV2LnhtbERPTYvCMBC9L/gfwgje1tQeXKlGEUX0qrvidWzGtthM&#10;ShJt/PdmYWFv83ifs1hF04onOd9YVjAZZyCIS6sbrhT8fO8+ZyB8QNbYWiYFL/KwWg4+Flho2/OR&#10;nqdQiRTCvkAFdQhdIaUvazLox7YjTtzNOoMhQVdJ7bBP4aaVeZZNpcGGU0ONHW1qKu+nh1EQ3dfW&#10;rvN41lc/waZ/lJfDfqbUaBjXcxCBYvgX/7kPOs3P4feXdI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hbYq+AAAA2wAAAA8AAAAAAAAAAAAAAAAAmAIAAGRycy9kb3ducmV2&#10;LnhtbFBLBQYAAAAABAAEAPUAAACDAwAAAAA=&#10;" fillcolor="#fabf8f [1945]" strokecolor="white" strokeweight="3pt">
                    <v:shadow on="t" color="black" opacity="24903f" origin=",.5" offset="0,.55556mm"/>
                    <v:textbox>
                      <w:txbxContent>
                        <w:p w:rsidR="005D4C01" w:rsidRDefault="005D4C01" w:rsidP="00E622E7">
                          <w:pPr>
                            <w:pStyle w:val="NormalWeb"/>
                            <w:spacing w:before="0" w:beforeAutospacing="0" w:after="0" w:afterAutospacing="0"/>
                            <w:textAlignment w:val="baseline"/>
                          </w:pPr>
                          <w:r>
                            <w:rPr>
                              <w:rFonts w:ascii="Arial" w:hAnsi="Arial" w:cs="Arial"/>
                              <w:color w:val="FFFFFF"/>
                              <w:sz w:val="20"/>
                              <w:szCs w:val="20"/>
                            </w:rPr>
                            <w:t>Exec Engine #2</w:t>
                          </w:r>
                        </w:p>
                      </w:txbxContent>
                    </v:textbox>
                  </v:roundrect>
                  <v:roundrect id="AutoShape 33" o:spid="_x0000_s1043" style="position:absolute;left:37451;top:2917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IEcAA&#10;AADbAAAADwAAAGRycy9kb3ducmV2LnhtbERP32vCMBB+H/g/hBP2NlM72KQapTjG+mq34evZnG2x&#10;uZQk2uy/N4PB3u7j+3mbXTSDuJHzvWUFy0UGgrixuudWwdfn+9MKhA/IGgfLpOCHPOy2s4cNFtpO&#10;fKBbHVqRQtgXqKALYSyk9E1HBv3CjsSJO1tnMCToWqkdTincDDLPshdpsOfU0OFI+46aS301CqJ7&#10;fbNlHr/1yS+xn67NsfpYKfU4j+UaRKAY/sV/7kqn+c/w+0s6QG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3IEcAAAADbAAAADwAAAAAAAAAAAAAAAACYAgAAZHJzL2Rvd25y&#10;ZXYueG1sUEsFBgAAAAAEAAQA9QAAAIUDAAAAAA==&#10;" fillcolor="#fabf8f [1945]" strokecolor="white" strokeweight="3pt">
                    <v:shadow on="t" color="black" opacity="24903f" origin=",.5" offset="0,.55556mm"/>
                    <v:textbox>
                      <w:txbxContent>
                        <w:p w:rsidR="005D4C01" w:rsidRDefault="005D4C01" w:rsidP="00E622E7">
                          <w:pPr>
                            <w:pStyle w:val="NormalWeb"/>
                            <w:spacing w:before="0" w:beforeAutospacing="0" w:after="0" w:afterAutospacing="0"/>
                            <w:textAlignment w:val="baseline"/>
                          </w:pPr>
                          <w:r>
                            <w:rPr>
                              <w:rFonts w:ascii="Arial" w:hAnsi="Arial" w:cs="Arial"/>
                              <w:color w:val="FFFFFF"/>
                              <w:sz w:val="20"/>
                              <w:szCs w:val="20"/>
                            </w:rPr>
                            <w:t>Exec Engine #n</w:t>
                          </w:r>
                        </w:p>
                      </w:txbxContent>
                    </v:textbox>
                  </v:roundrect>
                  <v:shape id="Text Box 19" o:spid="_x0000_s1044" type="#_x0000_t202" style="position:absolute;left:23681;top:22421;width:8101;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5D4C01" w:rsidRDefault="005D4C01" w:rsidP="00E622E7"/>
                      </w:txbxContent>
                    </v:textbox>
                  </v:shape>
                  <v:shape id="Text Box 130" o:spid="_x0000_s1045" type="#_x0000_t202" style="position:absolute;left:20188;top:22024;width:8814;height:7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MWsEA&#10;AADbAAAADwAAAGRycy9kb3ducmV2LnhtbERPTWvCQBC9F/wPyxR6Kbqx0FCiq4hF6aEXrXgestMk&#10;bXYm3V1N/PddQfA2j/c58+XgWnUmHxphA9NJBoq4FNtwZeDwtRm/gQoR2WIrTAYuFGC5GD3MsbDS&#10;847O+1ipFMKhQAN1jF2hdShrchgm0hEn7lu8w5igr7T12Kdw1+qXLMu1w4ZTQ40drWsqf/cnZ0Bk&#10;hc1l+/x5ePd/fZnLMf/Jj8Y8PQ6rGahIQ7yLb+4Pm+a/wvWXdI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XjFrBAAAA2wAAAA8AAAAAAAAAAAAAAAAAmAIAAGRycy9kb3du&#10;cmV2LnhtbFBLBQYAAAAABAAEAPUAAACGAwAAAAA=&#10;" fillcolor="#fabf8f [1945]" strokecolor="white" strokeweight="3pt">
                    <v:textbox>
                      <w:txbxContent>
                        <w:p w:rsidR="005D4C01" w:rsidRDefault="005D4C01" w:rsidP="00E622E7">
                          <w:pPr>
                            <w:pStyle w:val="NormalWeb"/>
                            <w:spacing w:before="144" w:beforeAutospacing="0" w:after="0" w:afterAutospacing="0"/>
                            <w:textAlignment w:val="baseline"/>
                          </w:pPr>
                          <w:r>
                            <w:rPr>
                              <w:rFonts w:ascii="Arial" w:hAnsi="Arial" w:cs="Arial"/>
                              <w:color w:val="FFFFFF"/>
                            </w:rPr>
                            <w:t>Central engine</w:t>
                          </w:r>
                        </w:p>
                      </w:txbxContent>
                    </v:textbox>
                  </v:shape>
                  <v:group id="Group 16" o:spid="_x0000_s1046" style="position:absolute;left:2620;top:13047;width:6865;height:6497" coordorigin="2620,13047" coordsize="6864,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Box 52" o:spid="_x0000_s1047" type="#_x0000_t202" style="position:absolute;left:2620;top:17169;width:686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5D4C01" w:rsidRDefault="005D4C01" w:rsidP="00E622E7">
                            <w:pPr>
                              <w:pStyle w:val="NormalWeb"/>
                              <w:spacing w:before="0" w:beforeAutospacing="0" w:after="0" w:afterAutospacing="0"/>
                              <w:textAlignment w:val="baseline"/>
                            </w:pPr>
                            <w:r>
                              <w:rPr>
                                <w:rFonts w:ascii="Arial" w:hAnsi="Arial" w:cs="Arial"/>
                                <w:color w:val="161645"/>
                                <w:sz w:val="20"/>
                                <w:szCs w:val="20"/>
                              </w:rPr>
                              <w:t>Modules</w:t>
                            </w:r>
                          </w:p>
                        </w:txbxContent>
                      </v:textbox>
                    </v:shape>
                    <v:shape id="Can 45" o:spid="_x0000_s1048" type="#_x0000_t22" style="position:absolute;left:2713;top:13047;width:6240;height:3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o3sYA&#10;AADbAAAADwAAAGRycy9kb3ducmV2LnhtbESPX2vCQBDE3wv9DscW+qaXiC0SPaUUBWtV8A8tfVty&#10;axKa2wt3pybf3isIfRxm5zc7k1lranEh5yvLCtJ+AoI4t7riQsHxsOiNQPiArLG2TAo68jCbPj5M&#10;MNP2yju67EMhIoR9hgrKEJpMSp+XZND3bUMcvZN1BkOUrpDa4TXCTS0HSfIqDVYcG0ps6L2k/Hd/&#10;NvGNpDttN+m3G3Rfa/1Rzz/Tn5VT6vmpfRuDCNSG/+N7eqkVDF/gb0sE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Bo3s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5D4C01" w:rsidRDefault="005D4C01" w:rsidP="00E622E7"/>
                        </w:txbxContent>
                      </v:textbox>
                    </v:shape>
                  </v:group>
                  <v:group id="Group 17" o:spid="_x0000_s1049" style="position:absolute;top:22421;width:12103;height:5111" coordorigin=",22421" coordsize="12103,5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Rounded Rectangle 42" o:spid="_x0000_s1050" style="position:absolute;top:22421;width:11304;height:51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OMIA&#10;AADbAAAADwAAAGRycy9kb3ducmV2LnhtbESPQWsCMRSE70L/Q3hCb25WqbasRilSoSfBtdDrc/Pc&#10;DW5eliRdt//eCILHYWa+YVabwbaiJx+MYwXTLAdBXDltuFbwc9xNPkCEiKyxdUwK/inAZv0yWmGh&#10;3ZUP1JexFgnCoUAFTYxdIWWoGrIYMtcRJ+/svMWYpK+l9nhNcNvKWZ4vpEXDaaHBjrYNVZfyzyoo&#10;u/lub+gUtvLcVxcy71/61yv1Oh4+lyAiDfEZfrS/tYK3Gdy/pB8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M4wgAAANsAAAAPAAAAAAAAAAAAAAAAAJgCAABkcnMvZG93&#10;bnJldi54bWxQSwUGAAAAAAQABAD1AAAAhwMAAAAA&#10;" fillcolor="#95b3d7 [1940]" strokecolor="#243f60 [1604]" strokeweight="2pt">
                      <v:textbox>
                        <w:txbxContent>
                          <w:p w:rsidR="005D4C01" w:rsidRDefault="005D4C01" w:rsidP="00E622E7"/>
                        </w:txbxContent>
                      </v:textbox>
                    </v:roundrect>
                    <v:shape id="TextBox 53" o:spid="_x0000_s1051" type="#_x0000_t202" style="position:absolute;top:23437;width:12103;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5D4C01" w:rsidRDefault="005D4C01"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v:textbox>
                    </v:shape>
                  </v:group>
                  <v:group id="Group 18" o:spid="_x0000_s1052" style="position:absolute;left:62166;top:22421;width:10768;height:4852" coordorigin="62166,2242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Rounded Rectangle 40" o:spid="_x0000_s1053" style="position:absolute;left:62170;top:2242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41MAA&#10;AADbAAAADwAAAGRycy9kb3ducmV2LnhtbERPz2vCMBS+D/Y/hCd4W1OH26SaliEKOw1WB16fzWsb&#10;bF5KktX63y+HwY4f3+9dNdtBTOSDcaxgleUgiBunDXcKvk/Hpw2IEJE1Do5JwZ0CVOXjww4L7W78&#10;RVMdO5FCOBSooI9xLKQMTU8WQ+ZG4sS1zluMCfpOao+3FG4H+Zznr9Ki4dTQ40j7nppr/WMV1OPL&#10;8dPQJexlOzVXMm8HffZKLRfz+xZEpDn+i//cH1rBOq1PX9IPk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941MAAAADbAAAADwAAAAAAAAAAAAAAAACYAgAAZHJzL2Rvd25y&#10;ZXYueG1sUEsFBgAAAAAEAAQA9QAAAIUDAAAAAA==&#10;" fillcolor="#95b3d7 [1940]" strokecolor="#243f60 [1604]" strokeweight="2pt">
                      <v:textbox>
                        <w:txbxContent>
                          <w:p w:rsidR="005D4C01" w:rsidRDefault="005D4C01" w:rsidP="00E622E7"/>
                        </w:txbxContent>
                      </v:textbox>
                    </v:roundrect>
                    <v:shape id="Text Box 25" o:spid="_x0000_s1054" type="#_x0000_t202" style="position:absolute;left:62166;top:23807;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mNMQA&#10;AADbAAAADwAAAGRycy9kb3ducmV2LnhtbESPT2sCMRTE7wW/Q3hCbzVrkVJWo4hou6dS/4DX5+a5&#10;G928LEmqWz+9KRQ8DjPzG2Yy62wjLuSDcaxgOMhAEJdOG64U7Larl3cQISJrbByTgl8KMJv2niaY&#10;a3flNV02sRIJwiFHBXWMbS5lKGuyGAauJU7e0XmLMUlfSe3xmuC2ka9Z9iYtGk4LNba0qKk8b36s&#10;ArM2+4/RknRx8/JkvorD7vP7oNRzv5uPQUTq4iP83y60gtEQ/r6k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8pjTEAAAA2wAAAA8AAAAAAAAAAAAAAAAAmAIAAGRycy9k&#10;b3ducmV2LnhtbFBLBQYAAAAABAAEAPUAAACJAwAAAAA=&#10;" filled="f" stroked="f">
                      <v:textbox inset="0,0,0,0">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v:textbox>
                    </v:shape>
                  </v:group>
                  <v:group id="Group 19" o:spid="_x0000_s1055" style="position:absolute;left:62166;top:30057;width:10768;height:4853" coordorigin="62166,30057"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ounded Rectangle 38" o:spid="_x0000_s1056" style="position:absolute;left:62170;top:30057;width:10764;height:48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bVz78A&#10;AADbAAAADwAAAGRycy9kb3ducmV2LnhtbERPy4rCMBTdC/5DuIIbGVOfzFSjqDCgO63zAZfm2hab&#10;m5pErX8/WQguD+e9XLemFg9yvrKsYDRMQBDnVldcKPg7/359g/ABWWNtmRS8yMN61e0sMdX2ySd6&#10;ZKEQMYR9igrKEJpUSp+XZNAPbUMcuYt1BkOErpDa4TOGm1qOk2QuDVYcG0psaFdSfs3uRoEb7S+T&#10;G0/dz/g4k9eDOQ10tlWq32s3CxCB2vARv917rWASx8Yv8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NtXPvwAAANsAAAAPAAAAAAAAAAAAAAAAAJgCAABkcnMvZG93bnJl&#10;di54bWxQSwUGAAAAAAQABAD1AAAAhAMAAAAA&#10;" filled="f" strokecolor="#243f60 [1604]" strokeweight="2pt">
                      <v:textbox>
                        <w:txbxContent>
                          <w:p w:rsidR="005D4C01" w:rsidRDefault="005D4C01" w:rsidP="00E622E7"/>
                        </w:txbxContent>
                      </v:textbox>
                    </v:roundrect>
                    <v:shape id="Text Box 25" o:spid="_x0000_s1057" type="#_x0000_t202" style="position:absolute;left:62166;top:31443;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T8UA&#10;AADbAAAADwAAAGRycy9kb3ducmV2LnhtbESPT2sCMRTE74LfITyhN83altKuRhHpnz0V3Qpen5vX&#10;3dTNy5KkuvXTm0Khx2FmfsPMl71txYl8MI4VTCcZCOLKacO1gt3Hy/gRRIjIGlvHpOCHAiwXw8Ec&#10;c+3OvKVTGWuRIBxyVNDE2OVShqohi2HiOuLkfTpvMSbpa6k9nhPctvI2yx6kRcNpocGO1g1Vx/Lb&#10;KjBbs3+9fyZdXLz8Mu/FYfe2OSh1M+pXMxCR+vgf/msXWsHdE/x+S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NlPxQAAANsAAAAPAAAAAAAAAAAAAAAAAJgCAABkcnMv&#10;ZG93bnJldi54bWxQSwUGAAAAAAQABAD1AAAAigMAAAAA&#10;" filled="f" stroked="f">
                      <v:textbox inset="0,0,0,0">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v:textbox>
                    </v:shape>
                  </v:group>
                  <v:shapetype id="_x0000_t32" coordsize="21600,21600" o:spt="32" o:oned="t" path="m,l21600,21600e" filled="f">
                    <v:path arrowok="t" fillok="f" o:connecttype="none"/>
                    <o:lock v:ext="edit" shapetype="t"/>
                  </v:shapetype>
                  <v:shape id="Straight Arrow Connector 20" o:spid="_x0000_s1058" type="#_x0000_t32" style="position:absolute;left:29217;top:24571;width:47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v9dsIAAADbAAAADwAAAGRycy9kb3ducmV2LnhtbERPTWvCQBC9C/6HZQRvulEhtdFVRBC0&#10;B6u24HWaHZNodjZk15j667uHgsfH+54vW1OKhmpXWFYwGkYgiFOrC84UfH9tBlMQziNrLC2Tgl9y&#10;sFx0O3NMtH3wkZqTz0QIYZeggtz7KpHSpTkZdENbEQfuYmuDPsA6k7rGRwg3pRxHUSwNFhwacqxo&#10;nVN6O92NgkO8//mcnN/j87Npr9P17sO8NbFS/V67moHw1PqX+N+91QrGYX34E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v9dsIAAADbAAAADwAAAAAAAAAAAAAA&#10;AAChAgAAZHJzL2Rvd25yZXYueG1sUEsFBgAAAAAEAAQA+QAAAJADAAAAAA==&#10;" strokecolor="#4579b8 [3044]" strokeweight="3pt">
                    <v:stroke startarrow="block"/>
                  </v:shape>
                  <v:line id="Straight Connector 21" o:spid="_x0000_s1059" style="position:absolute;visibility:visible;mso-wrap-style:square" from="34097,16593" to="34097,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sQAAADbAAAADwAAAGRycy9kb3ducmV2LnhtbESPwW7CMBBE75X4B2uReis2OSCaYlBV&#10;KaJQLg18wCreJlHitYldSPn6GqlSj6OZeaNZbUbbiwsNoXWsYT5TIIgrZ1quNZyOxdMSRIjIBnvH&#10;pOGHAmzWk4cV5sZd+ZMuZaxFgnDIUUMTo8+lDFVDFsPMeeLkfbnBYkxyqKUZ8JrgtpeZUgtpseW0&#10;0KCnt4aqrvy2GrrSF+dD558/Mrc/4G2rCrXrtH6cjq8vICKN8T/81343GrI53L+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25n6xAAAANsAAAAPAAAAAAAAAAAA&#10;AAAAAKECAABkcnMvZG93bnJldi54bWxQSwUGAAAAAAQABAD5AAAAkgMAAAAA&#10;" strokecolor="#4579b8 [3044]" strokeweight="3pt"/>
                  <v:shape id="Straight Arrow Connector 22" o:spid="_x0000_s1060" type="#_x0000_t32" style="position:absolute;left:34097;top:16806;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NY17wAAADbAAAADwAAAGRycy9kb3ducmV2LnhtbESPwQrCMBBE74L/EFbwpqlBRKpRRBH0&#10;aPUDlmZti82mNNHWvzeC4HGYmTfMetvbWryo9ZVjDbNpAoI4d6biQsPtepwsQfiAbLB2TBre5GG7&#10;GQ7WmBrX8YVeWShEhLBPUUMZQpNK6fOSLPqpa4ijd3etxRBlW0jTYhfhtpYqSRbSYsVxocSG9iXl&#10;j+xpNfhM9cn8oQ7vZ2aXZzUnee9I6/Go361ABOrDP/xrn4wGpeD7Jf4Aufk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cNY17wAAADbAAAADwAAAAAAAAAAAAAAAAChAgAA&#10;ZHJzL2Rvd25yZXYueG1sUEsFBgAAAAAEAAQA+QAAAIoDAAAAAA==&#10;" strokecolor="#4579b8 [3044]" strokeweight="3pt">
                    <v:stroke endarrow="block"/>
                  </v:shape>
                  <v:shape id="Straight Arrow Connector 23" o:spid="_x0000_s1061" type="#_x0000_t32" style="position:absolute;left:33991;top:2459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9TL8AAADbAAAADwAAAGRycy9kb3ducmV2LnhtbESP0YrCMBRE3wX/IVxh3zQ1ipSuUUQR&#10;9NG6H3Bprm2xuSlNtPXvzYLg4zAzZ5j1drCNeFLna8ca5rMEBHHhTM2lhr/rcZqC8AHZYOOYNLzI&#10;w3YzHq0xM67nCz3zUIoIYZ+hhiqENpPSFxVZ9DPXEkfv5jqLIcqulKbDPsJtI1WSrKTFmuNChS3t&#10;Kyru+cNq8LkakuVdHV6P3KZntSR560nrn8mw+wURaAjf8Kd9MhrUAv6/xB8gN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9TL8AAADbAAAADwAAAAAAAAAAAAAAAACh&#10;AgAAZHJzL2Rvd25yZXYueG1sUEsFBgAAAAAEAAQA+QAAAI0DAAAAAA==&#10;" strokecolor="#4579b8 [3044]" strokeweight="3pt">
                    <v:stroke endarrow="block"/>
                  </v:shape>
                  <v:shape id="Straight Arrow Connector 24" o:spid="_x0000_s1062" type="#_x0000_t32" style="position:absolute;left:34097;top:3212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ZlOMAAAADbAAAADwAAAGRycy9kb3ducmV2LnhtbESPzWrDMBCE74W+g9hAb7UcYUpwIofS&#10;EkiPdfsAi7WxjK2VsRT/vH1VKPQ4zMw3zOm8ukHMNIXOs4Z9loMgbrzpuNXw/XV5PoAIEdng4Jk0&#10;bBTgXD0+nLA0fuFPmuvYigThUKIGG+NYShkaSw5D5kfi5N385DAmObXSTLgkuBukyvMX6bDjtGBx&#10;pDdLTV/fnYZQqzUvevW+3Wt3+FAFydtCWj/t1tcjiEhr/A//ta9Ggyrg90v6Ab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mZTjAAAAA2wAAAA8AAAAAAAAAAAAAAAAA&#10;oQIAAGRycy9kb3ducmV2LnhtbFBLBQYAAAAABAAEAPkAAACOAwAAAAA=&#10;" strokecolor="#4579b8 [3044]" strokeweight="3pt">
                    <v:stroke endarrow="block"/>
                  </v:shape>
                  <v:shape id="TextBox 383" o:spid="_x0000_s1063" type="#_x0000_t202" style="position:absolute;left:30442;top:25001;width:3385;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qK8YA&#10;AADbAAAADwAAAGRycy9kb3ducmV2LnhtbESPQWvCQBSE70L/w/IKvZlNU1pKdA2lRbGXolEP3p7Z&#10;ZxLMvo3Z1cR/3y0IPQ4z8w0zzQbTiCt1rras4DmKQRAXVtdcKthu5uN3EM4ja2wsk4IbOchmD6Mp&#10;ptr2vKZr7ksRIOxSVFB536ZSuqIigy6yLXHwjrYz6IPsSqk77APcNDKJ4zdpsOawUGFLnxUVp/xi&#10;FOwOP7dm3b7s47r/Xg2L8yr/WpRKPT0OHxMQngb/H763l1pB8gp/X8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yqK8YAAADbAAAADwAAAAAAAAAAAAAAAACYAgAAZHJz&#10;L2Rvd25yZXYueG1sUEsFBgAAAAAEAAQA9QAAAIsDAAAAAA==&#10;" filled="f" stroked="f">
                    <v:textbox style="layout-flow:vertical;mso-layout-flow-alt:bottom-to-top">
                      <w:txbxContent>
                        <w:p w:rsidR="005D4C01" w:rsidRDefault="005D4C01"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Straight Arrow Connector 26" o:spid="_x0000_s1064" type="#_x0000_t32" style="position:absolute;left:11680;top:24846;width:7645;height: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ZW3cUAAADbAAAADwAAAGRycy9kb3ducmV2LnhtbESPzWrDMBCE74G+g9hCL6GREmhI3Mgm&#10;BNL2mh/SHBdraxtbKyOpidunrwqBHIeZ+YZZFYPtxIV8aBxrmE4UCOLSmYYrDcfD9nkBIkRkg51j&#10;0vBDAYr8YbTCzLgr7+iyj5VIEA4Zaqhj7DMpQ1mTxTBxPXHyvpy3GJP0lTQerwluOzlTai4tNpwW&#10;auxpU1PZ7r+tht/Nabzdte9vbX8elsvzi/r0qtX66XFYv4KINMR7+Nb+MBpmc/j/kn6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ZW3cUAAADbAAAADwAAAAAAAAAA&#10;AAAAAAChAgAAZHJzL2Rvd25yZXYueG1sUEsFBgAAAAAEAAQA+QAAAJMDAAAAAA==&#10;" strokecolor="#4579b8 [3044]" strokeweight="3pt">
                    <v:stroke startarrow="block" endarrow="block"/>
                  </v:shape>
                  <v:shape id="TextBox 389" o:spid="_x0000_s1065" type="#_x0000_t202" style="position:absolute;left:11451;top:25599;width:7874;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5D4C01" w:rsidRDefault="005D4C01"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66" type="#_x0000_t75" style="position:absolute;left:333;top:36641;width:12106;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7xyjCAAAA2wAAAA8AAABkcnMvZG93bnJldi54bWxET89rwjAUvg/2P4QneBlrqgcZnWkpjoGw&#10;k7qBx7fm2dY2LyWJbf3vzWGw48f3e1vMphcjOd9aVrBKUhDEldUt1wq+T5+vbyB8QNbYWyYFd/JQ&#10;5M9PW8y0nfhA4zHUIoawz1BBE8KQSemrhgz6xA7EkbtYZzBE6GqpHU4x3PRynaYbabDl2NDgQLuG&#10;qu54MwrK8mW11x9f5tZ28/lnc/096bNTarmYy3cQgebwL/5z77WCdRwbv8QfI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O8cowgAAANsAAAAPAAAAAAAAAAAAAAAAAJ8C&#10;AABkcnMvZG93bnJldi54bWxQSwUGAAAAAAQABAD3AAAAjgMAAAAA&#10;">
                    <v:imagedata r:id="rId20" o:title=""/>
                    <v:path arrowok="t"/>
                  </v:shape>
                  <v:line id="Straight Connector 29" o:spid="_x0000_s1067" style="position:absolute;flip:x;visibility:visible;mso-wrap-style:square" from="5652,27532" to="5652,37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y2cIAAADbAAAADwAAAGRycy9kb3ducmV2LnhtbESPQYvCMBSE74L/ITzBi2iqLLJWo6gg&#10;7sE96IrnR/Nsi81LSWJb//1mQdjjMDPfMKtNZyrRkPOlZQXTSQKCOLO65FzB9ecw/gThA7LGyjIp&#10;eJGHzbrfW2Gqbctnai4hFxHCPkUFRQh1KqXPCjLoJ7Ymjt7dOoMhSpdL7bCNcFPJWZLMpcGS40KB&#10;Ne0Lyh6Xp1Fw/x4d7Pa0a+tbedZTdvTRHEdKDQfddgkiUBf+w+/2l1YwW8Dfl/gD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y2cIAAADbAAAADwAAAAAAAAAAAAAA&#10;AAChAgAAZHJzL2Rvd25yZXYueG1sUEsFBgAAAAAEAAQA+QAAAJADAAAAAA==&#10;" strokecolor="#4579b8 [3044]" strokeweight="3pt">
                    <v:stroke startarrow="block" endarrow="block"/>
                  </v:line>
                  <v:shape id="TextBox 394" o:spid="_x0000_s1068" type="#_x0000_t202" style="position:absolute;left:5915;top:31109;width:5695;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5D4C01" w:rsidRDefault="005D4C01"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v:textbox>
                  </v:shape>
                  <v:shape id="Straight Arrow Connector 31" o:spid="_x0000_s1069" type="#_x0000_t32" style="position:absolute;left:31400;top:6183;width:0;height:56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jIwsMAAADbAAAADwAAAGRycy9kb3ducmV2LnhtbESPQWsCMRSE7wX/Q3hCbzVrF1pZjSJi&#10;wbanWj14eybP3cXNy5JEjf++KRR6HGbmG2a2SLYTV/KhdaxgPCpAEGtnWq4V7L7fniYgQkQ22Dkm&#10;BXcKsJgPHmZYGXfjL7puYy0yhEOFCpoY+0rKoBuyGEauJ87eyXmLMUtfS+PxluG2k89F8SIttpwX&#10;Guxp1ZA+by9WQTofzMe7dqVcH3XpXtNnd997pR6HaTkFESnF//Bfe2MUlGP4/ZJ/gJ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yMLDAAAA2wAAAA8AAAAAAAAAAAAA&#10;AAAAoQIAAGRycy9kb3ducmV2LnhtbFBLBQYAAAAABAAEAPkAAACRAwAAAAA=&#10;" strokecolor="#4579b8 [3044]" strokeweight="3pt">
                    <v:stroke startarrow="block" endarrow="block"/>
                  </v:shape>
                  <v:line id="Straight Connector 32" o:spid="_x0000_s1070" style="position:absolute;visibility:visible;mso-wrap-style:square" from="8953,15029" to="19325,2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KSsUAAADbAAAADwAAAGRycy9kb3ducmV2LnhtbESPX2vCQBDE3wt+h2OFvtWLFoKNniJS&#10;QSpC/fPi25Jbk2BuL82tmvbT94RCH4eZ+Q0znXeuVjdqQ+XZwHCQgCLOva24MHA8rF7GoIIgW6w9&#10;k4FvCjCf9Z6mmFl/5x3d9lKoCOGQoYFSpMm0DnlJDsPAN8TRO/vWoUTZFtq2eI9wV+tRkqTaYcVx&#10;ocSGliXll/3VGfhMT91iV7/pd/lZf8j4a9Ok240xz/1uMQEl1Ml/+K+9tgZeR/D4En+An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yKSsUAAADbAAAADwAAAAAAAAAA&#10;AAAAAAChAgAAZHJzL2Rvd25yZXYueG1sUEsFBgAAAAAEAAQA+QAAAJMDAAAAAA==&#10;" strokecolor="#4579b8 [3044]" strokeweight="3pt">
                    <v:stroke endarrow="block"/>
                  </v:line>
                  <v:line id="Straight Connector 33" o:spid="_x0000_s1071" style="position:absolute;visibility:visible;mso-wrap-style:square" from="9484,4201" to="19325,15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Av0cUAAADbAAAADwAAAGRycy9kb3ducmV2LnhtbESPQWvCQBSE74X+h+UJvdWNCsFGV5Gi&#10;IBVB0168PbKvSWj2bcy+atpf3xWEHoeZ+YaZL3vXqAt1ofZsYDRMQBEX3tZcGvh43zxPQQVBtth4&#10;JgM/FGC5eHyYY2b9lY90yaVUEcIhQwOVSJtpHYqKHIahb4mj9+k7hxJlV2rb4TXCXaPHSZJqhzXH&#10;hQpbeq2o+Mq/nYFDeupXx+ZFr+V3+ybT865N9ztjngb9agZKqJf/8L29tQYmE7h9iT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Av0cUAAADbAAAADwAAAAAAAAAA&#10;AAAAAAChAgAAZHJzL2Rvd25yZXYueG1sUEsFBgAAAAAEAAQA+QAAAJMDAAAAAA==&#10;" strokecolor="#4579b8 [3044]" strokeweight="3pt">
                    <v:stroke endarrow="block"/>
                  </v:line>
                  <v:shape id="Straight Arrow Connector 34" o:spid="_x0000_s1072" type="#_x0000_t32" style="position:absolute;left:51704;top:1673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H77MQAAADbAAAADwAAAGRycy9kb3ducmV2LnhtbESPQWsCMRSE70L/Q3iFXkQTay11axQR&#10;tL2qxXp8bF53l928LEnUtb/eCIUeh5n5hpktOtuIM/lQOdYwGioQxLkzFRcavvbrwRuIEJENNo5J&#10;w5UCLOYPvRlmxl14S+ddLESCcMhQQxljm0kZ8pIshqFriZP347zFmKQvpPF4SXDbyGelXqXFitNC&#10;iS2tSsrr3clq+F0d+utt/bGp22M3nR4n6turWuunx275DiJSF//Df+1Po2H8A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fvsxAAAANsAAAAPAAAAAAAAAAAA&#10;AAAAAKECAABkcnMvZG93bnJldi54bWxQSwUGAAAAAAQABAD5AAAAkgMAAAAA&#10;" strokecolor="#4579b8 [3044]" strokeweight="3pt">
                    <v:stroke startarrow="block" endarrow="block"/>
                  </v:shape>
                  <v:shape id="Straight Arrow Connector 35" o:spid="_x0000_s1073" type="#_x0000_t32" style="position:absolute;left:51763;top:2484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1ed8QAAADbAAAADwAAAGRycy9kb3ducmV2LnhtbESPQWsCMRSE70L/Q3iFXkQTWxRdjSKC&#10;rVetqMfH5rm77OZlSVLd9tebQqHHYWa+YRarzjbiRj5UjjWMhgoEce5MxYWG4+d2MAURIrLBxjFp&#10;+KYAq+VTb4GZcXfe0+0QC5EgHDLUUMbYZlKGvCSLYeha4uRdnbcYk/SFNB7vCW4b+arURFqsOC2U&#10;2NKmpLw+fFkNP5tTf7uvP97r9tLNZpexOntVa/3y3K3nICJ18T/8194ZDW9j+P2Sf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LV53xAAAANsAAAAPAAAAAAAAAAAA&#10;AAAAAKECAABkcnMvZG93bnJldi54bWxQSwUGAAAAAAQABAD5AAAAkgMAAAAA&#10;" strokecolor="#4579b8 [3044]" strokeweight="3pt">
                    <v:stroke startarrow="block" endarrow="block"/>
                  </v:shape>
                  <v:shape id="Straight Arrow Connector 36" o:spid="_x0000_s1074" type="#_x0000_t32" style="position:absolute;left:51656;top:32316;width:10467;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MQAAADbAAAADwAAAGRycy9kb3ducmV2LnhtbESPQWsCMRSE70L/Q3iCF9GkFkVXoxTB&#10;tletqMfH5rm77OZlSVLd9tc3BaHHYWa+YVabzjbiRj5UjjU8jxUI4tyZigsNx8/daA4iRGSDjWPS&#10;8E0BNuun3goz4+68p9shFiJBOGSooYyxzaQMeUkWw9i1xMm7Om8xJukLaTzeE9w2cqLUTFqsOC2U&#10;2NK2pLw+fFkNP9vTcLev39/q9tItFpepOntVaz3od69LEJG6+B9+tD+MhpcZ/H1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8AAxAAAANsAAAAPAAAAAAAAAAAA&#10;AAAAAKECAABkcnMvZG93bnJldi54bWxQSwUGAAAAAAQABAD5AAAAkgMAAAAA&#10;" strokecolor="#4579b8 [3044]" strokeweight="3pt">
                    <v:stroke startarrow="block" endarrow="block"/>
                  </v:shape>
                  <v:shape id="Straight Arrow Connector 37" o:spid="_x0000_s1075" type="#_x0000_t32" style="position:absolute;left:38964;top:37945;width:0;height:57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Nlm8QAAADbAAAADwAAAGRycy9kb3ducmV2LnhtbESPQWsCMRSE70L/Q3iFXkQTK7V1axQR&#10;tL2qxXp8bF53l928LEnUtb/eCIUeh5n5hpktOtuIM/lQOdYwGioQxLkzFRcavvbrwRuIEJENNo5J&#10;w5UCLOYPvRlmxl14S+ddLESCcMhQQxljm0kZ8pIshqFriZP347zFmKQvpPF4SXDbyGelJtJixWmh&#10;xJZWJeX17mQ1/K4O/fW2/tjU7bGbTo8v6turWuunx275DiJSF//Df+1Po2H8C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2WbxAAAANsAAAAPAAAAAAAAAAAA&#10;AAAAAKECAABkcnMvZG93bnJldi54bWxQSwUGAAAAAAQABAD5AAAAkgMAAAAA&#10;" strokecolor="#4579b8 [3044]" strokeweight="3pt">
                    <v:stroke startarrow="block" endarrow="block"/>
                  </v:shape>
                </v:group>
              </v:group>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274E51" w:rsidP="006A7CE2">
      <w:pPr>
        <w:rPr>
          <w:rFonts w:asciiTheme="minorHAnsi" w:hAnsiTheme="minorHAnsi"/>
        </w:rPr>
      </w:pPr>
      <w:r w:rsidRPr="00AB4096">
        <w:rPr>
          <w:rFonts w:asciiTheme="minorHAnsi" w:hAnsiTheme="minorHAnsi"/>
          <w:noProof/>
          <w:lang w:val="en-US"/>
        </w:rPr>
        <mc:AlternateContent>
          <mc:Choice Requires="wps">
            <w:drawing>
              <wp:anchor distT="0" distB="0" distL="114300" distR="114300" simplePos="0" relativeHeight="251655680" behindDoc="0" locked="0" layoutInCell="1" allowOverlap="1" wp14:anchorId="0279547E" wp14:editId="03AB095E">
                <wp:simplePos x="0" y="0"/>
                <wp:positionH relativeFrom="column">
                  <wp:posOffset>635</wp:posOffset>
                </wp:positionH>
                <wp:positionV relativeFrom="paragraph">
                  <wp:posOffset>75565</wp:posOffset>
                </wp:positionV>
                <wp:extent cx="6391275" cy="635"/>
                <wp:effectExtent l="0" t="0" r="9525" b="1905"/>
                <wp:wrapNone/>
                <wp:docPr id="52" name="Text Box 52"/>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a:effectLst/>
                      </wps:spPr>
                      <wps:txbx>
                        <w:txbxContent>
                          <w:p w:rsidR="005D4C01" w:rsidRPr="00274E51" w:rsidRDefault="005D4C01" w:rsidP="00274E51">
                            <w:pPr>
                              <w:pStyle w:val="Caption"/>
                              <w:jc w:val="center"/>
                              <w:rPr>
                                <w:noProof/>
                                <w:color w:val="auto"/>
                                <w:sz w:val="20"/>
                              </w:rPr>
                            </w:pPr>
                            <w:bookmarkStart w:id="21" w:name="_Toc360782418"/>
                            <w:bookmarkStart w:id="22"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1F7BA5">
                              <w:rPr>
                                <w:noProof/>
                                <w:color w:val="auto"/>
                              </w:rPr>
                              <w:t>1</w:t>
                            </w:r>
                            <w:r w:rsidRPr="00274E51">
                              <w:rPr>
                                <w:color w:val="auto"/>
                              </w:rPr>
                              <w:fldChar w:fldCharType="end"/>
                            </w:r>
                            <w:r w:rsidRPr="00274E51">
                              <w:rPr>
                                <w:color w:val="auto"/>
                              </w:rPr>
                              <w:t xml:space="preserve"> High Level Architecture</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52" o:spid="_x0000_s1076" type="#_x0000_t202" style="position:absolute;margin-left:.05pt;margin-top:5.95pt;width:503.2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S+NgIAAHUEAAAOAAAAZHJzL2Uyb0RvYy54bWysVFFv2jAQfp+0/2D5fQSoY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" stroked="f">
                <v:textbox style="mso-fit-shape-to-text:t" inset="0,0,0,0">
                  <w:txbxContent>
                    <w:p w:rsidR="005D4C01" w:rsidRPr="00274E51" w:rsidRDefault="005D4C01" w:rsidP="00274E51">
                      <w:pPr>
                        <w:pStyle w:val="Caption"/>
                        <w:jc w:val="center"/>
                        <w:rPr>
                          <w:noProof/>
                          <w:color w:val="auto"/>
                          <w:sz w:val="20"/>
                        </w:rPr>
                      </w:pPr>
                      <w:bookmarkStart w:id="23" w:name="_Toc360782418"/>
                      <w:bookmarkStart w:id="24"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1F7BA5">
                        <w:rPr>
                          <w:noProof/>
                          <w:color w:val="auto"/>
                        </w:rPr>
                        <w:t>1</w:t>
                      </w:r>
                      <w:r w:rsidRPr="00274E51">
                        <w:rPr>
                          <w:color w:val="auto"/>
                        </w:rPr>
                        <w:fldChar w:fldCharType="end"/>
                      </w:r>
                      <w:r w:rsidRPr="00274E51">
                        <w:rPr>
                          <w:color w:val="auto"/>
                        </w:rPr>
                        <w:t xml:space="preserve"> High Level Architecture</w:t>
                      </w:r>
                      <w:bookmarkEnd w:id="23"/>
                      <w:bookmarkEnd w:id="24"/>
                    </w:p>
                  </w:txbxContent>
                </v:textbox>
              </v:shape>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A70609" w:rsidP="005A2E40">
      <w:pPr>
        <w:spacing w:line="276" w:lineRule="auto"/>
        <w:rPr>
          <w:rFonts w:asciiTheme="minorHAnsi" w:hAnsiTheme="minorHAnsi" w:cs="Arial"/>
          <w:sz w:val="24"/>
          <w:szCs w:val="24"/>
        </w:rPr>
      </w:pPr>
      <w:r w:rsidRPr="00AB4096">
        <w:rPr>
          <w:rFonts w:asciiTheme="minorHAnsi" w:hAnsiTheme="minorHAnsi" w:cs="Arial"/>
          <w:sz w:val="24"/>
          <w:szCs w:val="24"/>
        </w:rPr>
        <w:lastRenderedPageBreak/>
        <w:t>The main components of the framework are the</w:t>
      </w:r>
      <w:r w:rsidR="00E02DC6" w:rsidRPr="00AB4096">
        <w:rPr>
          <w:rFonts w:asciiTheme="minorHAnsi" w:hAnsiTheme="minorHAnsi" w:cs="Arial"/>
          <w:sz w:val="24"/>
          <w:szCs w:val="24"/>
        </w:rPr>
        <w:t xml:space="preserve"> graphical user Interface (GUI</w:t>
      </w:r>
      <w:r w:rsidRPr="00AB4096">
        <w:rPr>
          <w:rFonts w:asciiTheme="minorHAnsi" w:hAnsiTheme="minorHAnsi" w:cs="Arial"/>
          <w:sz w:val="24"/>
          <w:szCs w:val="24"/>
        </w:rPr>
        <w:t>), the central engine</w:t>
      </w:r>
      <w:r w:rsidR="00E02DC6" w:rsidRPr="00AB4096">
        <w:rPr>
          <w:rFonts w:asciiTheme="minorHAnsi" w:hAnsiTheme="minorHAnsi" w:cs="Arial"/>
          <w:sz w:val="24"/>
          <w:szCs w:val="24"/>
        </w:rPr>
        <w:t xml:space="preserve"> (CE</w:t>
      </w:r>
      <w:r w:rsidRPr="00AB4096">
        <w:rPr>
          <w:rFonts w:asciiTheme="minorHAnsi" w:hAnsiTheme="minorHAnsi" w:cs="Arial"/>
          <w:sz w:val="24"/>
          <w:szCs w:val="24"/>
        </w:rPr>
        <w:t>) and the execution engines</w:t>
      </w:r>
      <w:r w:rsidR="00E02DC6" w:rsidRPr="00AB4096">
        <w:rPr>
          <w:rFonts w:asciiTheme="minorHAnsi" w:hAnsiTheme="minorHAnsi" w:cs="Arial"/>
          <w:sz w:val="24"/>
          <w:szCs w:val="24"/>
        </w:rPr>
        <w:t xml:space="preserve"> (EE</w:t>
      </w:r>
      <w:r w:rsidRPr="00AB4096">
        <w:rPr>
          <w:rFonts w:asciiTheme="minorHAnsi" w:hAnsiTheme="minorHAnsi" w:cs="Arial"/>
          <w:sz w:val="24"/>
          <w:szCs w:val="24"/>
        </w:rPr>
        <w:t>).</w:t>
      </w:r>
    </w:p>
    <w:p w:rsidR="003A2185" w:rsidRPr="00AB4096" w:rsidRDefault="003A2185" w:rsidP="005A2E40">
      <w:pPr>
        <w:spacing w:line="276" w:lineRule="auto"/>
        <w:rPr>
          <w:rFonts w:asciiTheme="minorHAnsi" w:hAnsiTheme="minorHAnsi" w:cs="Arial"/>
          <w:sz w:val="24"/>
          <w:szCs w:val="24"/>
        </w:rPr>
      </w:pPr>
    </w:p>
    <w:p w:rsidR="003A2185" w:rsidRPr="00AB4096" w:rsidRDefault="003A2185" w:rsidP="005A2E40">
      <w:pPr>
        <w:spacing w:line="276" w:lineRule="auto"/>
        <w:rPr>
          <w:rFonts w:asciiTheme="minorHAnsi" w:hAnsiTheme="minorHAnsi" w:cs="Arial"/>
          <w:sz w:val="24"/>
          <w:szCs w:val="24"/>
        </w:rPr>
      </w:pPr>
      <w:r w:rsidRPr="00AB4096">
        <w:rPr>
          <w:rFonts w:asciiTheme="minorHAnsi" w:hAnsiTheme="minorHAnsi" w:cs="Arial"/>
          <w:sz w:val="24"/>
          <w:szCs w:val="24"/>
        </w:rPr>
        <w:t>The GUI represent</w:t>
      </w:r>
      <w:r w:rsidR="00B55351" w:rsidRPr="00AB4096">
        <w:rPr>
          <w:rFonts w:asciiTheme="minorHAnsi" w:hAnsiTheme="minorHAnsi" w:cs="Arial"/>
          <w:sz w:val="24"/>
          <w:szCs w:val="24"/>
        </w:rPr>
        <w:t>s</w:t>
      </w:r>
      <w:r w:rsidRPr="00AB4096">
        <w:rPr>
          <w:rFonts w:asciiTheme="minorHAnsi" w:hAnsiTheme="minorHAnsi" w:cs="Arial"/>
          <w:sz w:val="24"/>
          <w:szCs w:val="24"/>
        </w:rPr>
        <w:t xml:space="preserve"> the interface of the user to the framework. </w:t>
      </w:r>
      <w:r w:rsidR="00B55351" w:rsidRPr="00AB4096">
        <w:rPr>
          <w:rFonts w:asciiTheme="minorHAnsi" w:hAnsiTheme="minorHAnsi" w:cs="Arial"/>
          <w:sz w:val="24"/>
          <w:szCs w:val="24"/>
        </w:rPr>
        <w:t xml:space="preserve">The user uses the interface to configure the framework, to define the details of the systems under test, to define the suite(s) of test cases that are executed against the systems under test, to run the test cases and to </w:t>
      </w:r>
      <w:r w:rsidR="00686EE9" w:rsidRPr="00AB4096">
        <w:rPr>
          <w:rFonts w:asciiTheme="minorHAnsi" w:hAnsiTheme="minorHAnsi" w:cs="Arial"/>
          <w:sz w:val="24"/>
          <w:szCs w:val="24"/>
        </w:rPr>
        <w:t>view the reports.</w:t>
      </w:r>
    </w:p>
    <w:p w:rsidR="005663DC" w:rsidRPr="00AB4096" w:rsidRDefault="005663DC" w:rsidP="005A2E40">
      <w:pPr>
        <w:spacing w:line="276" w:lineRule="auto"/>
        <w:rPr>
          <w:rFonts w:asciiTheme="minorHAnsi" w:hAnsiTheme="minorHAnsi" w:cs="Arial"/>
          <w:sz w:val="24"/>
          <w:szCs w:val="24"/>
        </w:rPr>
      </w:pPr>
    </w:p>
    <w:p w:rsidR="005663DC" w:rsidRPr="00AB4096" w:rsidRDefault="005663DC" w:rsidP="005A2E40">
      <w:pPr>
        <w:spacing w:line="276" w:lineRule="auto"/>
        <w:rPr>
          <w:rFonts w:asciiTheme="minorHAnsi" w:hAnsiTheme="minorHAnsi" w:cs="Arial"/>
          <w:sz w:val="24"/>
          <w:szCs w:val="24"/>
        </w:rPr>
      </w:pPr>
      <w:r w:rsidRPr="00AB4096">
        <w:rPr>
          <w:rFonts w:asciiTheme="minorHAnsi" w:hAnsiTheme="minorHAnsi" w:cs="Arial"/>
          <w:sz w:val="24"/>
          <w:szCs w:val="24"/>
        </w:rPr>
        <w:t>The central engine represents the core of the framework. It assures the link with the G</w:t>
      </w:r>
      <w:r w:rsidR="00E048E0" w:rsidRPr="00AB4096">
        <w:rPr>
          <w:rFonts w:asciiTheme="minorHAnsi" w:hAnsiTheme="minorHAnsi" w:cs="Arial"/>
          <w:sz w:val="24"/>
          <w:szCs w:val="24"/>
        </w:rPr>
        <w:t>UI, the execution engines and other parties ( e.g. database server ).</w:t>
      </w:r>
      <w:r w:rsidR="00B6022F" w:rsidRPr="00AB4096">
        <w:rPr>
          <w:rFonts w:asciiTheme="minorHAnsi" w:hAnsiTheme="minorHAnsi" w:cs="Arial"/>
          <w:sz w:val="24"/>
          <w:szCs w:val="24"/>
        </w:rPr>
        <w:t xml:space="preserve"> It manages all the information defined in the configuration files,</w:t>
      </w:r>
      <w:r w:rsidR="00DF0F97" w:rsidRPr="00AB4096">
        <w:rPr>
          <w:rFonts w:asciiTheme="minorHAnsi" w:hAnsiTheme="minorHAnsi" w:cs="Arial"/>
          <w:sz w:val="24"/>
          <w:szCs w:val="24"/>
        </w:rPr>
        <w:t xml:space="preserve"> manages the suite of test case, delivers the right test cases to the right execution engines and save the execution results into the database. The central engine ensures the interaction with different modules integrated into framework and makes the link between different plugins and the framework.</w:t>
      </w:r>
    </w:p>
    <w:p w:rsidR="00B6022F" w:rsidRPr="00AB4096" w:rsidRDefault="00B6022F" w:rsidP="005A2E40">
      <w:pPr>
        <w:spacing w:line="276" w:lineRule="auto"/>
        <w:rPr>
          <w:rFonts w:asciiTheme="minorHAnsi" w:hAnsiTheme="minorHAnsi" w:cs="Arial"/>
          <w:sz w:val="24"/>
          <w:szCs w:val="24"/>
        </w:rPr>
      </w:pPr>
    </w:p>
    <w:p w:rsidR="00B6022F" w:rsidRPr="00AB4096" w:rsidRDefault="00B6022F" w:rsidP="005A2E40">
      <w:pPr>
        <w:spacing w:line="276" w:lineRule="auto"/>
        <w:rPr>
          <w:rFonts w:asciiTheme="minorHAnsi" w:hAnsiTheme="minorHAnsi" w:cs="Arial"/>
          <w:sz w:val="24"/>
          <w:szCs w:val="24"/>
        </w:rPr>
      </w:pPr>
      <w:r w:rsidRPr="00AB4096">
        <w:rPr>
          <w:rFonts w:asciiTheme="minorHAnsi" w:hAnsiTheme="minorHAnsi" w:cs="Arial"/>
          <w:sz w:val="24"/>
          <w:szCs w:val="24"/>
        </w:rPr>
        <w:t xml:space="preserve">The execution engine(s) </w:t>
      </w:r>
      <w:r w:rsidR="00542594" w:rsidRPr="00AB4096">
        <w:rPr>
          <w:rFonts w:asciiTheme="minorHAnsi" w:hAnsiTheme="minorHAnsi" w:cs="Arial"/>
          <w:sz w:val="24"/>
          <w:szCs w:val="24"/>
        </w:rPr>
        <w:t>represents the interface of system(s) under test with the framework. It executes the test cases that it receives from the central engine, collects the output from system under test to send it to the central engine and reports back to the central engine the status of every test case that is executed.</w:t>
      </w:r>
    </w:p>
    <w:p w:rsidR="006A7CE2" w:rsidRPr="00AB4096" w:rsidRDefault="006A7CE2" w:rsidP="006A7CE2">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BC30B6" w:rsidP="006458F6">
      <w:pPr>
        <w:pStyle w:val="Heading1"/>
        <w:rPr>
          <w:rFonts w:asciiTheme="minorHAnsi" w:hAnsiTheme="minorHAnsi"/>
        </w:rPr>
      </w:pPr>
      <w:bookmarkStart w:id="25" w:name="_Toc365641665"/>
      <w:bookmarkStart w:id="26" w:name="_Toc365881335"/>
      <w:bookmarkStart w:id="27" w:name="_Toc366842564"/>
      <w:r w:rsidRPr="00AB4096">
        <w:rPr>
          <w:rFonts w:asciiTheme="minorHAnsi" w:hAnsiTheme="minorHAnsi"/>
        </w:rPr>
        <w:lastRenderedPageBreak/>
        <w:t>How to install</w:t>
      </w:r>
      <w:r w:rsidR="00044C0A">
        <w:rPr>
          <w:rFonts w:asciiTheme="minorHAnsi" w:hAnsiTheme="minorHAnsi"/>
        </w:rPr>
        <w:t>/upgrade</w:t>
      </w:r>
      <w:r w:rsidRPr="00AB4096">
        <w:rPr>
          <w:rFonts w:asciiTheme="minorHAnsi" w:hAnsiTheme="minorHAnsi"/>
        </w:rPr>
        <w:t xml:space="preserve"> the framework</w:t>
      </w:r>
      <w:bookmarkEnd w:id="25"/>
      <w:bookmarkEnd w:id="26"/>
      <w:bookmarkEnd w:id="27"/>
    </w:p>
    <w:p w:rsidR="00902C95" w:rsidRDefault="00044C0A" w:rsidP="00A40819">
      <w:pPr>
        <w:rPr>
          <w:rFonts w:asciiTheme="minorHAnsi" w:hAnsiTheme="minorHAnsi" w:cs="Arial"/>
          <w:sz w:val="24"/>
          <w:szCs w:val="24"/>
        </w:rPr>
      </w:pPr>
      <w:r>
        <w:rPr>
          <w:rFonts w:asciiTheme="minorHAnsi" w:hAnsiTheme="minorHAnsi" w:cs="Arial"/>
          <w:sz w:val="24"/>
          <w:szCs w:val="24"/>
        </w:rPr>
        <w:t>Twister hardware requirements are not high and depending on the hardware/server you are installing on the performance and the numbers of the EP</w:t>
      </w:r>
      <w:r w:rsidR="00171D7C">
        <w:rPr>
          <w:rFonts w:asciiTheme="minorHAnsi" w:hAnsiTheme="minorHAnsi" w:cs="Arial"/>
          <w:sz w:val="24"/>
          <w:szCs w:val="24"/>
        </w:rPr>
        <w:t>s</w:t>
      </w:r>
      <w:r>
        <w:rPr>
          <w:rFonts w:asciiTheme="minorHAnsi" w:hAnsiTheme="minorHAnsi" w:cs="Arial"/>
          <w:sz w:val="24"/>
          <w:szCs w:val="24"/>
        </w:rPr>
        <w:t xml:space="preserve"> will be different.</w:t>
      </w:r>
    </w:p>
    <w:p w:rsidR="00044C0A" w:rsidRDefault="00044C0A" w:rsidP="00A40819">
      <w:pPr>
        <w:rPr>
          <w:rFonts w:asciiTheme="minorHAnsi" w:hAnsiTheme="minorHAnsi" w:cs="Arial"/>
          <w:sz w:val="24"/>
          <w:szCs w:val="24"/>
        </w:rPr>
      </w:pPr>
    </w:p>
    <w:p w:rsidR="00044C0A" w:rsidRDefault="00044C0A" w:rsidP="00A40819">
      <w:pPr>
        <w:rPr>
          <w:rFonts w:asciiTheme="minorHAnsi" w:hAnsiTheme="minorHAnsi" w:cs="Arial"/>
          <w:sz w:val="24"/>
          <w:szCs w:val="24"/>
        </w:rPr>
      </w:pPr>
      <w:r>
        <w:rPr>
          <w:rFonts w:asciiTheme="minorHAnsi" w:hAnsiTheme="minorHAnsi" w:cs="Arial"/>
          <w:sz w:val="24"/>
          <w:szCs w:val="24"/>
        </w:rPr>
        <w:t>Hardware requirements:</w:t>
      </w:r>
    </w:p>
    <w:p w:rsidR="00977F04" w:rsidRDefault="00977F04" w:rsidP="00044C0A">
      <w:pPr>
        <w:pStyle w:val="ListParagraph"/>
        <w:numPr>
          <w:ilvl w:val="0"/>
          <w:numId w:val="49"/>
        </w:numPr>
        <w:rPr>
          <w:rFonts w:asciiTheme="minorHAnsi" w:hAnsiTheme="minorHAnsi" w:cs="Arial"/>
          <w:sz w:val="24"/>
          <w:szCs w:val="24"/>
        </w:rPr>
      </w:pPr>
      <w:r>
        <w:rPr>
          <w:rFonts w:asciiTheme="minorHAnsi" w:hAnsiTheme="minorHAnsi" w:cs="Arial"/>
          <w:sz w:val="24"/>
          <w:szCs w:val="24"/>
        </w:rPr>
        <w:t>Minimum requirements (1 CE and 1 user with 5 EPs):</w:t>
      </w:r>
    </w:p>
    <w:p w:rsidR="00044C0A"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Single Core CPU</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512MB RAM</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1GB HDD (at least)</w:t>
      </w:r>
    </w:p>
    <w:p w:rsidR="00977F04" w:rsidRDefault="00977F04" w:rsidP="00977F04">
      <w:pPr>
        <w:pStyle w:val="ListParagraph"/>
        <w:numPr>
          <w:ilvl w:val="0"/>
          <w:numId w:val="49"/>
        </w:numPr>
        <w:rPr>
          <w:rFonts w:asciiTheme="minorHAnsi" w:hAnsiTheme="minorHAnsi" w:cs="Arial"/>
          <w:sz w:val="24"/>
          <w:szCs w:val="24"/>
        </w:rPr>
      </w:pPr>
      <w:r>
        <w:rPr>
          <w:rFonts w:asciiTheme="minorHAnsi" w:hAnsiTheme="minorHAnsi" w:cs="Arial"/>
          <w:sz w:val="24"/>
          <w:szCs w:val="24"/>
        </w:rPr>
        <w:t>Recommended requirements (1 CE and 10 users with 50 EPs in total):</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Dual Core CPU</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2GB RAM</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10GB HDD (at least to store all of the log reports)</w:t>
      </w:r>
    </w:p>
    <w:p w:rsidR="00044C0A" w:rsidRDefault="00044C0A" w:rsidP="00A40819">
      <w:pPr>
        <w:rPr>
          <w:rFonts w:asciiTheme="minorHAnsi" w:hAnsiTheme="minorHAnsi" w:cs="Arial"/>
          <w:sz w:val="24"/>
          <w:szCs w:val="24"/>
        </w:rPr>
      </w:pPr>
    </w:p>
    <w:p w:rsidR="00902C95" w:rsidRPr="000E6CEA" w:rsidRDefault="00977F04" w:rsidP="00A40819">
      <w:pPr>
        <w:rPr>
          <w:rFonts w:asciiTheme="minorHAnsi" w:hAnsiTheme="minorHAnsi"/>
          <w:b/>
          <w:sz w:val="24"/>
        </w:rPr>
      </w:pPr>
      <w:r w:rsidRPr="00977F04">
        <w:rPr>
          <w:rFonts w:asciiTheme="minorHAnsi" w:hAnsiTheme="minorHAnsi" w:cs="Arial"/>
          <w:b/>
          <w:sz w:val="24"/>
          <w:szCs w:val="24"/>
        </w:rPr>
        <w:t>Installing Twister:</w:t>
      </w: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In order to install the Twister Framework, a few requirements must be met:</w:t>
      </w:r>
    </w:p>
    <w:p w:rsidR="002E50E1" w:rsidRPr="00AB4096" w:rsidRDefault="002E50E1" w:rsidP="002E50E1">
      <w:pPr>
        <w:rPr>
          <w:rFonts w:asciiTheme="minorHAnsi" w:hAnsiTheme="minorHAnsi" w:cs="Arial"/>
          <w:sz w:val="24"/>
          <w:szCs w:val="24"/>
        </w:rPr>
      </w:pPr>
    </w:p>
    <w:p w:rsid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A </w:t>
      </w:r>
      <w:r w:rsidRPr="00FC5E65">
        <w:rPr>
          <w:rFonts w:asciiTheme="minorHAnsi" w:hAnsiTheme="minorHAnsi" w:cs="Arial"/>
          <w:b/>
          <w:bCs/>
          <w:color w:val="800000"/>
          <w:sz w:val="24"/>
          <w:szCs w:val="24"/>
        </w:rPr>
        <w:t>Linux</w:t>
      </w:r>
      <w:r w:rsidRPr="00FC5E65">
        <w:rPr>
          <w:rFonts w:asciiTheme="minorHAnsi" w:hAnsiTheme="minorHAnsi" w:cs="Arial"/>
          <w:color w:val="800000"/>
          <w:sz w:val="24"/>
          <w:szCs w:val="24"/>
        </w:rPr>
        <w:t xml:space="preserve"> machine</w:t>
      </w:r>
      <w:r w:rsidRPr="00FC5E65">
        <w:rPr>
          <w:rFonts w:asciiTheme="minorHAnsi" w:hAnsiTheme="minorHAnsi" w:cs="Arial"/>
          <w:sz w:val="24"/>
          <w:szCs w:val="24"/>
        </w:rPr>
        <w:t xml:space="preserve">. All the services must run on </w:t>
      </w:r>
      <w:r w:rsidRPr="00FC5E65">
        <w:rPr>
          <w:rFonts w:asciiTheme="minorHAnsi" w:hAnsiTheme="minorHAnsi" w:cs="Arial"/>
          <w:b/>
          <w:bCs/>
          <w:sz w:val="24"/>
          <w:szCs w:val="24"/>
        </w:rPr>
        <w:t>Linux</w:t>
      </w:r>
      <w:r w:rsidRPr="00FC5E65">
        <w:rPr>
          <w:rFonts w:asciiTheme="minorHAnsi" w:hAnsiTheme="minorHAnsi" w:cs="Arial"/>
          <w:sz w:val="24"/>
          <w:szCs w:val="24"/>
        </w:rPr>
        <w:t xml:space="preserve"> (tested on </w:t>
      </w:r>
      <w:r w:rsidRPr="00FC5E65">
        <w:rPr>
          <w:rFonts w:asciiTheme="minorHAnsi" w:hAnsiTheme="minorHAnsi" w:cs="Arial"/>
          <w:i/>
          <w:iCs/>
          <w:sz w:val="24"/>
          <w:szCs w:val="24"/>
        </w:rPr>
        <w:t>Ubuntu</w:t>
      </w:r>
      <w:r w:rsidRPr="00FC5E65">
        <w:rPr>
          <w:rFonts w:asciiTheme="minorHAnsi" w:hAnsiTheme="minorHAnsi" w:cs="Arial"/>
          <w:sz w:val="24"/>
          <w:szCs w:val="24"/>
        </w:rPr>
        <w:t xml:space="preserve"> and </w:t>
      </w:r>
      <w:r w:rsidRPr="00FC5E65">
        <w:rPr>
          <w:rFonts w:asciiTheme="minorHAnsi" w:hAnsiTheme="minorHAnsi" w:cs="Arial"/>
          <w:i/>
          <w:iCs/>
          <w:sz w:val="24"/>
          <w:szCs w:val="24"/>
        </w:rPr>
        <w:t>OpenSuse</w:t>
      </w:r>
      <w:r w:rsidRPr="00FC5E65">
        <w:rPr>
          <w:rFonts w:asciiTheme="minorHAnsi" w:hAnsiTheme="minorHAnsi" w:cs="Arial"/>
          <w:sz w:val="24"/>
          <w:szCs w:val="24"/>
        </w:rPr>
        <w:t>);</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Python </w:t>
      </w:r>
      <w:r w:rsidRPr="00FC5E65">
        <w:rPr>
          <w:rFonts w:asciiTheme="minorHAnsi" w:hAnsiTheme="minorHAnsi" w:cs="Arial"/>
          <w:b/>
          <w:bCs/>
          <w:color w:val="800000"/>
          <w:sz w:val="24"/>
          <w:szCs w:val="24"/>
        </w:rPr>
        <w:t>2.7</w:t>
      </w:r>
      <w:r w:rsidRPr="00FC5E65">
        <w:rPr>
          <w:rFonts w:asciiTheme="minorHAnsi" w:hAnsiTheme="minorHAnsi" w:cs="Arial"/>
          <w:sz w:val="24"/>
          <w:szCs w:val="24"/>
        </w:rPr>
        <w:t>. Python is installed by default, on most Linux systems; the framework is written and tested in Python 2.7;</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Python Tkinter</w:t>
      </w:r>
      <w:r w:rsidRPr="00FC5E65">
        <w:rPr>
          <w:rFonts w:asciiTheme="minorHAnsi" w:hAnsiTheme="minorHAnsi" w:cs="Arial"/>
          <w:sz w:val="24"/>
          <w:szCs w:val="24"/>
        </w:rPr>
        <w:t xml:space="preserve">. </w:t>
      </w:r>
      <w:r w:rsidRPr="00FC5E65">
        <w:rPr>
          <w:rFonts w:asciiTheme="minorHAnsi" w:hAnsiTheme="minorHAnsi" w:cs="Arial"/>
          <w:color w:val="280099"/>
          <w:sz w:val="24"/>
          <w:szCs w:val="24"/>
        </w:rPr>
        <w:t>Required only if you need to run TCL tests</w:t>
      </w:r>
      <w:r w:rsidRPr="00FC5E65">
        <w:rPr>
          <w:rFonts w:asciiTheme="minorHAnsi" w:hAnsiTheme="minorHAnsi" w:cs="Arial"/>
          <w:sz w:val="24"/>
          <w:szCs w:val="24"/>
        </w:rPr>
        <w:t>. This is included by default in Python, but some Linux distributions don't have the `</w:t>
      </w:r>
      <w:r w:rsidRPr="00FC5E65">
        <w:rPr>
          <w:rFonts w:asciiTheme="minorHAnsi" w:hAnsiTheme="minorHAnsi" w:cs="Arial"/>
          <w:i/>
          <w:iCs/>
          <w:sz w:val="24"/>
          <w:szCs w:val="24"/>
        </w:rPr>
        <w:t>python-tk</w:t>
      </w:r>
      <w:r w:rsidRPr="00FC5E65">
        <w:rPr>
          <w:rFonts w:asciiTheme="minorHAnsi" w:hAnsiTheme="minorHAnsi" w:cs="Arial"/>
          <w:sz w:val="24"/>
          <w:szCs w:val="24"/>
        </w:rPr>
        <w:t>` lib, so it has to be installed with:`</w:t>
      </w:r>
      <w:r w:rsidRPr="00FC5E65">
        <w:rPr>
          <w:rFonts w:asciiTheme="minorHAnsi" w:hAnsiTheme="minorHAnsi" w:cs="Arial"/>
          <w:i/>
          <w:iCs/>
          <w:color w:val="333333"/>
          <w:sz w:val="24"/>
          <w:szCs w:val="24"/>
        </w:rPr>
        <w:t>sudo apt-get install python-tk</w:t>
      </w:r>
      <w:r w:rsidRPr="00FC5E65">
        <w:rPr>
          <w:rFonts w:asciiTheme="minorHAnsi" w:hAnsiTheme="minorHAnsi" w:cs="Arial"/>
          <w:sz w:val="24"/>
          <w:szCs w:val="24"/>
        </w:rPr>
        <w:t>`;</w:t>
      </w:r>
    </w:p>
    <w:p w:rsidR="002E50E1"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TCL Expect</w:t>
      </w:r>
      <w:r w:rsidRPr="00FC5E65">
        <w:rPr>
          <w:rFonts w:asciiTheme="minorHAnsi" w:hAnsiTheme="minorHAnsi" w:cs="Arial"/>
          <w:sz w:val="24"/>
          <w:szCs w:val="24"/>
        </w:rPr>
        <w:t xml:space="preserve"> libraries. </w:t>
      </w:r>
      <w:r w:rsidRPr="00FC5E65">
        <w:rPr>
          <w:rFonts w:asciiTheme="minorHAnsi" w:hAnsiTheme="minorHAnsi" w:cs="Arial"/>
          <w:color w:val="280099"/>
          <w:sz w:val="24"/>
          <w:szCs w:val="24"/>
        </w:rPr>
        <w:t>Required only if you need to run TCL tests with Expect</w:t>
      </w:r>
      <w:r w:rsidRPr="00FC5E65">
        <w:rPr>
          <w:rFonts w:asciiTheme="minorHAnsi" w:hAnsiTheme="minorHAnsi" w:cs="Arial"/>
          <w:sz w:val="24"/>
          <w:szCs w:val="24"/>
        </w:rPr>
        <w:t>. To test the functionality, open a Python 2.7 interpreter, then type:</w:t>
      </w:r>
    </w:p>
    <w:p w:rsidR="002E50E1" w:rsidRPr="00AB4096" w:rsidRDefault="002E50E1" w:rsidP="002E50E1">
      <w:pPr>
        <w:rPr>
          <w:rFonts w:asciiTheme="minorHAnsi" w:hAnsiTheme="minorHAnsi" w:cs="Arial"/>
          <w:sz w:val="24"/>
          <w:szCs w:val="24"/>
        </w:rPr>
      </w:pP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from Tkinter import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 =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t.eval('package require Expect')</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If this fails, you must install Expect from your package manager, or compile it from sources</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xml:space="preserve"># The sources are at: </w:t>
      </w:r>
      <w:r w:rsidRPr="00C4784C">
        <w:rPr>
          <w:rFonts w:ascii="Consolas" w:hAnsi="Consolas" w:cs="Consolas"/>
          <w:i/>
          <w:iCs/>
          <w:noProof/>
          <w:color w:val="4C4C4C"/>
          <w:szCs w:val="20"/>
          <w:u w:val="single"/>
        </w:rPr>
        <w:t>sf.net/projects/expect</w:t>
      </w:r>
      <w:r w:rsidRPr="00C4784C">
        <w:rPr>
          <w:rFonts w:ascii="Consolas" w:hAnsi="Consolas" w:cs="Consolas"/>
          <w:noProof/>
          <w:color w:val="4C4C4C"/>
          <w:szCs w:val="20"/>
        </w:rPr>
        <w:t xml:space="preserve">; </w:t>
      </w:r>
      <w:r w:rsidRPr="00C4784C">
        <w:rPr>
          <w:rFonts w:ascii="Consolas" w:hAnsi="Consolas" w:cs="Consolas"/>
          <w:b/>
          <w:noProof/>
          <w:color w:val="4C4C4C"/>
          <w:szCs w:val="20"/>
        </w:rPr>
        <w:t>download</w:t>
      </w:r>
      <w:r w:rsidRPr="00C4784C">
        <w:rPr>
          <w:rFonts w:ascii="Consolas" w:hAnsi="Consolas" w:cs="Consolas"/>
          <w:noProof/>
          <w:color w:val="4C4C4C"/>
          <w:szCs w:val="20"/>
        </w:rPr>
        <w:t xml:space="preserve">, </w:t>
      </w:r>
      <w:r w:rsidRPr="00C4784C">
        <w:rPr>
          <w:rFonts w:ascii="Consolas" w:hAnsi="Consolas" w:cs="Consolas"/>
          <w:b/>
          <w:noProof/>
          <w:color w:val="4C4C4C"/>
          <w:szCs w:val="20"/>
        </w:rPr>
        <w:t>extract</w:t>
      </w:r>
      <w:r w:rsidRPr="00C4784C">
        <w:rPr>
          <w:rFonts w:ascii="Consolas" w:hAnsi="Consolas" w:cs="Consolas"/>
          <w:noProof/>
          <w:color w:val="4C4C4C"/>
          <w:szCs w:val="20"/>
        </w:rPr>
        <w:t>, ./</w:t>
      </w:r>
      <w:r w:rsidRPr="00C4784C">
        <w:rPr>
          <w:rFonts w:ascii="Consolas" w:hAnsi="Consolas" w:cs="Consolas"/>
          <w:b/>
          <w:noProof/>
          <w:color w:val="4C4C4C"/>
          <w:szCs w:val="20"/>
        </w:rPr>
        <w:t>configure</w:t>
      </w:r>
      <w:r w:rsidRPr="00C4784C">
        <w:rPr>
          <w:rFonts w:ascii="Consolas" w:hAnsi="Consolas" w:cs="Consolas"/>
          <w:noProof/>
          <w:color w:val="4C4C4C"/>
          <w:szCs w:val="20"/>
        </w:rPr>
        <w:t xml:space="preserve">, </w:t>
      </w:r>
      <w:r w:rsidRPr="00C4784C">
        <w:rPr>
          <w:rFonts w:ascii="Consolas" w:hAnsi="Consolas" w:cs="Consolas"/>
          <w:b/>
          <w:noProof/>
          <w:color w:val="4C4C4C"/>
          <w:szCs w:val="20"/>
        </w:rPr>
        <w:t>sudo make install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szCs w:val="20"/>
        </w:rPr>
      </w:pPr>
      <w:r w:rsidRPr="00C4784C">
        <w:rPr>
          <w:rFonts w:ascii="Consolas" w:hAnsi="Consolas" w:cs="Consolas"/>
          <w:noProof/>
          <w:color w:val="4C4C4C"/>
          <w:szCs w:val="20"/>
        </w:rPr>
        <w:t>exit()</w:t>
      </w:r>
    </w:p>
    <w:p w:rsidR="002E50E1" w:rsidRPr="00AB4096" w:rsidRDefault="002E50E1" w:rsidP="002E50E1">
      <w:pPr>
        <w:rPr>
          <w:rFonts w:asciiTheme="minorHAnsi" w:hAnsiTheme="minorHAnsi" w:cs="Arial"/>
          <w:sz w:val="24"/>
          <w:szCs w:val="24"/>
        </w:rPr>
      </w:pPr>
    </w:p>
    <w:p w:rsidR="002E50E1" w:rsidRPr="00AB4096" w:rsidRDefault="002E50E1" w:rsidP="004D6E62">
      <w:pPr>
        <w:widowControl w:val="0"/>
        <w:numPr>
          <w:ilvl w:val="0"/>
          <w:numId w:val="5"/>
        </w:numPr>
        <w:suppressAutoHyphens/>
        <w:rPr>
          <w:rFonts w:asciiTheme="minorHAnsi" w:hAnsiTheme="minorHAnsi" w:cs="Arial"/>
          <w:sz w:val="24"/>
          <w:szCs w:val="24"/>
        </w:rPr>
      </w:pPr>
      <w:r w:rsidRPr="00AB4096">
        <w:rPr>
          <w:rFonts w:asciiTheme="minorHAnsi" w:hAnsiTheme="minorHAnsi" w:cs="Arial"/>
          <w:color w:val="800000"/>
          <w:sz w:val="24"/>
          <w:szCs w:val="24"/>
        </w:rPr>
        <w:t>Perl Inline Python</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This is required only if you need to run Perl scripts</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 xml:space="preserve">The Twister repository is located at: </w:t>
      </w:r>
      <w:hyperlink r:id="rId21" w:history="1">
        <w:r w:rsidRPr="00AB4096">
          <w:rPr>
            <w:rStyle w:val="Hyperlink"/>
            <w:rFonts w:asciiTheme="minorHAnsi" w:eastAsia="MS UI Gothic" w:hAnsiTheme="minorHAnsi" w:cs="Arial"/>
            <w:sz w:val="24"/>
            <w:szCs w:val="24"/>
          </w:rPr>
          <w:t>https://github.com/luxoft/twister</w:t>
        </w:r>
      </w:hyperlink>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is located in the folder `</w:t>
      </w:r>
      <w:r w:rsidRPr="00AB4096">
        <w:rPr>
          <w:rFonts w:asciiTheme="minorHAnsi" w:hAnsiTheme="minorHAnsi" w:cs="Arial"/>
          <w:i/>
          <w:iCs/>
          <w:sz w:val="24"/>
          <w:szCs w:val="24"/>
        </w:rPr>
        <w:t>installer</w:t>
      </w:r>
      <w:r w:rsidRPr="00AB4096">
        <w:rPr>
          <w:rFonts w:asciiTheme="minorHAnsi" w:hAnsiTheme="minorHAnsi" w:cs="Arial"/>
          <w:sz w:val="24"/>
          <w:szCs w:val="24"/>
        </w:rPr>
        <w:t xml:space="preserve">` and it’s also written in Python. </w:t>
      </w:r>
      <w:r w:rsidRPr="00AB4096">
        <w:rPr>
          <w:rFonts w:asciiTheme="minorHAnsi" w:hAnsiTheme="minorHAnsi" w:cs="Arial"/>
          <w:color w:val="280099"/>
          <w:sz w:val="24"/>
          <w:szCs w:val="24"/>
        </w:rPr>
        <w:t xml:space="preserve">It works only in </w:t>
      </w:r>
      <w:r w:rsidRPr="00AB4096">
        <w:rPr>
          <w:rFonts w:asciiTheme="minorHAnsi" w:hAnsiTheme="minorHAnsi" w:cs="Arial"/>
          <w:b/>
          <w:color w:val="280099"/>
          <w:sz w:val="24"/>
          <w:szCs w:val="24"/>
        </w:rPr>
        <w:t>Linux</w:t>
      </w:r>
      <w:r w:rsidRPr="00AB4096">
        <w:rPr>
          <w:rFonts w:asciiTheme="minorHAnsi" w:hAnsiTheme="minorHAnsi" w:cs="Arial"/>
          <w:sz w:val="24"/>
          <w:szCs w:val="24"/>
        </w:rPr>
        <w:t>.</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It has 3 options that user can select:</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dependencies</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server ( central engine )</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client</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When installing the dependencies, the script must be executed as </w:t>
      </w:r>
      <w:r w:rsidRPr="00AB4096">
        <w:rPr>
          <w:rFonts w:asciiTheme="minorHAnsi" w:hAnsiTheme="minorHAnsi" w:cs="Arial"/>
          <w:b/>
          <w:sz w:val="24"/>
          <w:szCs w:val="24"/>
        </w:rPr>
        <w:t>ROOT</w:t>
      </w:r>
      <w:r w:rsidRPr="00AB4096">
        <w:rPr>
          <w:rFonts w:asciiTheme="minorHAnsi" w:hAnsiTheme="minorHAnsi" w:cs="Arial"/>
          <w:sz w:val="24"/>
          <w:szCs w:val="24"/>
        </w:rPr>
        <w:t xml:space="preserve"> or as a user with root privileges. In this stage, all the dependencies (see chapter 3 for a list) are installed on the machine. At this stage, it is </w:t>
      </w:r>
      <w:r w:rsidRPr="00AB4096">
        <w:rPr>
          <w:rFonts w:asciiTheme="minorHAnsi" w:hAnsiTheme="minorHAnsi" w:cs="Arial"/>
          <w:sz w:val="24"/>
          <w:szCs w:val="24"/>
        </w:rPr>
        <w:lastRenderedPageBreak/>
        <w:t>STRONGLY RECOMMENDED to have an internet connection to allow the setup of all the dependencies; otherwise, you have to install the dependencies manually.</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You might need to configure the </w:t>
      </w:r>
      <w:r w:rsidRPr="00AB4096">
        <w:rPr>
          <w:rFonts w:asciiTheme="minorHAnsi" w:hAnsiTheme="minorHAnsi" w:cs="Arial"/>
          <w:b/>
          <w:bCs/>
          <w:sz w:val="24"/>
          <w:szCs w:val="24"/>
        </w:rPr>
        <w:t>proxy</w:t>
      </w:r>
      <w:r w:rsidRPr="00AB4096">
        <w:rPr>
          <w:rFonts w:asciiTheme="minorHAnsi" w:hAnsiTheme="minorHAnsi" w:cs="Arial"/>
          <w:sz w:val="24"/>
          <w:szCs w:val="24"/>
        </w:rPr>
        <w:t xml:space="preserve"> to access the internet. In this case, edit the file `</w:t>
      </w:r>
      <w:r w:rsidRPr="00AB4096">
        <w:rPr>
          <w:rFonts w:asciiTheme="minorHAnsi" w:hAnsiTheme="minorHAnsi" w:cs="Arial"/>
          <w:i/>
          <w:iCs/>
          <w:sz w:val="24"/>
          <w:szCs w:val="24"/>
        </w:rPr>
        <w:t>installer.py</w:t>
      </w:r>
      <w:r w:rsidRPr="00AB4096">
        <w:rPr>
          <w:rFonts w:asciiTheme="minorHAnsi" w:hAnsiTheme="minorHAnsi" w:cs="Arial"/>
          <w:sz w:val="24"/>
          <w:szCs w:val="24"/>
        </w:rPr>
        <w:t xml:space="preserve">`, locate the line with </w:t>
      </w:r>
      <w:r w:rsidRPr="00AB4096">
        <w:rPr>
          <w:rFonts w:asciiTheme="minorHAnsi" w:hAnsiTheme="minorHAnsi" w:cs="Arial"/>
          <w:b/>
          <w:sz w:val="24"/>
          <w:szCs w:val="24"/>
        </w:rPr>
        <w:t>HTTP_PROXY</w:t>
      </w:r>
      <w:r w:rsidRPr="00AB4096">
        <w:rPr>
          <w:rFonts w:asciiTheme="minorHAnsi" w:hAnsiTheme="minorHAnsi" w:cs="Arial"/>
          <w:sz w:val="24"/>
          <w:szCs w:val="24"/>
        </w:rPr>
        <w:t xml:space="preserve"> and type: </w:t>
      </w:r>
      <w:r w:rsidRPr="00AB4096">
        <w:rPr>
          <w:rFonts w:asciiTheme="minorHAnsi" w:hAnsiTheme="minorHAnsi" w:cs="Arial"/>
          <w:b/>
          <w:bCs/>
          <w:color w:val="333333"/>
          <w:sz w:val="24"/>
          <w:szCs w:val="24"/>
        </w:rPr>
        <w:t>HTTP_PROXY</w:t>
      </w:r>
      <w:r w:rsidRPr="00AB4096">
        <w:rPr>
          <w:rFonts w:asciiTheme="minorHAnsi" w:hAnsiTheme="minorHAnsi" w:cs="Arial"/>
          <w:color w:val="333333"/>
          <w:sz w:val="24"/>
          <w:szCs w:val="24"/>
        </w:rPr>
        <w:t xml:space="preserve"> = 'http://UserName:PassWord@http-proxy:3128'</w:t>
      </w:r>
      <w:r w:rsidRPr="00AB4096">
        <w:rPr>
          <w:rFonts w:asciiTheme="minorHAnsi" w:hAnsiTheme="minorHAnsi" w:cs="Arial"/>
          <w:sz w:val="24"/>
          <w:szCs w:val="24"/>
        </w:rPr>
        <w:t>. If the username and password are not required for your proxy, you can omit them.</w:t>
      </w: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installing the server, it is recommended to run as </w:t>
      </w:r>
      <w:r w:rsidRPr="00AB4096">
        <w:rPr>
          <w:rFonts w:asciiTheme="minorHAnsi" w:hAnsiTheme="minorHAnsi" w:cs="Arial"/>
          <w:b/>
          <w:sz w:val="24"/>
          <w:szCs w:val="24"/>
        </w:rPr>
        <w:t>ROOT</w:t>
      </w:r>
      <w:r w:rsidRPr="00AB4096">
        <w:rPr>
          <w:rFonts w:asciiTheme="minorHAnsi" w:hAnsiTheme="minorHAnsi" w:cs="Arial"/>
          <w:sz w:val="24"/>
          <w:szCs w:val="24"/>
        </w:rPr>
        <w:t>, but is not mandatory.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In order to serve the Java applet, you will also need </w:t>
      </w:r>
      <w:r w:rsidRPr="00AB4096">
        <w:rPr>
          <w:rFonts w:asciiTheme="minorHAnsi" w:hAnsiTheme="minorHAnsi" w:cs="Arial"/>
          <w:b/>
          <w:i/>
          <w:sz w:val="24"/>
          <w:szCs w:val="24"/>
        </w:rPr>
        <w:t>Apache</w:t>
      </w:r>
      <w:r w:rsidRPr="00AB4096">
        <w:rPr>
          <w:rFonts w:asciiTheme="minorHAnsi" w:hAnsiTheme="minorHAnsi" w:cs="Arial"/>
          <w:sz w:val="24"/>
          <w:szCs w:val="24"/>
        </w:rPr>
        <w:t xml:space="preserve"> or </w:t>
      </w:r>
      <w:r w:rsidRPr="00AB4096">
        <w:rPr>
          <w:rFonts w:asciiTheme="minorHAnsi" w:hAnsiTheme="minorHAnsi" w:cs="Arial"/>
          <w:b/>
          <w:i/>
          <w:sz w:val="24"/>
          <w:szCs w:val="24"/>
        </w:rPr>
        <w:t>Lighttpd</w:t>
      </w:r>
      <w:r w:rsidRPr="00AB4096">
        <w:rPr>
          <w:rFonts w:asciiTheme="minorHAnsi" w:hAnsiTheme="minorHAnsi" w:cs="Arial"/>
          <w:sz w:val="24"/>
          <w:szCs w:val="24"/>
        </w:rPr>
        <w:t xml:space="preserve"> server and </w:t>
      </w:r>
      <w:r w:rsidRPr="00AB4096">
        <w:rPr>
          <w:rFonts w:asciiTheme="minorHAnsi" w:hAnsiTheme="minorHAnsi" w:cs="Arial"/>
          <w:b/>
          <w:i/>
          <w:sz w:val="24"/>
          <w:szCs w:val="24"/>
        </w:rPr>
        <w:t>Open-SSH</w:t>
      </w:r>
      <w:r w:rsidRPr="00AB4096">
        <w:rPr>
          <w:rFonts w:asciiTheme="minorHAnsi" w:hAnsiTheme="minorHAnsi" w:cs="Arial"/>
          <w:sz w:val="24"/>
          <w:szCs w:val="24"/>
        </w:rPr>
        <w:t xml:space="preserve"> server.</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0E6CEA">
      <w:pPr>
        <w:spacing w:after="200" w:line="276" w:lineRule="auto"/>
        <w:rPr>
          <w:rFonts w:asciiTheme="minorHAnsi" w:hAnsiTheme="minorHAnsi" w:cs="Arial"/>
          <w:color w:val="4C4C4C"/>
          <w:sz w:val="24"/>
          <w:szCs w:val="24"/>
        </w:rPr>
      </w:pPr>
      <w:r w:rsidRPr="00AB4096">
        <w:rPr>
          <w:rFonts w:asciiTheme="minorHAnsi" w:hAnsiTheme="minorHAnsi" w:cs="Arial"/>
          <w:sz w:val="24"/>
          <w:szCs w:val="24"/>
        </w:rPr>
        <w:t>The recommended command for starting the installer:</w:t>
      </w:r>
    </w:p>
    <w:p w:rsidR="002E50E1" w:rsidRPr="00354762"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szCs w:val="20"/>
        </w:rPr>
      </w:pPr>
      <w:r w:rsidRPr="00354762">
        <w:rPr>
          <w:rFonts w:ascii="Consolas" w:hAnsi="Consolas" w:cs="Consolas"/>
          <w:noProof/>
          <w:color w:val="333333"/>
          <w:szCs w:val="20"/>
        </w:rPr>
        <w:t>sudo python2.7 installer.py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iCs/>
          <w:sz w:val="24"/>
          <w:szCs w:val="24"/>
        </w:rPr>
        <w:t>Twister Client</w:t>
      </w:r>
      <w:r w:rsidRPr="00AB4096">
        <w:rPr>
          <w:rFonts w:asciiTheme="minorHAnsi" w:hAnsiTheme="minorHAnsi" w:cs="Arial"/>
          <w:sz w:val="24"/>
          <w:szCs w:val="24"/>
        </w:rPr>
        <w:t xml:space="preserve"> doesn't have any required dependencies. `</w:t>
      </w:r>
      <w:r w:rsidRPr="00AB4096">
        <w:rPr>
          <w:rFonts w:asciiTheme="minorHAnsi" w:hAnsiTheme="minorHAnsi" w:cs="Arial"/>
          <w:i/>
          <w:sz w:val="24"/>
          <w:szCs w:val="24"/>
        </w:rPr>
        <w:t>Scapy</w:t>
      </w:r>
      <w:r w:rsidRPr="00AB4096">
        <w:rPr>
          <w:rFonts w:asciiTheme="minorHAnsi" w:hAnsiTheme="minorHAnsi" w:cs="Arial"/>
          <w:sz w:val="24"/>
          <w:szCs w:val="24"/>
        </w:rPr>
        <w:t xml:space="preserve">` is optional, used only if you need to run the packet sniffer. </w:t>
      </w:r>
      <w:r w:rsidRPr="00AB4096">
        <w:rPr>
          <w:rFonts w:asciiTheme="minorHAnsi" w:hAnsiTheme="minorHAnsi" w:cs="Arial"/>
          <w:color w:val="280099"/>
          <w:sz w:val="24"/>
          <w:szCs w:val="24"/>
        </w:rPr>
        <w:t>Some tests and libraries will require additional dependencies!</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For example: `</w:t>
      </w:r>
      <w:r w:rsidRPr="00AB4096">
        <w:rPr>
          <w:rFonts w:asciiTheme="minorHAnsi" w:hAnsiTheme="minorHAnsi" w:cs="Arial"/>
          <w:i/>
          <w:sz w:val="24"/>
          <w:szCs w:val="24"/>
        </w:rPr>
        <w:t>paramiko</w:t>
      </w:r>
      <w:r w:rsidRPr="00AB4096">
        <w:rPr>
          <w:rFonts w:asciiTheme="minorHAnsi" w:hAnsiTheme="minorHAnsi" w:cs="Arial"/>
          <w:sz w:val="24"/>
          <w:szCs w:val="24"/>
        </w:rPr>
        <w:t>`, `</w:t>
      </w:r>
      <w:r w:rsidRPr="00AB4096">
        <w:rPr>
          <w:rFonts w:asciiTheme="minorHAnsi" w:hAnsiTheme="minorHAnsi" w:cs="Arial"/>
          <w:i/>
          <w:iCs/>
          <w:sz w:val="24"/>
          <w:szCs w:val="24"/>
        </w:rPr>
        <w:t>pExpect</w:t>
      </w:r>
      <w:r w:rsidRPr="00AB4096">
        <w:rPr>
          <w:rFonts w:asciiTheme="minorHAnsi" w:hAnsiTheme="minorHAnsi" w:cs="Arial"/>
          <w:sz w:val="24"/>
          <w:szCs w:val="24"/>
        </w:rPr>
        <w:t>`, `</w:t>
      </w:r>
      <w:r w:rsidRPr="00AB4096">
        <w:rPr>
          <w:rFonts w:asciiTheme="minorHAnsi" w:hAnsiTheme="minorHAnsi" w:cs="Arial"/>
          <w:i/>
          <w:iCs/>
          <w:sz w:val="24"/>
          <w:szCs w:val="24"/>
        </w:rPr>
        <w:t>RpcLib</w:t>
      </w:r>
      <w:r w:rsidRPr="00AB4096">
        <w:rPr>
          <w:rFonts w:asciiTheme="minorHAnsi" w:hAnsiTheme="minorHAnsi" w:cs="Arial"/>
          <w:sz w:val="24"/>
          <w:szCs w:val="24"/>
        </w:rPr>
        <w:t>`, `</w:t>
      </w:r>
      <w:r w:rsidRPr="00AB4096">
        <w:rPr>
          <w:rFonts w:asciiTheme="minorHAnsi" w:hAnsiTheme="minorHAnsi" w:cs="Arial"/>
          <w:i/>
          <w:iCs/>
          <w:sz w:val="24"/>
          <w:szCs w:val="24"/>
        </w:rPr>
        <w:t>Suds</w:t>
      </w:r>
      <w:r w:rsidRPr="00AB4096">
        <w:rPr>
          <w:rFonts w:asciiTheme="minorHAnsi" w:hAnsiTheme="minorHAnsi" w:cs="Arial"/>
          <w:sz w:val="24"/>
          <w:szCs w:val="24"/>
        </w:rPr>
        <w:t>`, `</w:t>
      </w:r>
      <w:r w:rsidRPr="00AB4096">
        <w:rPr>
          <w:rFonts w:asciiTheme="minorHAnsi" w:hAnsiTheme="minorHAnsi" w:cs="Arial"/>
          <w:i/>
          <w:iCs/>
          <w:sz w:val="24"/>
          <w:szCs w:val="24"/>
        </w:rPr>
        <w:t>Requests</w:t>
      </w:r>
      <w:r w:rsidRPr="00AB4096">
        <w:rPr>
          <w:rFonts w:asciiTheme="minorHAnsi" w:hAnsiTheme="minorHAnsi" w:cs="Arial"/>
          <w:sz w:val="24"/>
          <w:szCs w:val="24"/>
        </w:rPr>
        <w:t>`, or `</w:t>
      </w:r>
      <w:r w:rsidRPr="00AB4096">
        <w:rPr>
          <w:rFonts w:asciiTheme="minorHAnsi" w:hAnsiTheme="minorHAnsi" w:cs="Arial"/>
          <w:i/>
          <w:iCs/>
          <w:sz w:val="24"/>
          <w:szCs w:val="24"/>
        </w:rPr>
        <w:t>Gevent</w:t>
      </w:r>
      <w:r w:rsidRPr="00AB4096">
        <w:rPr>
          <w:rFonts w:asciiTheme="minorHAnsi" w:hAnsiTheme="minorHAnsi" w:cs="Arial"/>
          <w:sz w:val="24"/>
          <w:szCs w:val="24"/>
        </w:rPr>
        <w:t xml:space="preserve">`. If you need to run these tests or libraries, you can install `pip` (tool for installing and managing Python packages - </w:t>
      </w:r>
      <w:hyperlink r:id="rId22" w:history="1">
        <w:r w:rsidRPr="00AB4096">
          <w:rPr>
            <w:rStyle w:val="Hyperlink"/>
            <w:rFonts w:asciiTheme="minorHAnsi" w:eastAsia="MS UI Gothic" w:hAnsiTheme="minorHAnsi" w:cs="Arial"/>
            <w:sz w:val="24"/>
            <w:szCs w:val="24"/>
          </w:rPr>
          <w:t>www.pip-installer.org</w:t>
        </w:r>
      </w:hyperlink>
      <w:r w:rsidRPr="00AB4096">
        <w:rPr>
          <w:rFonts w:asciiTheme="minorHAnsi" w:hAnsiTheme="minorHAnsi" w:cs="Arial"/>
          <w:sz w:val="24"/>
          <w:szCs w:val="24"/>
        </w:rPr>
        <w:t>) and use `</w:t>
      </w:r>
      <w:r w:rsidRPr="00AB4096">
        <w:rPr>
          <w:rFonts w:asciiTheme="minorHAnsi" w:hAnsiTheme="minorHAnsi" w:cs="Arial"/>
          <w:i/>
          <w:sz w:val="24"/>
          <w:szCs w:val="24"/>
        </w:rPr>
        <w:t>sudo pip install &lt;package&gt;</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will guide you through all the steps:</w:t>
      </w:r>
    </w:p>
    <w:p w:rsidR="002E50E1" w:rsidRPr="00AB4096" w:rsidRDefault="002E50E1" w:rsidP="002E50E1">
      <w:pPr>
        <w:jc w:val="both"/>
        <w:rPr>
          <w:rFonts w:asciiTheme="minorHAnsi" w:hAnsiTheme="minorHAnsi" w:cs="Arial"/>
          <w:sz w:val="24"/>
          <w:szCs w:val="24"/>
        </w:rPr>
      </w:pP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Select what you wish to install (</w:t>
      </w:r>
      <w:r w:rsidRPr="00AB4096">
        <w:rPr>
          <w:rFonts w:asciiTheme="minorHAnsi" w:hAnsiTheme="minorHAnsi" w:cs="Arial"/>
          <w:i/>
          <w:sz w:val="24"/>
          <w:szCs w:val="24"/>
        </w:rPr>
        <w:t>dependencies</w:t>
      </w:r>
      <w:r w:rsidRPr="00AB4096">
        <w:rPr>
          <w:rFonts w:asciiTheme="minorHAnsi" w:hAnsiTheme="minorHAnsi" w:cs="Arial"/>
          <w:sz w:val="24"/>
          <w:szCs w:val="24"/>
        </w:rPr>
        <w:t xml:space="preserve">, </w:t>
      </w:r>
      <w:r w:rsidRPr="00AB4096">
        <w:rPr>
          <w:rFonts w:asciiTheme="minorHAnsi" w:hAnsiTheme="minorHAnsi" w:cs="Arial"/>
          <w:i/>
          <w:iCs/>
          <w:sz w:val="24"/>
          <w:szCs w:val="24"/>
        </w:rPr>
        <w:t>client</w:t>
      </w:r>
      <w:r w:rsidRPr="00AB4096">
        <w:rPr>
          <w:rFonts w:asciiTheme="minorHAnsi" w:hAnsiTheme="minorHAnsi" w:cs="Arial"/>
          <w:iCs/>
          <w:sz w:val="24"/>
          <w:szCs w:val="24"/>
        </w:rPr>
        <w:t>,</w:t>
      </w:r>
      <w:r w:rsidRPr="00AB4096">
        <w:rPr>
          <w:rFonts w:asciiTheme="minorHAnsi" w:hAnsiTheme="minorHAnsi" w:cs="Arial"/>
          <w:sz w:val="24"/>
          <w:szCs w:val="24"/>
        </w:rPr>
        <w:t xml:space="preserve"> or </w:t>
      </w:r>
      <w:r w:rsidRPr="00AB4096">
        <w:rPr>
          <w:rFonts w:asciiTheme="minorHAnsi" w:hAnsiTheme="minorHAnsi" w:cs="Arial"/>
          <w:i/>
          <w:iCs/>
          <w:sz w:val="24"/>
          <w:szCs w:val="24"/>
        </w:rPr>
        <w:t>server</w:t>
      </w:r>
      <w:r w:rsidRPr="00AB4096">
        <w:rPr>
          <w:rFonts w:asciiTheme="minorHAnsi" w:hAnsiTheme="minorHAnsi" w:cs="Arial"/>
          <w:sz w:val="24"/>
          <w:szCs w:val="24"/>
        </w:rPr>
        <w:t>);</w:t>
      </w: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If the `</w:t>
      </w:r>
      <w:r w:rsidRPr="00AB4096">
        <w:rPr>
          <w:rFonts w:asciiTheme="minorHAnsi" w:hAnsiTheme="minorHAnsi" w:cs="Arial"/>
          <w:i/>
          <w:iCs/>
          <w:sz w:val="24"/>
          <w:szCs w:val="24"/>
        </w:rPr>
        <w:t>twister</w:t>
      </w:r>
      <w:r w:rsidRPr="00AB4096">
        <w:rPr>
          <w:rFonts w:asciiTheme="minorHAnsi" w:hAnsiTheme="minorHAnsi" w:cs="Arial"/>
          <w:sz w:val="24"/>
          <w:szCs w:val="24"/>
        </w:rPr>
        <w:t>` folder is already present, you are asked to back up your data in order to continue, because everything is DELETED, except for the `</w:t>
      </w:r>
      <w:r w:rsidRPr="00AB4096">
        <w:rPr>
          <w:rFonts w:asciiTheme="minorHAnsi" w:hAnsiTheme="minorHAnsi" w:cs="Arial"/>
          <w:i/>
          <w:iCs/>
          <w:sz w:val="24"/>
          <w:szCs w:val="24"/>
        </w:rPr>
        <w:t>config</w:t>
      </w:r>
      <w:r w:rsidRPr="00AB4096">
        <w:rPr>
          <w:rFonts w:asciiTheme="minorHAnsi" w:hAnsiTheme="minorHAnsi" w:cs="Arial"/>
          <w:sz w:val="24"/>
          <w:szCs w:val="24"/>
        </w:rPr>
        <w:t>` folder. The backup has to be done manually.</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Twister Client will be installed in the home of your user, in the folder `</w:t>
      </w:r>
      <w:r w:rsidRPr="00AB4096">
        <w:rPr>
          <w:rFonts w:asciiTheme="minorHAnsi" w:hAnsiTheme="minorHAnsi" w:cs="Arial"/>
          <w:i/>
          <w:iCs/>
          <w:sz w:val="24"/>
          <w:szCs w:val="24"/>
        </w:rPr>
        <w:t>twister</w:t>
      </w:r>
      <w:r w:rsidRPr="00AB4096">
        <w:rPr>
          <w:rFonts w:asciiTheme="minorHAnsi" w:hAnsiTheme="minorHAnsi" w:cs="Arial"/>
          <w:sz w:val="24"/>
          <w:szCs w:val="24"/>
        </w:rPr>
        <w:t>`; this folder cannot be changed. The server will be installed by default in `/opt/twister`, but it can be changed.</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b/>
          <w:sz w:val="24"/>
          <w:szCs w:val="24"/>
        </w:rPr>
        <w:t>NOTE: The Twister framework cannot be installed on Windows OS because of Python dependencies. However, some specialized EP’s can be used on Windows OS for specific test cases type (e.g. Selenium, Sikuli and Test Complete)</w:t>
      </w:r>
      <w:r w:rsidRPr="00AB4096">
        <w:rPr>
          <w:rFonts w:asciiTheme="minorHAnsi" w:hAnsiTheme="minorHAnsi" w:cs="Arial"/>
          <w:sz w:val="24"/>
          <w:szCs w:val="24"/>
        </w:rPr>
        <w:t>.</w:t>
      </w:r>
    </w:p>
    <w:p w:rsidR="002E50E1" w:rsidRDefault="002E50E1" w:rsidP="006F1A80">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Following is an example of a fresh install.</w:t>
      </w:r>
    </w:p>
    <w:p w:rsidR="00206C53" w:rsidRDefault="00206C53" w:rsidP="00552B69">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Installing the server:</w:t>
      </w:r>
    </w:p>
    <w:p w:rsidR="00552B69" w:rsidRDefault="00552B69" w:rsidP="00552B69">
      <w:pPr>
        <w:rPr>
          <w:rFonts w:asciiTheme="minorHAnsi" w:hAnsiTheme="minorHAnsi" w:cs="Arial"/>
          <w:sz w:val="24"/>
          <w:szCs w:val="24"/>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root@Ubuntu13:/home/atoma/twister_rel2/installer# python installer.py</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select what you wish to install:</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[1] the Twister dependencies (must be ROOT)</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[2] the Twister clients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[3] the Twister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[q] e[x]it, don't install anything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Your choice: 3</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Will install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Welcome to the Twister Installer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type where you wish to install the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Don't forget to add `twister` at the end of the path!</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Leave EMPTY to install in default path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 xml:space="preserve">Path :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Warning! Cannot delete Twister dir `/opt/twister/`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`/home/atoma/twister_rel2/bin/cli.py`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`/home/atoma/twister_rel2/bin/start_server`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`/home/atoma/twister_rel2/doc/` to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`/home/atoma/twister_rel2/server/` to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`/home/atoma/twister_rel2/common/` to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`/home/atoma/twister_rel2/lib/` to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`/home/atoma/twister_rel2/config/resources.json`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`/home/atoma/twister_rel2/config/services.ini`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`/home/atoma/twister_rel2/config/users_and_groups.ini`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`/home/atoma/twister_rel2/config/server_init.ini`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`/home/atoma/twister_rel2/plugins/` to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`/home/atoma/twister_rel2/services/` to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Twister installation done!</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root@Ubuntu13:/home/atoma/twister_rel2/installer#</w:t>
      </w:r>
    </w:p>
    <w:p w:rsidR="00552B69" w:rsidRDefault="00552B69" w:rsidP="000E6CEA">
      <w:pPr>
        <w:ind w:firstLine="708"/>
        <w:rPr>
          <w:rFonts w:asciiTheme="minorHAnsi" w:hAnsiTheme="minorHAnsi" w:cs="Arial"/>
          <w:sz w:val="24"/>
          <w:szCs w:val="24"/>
        </w:rPr>
      </w:pPr>
    </w:p>
    <w:p w:rsidR="00206C53" w:rsidRDefault="00206C53" w:rsidP="00206C53">
      <w:pPr>
        <w:rPr>
          <w:rFonts w:asciiTheme="minorHAnsi" w:hAnsiTheme="minorHAnsi" w:cs="Arial"/>
          <w:sz w:val="24"/>
          <w:szCs w:val="24"/>
        </w:rPr>
      </w:pPr>
      <w:r>
        <w:rPr>
          <w:rFonts w:asciiTheme="minorHAnsi" w:hAnsiTheme="minorHAnsi" w:cs="Arial"/>
          <w:sz w:val="24"/>
          <w:szCs w:val="24"/>
        </w:rPr>
        <w:t>Installing the client:</w:t>
      </w:r>
    </w:p>
    <w:p w:rsidR="00206C53" w:rsidRDefault="00206C53" w:rsidP="00206C53">
      <w:pPr>
        <w:rPr>
          <w:rFonts w:asciiTheme="minorHAnsi" w:hAnsiTheme="minorHAnsi" w:cs="Arial"/>
          <w:sz w:val="24"/>
          <w:szCs w:val="24"/>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atoma@Ubuntu13:~/twister_rel2/installer$ python installer.py</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Please select what you wish to install:</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[1] the Twister dependencies (must be ROOT)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[2] the Twister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[3] the Twister servers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[q] e[x]it, don't install anything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Your choice: 2</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Will install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Hello `atoma` !</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`/home/atoma/twister_rel2/bin/cli.py`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`/home/atoma/twister_rel2/bin/start_packet_sniffer.py`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`/home/atoma/twister_rel2/doc/` to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`/home/atoma/twister_rel2/demo/` to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`/home/atoma/twister_rel2/config/` to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`/home/atoma/twister_rel2/client/` to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`/home/atoma/twister_rel2/services/PacketSniffer/` to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`/home/atoma/twister_rel2/services/__init__.py` to `/home/atoma/twister/services`.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`/home/atoma/twister_rel2/common/__init__.py`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`/home/atoma/twister_rel2/common/constants.py`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`/home/atoma/twister_rel2/common/suitesmanager.py`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`/home/atoma/twister_rel2/common/configobj.py`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`/home/atoma/twister_rel2/common/jython/` to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Twister installation done!</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atoma@Ubuntu13:~/twister_rel2/installer$</w:t>
      </w:r>
    </w:p>
    <w:p w:rsidR="00206C53" w:rsidRDefault="00206C53" w:rsidP="00F52027">
      <w:pPr>
        <w:rPr>
          <w:rFonts w:asciiTheme="minorHAnsi" w:hAnsiTheme="minorHAnsi" w:cs="Arial"/>
          <w:sz w:val="24"/>
          <w:szCs w:val="24"/>
        </w:rPr>
      </w:pPr>
    </w:p>
    <w:p w:rsidR="00351F20" w:rsidRPr="00DD47E5" w:rsidRDefault="006F1A80" w:rsidP="002E50E1">
      <w:pPr>
        <w:jc w:val="both"/>
        <w:rPr>
          <w:rFonts w:asciiTheme="minorHAnsi" w:hAnsiTheme="minorHAnsi" w:cs="Arial"/>
          <w:b/>
          <w:sz w:val="24"/>
          <w:szCs w:val="24"/>
        </w:rPr>
      </w:pPr>
      <w:r>
        <w:rPr>
          <w:rFonts w:asciiTheme="minorHAnsi" w:hAnsiTheme="minorHAnsi" w:cs="Arial"/>
          <w:b/>
          <w:sz w:val="24"/>
          <w:szCs w:val="24"/>
        </w:rPr>
        <w:t>Upgrading Twister</w:t>
      </w:r>
    </w:p>
    <w:p w:rsidR="00351F20" w:rsidRDefault="00351F20" w:rsidP="002E50E1">
      <w:pPr>
        <w:jc w:val="both"/>
        <w:rPr>
          <w:rFonts w:asciiTheme="minorHAnsi" w:hAnsiTheme="minorHAnsi" w:cs="Arial"/>
          <w:sz w:val="24"/>
          <w:szCs w:val="24"/>
        </w:rPr>
      </w:pPr>
    </w:p>
    <w:p w:rsidR="002E50E1" w:rsidRPr="00552B69" w:rsidRDefault="00552B69" w:rsidP="00552B69">
      <w:pPr>
        <w:rPr>
          <w:rFonts w:asciiTheme="minorHAnsi" w:hAnsiTheme="minorHAnsi" w:cs="Arial"/>
          <w:sz w:val="24"/>
          <w:szCs w:val="24"/>
        </w:rPr>
      </w:pPr>
      <w:r>
        <w:rPr>
          <w:rFonts w:asciiTheme="minorHAnsi" w:hAnsiTheme="minorHAnsi" w:cs="Arial"/>
          <w:sz w:val="24"/>
          <w:szCs w:val="24"/>
        </w:rPr>
        <w:t>Before upgrading</w:t>
      </w:r>
      <w:r w:rsidRPr="00552B69">
        <w:rPr>
          <w:rFonts w:asciiTheme="minorHAnsi" w:hAnsiTheme="minorHAnsi" w:cs="Arial"/>
          <w:sz w:val="24"/>
          <w:szCs w:val="24"/>
        </w:rPr>
        <w:t xml:space="preserve"> T</w:t>
      </w:r>
      <w:r>
        <w:rPr>
          <w:rFonts w:asciiTheme="minorHAnsi" w:hAnsiTheme="minorHAnsi" w:cs="Arial"/>
          <w:sz w:val="24"/>
          <w:szCs w:val="24"/>
        </w:rPr>
        <w:t>wister you must backup your tests (on the client side) in case your tests are located in your home Twister folder and on the server side you must backup your libraries and your plugins (in case you implemented custom libraries or plugins).</w:t>
      </w:r>
    </w:p>
    <w:p w:rsidR="003F108D" w:rsidRDefault="003F108D" w:rsidP="000B38AE">
      <w:pPr>
        <w:rPr>
          <w:rFonts w:asciiTheme="minorHAnsi" w:hAnsiTheme="minorHAnsi" w:cs="Arial"/>
          <w:sz w:val="24"/>
          <w:szCs w:val="24"/>
        </w:rPr>
      </w:pPr>
    </w:p>
    <w:p w:rsidR="00552B69" w:rsidRDefault="00552B69" w:rsidP="000B38AE">
      <w:pPr>
        <w:rPr>
          <w:rFonts w:asciiTheme="minorHAnsi" w:hAnsiTheme="minorHAnsi" w:cs="Arial"/>
          <w:sz w:val="24"/>
          <w:szCs w:val="24"/>
        </w:rPr>
      </w:pPr>
      <w:r>
        <w:rPr>
          <w:rFonts w:asciiTheme="minorHAnsi" w:hAnsiTheme="minorHAnsi" w:cs="Arial"/>
          <w:sz w:val="24"/>
          <w:szCs w:val="24"/>
        </w:rPr>
        <w:t>The config folders are saved automatically and preserved both on the client and server side.</w:t>
      </w:r>
    </w:p>
    <w:p w:rsidR="00552B69" w:rsidRPr="00552B69" w:rsidRDefault="00552B69" w:rsidP="000B38AE">
      <w:pPr>
        <w:rPr>
          <w:rFonts w:asciiTheme="minorHAnsi" w:hAnsiTheme="minorHAnsi" w:cs="Arial"/>
          <w:sz w:val="24"/>
          <w:szCs w:val="24"/>
        </w:rPr>
      </w:pPr>
      <w:r>
        <w:rPr>
          <w:rFonts w:asciiTheme="minorHAnsi" w:hAnsiTheme="minorHAnsi" w:cs="Arial"/>
          <w:sz w:val="24"/>
          <w:szCs w:val="24"/>
        </w:rPr>
        <w:t>Note that sometimes because of the new features added some of your old config files might be incompatible with the new version so you will need to remake your configuration.</w:t>
      </w:r>
    </w:p>
    <w:p w:rsidR="006F1A80" w:rsidRDefault="006F1A80">
      <w:pPr>
        <w:spacing w:after="200" w:line="276" w:lineRule="auto"/>
        <w:rPr>
          <w:rFonts w:asciiTheme="minorHAnsi" w:hAnsiTheme="minorHAnsi" w:cs="Arial"/>
          <w:sz w:val="24"/>
          <w:szCs w:val="24"/>
        </w:rPr>
      </w:pPr>
    </w:p>
    <w:p w:rsidR="000B38AE" w:rsidRDefault="006F1A80">
      <w:pPr>
        <w:spacing w:after="200" w:line="276" w:lineRule="auto"/>
        <w:rPr>
          <w:rFonts w:asciiTheme="minorHAnsi" w:hAnsiTheme="minorHAnsi" w:cs="Arial"/>
          <w:sz w:val="24"/>
          <w:szCs w:val="24"/>
        </w:rPr>
      </w:pPr>
      <w:r>
        <w:rPr>
          <w:rFonts w:asciiTheme="minorHAnsi" w:hAnsiTheme="minorHAnsi" w:cs="Arial"/>
          <w:sz w:val="24"/>
          <w:szCs w:val="24"/>
        </w:rPr>
        <w:t>Example of upgrading</w:t>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t>Following is an example of upgrading the server and client.</w:t>
      </w:r>
    </w:p>
    <w:p w:rsidR="006F1A80" w:rsidRDefault="006F1A80">
      <w:pPr>
        <w:spacing w:after="200" w:line="276" w:lineRule="auto"/>
        <w:rPr>
          <w:rFonts w:asciiTheme="minorHAnsi" w:hAnsiTheme="minorHAnsi" w:cs="Arial"/>
          <w:sz w:val="24"/>
          <w:szCs w:val="24"/>
        </w:rPr>
      </w:pPr>
      <w:r>
        <w:rPr>
          <w:rFonts w:asciiTheme="minorHAnsi" w:hAnsiTheme="minorHAnsi" w:cs="Arial"/>
          <w:sz w:val="24"/>
          <w:szCs w:val="24"/>
        </w:rPr>
        <w:br w:type="page"/>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lastRenderedPageBreak/>
        <w:t>For 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root@Ubuntu13:/home/atoma/twister_rel2/installer# python installer.py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select what you wish to install:</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[1] the Twister dependencies (must be ROOT)</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[2] the Twister clients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[3] the Twister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[q] e[x]it, don't install anything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Your choice: 3</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Will install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Welcome to the Twister Installer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type where you wish to install the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Don't forget to add `twister` at the end of the path!</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Leave EMPTY to install in default path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Path :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WARNING! Another version of Twister is installed at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continue, all files from that folder will be PERMANENTLY DELETED!!</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created custom libs (in lib/ folder) and plugins (in plugin/ folder),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 should make a back-up, then restart the installer.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Are you sure you want to continue? (yes/no): yes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Back-up `config` folder (from `/opt/twister/config` to `/tmp/twister_server_config`)...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Removed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`/home/atoma/twister_rel2/bin/cli.py`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`/home/atoma/twister_rel2/bin/start_server`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`/home/atoma/twister_rel2/doc/` to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`/home/atoma/twister_rel2/server/` to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`/home/atoma/twister_rel2/common/` to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`/home/atoma/twister_rel2/lib/` to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`/home/atoma/twister_rel2/config/resources.json`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`/home/atoma/twister_rel2/config/services.ini`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`/home/atoma/twister_rel2/config/users_and_groups.ini`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`/home/atoma/twister_rel2/config/server_init.ini`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`/home/atoma/twister_rel2/plugins/` to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`/home/atoma/twister_rel2/services/` to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lastRenderedPageBreak/>
        <w:t>Moving `config` folder back (from `/tmp/twister_server_config`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Twister installation done!</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root@Ubuntu13:/home/atoma/twister_rel2/installer#</w:t>
      </w:r>
    </w:p>
    <w:p w:rsidR="00AB4AEA" w:rsidRDefault="00AB4AEA">
      <w:pPr>
        <w:spacing w:after="200" w:line="276" w:lineRule="auto"/>
        <w:rPr>
          <w:rFonts w:asciiTheme="minorHAnsi" w:hAnsiTheme="minorHAnsi" w:cs="Arial"/>
          <w:sz w:val="24"/>
          <w:szCs w:val="24"/>
        </w:rPr>
      </w:pPr>
    </w:p>
    <w:p w:rsidR="00AB4AEA" w:rsidRDefault="00332B53">
      <w:pPr>
        <w:spacing w:after="200" w:line="276" w:lineRule="auto"/>
        <w:rPr>
          <w:rFonts w:asciiTheme="minorHAnsi" w:hAnsiTheme="minorHAnsi" w:cs="Arial"/>
          <w:sz w:val="24"/>
          <w:szCs w:val="24"/>
        </w:rPr>
      </w:pPr>
      <w:r>
        <w:rPr>
          <w:rFonts w:asciiTheme="minorHAnsi" w:hAnsiTheme="minorHAnsi" w:cs="Arial"/>
          <w:sz w:val="24"/>
          <w:szCs w:val="24"/>
        </w:rPr>
        <w:t>For 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 xml:space="preserve">atoma@Ubuntu13:~/twister_rel2/installer$ python installer.py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Please select what you wish to install:</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[1] the Twister dependencies (must be ROOT)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[2] the Twister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[3] the Twister servers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[q] e[x]it, don't install anything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Your choice: 2</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Will install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Hello `atoma`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WARNING! Another version of Twister is installed at `/home/atoma/twister/`!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If you continue, all files from that folder will be PERMANENTLY DELETED,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Only the `config` folder will be saved!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Are you sure you want to continue? (yes/no): yes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Back-up `config` folder (from `/home/atoma/twister/config` to `/home/atoma/twister_rel2/installer`)...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`/home/atoma/twister_rel2/bin/cli.py`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`/home/atoma/twister_rel2/bin/start_packet_sniffer.py`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`/home/atoma/twister_rel2/doc/` to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`/home/atoma/twister_rel2/demo/` to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`/home/atoma/twister_rel2/client/` to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`/home/atoma/twister_rel2/services/PacketSniffer/` to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`/home/atoma/twister_rel2/services/__init__.py` to `/home/atoma/twister/services`.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`/home/atoma/twister_rel2/common/__init__.py`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`/home/atoma/twister_rel2/common/constants.py`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lastRenderedPageBreak/>
        <w:t>Copied file `/home/atoma/twister_rel2/common/suitesmanager.py`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`/home/atoma/twister_rel2/common/configobj.py`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`/home/atoma/twister_rel2/common/jython/` to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Moving `config` folder back (from `/home/atoma/twister_rel2/installer/config`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Twister installation done!</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atoma@Ubuntu13:~/twister_rel2/installer$</w:t>
      </w:r>
    </w:p>
    <w:p w:rsidR="000615AF" w:rsidRPr="00AB4096" w:rsidRDefault="00BC30B6" w:rsidP="000615AF">
      <w:pPr>
        <w:pStyle w:val="Heading2"/>
        <w:rPr>
          <w:rFonts w:asciiTheme="minorHAnsi" w:hAnsiTheme="minorHAnsi"/>
        </w:rPr>
      </w:pPr>
      <w:bookmarkStart w:id="28" w:name="_Toc365641666"/>
      <w:bookmarkStart w:id="29" w:name="_Toc365881336"/>
      <w:bookmarkStart w:id="30" w:name="_Toc366842565"/>
      <w:r w:rsidRPr="00AB4096">
        <w:rPr>
          <w:rFonts w:asciiTheme="minorHAnsi" w:hAnsiTheme="minorHAnsi"/>
        </w:rPr>
        <w:t>Dependencies list</w:t>
      </w:r>
      <w:bookmarkEnd w:id="28"/>
      <w:bookmarkEnd w:id="29"/>
      <w:bookmarkEnd w:id="30"/>
    </w:p>
    <w:p w:rsidR="000615AF" w:rsidRPr="00AB4096" w:rsidRDefault="000615AF" w:rsidP="002623E9">
      <w:pPr>
        <w:rPr>
          <w:rFonts w:asciiTheme="minorHAnsi" w:hAnsiTheme="minorHAnsi" w:cs="Arial"/>
          <w:sz w:val="24"/>
          <w:szCs w:val="24"/>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dependencies will be installed automatically when you first install Twister. If an internet connection is not available, the installer will use the packages from `</w:t>
      </w:r>
      <w:r w:rsidRPr="00AB4096">
        <w:rPr>
          <w:rFonts w:asciiTheme="minorHAnsi" w:eastAsia="Andale Sans UI" w:hAnsiTheme="minorHAnsi" w:cs="Arial"/>
          <w:i/>
          <w:kern w:val="1"/>
          <w:sz w:val="24"/>
          <w:szCs w:val="24"/>
          <w:lang w:val="en-US"/>
        </w:rPr>
        <w:t>installer/packages</w:t>
      </w:r>
      <w:r w:rsidRPr="00AB4096">
        <w:rPr>
          <w:rFonts w:asciiTheme="minorHAnsi" w:eastAsia="Andale Sans UI" w:hAnsiTheme="minorHAnsi" w:cs="Arial"/>
          <w:kern w:val="1"/>
          <w:sz w:val="24"/>
          <w:szCs w:val="24"/>
          <w:lang w:val="en-US"/>
        </w:rPr>
        <w:t>` folder.</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LXML</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www.lxml.de/</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XML and HTML documents parser;</w:t>
      </w:r>
    </w:p>
    <w:p w:rsidR="00BC30B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LXML is </w:t>
      </w:r>
      <w:r w:rsidRPr="00AB4096">
        <w:rPr>
          <w:rFonts w:asciiTheme="minorHAnsi" w:eastAsia="Andale Sans UI" w:hAnsiTheme="minorHAnsi" w:cs="Arial"/>
          <w:kern w:val="1"/>
          <w:sz w:val="24"/>
          <w:szCs w:val="24"/>
          <w:u w:val="single"/>
          <w:lang w:val="en-US"/>
        </w:rPr>
        <w:t>included in Ubuntu</w:t>
      </w:r>
      <w:r w:rsidRPr="00AB4096">
        <w:rPr>
          <w:rFonts w:asciiTheme="minorHAnsi" w:eastAsia="Andale Sans UI" w:hAnsiTheme="minorHAnsi" w:cs="Arial"/>
          <w:kern w:val="1"/>
          <w:sz w:val="24"/>
          <w:szCs w:val="24"/>
          <w:lang w:val="en-US"/>
        </w:rPr>
        <w:t xml:space="preserve"> by default. The other Linux distributions must install it;</w:t>
      </w:r>
    </w:p>
    <w:p w:rsidR="00EB1E67" w:rsidRPr="00EB1E67" w:rsidRDefault="008864A1" w:rsidP="00EB1E67">
      <w:pPr>
        <w:widowControl w:val="0"/>
        <w:numPr>
          <w:ilvl w:val="0"/>
          <w:numId w:val="8"/>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python-dev, libxslt-dev and libxml2-dev;</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MySQL-python</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mysql-python.sourceforge.net/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Connects to MySQL databases. It is only used by the Central Engine;</w:t>
      </w:r>
    </w:p>
    <w:p w:rsidR="00BC30B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MySQL-python requires the </w:t>
      </w:r>
      <w:r w:rsidRPr="00AB4096">
        <w:rPr>
          <w:rFonts w:asciiTheme="minorHAnsi" w:eastAsia="Andale Sans UI" w:hAnsiTheme="minorHAnsi" w:cs="Arial"/>
          <w:i/>
          <w:iCs/>
          <w:kern w:val="1"/>
          <w:sz w:val="24"/>
          <w:szCs w:val="24"/>
          <w:lang w:val="en-US"/>
        </w:rPr>
        <w:t>python2.7-dev</w:t>
      </w:r>
      <w:r w:rsidRPr="00AB4096">
        <w:rPr>
          <w:rFonts w:asciiTheme="minorHAnsi" w:eastAsia="Andale Sans UI" w:hAnsiTheme="minorHAnsi" w:cs="Arial"/>
          <w:kern w:val="1"/>
          <w:sz w:val="24"/>
          <w:szCs w:val="24"/>
          <w:lang w:val="en-US"/>
        </w:rPr>
        <w:t xml:space="preserve"> headers in order to compile;</w:t>
      </w:r>
    </w:p>
    <w:p w:rsidR="00EB1E67" w:rsidRPr="00EB1E67" w:rsidRDefault="008864A1" w:rsidP="00EB1E67">
      <w:pPr>
        <w:widowControl w:val="0"/>
        <w:numPr>
          <w:ilvl w:val="0"/>
          <w:numId w:val="9"/>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python-dev, libmysqlclient-dev;</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CherryPy</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www.cherrypy.org/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High performance, minimalist Python web framework;</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CherryPy is used to serve the Central Engine, Resource Allocator and Reports;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Mako</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www.makotemplates.org/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Hyperfast and lightweight templating for the Python platform;</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Mako is used for templating the Central Engine REST and Report pages;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PyCrypto</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 xml:space="preserve">dlitz.net/software/pycrypto/ </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Python Cryptography Toolkit;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PyCrypto is used to encrypt and decrypt sensitive data, for example user passwords;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Paramiko</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github.com/paramiko/paramiko/</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Native Python SSHv2 protocol library;</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Paramiko is used by the Central Engine to check the user and by the Twister SSH Lib to connect to remote machines;</w:t>
      </w:r>
    </w:p>
    <w:p w:rsidR="006F1A80" w:rsidRDefault="006F1A80">
      <w:pPr>
        <w:spacing w:after="200" w:line="276" w:lineRule="auto"/>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br w:type="page"/>
      </w:r>
    </w:p>
    <w:p w:rsidR="00BC30B6" w:rsidRPr="00AB4096" w:rsidRDefault="00BC30B6" w:rsidP="00BC30B6">
      <w:pPr>
        <w:widowControl w:val="0"/>
        <w:suppressAutoHyphens/>
        <w:ind w:firstLine="706"/>
        <w:rPr>
          <w:rFonts w:asciiTheme="minorHAnsi" w:eastAsia="Andale Sans UI" w:hAnsiTheme="minorHAnsi" w:cs="Arial"/>
          <w:b/>
          <w:kern w:val="1"/>
          <w:sz w:val="24"/>
          <w:szCs w:val="24"/>
          <w:lang w:val="en-US"/>
        </w:rPr>
      </w:pPr>
      <w:r w:rsidRPr="00AB4096">
        <w:rPr>
          <w:rFonts w:asciiTheme="minorHAnsi" w:eastAsia="Andale Sans UI" w:hAnsiTheme="minorHAnsi" w:cs="Arial"/>
          <w:b/>
          <w:kern w:val="1"/>
          <w:sz w:val="24"/>
          <w:szCs w:val="24"/>
          <w:lang w:val="en-US"/>
        </w:rPr>
        <w:lastRenderedPageBreak/>
        <w:t>~ Optional ~</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Cs/>
          <w:color w:val="800000"/>
          <w:kern w:val="1"/>
          <w:sz w:val="24"/>
          <w:szCs w:val="24"/>
          <w:lang w:val="en-US"/>
        </w:rPr>
        <w:t>Scapy</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pypi.python.org/pypi/scapy-real/</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Interactive packet manipulation tool;</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Scapy</w:t>
      </w:r>
      <w:r w:rsidRPr="00AB4096">
        <w:rPr>
          <w:rFonts w:asciiTheme="minorHAnsi" w:eastAsia="Andale Sans UI" w:hAnsiTheme="minorHAnsi" w:cs="Arial"/>
          <w:kern w:val="1"/>
          <w:sz w:val="24"/>
          <w:szCs w:val="24"/>
          <w:lang w:val="en-US"/>
        </w:rPr>
        <w:t>, is used by the Execution Process to capture packets and send them to the applet;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pExpect</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sourceforge.net/projects/pexpect/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Spawn child applications, control them, respond to expected patterns in their output;</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pExpect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FTP/ Telnet;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RpcLib</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https://github.com/arskom/rpclib/</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Create web services in Python (soap, rpc, rest servers);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RpcLib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Suds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https://fedorahosted.org/suds</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Lightweight SOAP python client for consuming Web Services;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Suds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Requests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http://docs.python-requests.org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Elegant and simple HTTP library for Python, built for human beings;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Requests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HTTP servers;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Gevent</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http://www.gevent.org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Co-routine-based Python networking library that provides a high-level synchronous API;</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Gevent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create sockets and threads;</w:t>
      </w:r>
    </w:p>
    <w:p w:rsidR="005969A3" w:rsidRPr="000E6CEA" w:rsidRDefault="005969A3" w:rsidP="000E6CEA">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1" w:name="_Toc365641667"/>
      <w:bookmarkStart w:id="32" w:name="_Toc365881337"/>
      <w:bookmarkStart w:id="33" w:name="_Toc366842566"/>
      <w:r w:rsidRPr="00AB4096">
        <w:rPr>
          <w:rFonts w:asciiTheme="minorHAnsi" w:hAnsiTheme="minorHAnsi"/>
        </w:rPr>
        <w:lastRenderedPageBreak/>
        <w:t>Twister services</w:t>
      </w:r>
      <w:bookmarkEnd w:id="31"/>
      <w:bookmarkEnd w:id="32"/>
      <w:bookmarkEnd w:id="33"/>
    </w:p>
    <w:p w:rsidR="00AC7C18" w:rsidRPr="00AB4096" w:rsidRDefault="00AC7C18" w:rsidP="00AC7C18">
      <w:pPr>
        <w:rPr>
          <w:rFonts w:asciiTheme="minorHAnsi" w:hAnsiTheme="minorHAnsi"/>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Twister framework has 2 services:</w:t>
      </w:r>
    </w:p>
    <w:p w:rsidR="00AC7C18" w:rsidRPr="00AB4096" w:rsidRDefault="00AC7C18" w:rsidP="00AC7C18">
      <w:pPr>
        <w:jc w:val="both"/>
        <w:rPr>
          <w:rFonts w:asciiTheme="minorHAnsi" w:hAnsiTheme="minorHAnsi" w:cs="Arial"/>
          <w:sz w:val="24"/>
          <w:szCs w:val="24"/>
        </w:rPr>
      </w:pP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Central Engine</w:t>
      </w:r>
      <w:r w:rsidRPr="00AB4096">
        <w:rPr>
          <w:rFonts w:asciiTheme="minorHAnsi" w:hAnsiTheme="minorHAnsi" w:cs="Arial"/>
          <w:sz w:val="24"/>
          <w:szCs w:val="24"/>
        </w:rPr>
        <w:t xml:space="preserve"> = central server for script and library files. It includes the Resource Allocator, Service Manager and Reporting Server. This can be run as a normal user, but the recommendation is to be run as </w:t>
      </w:r>
      <w:r w:rsidRPr="00AB4096">
        <w:rPr>
          <w:rFonts w:asciiTheme="minorHAnsi" w:hAnsiTheme="minorHAnsi" w:cs="Arial"/>
          <w:b/>
          <w:sz w:val="24"/>
          <w:szCs w:val="24"/>
        </w:rPr>
        <w:t>ROOT</w:t>
      </w:r>
      <w:r w:rsidRPr="00AB4096">
        <w:rPr>
          <w:rFonts w:asciiTheme="minorHAnsi" w:hAnsiTheme="minorHAnsi" w:cs="Arial"/>
          <w:sz w:val="24"/>
          <w:szCs w:val="24"/>
        </w:rPr>
        <w:t xml:space="preserve"> in order to have read/ write access to all files.</w:t>
      </w: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Execution Process Manager</w:t>
      </w:r>
      <w:r w:rsidRPr="00AB4096">
        <w:rPr>
          <w:rFonts w:asciiTheme="minorHAnsi" w:hAnsiTheme="minorHAnsi" w:cs="Arial"/>
          <w:sz w:val="24"/>
          <w:szCs w:val="24"/>
        </w:rPr>
        <w:t xml:space="preserve"> = client service that manages the EPs that have to be started for execution of test cases. This can be run as normal user, but for some functionality (packet sniffer) it has to be run as </w:t>
      </w:r>
      <w:r w:rsidRPr="00AB4096">
        <w:rPr>
          <w:rFonts w:asciiTheme="minorHAnsi" w:hAnsiTheme="minorHAnsi" w:cs="Arial"/>
          <w:b/>
          <w:sz w:val="24"/>
          <w:szCs w:val="24"/>
        </w:rPr>
        <w:t>ROOT.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The executable script for central engine is located in `</w:t>
      </w:r>
      <w:r w:rsidRPr="00AB4096">
        <w:rPr>
          <w:rFonts w:asciiTheme="minorHAnsi" w:hAnsiTheme="minorHAnsi" w:cs="Arial"/>
          <w:color w:val="280099"/>
          <w:sz w:val="24"/>
          <w:szCs w:val="24"/>
        </w:rPr>
        <w:t>/opt/twister/bin/start_server</w:t>
      </w:r>
      <w:r w:rsidRPr="00AB4096">
        <w:rPr>
          <w:rFonts w:asciiTheme="minorHAnsi" w:hAnsiTheme="minorHAnsi" w:cs="Arial"/>
          <w:noProof/>
          <w:sz w:val="24"/>
          <w:szCs w:val="24"/>
        </w:rPr>
        <w:t>`</w:t>
      </w:r>
      <w:r w:rsidRPr="00AB4096">
        <w:rPr>
          <w:rFonts w:asciiTheme="minorHAnsi" w:hAnsiTheme="minorHAnsi" w:cs="Arial"/>
          <w:sz w:val="24"/>
          <w:szCs w:val="24"/>
        </w:rPr>
        <w:t>. The script doesn’t require an input parameter, it has to be executed as is and it will launch the server in the background.</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rPr>
          <w:rFonts w:asciiTheme="minorHAnsi" w:hAnsiTheme="minorHAnsi" w:cs="Arial"/>
          <w:sz w:val="24"/>
          <w:szCs w:val="24"/>
        </w:rPr>
      </w:pPr>
      <w:r w:rsidRPr="00AB4096">
        <w:rPr>
          <w:rFonts w:asciiTheme="minorHAnsi" w:hAnsiTheme="minorHAnsi" w:cs="Arial"/>
          <w:sz w:val="24"/>
          <w:szCs w:val="24"/>
        </w:rPr>
        <w:t>The executable script for execution process(s) manager is located in `</w:t>
      </w:r>
      <w:r w:rsidRPr="00AB4096">
        <w:rPr>
          <w:rFonts w:asciiTheme="minorHAnsi" w:hAnsiTheme="minorHAnsi" w:cs="Arial"/>
          <w:color w:val="280099"/>
          <w:sz w:val="24"/>
          <w:szCs w:val="24"/>
        </w:rPr>
        <w:t>/$</w:t>
      </w:r>
      <w:r w:rsidRPr="00AB4096">
        <w:rPr>
          <w:rFonts w:asciiTheme="minorHAnsi" w:hAnsiTheme="minorHAnsi" w:cs="Arial"/>
          <w:i/>
          <w:color w:val="280099"/>
          <w:sz w:val="24"/>
          <w:szCs w:val="24"/>
        </w:rPr>
        <w:t>USER_HOME</w:t>
      </w:r>
      <w:r w:rsidRPr="00AB4096">
        <w:rPr>
          <w:rFonts w:asciiTheme="minorHAnsi" w:hAnsiTheme="minorHAnsi" w:cs="Arial"/>
          <w:color w:val="280099"/>
          <w:sz w:val="24"/>
          <w:szCs w:val="24"/>
        </w:rPr>
        <w:t>/twister/bin/start_client</w:t>
      </w:r>
      <w:r w:rsidRPr="00AB4096">
        <w:rPr>
          <w:rFonts w:asciiTheme="minorHAnsi" w:hAnsiTheme="minorHAnsi" w:cs="Arial"/>
          <w:noProof/>
          <w:sz w:val="24"/>
          <w:szCs w:val="24"/>
        </w:rPr>
        <w:t>`</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 xml:space="preserve">If your default Python executable is NOT Python2.7, you must edit the </w:t>
      </w:r>
      <w:r w:rsidRPr="00AB4096">
        <w:rPr>
          <w:rFonts w:asciiTheme="minorHAnsi" w:hAnsiTheme="minorHAnsi" w:cs="Arial"/>
          <w:i/>
          <w:sz w:val="24"/>
          <w:szCs w:val="24"/>
        </w:rPr>
        <w:t>start_server</w:t>
      </w:r>
      <w:r w:rsidRPr="00AB4096">
        <w:rPr>
          <w:rFonts w:asciiTheme="minorHAnsi" w:hAnsiTheme="minorHAnsi" w:cs="Arial"/>
          <w:sz w:val="24"/>
          <w:szCs w:val="24"/>
        </w:rPr>
        <w:t xml:space="preserve"> and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files manually, locate the line: `</w:t>
      </w:r>
      <w:r w:rsidRPr="00AB4096">
        <w:rPr>
          <w:rFonts w:asciiTheme="minorHAnsi" w:hAnsiTheme="minorHAnsi" w:cs="Arial"/>
          <w:color w:val="280099"/>
          <w:sz w:val="24"/>
          <w:szCs w:val="24"/>
        </w:rPr>
        <w:t>PYTHON_PATH=/usr/bin/python</w:t>
      </w:r>
      <w:r w:rsidRPr="00AB4096">
        <w:rPr>
          <w:rFonts w:asciiTheme="minorHAnsi" w:hAnsiTheme="minorHAnsi" w:cs="Arial"/>
          <w:sz w:val="24"/>
          <w:szCs w:val="24"/>
        </w:rPr>
        <w:t>` and replace the value with the path to Python2.7, for example `</w:t>
      </w:r>
      <w:r w:rsidRPr="00AB4096">
        <w:rPr>
          <w:rFonts w:asciiTheme="minorHAnsi" w:hAnsiTheme="minorHAnsi" w:cs="Arial"/>
          <w:color w:val="280099"/>
          <w:sz w:val="24"/>
          <w:szCs w:val="24"/>
        </w:rPr>
        <w:t>/usr/local/bin/python2.7</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This script can take the following parameters:</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 xml:space="preserve">start – to start the service; </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start silent – start the service and no messages are printed</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stop – to stop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restart – to restart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status – to display the status of the service and what EPs are running</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execution process manager service must be configured before run. You have to edit the file `</w:t>
      </w:r>
      <w:r w:rsidRPr="00AB4096">
        <w:rPr>
          <w:rFonts w:asciiTheme="minorHAnsi" w:hAnsiTheme="minorHAnsi" w:cs="Arial"/>
          <w:i/>
          <w:iCs/>
          <w:sz w:val="24"/>
          <w:szCs w:val="24"/>
        </w:rPr>
        <w:t>epname.ini</w:t>
      </w:r>
      <w:r w:rsidRPr="00AB4096">
        <w:rPr>
          <w:rFonts w:asciiTheme="minorHAnsi" w:hAnsiTheme="minorHAnsi" w:cs="Arial"/>
          <w:sz w:val="24"/>
          <w:szCs w:val="24"/>
        </w:rPr>
        <w:t>` from `</w:t>
      </w:r>
      <w:r w:rsidRPr="00AB4096">
        <w:rPr>
          <w:rFonts w:asciiTheme="minorHAnsi" w:hAnsiTheme="minorHAnsi" w:cs="Arial"/>
          <w:i/>
          <w:iCs/>
          <w:sz w:val="24"/>
          <w:szCs w:val="24"/>
        </w:rPr>
        <w:t>twister/config/</w:t>
      </w:r>
      <w:r w:rsidRPr="00AB4096">
        <w:rPr>
          <w:rFonts w:asciiTheme="minorHAnsi" w:hAnsiTheme="minorHAnsi" w:cs="Arial"/>
          <w:sz w:val="24"/>
          <w:szCs w:val="24"/>
        </w:rPr>
        <w:t xml:space="preserve">`folder; it contains the </w:t>
      </w:r>
      <w:r w:rsidRPr="00AB4096">
        <w:rPr>
          <w:rFonts w:asciiTheme="minorHAnsi" w:hAnsiTheme="minorHAnsi" w:cs="Arial"/>
          <w:b/>
          <w:bCs/>
          <w:sz w:val="24"/>
          <w:szCs w:val="24"/>
        </w:rPr>
        <w:t>name</w:t>
      </w:r>
      <w:r w:rsidRPr="00AB4096">
        <w:rPr>
          <w:rFonts w:asciiTheme="minorHAnsi" w:hAnsiTheme="minorHAnsi" w:cs="Arial"/>
          <w:sz w:val="24"/>
          <w:szCs w:val="24"/>
        </w:rPr>
        <w:t xml:space="preserve"> of the available EPs, the </w:t>
      </w:r>
      <w:r w:rsidRPr="00AB4096">
        <w:rPr>
          <w:rFonts w:asciiTheme="minorHAnsi" w:hAnsiTheme="minorHAnsi" w:cs="Arial"/>
          <w:b/>
          <w:bCs/>
          <w:sz w:val="24"/>
          <w:szCs w:val="24"/>
        </w:rPr>
        <w:t>IP</w:t>
      </w:r>
      <w:r w:rsidRPr="00AB4096">
        <w:rPr>
          <w:rFonts w:asciiTheme="minorHAnsi" w:hAnsiTheme="minorHAnsi" w:cs="Arial"/>
          <w:sz w:val="24"/>
          <w:szCs w:val="24"/>
        </w:rPr>
        <w:t xml:space="preserve"> and the </w:t>
      </w:r>
      <w:r w:rsidRPr="00AB4096">
        <w:rPr>
          <w:rFonts w:asciiTheme="minorHAnsi" w:hAnsiTheme="minorHAnsi" w:cs="Arial"/>
          <w:b/>
          <w:bCs/>
          <w:sz w:val="24"/>
          <w:szCs w:val="24"/>
        </w:rPr>
        <w:t>port</w:t>
      </w:r>
      <w:r w:rsidRPr="00AB4096">
        <w:rPr>
          <w:rFonts w:asciiTheme="minorHAnsi" w:hAnsiTheme="minorHAnsi" w:cs="Arial"/>
          <w:sz w:val="24"/>
          <w:szCs w:val="24"/>
        </w:rPr>
        <w:t xml:space="preserve"> of the CE instance that it will run on. For every EP, there is an optional tag EP_HOST that can be set by the user to restrict the machine where that EP can be started. By default, if this tag is not set, the EP can be started. Otherwise, the comparison between the EP_HOST and the local machine is done and if there is a match, the EP is allowed to be started.</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the start_client script with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is executed, a client service is started. This service is used to manage the start and stop of available execution processes on demand. The list of available EPs is obtained from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start_client script reads this file and registers all the available EPs to the central engine so the user is able to select EPs from GUI when execution is needed. When testing is started, the CE send the list of selected EPs to the EP manager and this one starts on demand all the EPs requested by the user. When execution of the test cases is completed, the EPs are stopped automatically by the EP manager.</w:t>
      </w:r>
    </w:p>
    <w:p w:rsidR="002623E9" w:rsidRPr="00AB4096" w:rsidRDefault="002623E9"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can be used in conjunction with </w:t>
      </w:r>
      <w:r w:rsidRPr="00AB4096">
        <w:rPr>
          <w:rFonts w:asciiTheme="minorHAnsi" w:hAnsiTheme="minorHAnsi" w:cs="Arial"/>
          <w:i/>
          <w:sz w:val="24"/>
          <w:szCs w:val="24"/>
        </w:rPr>
        <w:t>silent</w:t>
      </w:r>
      <w:r w:rsidRPr="00AB4096">
        <w:rPr>
          <w:rFonts w:asciiTheme="minorHAnsi" w:hAnsiTheme="minorHAnsi" w:cs="Arial"/>
          <w:sz w:val="24"/>
          <w:szCs w:val="24"/>
        </w:rPr>
        <w:t xml:space="preserve"> to stop printing messages in terminal.</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To stop the EP manager, the </w:t>
      </w:r>
      <w:r w:rsidRPr="00AB4096">
        <w:rPr>
          <w:rFonts w:asciiTheme="minorHAnsi" w:hAnsiTheme="minorHAnsi" w:cs="Arial"/>
          <w:i/>
          <w:sz w:val="24"/>
          <w:szCs w:val="24"/>
        </w:rPr>
        <w:t>stop</w:t>
      </w:r>
      <w:r w:rsidRPr="00AB4096">
        <w:rPr>
          <w:rFonts w:asciiTheme="minorHAnsi" w:hAnsiTheme="minorHAnsi" w:cs="Arial"/>
          <w:sz w:val="24"/>
          <w:szCs w:val="24"/>
        </w:rPr>
        <w:t xml:space="preserve"> option must be used. </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To restart the EP manager, the restart option must be used. Restart of the EP manager must occur when the list of available EPs is changed in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status of the client and the list of started EPs is obtained using status option. The started EPs are listed only when the testing is in progress.</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If needed, the EP manager can be started automatically at system boot, by adding it into the rc files. Given the EP manager is user specific, it must be added for every user that has Twister client installed and it has to be started as that user.</w:t>
      </w:r>
    </w:p>
    <w:p w:rsidR="000B38AE" w:rsidRPr="00AB4096" w:rsidRDefault="000B38AE" w:rsidP="00AC7C18">
      <w:pPr>
        <w:jc w:val="both"/>
        <w:rPr>
          <w:rFonts w:asciiTheme="minorHAnsi" w:hAnsiTheme="minorHAnsi" w:cs="Arial"/>
          <w:sz w:val="24"/>
          <w:szCs w:val="24"/>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0A0C7D" w:rsidRPr="00AB4096" w:rsidRDefault="00AC7C18" w:rsidP="000A0C7D">
      <w:pPr>
        <w:pStyle w:val="Heading2"/>
        <w:rPr>
          <w:rFonts w:asciiTheme="minorHAnsi" w:hAnsiTheme="minorHAnsi"/>
        </w:rPr>
      </w:pPr>
      <w:bookmarkStart w:id="34" w:name="_Toc365641668"/>
      <w:bookmarkStart w:id="35" w:name="_Toc365881338"/>
      <w:bookmarkStart w:id="36" w:name="_Toc366842567"/>
      <w:r w:rsidRPr="00AB4096">
        <w:rPr>
          <w:rFonts w:asciiTheme="minorHAnsi" w:hAnsiTheme="minorHAnsi"/>
        </w:rPr>
        <w:lastRenderedPageBreak/>
        <w:t>Central engine web interface</w:t>
      </w:r>
      <w:bookmarkEnd w:id="34"/>
      <w:bookmarkEnd w:id="35"/>
      <w:bookmarkEnd w:id="36"/>
    </w:p>
    <w:p w:rsidR="00ED5C49" w:rsidRPr="00AB4096" w:rsidRDefault="00ED5C49" w:rsidP="00ED5C49">
      <w:pPr>
        <w:rPr>
          <w:rFonts w:asciiTheme="minorHAnsi" w:hAnsiTheme="minorHAnsi"/>
        </w:rPr>
      </w:pPr>
    </w:p>
    <w:p w:rsidR="00AC7C18" w:rsidRPr="00AB4096" w:rsidRDefault="00AC7C18" w:rsidP="00AC7C1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While the </w:t>
      </w:r>
      <w:r w:rsidRPr="00AB4096">
        <w:rPr>
          <w:rFonts w:asciiTheme="minorHAnsi" w:hAnsiTheme="minorHAnsi" w:cs="Arial"/>
          <w:b/>
          <w:bCs/>
          <w:sz w:val="24"/>
          <w:szCs w:val="24"/>
        </w:rPr>
        <w:t>Central Engine</w:t>
      </w:r>
      <w:r w:rsidRPr="00AB4096">
        <w:rPr>
          <w:rFonts w:asciiTheme="minorHAnsi" w:hAnsiTheme="minorHAnsi" w:cs="Arial"/>
          <w:sz w:val="24"/>
          <w:szCs w:val="24"/>
        </w:rPr>
        <w:t xml:space="preserve"> service is running, you can access a web interface that allows viewing some statistics, logs and users connected. You can also start and stop the processes.</w:t>
      </w:r>
    </w:p>
    <w:p w:rsidR="00AC7C18" w:rsidRPr="00AB4096" w:rsidRDefault="00AC7C18" w:rsidP="00AC7C18">
      <w:pPr>
        <w:spacing w:line="276" w:lineRule="auto"/>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Management interface Home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i/>
          <w:iCs/>
          <w:sz w:val="24"/>
          <w:szCs w:val="24"/>
        </w:rPr>
      </w:pPr>
      <w:r w:rsidRPr="00AB4096">
        <w:rPr>
          <w:rFonts w:asciiTheme="minorHAnsi" w:hAnsiTheme="minorHAnsi" w:cs="Arial"/>
          <w:noProof/>
          <w:position w:val="-205"/>
          <w:sz w:val="24"/>
          <w:szCs w:val="24"/>
          <w:lang w:val="en-US"/>
        </w:rPr>
        <w:drawing>
          <wp:inline distT="0" distB="0" distL="0" distR="0" wp14:anchorId="53931957" wp14:editId="4D40064D">
            <wp:extent cx="5217707" cy="2926080"/>
            <wp:effectExtent l="0" t="0" r="2540" b="7620"/>
            <wp:docPr id="54" name="Picture 5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17707" cy="2926080"/>
                    </a:xfrm>
                    <a:prstGeom prst="rect">
                      <a:avLst/>
                    </a:prstGeom>
                    <a:noFill/>
                    <a:ln>
                      <a:noFill/>
                    </a:ln>
                  </pic:spPr>
                </pic:pic>
              </a:graphicData>
            </a:graphic>
          </wp:inline>
        </w:drawing>
      </w:r>
    </w:p>
    <w:p w:rsidR="00AC7C18" w:rsidRPr="00AB4096" w:rsidRDefault="00AC7C18" w:rsidP="00AC7C18">
      <w:pPr>
        <w:rPr>
          <w:rFonts w:asciiTheme="minorHAnsi" w:hAnsiTheme="minorHAnsi" w:cs="Arial"/>
          <w:i/>
          <w:iCs/>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Central Engine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jc w:val="both"/>
        <w:rPr>
          <w:rFonts w:asciiTheme="minorHAnsi" w:hAnsiTheme="minorHAnsi" w:cs="Arial"/>
          <w:sz w:val="24"/>
          <w:szCs w:val="24"/>
        </w:rPr>
      </w:pPr>
      <w:r w:rsidRPr="00AB4096">
        <w:rPr>
          <w:rFonts w:asciiTheme="minorHAnsi" w:hAnsiTheme="minorHAnsi" w:cs="Arial"/>
          <w:noProof/>
          <w:position w:val="-240"/>
          <w:sz w:val="24"/>
          <w:szCs w:val="24"/>
          <w:lang w:val="en-US"/>
        </w:rPr>
        <w:drawing>
          <wp:inline distT="0" distB="0" distL="0" distR="0" wp14:anchorId="2C3E9928" wp14:editId="78865D8F">
            <wp:extent cx="4915600" cy="3749040"/>
            <wp:effectExtent l="0" t="0" r="0" b="3810"/>
            <wp:docPr id="55" name="Picture 55"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915600" cy="3749040"/>
                    </a:xfrm>
                    <a:prstGeom prst="rect">
                      <a:avLst/>
                    </a:prstGeom>
                    <a:noFill/>
                    <a:ln>
                      <a:noFill/>
                    </a:ln>
                  </pic:spPr>
                </pic:pic>
              </a:graphicData>
            </a:graphic>
          </wp:inline>
        </w:drawing>
      </w:r>
      <w:r w:rsidRPr="00AB4096">
        <w:rPr>
          <w:rFonts w:asciiTheme="minorHAnsi" w:hAnsiTheme="minorHAnsi" w:cs="Arial"/>
          <w:i/>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User interface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11"/>
          <w:sz w:val="24"/>
          <w:szCs w:val="24"/>
          <w:lang w:val="en-US"/>
        </w:rPr>
        <w:drawing>
          <wp:inline distT="0" distB="0" distL="0" distR="0" wp14:anchorId="55C02278" wp14:editId="46F7489C">
            <wp:extent cx="6269355" cy="4010660"/>
            <wp:effectExtent l="0" t="0" r="0" b="8890"/>
            <wp:docPr id="56" name="Picture 56"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sz w:val="24"/>
          <w:szCs w:val="24"/>
        </w:rPr>
        <w:t>Control the processes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174"/>
          <w:sz w:val="24"/>
          <w:szCs w:val="24"/>
          <w:lang w:val="en-US"/>
        </w:rPr>
        <w:drawing>
          <wp:inline distT="0" distB="0" distL="0" distR="0" wp14:anchorId="17A95B8C" wp14:editId="5729B94A">
            <wp:extent cx="6645910" cy="228198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rPr>
          <w:rFonts w:asciiTheme="minorHAnsi" w:hAnsiTheme="minorHAnsi" w:cs="Arial"/>
          <w:iCs/>
          <w:sz w:val="24"/>
          <w:szCs w:val="24"/>
        </w:rPr>
      </w:pPr>
      <w:r w:rsidRPr="00AB4096">
        <w:rPr>
          <w:rFonts w:asciiTheme="minorHAnsi" w:hAnsiTheme="minorHAnsi" w:cs="Arial"/>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Check all user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46"/>
          <w:sz w:val="24"/>
          <w:szCs w:val="24"/>
          <w:lang w:val="en-US"/>
        </w:rPr>
        <w:drawing>
          <wp:inline distT="0" distB="0" distL="0" distR="0" wp14:anchorId="76B624E5" wp14:editId="44B25D4D">
            <wp:extent cx="682752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spacing w:line="360" w:lineRule="auto"/>
        <w:jc w:val="both"/>
        <w:rPr>
          <w:rFonts w:asciiTheme="minorHAnsi" w:hAnsiTheme="minorHAnsi" w:cs="Arial"/>
          <w:sz w:val="24"/>
          <w:szCs w:val="24"/>
        </w:rPr>
      </w:pPr>
      <w:r w:rsidRPr="00AB4096">
        <w:rPr>
          <w:rFonts w:asciiTheme="minorHAnsi" w:hAnsiTheme="minorHAnsi" w:cs="Arial"/>
          <w:sz w:val="24"/>
          <w:szCs w:val="24"/>
        </w:rPr>
        <w:t>This web service can be accessed in a browser, by going to: `</w:t>
      </w:r>
      <w:r w:rsidRPr="00AB4096">
        <w:rPr>
          <w:rFonts w:asciiTheme="minorHAnsi" w:hAnsiTheme="minorHAnsi" w:cs="Arial"/>
          <w:color w:val="280099"/>
          <w:sz w:val="24"/>
          <w:szCs w:val="24"/>
        </w:rPr>
        <w:t>http://central-engine-IP:PORT/</w:t>
      </w:r>
      <w:r w:rsidRPr="00AB4096">
        <w:rPr>
          <w:rFonts w:asciiTheme="minorHAnsi" w:hAnsiTheme="minorHAnsi" w:cs="Arial"/>
          <w:sz w:val="24"/>
          <w:szCs w:val="24"/>
        </w:rPr>
        <w:t xml:space="preserve"> `,</w:t>
      </w:r>
    </w:p>
    <w:p w:rsidR="00AC7C18" w:rsidRPr="00AB4096" w:rsidRDefault="00AC7C18" w:rsidP="00AC7C18">
      <w:pPr>
        <w:spacing w:line="360" w:lineRule="auto"/>
        <w:jc w:val="both"/>
        <w:rPr>
          <w:rFonts w:asciiTheme="minorHAnsi" w:hAnsiTheme="minorHAnsi" w:cs="Arial"/>
          <w:b/>
          <w:bCs/>
          <w:sz w:val="24"/>
          <w:szCs w:val="24"/>
          <w:u w:val="single"/>
        </w:rPr>
      </w:pPr>
      <w:r w:rsidRPr="00AB4096">
        <w:rPr>
          <w:rFonts w:asciiTheme="minorHAnsi" w:hAnsiTheme="minorHAnsi" w:cs="Arial"/>
          <w:noProof/>
          <w:sz w:val="24"/>
          <w:szCs w:val="24"/>
        </w:rPr>
        <w:t xml:space="preserve">for </w:t>
      </w:r>
      <w:r w:rsidRPr="00AB4096">
        <w:rPr>
          <w:rFonts w:asciiTheme="minorHAnsi" w:hAnsiTheme="minorHAnsi" w:cs="Arial"/>
          <w:b/>
          <w:bCs/>
          <w:noProof/>
          <w:sz w:val="24"/>
          <w:szCs w:val="24"/>
        </w:rPr>
        <w:t>example</w:t>
      </w:r>
      <w:r w:rsidRPr="00AB4096">
        <w:rPr>
          <w:rFonts w:asciiTheme="minorHAnsi" w:hAnsiTheme="minorHAnsi" w:cs="Arial"/>
          <w:noProof/>
          <w:sz w:val="24"/>
          <w:szCs w:val="24"/>
        </w:rPr>
        <w:t>:</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http://localhost:8000/</w:t>
      </w:r>
      <w:r w:rsidRPr="00AB4096">
        <w:rPr>
          <w:rFonts w:asciiTheme="minorHAnsi" w:hAnsiTheme="minorHAnsi" w:cs="Arial"/>
          <w:sz w:val="24"/>
          <w:szCs w:val="24"/>
        </w:rPr>
        <w:t xml:space="preserve"> `.</w:t>
      </w:r>
    </w:p>
    <w:p w:rsidR="00E579CD" w:rsidRPr="00AB4096" w:rsidRDefault="00E579CD" w:rsidP="000A0C7D">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7" w:name="_Toc365641669"/>
      <w:bookmarkStart w:id="38" w:name="_Toc365881339"/>
      <w:bookmarkStart w:id="39" w:name="_Toc366842568"/>
      <w:r w:rsidRPr="00AB4096">
        <w:rPr>
          <w:rFonts w:asciiTheme="minorHAnsi" w:hAnsiTheme="minorHAnsi"/>
        </w:rPr>
        <w:lastRenderedPageBreak/>
        <w:t xml:space="preserve">How to compile the Java </w:t>
      </w:r>
      <w:r w:rsidR="00B45726" w:rsidRPr="00AB4096">
        <w:rPr>
          <w:rFonts w:asciiTheme="minorHAnsi" w:hAnsiTheme="minorHAnsi"/>
        </w:rPr>
        <w:t>GUI</w:t>
      </w:r>
      <w:bookmarkEnd w:id="37"/>
      <w:bookmarkEnd w:id="38"/>
      <w:bookmarkEnd w:id="39"/>
    </w:p>
    <w:bookmarkEnd w:id="6"/>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Java Graphical User interface </w:t>
      </w:r>
      <w:r w:rsidRPr="000E6CEA">
        <w:rPr>
          <w:rFonts w:asciiTheme="minorHAnsi" w:hAnsiTheme="minorHAnsi"/>
          <w:b/>
          <w:sz w:val="24"/>
        </w:rPr>
        <w:t>compiled version</w:t>
      </w:r>
      <w:r w:rsidRPr="00AB4096">
        <w:rPr>
          <w:rFonts w:asciiTheme="minorHAnsi" w:hAnsiTheme="minorHAnsi" w:cs="Arial"/>
          <w:sz w:val="24"/>
          <w:szCs w:val="24"/>
        </w:rPr>
        <w:t xml:space="preserve"> can be found at `</w:t>
      </w:r>
      <w:r w:rsidRPr="00AB4096">
        <w:rPr>
          <w:rFonts w:asciiTheme="minorHAnsi" w:hAnsiTheme="minorHAnsi" w:cs="Arial"/>
          <w:i/>
          <w:sz w:val="24"/>
          <w:szCs w:val="24"/>
        </w:rPr>
        <w:t>twister/</w:t>
      </w:r>
      <w:r w:rsidRPr="00AB4096">
        <w:rPr>
          <w:rFonts w:asciiTheme="minorHAnsi" w:hAnsiTheme="minorHAnsi" w:cs="Arial"/>
          <w:b/>
          <w:i/>
          <w:sz w:val="24"/>
          <w:szCs w:val="24"/>
        </w:rPr>
        <w:t>binaries</w:t>
      </w:r>
      <w:r w:rsidRPr="00AB4096">
        <w:rPr>
          <w:rFonts w:asciiTheme="minorHAnsi" w:hAnsiTheme="minorHAnsi" w:cs="Arial"/>
          <w:i/>
          <w:sz w:val="24"/>
          <w:szCs w:val="24"/>
        </w:rPr>
        <w:t>/applet</w:t>
      </w:r>
      <w:r w:rsidRPr="00AB4096">
        <w:rPr>
          <w:rFonts w:asciiTheme="minorHAnsi" w:hAnsiTheme="minorHAnsi" w:cs="Arial"/>
          <w:sz w:val="24"/>
          <w:szCs w:val="24"/>
        </w:rPr>
        <w:t xml:space="preserve">`. You have to copy the `applet` folder in </w:t>
      </w:r>
      <w:r w:rsidRPr="00AB4096">
        <w:rPr>
          <w:rFonts w:asciiTheme="minorHAnsi" w:hAnsiTheme="minorHAnsi" w:cs="Arial"/>
          <w:noProof/>
          <w:sz w:val="24"/>
          <w:szCs w:val="24"/>
        </w:rPr>
        <w:t>`/var/www`</w:t>
      </w:r>
      <w:r w:rsidRPr="00AB4096">
        <w:rPr>
          <w:rFonts w:asciiTheme="minorHAnsi" w:hAnsiTheme="minorHAnsi" w:cs="Arial"/>
          <w:sz w:val="24"/>
          <w:szCs w:val="24"/>
        </w:rPr>
        <w:t xml:space="preserve"> and if you have an </w:t>
      </w:r>
      <w:r w:rsidRPr="00AB4096">
        <w:rPr>
          <w:rFonts w:asciiTheme="minorHAnsi" w:hAnsiTheme="minorHAnsi" w:cs="Arial"/>
          <w:i/>
          <w:sz w:val="24"/>
          <w:szCs w:val="24"/>
        </w:rPr>
        <w:t>Apache</w:t>
      </w:r>
      <w:r w:rsidRPr="00AB4096">
        <w:rPr>
          <w:rFonts w:asciiTheme="minorHAnsi" w:hAnsiTheme="minorHAnsi" w:cs="Arial"/>
          <w:sz w:val="24"/>
          <w:szCs w:val="24"/>
        </w:rPr>
        <w:t xml:space="preserve"> or </w:t>
      </w:r>
      <w:r w:rsidRPr="00AB4096">
        <w:rPr>
          <w:rFonts w:asciiTheme="minorHAnsi" w:hAnsiTheme="minorHAnsi" w:cs="Arial"/>
          <w:i/>
          <w:sz w:val="24"/>
          <w:szCs w:val="24"/>
        </w:rPr>
        <w:t>Lighttpd</w:t>
      </w:r>
      <w:r w:rsidRPr="00AB4096">
        <w:rPr>
          <w:rFonts w:asciiTheme="minorHAnsi" w:hAnsiTheme="minorHAnsi" w:cs="Arial"/>
          <w:sz w:val="24"/>
          <w:szCs w:val="24"/>
        </w:rPr>
        <w:t xml:space="preserve"> Server, you will be able to access it in the browser.</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If you have changed the sources, or you want to compile the JAR files yourself, the sources are located at `</w:t>
      </w:r>
      <w:r w:rsidRPr="00AB4096">
        <w:rPr>
          <w:rFonts w:asciiTheme="minorHAnsi" w:hAnsiTheme="minorHAnsi" w:cs="Arial"/>
          <w:i/>
          <w:iCs/>
          <w:sz w:val="24"/>
          <w:szCs w:val="24"/>
        </w:rPr>
        <w:t>twister/client/userinterface/java</w:t>
      </w:r>
      <w:r w:rsidRPr="00AB4096">
        <w:rPr>
          <w:rFonts w:asciiTheme="minorHAnsi" w:hAnsiTheme="minorHAnsi" w:cs="Arial"/>
          <w:sz w:val="24"/>
          <w:szCs w:val="24"/>
        </w:rPr>
        <w:t>`. Some binary JAR files are already included in folders `</w:t>
      </w:r>
      <w:r w:rsidRPr="00AB4096">
        <w:rPr>
          <w:rFonts w:asciiTheme="minorHAnsi" w:hAnsiTheme="minorHAnsi" w:cs="Arial"/>
          <w:i/>
          <w:iCs/>
          <w:sz w:val="24"/>
          <w:szCs w:val="24"/>
        </w:rPr>
        <w:t>target</w:t>
      </w:r>
      <w:r w:rsidRPr="00AB4096">
        <w:rPr>
          <w:rFonts w:asciiTheme="minorHAnsi" w:hAnsiTheme="minorHAnsi" w:cs="Arial"/>
          <w:sz w:val="24"/>
          <w:szCs w:val="24"/>
        </w:rPr>
        <w:t>` and `</w:t>
      </w:r>
      <w:r w:rsidRPr="00AB4096">
        <w:rPr>
          <w:rFonts w:asciiTheme="minorHAnsi" w:hAnsiTheme="minorHAnsi" w:cs="Arial"/>
          <w:i/>
          <w:iCs/>
          <w:sz w:val="24"/>
          <w:szCs w:val="24"/>
        </w:rPr>
        <w:t>extlibs</w:t>
      </w:r>
      <w:r w:rsidRPr="00AB4096">
        <w:rPr>
          <w:rFonts w:asciiTheme="minorHAnsi" w:hAnsiTheme="minorHAnsi" w:cs="Arial"/>
          <w:sz w:val="24"/>
          <w:szCs w:val="24"/>
        </w:rPr>
        <w:t>`, respectively.</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b/>
          <w:bCs/>
          <w:sz w:val="24"/>
          <w:szCs w:val="24"/>
          <w:u w:val="single"/>
        </w:rPr>
      </w:pPr>
      <w:r w:rsidRPr="00AB4096">
        <w:rPr>
          <w:rFonts w:asciiTheme="minorHAnsi" w:hAnsiTheme="minorHAnsi" w:cs="Arial"/>
          <w:sz w:val="24"/>
          <w:szCs w:val="24"/>
        </w:rPr>
        <w:t>After compilation, you have to move the JAR files, so that a server can serve them.</w:t>
      </w: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Steps </w:t>
      </w:r>
      <w:r w:rsidRPr="00AB4096">
        <w:rPr>
          <w:rFonts w:asciiTheme="minorHAnsi" w:hAnsiTheme="minorHAnsi" w:cs="Arial"/>
          <w:b/>
          <w:bCs/>
          <w:sz w:val="24"/>
          <w:szCs w:val="24"/>
        </w:rPr>
        <w:t>1-2</w:t>
      </w:r>
      <w:r w:rsidRPr="00AB4096">
        <w:rPr>
          <w:rFonts w:asciiTheme="minorHAnsi" w:hAnsiTheme="minorHAnsi" w:cs="Arial"/>
          <w:sz w:val="24"/>
          <w:szCs w:val="24"/>
        </w:rPr>
        <w:t xml:space="preserve"> require </w:t>
      </w:r>
      <w:r w:rsidRPr="00AB4096">
        <w:rPr>
          <w:rFonts w:asciiTheme="minorHAnsi" w:hAnsiTheme="minorHAnsi" w:cs="Arial"/>
          <w:b/>
          <w:i/>
          <w:iCs/>
          <w:color w:val="C00000"/>
          <w:sz w:val="24"/>
          <w:szCs w:val="24"/>
        </w:rPr>
        <w:t xml:space="preserve">Oracle JDK </w:t>
      </w:r>
      <w:r w:rsidRPr="00AB4096">
        <w:rPr>
          <w:rFonts w:asciiTheme="minorHAnsi" w:hAnsiTheme="minorHAnsi" w:cs="Arial"/>
          <w:b/>
          <w:i/>
          <w:iCs/>
          <w:color w:val="C00000"/>
          <w:sz w:val="24"/>
          <w:szCs w:val="24"/>
          <w:u w:val="single"/>
        </w:rPr>
        <w:t>1.7</w:t>
      </w:r>
      <w:r w:rsidRPr="00AB4096">
        <w:rPr>
          <w:rFonts w:asciiTheme="minorHAnsi" w:hAnsiTheme="minorHAnsi" w:cs="Arial"/>
          <w:sz w:val="24"/>
          <w:szCs w:val="24"/>
        </w:rPr>
        <w:t xml:space="preserve"> (</w:t>
      </w:r>
      <w:r w:rsidRPr="00AB4096">
        <w:rPr>
          <w:rFonts w:asciiTheme="minorHAnsi" w:hAnsiTheme="minorHAnsi" w:cs="Arial"/>
          <w:i/>
          <w:iCs/>
          <w:sz w:val="24"/>
          <w:szCs w:val="24"/>
        </w:rPr>
        <w:t>Oracle Java Development Kit</w:t>
      </w:r>
      <w:r w:rsidRPr="00AB4096">
        <w:rPr>
          <w:rFonts w:asciiTheme="minorHAnsi" w:hAnsiTheme="minorHAnsi" w:cs="Arial"/>
          <w:sz w:val="24"/>
          <w:szCs w:val="24"/>
        </w:rPr>
        <w:t>).</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 </w:t>
      </w:r>
      <w:r w:rsidRPr="00AB4096">
        <w:rPr>
          <w:rFonts w:asciiTheme="minorHAnsi" w:hAnsiTheme="minorHAnsi" w:cs="Arial"/>
          <w:b/>
          <w:bCs/>
          <w:sz w:val="24"/>
          <w:szCs w:val="24"/>
        </w:rPr>
        <w:t>5</w:t>
      </w:r>
      <w:r w:rsidRPr="00AB4096">
        <w:rPr>
          <w:rFonts w:asciiTheme="minorHAnsi" w:hAnsiTheme="minorHAnsi" w:cs="Arial"/>
          <w:sz w:val="24"/>
          <w:szCs w:val="24"/>
        </w:rPr>
        <w:t xml:space="preserve"> requires </w:t>
      </w:r>
      <w:r w:rsidRPr="00AB4096">
        <w:rPr>
          <w:rFonts w:asciiTheme="minorHAnsi" w:hAnsiTheme="minorHAnsi" w:cs="Arial"/>
          <w:b/>
          <w:i/>
          <w:iCs/>
          <w:color w:val="C00000"/>
          <w:sz w:val="24"/>
          <w:szCs w:val="24"/>
        </w:rPr>
        <w:t>Apache</w:t>
      </w:r>
      <w:r w:rsidRPr="00AB4096">
        <w:rPr>
          <w:rFonts w:asciiTheme="minorHAnsi" w:hAnsiTheme="minorHAnsi" w:cs="Arial"/>
          <w:i/>
          <w:iCs/>
          <w:color w:val="C00000"/>
          <w:sz w:val="24"/>
          <w:szCs w:val="24"/>
        </w:rPr>
        <w:t xml:space="preserve"> </w:t>
      </w:r>
      <w:r w:rsidRPr="00AB4096">
        <w:rPr>
          <w:rFonts w:asciiTheme="minorHAnsi" w:hAnsiTheme="minorHAnsi" w:cs="Arial"/>
          <w:i/>
          <w:iCs/>
          <w:sz w:val="24"/>
          <w:szCs w:val="24"/>
        </w:rPr>
        <w:t xml:space="preserve">or </w:t>
      </w:r>
      <w:r w:rsidRPr="00AB4096">
        <w:rPr>
          <w:rFonts w:asciiTheme="minorHAnsi" w:hAnsiTheme="minorHAnsi" w:cs="Arial"/>
          <w:b/>
          <w:i/>
          <w:iCs/>
          <w:color w:val="C00000"/>
          <w:sz w:val="24"/>
          <w:szCs w:val="24"/>
        </w:rPr>
        <w:t>Lighttpd</w:t>
      </w:r>
      <w:r w:rsidRPr="00AB4096">
        <w:rPr>
          <w:rFonts w:asciiTheme="minorHAnsi" w:hAnsiTheme="minorHAnsi" w:cs="Arial"/>
          <w:b/>
          <w:i/>
          <w:color w:val="C00000"/>
          <w:sz w:val="24"/>
          <w:szCs w:val="24"/>
        </w:rPr>
        <w:t xml:space="preserve"> </w:t>
      </w:r>
      <w:r w:rsidRPr="00AB4096">
        <w:rPr>
          <w:rFonts w:asciiTheme="minorHAnsi" w:hAnsiTheme="minorHAnsi" w:cs="Arial"/>
          <w:i/>
          <w:sz w:val="24"/>
          <w:szCs w:val="24"/>
        </w:rPr>
        <w:t>Server</w:t>
      </w:r>
      <w:r w:rsidRPr="00AB4096">
        <w:rPr>
          <w:rFonts w:asciiTheme="minorHAnsi" w:hAnsiTheme="minorHAnsi" w:cs="Arial"/>
          <w:sz w:val="24"/>
          <w:szCs w:val="24"/>
        </w:rPr>
        <w:t xml:space="preserve"> and your machine must have </w:t>
      </w:r>
      <w:r w:rsidRPr="00AB4096">
        <w:rPr>
          <w:rFonts w:asciiTheme="minorHAnsi" w:hAnsiTheme="minorHAnsi" w:cs="Arial"/>
          <w:b/>
          <w:i/>
          <w:color w:val="C00000"/>
          <w:sz w:val="24"/>
          <w:szCs w:val="24"/>
        </w:rPr>
        <w:t>Open</w:t>
      </w:r>
      <w:r w:rsidRPr="00AB4096">
        <w:rPr>
          <w:rFonts w:asciiTheme="minorHAnsi" w:hAnsiTheme="minorHAnsi" w:cs="Arial"/>
          <w:b/>
          <w:i/>
          <w:iCs/>
          <w:color w:val="C00000"/>
          <w:sz w:val="24"/>
          <w:szCs w:val="24"/>
        </w:rPr>
        <w:t xml:space="preserve">SSH </w:t>
      </w:r>
      <w:r w:rsidRPr="00AB4096">
        <w:rPr>
          <w:rFonts w:asciiTheme="minorHAnsi" w:hAnsiTheme="minorHAnsi" w:cs="Arial"/>
          <w:b/>
          <w:i/>
          <w:iCs/>
          <w:sz w:val="24"/>
          <w:szCs w:val="24"/>
        </w:rPr>
        <w:t>Server</w:t>
      </w:r>
      <w:r w:rsidRPr="00AB4096">
        <w:rPr>
          <w:rFonts w:asciiTheme="minorHAnsi" w:hAnsiTheme="minorHAnsi" w:cs="Arial"/>
          <w:sz w:val="24"/>
          <w:szCs w:val="24"/>
        </w:rPr>
        <w:t xml:space="preserve"> enabled on port 22.</w:t>
      </w:r>
    </w:p>
    <w:p w:rsidR="00B45726" w:rsidRPr="00AB4096" w:rsidRDefault="00B45726" w:rsidP="00B45726">
      <w:pPr>
        <w:jc w:val="both"/>
        <w:rPr>
          <w:rFonts w:asciiTheme="minorHAnsi" w:hAnsiTheme="minorHAnsi" w:cs="Arial"/>
          <w:sz w:val="24"/>
          <w:szCs w:val="24"/>
        </w:rPr>
      </w:pPr>
    </w:p>
    <w:p w:rsidR="00B45726" w:rsidRPr="00AB4096" w:rsidRDefault="00B45726" w:rsidP="00B45726">
      <w:pPr>
        <w:jc w:val="both"/>
        <w:rPr>
          <w:rFonts w:asciiTheme="minorHAnsi" w:hAnsiTheme="minorHAnsi" w:cs="Arial"/>
          <w:sz w:val="24"/>
          <w:szCs w:val="24"/>
        </w:rPr>
      </w:pPr>
      <w:r w:rsidRPr="00AB4096">
        <w:rPr>
          <w:rFonts w:asciiTheme="minorHAnsi" w:hAnsiTheme="minorHAnsi" w:cs="Arial"/>
          <w:sz w:val="24"/>
          <w:szCs w:val="24"/>
        </w:rPr>
        <w:t>Here are the steps:</w:t>
      </w:r>
    </w:p>
    <w:p w:rsidR="00B45726" w:rsidRPr="00AB4096" w:rsidRDefault="00B45726" w:rsidP="00B45726">
      <w:pPr>
        <w:jc w:val="both"/>
        <w:rPr>
          <w:rFonts w:asciiTheme="minorHAnsi" w:hAnsiTheme="minorHAnsi" w:cs="Arial"/>
          <w:sz w:val="24"/>
          <w:szCs w:val="24"/>
        </w:rPr>
      </w:pPr>
    </w:p>
    <w:p w:rsidR="00B45726" w:rsidRPr="00AB4096" w:rsidRDefault="00B45726" w:rsidP="004D6E62">
      <w:pPr>
        <w:widowControl w:val="0"/>
        <w:numPr>
          <w:ilvl w:val="0"/>
          <w:numId w:val="16"/>
        </w:numPr>
        <w:suppressAutoHyphens/>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Generate a key store, or import a certificate (</w:t>
      </w:r>
      <w:r w:rsidRPr="00AB4096">
        <w:rPr>
          <w:rFonts w:asciiTheme="minorHAnsi" w:hAnsiTheme="minorHAnsi" w:cs="Arial"/>
          <w:i/>
          <w:iCs/>
          <w:sz w:val="24"/>
          <w:szCs w:val="24"/>
        </w:rPr>
        <w:t xml:space="preserve">this is done only </w:t>
      </w:r>
      <w:r w:rsidRPr="00AB4096">
        <w:rPr>
          <w:rFonts w:asciiTheme="minorHAnsi" w:hAnsiTheme="minorHAnsi" w:cs="Arial"/>
          <w:b/>
          <w:bCs/>
          <w:i/>
          <w:iCs/>
          <w:sz w:val="24"/>
          <w:szCs w:val="24"/>
        </w:rPr>
        <w:t>the first time</w:t>
      </w:r>
      <w:r w:rsidRPr="00AB4096">
        <w:rPr>
          <w:rFonts w:asciiTheme="minorHAnsi" w:hAnsiTheme="minorHAnsi" w:cs="Arial"/>
          <w:i/>
          <w:iCs/>
          <w:sz w:val="24"/>
          <w:szCs w:val="24"/>
        </w:rPr>
        <w:t>!</w:t>
      </w:r>
      <w:r w:rsidRPr="00AB4096">
        <w:rPr>
          <w:rFonts w:asciiTheme="minorHAnsi" w:hAnsiTheme="minorHAnsi" w:cs="Arial"/>
          <w:sz w:val="24"/>
          <w:szCs w:val="24"/>
        </w:rPr>
        <w:t>);</w:t>
      </w:r>
    </w:p>
    <w:p w:rsidR="00B45726" w:rsidRPr="00C4784C" w:rsidRDefault="00B45726" w:rsidP="00B45726">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szCs w:val="20"/>
        </w:rPr>
      </w:pPr>
      <w:r w:rsidRPr="00C4784C">
        <w:rPr>
          <w:rFonts w:ascii="Consolas" w:hAnsi="Consolas" w:cs="Consolas"/>
          <w:b/>
          <w:bCs/>
          <w:noProof/>
          <w:color w:val="4C4C4C"/>
          <w:szCs w:val="20"/>
        </w:rPr>
        <w:t>PATH_TO_JDK/bin/keytool</w:t>
      </w:r>
      <w:r w:rsidRPr="00C4784C">
        <w:rPr>
          <w:rFonts w:ascii="Consolas" w:hAnsi="Consolas" w:cs="Consolas"/>
          <w:noProof/>
          <w:color w:val="4C4C4C"/>
          <w:szCs w:val="20"/>
        </w:rPr>
        <w:t xml:space="preserve"> -genkey -keyalg rsa -validity 360000 -alias </w:t>
      </w:r>
      <w:r w:rsidRPr="00C4784C">
        <w:rPr>
          <w:rFonts w:ascii="Consolas" w:hAnsi="Consolas" w:cs="Consolas"/>
          <w:i/>
          <w:iCs/>
          <w:noProof/>
          <w:color w:val="4C4C4C"/>
          <w:szCs w:val="20"/>
        </w:rPr>
        <w:t>Twister</w:t>
      </w:r>
      <w:r w:rsidRPr="00C4784C">
        <w:rPr>
          <w:rFonts w:ascii="Consolas" w:hAnsi="Consolas" w:cs="Consolas"/>
          <w:noProof/>
          <w:color w:val="4C4C4C"/>
          <w:szCs w:val="20"/>
        </w:rPr>
        <w:t xml:space="preserve"> -keypass </w:t>
      </w:r>
      <w:r w:rsidRPr="00C4784C">
        <w:rPr>
          <w:rFonts w:ascii="Consolas" w:hAnsi="Consolas" w:cs="Consolas"/>
          <w:i/>
          <w:iCs/>
          <w:noProof/>
          <w:color w:val="4C4C4C"/>
          <w:szCs w:val="20"/>
        </w:rPr>
        <w:t>password</w:t>
      </w:r>
      <w:r w:rsidRPr="00C4784C">
        <w:rPr>
          <w:rFonts w:ascii="Consolas" w:hAnsi="Consolas" w:cs="Consolas"/>
          <w:noProof/>
          <w:color w:val="4C4C4C"/>
          <w:szCs w:val="20"/>
        </w:rPr>
        <w:t xml:space="preserve"> -storepass </w:t>
      </w:r>
      <w:r w:rsidRPr="00C4784C">
        <w:rPr>
          <w:rFonts w:ascii="Consolas" w:hAnsi="Consolas" w:cs="Consolas"/>
          <w:i/>
          <w:iCs/>
          <w:noProof/>
          <w:color w:val="4C4C4C"/>
          <w:szCs w:val="20"/>
        </w:rPr>
        <w:t>password</w:t>
      </w:r>
    </w:p>
    <w:p w:rsidR="00B45726" w:rsidRPr="00AB4096" w:rsidRDefault="00B45726" w:rsidP="00B45726">
      <w:pPr>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OR</w:t>
      </w:r>
    </w:p>
    <w:p w:rsidR="00B45726" w:rsidRPr="00C4784C" w:rsidRDefault="00B45726" w:rsidP="00B45726">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rPr>
      </w:pPr>
      <w:r w:rsidRPr="00C4784C">
        <w:rPr>
          <w:rFonts w:ascii="Consolas" w:hAnsi="Consolas" w:cs="Consolas"/>
          <w:b/>
          <w:bCs/>
          <w:noProof/>
          <w:color w:val="4C4C4C"/>
        </w:rPr>
        <w:t>PATH_TO_JDK/bin/keytool</w:t>
      </w:r>
      <w:r w:rsidRPr="00C4784C">
        <w:rPr>
          <w:rFonts w:ascii="Consolas" w:hAnsi="Consolas" w:cs="Consolas"/>
          <w:noProof/>
          <w:color w:val="4C4C4C"/>
        </w:rPr>
        <w:t xml:space="preserve"> -import -alias </w:t>
      </w:r>
      <w:r w:rsidRPr="00C4784C">
        <w:rPr>
          <w:rFonts w:ascii="Consolas" w:hAnsi="Consolas" w:cs="Consolas"/>
          <w:i/>
          <w:iCs/>
          <w:noProof/>
          <w:color w:val="4C4C4C"/>
        </w:rPr>
        <w:t>Twister</w:t>
      </w:r>
      <w:r w:rsidRPr="00C4784C">
        <w:rPr>
          <w:rFonts w:ascii="Consolas" w:hAnsi="Consolas" w:cs="Consolas"/>
          <w:noProof/>
          <w:color w:val="4C4C4C"/>
        </w:rPr>
        <w:t xml:space="preserve"> -file </w:t>
      </w:r>
      <w:r w:rsidRPr="00C4784C">
        <w:rPr>
          <w:rFonts w:ascii="Consolas" w:hAnsi="Consolas" w:cs="Consolas"/>
          <w:i/>
          <w:iCs/>
          <w:noProof/>
          <w:color w:val="4C4C4C"/>
        </w:rPr>
        <w:t>certificate_file</w:t>
      </w:r>
      <w:r w:rsidRPr="00C4784C">
        <w:rPr>
          <w:rFonts w:ascii="Consolas" w:hAnsi="Consolas" w:cs="Consolas"/>
          <w:noProof/>
          <w:color w:val="4C4C4C"/>
        </w:rPr>
        <w:t>.cer</w:t>
      </w:r>
    </w:p>
    <w:p w:rsidR="00B45726" w:rsidRPr="00AB4096" w:rsidRDefault="00B45726" w:rsidP="004D6E62">
      <w:pPr>
        <w:widowControl w:val="0"/>
        <w:numPr>
          <w:ilvl w:val="0"/>
          <w:numId w:val="16"/>
        </w:numPr>
        <w:suppressAutoHyphens/>
        <w:spacing w:before="120" w:line="360" w:lineRule="auto"/>
        <w:jc w:val="both"/>
        <w:rPr>
          <w:rFonts w:asciiTheme="minorHAnsi" w:hAnsiTheme="minorHAnsi" w:cs="Arial"/>
          <w:sz w:val="24"/>
          <w:szCs w:val="24"/>
        </w:rPr>
      </w:pPr>
      <w:r w:rsidRPr="00AB4096">
        <w:rPr>
          <w:rFonts w:asciiTheme="minorHAnsi" w:hAnsiTheme="minorHAnsi" w:cs="Arial"/>
          <w:sz w:val="24"/>
          <w:szCs w:val="24"/>
        </w:rPr>
        <w:t>Go in `</w:t>
      </w:r>
      <w:r w:rsidRPr="00AB4096">
        <w:rPr>
          <w:rFonts w:asciiTheme="minorHAnsi" w:hAnsiTheme="minorHAnsi" w:cs="Arial"/>
          <w:i/>
          <w:iCs/>
          <w:sz w:val="24"/>
          <w:szCs w:val="24"/>
        </w:rPr>
        <w:t>client/userinterface/java</w:t>
      </w:r>
      <w:r w:rsidRPr="00AB4096">
        <w:rPr>
          <w:rFonts w:asciiTheme="minorHAnsi" w:hAnsiTheme="minorHAnsi" w:cs="Arial"/>
          <w:sz w:val="24"/>
          <w:szCs w:val="24"/>
        </w:rPr>
        <w:t xml:space="preserve">`. Then, if you are on </w:t>
      </w:r>
      <w:r w:rsidRPr="00AB4096">
        <w:rPr>
          <w:rFonts w:asciiTheme="minorHAnsi" w:hAnsiTheme="minorHAnsi" w:cs="Arial"/>
          <w:b/>
          <w:bCs/>
          <w:sz w:val="24"/>
          <w:szCs w:val="24"/>
        </w:rPr>
        <w:t>Windows</w:t>
      </w:r>
      <w:r w:rsidRPr="00AB4096">
        <w:rPr>
          <w:rFonts w:asciiTheme="minorHAnsi" w:hAnsiTheme="minorHAnsi" w:cs="Arial"/>
          <w:sz w:val="24"/>
          <w:szCs w:val="24"/>
        </w:rPr>
        <w:t>, run `</w:t>
      </w:r>
      <w:r w:rsidRPr="00AB4096">
        <w:rPr>
          <w:rFonts w:asciiTheme="minorHAnsi" w:hAnsiTheme="minorHAnsi" w:cs="Arial"/>
          <w:i/>
          <w:iCs/>
          <w:sz w:val="24"/>
          <w:szCs w:val="24"/>
        </w:rPr>
        <w:t>pack.bat</w:t>
      </w:r>
      <w:r w:rsidRPr="00AB4096">
        <w:rPr>
          <w:rFonts w:asciiTheme="minorHAnsi" w:hAnsiTheme="minorHAnsi" w:cs="Arial"/>
          <w:sz w:val="24"/>
          <w:szCs w:val="24"/>
        </w:rPr>
        <w:t xml:space="preserve">`, on </w:t>
      </w:r>
      <w:r w:rsidRPr="00AB4096">
        <w:rPr>
          <w:rFonts w:asciiTheme="minorHAnsi" w:hAnsiTheme="minorHAnsi" w:cs="Arial"/>
          <w:b/>
          <w:bCs/>
          <w:sz w:val="24"/>
          <w:szCs w:val="24"/>
        </w:rPr>
        <w:t>Linux</w:t>
      </w:r>
      <w:r w:rsidRPr="00AB4096">
        <w:rPr>
          <w:rFonts w:asciiTheme="minorHAnsi" w:hAnsiTheme="minorHAnsi" w:cs="Arial"/>
          <w:sz w:val="24"/>
          <w:szCs w:val="24"/>
        </w:rPr>
        <w:t xml:space="preserve"> run `.</w:t>
      </w:r>
      <w:r w:rsidRPr="00AB4096">
        <w:rPr>
          <w:rFonts w:asciiTheme="minorHAnsi" w:hAnsiTheme="minorHAnsi" w:cs="Arial"/>
          <w:i/>
          <w:iCs/>
          <w:sz w:val="24"/>
          <w:szCs w:val="24"/>
        </w:rPr>
        <w:t>/build.sh</w:t>
      </w:r>
      <w:r w:rsidRPr="00AB4096">
        <w:rPr>
          <w:rFonts w:asciiTheme="minorHAnsi" w:hAnsiTheme="minorHAnsi" w:cs="Arial"/>
          <w:sz w:val="24"/>
          <w:szCs w:val="24"/>
        </w:rPr>
        <w:t xml:space="preserve">`. You might need to edit these files, to change the path to </w:t>
      </w:r>
      <w:r w:rsidRPr="00AB4096">
        <w:rPr>
          <w:rFonts w:asciiTheme="minorHAnsi" w:hAnsiTheme="minorHAnsi" w:cs="Arial"/>
          <w:b/>
          <w:sz w:val="24"/>
          <w:szCs w:val="24"/>
        </w:rPr>
        <w:t>JDK_PATH</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Move all files from `</w:t>
      </w:r>
      <w:r w:rsidRPr="00AB4096">
        <w:rPr>
          <w:rFonts w:asciiTheme="minorHAnsi" w:hAnsiTheme="minorHAnsi" w:cs="Arial"/>
          <w:i/>
          <w:iCs/>
          <w:sz w:val="24"/>
          <w:szCs w:val="24"/>
        </w:rPr>
        <w:t>target</w:t>
      </w:r>
      <w:r w:rsidRPr="00AB4096">
        <w:rPr>
          <w:rFonts w:asciiTheme="minorHAnsi" w:hAnsiTheme="minorHAnsi" w:cs="Arial"/>
          <w:sz w:val="24"/>
          <w:szCs w:val="24"/>
        </w:rPr>
        <w:t>` and `</w:t>
      </w:r>
      <w:r w:rsidRPr="00AB4096">
        <w:rPr>
          <w:rFonts w:asciiTheme="minorHAnsi" w:hAnsiTheme="minorHAnsi" w:cs="Arial"/>
          <w:i/>
          <w:iCs/>
          <w:sz w:val="24"/>
          <w:szCs w:val="24"/>
        </w:rPr>
        <w:t>extlibs</w:t>
      </w:r>
      <w:r w:rsidRPr="00AB4096">
        <w:rPr>
          <w:rFonts w:asciiTheme="minorHAnsi" w:hAnsiTheme="minorHAnsi" w:cs="Arial"/>
          <w:sz w:val="24"/>
          <w:szCs w:val="24"/>
        </w:rPr>
        <w:t>` in `</w:t>
      </w:r>
      <w:r w:rsidRPr="00AB4096">
        <w:rPr>
          <w:rFonts w:asciiTheme="minorHAnsi" w:hAnsiTheme="minorHAnsi" w:cs="Arial"/>
          <w:i/>
          <w:iCs/>
          <w:sz w:val="24"/>
          <w:szCs w:val="24"/>
        </w:rPr>
        <w:t>/var/www/twister</w:t>
      </w:r>
      <w:r w:rsidRPr="00AB4096">
        <w:rPr>
          <w:rFonts w:asciiTheme="minorHAnsi" w:hAnsiTheme="minorHAnsi" w:cs="Arial"/>
          <w:sz w:val="24"/>
          <w:szCs w:val="24"/>
        </w:rPr>
        <w:t>` (path for Apache, or other web servers);</w:t>
      </w:r>
    </w:p>
    <w:p w:rsidR="00B45726" w:rsidRPr="00AB4096" w:rsidRDefault="00B45726" w:rsidP="004D6E62">
      <w:pPr>
        <w:widowControl w:val="0"/>
        <w:numPr>
          <w:ilvl w:val="0"/>
          <w:numId w:val="16"/>
        </w:numPr>
        <w:suppressAutoHyphens/>
        <w:spacing w:line="360" w:lineRule="auto"/>
        <w:rPr>
          <w:rFonts w:asciiTheme="minorHAnsi" w:hAnsiTheme="minorHAnsi" w:cs="Arial"/>
          <w:sz w:val="24"/>
          <w:szCs w:val="24"/>
        </w:rPr>
      </w:pPr>
      <w:r w:rsidRPr="00AB4096">
        <w:rPr>
          <w:rFonts w:asciiTheme="minorHAnsi" w:hAnsiTheme="minorHAnsi" w:cs="Arial"/>
          <w:sz w:val="24"/>
          <w:szCs w:val="24"/>
        </w:rPr>
        <w:t>Copy `</w:t>
      </w:r>
      <w:r w:rsidRPr="00AB4096">
        <w:rPr>
          <w:rFonts w:asciiTheme="minorHAnsi" w:hAnsiTheme="minorHAnsi" w:cs="Arial"/>
          <w:i/>
          <w:iCs/>
          <w:sz w:val="24"/>
          <w:szCs w:val="24"/>
        </w:rPr>
        <w:t>jquery.min.js</w:t>
      </w:r>
      <w:r w:rsidRPr="00AB4096">
        <w:rPr>
          <w:rFonts w:asciiTheme="minorHAnsi" w:hAnsiTheme="minorHAnsi" w:cs="Arial"/>
          <w:sz w:val="24"/>
          <w:szCs w:val="24"/>
        </w:rPr>
        <w:t>` from `</w:t>
      </w:r>
      <w:r w:rsidRPr="00AB4096">
        <w:rPr>
          <w:rFonts w:asciiTheme="minorHAnsi" w:hAnsiTheme="minorHAnsi" w:cs="Arial"/>
          <w:i/>
          <w:iCs/>
          <w:sz w:val="24"/>
          <w:szCs w:val="24"/>
        </w:rPr>
        <w:t>/opt/twister/server/static/js</w:t>
      </w:r>
      <w:r w:rsidRPr="00AB4096">
        <w:rPr>
          <w:rFonts w:asciiTheme="minorHAnsi" w:hAnsiTheme="minorHAnsi" w:cs="Arial"/>
          <w:sz w:val="24"/>
          <w:szCs w:val="24"/>
        </w:rPr>
        <w:t>` also in `</w:t>
      </w:r>
      <w:r w:rsidRPr="00AB4096">
        <w:rPr>
          <w:rFonts w:asciiTheme="minorHAnsi" w:hAnsiTheme="minorHAnsi" w:cs="Arial"/>
          <w:i/>
          <w:iCs/>
          <w:sz w:val="24"/>
          <w:szCs w:val="24"/>
        </w:rPr>
        <w:t>/var/www/twister</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Open a browser that supports Java Applets and go to: `</w:t>
      </w:r>
      <w:hyperlink r:id="rId32" w:history="1">
        <w:r w:rsidRPr="00AB4096">
          <w:rPr>
            <w:rStyle w:val="Hyperlink"/>
            <w:rFonts w:asciiTheme="minorHAnsi" w:eastAsia="MS UI Gothic" w:hAnsiTheme="minorHAnsi" w:cs="Arial"/>
            <w:sz w:val="24"/>
            <w:szCs w:val="24"/>
          </w:rPr>
          <w:t>http://localhost/twister</w:t>
        </w:r>
      </w:hyperlink>
      <w:r w:rsidRPr="00AB4096">
        <w:rPr>
          <w:rFonts w:asciiTheme="minorHAnsi" w:hAnsiTheme="minorHAnsi" w:cs="Arial"/>
          <w:sz w:val="24"/>
          <w:szCs w:val="24"/>
        </w:rPr>
        <w:t>`.</w:t>
      </w:r>
    </w:p>
    <w:p w:rsidR="00C62213" w:rsidRPr="00AB4096" w:rsidRDefault="00C62213" w:rsidP="002339D1">
      <w:pPr>
        <w:rPr>
          <w:rFonts w:asciiTheme="minorHAnsi" w:hAnsiTheme="minorHAnsi"/>
        </w:rPr>
      </w:pPr>
    </w:p>
    <w:p w:rsidR="00C62213" w:rsidRPr="00AB4096" w:rsidRDefault="00C62213">
      <w:pPr>
        <w:spacing w:after="200" w:line="276" w:lineRule="auto"/>
        <w:rPr>
          <w:rFonts w:asciiTheme="minorHAnsi" w:hAnsiTheme="minorHAnsi"/>
        </w:rPr>
      </w:pPr>
      <w:r w:rsidRPr="00AB4096">
        <w:rPr>
          <w:rFonts w:asciiTheme="minorHAnsi" w:hAnsiTheme="minorHAnsi"/>
        </w:rPr>
        <w:br w:type="page"/>
      </w:r>
    </w:p>
    <w:p w:rsidR="006458F6" w:rsidRPr="00AB4096" w:rsidRDefault="008F207F" w:rsidP="006458F6">
      <w:pPr>
        <w:pStyle w:val="Heading1"/>
        <w:rPr>
          <w:rFonts w:asciiTheme="minorHAnsi" w:hAnsiTheme="minorHAnsi"/>
        </w:rPr>
      </w:pPr>
      <w:bookmarkStart w:id="40" w:name="_Toc365641670"/>
      <w:bookmarkStart w:id="41" w:name="_Toc365881340"/>
      <w:bookmarkStart w:id="42" w:name="_Toc366842569"/>
      <w:r w:rsidRPr="00AB4096">
        <w:rPr>
          <w:rFonts w:asciiTheme="minorHAnsi" w:hAnsiTheme="minorHAnsi"/>
        </w:rPr>
        <w:lastRenderedPageBreak/>
        <w:t>Overview of the Java GUI</w:t>
      </w:r>
      <w:bookmarkEnd w:id="40"/>
      <w:bookmarkEnd w:id="41"/>
      <w:bookmarkEnd w:id="42"/>
    </w:p>
    <w:p w:rsidR="002623E9" w:rsidRPr="00AB4096" w:rsidRDefault="002623E9" w:rsidP="008F207F">
      <w:pPr>
        <w:rPr>
          <w:rFonts w:asciiTheme="minorHAnsi" w:hAnsiTheme="minorHAnsi" w:cs="Arial"/>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first tab (Suites)</w:t>
      </w:r>
      <w:r w:rsidRPr="00AB4096">
        <w:rPr>
          <w:rFonts w:asciiTheme="minorHAnsi" w:hAnsiTheme="minorHAnsi" w:cs="Arial"/>
          <w:sz w:val="24"/>
          <w:szCs w:val="24"/>
        </w:rPr>
        <w:t xml:space="preserve"> is split in four panes:</w:t>
      </w:r>
    </w:p>
    <w:p w:rsidR="008F207F" w:rsidRPr="00AB4096" w:rsidRDefault="008F207F" w:rsidP="008F207F">
      <w:pPr>
        <w:rPr>
          <w:rFonts w:asciiTheme="minorHAnsi" w:hAnsiTheme="minorHAnsi" w:cs="Arial"/>
          <w:sz w:val="24"/>
          <w:szCs w:val="24"/>
        </w:rPr>
      </w:pP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left</w:t>
      </w:r>
      <w:r w:rsidRPr="00AB4096">
        <w:rPr>
          <w:rFonts w:asciiTheme="minorHAnsi" w:hAnsiTheme="minorHAnsi" w:cs="Arial"/>
          <w:sz w:val="24"/>
          <w:szCs w:val="24"/>
        </w:rPr>
        <w:t>, is where the test suites are defined. Any file from the right can be dragged in here. The files can be checked/ unchecked; the files that are not checked will not run;</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right</w:t>
      </w:r>
      <w:r w:rsidRPr="00AB4096">
        <w:rPr>
          <w:rFonts w:asciiTheme="minorHAnsi" w:hAnsiTheme="minorHAnsi" w:cs="Arial"/>
          <w:sz w:val="24"/>
          <w:szCs w:val="24"/>
        </w:rPr>
        <w:t>, is where the test files are located. These files can be used in the suites;</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Bottom left</w:t>
      </w:r>
      <w:r w:rsidRPr="00AB4096">
        <w:rPr>
          <w:rFonts w:asciiTheme="minorHAnsi" w:hAnsiTheme="minorHAnsi" w:cs="Arial"/>
          <w:sz w:val="24"/>
          <w:szCs w:val="24"/>
        </w:rPr>
        <w:t>, is where the project, suite and test information is added. The suite information is defined in the file `DB.xml`, section name `field_section` (</w:t>
      </w:r>
      <w:r w:rsidRPr="00AB4096">
        <w:rPr>
          <w:rFonts w:asciiTheme="minorHAnsi" w:hAnsiTheme="minorHAnsi" w:cs="Arial"/>
          <w:i/>
          <w:iCs/>
          <w:sz w:val="24"/>
          <w:szCs w:val="24"/>
        </w:rPr>
        <w:t>more about this in the configuration section</w:t>
      </w:r>
      <w:r w:rsidRPr="00AB4096">
        <w:rPr>
          <w:rFonts w:asciiTheme="minorHAnsi" w:hAnsiTheme="minorHAnsi" w:cs="Arial"/>
          <w:sz w:val="24"/>
          <w:szCs w:val="24"/>
        </w:rPr>
        <w:t>);</w:t>
      </w:r>
    </w:p>
    <w:p w:rsidR="008F207F" w:rsidRPr="00AB4096" w:rsidRDefault="008F207F" w:rsidP="004D6E62">
      <w:pPr>
        <w:widowControl w:val="0"/>
        <w:numPr>
          <w:ilvl w:val="0"/>
          <w:numId w:val="17"/>
        </w:numPr>
        <w:suppressAutoHyphens/>
        <w:spacing w:line="360" w:lineRule="auto"/>
        <w:jc w:val="both"/>
        <w:rPr>
          <w:rFonts w:asciiTheme="minorHAnsi" w:hAnsiTheme="minorHAnsi" w:cs="Arial"/>
          <w:i/>
          <w:iCs/>
          <w:sz w:val="24"/>
          <w:szCs w:val="24"/>
        </w:rPr>
      </w:pPr>
      <w:r w:rsidRPr="00AB4096">
        <w:rPr>
          <w:rFonts w:asciiTheme="minorHAnsi" w:hAnsiTheme="minorHAnsi" w:cs="Arial"/>
          <w:b/>
          <w:sz w:val="24"/>
          <w:szCs w:val="24"/>
        </w:rPr>
        <w:t>Bottom right</w:t>
      </w:r>
      <w:r w:rsidRPr="00AB4096">
        <w:rPr>
          <w:rFonts w:asciiTheme="minorHAnsi" w:hAnsiTheme="minorHAnsi" w:cs="Arial"/>
          <w:sz w:val="24"/>
          <w:szCs w:val="24"/>
        </w:rPr>
        <w:t>, you can see the title and description of the currently selected test file.</w:t>
      </w:r>
    </w:p>
    <w:p w:rsidR="00EC6C39" w:rsidRPr="00AB4096" w:rsidRDefault="00EC6C39" w:rsidP="00EC6C39">
      <w:pPr>
        <w:widowControl w:val="0"/>
        <w:suppressAutoHyphens/>
        <w:spacing w:line="360" w:lineRule="auto"/>
        <w:jc w:val="both"/>
        <w:rPr>
          <w:rFonts w:asciiTheme="minorHAnsi" w:hAnsiTheme="minorHAnsi" w:cs="Arial"/>
          <w:b/>
          <w:sz w:val="24"/>
          <w:szCs w:val="24"/>
        </w:rPr>
      </w:pPr>
    </w:p>
    <w:p w:rsidR="00EC6C39" w:rsidRPr="00AB4096" w:rsidRDefault="00EC6C39" w:rsidP="00EC6C39">
      <w:pPr>
        <w:widowControl w:val="0"/>
        <w:suppressAutoHyphens/>
        <w:spacing w:line="360" w:lineRule="auto"/>
        <w:jc w:val="both"/>
        <w:rPr>
          <w:rFonts w:asciiTheme="minorHAnsi" w:hAnsiTheme="minorHAnsi" w:cs="Arial"/>
          <w:i/>
          <w:iCs/>
          <w:sz w:val="24"/>
          <w:szCs w:val="24"/>
        </w:rPr>
      </w:pPr>
      <w:r w:rsidRPr="00AB4096">
        <w:rPr>
          <w:rFonts w:asciiTheme="minorHAnsi" w:hAnsiTheme="minorHAnsi" w:cs="Arial"/>
          <w:i/>
          <w:iCs/>
          <w:sz w:val="24"/>
          <w:szCs w:val="24"/>
        </w:rPr>
        <w:t>A configuration with Python scripts:</w:t>
      </w:r>
    </w:p>
    <w:p w:rsidR="00EC6C39" w:rsidRPr="00AB4096" w:rsidRDefault="00AC57F4" w:rsidP="00EC6C39">
      <w:pPr>
        <w:widowControl w:val="0"/>
        <w:suppressAutoHyphens/>
        <w:spacing w:line="360" w:lineRule="auto"/>
        <w:jc w:val="both"/>
        <w:rPr>
          <w:rFonts w:asciiTheme="minorHAnsi" w:hAnsiTheme="minorHAnsi" w:cs="Arial"/>
          <w:i/>
          <w:iCs/>
          <w:sz w:val="24"/>
          <w:szCs w:val="24"/>
        </w:rPr>
      </w:pPr>
      <w:r>
        <w:rPr>
          <w:rFonts w:asciiTheme="minorHAnsi" w:hAnsiTheme="minorHAnsi" w:cs="Arial"/>
          <w:i/>
          <w:iCs/>
          <w:noProof/>
          <w:sz w:val="24"/>
          <w:szCs w:val="24"/>
          <w:lang w:val="en-US"/>
        </w:rPr>
        <w:drawing>
          <wp:inline distT="0" distB="0" distL="0" distR="0" wp14:anchorId="09B23369" wp14:editId="146AEDDB">
            <wp:extent cx="6648450" cy="46958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8450" cy="4695825"/>
                    </a:xfrm>
                    <a:prstGeom prst="rect">
                      <a:avLst/>
                    </a:prstGeom>
                    <a:noFill/>
                    <a:ln>
                      <a:noFill/>
                    </a:ln>
                  </pic:spPr>
                </pic:pic>
              </a:graphicData>
            </a:graphic>
          </wp:inline>
        </w:drawing>
      </w:r>
    </w:p>
    <w:p w:rsidR="00212706" w:rsidRPr="00AB4096" w:rsidRDefault="00212706" w:rsidP="008F207F">
      <w:pPr>
        <w:rPr>
          <w:rFonts w:asciiTheme="minorHAnsi" w:hAnsiTheme="minorHAnsi" w:cs="Arial"/>
          <w:i/>
          <w:iCs/>
          <w:sz w:val="24"/>
          <w:szCs w:val="24"/>
        </w:rPr>
      </w:pPr>
    </w:p>
    <w:p w:rsidR="002623E9" w:rsidRPr="00AB4096" w:rsidRDefault="002623E9">
      <w:pPr>
        <w:spacing w:after="200" w:line="276" w:lineRule="auto"/>
        <w:rPr>
          <w:rFonts w:asciiTheme="minorHAnsi" w:hAnsiTheme="minorHAnsi" w:cs="Arial"/>
          <w:i/>
          <w:iCs/>
          <w:sz w:val="24"/>
          <w:szCs w:val="24"/>
        </w:rPr>
      </w:pPr>
      <w:r w:rsidRPr="00AB4096">
        <w:rPr>
          <w:rFonts w:asciiTheme="minorHAnsi" w:hAnsiTheme="minorHAnsi" w:cs="Arial"/>
          <w:i/>
          <w:iCs/>
          <w:sz w:val="24"/>
          <w:szCs w:val="24"/>
        </w:rPr>
        <w:br w:type="page"/>
      </w: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lastRenderedPageBreak/>
        <w:t>A different configuration, with TCL scripts:</w:t>
      </w:r>
    </w:p>
    <w:p w:rsidR="008F207F" w:rsidRPr="00AB4096" w:rsidRDefault="008F207F" w:rsidP="008F207F">
      <w:pPr>
        <w:rPr>
          <w:rFonts w:asciiTheme="minorHAnsi" w:hAnsiTheme="minorHAnsi" w:cs="Arial"/>
          <w:i/>
          <w:iCs/>
          <w:sz w:val="24"/>
          <w:szCs w:val="24"/>
        </w:rPr>
      </w:pPr>
    </w:p>
    <w:p w:rsidR="008F207F" w:rsidRPr="00AB4096" w:rsidRDefault="00AC57F4" w:rsidP="008F207F">
      <w:pPr>
        <w:rPr>
          <w:rFonts w:asciiTheme="minorHAnsi" w:hAnsiTheme="minorHAnsi" w:cs="Arial"/>
          <w:b/>
          <w:bCs/>
          <w:sz w:val="24"/>
          <w:szCs w:val="24"/>
        </w:rPr>
      </w:pPr>
      <w:r>
        <w:rPr>
          <w:rFonts w:asciiTheme="minorHAnsi" w:hAnsiTheme="minorHAnsi" w:cs="Arial"/>
          <w:b/>
          <w:bCs/>
          <w:noProof/>
          <w:sz w:val="24"/>
          <w:szCs w:val="24"/>
          <w:lang w:val="en-US"/>
        </w:rPr>
        <w:drawing>
          <wp:inline distT="0" distB="0" distL="0" distR="0" wp14:anchorId="6533B290" wp14:editId="0B562D82">
            <wp:extent cx="6635115" cy="4493895"/>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5115" cy="4493895"/>
                    </a:xfrm>
                    <a:prstGeom prst="rect">
                      <a:avLst/>
                    </a:prstGeom>
                    <a:noFill/>
                    <a:ln>
                      <a:noFill/>
                    </a:ln>
                  </pic:spPr>
                </pic:pic>
              </a:graphicData>
            </a:graphic>
          </wp:inline>
        </w:drawing>
      </w:r>
    </w:p>
    <w:p w:rsidR="00EC6C39" w:rsidRPr="00AB4096" w:rsidRDefault="00EC6C39" w:rsidP="008F207F">
      <w:pPr>
        <w:rPr>
          <w:rFonts w:asciiTheme="minorHAnsi" w:hAnsiTheme="minorHAnsi" w:cs="Arial"/>
          <w:b/>
          <w:bCs/>
          <w:sz w:val="24"/>
          <w:szCs w:val="24"/>
        </w:rPr>
      </w:pPr>
    </w:p>
    <w:p w:rsidR="008F207F" w:rsidRPr="00AB4096" w:rsidRDefault="008F207F" w:rsidP="008F207F">
      <w:pPr>
        <w:pageBreakBefore/>
        <w:jc w:val="both"/>
        <w:rPr>
          <w:rFonts w:asciiTheme="minorHAnsi" w:hAnsiTheme="minorHAnsi" w:cs="Arial"/>
          <w:sz w:val="24"/>
          <w:szCs w:val="24"/>
        </w:rPr>
      </w:pPr>
      <w:r w:rsidRPr="00AB4096">
        <w:rPr>
          <w:rFonts w:asciiTheme="minorHAnsi" w:hAnsiTheme="minorHAnsi" w:cs="Arial"/>
          <w:b/>
          <w:bCs/>
          <w:sz w:val="24"/>
          <w:szCs w:val="24"/>
        </w:rPr>
        <w:lastRenderedPageBreak/>
        <w:t>While running</w:t>
      </w:r>
      <w:r w:rsidRPr="00AB4096">
        <w:rPr>
          <w:rFonts w:asciiTheme="minorHAnsi" w:hAnsiTheme="minorHAnsi" w:cs="Arial"/>
          <w:sz w:val="24"/>
          <w:szCs w:val="24"/>
        </w:rPr>
        <w:t>:</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You can check test lists with their statuses. By default, all tests are in pending, unless they recently ran, in which case the most recent status is displayed;</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Logs for the tests. The logs can be cleaned, exported, or searched for keywords.</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Here the Central engine is stopped; in this case you can see the most recent statuses:</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041C9CFC" wp14:editId="58BF3155">
            <wp:extent cx="6638925" cy="42005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8925" cy="4200525"/>
                    </a:xfrm>
                    <a:prstGeom prst="rect">
                      <a:avLst/>
                    </a:prstGeom>
                    <a:noFill/>
                    <a:ln>
                      <a:noFill/>
                    </a:ln>
                  </pic:spPr>
                </pic:pic>
              </a:graphicData>
            </a:graphic>
          </wp:inline>
        </w:drawing>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 xml:space="preserve">At the top, there are two buttons, which control the Central Engine: </w:t>
      </w:r>
      <w:r w:rsidRPr="00AB4096">
        <w:rPr>
          <w:rFonts w:asciiTheme="minorHAnsi" w:hAnsiTheme="minorHAnsi" w:cs="Arial"/>
          <w:b/>
          <w:bCs/>
          <w:sz w:val="24"/>
          <w:szCs w:val="24"/>
        </w:rPr>
        <w:t>Run/ Pause</w:t>
      </w:r>
      <w:r w:rsidRPr="00AB4096">
        <w:rPr>
          <w:rFonts w:asciiTheme="minorHAnsi" w:hAnsiTheme="minorHAnsi" w:cs="Arial"/>
          <w:sz w:val="24"/>
          <w:szCs w:val="24"/>
        </w:rPr>
        <w:t xml:space="preserve"> and </w:t>
      </w:r>
      <w:r w:rsidRPr="00AB4096">
        <w:rPr>
          <w:rFonts w:asciiTheme="minorHAnsi" w:hAnsiTheme="minorHAnsi" w:cs="Arial"/>
          <w:b/>
          <w:bCs/>
          <w:sz w:val="24"/>
          <w:szCs w:val="24"/>
        </w:rPr>
        <w:t>Stop</w:t>
      </w:r>
      <w:r w:rsidRPr="00AB4096">
        <w:rPr>
          <w:rFonts w:asciiTheme="minorHAnsi" w:hAnsiTheme="minorHAnsi" w:cs="Arial"/>
          <w:sz w:val="24"/>
          <w:szCs w:val="24"/>
        </w:rPr>
        <w:t>.</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Also at the top, is the status of the Central Engine, the time of the last start, time elapsed and the user that started it.</w:t>
      </w:r>
    </w:p>
    <w:p w:rsidR="00C62213" w:rsidRPr="00AB4096" w:rsidRDefault="00C62213" w:rsidP="008F207F">
      <w:pPr>
        <w:jc w:val="both"/>
        <w:rPr>
          <w:rFonts w:asciiTheme="minorHAnsi" w:hAnsiTheme="minorHAnsi" w:cs="Arial"/>
          <w:sz w:val="24"/>
          <w:szCs w:val="24"/>
        </w:rPr>
      </w:pPr>
    </w:p>
    <w:p w:rsidR="00C62213" w:rsidRPr="00AB4096" w:rsidRDefault="00C62213">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While the Central engine is running:</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39D47627" wp14:editId="26C57BB4">
            <wp:extent cx="6635115" cy="43688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5115" cy="4368800"/>
                    </a:xfrm>
                    <a:prstGeom prst="rect">
                      <a:avLst/>
                    </a:prstGeom>
                    <a:noFill/>
                    <a:ln>
                      <a:noFill/>
                    </a:ln>
                  </pic:spPr>
                </pic:pic>
              </a:graphicData>
            </a:graphic>
          </wp:inline>
        </w:drawing>
      </w:r>
    </w:p>
    <w:p w:rsidR="003401FE" w:rsidRDefault="003401FE" w:rsidP="003401FE">
      <w:pPr>
        <w:pStyle w:val="Heading2"/>
        <w:numPr>
          <w:ilvl w:val="0"/>
          <w:numId w:val="0"/>
        </w:numPr>
        <w:ind w:left="576"/>
      </w:pPr>
    </w:p>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Pr="003401FE" w:rsidRDefault="003401FE" w:rsidP="003401FE"/>
    <w:p w:rsidR="008F207F" w:rsidRDefault="008F207F" w:rsidP="003401FE">
      <w:pPr>
        <w:pStyle w:val="Heading2"/>
      </w:pPr>
      <w:bookmarkStart w:id="43" w:name="_Toc366842570"/>
      <w:r w:rsidRPr="000938AD">
        <w:lastRenderedPageBreak/>
        <w:t>The Reports Tab</w:t>
      </w:r>
      <w:bookmarkEnd w:id="43"/>
    </w:p>
    <w:p w:rsidR="003401FE" w:rsidRDefault="003401FE" w:rsidP="008F207F">
      <w:pPr>
        <w:rPr>
          <w:rFonts w:asciiTheme="minorHAnsi" w:hAnsiTheme="minorHAnsi" w:cs="Arial"/>
          <w:b/>
          <w:sz w:val="24"/>
          <w:szCs w:val="24"/>
          <w:u w:val="single"/>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sz w:val="24"/>
          <w:szCs w:val="24"/>
        </w:rPr>
        <w:t>When clicking on it, the reports page will open in a new tab.</w:t>
      </w:r>
    </w:p>
    <w:p w:rsidR="008F207F" w:rsidRDefault="008F207F" w:rsidP="008F207F">
      <w:pPr>
        <w:rPr>
          <w:rFonts w:asciiTheme="minorHAnsi" w:hAnsiTheme="minorHAnsi" w:cs="Arial"/>
          <w:iCs/>
          <w:sz w:val="24"/>
          <w:szCs w:val="24"/>
        </w:rPr>
      </w:pPr>
    </w:p>
    <w:p w:rsidR="003401FE" w:rsidRDefault="003401FE" w:rsidP="008F207F">
      <w:pPr>
        <w:rPr>
          <w:rFonts w:asciiTheme="minorHAnsi" w:hAnsiTheme="minorHAnsi" w:cs="Arial"/>
          <w:iCs/>
          <w:sz w:val="24"/>
          <w:szCs w:val="24"/>
        </w:rPr>
      </w:pPr>
      <w:r>
        <w:rPr>
          <w:rFonts w:asciiTheme="minorHAnsi" w:hAnsiTheme="minorHAnsi" w:cs="Arial"/>
          <w:iCs/>
          <w:sz w:val="24"/>
          <w:szCs w:val="24"/>
        </w:rPr>
        <w:t xml:space="preserve">For your convenience whenever you will click the </w:t>
      </w:r>
      <w:r w:rsidRPr="003401FE">
        <w:rPr>
          <w:rFonts w:asciiTheme="minorHAnsi" w:hAnsiTheme="minorHAnsi" w:cs="Arial"/>
          <w:b/>
          <w:iCs/>
          <w:sz w:val="24"/>
          <w:szCs w:val="24"/>
        </w:rPr>
        <w:t>Home</w:t>
      </w:r>
      <w:r>
        <w:rPr>
          <w:rFonts w:asciiTheme="minorHAnsi" w:hAnsiTheme="minorHAnsi" w:cs="Arial"/>
          <w:iCs/>
          <w:sz w:val="24"/>
          <w:szCs w:val="24"/>
        </w:rPr>
        <w:t xml:space="preserve"> link the database configuration (including username, password, database, fields and reports) are reloaded. The other links use the cached version.</w:t>
      </w:r>
    </w:p>
    <w:p w:rsidR="003401FE" w:rsidRDefault="003401FE" w:rsidP="008F207F">
      <w:pPr>
        <w:rPr>
          <w:rFonts w:asciiTheme="minorHAnsi" w:hAnsiTheme="minorHAnsi" w:cs="Arial"/>
          <w:iCs/>
          <w:sz w:val="24"/>
          <w:szCs w:val="24"/>
        </w:rPr>
      </w:pPr>
      <w:r>
        <w:rPr>
          <w:rFonts w:asciiTheme="minorHAnsi" w:hAnsiTheme="minorHAnsi" w:cs="Arial"/>
          <w:iCs/>
          <w:sz w:val="24"/>
          <w:szCs w:val="24"/>
        </w:rPr>
        <w:t>So if you change your settings in db.xml you don’t have to restart the CE, you just need to click Home button.</w:t>
      </w:r>
    </w:p>
    <w:p w:rsidR="003401FE" w:rsidRPr="00AB4096" w:rsidRDefault="003401FE" w:rsidP="008F207F">
      <w:pPr>
        <w:rPr>
          <w:rFonts w:asciiTheme="minorHAnsi" w:hAnsiTheme="minorHAnsi" w:cs="Arial"/>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Reporting home</w:t>
      </w:r>
      <w:r w:rsidRPr="00AB4096">
        <w:rPr>
          <w:rFonts w:asciiTheme="minorHAnsi" w:hAnsiTheme="minorHAnsi" w:cs="Arial"/>
          <w:sz w:val="24"/>
          <w:szCs w:val="24"/>
        </w:rPr>
        <w:t xml:space="preserve"> </w:t>
      </w:r>
      <w:r w:rsidRPr="00AB4096">
        <w:rPr>
          <w:rFonts w:asciiTheme="minorHAnsi" w:hAnsiTheme="minorHAnsi" w:cs="Arial"/>
          <w:color w:val="7F7F7F" w:themeColor="text1" w:themeTint="80"/>
          <w:sz w:val="24"/>
          <w:szCs w:val="24"/>
        </w:rPr>
        <w:t>(this will look different, depending on the configuration!)</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01277173" wp14:editId="61380013">
            <wp:extent cx="6267450" cy="1661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67450" cy="166116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A report with user chosen fields;</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3C67B4B1" wp14:editId="718BBCCB">
            <wp:extent cx="6353175" cy="19964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3175" cy="199644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The same report, after the user chose the build;</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i/>
          <w:iCs/>
          <w:noProof/>
          <w:sz w:val="24"/>
          <w:szCs w:val="24"/>
          <w:lang w:val="en-US"/>
        </w:rPr>
        <w:lastRenderedPageBreak/>
        <w:drawing>
          <wp:inline distT="0" distB="0" distL="0" distR="0" wp14:anchorId="18D6B76D" wp14:editId="004797DC">
            <wp:extent cx="6038850" cy="3381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8850" cy="3381375"/>
                    </a:xfrm>
                    <a:prstGeom prst="rect">
                      <a:avLst/>
                    </a:prstGeom>
                    <a:solidFill>
                      <a:srgbClr val="FFFFFF"/>
                    </a:solidFill>
                    <a:ln>
                      <a:noFill/>
                    </a:ln>
                  </pic:spPr>
                </pic:pic>
              </a:graphicData>
            </a:graphic>
          </wp:inline>
        </w:drawing>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b/>
          <w:sz w:val="24"/>
          <w:szCs w:val="24"/>
          <w:u w:val="single"/>
        </w:rPr>
      </w:pPr>
      <w:r w:rsidRPr="00AB4096">
        <w:rPr>
          <w:rFonts w:asciiTheme="minorHAnsi" w:hAnsiTheme="minorHAnsi" w:cs="Arial"/>
          <w:b/>
          <w:sz w:val="24"/>
          <w:szCs w:val="24"/>
          <w:u w:val="single"/>
        </w:rPr>
        <w:t>The configuration tab</w:t>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Here, you can configure:</w:t>
      </w:r>
    </w:p>
    <w:p w:rsidR="002623E9" w:rsidRPr="00AB4096" w:rsidRDefault="002623E9" w:rsidP="002623E9">
      <w:pPr>
        <w:jc w:val="both"/>
        <w:rPr>
          <w:rFonts w:asciiTheme="minorHAnsi" w:hAnsiTheme="minorHAnsi" w:cs="Arial"/>
          <w:sz w:val="24"/>
          <w:szCs w:val="24"/>
        </w:rPr>
      </w:pPr>
    </w:p>
    <w:p w:rsidR="002623E9" w:rsidRPr="000E6CEA" w:rsidRDefault="002623E9" w:rsidP="002623E9">
      <w:pPr>
        <w:jc w:val="both"/>
        <w:rPr>
          <w:rFonts w:asciiTheme="minorHAnsi" w:hAnsiTheme="minorHAnsi"/>
          <w:sz w:val="24"/>
          <w:lang w:val="en-US"/>
        </w:rPr>
      </w:pPr>
      <w:r w:rsidRPr="00AB4096">
        <w:rPr>
          <w:rFonts w:asciiTheme="minorHAnsi" w:hAnsiTheme="minorHAnsi" w:cs="Arial"/>
          <w:sz w:val="24"/>
          <w:szCs w:val="24"/>
        </w:rPr>
        <w:t>•</w:t>
      </w:r>
      <w:r w:rsidRPr="00AB4096">
        <w:rPr>
          <w:rFonts w:asciiTheme="minorHAnsi" w:hAnsiTheme="minorHAnsi" w:cs="Arial"/>
          <w:sz w:val="24"/>
          <w:szCs w:val="24"/>
        </w:rPr>
        <w:tab/>
      </w:r>
      <w:r w:rsidRPr="000E6CEA">
        <w:rPr>
          <w:rFonts w:asciiTheme="minorHAnsi" w:hAnsiTheme="minorHAnsi"/>
          <w:sz w:val="24"/>
          <w:lang w:val="en-US"/>
        </w:rPr>
        <w:t>Central Engine port (default 8000). This is the port the applet will use for connection;</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t>the path of the test files, logs files, project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t>the path of the database xml, e-mail xml, EP names;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t>additional path for python library files, and the path for predefined suite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t>the names of the log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t>e-mail configuration, database configuration;</w:t>
      </w:r>
    </w:p>
    <w:p w:rsidR="000454A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t>devices configuration for Test Bed;</w:t>
      </w:r>
    </w:p>
    <w:p w:rsidR="000454A9"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SUTs configuration</w:t>
      </w:r>
      <w:r w:rsidRPr="000E6CEA">
        <w:rPr>
          <w:rFonts w:asciiTheme="minorHAnsi" w:hAnsiTheme="minorHAnsi"/>
          <w:sz w:val="24"/>
          <w:lang w:val="en-US"/>
        </w:rPr>
        <w:t>;</w:t>
      </w:r>
    </w:p>
    <w:p w:rsidR="000454A9" w:rsidRPr="000E6CEA"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Test Configurations settings</w:t>
      </w:r>
      <w:r w:rsidRPr="000E6CEA">
        <w:rPr>
          <w:rFonts w:asciiTheme="minorHAnsi" w:hAnsiTheme="minorHAnsi"/>
          <w:sz w:val="24"/>
          <w:lang w:val="en-US"/>
        </w:rPr>
        <w:t>;</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t>global variables, injected in all Twister test files;</w:t>
      </w:r>
    </w:p>
    <w:p w:rsidR="002623E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t>services configuration</w:t>
      </w:r>
      <w:r w:rsidR="00F53979">
        <w:rPr>
          <w:rFonts w:asciiTheme="minorHAnsi" w:hAnsiTheme="minorHAnsi"/>
          <w:sz w:val="24"/>
          <w:lang w:val="en-US"/>
        </w:rPr>
        <w:t>;</w:t>
      </w:r>
    </w:p>
    <w:p w:rsidR="00F53979" w:rsidRPr="000E6CEA" w:rsidRDefault="00F5397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plugins</w:t>
      </w:r>
      <w:r w:rsidRPr="000E6CEA">
        <w:rPr>
          <w:rFonts w:asciiTheme="minorHAnsi" w:hAnsiTheme="minorHAnsi"/>
          <w:sz w:val="24"/>
          <w:lang w:val="en-US"/>
        </w:rPr>
        <w:t xml:space="preserve"> configuration</w:t>
      </w:r>
      <w:r>
        <w:rPr>
          <w:rFonts w:asciiTheme="minorHAnsi" w:hAnsiTheme="minorHAnsi"/>
          <w:sz w:val="24"/>
          <w:lang w:val="en-US"/>
        </w:rPr>
        <w:t>;</w:t>
      </w:r>
    </w:p>
    <w:p w:rsidR="002623E9" w:rsidRPr="00AB4096" w:rsidRDefault="002623E9" w:rsidP="002623E9">
      <w:pPr>
        <w:jc w:val="both"/>
        <w:rPr>
          <w:rFonts w:asciiTheme="minorHAnsi" w:hAnsiTheme="minorHAnsi" w:cs="Arial"/>
          <w:sz w:val="24"/>
          <w:szCs w:val="24"/>
        </w:rPr>
      </w:pPr>
      <w:r w:rsidRPr="000E6CEA">
        <w:rPr>
          <w:rFonts w:asciiTheme="minorHAnsi" w:hAnsiTheme="minorHAnsi"/>
          <w:sz w:val="24"/>
          <w:lang w:val="en-US"/>
        </w:rPr>
        <w:t>•</w:t>
      </w:r>
      <w:r w:rsidRPr="000E6CEA">
        <w:rPr>
          <w:rFonts w:asciiTheme="minorHAnsi" w:hAnsiTheme="minorHAnsi"/>
          <w:sz w:val="24"/>
          <w:lang w:val="en-US"/>
        </w:rPr>
        <w:tab/>
        <w:t>panic-detect: checks errors in CLI logs</w:t>
      </w:r>
      <w:r w:rsidRPr="00AB4096">
        <w:rPr>
          <w:rFonts w:asciiTheme="minorHAnsi" w:hAnsiTheme="minorHAnsi" w:cs="Arial"/>
          <w:sz w:val="24"/>
          <w:szCs w:val="24"/>
        </w:rPr>
        <w:t>.</w:t>
      </w:r>
    </w:p>
    <w:p w:rsidR="002623E9" w:rsidRPr="00AB4096" w:rsidRDefault="002623E9" w:rsidP="002623E9">
      <w:pPr>
        <w:jc w:val="both"/>
        <w:rPr>
          <w:rFonts w:asciiTheme="minorHAnsi" w:hAnsiTheme="minorHAnsi" w:cs="Arial"/>
          <w:sz w:val="24"/>
          <w:szCs w:val="24"/>
        </w:rPr>
      </w:pPr>
    </w:p>
    <w:p w:rsidR="00673735"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More about this in `</w:t>
      </w:r>
      <w:r w:rsidRPr="00AB4096">
        <w:rPr>
          <w:rFonts w:asciiTheme="minorHAnsi" w:hAnsiTheme="minorHAnsi" w:cs="Arial"/>
          <w:b/>
          <w:sz w:val="24"/>
          <w:szCs w:val="24"/>
        </w:rPr>
        <w:t>Configure the framework</w:t>
      </w:r>
      <w:r w:rsidRPr="00AB4096">
        <w:rPr>
          <w:rFonts w:asciiTheme="minorHAnsi" w:hAnsiTheme="minorHAnsi" w:cs="Arial"/>
          <w:sz w:val="24"/>
          <w:szCs w:val="24"/>
        </w:rPr>
        <w:t>` section.</w:t>
      </w:r>
    </w:p>
    <w:p w:rsidR="00B57CF3" w:rsidRPr="00AB4096" w:rsidRDefault="00B57CF3" w:rsidP="00B57CF3">
      <w:pPr>
        <w:rPr>
          <w:rFonts w:asciiTheme="minorHAnsi" w:hAnsiTheme="minorHAnsi"/>
        </w:rPr>
      </w:pPr>
    </w:p>
    <w:p w:rsidR="002623E9" w:rsidRPr="00AB4096" w:rsidRDefault="002623E9">
      <w:pPr>
        <w:spacing w:after="200" w:line="276" w:lineRule="auto"/>
        <w:rPr>
          <w:rFonts w:asciiTheme="minorHAnsi" w:hAnsiTheme="minorHAnsi"/>
        </w:rPr>
      </w:pPr>
      <w:r w:rsidRPr="00AB4096">
        <w:rPr>
          <w:rFonts w:asciiTheme="minorHAnsi" w:hAnsiTheme="minorHAnsi"/>
        </w:rPr>
        <w:br w:type="page"/>
      </w:r>
    </w:p>
    <w:p w:rsidR="00845BCB" w:rsidRPr="00AB4096" w:rsidRDefault="002D2581" w:rsidP="00845BCB">
      <w:pPr>
        <w:pStyle w:val="Heading1"/>
        <w:rPr>
          <w:rFonts w:asciiTheme="minorHAnsi" w:hAnsiTheme="minorHAnsi"/>
        </w:rPr>
      </w:pPr>
      <w:bookmarkStart w:id="44" w:name="_Toc365641671"/>
      <w:bookmarkStart w:id="45" w:name="_Toc365881341"/>
      <w:bookmarkStart w:id="46" w:name="_Toc366842571"/>
      <w:r w:rsidRPr="00AB4096">
        <w:rPr>
          <w:rFonts w:asciiTheme="minorHAnsi" w:hAnsiTheme="minorHAnsi"/>
        </w:rPr>
        <w:lastRenderedPageBreak/>
        <w:t>How to define the suites and add the tests</w:t>
      </w:r>
      <w:bookmarkEnd w:id="44"/>
      <w:bookmarkEnd w:id="45"/>
      <w:bookmarkEnd w:id="46"/>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When starting the interface, you must first </w:t>
      </w:r>
      <w:r w:rsidRPr="00AB4096">
        <w:rPr>
          <w:rFonts w:asciiTheme="minorHAnsi" w:eastAsia="Andale Sans UI" w:hAnsiTheme="minorHAnsi" w:cs="Arial"/>
          <w:i/>
          <w:iCs/>
          <w:kern w:val="1"/>
          <w:sz w:val="24"/>
          <w:szCs w:val="24"/>
          <w:lang w:val="en-US"/>
        </w:rPr>
        <w:t>select</w:t>
      </w:r>
      <w:r w:rsidRPr="00AB4096">
        <w:rPr>
          <w:rFonts w:asciiTheme="minorHAnsi" w:eastAsia="Andale Sans UI" w:hAnsiTheme="minorHAnsi" w:cs="Arial"/>
          <w:kern w:val="1"/>
          <w:sz w:val="24"/>
          <w:szCs w:val="24"/>
          <w:lang w:val="en-US"/>
        </w:rPr>
        <w:t xml:space="preserve"> or </w:t>
      </w:r>
      <w:r w:rsidRPr="00AB4096">
        <w:rPr>
          <w:rFonts w:asciiTheme="minorHAnsi" w:eastAsia="Andale Sans UI" w:hAnsiTheme="minorHAnsi" w:cs="Arial"/>
          <w:i/>
          <w:iCs/>
          <w:kern w:val="1"/>
          <w:sz w:val="24"/>
          <w:szCs w:val="24"/>
          <w:lang w:val="en-US"/>
        </w:rPr>
        <w:t>create</w:t>
      </w:r>
      <w:r w:rsidRPr="00AB4096">
        <w:rPr>
          <w:rFonts w:asciiTheme="minorHAnsi" w:eastAsia="Andale Sans UI" w:hAnsiTheme="minorHAnsi" w:cs="Arial"/>
          <w:kern w:val="1"/>
          <w:sz w:val="24"/>
          <w:szCs w:val="24"/>
          <w:lang w:val="en-US"/>
        </w:rPr>
        <w:t xml:space="preserve"> a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This file will save your suites, script files and suites configurations.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project has a set of global settings: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position w:val="-64"/>
          <w:sz w:val="24"/>
          <w:szCs w:val="24"/>
          <w:lang w:val="en-US"/>
        </w:rPr>
        <w:drawing>
          <wp:inline distT="0" distB="0" distL="0" distR="0" wp14:anchorId="55997C6E" wp14:editId="7C4779ED">
            <wp:extent cx="4191000" cy="1011555"/>
            <wp:effectExtent l="0" t="0" r="0" b="0"/>
            <wp:docPr id="74" name="Picture 7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Stop on fail</w:t>
      </w:r>
      <w:r w:rsidRPr="00AB4096">
        <w:rPr>
          <w:rFonts w:asciiTheme="minorHAnsi" w:eastAsia="Andale Sans UI" w:hAnsiTheme="minorHAnsi" w:cs="Arial"/>
          <w:kern w:val="1"/>
          <w:sz w:val="24"/>
          <w:szCs w:val="24"/>
          <w:lang w:val="en-US"/>
        </w:rPr>
        <w:t xml:space="preserve"> = if a test that is mandatory will fail, or will crash, all the project will fail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DB Autosave</w:t>
      </w:r>
      <w:r w:rsidRPr="00AB4096">
        <w:rPr>
          <w:rFonts w:asciiTheme="minorHAnsi" w:eastAsia="Andale Sans UI" w:hAnsiTheme="minorHAnsi" w:cs="Arial"/>
          <w:kern w:val="1"/>
          <w:sz w:val="24"/>
          <w:szCs w:val="24"/>
          <w:lang w:val="en-US"/>
        </w:rPr>
        <w:t xml:space="preserve"> = after all the tests from all suites finish execution, the Central Engine will automatically save the results into database, without asking the user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TC Delay</w:t>
      </w:r>
      <w:r w:rsidRPr="00AB4096">
        <w:rPr>
          <w:rFonts w:asciiTheme="minorHAnsi" w:eastAsia="Andale Sans UI" w:hAnsiTheme="minorHAnsi" w:cs="Arial"/>
          <w:kern w:val="1"/>
          <w:sz w:val="24"/>
          <w:szCs w:val="24"/>
          <w:lang w:val="en-US"/>
        </w:rPr>
        <w:t xml:space="preserve"> = after each test, the EP will wait X seconds, before starting to execute the next test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Pre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before</w:t>
      </w:r>
      <w:r w:rsidRPr="00AB4096">
        <w:rPr>
          <w:rFonts w:asciiTheme="minorHAnsi" w:eastAsia="Andale Sans UI" w:hAnsiTheme="minorHAnsi" w:cs="Arial"/>
          <w:kern w:val="1"/>
          <w:sz w:val="24"/>
          <w:szCs w:val="24"/>
          <w:lang w:val="en-US"/>
        </w:rPr>
        <w:t xml:space="preserve"> running any test. The script can be written in any language (Perl, TCL, binary executable, etc.). You cannot use a normal Twister test as a Pre/ Post exec script! If you write a script in an interpreted language, don’t forget to add `</w:t>
      </w:r>
      <w:r w:rsidRPr="00AB4096">
        <w:rPr>
          <w:rFonts w:asciiTheme="minorHAnsi" w:eastAsia="Andale Sans UI" w:hAnsiTheme="minorHAnsi" w:cs="Arial"/>
          <w:b/>
          <w:kern w:val="1"/>
          <w:sz w:val="24"/>
          <w:szCs w:val="24"/>
          <w:lang w:val="en-US"/>
        </w:rPr>
        <w:t xml:space="preserve">#!/usr/bin/env ... </w:t>
      </w:r>
      <w:r w:rsidRPr="00AB4096">
        <w:rPr>
          <w:rFonts w:asciiTheme="minorHAnsi" w:eastAsia="Andale Sans UI" w:hAnsiTheme="minorHAnsi" w:cs="Arial"/>
          <w:b/>
          <w:i/>
          <w:color w:val="808080" w:themeColor="background1" w:themeShade="80"/>
          <w:kern w:val="1"/>
          <w:sz w:val="24"/>
          <w:szCs w:val="24"/>
          <w:lang w:val="en-US"/>
        </w:rPr>
        <w:t>your language</w:t>
      </w:r>
      <w:r w:rsidRPr="00AB4096">
        <w:rPr>
          <w:rFonts w:asciiTheme="minorHAnsi" w:eastAsia="Andale Sans UI" w:hAnsiTheme="minorHAnsi" w:cs="Arial"/>
          <w:kern w:val="1"/>
          <w:sz w:val="24"/>
          <w:szCs w:val="24"/>
          <w:lang w:val="en-US"/>
        </w:rPr>
        <w:t>` on the first line. If the file is not executable, CE will automatically run `</w:t>
      </w:r>
      <w:r w:rsidRPr="00AB4096">
        <w:rPr>
          <w:rFonts w:asciiTheme="minorHAnsi" w:eastAsia="Andale Sans UI" w:hAnsiTheme="minorHAnsi" w:cs="Arial"/>
          <w:i/>
          <w:kern w:val="1"/>
          <w:sz w:val="24"/>
          <w:szCs w:val="24"/>
          <w:lang w:val="en-US"/>
        </w:rPr>
        <w:t>chmod +x</w:t>
      </w:r>
      <w:r w:rsidRPr="00AB4096">
        <w:rPr>
          <w:rFonts w:asciiTheme="minorHAnsi" w:eastAsia="Andale Sans UI" w:hAnsiTheme="minorHAnsi" w:cs="Arial"/>
          <w:kern w:val="1"/>
          <w:sz w:val="24"/>
          <w:szCs w:val="24"/>
          <w:lang w:val="en-US"/>
        </w:rPr>
        <w:t>` on the file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Post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after</w:t>
      </w:r>
      <w:r w:rsidRPr="00AB4096">
        <w:rPr>
          <w:rFonts w:asciiTheme="minorHAnsi" w:eastAsia="Andale Sans UI" w:hAnsiTheme="minorHAnsi" w:cs="Arial"/>
          <w:kern w:val="1"/>
          <w:sz w:val="24"/>
          <w:szCs w:val="24"/>
          <w:lang w:val="en-US"/>
        </w:rPr>
        <w:t xml:space="preserve"> running all tests. It has the same specifications as the Pre execution script ;</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After setting the project file, click on </w:t>
      </w:r>
      <w:r w:rsidRPr="00AB4096">
        <w:rPr>
          <w:rFonts w:asciiTheme="minorHAnsi" w:eastAsia="Andale Sans UI" w:hAnsiTheme="minorHAnsi" w:cs="Arial"/>
          <w:noProof/>
          <w:kern w:val="1"/>
          <w:sz w:val="24"/>
          <w:szCs w:val="24"/>
          <w:lang w:val="en-US"/>
        </w:rPr>
        <w:drawing>
          <wp:inline distT="0" distB="0" distL="0" distR="0" wp14:anchorId="5D1D6BE3" wp14:editId="4CC0C7CB">
            <wp:extent cx="510540" cy="3962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AB4096">
        <w:rPr>
          <w:rFonts w:asciiTheme="minorHAnsi" w:eastAsia="Andale Sans UI" w:hAnsiTheme="minorHAnsi" w:cs="Arial"/>
          <w:kern w:val="1"/>
          <w:sz w:val="24"/>
          <w:szCs w:val="24"/>
          <w:lang w:val="en-US"/>
        </w:rPr>
        <w:t xml:space="preserve"> (Add suite). The required fields are: </w:t>
      </w:r>
      <w:r w:rsidRPr="00AB4096">
        <w:rPr>
          <w:rFonts w:asciiTheme="minorHAnsi" w:eastAsia="Andale Sans UI" w:hAnsiTheme="minorHAnsi" w:cs="Arial"/>
          <w:b/>
          <w:bCs/>
          <w:kern w:val="1"/>
          <w:sz w:val="24"/>
          <w:szCs w:val="24"/>
          <w:lang w:val="en-US"/>
        </w:rPr>
        <w:t>the name</w:t>
      </w:r>
      <w:r w:rsidRPr="00AB4096">
        <w:rPr>
          <w:rFonts w:asciiTheme="minorHAnsi" w:eastAsia="Andale Sans UI" w:hAnsiTheme="minorHAnsi" w:cs="Arial"/>
          <w:kern w:val="1"/>
          <w:sz w:val="24"/>
          <w:szCs w:val="24"/>
          <w:lang w:val="en-US"/>
        </w:rPr>
        <w:t xml:space="preserve"> of the suite and </w:t>
      </w:r>
      <w:r w:rsidRPr="00AB4096">
        <w:rPr>
          <w:rFonts w:asciiTheme="minorHAnsi" w:eastAsia="Andale Sans UI" w:hAnsiTheme="minorHAnsi" w:cs="Arial"/>
          <w:b/>
          <w:bCs/>
          <w:kern w:val="1"/>
          <w:sz w:val="24"/>
          <w:szCs w:val="24"/>
          <w:lang w:val="en-US"/>
        </w:rPr>
        <w:t>one or Test beds</w:t>
      </w:r>
      <w:r w:rsidRPr="00AB4096">
        <w:rPr>
          <w:rFonts w:asciiTheme="minorHAnsi" w:eastAsia="Andale Sans UI" w:hAnsiTheme="minorHAnsi" w:cs="Arial"/>
          <w:kern w:val="1"/>
          <w:sz w:val="24"/>
          <w:szCs w:val="24"/>
          <w:lang w:val="en-US"/>
        </w:rPr>
        <w:t xml:space="preserve"> (the workstation(s) where the tests from this suite will run).</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In order to save the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xml:space="preserve">, use the </w:t>
      </w:r>
      <w:r w:rsidRPr="00AB4096">
        <w:rPr>
          <w:rFonts w:asciiTheme="minorHAnsi" w:eastAsia="Andale Sans UI" w:hAnsiTheme="minorHAnsi" w:cs="Arial"/>
          <w:i/>
          <w:iCs/>
          <w:kern w:val="1"/>
          <w:sz w:val="24"/>
          <w:szCs w:val="24"/>
          <w:lang w:val="en-US"/>
        </w:rPr>
        <w:t xml:space="preserve">File </w:t>
      </w:r>
      <w:r w:rsidRPr="00AB4096">
        <w:rPr>
          <w:rFonts w:asciiTheme="minorHAnsi" w:eastAsia="Andale Sans UI" w:hAnsiTheme="minorHAnsi" w:cs="Arial"/>
          <w:i/>
          <w:iCs/>
          <w:noProof/>
          <w:kern w:val="1"/>
          <w:sz w:val="24"/>
          <w:szCs w:val="24"/>
          <w:lang w:val="en-US"/>
        </w:rPr>
        <w:t xml:space="preserve">menu : </w:t>
      </w:r>
      <w:r w:rsidRPr="00AB4096">
        <w:rPr>
          <w:rFonts w:asciiTheme="minorHAnsi" w:eastAsia="Andale Sans UI" w:hAnsiTheme="minorHAnsi" w:cs="Arial"/>
          <w:i/>
          <w:iCs/>
          <w:noProof/>
          <w:kern w:val="1"/>
          <w:sz w:val="24"/>
          <w:szCs w:val="24"/>
          <w:lang w:val="en-US"/>
        </w:rPr>
        <w:drawing>
          <wp:inline distT="0" distB="0" distL="0" distR="0" wp14:anchorId="1ABD98E8" wp14:editId="769FADCE">
            <wp:extent cx="1147445" cy="1492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AB4096">
        <w:rPr>
          <w:rFonts w:asciiTheme="minorHAnsi" w:eastAsia="Andale Sans UI" w:hAnsiTheme="minorHAnsi" w:cs="Arial"/>
          <w:noProof/>
          <w:kern w:val="1"/>
          <w:sz w:val="24"/>
          <w:szCs w:val="24"/>
          <w:lang w:val="en-US"/>
        </w:rPr>
        <w:t>.</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You can download the project file locally, to share it with your team members.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 suite is basically a folder, where one or more script/ test files can be added, that will be executed by one or more Test Beds, and implicitly by one or more Execution Processes.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CF48BB" w:rsidP="002D2581">
      <w:pPr>
        <w:widowControl w:val="0"/>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noProof/>
          <w:kern w:val="1"/>
          <w:sz w:val="24"/>
          <w:szCs w:val="24"/>
          <w:lang w:val="en-US"/>
        </w:rPr>
        <w:drawing>
          <wp:inline distT="0" distB="0" distL="0" distR="0" wp14:anchorId="66DBBA82" wp14:editId="168F050A">
            <wp:extent cx="5285232" cy="38862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5232" cy="3886200"/>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suite can also have some properties attached to it, like `</w:t>
      </w:r>
      <w:r w:rsidRPr="00AB4096">
        <w:rPr>
          <w:rFonts w:asciiTheme="minorHAnsi" w:eastAsia="Andale Sans UI" w:hAnsiTheme="minorHAnsi" w:cs="Arial"/>
          <w:i/>
          <w:iCs/>
          <w:kern w:val="1"/>
          <w:sz w:val="24"/>
          <w:szCs w:val="24"/>
          <w:lang w:val="en-US"/>
        </w:rPr>
        <w:t>release</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build</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comments</w:t>
      </w:r>
      <w:r w:rsidRPr="00AB4096">
        <w:rPr>
          <w:rFonts w:asciiTheme="minorHAnsi" w:eastAsia="Andale Sans UI" w:hAnsiTheme="minorHAnsi" w:cs="Arial"/>
          <w:kern w:val="1"/>
          <w:sz w:val="24"/>
          <w:szCs w:val="24"/>
          <w:lang w:val="en-US"/>
        </w:rPr>
        <w:t>`, etc. These fields are defined in `DB.xml` file (</w:t>
      </w:r>
      <w:r w:rsidRPr="00AB4096">
        <w:rPr>
          <w:rFonts w:asciiTheme="minorHAnsi" w:eastAsia="Andale Sans UI" w:hAnsiTheme="minorHAnsi" w:cs="Arial"/>
          <w:i/>
          <w:iCs/>
          <w:kern w:val="1"/>
          <w:sz w:val="24"/>
          <w:szCs w:val="24"/>
          <w:lang w:val="en-US"/>
        </w:rPr>
        <w:t>more about this in the database configuration section</w:t>
      </w:r>
      <w:r w:rsidRPr="00AB4096">
        <w:rPr>
          <w:rFonts w:asciiTheme="minorHAnsi" w:eastAsia="Andale Sans UI" w:hAnsiTheme="minorHAnsi" w:cs="Arial"/>
          <w:kern w:val="1"/>
          <w:sz w:val="24"/>
          <w:szCs w:val="24"/>
          <w:lang w:val="en-US"/>
        </w:rPr>
        <w:t>) and will look different, depending on the configuration (text box, drop down list, path to a script, etc.) ; these `</w:t>
      </w:r>
      <w:r w:rsidRPr="00AB4096">
        <w:rPr>
          <w:rFonts w:asciiTheme="minorHAnsi" w:eastAsia="Andale Sans UI" w:hAnsiTheme="minorHAnsi" w:cs="Arial"/>
          <w:i/>
          <w:kern w:val="1"/>
          <w:sz w:val="24"/>
          <w:szCs w:val="24"/>
          <w:lang w:val="en-US"/>
        </w:rPr>
        <w:t>meta</w:t>
      </w:r>
      <w:r w:rsidRPr="00AB4096">
        <w:rPr>
          <w:rFonts w:asciiTheme="minorHAnsi" w:eastAsia="Andale Sans UI" w:hAnsiTheme="minorHAnsi" w:cs="Arial"/>
          <w:kern w:val="1"/>
          <w:sz w:val="24"/>
          <w:szCs w:val="24"/>
          <w:lang w:val="en-US"/>
        </w:rPr>
        <w:t>` properties are used while saving the results into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 suite can be exported for later usage by right clicking it and selecting </w:t>
      </w:r>
      <w:r w:rsidRPr="00AB4096">
        <w:rPr>
          <w:rFonts w:asciiTheme="minorHAnsi" w:eastAsia="Andale Sans UI" w:hAnsiTheme="minorHAnsi" w:cs="Arial"/>
          <w:i/>
          <w:kern w:val="1"/>
          <w:sz w:val="24"/>
          <w:szCs w:val="24"/>
          <w:lang w:val="en-US"/>
        </w:rPr>
        <w:t>Export</w:t>
      </w:r>
      <w:r w:rsidRPr="00AB4096">
        <w:rPr>
          <w:rFonts w:asciiTheme="minorHAnsi" w:eastAsia="Andale Sans UI" w:hAnsiTheme="minorHAnsi" w:cs="Arial"/>
          <w:kern w:val="1"/>
          <w:sz w:val="24"/>
          <w:szCs w:val="24"/>
          <w:lang w:val="en-US"/>
        </w:rPr>
        <w:t>:</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center"/>
        <w:rPr>
          <w:rFonts w:asciiTheme="minorHAnsi" w:eastAsia="Andale Sans UI" w:hAnsiTheme="minorHAnsi" w:cs="Arial"/>
          <w:kern w:val="1"/>
          <w:sz w:val="24"/>
          <w:szCs w:val="24"/>
          <w:lang w:val="en-US"/>
        </w:rPr>
      </w:pPr>
      <w:r w:rsidRPr="00AB4096">
        <w:rPr>
          <w:rFonts w:asciiTheme="minorHAnsi" w:eastAsia="Andale Sans UI" w:hAnsiTheme="minorHAnsi" w:cs="Arial"/>
          <w:noProof/>
          <w:kern w:val="1"/>
          <w:sz w:val="24"/>
          <w:szCs w:val="24"/>
          <w:lang w:val="en-US"/>
        </w:rPr>
        <w:drawing>
          <wp:inline distT="0" distB="0" distL="0" distR="0" wp14:anchorId="07C1151F" wp14:editId="1553FA7D">
            <wp:extent cx="3162300" cy="11906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content of the suite, including the test cases and its sub suites, is saved in an xml file in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path. These exported suites can be loaded in other project using drag &amp; drop from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tab into the suite definition window.</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script/ test files and the suites can be re-arranged anytime, using drag &amp; drop, or can be deleted.</w:t>
      </w:r>
    </w:p>
    <w:p w:rsidR="002623E9" w:rsidRPr="00AB4096" w:rsidRDefault="002623E9">
      <w:pPr>
        <w:spacing w:after="200"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br w:type="page"/>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Each script/ test file has a few properties too:</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sz w:val="24"/>
          <w:szCs w:val="24"/>
          <w:lang w:val="en-US"/>
        </w:rPr>
        <w:drawing>
          <wp:inline distT="0" distB="0" distL="0" distR="0" wp14:anchorId="51BD580A" wp14:editId="67E74E2C">
            <wp:extent cx="4953000" cy="1808018"/>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6">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kern w:val="1"/>
          <w:sz w:val="24"/>
          <w:szCs w:val="24"/>
          <w:lang w:val="en-US"/>
        </w:rPr>
        <w:t xml:space="preserve">A test that is not </w:t>
      </w:r>
      <w:r w:rsidRPr="00AB4096">
        <w:rPr>
          <w:rFonts w:asciiTheme="minorHAnsi" w:eastAsia="Andale Sans UI" w:hAnsiTheme="minorHAnsi" w:cs="Arial"/>
          <w:i/>
          <w:iCs/>
          <w:kern w:val="1"/>
          <w:sz w:val="24"/>
          <w:szCs w:val="24"/>
          <w:lang w:val="en-US"/>
        </w:rPr>
        <w:t>Runnable</w:t>
      </w:r>
      <w:r w:rsidRPr="00AB4096">
        <w:rPr>
          <w:rFonts w:asciiTheme="minorHAnsi" w:eastAsia="Andale Sans UI" w:hAnsiTheme="minorHAnsi" w:cs="Arial"/>
          <w:kern w:val="1"/>
          <w:sz w:val="24"/>
          <w:szCs w:val="24"/>
          <w:lang w:val="en-US"/>
        </w:rPr>
        <w:t xml:space="preserve"> will be sent to </w:t>
      </w:r>
      <w:r w:rsidRPr="00AB4096">
        <w:rPr>
          <w:rFonts w:asciiTheme="minorHAnsi" w:eastAsia="Andale Sans UI" w:hAnsiTheme="minorHAnsi" w:cs="Arial"/>
          <w:b/>
          <w:bCs/>
          <w:kern w:val="1"/>
          <w:sz w:val="24"/>
          <w:szCs w:val="24"/>
          <w:lang w:val="en-US"/>
        </w:rPr>
        <w:t>EP</w:t>
      </w:r>
      <w:r w:rsidRPr="00AB4096">
        <w:rPr>
          <w:rFonts w:asciiTheme="minorHAnsi" w:eastAsia="Andale Sans UI" w:hAnsiTheme="minorHAnsi" w:cs="Arial"/>
          <w:kern w:val="1"/>
          <w:sz w:val="24"/>
          <w:szCs w:val="24"/>
          <w:lang w:val="en-US"/>
        </w:rPr>
        <w:t>, but will never execute. You can use this option to transfer configuration files on the EP, without executing them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i/>
          <w:iCs/>
          <w:kern w:val="1"/>
          <w:sz w:val="24"/>
          <w:szCs w:val="24"/>
          <w:lang w:val="en-US"/>
        </w:rPr>
        <w:t>Optional</w:t>
      </w:r>
      <w:r w:rsidRPr="00AB4096">
        <w:rPr>
          <w:rFonts w:asciiTheme="minorHAnsi" w:eastAsia="Andale Sans UI" w:hAnsiTheme="minorHAnsi" w:cs="Arial"/>
          <w:kern w:val="1"/>
          <w:sz w:val="24"/>
          <w:szCs w:val="24"/>
          <w:lang w:val="en-US"/>
        </w:rPr>
        <w:t xml:space="preserve"> tests that fail, will not stop the execution when the global </w:t>
      </w:r>
      <w:r w:rsidRPr="00AB4096">
        <w:rPr>
          <w:rFonts w:asciiTheme="minorHAnsi" w:eastAsia="Andale Sans UI" w:hAnsiTheme="minorHAnsi" w:cs="Arial"/>
          <w:i/>
          <w:iCs/>
          <w:kern w:val="1"/>
          <w:sz w:val="24"/>
          <w:szCs w:val="24"/>
          <w:lang w:val="en-US"/>
        </w:rPr>
        <w:t>Stop on Fail</w:t>
      </w:r>
      <w:r w:rsidRPr="00AB4096">
        <w:rPr>
          <w:rFonts w:asciiTheme="minorHAnsi" w:eastAsia="Andale Sans UI" w:hAnsiTheme="minorHAnsi" w:cs="Arial"/>
          <w:kern w:val="1"/>
          <w:sz w:val="24"/>
          <w:szCs w:val="24"/>
          <w:lang w:val="en-US"/>
        </w:rPr>
        <w:t xml:space="preserve"> checkbox is active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tests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tests are executed at all times (they have to be runnable). They are used to clean-up a suite, even if the suite was aborted because of a failed Setup. Teardown files are NOT saved into the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user can define a list of parameters and properties for every test case.</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Both the parameters and the properties are sent to the tests and can be accessed during execution.</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The properties: `</w:t>
      </w:r>
      <w:r w:rsidRPr="00AB4096">
        <w:rPr>
          <w:rFonts w:asciiTheme="minorHAnsi" w:eastAsia="Andale Sans UI" w:hAnsiTheme="minorHAnsi" w:cs="Arial"/>
          <w:b/>
          <w:color w:val="808080" w:themeColor="background1" w:themeShade="80"/>
          <w:kern w:val="1"/>
          <w:sz w:val="24"/>
          <w:szCs w:val="24"/>
          <w:lang w:val="en-US"/>
        </w:rPr>
        <w:t>type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suite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file</w:t>
      </w:r>
      <w:r w:rsidRPr="00AB4096">
        <w:rPr>
          <w:rFonts w:asciiTheme="minorHAnsi" w:eastAsia="Andale Sans UI" w:hAnsiTheme="minorHAnsi" w:cs="Arial"/>
          <w:color w:val="000000"/>
          <w:kern w:val="1"/>
          <w:sz w:val="24"/>
          <w:szCs w:val="24"/>
          <w:lang w:val="en-US"/>
        </w:rPr>
        <w:t>`,</w:t>
      </w:r>
      <w:r w:rsidR="00670282">
        <w:rPr>
          <w:rFonts w:asciiTheme="minorHAnsi" w:eastAsia="Andale Sans UI" w:hAnsiTheme="minorHAnsi" w:cs="Arial"/>
          <w:color w:val="000000"/>
          <w:kern w:val="1"/>
          <w:sz w:val="24"/>
          <w:szCs w:val="24"/>
          <w:lang w:val="en-US"/>
        </w:rPr>
        <w:t xml:space="preserve"> </w:t>
      </w:r>
      <w:r w:rsidR="00F1317D" w:rsidRPr="00AB4096">
        <w:rPr>
          <w:rFonts w:asciiTheme="minorHAnsi" w:hAnsiTheme="minorHAnsi" w:cs="Arial"/>
          <w:color w:val="000000"/>
          <w:sz w:val="24"/>
          <w:szCs w:val="24"/>
        </w:rPr>
        <w:t>`</w:t>
      </w:r>
      <w:r w:rsidR="00F1317D" w:rsidRPr="00AB4096">
        <w:rPr>
          <w:rFonts w:asciiTheme="minorHAnsi" w:hAnsiTheme="minorHAnsi" w:cs="Arial"/>
          <w:b/>
          <w:color w:val="808080" w:themeColor="background1" w:themeShade="80"/>
          <w:sz w:val="24"/>
          <w:szCs w:val="24"/>
        </w:rPr>
        <w:t>config_files</w:t>
      </w:r>
      <w:r w:rsidR="00F1317D" w:rsidRPr="00AB4096">
        <w:rPr>
          <w:rFonts w:asciiTheme="minorHAnsi" w:hAnsiTheme="minorHAnsi" w:cs="Arial"/>
          <w:color w:val="000000"/>
          <w:sz w:val="24"/>
          <w:szCs w:val="24"/>
        </w:rPr>
        <w:t>`,</w:t>
      </w:r>
      <w:r w:rsidR="00F1317D" w:rsidRPr="00AB4096">
        <w:rPr>
          <w:rFonts w:asciiTheme="minorHAnsi" w:hAnsiTheme="minorHAnsi" w:cs="Source Sans Pro"/>
          <w:color w:val="000000"/>
          <w:sz w:val="22"/>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dependency</w:t>
      </w:r>
      <w:r w:rsidR="00F1317D" w:rsidRPr="00AB4096">
        <w:rPr>
          <w:rFonts w:asciiTheme="minorHAnsi" w:eastAsia="Andale Sans UI" w:hAnsiTheme="minorHAnsi" w:cs="Arial"/>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status</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Runnable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Optional</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setup_file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teardown_file</w:t>
      </w:r>
      <w:r w:rsidRPr="00AB4096">
        <w:rPr>
          <w:rFonts w:asciiTheme="minorHAnsi" w:eastAsia="Andale Sans UI" w:hAnsiTheme="minorHAnsi" w:cs="Arial"/>
          <w:color w:val="000000"/>
          <w:kern w:val="1"/>
          <w:sz w:val="24"/>
          <w:szCs w:val="24"/>
          <w:lang w:val="en-US"/>
        </w:rPr>
        <w:t>` and `</w:t>
      </w:r>
      <w:r w:rsidRPr="00AB4096">
        <w:rPr>
          <w:rFonts w:asciiTheme="minorHAnsi" w:eastAsia="Andale Sans UI" w:hAnsiTheme="minorHAnsi" w:cs="Arial"/>
          <w:b/>
          <w:color w:val="808080" w:themeColor="background1" w:themeShade="80"/>
          <w:kern w:val="1"/>
          <w:sz w:val="24"/>
          <w:szCs w:val="24"/>
          <w:lang w:val="en-US"/>
        </w:rPr>
        <w:t>param</w:t>
      </w:r>
      <w:r w:rsidRPr="00AB4096">
        <w:rPr>
          <w:rFonts w:asciiTheme="minorHAnsi" w:eastAsia="Andale Sans UI" w:hAnsiTheme="minorHAnsi" w:cs="Arial"/>
          <w:color w:val="000000"/>
          <w:kern w:val="1"/>
          <w:sz w:val="24"/>
          <w:szCs w:val="24"/>
          <w:lang w:val="en-US"/>
        </w:rPr>
        <w:t>` are reserved for internal use and must NOT be used; m</w:t>
      </w:r>
      <w:r w:rsidRPr="00AB4096">
        <w:rPr>
          <w:rFonts w:asciiTheme="minorHAnsi" w:eastAsia="Andale Sans UI" w:hAnsiTheme="minorHAnsi" w:cs="Arial"/>
          <w:kern w:val="1"/>
          <w:sz w:val="24"/>
          <w:szCs w:val="24"/>
          <w:lang w:val="en-US"/>
        </w:rPr>
        <w:t>ore about this in `</w:t>
      </w:r>
      <w:r w:rsidRPr="00AB4096">
        <w:rPr>
          <w:rFonts w:asciiTheme="minorHAnsi" w:eastAsia="Andale Sans UI" w:hAnsiTheme="minorHAnsi" w:cs="Arial"/>
          <w:b/>
          <w:kern w:val="1"/>
          <w:sz w:val="24"/>
          <w:szCs w:val="24"/>
          <w:lang w:val="en-US"/>
        </w:rPr>
        <w:t>How to write Twister tests</w:t>
      </w:r>
      <w:r w:rsidRPr="00AB4096">
        <w:rPr>
          <w:rFonts w:asciiTheme="minorHAnsi" w:eastAsia="Andale Sans UI" w:hAnsiTheme="minorHAnsi" w:cs="Arial"/>
          <w:kern w:val="1"/>
          <w:sz w:val="24"/>
          <w:szCs w:val="24"/>
          <w:lang w:val="en-US"/>
        </w:rPr>
        <w:t>` section.</w:t>
      </w:r>
    </w:p>
    <w:p w:rsidR="00980F0A" w:rsidRPr="00AB4096" w:rsidRDefault="00980F0A" w:rsidP="002623E9">
      <w:pPr>
        <w:rPr>
          <w:rFonts w:asciiTheme="minorHAnsi" w:hAnsiTheme="minorHAnsi" w:cs="Arial"/>
          <w:sz w:val="24"/>
          <w:szCs w:val="24"/>
        </w:rPr>
      </w:pPr>
    </w:p>
    <w:p w:rsidR="00EC6C39" w:rsidRPr="00AB4096" w:rsidRDefault="00EC6C39">
      <w:pPr>
        <w:spacing w:after="200" w:line="276" w:lineRule="auto"/>
        <w:rPr>
          <w:rFonts w:asciiTheme="minorHAnsi" w:hAnsiTheme="minorHAnsi"/>
        </w:rPr>
      </w:pPr>
      <w:r w:rsidRPr="00AB4096">
        <w:rPr>
          <w:rFonts w:asciiTheme="minorHAnsi" w:hAnsiTheme="minorHAnsi"/>
        </w:rPr>
        <w:br w:type="page"/>
      </w:r>
    </w:p>
    <w:p w:rsidR="000E48E8" w:rsidRPr="00AB4096" w:rsidRDefault="002D2581" w:rsidP="000E48E8">
      <w:pPr>
        <w:pStyle w:val="Heading1"/>
        <w:rPr>
          <w:rFonts w:asciiTheme="minorHAnsi" w:hAnsiTheme="minorHAnsi"/>
        </w:rPr>
      </w:pPr>
      <w:bookmarkStart w:id="47" w:name="_Toc365641672"/>
      <w:bookmarkStart w:id="48" w:name="_Toc365881342"/>
      <w:bookmarkStart w:id="49" w:name="_Toc366842572"/>
      <w:r w:rsidRPr="00AB4096">
        <w:rPr>
          <w:rFonts w:asciiTheme="minorHAnsi" w:hAnsiTheme="minorHAnsi"/>
        </w:rPr>
        <w:lastRenderedPageBreak/>
        <w:t>How to run the test files</w:t>
      </w:r>
      <w:bookmarkEnd w:id="47"/>
      <w:bookmarkEnd w:id="48"/>
      <w:bookmarkEnd w:id="49"/>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suites and scripts are set, click </w:t>
      </w:r>
      <w:r w:rsidRPr="00AB4096">
        <w:rPr>
          <w:rFonts w:asciiTheme="minorHAnsi" w:hAnsiTheme="minorHAnsi" w:cs="Arial"/>
          <w:noProof/>
          <w:sz w:val="24"/>
          <w:szCs w:val="24"/>
        </w:rPr>
        <w:t xml:space="preserve">on </w:t>
      </w:r>
      <w:r w:rsidRPr="00AB4096">
        <w:rPr>
          <w:rFonts w:asciiTheme="minorHAnsi" w:hAnsiTheme="minorHAnsi" w:cs="Arial"/>
          <w:noProof/>
          <w:position w:val="-4"/>
          <w:sz w:val="24"/>
          <w:szCs w:val="24"/>
          <w:lang w:val="en-US"/>
        </w:rPr>
        <w:drawing>
          <wp:inline distT="0" distB="0" distL="0" distR="0" wp14:anchorId="2FAEE652" wp14:editId="63C6A6B0">
            <wp:extent cx="800100" cy="1981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AB4096">
        <w:rPr>
          <w:rFonts w:asciiTheme="minorHAnsi" w:hAnsiTheme="minorHAnsi" w:cs="Arial"/>
          <w:noProof/>
          <w:sz w:val="24"/>
          <w:szCs w:val="24"/>
        </w:rPr>
        <w:t>,</w:t>
      </w:r>
      <w:r w:rsidRPr="00AB4096">
        <w:rPr>
          <w:rFonts w:asciiTheme="minorHAnsi" w:hAnsiTheme="minorHAnsi" w:cs="Arial"/>
          <w:sz w:val="24"/>
          <w:szCs w:val="24"/>
        </w:rPr>
        <w:t xml:space="preserve"> to start the execution.</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What will happen is that, all </w:t>
      </w:r>
      <w:r w:rsidRPr="00AB4096">
        <w:rPr>
          <w:rFonts w:asciiTheme="minorHAnsi" w:hAnsiTheme="minorHAnsi" w:cs="Arial"/>
          <w:b/>
          <w:bCs/>
          <w:sz w:val="24"/>
          <w:szCs w:val="24"/>
        </w:rPr>
        <w:t>checked</w:t>
      </w:r>
      <w:r w:rsidRPr="00AB4096">
        <w:rPr>
          <w:rFonts w:asciiTheme="minorHAnsi" w:hAnsiTheme="minorHAnsi" w:cs="Arial"/>
          <w:sz w:val="24"/>
          <w:szCs w:val="24"/>
        </w:rPr>
        <w:t xml:space="preserve"> scripts from all suites will run, in order. The execution doesn't stop if one of the scripts fails, excepting the case when the test that fails is </w:t>
      </w:r>
      <w:r w:rsidRPr="00AB4096">
        <w:rPr>
          <w:rFonts w:asciiTheme="minorHAnsi" w:hAnsiTheme="minorHAnsi" w:cs="Arial"/>
          <w:i/>
          <w:iCs/>
          <w:sz w:val="24"/>
          <w:szCs w:val="24"/>
        </w:rPr>
        <w:t>mandatory</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Stop on Fail</w:t>
      </w:r>
      <w:r w:rsidRPr="00AB4096">
        <w:rPr>
          <w:rFonts w:asciiTheme="minorHAnsi" w:hAnsiTheme="minorHAnsi" w:cs="Arial"/>
          <w:sz w:val="24"/>
          <w:szCs w:val="24"/>
        </w:rPr>
        <w:t xml:space="preserve"> checkbox is checked.</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disabled, it means that the Central Engine service is not running, so the execution cannot start.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enabled, you can start the execution. When you start the execution, the </w:t>
      </w:r>
      <w:r w:rsidRPr="00AB4096">
        <w:rPr>
          <w:rFonts w:asciiTheme="minorHAnsi" w:hAnsiTheme="minorHAnsi" w:cs="Arial"/>
          <w:b/>
          <w:bCs/>
          <w:sz w:val="24"/>
          <w:szCs w:val="24"/>
        </w:rPr>
        <w:t>Stop</w:t>
      </w:r>
      <w:r w:rsidRPr="00AB4096">
        <w:rPr>
          <w:rFonts w:asciiTheme="minorHAnsi" w:hAnsiTheme="minorHAnsi" w:cs="Arial"/>
          <w:sz w:val="24"/>
          <w:szCs w:val="24"/>
        </w:rPr>
        <w:t xml:space="preserve"> button will activate, to allow stopping the Central Engine and killing all the running processes and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will become </w:t>
      </w:r>
      <w:r w:rsidRPr="00AB4096">
        <w:rPr>
          <w:rFonts w:asciiTheme="minorHAnsi" w:hAnsiTheme="minorHAnsi" w:cs="Arial"/>
          <w:b/>
          <w:bCs/>
          <w:sz w:val="24"/>
          <w:szCs w:val="24"/>
        </w:rPr>
        <w:t>Pause</w:t>
      </w:r>
      <w:r w:rsidRPr="00AB4096">
        <w:rPr>
          <w:rFonts w:asciiTheme="minorHAnsi" w:hAnsiTheme="minorHAnsi" w:cs="Arial"/>
          <w:sz w:val="24"/>
          <w:szCs w:val="24"/>
        </w:rPr>
        <w:t>, allowing to pause after the current tests finishes its execution.</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noProof/>
          <w:sz w:val="24"/>
          <w:szCs w:val="24"/>
        </w:rPr>
      </w:pPr>
      <w:r w:rsidRPr="00AB4096">
        <w:rPr>
          <w:rFonts w:asciiTheme="minorHAnsi" w:hAnsiTheme="minorHAnsi" w:cs="Arial"/>
          <w:sz w:val="24"/>
          <w:szCs w:val="24"/>
        </w:rPr>
        <w:t xml:space="preserve">If the Central Engine was started recently, by default all the files will be in </w:t>
      </w:r>
      <w:r w:rsidRPr="00AB4096">
        <w:rPr>
          <w:rFonts w:asciiTheme="minorHAnsi" w:hAnsiTheme="minorHAnsi" w:cs="Arial"/>
          <w:noProof/>
          <w:sz w:val="24"/>
          <w:szCs w:val="24"/>
        </w:rPr>
        <w:t xml:space="preserve">state </w:t>
      </w:r>
      <w:r w:rsidRPr="00AB4096">
        <w:rPr>
          <w:rFonts w:asciiTheme="minorHAnsi" w:hAnsiTheme="minorHAnsi" w:cs="Arial"/>
          <w:i/>
          <w:iCs/>
          <w:noProof/>
          <w:sz w:val="24"/>
          <w:szCs w:val="24"/>
        </w:rPr>
        <w:t>pending</w:t>
      </w:r>
      <w:r w:rsidRPr="00AB4096">
        <w:rPr>
          <w:rFonts w:asciiTheme="minorHAnsi" w:hAnsiTheme="minorHAnsi" w:cs="Arial"/>
          <w:noProof/>
          <w:sz w:val="24"/>
          <w:szCs w:val="24"/>
        </w:rPr>
        <w:t xml:space="preserve"> </w:t>
      </w:r>
      <w:r w:rsidRPr="00AB4096">
        <w:rPr>
          <w:rFonts w:asciiTheme="minorHAnsi" w:hAnsiTheme="minorHAnsi" w:cs="Arial"/>
          <w:noProof/>
          <w:position w:val="1"/>
          <w:sz w:val="24"/>
          <w:szCs w:val="24"/>
          <w:lang w:val="en-US"/>
        </w:rPr>
        <w:drawing>
          <wp:anchor distT="0" distB="0" distL="114300" distR="114300" simplePos="0" relativeHeight="251657728" behindDoc="1" locked="0" layoutInCell="1" allowOverlap="1" wp14:anchorId="56F5920A" wp14:editId="25F07D40">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AB4096">
        <w:rPr>
          <w:rFonts w:asciiTheme="minorHAnsi" w:hAnsiTheme="minorHAnsi" w:cs="Arial"/>
          <w:noProof/>
          <w:sz w:val="24"/>
          <w:szCs w:val="24"/>
        </w:rPr>
        <w: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a previous run was completed, the most recent status is displayed (</w:t>
      </w:r>
      <w:r w:rsidRPr="00AB4096">
        <w:rPr>
          <w:rFonts w:asciiTheme="minorHAnsi" w:hAnsiTheme="minorHAnsi" w:cs="Arial"/>
          <w:i/>
          <w:iCs/>
          <w:sz w:val="24"/>
          <w:szCs w:val="24"/>
        </w:rPr>
        <w:t>pass, failed, etc.</w:t>
      </w:r>
      <w:r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the execution is stopped prematurely, all files that did not execute (were pending), have status NOT EXECUTED.</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states for the files and their respective icons are:</w:t>
      </w:r>
    </w:p>
    <w:p w:rsidR="00D119C2" w:rsidRPr="00AB4096" w:rsidRDefault="00D119C2" w:rsidP="00D119C2">
      <w:pPr>
        <w:jc w:val="both"/>
        <w:rPr>
          <w:rFonts w:asciiTheme="minorHAnsi" w:hAnsiTheme="minorHAnsi" w:cs="Arial"/>
          <w:sz w:val="24"/>
          <w:szCs w:val="24"/>
        </w:rPr>
      </w:pPr>
    </w:p>
    <w:p w:rsidR="00D119C2"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2E5E086" wp14:editId="47E31712">
            <wp:extent cx="182880" cy="182880"/>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working</w:t>
      </w:r>
      <w:r w:rsidRPr="00AB4096">
        <w:rPr>
          <w:rFonts w:asciiTheme="minorHAnsi" w:hAnsiTheme="minorHAnsi" w:cs="Arial"/>
          <w:sz w:val="24"/>
          <w:szCs w:val="24"/>
        </w:rPr>
        <w:t>) while the file is running</w:t>
      </w:r>
      <w:r w:rsidR="006D3F1A">
        <w:rPr>
          <w:rFonts w:asciiTheme="minorHAnsi" w:hAnsiTheme="minorHAnsi" w:cs="Arial"/>
          <w:sz w:val="24"/>
          <w:szCs w:val="24"/>
        </w:rPr>
        <w:t>;</w:t>
      </w:r>
    </w:p>
    <w:p w:rsidR="006D3F1A" w:rsidRPr="00AB4096" w:rsidRDefault="006D3F1A" w:rsidP="006D3F1A">
      <w:pPr>
        <w:widowControl w:val="0"/>
        <w:numPr>
          <w:ilvl w:val="0"/>
          <w:numId w:val="22"/>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504FE1AB" wp14:editId="23913829">
            <wp:extent cx="182880" cy="182880"/>
            <wp:effectExtent l="0" t="0" r="7620" b="7620"/>
            <wp:docPr id="63" name="Picture 63" descr="D:\Projects\Twister\client\userinterface\java\classes\Icons\p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wister\client\userinterface\java\classes\Icons\pendin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Theme="minorHAnsi" w:hAnsiTheme="minorHAnsi" w:cs="Arial"/>
          <w:sz w:val="24"/>
          <w:szCs w:val="24"/>
        </w:rPr>
        <w:tab/>
        <w:t xml:space="preserve">(status </w:t>
      </w:r>
      <w:r w:rsidRPr="006D3F1A">
        <w:rPr>
          <w:rFonts w:asciiTheme="minorHAnsi" w:hAnsiTheme="minorHAnsi" w:cs="Arial"/>
          <w:b/>
          <w:sz w:val="24"/>
          <w:szCs w:val="24"/>
        </w:rPr>
        <w:t>pending</w:t>
      </w:r>
      <w:r>
        <w:rPr>
          <w:rFonts w:asciiTheme="minorHAnsi" w:hAnsiTheme="minorHAnsi" w:cs="Arial"/>
          <w:sz w:val="24"/>
          <w:szCs w:val="24"/>
        </w:rPr>
        <w:t>) before the file was executed;</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C1406EF" wp14:editId="775AB957">
            <wp:extent cx="182880" cy="182880"/>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pass</w:t>
      </w:r>
      <w:r w:rsidRPr="00AB4096">
        <w:rPr>
          <w:rFonts w:asciiTheme="minorHAnsi" w:hAnsiTheme="minorHAnsi" w:cs="Arial"/>
          <w:sz w:val="24"/>
          <w:szCs w:val="24"/>
        </w:rPr>
        <w:t>) if the execution was successful</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00B7DEEC" wp14:editId="28EFC11A">
            <wp:extent cx="182880" cy="182880"/>
            <wp:effectExtent l="0" t="0" r="7620" b="7620"/>
            <wp:docPr id="111" name="Picture 111" descr="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i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fail</w:t>
      </w:r>
      <w:r w:rsidRPr="00AB4096">
        <w:rPr>
          <w:rFonts w:asciiTheme="minorHAnsi" w:hAnsiTheme="minorHAnsi" w:cs="Arial"/>
          <w:sz w:val="24"/>
          <w:szCs w:val="24"/>
        </w:rPr>
        <w:t>) if the execution failed</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49882D30" wp14:editId="083A5F7C">
            <wp:extent cx="182880" cy="182880"/>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skipped</w:t>
      </w:r>
      <w:r w:rsidRPr="00AB4096">
        <w:rPr>
          <w:rFonts w:asciiTheme="minorHAnsi" w:hAnsiTheme="minorHAnsi" w:cs="Arial"/>
          <w:sz w:val="24"/>
          <w:szCs w:val="24"/>
        </w:rPr>
        <w:t>) if the file was marked as skip (</w:t>
      </w:r>
      <w:r w:rsidRPr="00AB4096">
        <w:rPr>
          <w:rFonts w:asciiTheme="minorHAnsi" w:hAnsiTheme="minorHAnsi" w:cs="Arial"/>
          <w:i/>
          <w:iCs/>
          <w:sz w:val="24"/>
          <w:szCs w:val="24"/>
        </w:rPr>
        <w:t>runnable=false</w:t>
      </w:r>
      <w:r w:rsidRPr="00AB4096">
        <w:rPr>
          <w:rFonts w:asciiTheme="minorHAnsi" w:hAnsiTheme="minorHAnsi" w:cs="Arial"/>
          <w:sz w:val="24"/>
          <w:szCs w:val="24"/>
        </w:rPr>
        <w:t>)</w:t>
      </w:r>
      <w:r w:rsidR="00BF000E">
        <w:rPr>
          <w:rFonts w:asciiTheme="minorHAnsi" w:hAnsiTheme="minorHAnsi" w:cs="Arial"/>
          <w:sz w:val="24"/>
          <w:szCs w:val="24"/>
        </w:rPr>
        <w:t>, or the file doesn’t exist</w:t>
      </w:r>
      <w:r w:rsidRPr="00AB4096">
        <w:rPr>
          <w:rFonts w:asciiTheme="minorHAnsi" w:hAnsiTheme="minorHAnsi" w:cs="Arial"/>
          <w:sz w:val="24"/>
          <w:szCs w:val="24"/>
        </w:rPr>
        <w:t>;</w:t>
      </w:r>
    </w:p>
    <w:p w:rsidR="00D119C2"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7DFA26E4" wp14:editId="00B2F07E">
            <wp:extent cx="182880" cy="182880"/>
            <wp:effectExtent l="0" t="0" r="762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6D3F1A">
        <w:rPr>
          <w:rFonts w:asciiTheme="minorHAnsi" w:hAnsiTheme="minorHAnsi" w:cs="Arial"/>
          <w:b/>
          <w:sz w:val="24"/>
          <w:szCs w:val="24"/>
        </w:rPr>
        <w:t>aborted</w:t>
      </w:r>
      <w:r w:rsidRPr="00AB4096">
        <w:rPr>
          <w:rFonts w:asciiTheme="minorHAnsi" w:hAnsiTheme="minorHAnsi" w:cs="Arial"/>
          <w:sz w:val="24"/>
          <w:szCs w:val="24"/>
        </w:rPr>
        <w:t>) if the file was stopped while running</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956655" w:rsidRPr="00AB4096" w:rsidRDefault="00956655" w:rsidP="00BF000E">
      <w:pPr>
        <w:widowControl w:val="0"/>
        <w:numPr>
          <w:ilvl w:val="0"/>
          <w:numId w:val="22"/>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5DDCCA8D" wp14:editId="7A5360CE">
            <wp:extent cx="190500" cy="190500"/>
            <wp:effectExtent l="0" t="0" r="0" b="0"/>
            <wp:docPr id="115" name="Picture 115" descr="D:\TSC-Repository\twister_rel2\client\userinterface\java\classes\Icons\tim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SC-Repository\twister_rel2\client\userinterface\java\classes\Icons\timeou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6D3F1A">
        <w:rPr>
          <w:rFonts w:asciiTheme="minorHAnsi" w:hAnsiTheme="minorHAnsi" w:cs="Arial"/>
          <w:sz w:val="24"/>
          <w:szCs w:val="24"/>
        </w:rPr>
        <w:tab/>
      </w:r>
      <w:r>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timeout</w:t>
      </w:r>
      <w:r>
        <w:rPr>
          <w:rFonts w:asciiTheme="minorHAnsi" w:hAnsiTheme="minorHAnsi" w:cs="Arial"/>
          <w:sz w:val="24"/>
          <w:szCs w:val="24"/>
        </w:rPr>
        <w:t>) if the file took too much time to run. This status can be set manually;</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581BEAF6" wp14:editId="4211C93E">
            <wp:extent cx="182880" cy="18288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6D3F1A">
        <w:rPr>
          <w:rFonts w:asciiTheme="minorHAnsi" w:hAnsiTheme="minorHAnsi" w:cs="Arial"/>
          <w:sz w:val="24"/>
          <w:szCs w:val="24"/>
        </w:rPr>
        <w:t xml:space="preserve">status </w:t>
      </w:r>
      <w:r w:rsidRPr="006D3F1A">
        <w:rPr>
          <w:rFonts w:asciiTheme="minorHAnsi" w:hAnsiTheme="minorHAnsi" w:cs="Arial"/>
          <w:b/>
          <w:sz w:val="24"/>
          <w:szCs w:val="24"/>
        </w:rPr>
        <w:t>not executed</w:t>
      </w:r>
      <w:r w:rsidRPr="00AB4096">
        <w:rPr>
          <w:rFonts w:asciiTheme="minorHAnsi" w:hAnsiTheme="minorHAnsi" w:cs="Arial"/>
          <w:sz w:val="24"/>
          <w:szCs w:val="24"/>
        </w:rPr>
        <w:t xml:space="preserve">) if the file </w:t>
      </w:r>
      <w:r w:rsidR="006D3F1A">
        <w:rPr>
          <w:rFonts w:asciiTheme="minorHAnsi" w:hAnsiTheme="minorHAnsi" w:cs="Arial"/>
          <w:sz w:val="24"/>
          <w:szCs w:val="24"/>
        </w:rPr>
        <w:t>was supposed to run, but didn’t</w:t>
      </w:r>
      <w:r w:rsidRPr="00AB4096">
        <w:rPr>
          <w:rFonts w:asciiTheme="minorHAnsi" w:hAnsiTheme="minorHAnsi" w:cs="Arial"/>
          <w:sz w:val="24"/>
          <w:szCs w:val="24"/>
        </w:rPr>
        <w:t>;</w:t>
      </w:r>
    </w:p>
    <w:p w:rsidR="00D119C2" w:rsidRPr="00AB4096" w:rsidRDefault="00D119C2" w:rsidP="006D3F1A">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984AD8F" wp14:editId="4202FFF8">
            <wp:extent cx="182880" cy="182880"/>
            <wp:effectExtent l="0" t="0" r="762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6D3F1A">
        <w:rPr>
          <w:rFonts w:asciiTheme="minorHAnsi" w:hAnsiTheme="minorHAnsi" w:cs="Arial"/>
          <w:sz w:val="24"/>
          <w:szCs w:val="24"/>
        </w:rPr>
        <w:t xml:space="preserve">status </w:t>
      </w:r>
      <w:r w:rsidR="006D3F1A" w:rsidRPr="006D3F1A">
        <w:rPr>
          <w:rFonts w:asciiTheme="minorHAnsi" w:hAnsiTheme="minorHAnsi" w:cs="Arial"/>
          <w:b/>
          <w:noProof/>
          <w:sz w:val="24"/>
          <w:szCs w:val="24"/>
        </w:rPr>
        <w:t>waiting</w:t>
      </w:r>
      <w:r w:rsidRPr="00AB4096">
        <w:rPr>
          <w:rFonts w:asciiTheme="minorHAnsi" w:hAnsiTheme="minorHAnsi" w:cs="Arial"/>
          <w:sz w:val="24"/>
          <w:szCs w:val="24"/>
        </w:rPr>
        <w:t>) is the file depends on another file and the dependency didn't finish its execution, so this file is waiting.</w:t>
      </w:r>
    </w:p>
    <w:p w:rsidR="00D119C2" w:rsidRDefault="00D119C2" w:rsidP="00D119C2">
      <w:pPr>
        <w:jc w:val="both"/>
        <w:rPr>
          <w:rFonts w:asciiTheme="minorHAnsi" w:hAnsiTheme="minorHAnsi" w:cs="Arial"/>
          <w:sz w:val="24"/>
          <w:szCs w:val="24"/>
        </w:rPr>
      </w:pPr>
    </w:p>
    <w:p w:rsidR="00A60F40" w:rsidRPr="00AB4096" w:rsidRDefault="006D3F1A" w:rsidP="00A60F40">
      <w:pPr>
        <w:jc w:val="both"/>
        <w:rPr>
          <w:rFonts w:asciiTheme="minorHAnsi" w:hAnsiTheme="minorHAnsi" w:cs="Arial"/>
          <w:sz w:val="24"/>
          <w:szCs w:val="24"/>
        </w:rPr>
      </w:pPr>
      <w:r>
        <w:rPr>
          <w:rFonts w:asciiTheme="minorHAnsi" w:hAnsiTheme="minorHAnsi" w:cs="Arial"/>
          <w:sz w:val="24"/>
          <w:szCs w:val="24"/>
        </w:rPr>
        <w:t>The statuses: working and pending should NOT be set manually, because they are intermediary statuses and will produce confusion with a finishing status</w:t>
      </w:r>
      <w:r w:rsidR="00A60F40">
        <w:rPr>
          <w:rFonts w:asciiTheme="minorHAnsi" w:hAnsiTheme="minorHAnsi" w:cs="Arial"/>
          <w:sz w:val="24"/>
          <w:szCs w:val="24"/>
        </w:rPr>
        <w:t xml:space="preserve">. </w:t>
      </w:r>
      <w:r w:rsidR="00A60F40" w:rsidRPr="00AB4096">
        <w:rPr>
          <w:rFonts w:asciiTheme="minorHAnsi" w:hAnsiTheme="minorHAnsi" w:cs="Arial"/>
          <w:sz w:val="24"/>
          <w:szCs w:val="24"/>
        </w:rPr>
        <w:t>When a test is completed, the icon will change to Pass</w:t>
      </w:r>
      <w:r w:rsidR="00A60F40">
        <w:rPr>
          <w:rFonts w:asciiTheme="minorHAnsi" w:hAnsiTheme="minorHAnsi" w:cs="Arial"/>
          <w:sz w:val="24"/>
          <w:szCs w:val="24"/>
        </w:rPr>
        <w:t>,</w:t>
      </w:r>
      <w:r w:rsidR="00A60F40" w:rsidRPr="00AB4096">
        <w:rPr>
          <w:rFonts w:asciiTheme="minorHAnsi" w:hAnsiTheme="minorHAnsi" w:cs="Arial"/>
          <w:sz w:val="24"/>
          <w:szCs w:val="24"/>
        </w:rPr>
        <w:t xml:space="preserve"> Fail</w:t>
      </w:r>
      <w:r w:rsidR="00A60F40">
        <w:rPr>
          <w:rFonts w:asciiTheme="minorHAnsi" w:hAnsiTheme="minorHAnsi" w:cs="Arial"/>
          <w:sz w:val="24"/>
          <w:szCs w:val="24"/>
        </w:rPr>
        <w:t xml:space="preserve"> or any other status sent from a test.</w:t>
      </w:r>
    </w:p>
    <w:p w:rsidR="002D1C82" w:rsidRPr="00AB4096" w:rsidRDefault="002D1C82" w:rsidP="00D119C2">
      <w:pPr>
        <w:jc w:val="both"/>
        <w:rPr>
          <w:rFonts w:asciiTheme="minorHAnsi" w:hAnsiTheme="minorHAnsi" w:cs="Arial"/>
          <w:sz w:val="24"/>
          <w:szCs w:val="24"/>
        </w:rPr>
      </w:pPr>
    </w:p>
    <w:p w:rsidR="00A60F40" w:rsidRPr="00AB4096" w:rsidRDefault="00D119C2" w:rsidP="00A60F40">
      <w:pPr>
        <w:jc w:val="both"/>
        <w:rPr>
          <w:rFonts w:asciiTheme="minorHAnsi" w:hAnsiTheme="minorHAnsi" w:cs="Arial"/>
          <w:sz w:val="24"/>
          <w:szCs w:val="24"/>
        </w:rPr>
      </w:pPr>
      <w:r w:rsidRPr="00AB4096">
        <w:rPr>
          <w:rFonts w:asciiTheme="minorHAnsi" w:hAnsiTheme="minorHAnsi" w:cs="Arial"/>
          <w:sz w:val="24"/>
          <w:szCs w:val="24"/>
        </w:rPr>
        <w:t>While the tests are running, the logs from the left will update, showing the live output.</w:t>
      </w:r>
      <w:r w:rsidR="00A60F40" w:rsidRPr="00A60F40">
        <w:rPr>
          <w:rFonts w:asciiTheme="minorHAnsi" w:hAnsiTheme="minorHAnsi" w:cs="Arial"/>
          <w:sz w:val="24"/>
          <w:szCs w:val="24"/>
        </w:rPr>
        <w:t xml:space="preserve"> </w:t>
      </w:r>
      <w:r w:rsidR="00A60F40" w:rsidRPr="00AB4096">
        <w:rPr>
          <w:rFonts w:asciiTheme="minorHAnsi" w:hAnsiTheme="minorHAnsi" w:cs="Arial"/>
          <w:sz w:val="24"/>
          <w:szCs w:val="24"/>
        </w:rPr>
        <w:t>All the history of result can be seen in the `</w:t>
      </w:r>
      <w:r w:rsidR="00A60F40" w:rsidRPr="00AB4096">
        <w:rPr>
          <w:rFonts w:asciiTheme="minorHAnsi" w:hAnsiTheme="minorHAnsi" w:cs="Arial"/>
          <w:i/>
          <w:iCs/>
          <w:sz w:val="24"/>
          <w:szCs w:val="24"/>
        </w:rPr>
        <w:t>log_summary.log</w:t>
      </w:r>
      <w:r w:rsidR="00A60F40"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logs can be cleaned, exported, or searched for keywords, by clicking the buttons from the bottom.</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tests are run, if the e-mail is configured, CE sends an e-mail with the report and then, all tests are saved into the database, excepting the </w:t>
      </w:r>
      <w:r w:rsidRPr="00AB4096">
        <w:rPr>
          <w:rFonts w:asciiTheme="minorHAnsi" w:hAnsiTheme="minorHAnsi" w:cs="Arial"/>
          <w:i/>
          <w:sz w:val="24"/>
          <w:szCs w:val="24"/>
        </w:rPr>
        <w:t>Setup</w:t>
      </w:r>
      <w:r w:rsidRPr="00AB4096">
        <w:rPr>
          <w:rFonts w:asciiTheme="minorHAnsi" w:hAnsiTheme="minorHAnsi" w:cs="Arial"/>
          <w:sz w:val="24"/>
          <w:szCs w:val="24"/>
        </w:rPr>
        <w:t xml:space="preserve"> and </w:t>
      </w:r>
      <w:r w:rsidRPr="00AB4096">
        <w:rPr>
          <w:rFonts w:asciiTheme="minorHAnsi" w:hAnsiTheme="minorHAnsi" w:cs="Arial"/>
          <w:i/>
          <w:sz w:val="24"/>
          <w:szCs w:val="24"/>
        </w:rPr>
        <w:t>Teardown</w:t>
      </w:r>
      <w:r w:rsidRPr="00AB4096">
        <w:rPr>
          <w:rFonts w:asciiTheme="minorHAnsi" w:hAnsiTheme="minorHAnsi" w:cs="Arial"/>
          <w:sz w:val="24"/>
          <w:szCs w:val="24"/>
        </w:rPr>
        <w:t xml:space="preserve"> files.</w:t>
      </w:r>
    </w:p>
    <w:p w:rsidR="002D2581" w:rsidRPr="00AB4096" w:rsidRDefault="002D2581" w:rsidP="002D2581">
      <w:pPr>
        <w:jc w:val="both"/>
        <w:rPr>
          <w:rFonts w:asciiTheme="minorHAnsi" w:hAnsiTheme="minorHAnsi" w:cs="Arial"/>
          <w:sz w:val="24"/>
          <w:szCs w:val="24"/>
        </w:rPr>
      </w:pPr>
    </w:p>
    <w:p w:rsidR="0056682A" w:rsidRDefault="0056682A">
      <w:pPr>
        <w:spacing w:after="200" w:line="276" w:lineRule="auto"/>
        <w:rPr>
          <w:rFonts w:asciiTheme="minorHAnsi" w:hAnsiTheme="minorHAnsi"/>
          <w:sz w:val="24"/>
          <w:szCs w:val="24"/>
        </w:rPr>
      </w:pPr>
      <w:r w:rsidRPr="0056682A">
        <w:rPr>
          <w:rFonts w:asciiTheme="minorHAnsi" w:hAnsiTheme="minorHAnsi"/>
          <w:sz w:val="24"/>
          <w:szCs w:val="24"/>
        </w:rPr>
        <w:lastRenderedPageBreak/>
        <w:t>Following it’s an example of distributed execution of tests.</w:t>
      </w:r>
    </w:p>
    <w:p w:rsidR="0056682A" w:rsidRDefault="0056682A">
      <w:pPr>
        <w:spacing w:after="200" w:line="276" w:lineRule="auto"/>
        <w:rPr>
          <w:rFonts w:asciiTheme="minorHAnsi" w:hAnsiTheme="minorHAnsi"/>
          <w:sz w:val="24"/>
          <w:szCs w:val="24"/>
        </w:rPr>
      </w:pPr>
      <w:r>
        <w:rPr>
          <w:rFonts w:asciiTheme="minorHAnsi" w:hAnsiTheme="minorHAnsi"/>
          <w:sz w:val="24"/>
          <w:szCs w:val="24"/>
        </w:rPr>
        <w:t>First you define your SUTs:</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5DB14D07" wp14:editId="75E4DEEE">
            <wp:extent cx="6638925" cy="19240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38925" cy="1924050"/>
                    </a:xfrm>
                    <a:prstGeom prst="rect">
                      <a:avLst/>
                    </a:prstGeom>
                    <a:noFill/>
                    <a:ln>
                      <a:noFill/>
                    </a:ln>
                  </pic:spPr>
                </pic:pic>
              </a:graphicData>
            </a:graphic>
          </wp:inline>
        </w:drawing>
      </w:r>
    </w:p>
    <w:p w:rsidR="0056682A" w:rsidRDefault="0056682A">
      <w:pPr>
        <w:spacing w:after="200" w:line="276" w:lineRule="auto"/>
        <w:rPr>
          <w:rFonts w:asciiTheme="minorHAnsi" w:hAnsiTheme="minorHAnsi"/>
          <w:sz w:val="24"/>
          <w:szCs w:val="24"/>
        </w:rPr>
      </w:pPr>
      <w:r>
        <w:rPr>
          <w:rFonts w:asciiTheme="minorHAnsi" w:hAnsiTheme="minorHAnsi"/>
          <w:sz w:val="24"/>
          <w:szCs w:val="24"/>
        </w:rPr>
        <w:t>After you define your suites and tests to be run:</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6849450C" wp14:editId="5DEACF79">
            <wp:extent cx="6410325" cy="3952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10325" cy="3952875"/>
                    </a:xfrm>
                    <a:prstGeom prst="rect">
                      <a:avLst/>
                    </a:prstGeom>
                    <a:noFill/>
                    <a:ln>
                      <a:noFill/>
                    </a:ln>
                  </pic:spPr>
                </pic:pic>
              </a:graphicData>
            </a:graphic>
          </wp:inline>
        </w:drawing>
      </w:r>
    </w:p>
    <w:p w:rsidR="0056682A" w:rsidRDefault="0056682A">
      <w:pPr>
        <w:spacing w:after="200" w:line="276" w:lineRule="auto"/>
        <w:rPr>
          <w:rFonts w:asciiTheme="minorHAnsi" w:hAnsiTheme="minorHAnsi"/>
          <w:sz w:val="24"/>
          <w:szCs w:val="24"/>
        </w:rPr>
      </w:pPr>
      <w:r>
        <w:rPr>
          <w:rFonts w:asciiTheme="minorHAnsi" w:hAnsiTheme="minorHAnsi"/>
          <w:sz w:val="24"/>
          <w:szCs w:val="24"/>
        </w:rPr>
        <w:t>When running the tests you can see that the Suite2 who did run on SUT2 which had 2 EPs assigned it was run in the same time on 2 different EPs:</w:t>
      </w:r>
    </w:p>
    <w:p w:rsidR="00EC6C39" w:rsidRDefault="00EC6C39">
      <w:pPr>
        <w:spacing w:after="200" w:line="276" w:lineRule="auto"/>
        <w:rPr>
          <w:rFonts w:asciiTheme="minorHAnsi" w:hAnsiTheme="minorHAnsi"/>
          <w:sz w:val="24"/>
          <w:szCs w:val="24"/>
        </w:rPr>
      </w:pPr>
      <w:r w:rsidRPr="0056682A">
        <w:rPr>
          <w:rFonts w:asciiTheme="minorHAnsi" w:hAnsiTheme="minorHAnsi"/>
          <w:sz w:val="24"/>
          <w:szCs w:val="24"/>
        </w:rPr>
        <w:br w:type="page"/>
      </w:r>
      <w:r w:rsidR="0056682A">
        <w:rPr>
          <w:rFonts w:asciiTheme="minorHAnsi" w:hAnsiTheme="minorHAnsi"/>
          <w:noProof/>
          <w:sz w:val="24"/>
          <w:szCs w:val="24"/>
          <w:lang w:val="en-US"/>
        </w:rPr>
        <w:lastRenderedPageBreak/>
        <w:drawing>
          <wp:inline distT="0" distB="0" distL="0" distR="0" wp14:anchorId="1426474D" wp14:editId="1B8A0F7F">
            <wp:extent cx="5788152" cy="4114800"/>
            <wp:effectExtent l="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88152" cy="4114800"/>
                    </a:xfrm>
                    <a:prstGeom prst="rect">
                      <a:avLst/>
                    </a:prstGeom>
                    <a:noFill/>
                    <a:ln>
                      <a:noFill/>
                    </a:ln>
                  </pic:spPr>
                </pic:pic>
              </a:graphicData>
            </a:graphic>
          </wp:inline>
        </w:drawing>
      </w:r>
    </w:p>
    <w:p w:rsidR="0056682A" w:rsidRPr="0056682A" w:rsidRDefault="0056682A">
      <w:pPr>
        <w:spacing w:after="200" w:line="276" w:lineRule="auto"/>
        <w:rPr>
          <w:rFonts w:asciiTheme="minorHAnsi" w:hAnsiTheme="minorHAnsi"/>
          <w:sz w:val="24"/>
          <w:szCs w:val="24"/>
        </w:rPr>
      </w:pPr>
    </w:p>
    <w:p w:rsidR="006E66CA" w:rsidRPr="00AB4096" w:rsidRDefault="002D2581" w:rsidP="006E66CA">
      <w:pPr>
        <w:pStyle w:val="Heading1"/>
        <w:rPr>
          <w:rFonts w:asciiTheme="minorHAnsi" w:hAnsiTheme="minorHAnsi"/>
        </w:rPr>
      </w:pPr>
      <w:bookmarkStart w:id="50" w:name="_Toc365641673"/>
      <w:bookmarkStart w:id="51" w:name="_Toc365881343"/>
      <w:bookmarkStart w:id="52" w:name="_Toc366842573"/>
      <w:r w:rsidRPr="00AB4096">
        <w:rPr>
          <w:rFonts w:asciiTheme="minorHAnsi" w:hAnsiTheme="minorHAnsi"/>
        </w:rPr>
        <w:t>Command line interface</w:t>
      </w:r>
      <w:bookmarkEnd w:id="50"/>
      <w:bookmarkEnd w:id="51"/>
      <w:bookmarkEnd w:id="52"/>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The Command-line script can be found in twister/bin, both on server and client side.</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This script can be used to:</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start, stop, pause the execution;</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all users that are running tests;</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display what EPs are enabled for your user;</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what is the start time for this run, suites list and tests list;</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summary status: how many test cases are planned for execution, how many were executed, how may passed, how many failed;</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details status: the same, plus status per test case;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queue tests during run time (the user is not forced to stop the execution in order add more files for execution). Queuing a file while the execution is stopped has no effect - it will be discarded when the execution is started. Instead, the project file has to be updated in order to include that file.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dequeue tests during run time, before they are executed. Dequeuing a file while the execution is stopped has no effect.</w:t>
      </w:r>
    </w:p>
    <w:p w:rsidR="002D2581" w:rsidRPr="00AB4096" w:rsidRDefault="002D2581" w:rsidP="002D2581">
      <w:pPr>
        <w:jc w:val="both"/>
        <w:rPr>
          <w:rFonts w:asciiTheme="minorHAnsi" w:hAnsiTheme="minorHAnsi" w:cs="Arial"/>
          <w:sz w:val="24"/>
          <w:szCs w:val="24"/>
        </w:rPr>
      </w:pPr>
    </w:p>
    <w:p w:rsidR="00670282" w:rsidRDefault="00670282">
      <w:pPr>
        <w:spacing w:after="200" w:line="276" w:lineRule="auto"/>
        <w:rPr>
          <w:rFonts w:asciiTheme="minorHAnsi" w:hAnsiTheme="minorHAnsi" w:cs="Arial"/>
          <w:sz w:val="24"/>
          <w:szCs w:val="24"/>
        </w:rPr>
      </w:pPr>
      <w:r>
        <w:rPr>
          <w:rFonts w:asciiTheme="minorHAnsi" w:hAnsiTheme="minorHAnsi" w:cs="Arial"/>
          <w:sz w:val="24"/>
          <w:szCs w:val="24"/>
        </w:rPr>
        <w:br w:type="page"/>
      </w: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lastRenderedPageBreak/>
        <w:t>You can use `</w:t>
      </w:r>
      <w:r w:rsidRPr="00AB4096">
        <w:rPr>
          <w:rFonts w:asciiTheme="minorHAnsi" w:hAnsiTheme="minorHAnsi" w:cs="Arial"/>
          <w:b/>
          <w:sz w:val="24"/>
          <w:szCs w:val="24"/>
        </w:rPr>
        <w:t>./cli.py --help</w:t>
      </w:r>
      <w:r w:rsidRPr="00AB4096">
        <w:rPr>
          <w:rFonts w:asciiTheme="minorHAnsi" w:hAnsiTheme="minorHAnsi" w:cs="Arial"/>
          <w:sz w:val="24"/>
          <w:szCs w:val="24"/>
        </w:rPr>
        <w:t>` anytime, to see the usage information.</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1A81294C" wp14:editId="6819F7E3">
            <wp:extent cx="4800600" cy="3483864"/>
            <wp:effectExtent l="0" t="0" r="0" b="2540"/>
            <wp:docPr id="90" name="Picture 90"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00600" cy="3483864"/>
                    </a:xfrm>
                    <a:prstGeom prst="rect">
                      <a:avLst/>
                    </a:prstGeom>
                    <a:noFill/>
                    <a:ln>
                      <a:noFill/>
                    </a:ln>
                  </pic:spPr>
                </pic:pic>
              </a:graphicData>
            </a:graphic>
          </wp:inline>
        </w:drawing>
      </w:r>
    </w:p>
    <w:p w:rsidR="002623E9" w:rsidRPr="00AB4096" w:rsidRDefault="002623E9"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Commands:</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–u</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users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–eps</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Eps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–stats</w:t>
      </w:r>
      <w:r w:rsidRPr="00AB4096">
        <w:rPr>
          <w:rFonts w:asciiTheme="minorHAnsi" w:hAnsiTheme="minorHAnsi" w:cs="Arial"/>
          <w:noProof/>
          <w:sz w:val="24"/>
          <w:szCs w:val="24"/>
        </w:rPr>
        <w:tab/>
      </w:r>
      <w:r w:rsidRPr="00AB4096">
        <w:rPr>
          <w:rFonts w:asciiTheme="minorHAnsi" w:hAnsiTheme="minorHAnsi" w:cs="Arial"/>
          <w:noProof/>
          <w:sz w:val="24"/>
          <w:szCs w:val="24"/>
        </w:rPr>
        <w:tab/>
        <w:t>- Show minimal stats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–details</w:t>
      </w:r>
      <w:r w:rsidRPr="00AB4096">
        <w:rPr>
          <w:rFonts w:asciiTheme="minorHAnsi" w:hAnsiTheme="minorHAnsi" w:cs="Arial"/>
          <w:noProof/>
          <w:sz w:val="24"/>
          <w:szCs w:val="24"/>
        </w:rPr>
        <w:tab/>
        <w:t>- Show detailed stats, per ep + suite + test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--status-details</w:t>
      </w:r>
      <w:r w:rsidRPr="00AB4096">
        <w:rPr>
          <w:rFonts w:asciiTheme="minorHAnsi" w:hAnsiTheme="minorHAnsi" w:cs="Arial"/>
          <w:noProof/>
          <w:sz w:val="24"/>
          <w:szCs w:val="24"/>
        </w:rPr>
        <w:t xml:space="preserve"> &lt;running| finished| pending| all&gt;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--queue</w:t>
      </w:r>
      <w:r w:rsidRPr="00AB4096">
        <w:rPr>
          <w:rFonts w:asciiTheme="minorHAnsi" w:hAnsiTheme="minorHAnsi" w:cs="Arial"/>
          <w:noProof/>
          <w:sz w:val="24"/>
          <w:szCs w:val="24"/>
        </w:rPr>
        <w:t xml:space="preserve"> &lt;Suite1:some_path/some_file.py&gt;</w:t>
      </w:r>
      <w:r w:rsidRPr="00AB4096">
        <w:rPr>
          <w:rFonts w:asciiTheme="minorHAnsi" w:hAnsiTheme="minorHAnsi" w:cs="Arial"/>
          <w:noProof/>
          <w:sz w:val="24"/>
          <w:szCs w:val="24"/>
        </w:rPr>
        <w:br/>
        <w:t>- Queue a file at the end of a suite. Must specify queue in the form of `suite:file_path`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--dequeue</w:t>
      </w:r>
      <w:r w:rsidRPr="00AB4096">
        <w:rPr>
          <w:rFonts w:asciiTheme="minorHAnsi" w:hAnsiTheme="minorHAnsi" w:cs="Arial"/>
          <w:noProof/>
          <w:sz w:val="24"/>
          <w:szCs w:val="24"/>
        </w:rPr>
        <w:t xml:space="preserve"> &lt;EP | EP:suite_id | EP:Suite | EP:file_id&gt;</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noProof/>
          <w:sz w:val="24"/>
          <w:szCs w:val="24"/>
        </w:rPr>
        <w:t>- Un-queue a file from a project, before it is executed ;</w:t>
      </w:r>
    </w:p>
    <w:p w:rsidR="002D2581" w:rsidRPr="00AB4096" w:rsidRDefault="002D2581" w:rsidP="004D6E62">
      <w:pPr>
        <w:pStyle w:val="ListParagraph"/>
        <w:widowControl w:val="0"/>
        <w:numPr>
          <w:ilvl w:val="0"/>
          <w:numId w:val="24"/>
        </w:numPr>
        <w:suppressAutoHyphens/>
        <w:rPr>
          <w:rFonts w:asciiTheme="minorHAnsi" w:hAnsiTheme="minorHAnsi" w:cs="Arial"/>
          <w:sz w:val="24"/>
          <w:szCs w:val="24"/>
        </w:rPr>
      </w:pPr>
      <w:r w:rsidRPr="00AB4096">
        <w:rPr>
          <w:rFonts w:asciiTheme="minorHAnsi" w:hAnsiTheme="minorHAnsi" w:cs="Arial"/>
          <w:b/>
          <w:noProof/>
          <w:sz w:val="24"/>
          <w:szCs w:val="24"/>
        </w:rPr>
        <w:t>./cli.py -s stop</w:t>
      </w:r>
      <w:r w:rsidRPr="00AB4096">
        <w:rPr>
          <w:rFonts w:asciiTheme="minorHAnsi" w:hAnsiTheme="minorHAnsi" w:cs="Arial"/>
          <w:noProof/>
          <w:sz w:val="24"/>
          <w:szCs w:val="24"/>
        </w:rPr>
        <w:t xml:space="preserve"> |  </w:t>
      </w:r>
      <w:r w:rsidRPr="00AB4096">
        <w:rPr>
          <w:rFonts w:asciiTheme="minorHAnsi" w:hAnsiTheme="minorHAnsi" w:cs="Arial"/>
          <w:b/>
          <w:noProof/>
          <w:sz w:val="24"/>
          <w:szCs w:val="24"/>
        </w:rPr>
        <w:t>./cli.py -s start</w:t>
      </w:r>
      <w:r w:rsidRPr="00AB4096">
        <w:rPr>
          <w:rFonts w:asciiTheme="minorHAnsi" w:hAnsiTheme="minorHAnsi" w:cs="Arial"/>
          <w:noProof/>
          <w:sz w:val="24"/>
          <w:szCs w:val="24"/>
        </w:rPr>
        <w:t xml:space="preserve"> -p ~/twister/config/testsuites.xml --config ~/twister/config/fwmconfig.xml</w:t>
      </w:r>
      <w:r w:rsidRPr="00AB4096">
        <w:rPr>
          <w:rFonts w:asciiTheme="minorHAnsi" w:hAnsiTheme="minorHAnsi" w:cs="Arial"/>
          <w:noProof/>
          <w:sz w:val="24"/>
          <w:szCs w:val="24"/>
        </w:rPr>
        <w:br/>
        <w:t>- start, pause, or stop the central engine</w:t>
      </w:r>
      <w:r w:rsidRPr="00AB4096">
        <w:rPr>
          <w:rFonts w:asciiTheme="minorHAnsi" w:hAnsiTheme="minorHAnsi" w:cs="Arial"/>
          <w:sz w:val="24"/>
          <w:szCs w:val="24"/>
        </w:rPr>
        <w:t>.</w:t>
      </w:r>
    </w:p>
    <w:p w:rsidR="00670282" w:rsidRDefault="00670282">
      <w:pPr>
        <w:spacing w:after="200" w:line="276" w:lineRule="auto"/>
        <w:rPr>
          <w:rFonts w:asciiTheme="minorHAnsi" w:hAnsiTheme="minorHAnsi" w:cs="Arial"/>
          <w:sz w:val="24"/>
          <w:szCs w:val="24"/>
        </w:rPr>
      </w:pPr>
      <w:r>
        <w:rPr>
          <w:rFonts w:asciiTheme="minorHAnsi" w:hAnsiTheme="minorHAnsi" w:cs="Arial"/>
          <w:sz w:val="24"/>
          <w:szCs w:val="24"/>
        </w:rPr>
        <w:br w:type="page"/>
      </w:r>
    </w:p>
    <w:p w:rsidR="00D870E5" w:rsidRPr="00AB4096" w:rsidRDefault="00D870E5" w:rsidP="00D870E5">
      <w:pPr>
        <w:widowControl w:val="0"/>
        <w:suppressAutoHyphens/>
        <w:rPr>
          <w:rFonts w:asciiTheme="minorHAnsi" w:hAnsiTheme="minorHAnsi" w:cs="Arial"/>
          <w:b/>
          <w:sz w:val="24"/>
          <w:szCs w:val="24"/>
        </w:rPr>
      </w:pPr>
      <w:r w:rsidRPr="00AB4096">
        <w:rPr>
          <w:rFonts w:asciiTheme="minorHAnsi" w:hAnsiTheme="minorHAnsi" w:cs="Arial"/>
          <w:b/>
          <w:sz w:val="24"/>
          <w:szCs w:val="24"/>
        </w:rPr>
        <w:lastRenderedPageBreak/>
        <w:t>Examples:</w:t>
      </w:r>
    </w:p>
    <w:p w:rsidR="00D870E5" w:rsidRPr="00AB4096" w:rsidRDefault="00D870E5" w:rsidP="00D870E5">
      <w:pPr>
        <w:widowControl w:val="0"/>
        <w:suppressAutoHyphens/>
        <w:rPr>
          <w:rFonts w:asciiTheme="minorHAnsi" w:hAnsiTheme="minorHAnsi" w:cs="Arial"/>
          <w:sz w:val="24"/>
          <w:szCs w:val="24"/>
        </w:rPr>
      </w:pPr>
    </w:p>
    <w:p w:rsidR="00D870E5" w:rsidRPr="00AB4096" w:rsidRDefault="00D870E5" w:rsidP="00D870E5">
      <w:pPr>
        <w:widowControl w:val="0"/>
        <w:suppressAutoHyphens/>
        <w:rPr>
          <w:rFonts w:asciiTheme="minorHAnsi" w:hAnsiTheme="minorHAnsi" w:cs="Arial"/>
          <w:b/>
          <w:sz w:val="24"/>
          <w:szCs w:val="24"/>
        </w:rPr>
      </w:pPr>
      <w:r w:rsidRPr="00AB4096">
        <w:rPr>
          <w:rFonts w:asciiTheme="minorHAnsi" w:hAnsiTheme="minorHAnsi" w:cs="Arial"/>
          <w:b/>
          <w:sz w:val="24"/>
          <w:szCs w:val="24"/>
        </w:rPr>
        <w:t>./cli.py --version</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Showing cli.py version:</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--version</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cli.py  2.014</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widowControl w:val="0"/>
        <w:suppressAutoHyphens/>
        <w:rPr>
          <w:rFonts w:asciiTheme="minorHAnsi" w:hAnsiTheme="minorHAnsi" w:cs="Arial"/>
          <w:sz w:val="24"/>
          <w:szCs w:val="24"/>
        </w:rPr>
      </w:pPr>
    </w:p>
    <w:p w:rsidR="00EC6C39" w:rsidRPr="00AB4096" w:rsidRDefault="00EC6C39" w:rsidP="00D870E5">
      <w:pPr>
        <w:widowControl w:val="0"/>
        <w:suppressAutoHyphens/>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r w:rsidRPr="00AB4096">
        <w:rPr>
          <w:rFonts w:asciiTheme="minorHAnsi" w:hAnsiTheme="minorHAnsi" w:cs="Arial"/>
          <w:b/>
          <w:sz w:val="24"/>
          <w:szCs w:val="24"/>
        </w:rPr>
        <w:t>./cli.py --server</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must be used </w:t>
      </w:r>
      <w:r w:rsidR="00CF48BB">
        <w:rPr>
          <w:rFonts w:asciiTheme="minorHAnsi" w:hAnsiTheme="minorHAnsi" w:cs="Arial"/>
          <w:sz w:val="24"/>
          <w:szCs w:val="24"/>
        </w:rPr>
        <w:t xml:space="preserve">in conjunction </w:t>
      </w:r>
      <w:r w:rsidRPr="00AB4096">
        <w:rPr>
          <w:rFonts w:asciiTheme="minorHAnsi" w:hAnsiTheme="minorHAnsi" w:cs="Arial"/>
          <w:sz w:val="24"/>
          <w:szCs w:val="24"/>
        </w:rPr>
        <w:t>with other command:</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 didn't specify a command ! Exiting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can see below how it is used with other commands.</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r w:rsidRPr="00AB4096">
        <w:rPr>
          <w:rFonts w:asciiTheme="minorHAnsi" w:hAnsiTheme="minorHAnsi" w:cs="Arial"/>
          <w:b/>
          <w:sz w:val="24"/>
          <w:szCs w:val="24"/>
        </w:rPr>
        <w:t xml:space="preserve">./cli.py </w:t>
      </w:r>
      <w:r w:rsidR="003E761D">
        <w:rPr>
          <w:rFonts w:asciiTheme="minorHAnsi" w:hAnsiTheme="minorHAnsi" w:cs="Arial"/>
          <w:b/>
          <w:sz w:val="24"/>
          <w:szCs w:val="24"/>
        </w:rPr>
        <w:t>–</w:t>
      </w:r>
      <w:r w:rsidRPr="00AB4096">
        <w:rPr>
          <w:rFonts w:asciiTheme="minorHAnsi" w:hAnsiTheme="minorHAnsi" w:cs="Arial"/>
          <w:b/>
          <w:sz w:val="24"/>
          <w:szCs w:val="24"/>
        </w:rPr>
        <w:t>u</w:t>
      </w:r>
      <w:r w:rsidR="003E761D">
        <w:rPr>
          <w:rFonts w:asciiTheme="minorHAnsi" w:hAnsiTheme="minorHAnsi" w:cs="Arial"/>
          <w:b/>
          <w:sz w:val="24"/>
          <w:szCs w:val="24"/>
        </w:rPr>
        <w:t xml:space="preserve"> </w:t>
      </w:r>
      <w:r w:rsidR="003E761D" w:rsidRPr="003E761D">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users that have Twister installed and active/inactive users.</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If you don’t specify a server it will use the default value for server (</w:t>
      </w:r>
      <w:r w:rsidRPr="00AB4096">
        <w:rPr>
          <w:rFonts w:asciiTheme="minorHAnsi" w:hAnsiTheme="minorHAnsi" w:cs="Arial"/>
          <w:noProof/>
          <w:color w:val="4C4C4C"/>
          <w:sz w:val="24"/>
          <w:szCs w:val="24"/>
        </w:rPr>
        <w:t>user:password@127.0.0.1:8000/</w:t>
      </w:r>
      <w:r w:rsidRPr="00AB4096">
        <w:rPr>
          <w:rFonts w:asciiTheme="minorHAnsi" w:hAnsiTheme="minorHAnsi" w:cs="Arial"/>
          <w:sz w:val="24"/>
          <w:szCs w:val="24"/>
        </w:rPr>
        <w:t xml:space="preserve">). </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-u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AB409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Theme="minorHAnsi" w:hAnsiTheme="minorHAnsi" w:cs="Arial"/>
          <w:noProof/>
          <w:color w:val="4C4C4C"/>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users that have installed Twister: `bogdan, croq, nisuser, nisuser2,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active users: `croq, nisuser,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3E761D" w:rsidRDefault="003E761D" w:rsidP="00D870E5">
      <w:pPr>
        <w:jc w:val="both"/>
        <w:rPr>
          <w:rFonts w:asciiTheme="minorHAnsi" w:hAnsiTheme="minorHAnsi" w:cs="Arial"/>
          <w:b/>
          <w:sz w:val="24"/>
          <w:szCs w:val="24"/>
        </w:rPr>
      </w:pPr>
      <w:r w:rsidRPr="003E761D">
        <w:rPr>
          <w:rFonts w:asciiTheme="minorHAnsi" w:hAnsiTheme="minorHAnsi" w:cs="Arial"/>
          <w:b/>
          <w:sz w:val="24"/>
          <w:szCs w:val="24"/>
        </w:rPr>
        <w:t xml:space="preserve">./cli.py --eps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a status of the EPs and their state(active/inactive)</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--eps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Execution-Processes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EP-1001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EP-1002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EP-1003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3E761D" w:rsidRDefault="003E761D" w:rsidP="00D870E5">
      <w:pPr>
        <w:jc w:val="both"/>
        <w:rPr>
          <w:rFonts w:asciiTheme="minorHAnsi" w:hAnsiTheme="minorHAnsi" w:cs="Arial"/>
          <w:b/>
          <w:sz w:val="24"/>
          <w:szCs w:val="24"/>
        </w:rPr>
      </w:pPr>
      <w:r w:rsidRPr="003E761D">
        <w:rPr>
          <w:rFonts w:asciiTheme="minorHAnsi" w:hAnsiTheme="minorHAnsi" w:cs="Arial"/>
          <w:b/>
          <w:sz w:val="24"/>
          <w:szCs w:val="24"/>
        </w:rPr>
        <w:t xml:space="preserve">./cli.py --stats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status of the tests executed on the server:</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--stats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11:35:45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0:00:56</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Passed  : 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Failed  : 2</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Pending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Working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Aborted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No Exec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Other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&gt; Total : 7</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 rate: 71.43%</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E36DC7" w:rsidRDefault="00E36DC7" w:rsidP="00D870E5">
      <w:pPr>
        <w:jc w:val="both"/>
        <w:rPr>
          <w:rFonts w:asciiTheme="minorHAnsi" w:hAnsiTheme="minorHAnsi" w:cs="Arial"/>
          <w:b/>
          <w:sz w:val="24"/>
          <w:szCs w:val="24"/>
        </w:rPr>
      </w:pPr>
      <w:r w:rsidRPr="00E36DC7">
        <w:rPr>
          <w:rFonts w:asciiTheme="minorHAnsi" w:hAnsiTheme="minorHAnsi" w:cs="Arial"/>
          <w:b/>
          <w:sz w:val="24"/>
          <w:szCs w:val="24"/>
        </w:rPr>
        <w:t xml:space="preserve">./cli.py --details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detailed status of all tests:</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--details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13:13:10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0:00:09</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Suites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EP-1001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(id 101) S1</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1001)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1002)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1003)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EP-1002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EP-1003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lastRenderedPageBreak/>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r w:rsidRPr="00AB4096">
        <w:rPr>
          <w:rFonts w:asciiTheme="minorHAnsi" w:hAnsiTheme="minorHAnsi" w:cs="Arial"/>
          <w:b/>
          <w:sz w:val="24"/>
          <w:szCs w:val="24"/>
        </w:rPr>
        <w:t>./cli.py --status-details</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detailed status of the tests based on a filter(all, running, finished,  pending)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--status-details all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stopped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13:13:10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0:00:09</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q</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add/queue a test at the end of a specified suite.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-q S1:/home/tscguest/twister/demo/testsuite-python/test_py_printnlogs.py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`/home/tscguest/twister/demo/testsuite-python/test_py_printnlogs.py` was queued in suite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13:40:37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0:00:27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Default="00D870E5" w:rsidP="00D870E5">
      <w:pPr>
        <w:jc w:val="both"/>
        <w:rPr>
          <w:rFonts w:asciiTheme="minorHAnsi" w:hAnsiTheme="minorHAnsi" w:cs="Arial"/>
          <w:sz w:val="24"/>
          <w:szCs w:val="24"/>
        </w:rPr>
      </w:pPr>
    </w:p>
    <w:p w:rsidR="00670282" w:rsidRDefault="00670282" w:rsidP="00D870E5">
      <w:pPr>
        <w:jc w:val="both"/>
        <w:rPr>
          <w:rFonts w:asciiTheme="minorHAnsi" w:hAnsiTheme="minorHAnsi" w:cs="Arial"/>
          <w:b/>
          <w:sz w:val="24"/>
          <w:szCs w:val="24"/>
        </w:rPr>
      </w:pPr>
    </w:p>
    <w:p w:rsidR="00D870E5" w:rsidRPr="00AB4096" w:rsidRDefault="00D870E5" w:rsidP="00D870E5">
      <w:pPr>
        <w:jc w:val="both"/>
        <w:rPr>
          <w:rFonts w:asciiTheme="minorHAnsi" w:hAnsiTheme="minorHAnsi" w:cs="Arial"/>
          <w:b/>
          <w:sz w:val="24"/>
          <w:szCs w:val="24"/>
        </w:rPr>
      </w:pPr>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d</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delete/de queue a test, a suite or all of the tests from a suite or EP.</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 EP-1001:1006 --server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`1006` was removed from the project.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--details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0:00:17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4E0E09" w:rsidP="00D870E5">
      <w:pPr>
        <w:jc w:val="both"/>
        <w:rPr>
          <w:rFonts w:asciiTheme="minorHAnsi" w:hAnsiTheme="minorHAnsi" w:cs="Arial"/>
          <w:b/>
          <w:sz w:val="24"/>
          <w:szCs w:val="24"/>
        </w:rPr>
      </w:pPr>
      <w:r>
        <w:rPr>
          <w:rFonts w:asciiTheme="minorHAnsi" w:hAnsiTheme="minorHAnsi" w:cs="Arial"/>
          <w:b/>
          <w:sz w:val="24"/>
          <w:szCs w:val="24"/>
        </w:rPr>
        <w:t xml:space="preserve">./cli.py –s </w:t>
      </w:r>
      <w:r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start/stop/pause the execution of a project file.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will have to specify the config and the project file you will be using.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 start --server http://tscguest:tscguest@tsc-server:8000/ -c ~/twister/config/fwmconfig.xml -p ~/twister/config/testsuites.xml</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Starting...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11:35:45</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0:00:08</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1002)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1003) /home/tscguest/twister/demo//testsuite-python/test_pexpect_ssh.py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573F34" w:rsidRDefault="00573F34">
      <w:pPr>
        <w:spacing w:after="200" w:line="276" w:lineRule="auto"/>
        <w:rPr>
          <w:rFonts w:asciiTheme="minorHAnsi" w:hAnsiTheme="minorHAnsi"/>
          <w:b/>
        </w:rPr>
      </w:pPr>
      <w:r>
        <w:rPr>
          <w:rFonts w:asciiTheme="minorHAnsi" w:hAnsiTheme="minorHAnsi"/>
          <w:b/>
        </w:rPr>
        <w:br w:type="page"/>
      </w:r>
    </w:p>
    <w:p w:rsidR="006161EA" w:rsidRPr="00AB4096" w:rsidRDefault="00C156FF" w:rsidP="002D2581">
      <w:pPr>
        <w:pStyle w:val="Heading1"/>
        <w:rPr>
          <w:rFonts w:asciiTheme="minorHAnsi" w:hAnsiTheme="minorHAnsi"/>
        </w:rPr>
      </w:pPr>
      <w:bookmarkStart w:id="53" w:name="_Toc361054861"/>
      <w:bookmarkStart w:id="54" w:name="_Toc365641674"/>
      <w:bookmarkStart w:id="55" w:name="_Toc365881344"/>
      <w:bookmarkStart w:id="56" w:name="_Toc366842574"/>
      <w:r w:rsidRPr="00AB4096">
        <w:rPr>
          <w:rFonts w:asciiTheme="minorHAnsi" w:hAnsiTheme="minorHAnsi"/>
        </w:rPr>
        <w:lastRenderedPageBreak/>
        <w:t xml:space="preserve">Twister </w:t>
      </w:r>
      <w:bookmarkEnd w:id="53"/>
      <w:r w:rsidR="002D2581" w:rsidRPr="00AB4096">
        <w:rPr>
          <w:rFonts w:asciiTheme="minorHAnsi" w:hAnsiTheme="minorHAnsi"/>
        </w:rPr>
        <w:t>configuration</w:t>
      </w:r>
      <w:bookmarkEnd w:id="54"/>
      <w:bookmarkEnd w:id="55"/>
      <w:bookmarkEnd w:id="56"/>
    </w:p>
    <w:p w:rsidR="00407EC9" w:rsidRPr="00AB4096" w:rsidRDefault="00376C48" w:rsidP="00AD4DC2">
      <w:pPr>
        <w:pStyle w:val="Heading2"/>
        <w:rPr>
          <w:rFonts w:asciiTheme="minorHAnsi" w:hAnsiTheme="minorHAnsi"/>
        </w:rPr>
      </w:pPr>
      <w:bookmarkStart w:id="57" w:name="_Toc361054862"/>
      <w:bookmarkStart w:id="58" w:name="_Toc365641675"/>
      <w:bookmarkStart w:id="59" w:name="_Toc365881345"/>
      <w:r>
        <w:rPr>
          <w:rFonts w:asciiTheme="minorHAnsi" w:hAnsiTheme="minorHAnsi"/>
        </w:rPr>
        <w:t xml:space="preserve"> </w:t>
      </w:r>
      <w:bookmarkStart w:id="60" w:name="_Toc366842575"/>
      <w:r w:rsidR="00AD4DC2" w:rsidRPr="00AB4096">
        <w:rPr>
          <w:rFonts w:asciiTheme="minorHAnsi" w:hAnsiTheme="minorHAnsi"/>
        </w:rPr>
        <w:t>T</w:t>
      </w:r>
      <w:bookmarkEnd w:id="57"/>
      <w:r w:rsidR="002D2581" w:rsidRPr="00AB4096">
        <w:rPr>
          <w:rFonts w:asciiTheme="minorHAnsi" w:hAnsiTheme="minorHAnsi"/>
        </w:rPr>
        <w:t>wister configuration files</w:t>
      </w:r>
      <w:bookmarkEnd w:id="58"/>
      <w:bookmarkEnd w:id="59"/>
      <w:bookmarkEnd w:id="60"/>
    </w:p>
    <w:p w:rsidR="00AE1BFE" w:rsidRPr="00AB4096" w:rsidRDefault="00AE1BFE" w:rsidP="00AD4DC2">
      <w:pPr>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Twister has a few configuration files, in </w:t>
      </w:r>
      <w:r w:rsidRPr="00AB4096">
        <w:rPr>
          <w:rFonts w:asciiTheme="minorHAnsi" w:hAnsiTheme="minorHAnsi" w:cs="Arial"/>
          <w:noProof/>
          <w:sz w:val="24"/>
          <w:szCs w:val="24"/>
        </w:rPr>
        <w:t>XML, ini and Json format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There are 2 types of configurations: per user (located at </w:t>
      </w:r>
      <w:r w:rsidRPr="00AB4096">
        <w:rPr>
          <w:rFonts w:asciiTheme="minorHAnsi" w:hAnsiTheme="minorHAnsi" w:cs="Arial"/>
          <w:b/>
          <w:i/>
          <w:sz w:val="24"/>
          <w:szCs w:val="24"/>
        </w:rPr>
        <w:t>/</w:t>
      </w:r>
      <w:r w:rsidRPr="00AB4096">
        <w:rPr>
          <w:rFonts w:asciiTheme="minorHAnsi" w:hAnsiTheme="minorHAnsi" w:cs="Arial"/>
          <w:b/>
          <w:i/>
          <w:color w:val="7F7F7F" w:themeColor="text1" w:themeTint="80"/>
          <w:sz w:val="24"/>
          <w:szCs w:val="24"/>
        </w:rPr>
        <w:t>$USER_HOME</w:t>
      </w:r>
      <w:r w:rsidRPr="00AB4096">
        <w:rPr>
          <w:rFonts w:asciiTheme="minorHAnsi" w:hAnsiTheme="minorHAnsi" w:cs="Arial"/>
          <w:b/>
          <w:i/>
          <w:sz w:val="24"/>
          <w:szCs w:val="24"/>
        </w:rPr>
        <w:t>/twister/config</w:t>
      </w:r>
      <w:r w:rsidRPr="00AB4096">
        <w:rPr>
          <w:rFonts w:asciiTheme="minorHAnsi" w:hAnsiTheme="minorHAnsi" w:cs="Arial"/>
          <w:sz w:val="24"/>
          <w:szCs w:val="24"/>
        </w:rPr>
        <w:t xml:space="preserve">) and global for all users (by default located at </w:t>
      </w:r>
      <w:r w:rsidRPr="00AB4096">
        <w:rPr>
          <w:rFonts w:asciiTheme="minorHAnsi" w:hAnsiTheme="minorHAnsi" w:cs="Arial"/>
          <w:b/>
          <w:i/>
          <w:sz w:val="24"/>
          <w:szCs w:val="24"/>
        </w:rPr>
        <w:t>/opt/twister/config</w:t>
      </w:r>
      <w:r w:rsidRPr="00AB4096">
        <w:rPr>
          <w:rFonts w:asciiTheme="minorHAnsi" w:hAnsiTheme="minorHAnsi" w:cs="Arial"/>
          <w:sz w:val="24"/>
          <w:szCs w:val="24"/>
        </w:rPr>
        <w:t>).</w:t>
      </w:r>
    </w:p>
    <w:p w:rsidR="002D2581" w:rsidRPr="00AB4096" w:rsidRDefault="002D2581" w:rsidP="002D2581">
      <w:pPr>
        <w:spacing w:line="360" w:lineRule="auto"/>
        <w:jc w:val="both"/>
        <w:rPr>
          <w:rFonts w:asciiTheme="minorHAnsi" w:hAnsiTheme="minorHAnsi" w:cs="Arial"/>
          <w:sz w:val="24"/>
          <w:szCs w:val="24"/>
        </w:rPr>
      </w:pP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fwmconfig.xml</w:t>
      </w:r>
      <w:r w:rsidRPr="00AB4096">
        <w:rPr>
          <w:rFonts w:asciiTheme="minorHAnsi" w:hAnsiTheme="minorHAnsi" w:cs="Arial"/>
          <w:sz w:val="24"/>
          <w:szCs w:val="24"/>
        </w:rPr>
        <w:t xml:space="preserve">: the </w:t>
      </w:r>
      <w:r w:rsidRPr="00AB4096">
        <w:rPr>
          <w:rFonts w:asciiTheme="minorHAnsi" w:hAnsiTheme="minorHAnsi" w:cs="Arial"/>
          <w:b/>
          <w:sz w:val="24"/>
          <w:szCs w:val="24"/>
        </w:rPr>
        <w:t>master framework config</w:t>
      </w:r>
      <w:r w:rsidRPr="00AB4096">
        <w:rPr>
          <w:rFonts w:asciiTheme="minorHAnsi" w:hAnsiTheme="minorHAnsi" w:cs="Arial"/>
          <w:sz w:val="24"/>
          <w:szCs w:val="24"/>
        </w:rPr>
        <w:t>. Contains the paths to all the other config files.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epname.ini</w:t>
      </w:r>
      <w:r w:rsidRPr="00AB4096">
        <w:rPr>
          <w:rFonts w:asciiTheme="minorHAnsi" w:hAnsiTheme="minorHAnsi" w:cs="Arial"/>
          <w:sz w:val="24"/>
          <w:szCs w:val="24"/>
        </w:rPr>
        <w:t xml:space="preserve">: contains all the EPs for the current user. </w:t>
      </w:r>
      <w:r w:rsidRPr="00AB4096">
        <w:rPr>
          <w:rFonts w:asciiTheme="minorHAnsi" w:hAnsiTheme="minorHAnsi" w:cs="Arial"/>
          <w:color w:val="C00000"/>
          <w:sz w:val="24"/>
          <w:szCs w:val="24"/>
        </w:rPr>
        <w:t>This must be edited manually</w:t>
      </w:r>
      <w:r w:rsidRPr="00AB4096">
        <w:rPr>
          <w:rFonts w:asciiTheme="minorHAnsi" w:hAnsiTheme="minorHAnsi" w:cs="Arial"/>
          <w:sz w:val="24"/>
          <w:szCs w:val="24"/>
        </w:rPr>
        <w:t>. Config saved per user;</w:t>
      </w:r>
    </w:p>
    <w:p w:rsidR="002D2581" w:rsidRPr="00AB4096" w:rsidRDefault="002D2581" w:rsidP="004D6E62">
      <w:pPr>
        <w:pStyle w:val="ListParagraph"/>
        <w:widowControl w:val="0"/>
        <w:numPr>
          <w:ilvl w:val="0"/>
          <w:numId w:val="25"/>
        </w:numPr>
        <w:suppressAutoHyphens/>
        <w:spacing w:line="360" w:lineRule="auto"/>
        <w:rPr>
          <w:rFonts w:asciiTheme="minorHAnsi" w:hAnsiTheme="minorHAnsi" w:cs="Arial"/>
          <w:sz w:val="24"/>
          <w:szCs w:val="24"/>
        </w:rPr>
      </w:pPr>
      <w:r w:rsidRPr="00AB4096">
        <w:rPr>
          <w:rFonts w:asciiTheme="minorHAnsi" w:hAnsiTheme="minorHAnsi" w:cs="Arial"/>
          <w:color w:val="C00000"/>
          <w:sz w:val="24"/>
          <w:szCs w:val="24"/>
        </w:rPr>
        <w:t>email.xml</w:t>
      </w:r>
      <w:r w:rsidRPr="00AB4096">
        <w:rPr>
          <w:rFonts w:asciiTheme="minorHAnsi" w:hAnsiTheme="minorHAnsi" w:cs="Arial"/>
          <w:sz w:val="24"/>
          <w:szCs w:val="24"/>
        </w:rPr>
        <w:t>: contains all the information necessary to send an e-mail from Twister.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db.xml</w:t>
      </w:r>
      <w:r w:rsidRPr="00AB4096">
        <w:rPr>
          <w:rFonts w:asciiTheme="minorHAnsi" w:hAnsiTheme="minorHAnsi" w:cs="Arial"/>
          <w:sz w:val="24"/>
          <w:szCs w:val="24"/>
        </w:rPr>
        <w:t>: contains all the information about saving and reading from the MySQL database.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globals.xml</w:t>
      </w:r>
      <w:r w:rsidRPr="00AB4096">
        <w:rPr>
          <w:rFonts w:asciiTheme="minorHAnsi" w:hAnsiTheme="minorHAnsi" w:cs="Arial"/>
          <w:sz w:val="24"/>
          <w:szCs w:val="24"/>
        </w:rPr>
        <w:t>: contains all global variables,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plugins.xml</w:t>
      </w:r>
      <w:r w:rsidRPr="00AB4096">
        <w:rPr>
          <w:rFonts w:asciiTheme="minorHAnsi" w:hAnsiTheme="minorHAnsi" w:cs="Arial"/>
          <w:sz w:val="24"/>
          <w:szCs w:val="24"/>
        </w:rPr>
        <w:t>: contains information about all plugins,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testsuites.xml</w:t>
      </w:r>
      <w:r w:rsidRPr="00AB4096">
        <w:rPr>
          <w:rFonts w:asciiTheme="minorHAnsi" w:hAnsiTheme="minorHAnsi" w:cs="Arial"/>
          <w:sz w:val="24"/>
          <w:szCs w:val="24"/>
        </w:rPr>
        <w:t>: contains all suites and all files for the current run.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resources.json</w:t>
      </w:r>
      <w:r w:rsidRPr="00AB4096">
        <w:rPr>
          <w:rFonts w:asciiTheme="minorHAnsi" w:hAnsiTheme="minorHAnsi" w:cs="Arial"/>
          <w:sz w:val="24"/>
          <w:szCs w:val="24"/>
        </w:rPr>
        <w:t>: contains all the resources from Resource Allocator server, all testbeds and devices. It’s a global config;</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services.ini</w:t>
      </w:r>
      <w:r w:rsidRPr="00AB4096">
        <w:rPr>
          <w:rFonts w:asciiTheme="minorHAnsi" w:hAnsiTheme="minorHAnsi" w:cs="Arial"/>
          <w:sz w:val="24"/>
          <w:szCs w:val="24"/>
        </w:rPr>
        <w:t>: contains all the services from Service Manager. It’s a global config;</w:t>
      </w:r>
    </w:p>
    <w:p w:rsidR="002D2581" w:rsidRPr="00AB4096" w:rsidRDefault="002D2581" w:rsidP="008719C9">
      <w:pPr>
        <w:pStyle w:val="ListParagraph"/>
        <w:widowControl w:val="0"/>
        <w:numPr>
          <w:ilvl w:val="0"/>
          <w:numId w:val="25"/>
        </w:numPr>
        <w:suppressAutoHyphens/>
        <w:spacing w:line="360" w:lineRule="auto"/>
        <w:jc w:val="both"/>
        <w:rPr>
          <w:rFonts w:asciiTheme="minorHAnsi" w:hAnsiTheme="minorHAnsi" w:cs="Source Sans Pro"/>
          <w:sz w:val="22"/>
        </w:rPr>
      </w:pPr>
      <w:r w:rsidRPr="00AB4096">
        <w:rPr>
          <w:rFonts w:asciiTheme="minorHAnsi" w:hAnsiTheme="minorHAnsi" w:cs="Arial"/>
          <w:color w:val="C00000"/>
          <w:sz w:val="24"/>
          <w:szCs w:val="24"/>
        </w:rPr>
        <w:t>server_init.ini</w:t>
      </w:r>
      <w:r w:rsidRPr="00AB4096">
        <w:rPr>
          <w:rFonts w:asciiTheme="minorHAnsi" w:hAnsiTheme="minorHAnsi" w:cs="Arial"/>
          <w:sz w:val="24"/>
          <w:szCs w:val="24"/>
        </w:rPr>
        <w:t xml:space="preserve">: contains the current server type: </w:t>
      </w:r>
      <w:r w:rsidRPr="00AB4096">
        <w:rPr>
          <w:rFonts w:asciiTheme="minorHAnsi" w:hAnsiTheme="minorHAnsi" w:cs="Arial"/>
          <w:b/>
          <w:sz w:val="24"/>
          <w:szCs w:val="24"/>
        </w:rPr>
        <w:t>no_type</w:t>
      </w:r>
      <w:r w:rsidRPr="00AB4096">
        <w:rPr>
          <w:rFonts w:asciiTheme="minorHAnsi" w:hAnsiTheme="minorHAnsi" w:cs="Arial"/>
          <w:sz w:val="24"/>
          <w:szCs w:val="24"/>
        </w:rPr>
        <w:t xml:space="preserve">, </w:t>
      </w:r>
      <w:r w:rsidRPr="00AB4096">
        <w:rPr>
          <w:rFonts w:asciiTheme="minorHAnsi" w:hAnsiTheme="minorHAnsi" w:cs="Arial"/>
          <w:b/>
          <w:sz w:val="24"/>
          <w:szCs w:val="24"/>
        </w:rPr>
        <w:t>development</w:t>
      </w:r>
      <w:r w:rsidRPr="00AB4096">
        <w:rPr>
          <w:rFonts w:asciiTheme="minorHAnsi" w:hAnsiTheme="minorHAnsi" w:cs="Arial"/>
          <w:sz w:val="24"/>
          <w:szCs w:val="24"/>
        </w:rPr>
        <w:t xml:space="preserve">, or </w:t>
      </w:r>
      <w:r w:rsidRPr="00AB4096">
        <w:rPr>
          <w:rFonts w:asciiTheme="minorHAnsi" w:hAnsiTheme="minorHAnsi" w:cs="Arial"/>
          <w:b/>
          <w:sz w:val="24"/>
          <w:szCs w:val="24"/>
        </w:rPr>
        <w:t>production</w:t>
      </w:r>
      <w:r w:rsidRPr="00AB4096">
        <w:rPr>
          <w:rFonts w:asciiTheme="minorHAnsi" w:hAnsiTheme="minorHAnsi" w:cs="Arial"/>
          <w:sz w:val="24"/>
          <w:szCs w:val="24"/>
        </w:rPr>
        <w:t>. In `</w:t>
      </w:r>
      <w:r w:rsidRPr="00AB4096">
        <w:rPr>
          <w:rFonts w:asciiTheme="minorHAnsi" w:hAnsiTheme="minorHAnsi" w:cs="Arial"/>
          <w:i/>
          <w:sz w:val="24"/>
          <w:szCs w:val="24"/>
        </w:rPr>
        <w:t>production</w:t>
      </w:r>
      <w:r w:rsidRPr="00AB4096">
        <w:rPr>
          <w:rFonts w:asciiTheme="minorHAnsi" w:hAnsiTheme="minorHAnsi" w:cs="Arial"/>
          <w:sz w:val="24"/>
          <w:szCs w:val="24"/>
        </w:rPr>
        <w:t>` mode, all user roles are enabled. In `</w:t>
      </w:r>
      <w:r w:rsidRPr="00AB4096">
        <w:rPr>
          <w:rFonts w:asciiTheme="minorHAnsi" w:hAnsiTheme="minorHAnsi" w:cs="Arial"/>
          <w:i/>
          <w:sz w:val="24"/>
          <w:szCs w:val="24"/>
        </w:rPr>
        <w:t>no_type</w:t>
      </w:r>
      <w:r w:rsidRPr="00AB4096">
        <w:rPr>
          <w:rFonts w:asciiTheme="minorHAnsi" w:hAnsiTheme="minorHAnsi" w:cs="Arial"/>
          <w:sz w:val="24"/>
          <w:szCs w:val="24"/>
        </w:rPr>
        <w:t>` mode, all roles are enabled,</w:t>
      </w:r>
      <w:r w:rsidR="008719C9" w:rsidRPr="00AB4096">
        <w:rPr>
          <w:rFonts w:asciiTheme="minorHAnsi" w:hAnsiTheme="minorHAnsi" w:cs="Arial"/>
          <w:sz w:val="24"/>
          <w:szCs w:val="24"/>
        </w:rPr>
        <w:t xml:space="preserve"> but changing users is disabled. It also contains the server location description;</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users_and_groups.ini</w:t>
      </w:r>
      <w:r w:rsidRPr="00AB4096">
        <w:rPr>
          <w:rFonts w:asciiTheme="minorHAnsi" w:hAnsiTheme="minorHAnsi" w:cs="Arial"/>
          <w:sz w:val="24"/>
          <w:szCs w:val="24"/>
        </w:rPr>
        <w:t>: contains all users, groups and roles;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Most of the files are generated automatically from the Java applet. They </w:t>
      </w:r>
      <w:r w:rsidRPr="00AB4096">
        <w:rPr>
          <w:rFonts w:asciiTheme="minorHAnsi" w:hAnsiTheme="minorHAnsi" w:cs="Arial"/>
          <w:b/>
          <w:sz w:val="24"/>
          <w:szCs w:val="24"/>
        </w:rPr>
        <w:t>should not</w:t>
      </w:r>
      <w:r w:rsidRPr="00AB4096">
        <w:rPr>
          <w:rFonts w:asciiTheme="minorHAnsi" w:hAnsiTheme="minorHAnsi" w:cs="Arial"/>
          <w:sz w:val="24"/>
          <w:szCs w:val="24"/>
        </w:rPr>
        <w:t xml:space="preserve"> be edited manually, unless specified otherwise.</w:t>
      </w:r>
    </w:p>
    <w:p w:rsidR="006257B5" w:rsidRPr="00AB4096" w:rsidRDefault="006257B5" w:rsidP="006257B5">
      <w:pPr>
        <w:rPr>
          <w:rFonts w:asciiTheme="minorHAnsi" w:hAnsiTheme="minorHAnsi"/>
        </w:rPr>
      </w:pPr>
    </w:p>
    <w:p w:rsidR="00573F34" w:rsidRDefault="00573F34" w:rsidP="000E6CEA">
      <w:pPr>
        <w:spacing w:after="200" w:line="276" w:lineRule="auto"/>
        <w:rPr>
          <w:rFonts w:asciiTheme="minorHAnsi" w:hAnsiTheme="minorHAnsi"/>
        </w:rPr>
      </w:pPr>
      <w:r>
        <w:rPr>
          <w:rFonts w:asciiTheme="minorHAnsi" w:hAnsiTheme="minorHAnsi"/>
        </w:rPr>
        <w:br w:type="page"/>
      </w:r>
    </w:p>
    <w:p w:rsidR="00AD4DC2" w:rsidRPr="00AB4096" w:rsidRDefault="00376C48" w:rsidP="00AD4DC2">
      <w:pPr>
        <w:pStyle w:val="Heading2"/>
        <w:rPr>
          <w:rFonts w:asciiTheme="minorHAnsi" w:hAnsiTheme="minorHAnsi"/>
        </w:rPr>
      </w:pPr>
      <w:bookmarkStart w:id="61" w:name="_Toc365641676"/>
      <w:bookmarkStart w:id="62" w:name="_Toc365881346"/>
      <w:r>
        <w:rPr>
          <w:rFonts w:asciiTheme="minorHAnsi" w:hAnsiTheme="minorHAnsi"/>
        </w:rPr>
        <w:lastRenderedPageBreak/>
        <w:t xml:space="preserve"> </w:t>
      </w:r>
      <w:bookmarkStart w:id="63" w:name="_Toc366842576"/>
      <w:r w:rsidR="002D2581" w:rsidRPr="00AB4096">
        <w:rPr>
          <w:rFonts w:asciiTheme="minorHAnsi" w:hAnsiTheme="minorHAnsi"/>
        </w:rPr>
        <w:t>Configure the paths</w:t>
      </w:r>
      <w:bookmarkEnd w:id="61"/>
      <w:bookmarkEnd w:id="62"/>
      <w:bookmarkEnd w:id="63"/>
    </w:p>
    <w:p w:rsidR="002D2581" w:rsidRPr="00AB4096" w:rsidRDefault="002D2581" w:rsidP="002D2581">
      <w:pPr>
        <w:jc w:val="both"/>
        <w:rPr>
          <w:rFonts w:asciiTheme="minorHAnsi" w:hAnsiTheme="minorHAnsi" w:cs="Arial"/>
          <w:iCs/>
          <w:sz w:val="24"/>
          <w:szCs w:val="24"/>
        </w:rPr>
      </w:pPr>
    </w:p>
    <w:p w:rsidR="002D2581" w:rsidRPr="00AB4096" w:rsidRDefault="00980391" w:rsidP="002D2581">
      <w:pPr>
        <w:rPr>
          <w:rFonts w:asciiTheme="minorHAnsi" w:hAnsiTheme="minorHAnsi" w:cs="Arial"/>
          <w:i/>
          <w:iCs/>
          <w:color w:val="FF0000"/>
          <w:sz w:val="24"/>
          <w:szCs w:val="24"/>
        </w:rPr>
      </w:pPr>
      <w:r>
        <w:rPr>
          <w:rFonts w:asciiTheme="minorHAnsi" w:hAnsiTheme="minorHAnsi" w:cs="Arial"/>
          <w:i/>
          <w:iCs/>
          <w:noProof/>
          <w:color w:val="FF0000"/>
          <w:sz w:val="24"/>
          <w:szCs w:val="24"/>
          <w:lang w:val="en-US"/>
        </w:rPr>
        <w:drawing>
          <wp:inline distT="0" distB="0" distL="0" distR="0" wp14:anchorId="4747B0E8" wp14:editId="245A8E46">
            <wp:extent cx="6635115" cy="2563495"/>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35115" cy="2563495"/>
                    </a:xfrm>
                    <a:prstGeom prst="rect">
                      <a:avLst/>
                    </a:prstGeom>
                    <a:noFill/>
                    <a:ln>
                      <a:noFill/>
                    </a:ln>
                  </pic:spPr>
                </pic:pic>
              </a:graphicData>
            </a:graphic>
          </wp:inline>
        </w:drawing>
      </w:r>
    </w:p>
    <w:p w:rsidR="002D2581" w:rsidRPr="00AB4096" w:rsidRDefault="002D2581" w:rsidP="002D2581">
      <w:pPr>
        <w:rPr>
          <w:rFonts w:asciiTheme="minorHAnsi" w:hAnsiTheme="minorHAnsi" w:cs="Arial"/>
          <w:iCs/>
          <w:color w:val="FF0000"/>
          <w:sz w:val="24"/>
          <w:szCs w:val="24"/>
        </w:rPr>
      </w:pPr>
    </w:p>
    <w:p w:rsidR="002D2581" w:rsidRPr="00AB4096" w:rsidRDefault="002D2581" w:rsidP="002D2581">
      <w:pPr>
        <w:rPr>
          <w:rFonts w:asciiTheme="minorHAnsi" w:hAnsiTheme="minorHAnsi" w:cs="Arial"/>
          <w:sz w:val="24"/>
          <w:szCs w:val="24"/>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i/>
          <w:iCs/>
          <w:sz w:val="24"/>
          <w:szCs w:val="24"/>
        </w:rPr>
        <w:t xml:space="preserve">All the paths below refer to the computer where the </w:t>
      </w:r>
      <w:r w:rsidRPr="00AB4096">
        <w:rPr>
          <w:rFonts w:asciiTheme="minorHAnsi" w:hAnsiTheme="minorHAnsi" w:cs="Arial"/>
          <w:b/>
          <w:bCs/>
          <w:i/>
          <w:iCs/>
          <w:sz w:val="24"/>
          <w:szCs w:val="24"/>
        </w:rPr>
        <w:t>Central Engine</w:t>
      </w:r>
      <w:r w:rsidRPr="00AB4096">
        <w:rPr>
          <w:rFonts w:asciiTheme="minorHAnsi" w:hAnsiTheme="minorHAnsi" w:cs="Arial"/>
          <w:i/>
          <w:iCs/>
          <w:sz w:val="24"/>
          <w:szCs w:val="24"/>
        </w:rPr>
        <w:t xml:space="preserve"> is running</w:t>
      </w:r>
      <w:r w:rsidRPr="00AB4096">
        <w:rPr>
          <w:rFonts w:asciiTheme="minorHAnsi" w:hAnsiTheme="minorHAnsi" w:cs="Arial"/>
          <w:sz w:val="24"/>
          <w:szCs w:val="24"/>
        </w:rPr>
        <w:t>.</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Test case source path</w:t>
      </w:r>
      <w:r w:rsidRPr="00AB4096">
        <w:rPr>
          <w:rFonts w:asciiTheme="minorHAnsi" w:hAnsiTheme="minorHAnsi" w:cs="Arial"/>
          <w:sz w:val="24"/>
          <w:szCs w:val="24"/>
        </w:rPr>
        <w:t xml:space="preserve"> represents the folder where all test files are located. The files here can be dragged inside suites, in the first tab (suites).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Projects path</w:t>
      </w:r>
      <w:r w:rsidRPr="00AB4096">
        <w:rPr>
          <w:rFonts w:asciiTheme="minorHAnsi" w:hAnsiTheme="minorHAnsi" w:cs="Arial"/>
          <w:sz w:val="24"/>
          <w:szCs w:val="24"/>
        </w:rPr>
        <w:t xml:space="preserve"> is the folder where the profiles are saved in the first tab; usually this doesn't need to be changed.</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EP Name</w:t>
      </w:r>
      <w:r w:rsidRPr="00AB4096">
        <w:rPr>
          <w:rFonts w:asciiTheme="minorHAnsi" w:hAnsiTheme="minorHAnsi" w:cs="Arial"/>
          <w:sz w:val="24"/>
          <w:szCs w:val="24"/>
        </w:rPr>
        <w:t xml:space="preserve"> file stores the list of EPs (the workstations where tests will run). An `</w:t>
      </w:r>
      <w:r w:rsidRPr="00AB4096">
        <w:rPr>
          <w:rFonts w:asciiTheme="minorHAnsi" w:hAnsiTheme="minorHAnsi" w:cs="Arial"/>
          <w:i/>
          <w:iCs/>
          <w:sz w:val="24"/>
          <w:szCs w:val="24"/>
        </w:rPr>
        <w:t>EP</w:t>
      </w:r>
      <w:r w:rsidRPr="00AB4096">
        <w:rPr>
          <w:rFonts w:asciiTheme="minorHAnsi" w:hAnsiTheme="minorHAnsi" w:cs="Arial"/>
          <w:sz w:val="24"/>
          <w:szCs w:val="24"/>
        </w:rPr>
        <w:t>` is just a name to uniquely identify a computer, it can be any string.</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Logs path</w:t>
      </w:r>
      <w:r w:rsidRPr="00AB4096">
        <w:rPr>
          <w:rFonts w:asciiTheme="minorHAnsi" w:hAnsiTheme="minorHAnsi" w:cs="Arial"/>
          <w:sz w:val="24"/>
          <w:szCs w:val="24"/>
        </w:rPr>
        <w:t xml:space="preserve"> is the folder where all the logs are written. There are 5 major logs: log running, log debug, log summary, log info, and log CLI. Each of the logs will be saved in the logs path, with the name defiled in the configuration. Usually, the logs don't need to be changed.</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i/>
          <w:iCs/>
          <w:sz w:val="24"/>
          <w:szCs w:val="24"/>
        </w:rPr>
        <w:t>E-mail XML path</w:t>
      </w:r>
      <w:r w:rsidRPr="00AB4096">
        <w:rPr>
          <w:rFonts w:asciiTheme="minorHAnsi" w:hAnsiTheme="minorHAnsi" w:cs="Arial"/>
          <w:sz w:val="24"/>
          <w:szCs w:val="24"/>
        </w:rPr>
        <w:t xml:space="preserve">, </w:t>
      </w:r>
      <w:r w:rsidRPr="00AB4096">
        <w:rPr>
          <w:rFonts w:asciiTheme="minorHAnsi" w:hAnsiTheme="minorHAnsi" w:cs="Arial"/>
          <w:b/>
          <w:bCs/>
          <w:i/>
          <w:iCs/>
          <w:sz w:val="24"/>
          <w:szCs w:val="24"/>
        </w:rPr>
        <w:t>Database XML path</w:t>
      </w:r>
      <w:r w:rsidRPr="00AB4096">
        <w:rPr>
          <w:rFonts w:asciiTheme="minorHAnsi" w:hAnsiTheme="minorHAnsi" w:cs="Arial"/>
          <w:sz w:val="24"/>
          <w:szCs w:val="24"/>
        </w:rPr>
        <w:t xml:space="preserve"> and </w:t>
      </w:r>
      <w:r w:rsidRPr="00AB4096">
        <w:rPr>
          <w:rFonts w:asciiTheme="minorHAnsi" w:hAnsiTheme="minorHAnsi" w:cs="Arial"/>
          <w:b/>
          <w:bCs/>
          <w:i/>
          <w:iCs/>
          <w:sz w:val="24"/>
          <w:szCs w:val="24"/>
        </w:rPr>
        <w:t>Globals XML path</w:t>
      </w:r>
      <w:r w:rsidRPr="00AB4096">
        <w:rPr>
          <w:rFonts w:asciiTheme="minorHAnsi" w:hAnsiTheme="minorHAnsi" w:cs="Arial"/>
          <w:sz w:val="24"/>
          <w:szCs w:val="24"/>
        </w:rPr>
        <w:t xml:space="preserve"> are the files that store the information for the next 3 tabs. You can have multiple files, and switch between configurations.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 xml:space="preserve">The </w:t>
      </w:r>
      <w:r w:rsidRPr="00AB4096">
        <w:rPr>
          <w:rFonts w:asciiTheme="minorHAnsi" w:hAnsiTheme="minorHAnsi" w:cs="Arial"/>
          <w:b/>
          <w:bCs/>
          <w:i/>
          <w:iCs/>
          <w:sz w:val="24"/>
          <w:szCs w:val="24"/>
        </w:rPr>
        <w:t>Central Engine port</w:t>
      </w:r>
      <w:r w:rsidRPr="00AB4096">
        <w:rPr>
          <w:rFonts w:asciiTheme="minorHAnsi" w:hAnsiTheme="minorHAnsi" w:cs="Arial"/>
          <w:sz w:val="24"/>
          <w:szCs w:val="24"/>
        </w:rPr>
        <w:t xml:space="preserve"> is, of course, the port where the applet connects to the server. The default value is </w:t>
      </w:r>
      <w:r w:rsidRPr="00AB4096">
        <w:rPr>
          <w:rFonts w:asciiTheme="minorHAnsi" w:hAnsiTheme="minorHAnsi" w:cs="Arial"/>
          <w:i/>
          <w:iCs/>
          <w:sz w:val="24"/>
          <w:szCs w:val="24"/>
        </w:rPr>
        <w:t>8000</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i/>
          <w:sz w:val="24"/>
          <w:szCs w:val="24"/>
        </w:rPr>
        <w:t>Library path</w:t>
      </w:r>
      <w:r w:rsidRPr="00AB4096">
        <w:rPr>
          <w:rFonts w:asciiTheme="minorHAnsi" w:hAnsiTheme="minorHAnsi" w:cs="Arial"/>
          <w:sz w:val="24"/>
          <w:szCs w:val="24"/>
        </w:rPr>
        <w:t xml:space="preserve"> defines a path where user defined python libraries can be found. The user libraries will be used together with the system libraries, stored in </w:t>
      </w:r>
      <w:r w:rsidRPr="00AB4096">
        <w:rPr>
          <w:rFonts w:asciiTheme="minorHAnsi" w:hAnsiTheme="minorHAnsi" w:cs="Arial"/>
          <w:i/>
          <w:sz w:val="24"/>
          <w:szCs w:val="24"/>
        </w:rPr>
        <w:t>/opt/twister/lib</w:t>
      </w:r>
      <w:r w:rsidRPr="00AB4096">
        <w:rPr>
          <w:rFonts w:asciiTheme="minorHAnsi" w:hAnsiTheme="minorHAnsi" w:cs="Arial"/>
          <w:sz w:val="24"/>
          <w:szCs w:val="24"/>
        </w:rPr>
        <w:t>, to execute the test cases.</w:t>
      </w:r>
    </w:p>
    <w:p w:rsidR="002D2581" w:rsidRPr="00AB4096" w:rsidRDefault="002D2581" w:rsidP="002D2581">
      <w:pPr>
        <w:jc w:val="both"/>
        <w:rPr>
          <w:rFonts w:asciiTheme="minorHAnsi" w:hAnsiTheme="minorHAnsi" w:cs="Arial"/>
          <w:sz w:val="24"/>
          <w:szCs w:val="24"/>
        </w:rPr>
      </w:pPr>
    </w:p>
    <w:p w:rsidR="00357A27" w:rsidRPr="00AB4096" w:rsidRDefault="002D2581" w:rsidP="002D2581">
      <w:pPr>
        <w:rPr>
          <w:rFonts w:asciiTheme="minorHAnsi" w:hAnsiTheme="minorHAnsi" w:cs="Arial"/>
          <w:sz w:val="24"/>
          <w:szCs w:val="24"/>
        </w:rPr>
      </w:pPr>
      <w:r w:rsidRPr="00AB4096">
        <w:rPr>
          <w:rFonts w:asciiTheme="minorHAnsi" w:hAnsiTheme="minorHAnsi" w:cs="Arial"/>
          <w:b/>
          <w:i/>
          <w:sz w:val="24"/>
          <w:szCs w:val="24"/>
        </w:rPr>
        <w:t>Predefined suites path</w:t>
      </w:r>
      <w:r w:rsidRPr="00AB4096">
        <w:rPr>
          <w:rFonts w:asciiTheme="minorHAnsi" w:hAnsiTheme="minorHAnsi" w:cs="Arial"/>
          <w:sz w:val="24"/>
          <w:szCs w:val="24"/>
        </w:rPr>
        <w:t xml:space="preserve"> this defines a path where user can save suites (different from project files) for future usage. The user can export a suite from a project file and import it in another project file</w:t>
      </w:r>
      <w:r w:rsidR="00EC6C39" w:rsidRPr="00AB4096">
        <w:rPr>
          <w:rFonts w:asciiTheme="minorHAnsi" w:hAnsiTheme="minorHAnsi" w:cs="Arial"/>
          <w:sz w:val="24"/>
          <w:szCs w:val="24"/>
        </w:rPr>
        <w:t>.</w:t>
      </w:r>
    </w:p>
    <w:p w:rsidR="00EC6C39" w:rsidRPr="00AB4096" w:rsidRDefault="00EC6C39" w:rsidP="002D2581">
      <w:pPr>
        <w:rPr>
          <w:rFonts w:asciiTheme="minorHAnsi" w:hAnsiTheme="minorHAnsi" w:cs="Arial"/>
          <w:sz w:val="24"/>
          <w:szCs w:val="24"/>
        </w:rPr>
      </w:pPr>
    </w:p>
    <w:p w:rsidR="00AD4DC2" w:rsidRPr="00AB4096" w:rsidRDefault="00376C48" w:rsidP="00AD4DC2">
      <w:pPr>
        <w:pStyle w:val="Heading2"/>
        <w:rPr>
          <w:rFonts w:asciiTheme="minorHAnsi" w:hAnsiTheme="minorHAnsi"/>
        </w:rPr>
      </w:pPr>
      <w:bookmarkStart w:id="64" w:name="_Toc365641677"/>
      <w:bookmarkStart w:id="65" w:name="_Toc365881347"/>
      <w:r>
        <w:rPr>
          <w:rFonts w:asciiTheme="minorHAnsi" w:hAnsiTheme="minorHAnsi"/>
        </w:rPr>
        <w:lastRenderedPageBreak/>
        <w:t xml:space="preserve"> </w:t>
      </w:r>
      <w:bookmarkStart w:id="66" w:name="_Toc366842577"/>
      <w:r w:rsidR="002D2581" w:rsidRPr="00AB4096">
        <w:rPr>
          <w:rFonts w:asciiTheme="minorHAnsi" w:hAnsiTheme="minorHAnsi"/>
        </w:rPr>
        <w:t>Configure the e-mail</w:t>
      </w:r>
      <w:bookmarkEnd w:id="64"/>
      <w:bookmarkEnd w:id="65"/>
      <w:bookmarkEnd w:id="66"/>
    </w:p>
    <w:p w:rsidR="002D2581" w:rsidRPr="00AB4096" w:rsidRDefault="002D2581" w:rsidP="002D2581">
      <w:pPr>
        <w:rPr>
          <w:rFonts w:asciiTheme="minorHAnsi" w:hAnsiTheme="minorHAnsi" w:cs="Arial"/>
          <w:sz w:val="24"/>
          <w:szCs w:val="24"/>
        </w:rPr>
      </w:pPr>
    </w:p>
    <w:p w:rsidR="002D2581" w:rsidRPr="00AB4096" w:rsidRDefault="002D2581" w:rsidP="002D2581">
      <w:pPr>
        <w:rPr>
          <w:rFonts w:asciiTheme="minorHAnsi" w:hAnsiTheme="minorHAnsi" w:cs="Arial"/>
          <w:iCs/>
          <w:sz w:val="24"/>
          <w:szCs w:val="24"/>
        </w:rPr>
      </w:pPr>
      <w:r w:rsidRPr="00AB4096">
        <w:rPr>
          <w:rFonts w:asciiTheme="minorHAnsi" w:hAnsiTheme="minorHAnsi" w:cs="Arial"/>
          <w:iCs/>
          <w:noProof/>
          <w:position w:val="-289"/>
          <w:sz w:val="24"/>
          <w:szCs w:val="24"/>
          <w:lang w:val="en-US"/>
        </w:rPr>
        <w:drawing>
          <wp:inline distT="0" distB="0" distL="0" distR="0" wp14:anchorId="4110CCAD" wp14:editId="3C88D9FF">
            <wp:extent cx="2791460" cy="3602355"/>
            <wp:effectExtent l="0" t="0" r="8890" b="0"/>
            <wp:docPr id="92" name="Picture 9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2D2581" w:rsidRPr="00AB4096" w:rsidRDefault="002D2581" w:rsidP="002D2581">
      <w:pPr>
        <w:rPr>
          <w:rFonts w:asciiTheme="minorHAnsi" w:hAnsiTheme="minorHAnsi" w:cs="Arial"/>
          <w:iCs/>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Here you can configure the parameters required to connect to a SMTP server and send an e-mail.</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The Central Engine will send the e-mail every time the execution finishes for ALL the test files.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most important fields are: SMTP </w:t>
      </w:r>
      <w:r w:rsidRPr="00AB4096">
        <w:rPr>
          <w:rFonts w:asciiTheme="minorHAnsi" w:hAnsiTheme="minorHAnsi" w:cs="Arial"/>
          <w:i/>
          <w:iCs/>
          <w:sz w:val="24"/>
          <w:szCs w:val="24"/>
        </w:rPr>
        <w:t>IP</w:t>
      </w:r>
      <w:r w:rsidRPr="00AB4096">
        <w:rPr>
          <w:rFonts w:asciiTheme="minorHAnsi" w:hAnsiTheme="minorHAnsi" w:cs="Arial"/>
          <w:sz w:val="24"/>
          <w:szCs w:val="24"/>
        </w:rPr>
        <w:t xml:space="preserve"> and </w:t>
      </w:r>
      <w:r w:rsidRPr="00AB4096">
        <w:rPr>
          <w:rFonts w:asciiTheme="minorHAnsi" w:hAnsiTheme="minorHAnsi" w:cs="Arial"/>
          <w:i/>
          <w:iCs/>
          <w:sz w:val="24"/>
          <w:szCs w:val="24"/>
        </w:rPr>
        <w:t>port</w:t>
      </w:r>
      <w:r w:rsidRPr="00AB4096">
        <w:rPr>
          <w:rFonts w:asciiTheme="minorHAnsi" w:hAnsiTheme="minorHAnsi" w:cs="Arial"/>
          <w:sz w:val="24"/>
          <w:szCs w:val="24"/>
        </w:rPr>
        <w:t xml:space="preserve">, </w:t>
      </w:r>
      <w:r w:rsidRPr="00AB4096">
        <w:rPr>
          <w:rFonts w:asciiTheme="minorHAnsi" w:hAnsiTheme="minorHAnsi" w:cs="Arial"/>
          <w:i/>
          <w:iCs/>
          <w:sz w:val="24"/>
          <w:szCs w:val="24"/>
        </w:rPr>
        <w:t>username</w:t>
      </w:r>
      <w:r w:rsidRPr="00AB4096">
        <w:rPr>
          <w:rFonts w:asciiTheme="minorHAnsi" w:hAnsiTheme="minorHAnsi" w:cs="Arial"/>
          <w:sz w:val="24"/>
          <w:szCs w:val="24"/>
        </w:rPr>
        <w:t xml:space="preserve">, </w:t>
      </w:r>
      <w:r w:rsidRPr="00AB4096">
        <w:rPr>
          <w:rFonts w:asciiTheme="minorHAnsi" w:hAnsiTheme="minorHAnsi" w:cs="Arial"/>
          <w:i/>
          <w:iCs/>
          <w:sz w:val="24"/>
          <w:szCs w:val="24"/>
        </w:rPr>
        <w:t>password</w:t>
      </w:r>
      <w:r w:rsidRPr="00AB4096">
        <w:rPr>
          <w:rFonts w:asciiTheme="minorHAnsi" w:hAnsiTheme="minorHAnsi" w:cs="Arial"/>
          <w:sz w:val="24"/>
          <w:szCs w:val="24"/>
        </w:rPr>
        <w:t xml:space="preserve">, </w:t>
      </w:r>
      <w:r w:rsidRPr="00AB4096">
        <w:rPr>
          <w:rFonts w:asciiTheme="minorHAnsi" w:hAnsiTheme="minorHAnsi" w:cs="Arial"/>
          <w:i/>
          <w:iCs/>
          <w:sz w:val="24"/>
          <w:szCs w:val="24"/>
        </w:rPr>
        <w:t>from</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e-mail list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Optionally, you can change the subject and add a few lines in the message body.</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In order to test the connection to the SMTP server, using the user and password, you can send a test e-mail, using the button `Test` in the applet.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Both the subject and the message, can contain insert fields from `DB.xml`, from `</w:t>
      </w:r>
      <w:r w:rsidRPr="00AB4096">
        <w:rPr>
          <w:rFonts w:asciiTheme="minorHAnsi" w:hAnsiTheme="minorHAnsi" w:cs="Arial"/>
          <w:i/>
          <w:sz w:val="24"/>
          <w:szCs w:val="24"/>
        </w:rPr>
        <w:t>&lt;insert_section&gt;</w:t>
      </w:r>
      <w:r w:rsidRPr="00AB4096">
        <w:rPr>
          <w:rFonts w:asciiTheme="minorHAnsi" w:hAnsiTheme="minorHAnsi" w:cs="Arial"/>
          <w:sz w:val="24"/>
          <w:szCs w:val="24"/>
        </w:rPr>
        <w:t>` tag.</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i/>
          <w:iCs/>
          <w:sz w:val="24"/>
          <w:szCs w:val="24"/>
        </w:rPr>
        <w:t>For example</w:t>
      </w:r>
      <w:r w:rsidRPr="00AB4096">
        <w:rPr>
          <w:rFonts w:asciiTheme="minorHAnsi" w:hAnsiTheme="minorHAnsi" w:cs="Arial"/>
          <w:sz w:val="24"/>
          <w:szCs w:val="24"/>
        </w:rPr>
        <w:t>, if you defined the fields with IDs `</w:t>
      </w:r>
      <w:r w:rsidRPr="00AB4096">
        <w:rPr>
          <w:rFonts w:asciiTheme="minorHAnsi" w:hAnsiTheme="minorHAnsi" w:cs="Arial"/>
          <w:i/>
          <w:iCs/>
          <w:sz w:val="24"/>
          <w:szCs w:val="24"/>
        </w:rPr>
        <w:t>release_id</w:t>
      </w:r>
      <w:r w:rsidRPr="00AB4096">
        <w:rPr>
          <w:rFonts w:asciiTheme="minorHAnsi" w:hAnsiTheme="minorHAnsi" w:cs="Arial"/>
          <w:sz w:val="24"/>
          <w:szCs w:val="24"/>
        </w:rPr>
        <w:t>`, `</w:t>
      </w:r>
      <w:r w:rsidRPr="00AB4096">
        <w:rPr>
          <w:rFonts w:asciiTheme="minorHAnsi" w:hAnsiTheme="minorHAnsi" w:cs="Arial"/>
          <w:i/>
          <w:iCs/>
          <w:sz w:val="24"/>
          <w:szCs w:val="24"/>
        </w:rPr>
        <w:t>build_id</w:t>
      </w:r>
      <w:r w:rsidRPr="00AB4096">
        <w:rPr>
          <w:rFonts w:asciiTheme="minorHAnsi" w:hAnsiTheme="minorHAnsi" w:cs="Arial"/>
          <w:sz w:val="24"/>
          <w:szCs w:val="24"/>
        </w:rPr>
        <w:t>`, `</w:t>
      </w:r>
      <w:r w:rsidRPr="00AB4096">
        <w:rPr>
          <w:rFonts w:asciiTheme="minorHAnsi" w:hAnsiTheme="minorHAnsi" w:cs="Arial"/>
          <w:i/>
          <w:iCs/>
          <w:sz w:val="24"/>
          <w:szCs w:val="24"/>
        </w:rPr>
        <w:t>suite</w:t>
      </w:r>
      <w:r w:rsidRPr="00AB4096">
        <w:rPr>
          <w:rFonts w:asciiTheme="minorHAnsi" w:hAnsiTheme="minorHAnsi" w:cs="Arial"/>
          <w:sz w:val="24"/>
          <w:szCs w:val="24"/>
        </w:rPr>
        <w:t>`,</w:t>
      </w:r>
      <w:r w:rsidR="00CE20E3">
        <w:rPr>
          <w:rFonts w:asciiTheme="minorHAnsi" w:hAnsiTheme="minorHAnsi" w:cs="Arial"/>
          <w:sz w:val="24"/>
          <w:szCs w:val="24"/>
        </w:rPr>
        <w:t xml:space="preserve"> you can write the subject like</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694703" w:rsidRDefault="00DD28E3"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szCs w:val="20"/>
        </w:rPr>
      </w:pPr>
      <w:r>
        <w:rPr>
          <w:rFonts w:ascii="Consolas" w:hAnsi="Consolas" w:cs="Consolas"/>
          <w:noProof/>
          <w:color w:val="4C4C4C"/>
          <w:szCs w:val="20"/>
        </w:rPr>
        <w:t>E-mail report for R$</w:t>
      </w:r>
      <w:r w:rsidR="002D2581" w:rsidRPr="00694703">
        <w:rPr>
          <w:rFonts w:ascii="Consolas" w:hAnsi="Consolas" w:cs="Consolas"/>
          <w:i/>
          <w:iCs/>
          <w:noProof/>
          <w:color w:val="4C4C4C"/>
          <w:szCs w:val="20"/>
        </w:rPr>
        <w:t>release_id</w:t>
      </w:r>
      <w:r>
        <w:rPr>
          <w:rFonts w:ascii="Consolas" w:hAnsi="Consolas" w:cs="Consolas"/>
          <w:noProof/>
          <w:color w:val="4C4C4C"/>
          <w:szCs w:val="20"/>
        </w:rPr>
        <w:t xml:space="preserve"> B$</w:t>
      </w:r>
      <w:r w:rsidR="002D2581" w:rsidRPr="00694703">
        <w:rPr>
          <w:rFonts w:ascii="Consolas" w:hAnsi="Consolas" w:cs="Consolas"/>
          <w:i/>
          <w:iCs/>
          <w:noProof/>
          <w:color w:val="4C4C4C"/>
          <w:szCs w:val="20"/>
        </w:rPr>
        <w:t>build_id</w:t>
      </w:r>
      <w:r>
        <w:rPr>
          <w:rFonts w:ascii="Consolas" w:hAnsi="Consolas" w:cs="Consolas"/>
          <w:noProof/>
          <w:color w:val="4C4C4C"/>
          <w:szCs w:val="20"/>
        </w:rPr>
        <w:t xml:space="preserve"> - $</w:t>
      </w:r>
      <w:r w:rsidR="002D2581" w:rsidRPr="00694703">
        <w:rPr>
          <w:rFonts w:ascii="Consolas" w:hAnsi="Consolas" w:cs="Consolas"/>
          <w:i/>
          <w:iCs/>
          <w:noProof/>
          <w:color w:val="4C4C4C"/>
          <w:szCs w:val="20"/>
        </w:rPr>
        <w:t>suite</w:t>
      </w:r>
      <w:r>
        <w:rPr>
          <w:rFonts w:ascii="Consolas" w:hAnsi="Consolas" w:cs="Consolas"/>
          <w:noProof/>
          <w:color w:val="4C4C4C"/>
          <w:szCs w:val="20"/>
        </w:rPr>
        <w:t xml:space="preserve"> [$</w:t>
      </w:r>
      <w:r w:rsidR="002D2581" w:rsidRPr="00694703">
        <w:rPr>
          <w:rFonts w:ascii="Consolas" w:hAnsi="Consolas" w:cs="Consolas"/>
          <w:i/>
          <w:iCs/>
          <w:noProof/>
          <w:color w:val="4C4C4C"/>
          <w:szCs w:val="20"/>
        </w:rPr>
        <w:t>date</w:t>
      </w:r>
      <w:r w:rsidR="002D2581" w:rsidRPr="00694703">
        <w:rPr>
          <w:rFonts w:ascii="Consolas" w:hAnsi="Consolas" w:cs="Consolas"/>
          <w:noProof/>
          <w:color w:val="4C4C4C"/>
          <w:szCs w:val="20"/>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If your release number is `2`, build number is `15` and suite is `Branch Test1`, the subject will be generated like:</w:t>
      </w:r>
    </w:p>
    <w:p w:rsidR="002D2581" w:rsidRPr="00AB4096" w:rsidRDefault="002D2581" w:rsidP="002D2581">
      <w:pPr>
        <w:jc w:val="both"/>
        <w:rPr>
          <w:rFonts w:asciiTheme="minorHAnsi" w:hAnsiTheme="minorHAnsi" w:cs="Arial"/>
          <w:sz w:val="24"/>
          <w:szCs w:val="24"/>
        </w:rPr>
      </w:pPr>
    </w:p>
    <w:p w:rsidR="005B238B" w:rsidRPr="005B238B"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color w:val="4C4C4C"/>
          <w:szCs w:val="20"/>
        </w:rPr>
      </w:pPr>
      <w:r w:rsidRPr="00694703">
        <w:rPr>
          <w:rFonts w:ascii="Consolas" w:hAnsi="Consolas" w:cs="Consolas"/>
          <w:noProof/>
          <w:color w:val="4C4C4C"/>
          <w:szCs w:val="20"/>
        </w:rPr>
        <w:t>E-mail report for R2 B15 – Branch Test1 [2012.03.23 13:24]</w:t>
      </w:r>
    </w:p>
    <w:p w:rsidR="005B238B" w:rsidRDefault="005B238B" w:rsidP="002D2581">
      <w:pPr>
        <w:jc w:val="both"/>
        <w:rPr>
          <w:rFonts w:asciiTheme="minorHAnsi" w:hAnsiTheme="minorHAnsi" w:cs="Source Sans Pro"/>
          <w:sz w:val="22"/>
        </w:rPr>
      </w:pPr>
    </w:p>
    <w:p w:rsidR="005B238B" w:rsidRPr="00AB4096" w:rsidRDefault="002D2581" w:rsidP="005B238B">
      <w:pPr>
        <w:rPr>
          <w:rFonts w:asciiTheme="minorHAnsi" w:hAnsiTheme="minorHAnsi" w:cs="Arial"/>
          <w:sz w:val="24"/>
          <w:szCs w:val="24"/>
        </w:rPr>
      </w:pPr>
      <w:r w:rsidRPr="00AB4096">
        <w:rPr>
          <w:rFonts w:asciiTheme="minorHAnsi" w:hAnsiTheme="minorHAnsi" w:cs="Source Sans Pro"/>
          <w:sz w:val="22"/>
        </w:rPr>
        <w:lastRenderedPageBreak/>
        <w:t xml:space="preserve"> </w:t>
      </w:r>
      <w:r w:rsidR="005B238B" w:rsidRPr="00AB4096">
        <w:rPr>
          <w:rFonts w:asciiTheme="minorHAnsi" w:hAnsiTheme="minorHAnsi" w:cs="Arial"/>
          <w:sz w:val="24"/>
          <w:szCs w:val="24"/>
        </w:rPr>
        <w:t>Twister is providing a test button so the user can verify if the system can generate the email with the configured parameters. Activating the test button sends the email. The button is working regardless of the Enable/Disable checkbox. The user can disable email, send a test email, and then later enable email.</w:t>
      </w:r>
    </w:p>
    <w:p w:rsidR="005B238B" w:rsidRPr="00AB4096" w:rsidRDefault="005B238B" w:rsidP="005B238B">
      <w:pPr>
        <w:rPr>
          <w:rFonts w:asciiTheme="minorHAnsi" w:hAnsiTheme="minorHAnsi" w:cs="Arial"/>
          <w:sz w:val="24"/>
          <w:szCs w:val="24"/>
        </w:rPr>
      </w:pPr>
      <w:r w:rsidRPr="00AB4096">
        <w:rPr>
          <w:rFonts w:asciiTheme="minorHAnsi" w:hAnsiTheme="minorHAnsi" w:cs="Arial"/>
          <w:sz w:val="24"/>
          <w:szCs w:val="24"/>
        </w:rPr>
        <w:t>When you press the Test button, in case you entered wrong parameters/info the CE will pass through the SMTP error messages from the email server to an alert (pop-up in the GUI).</w:t>
      </w:r>
    </w:p>
    <w:p w:rsidR="005B238B" w:rsidRPr="00AB4096" w:rsidRDefault="005B238B" w:rsidP="005B238B">
      <w:pPr>
        <w:rPr>
          <w:rFonts w:asciiTheme="minorHAnsi" w:hAnsiTheme="minorHAnsi" w:cs="Arial"/>
          <w:sz w:val="24"/>
          <w:szCs w:val="24"/>
        </w:rPr>
      </w:pPr>
      <w:r w:rsidRPr="00AB4096">
        <w:rPr>
          <w:rFonts w:asciiTheme="minorHAnsi" w:hAnsiTheme="minorHAnsi" w:cs="Arial"/>
          <w:sz w:val="24"/>
          <w:szCs w:val="24"/>
        </w:rPr>
        <w:t>The email password is stored in a non-human readable format and it’s encrypted with the user key from users_and_groups config file.</w:t>
      </w:r>
    </w:p>
    <w:p w:rsidR="00B84B8B" w:rsidRPr="00AB4096" w:rsidRDefault="00B84B8B" w:rsidP="002D2581">
      <w:pPr>
        <w:jc w:val="both"/>
        <w:rPr>
          <w:rFonts w:asciiTheme="minorHAnsi" w:hAnsiTheme="minorHAnsi" w:cs="Source Sans Pro"/>
          <w:sz w:val="22"/>
        </w:rPr>
      </w:pPr>
    </w:p>
    <w:p w:rsidR="00AD4DC2" w:rsidRPr="00AB4096" w:rsidRDefault="00376C48" w:rsidP="00AD4DC2">
      <w:pPr>
        <w:pStyle w:val="Heading2"/>
        <w:rPr>
          <w:rFonts w:asciiTheme="minorHAnsi" w:hAnsiTheme="minorHAnsi"/>
        </w:rPr>
      </w:pPr>
      <w:bookmarkStart w:id="67" w:name="_Toc365641678"/>
      <w:bookmarkStart w:id="68" w:name="_Toc365881348"/>
      <w:r>
        <w:rPr>
          <w:rFonts w:asciiTheme="minorHAnsi" w:hAnsiTheme="minorHAnsi"/>
        </w:rPr>
        <w:t xml:space="preserve"> </w:t>
      </w:r>
      <w:bookmarkStart w:id="69" w:name="_Toc366842578"/>
      <w:r w:rsidR="005A21A6" w:rsidRPr="00AB4096">
        <w:rPr>
          <w:rFonts w:asciiTheme="minorHAnsi" w:hAnsiTheme="minorHAnsi"/>
        </w:rPr>
        <w:t>Configure the database</w:t>
      </w:r>
      <w:bookmarkEnd w:id="67"/>
      <w:bookmarkEnd w:id="68"/>
      <w:bookmarkEnd w:id="69"/>
    </w:p>
    <w:p w:rsidR="009B6CC8" w:rsidRPr="00AB4096" w:rsidRDefault="009B6CC8" w:rsidP="009B6CC8">
      <w:pPr>
        <w:rPr>
          <w:rFonts w:asciiTheme="minorHAnsi" w:hAnsiTheme="minorHAnsi"/>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By default, all the database information is stored in `</w:t>
      </w:r>
      <w:r w:rsidRPr="00AB4096">
        <w:rPr>
          <w:rFonts w:asciiTheme="minorHAnsi" w:hAnsiTheme="minorHAnsi" w:cs="Arial"/>
          <w:i/>
          <w:sz w:val="24"/>
          <w:szCs w:val="24"/>
        </w:rPr>
        <w:t>DB.xml</w:t>
      </w:r>
      <w:r w:rsidRPr="00AB4096">
        <w:rPr>
          <w:rFonts w:asciiTheme="minorHAnsi" w:hAnsiTheme="minorHAnsi" w:cs="Arial"/>
          <w:sz w:val="24"/>
          <w:szCs w:val="24"/>
        </w:rPr>
        <w:t xml:space="preserve">` file. This file can be changed from the interface, in the </w:t>
      </w:r>
      <w:r w:rsidRPr="00AB4096">
        <w:rPr>
          <w:rFonts w:asciiTheme="minorHAnsi" w:hAnsiTheme="minorHAnsi" w:cs="Arial"/>
          <w:b/>
          <w:bCs/>
          <w:sz w:val="24"/>
          <w:szCs w:val="24"/>
        </w:rPr>
        <w:t>Paths tab</w:t>
      </w:r>
      <w:r w:rsidRPr="00AB4096">
        <w:rPr>
          <w:rFonts w:asciiTheme="minorHAnsi" w:hAnsiTheme="minorHAnsi" w:cs="Arial"/>
          <w:sz w:val="24"/>
          <w:szCs w:val="24"/>
        </w:rPr>
        <w:t xml:space="preserve">. </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691FDA9C" wp14:editId="06127DC0">
            <wp:extent cx="6648450" cy="866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48450" cy="8667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have multiple configuration file and switch between then.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file contains information about how to connect to the database, information for saving results into database and information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structure of the db.xml file has 3 sections, delimited by XML tags:</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database connection section ( db_config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statements for saving results into database ( insert_section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statements for reports ( reports_section )</w:t>
      </w:r>
    </w:p>
    <w:p w:rsidR="00E00608" w:rsidRPr="00AB4096" w:rsidRDefault="00E00608" w:rsidP="00E00608">
      <w:pPr>
        <w:jc w:val="both"/>
        <w:rPr>
          <w:rFonts w:asciiTheme="minorHAnsi" w:hAnsiTheme="minorHAnsi" w:cs="Arial"/>
          <w:sz w:val="24"/>
          <w:szCs w:val="24"/>
        </w:rPr>
      </w:pPr>
    </w:p>
    <w:p w:rsidR="00E00608" w:rsidRPr="00AB4096" w:rsidRDefault="00C94490" w:rsidP="003F36F1">
      <w:pPr>
        <w:pStyle w:val="Heading3"/>
        <w:ind w:left="0"/>
        <w:rPr>
          <w:rFonts w:asciiTheme="minorHAnsi" w:hAnsiTheme="minorHAnsi"/>
        </w:rPr>
      </w:pPr>
      <w:bookmarkStart w:id="70" w:name="_Toc365881349"/>
      <w:bookmarkStart w:id="71" w:name="_Toc365882552"/>
      <w:bookmarkStart w:id="72" w:name="_Toc365882844"/>
      <w:bookmarkStart w:id="73" w:name="_Toc366842579"/>
      <w:r w:rsidRPr="00AB4096">
        <w:rPr>
          <w:rFonts w:asciiTheme="minorHAnsi" w:hAnsiTheme="minorHAnsi"/>
        </w:rPr>
        <w:t>11.4.1</w:t>
      </w:r>
      <w:r w:rsidR="00E00608" w:rsidRPr="00AB4096">
        <w:rPr>
          <w:rFonts w:asciiTheme="minorHAnsi" w:hAnsiTheme="minorHAnsi"/>
        </w:rPr>
        <w:t xml:space="preserve"> Database connection</w:t>
      </w:r>
      <w:bookmarkEnd w:id="70"/>
      <w:bookmarkEnd w:id="71"/>
      <w:bookmarkEnd w:id="72"/>
      <w:bookmarkEnd w:id="73"/>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the information on how to connect to the database in the Configuration-&gt;Database section.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connection information is stored in db.xml file between &lt;db_config&gt;&lt;/db_config&gt; tags.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0E6ED185" wp14:editId="4C689995">
            <wp:extent cx="6534150" cy="1428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34150" cy="1428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lastRenderedPageBreak/>
        <w:t>The information about database name, server name and username can be changed as well by editing the db.xml file. The user’s password is stored in the db.xml file in an encrypted form so it MUST be changed using the Twister GUI.</w:t>
      </w:r>
    </w:p>
    <w:p w:rsidR="002E567B" w:rsidRPr="00AB4096" w:rsidRDefault="002E567B" w:rsidP="00E00608">
      <w:pPr>
        <w:jc w:val="both"/>
        <w:rPr>
          <w:rFonts w:asciiTheme="minorHAnsi" w:hAnsiTheme="minorHAnsi" w:cs="Arial"/>
          <w:sz w:val="24"/>
          <w:szCs w:val="24"/>
        </w:rPr>
      </w:pPr>
    </w:p>
    <w:p w:rsidR="00E00608" w:rsidRPr="00AB4096" w:rsidRDefault="003F36F1" w:rsidP="003F36F1">
      <w:pPr>
        <w:pStyle w:val="Heading3"/>
        <w:ind w:left="0"/>
        <w:rPr>
          <w:rFonts w:asciiTheme="minorHAnsi" w:hAnsiTheme="minorHAnsi"/>
        </w:rPr>
      </w:pPr>
      <w:bookmarkStart w:id="74" w:name="_Toc365881350"/>
      <w:bookmarkStart w:id="75" w:name="_Toc365882553"/>
      <w:bookmarkStart w:id="76" w:name="_Toc365882845"/>
      <w:bookmarkStart w:id="77" w:name="_Toc366842580"/>
      <w:r w:rsidRPr="00AB4096">
        <w:rPr>
          <w:rFonts w:asciiTheme="minorHAnsi" w:hAnsiTheme="minorHAnsi"/>
        </w:rPr>
        <w:t>11.4.2 Saving</w:t>
      </w:r>
      <w:r w:rsidR="00E00608" w:rsidRPr="00AB4096">
        <w:rPr>
          <w:rFonts w:asciiTheme="minorHAnsi" w:hAnsiTheme="minorHAnsi"/>
        </w:rPr>
        <w:t xml:space="preserve"> results into database</w:t>
      </w:r>
      <w:bookmarkEnd w:id="74"/>
      <w:bookmarkEnd w:id="75"/>
      <w:bookmarkEnd w:id="76"/>
      <w:bookmarkEnd w:id="77"/>
    </w:p>
    <w:p w:rsidR="003F36F1" w:rsidRPr="00AB4096" w:rsidRDefault="003F36F1"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identify what are the results and internal variables that need to be stored into database. The framework doesn’t impose a fixed structure of the tables available in database, so the user must specify the information about the tables that store the results and what are the SQL statements used to save the results.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results saving into database is stored in db.xml file between &lt;insert_section&gt;&lt;/insert_section&gt;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i/>
          <w:iCs/>
          <w:color w:val="800000"/>
          <w:sz w:val="24"/>
          <w:szCs w:val="24"/>
          <w:u w:val="single"/>
        </w:rPr>
        <w:t>insert section</w:t>
      </w:r>
      <w:r w:rsidRPr="00AB4096">
        <w:rPr>
          <w:rFonts w:asciiTheme="minorHAnsi" w:hAnsiTheme="minorHAnsi" w:cs="Arial"/>
          <w:sz w:val="24"/>
          <w:szCs w:val="24"/>
        </w:rPr>
        <w:t xml:space="preserve"> defines a list of SQL queries that will execute every time the execution finishes for ALL the test files. All queries are executed for each and every test file.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insert queries use the information from the fields described above. A file can only access the fields defined in his parent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internal variables exported by Twister for database savings are: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$twister_user</w:t>
      </w:r>
      <w:r w:rsidRPr="00AB4096">
        <w:rPr>
          <w:rFonts w:asciiTheme="minorHAnsi" w:hAnsiTheme="minorHAnsi" w:cs="Arial"/>
          <w:sz w:val="24"/>
          <w:szCs w:val="24"/>
        </w:rPr>
        <w:t xml:space="preserve"> = the name of the user that ran the tests;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$twister_ce_os</w:t>
      </w:r>
      <w:r w:rsidRPr="00AB4096">
        <w:rPr>
          <w:rFonts w:asciiTheme="minorHAnsi" w:hAnsiTheme="minorHAnsi" w:cs="Arial"/>
          <w:sz w:val="24"/>
          <w:szCs w:val="24"/>
        </w:rPr>
        <w:t xml:space="preserve"> = the operating system of the computer where Central Engine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$twister_ep_os</w:t>
      </w:r>
      <w:r w:rsidRPr="00AB4096">
        <w:rPr>
          <w:rFonts w:asciiTheme="minorHAnsi" w:hAnsiTheme="minorHAnsi" w:cs="Arial"/>
          <w:sz w:val="24"/>
          <w:szCs w:val="24"/>
        </w:rPr>
        <w:t xml:space="preserve"> = the operating system of the computer where Execution Process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$twister_ce_ip</w:t>
      </w:r>
      <w:r w:rsidRPr="00AB4096">
        <w:rPr>
          <w:rFonts w:asciiTheme="minorHAnsi" w:hAnsiTheme="minorHAnsi" w:cs="Arial"/>
          <w:sz w:val="24"/>
          <w:szCs w:val="24"/>
        </w:rPr>
        <w:t xml:space="preserve"> = the IP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$twister_ce_hostname</w:t>
      </w:r>
      <w:r w:rsidRPr="00AB4096">
        <w:rPr>
          <w:rFonts w:asciiTheme="minorHAnsi" w:hAnsiTheme="minorHAnsi" w:cs="Arial"/>
          <w:sz w:val="24"/>
          <w:szCs w:val="24"/>
        </w:rPr>
        <w:t xml:space="preserve"> = the host name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$twister_ep_ip</w:t>
      </w:r>
      <w:r w:rsidRPr="00AB4096">
        <w:rPr>
          <w:rFonts w:asciiTheme="minorHAnsi" w:hAnsiTheme="minorHAnsi" w:cs="Arial"/>
          <w:sz w:val="24"/>
          <w:szCs w:val="24"/>
        </w:rPr>
        <w:t xml:space="preserve"> = the IP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$twister_ep_hostname</w:t>
      </w:r>
      <w:r w:rsidRPr="00AB4096">
        <w:rPr>
          <w:rFonts w:asciiTheme="minorHAnsi" w:hAnsiTheme="minorHAnsi" w:cs="Arial"/>
          <w:sz w:val="24"/>
          <w:szCs w:val="24"/>
        </w:rPr>
        <w:t xml:space="preserve"> = the host name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$twister_ep_name</w:t>
      </w:r>
      <w:r w:rsidRPr="00AB4096">
        <w:rPr>
          <w:rFonts w:asciiTheme="minorHAnsi" w:hAnsiTheme="minorHAnsi" w:cs="Arial"/>
          <w:sz w:val="24"/>
          <w:szCs w:val="24"/>
        </w:rPr>
        <w:t xml:space="preserve"> = EP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$twister_rf_fname</w:t>
      </w:r>
      <w:r w:rsidRPr="00AB4096">
        <w:rPr>
          <w:rFonts w:asciiTheme="minorHAnsi" w:hAnsiTheme="minorHAnsi" w:cs="Arial"/>
          <w:bCs/>
          <w:sz w:val="24"/>
          <w:szCs w:val="24"/>
        </w:rPr>
        <w:t xml:space="preserve"> = the path to Twister resources file (default is `resources.json`);</w:t>
      </w:r>
    </w:p>
    <w:p w:rsidR="003A14B9" w:rsidRPr="003A14B9" w:rsidRDefault="00E00608" w:rsidP="00E00608">
      <w:pPr>
        <w:widowControl w:val="0"/>
        <w:numPr>
          <w:ilvl w:val="0"/>
          <w:numId w:val="2"/>
        </w:numPr>
        <w:suppressAutoHyphens/>
        <w:rPr>
          <w:rFonts w:asciiTheme="minorHAnsi" w:hAnsiTheme="minorHAnsi" w:cs="Arial"/>
          <w:sz w:val="24"/>
          <w:szCs w:val="24"/>
        </w:rPr>
      </w:pPr>
      <w:r w:rsidRPr="003A14B9">
        <w:rPr>
          <w:rFonts w:asciiTheme="minorHAnsi" w:hAnsiTheme="minorHAnsi" w:cs="Arial"/>
          <w:b/>
          <w:bCs/>
          <w:color w:val="800000"/>
          <w:sz w:val="24"/>
          <w:szCs w:val="24"/>
        </w:rPr>
        <w:t>$twister_pf_fname</w:t>
      </w:r>
      <w:r w:rsidRPr="003A14B9">
        <w:rPr>
          <w:rFonts w:asciiTheme="minorHAnsi" w:hAnsiTheme="minorHAnsi" w:cs="Arial"/>
          <w:bCs/>
          <w:sz w:val="24"/>
          <w:szCs w:val="24"/>
        </w:rPr>
        <w:t xml:space="preserve"> = the </w:t>
      </w:r>
      <w:r w:rsidR="003A14B9" w:rsidRPr="003A14B9">
        <w:rPr>
          <w:rFonts w:asciiTheme="minorHAnsi" w:hAnsiTheme="minorHAnsi" w:cs="Arial"/>
          <w:bCs/>
          <w:sz w:val="24"/>
          <w:szCs w:val="24"/>
        </w:rPr>
        <w:t>name of</w:t>
      </w:r>
      <w:r w:rsidRPr="003A14B9">
        <w:rPr>
          <w:rFonts w:asciiTheme="minorHAnsi" w:hAnsiTheme="minorHAnsi" w:cs="Arial"/>
          <w:bCs/>
          <w:sz w:val="24"/>
          <w:szCs w:val="24"/>
        </w:rPr>
        <w:t xml:space="preserve"> Twister project file</w:t>
      </w:r>
    </w:p>
    <w:p w:rsidR="00E00608" w:rsidRPr="003A14B9" w:rsidRDefault="00E00608" w:rsidP="00E00608">
      <w:pPr>
        <w:widowControl w:val="0"/>
        <w:numPr>
          <w:ilvl w:val="0"/>
          <w:numId w:val="2"/>
        </w:numPr>
        <w:suppressAutoHyphens/>
        <w:rPr>
          <w:rFonts w:asciiTheme="minorHAnsi" w:hAnsiTheme="minorHAnsi" w:cs="Arial"/>
          <w:sz w:val="24"/>
          <w:szCs w:val="24"/>
        </w:rPr>
      </w:pPr>
      <w:r w:rsidRPr="003A14B9">
        <w:rPr>
          <w:rFonts w:asciiTheme="minorHAnsi" w:hAnsiTheme="minorHAnsi" w:cs="Arial"/>
          <w:b/>
          <w:bCs/>
          <w:color w:val="800000"/>
          <w:sz w:val="24"/>
          <w:szCs w:val="24"/>
        </w:rPr>
        <w:t>$twister_ce_python_revision</w:t>
      </w:r>
      <w:r w:rsidRPr="003A14B9">
        <w:rPr>
          <w:rFonts w:asciiTheme="minorHAnsi" w:hAnsiTheme="minorHAnsi" w:cs="Arial"/>
          <w:bCs/>
          <w:sz w:val="24"/>
          <w:szCs w:val="24"/>
        </w:rPr>
        <w:t xml:space="preserve"> = python version from Central Engine;</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$twister_ep_python_revision</w:t>
      </w:r>
      <w:r w:rsidRPr="00AB4096">
        <w:rPr>
          <w:rFonts w:asciiTheme="minorHAnsi" w:hAnsiTheme="minorHAnsi" w:cs="Arial"/>
          <w:bCs/>
          <w:sz w:val="24"/>
          <w:szCs w:val="24"/>
        </w:rPr>
        <w:t xml:space="preserve"> = python version from Execution Process;</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$twister_suite_name</w:t>
      </w:r>
      <w:r w:rsidRPr="00AB4096">
        <w:rPr>
          <w:rFonts w:asciiTheme="minorHAnsi" w:hAnsiTheme="minorHAnsi" w:cs="Arial"/>
          <w:sz w:val="24"/>
          <w:szCs w:val="24"/>
        </w:rPr>
        <w:t xml:space="preserve"> = suite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$twister_tc_name</w:t>
      </w:r>
      <w:r w:rsidRPr="00AB4096">
        <w:rPr>
          <w:rFonts w:asciiTheme="minorHAnsi" w:hAnsiTheme="minorHAnsi" w:cs="Arial"/>
          <w:sz w:val="24"/>
          <w:szCs w:val="24"/>
        </w:rPr>
        <w:t xml:space="preserve"> = the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$twister_tc_full_path</w:t>
      </w:r>
      <w:r w:rsidRPr="00AB4096">
        <w:rPr>
          <w:rFonts w:asciiTheme="minorHAnsi" w:hAnsiTheme="minorHAnsi" w:cs="Arial"/>
          <w:sz w:val="24"/>
          <w:szCs w:val="24"/>
        </w:rPr>
        <w:t xml:space="preserve"> = the path +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$twister_tc_title</w:t>
      </w:r>
      <w:r w:rsidRPr="00AB4096">
        <w:rPr>
          <w:rFonts w:asciiTheme="minorHAnsi" w:hAnsiTheme="minorHAnsi" w:cs="Arial"/>
          <w:sz w:val="24"/>
          <w:szCs w:val="24"/>
        </w:rPr>
        <w:t xml:space="preserve"> = the title,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$twister_tc_description</w:t>
      </w:r>
      <w:r w:rsidRPr="00AB4096">
        <w:rPr>
          <w:rFonts w:asciiTheme="minorHAnsi" w:hAnsiTheme="minorHAnsi" w:cs="Arial"/>
          <w:sz w:val="24"/>
          <w:szCs w:val="24"/>
        </w:rPr>
        <w:t xml:space="preserve"> = the description,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$twister_tc_status</w:t>
      </w:r>
      <w:r w:rsidRPr="00AB4096">
        <w:rPr>
          <w:rFonts w:asciiTheme="minorHAnsi" w:hAnsiTheme="minorHAnsi" w:cs="Arial"/>
          <w:sz w:val="24"/>
          <w:szCs w:val="24"/>
        </w:rPr>
        <w:t xml:space="preserve"> = the final status of the test: pass, fail, skip, abort, etc;</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$twister_tc_crash_detected</w:t>
      </w:r>
      <w:r w:rsidRPr="00AB4096">
        <w:rPr>
          <w:rFonts w:asciiTheme="minorHAnsi" w:hAnsiTheme="minorHAnsi" w:cs="Arial"/>
          <w:sz w:val="24"/>
          <w:szCs w:val="24"/>
        </w:rPr>
        <w:t xml:space="preserve"> = if the file had a fatal error that prematurely stopped the execution;</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$twister_tc_time_elapsed</w:t>
      </w:r>
      <w:r w:rsidRPr="00AB4096">
        <w:rPr>
          <w:rFonts w:asciiTheme="minorHAnsi" w:hAnsiTheme="minorHAnsi" w:cs="Arial"/>
          <w:sz w:val="24"/>
          <w:szCs w:val="24"/>
        </w:rPr>
        <w:t xml:space="preserve"> = time elapsed;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$twister_tc_date_started</w:t>
      </w:r>
      <w:r w:rsidRPr="00AB4096">
        <w:rPr>
          <w:rFonts w:asciiTheme="minorHAnsi" w:hAnsiTheme="minorHAnsi" w:cs="Arial"/>
          <w:sz w:val="24"/>
          <w:szCs w:val="24"/>
        </w:rPr>
        <w:t xml:space="preserve"> = date and time when the running started;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$twister_tc_date_finished</w:t>
      </w:r>
      <w:r w:rsidRPr="00AB4096">
        <w:rPr>
          <w:rFonts w:asciiTheme="minorHAnsi" w:hAnsiTheme="minorHAnsi" w:cs="Arial"/>
          <w:sz w:val="24"/>
          <w:szCs w:val="24"/>
        </w:rPr>
        <w:t xml:space="preserve"> = date and time when the running finished;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$twister_tc_log</w:t>
      </w:r>
      <w:r w:rsidRPr="00AB4096">
        <w:rPr>
          <w:rFonts w:asciiTheme="minorHAnsi" w:hAnsiTheme="minorHAnsi" w:cs="Arial"/>
          <w:sz w:val="24"/>
          <w:szCs w:val="24"/>
        </w:rPr>
        <w:t xml:space="preserve"> = the complete log from execution.</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$twister_ce_type</w:t>
      </w:r>
      <w:r w:rsidRPr="00AB4096">
        <w:rPr>
          <w:rFonts w:asciiTheme="minorHAnsi" w:hAnsiTheme="minorHAnsi" w:cs="Arial"/>
          <w:sz w:val="24"/>
          <w:szCs w:val="24"/>
        </w:rPr>
        <w:t xml:space="preserve"> = the type of the server</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lastRenderedPageBreak/>
        <w:t>$twister_</w:t>
      </w:r>
      <w:r w:rsidR="0093368D" w:rsidRPr="00AB4096">
        <w:rPr>
          <w:rFonts w:asciiTheme="minorHAnsi" w:hAnsiTheme="minorHAnsi" w:cs="Arial"/>
          <w:b/>
          <w:bCs/>
          <w:color w:val="800000"/>
          <w:sz w:val="24"/>
          <w:szCs w:val="24"/>
        </w:rPr>
        <w:t>server</w:t>
      </w:r>
      <w:r w:rsidRPr="00AB4096">
        <w:rPr>
          <w:rFonts w:asciiTheme="minorHAnsi" w:hAnsiTheme="minorHAnsi" w:cs="Arial"/>
          <w:b/>
          <w:bCs/>
          <w:color w:val="800000"/>
          <w:sz w:val="24"/>
          <w:szCs w:val="24"/>
        </w:rPr>
        <w:t>_location</w:t>
      </w:r>
      <w:r w:rsidRPr="00AB4096">
        <w:rPr>
          <w:rFonts w:asciiTheme="minorHAnsi" w:hAnsiTheme="minorHAnsi" w:cs="Arial"/>
          <w:sz w:val="24"/>
          <w:szCs w:val="24"/>
        </w:rPr>
        <w:t xml:space="preserve"> = the host location of the server</w:t>
      </w:r>
    </w:p>
    <w:p w:rsidR="00046EA5" w:rsidRPr="00AB4096" w:rsidRDefault="00046EA5" w:rsidP="00046EA5">
      <w:pPr>
        <w:widowControl w:val="0"/>
        <w:suppressAutoHyphens/>
        <w:ind w:left="720"/>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additional variables that can be saved into database by editing the db.xml file. The syntax used to define a new variable is the following:</w:t>
      </w:r>
    </w:p>
    <w:p w:rsidR="00E00608" w:rsidRPr="00AB4096" w:rsidRDefault="00E00608" w:rsidP="00E00608">
      <w:pPr>
        <w:jc w:val="both"/>
        <w:rPr>
          <w:rFonts w:asciiTheme="minorHAnsi" w:hAnsiTheme="minorHAnsi" w:cs="Arial"/>
          <w:sz w:val="24"/>
          <w:szCs w:val="24"/>
        </w:rPr>
      </w:pPr>
    </w:p>
    <w:p w:rsidR="00E00608" w:rsidRPr="00AB4096" w:rsidRDefault="00E00608" w:rsidP="003F36F1">
      <w:pPr>
        <w:rPr>
          <w:rFonts w:asciiTheme="minorHAnsi" w:hAnsiTheme="minorHAnsi" w:cs="Arial"/>
          <w:sz w:val="24"/>
          <w:szCs w:val="24"/>
        </w:rPr>
      </w:pPr>
      <w:r w:rsidRPr="00AB4096">
        <w:rPr>
          <w:rFonts w:asciiTheme="minorHAnsi" w:hAnsiTheme="minorHAnsi" w:cs="Arial"/>
          <w:sz w:val="24"/>
          <w:szCs w:val="24"/>
        </w:rPr>
        <w:t>&lt;field ID="&lt;ID_Field&gt;" SQLQuery="&lt;SQL_query&gt;" Label="&lt;GUI_Label&gt;" Type="&lt;UserText|UserSelect|UserScript|DbSelect&gt;" GUIDefined="true|false" Mandatory="true|false"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Each field must contain the following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t>
      </w:r>
      <w:r w:rsidRPr="00AB4096">
        <w:rPr>
          <w:rFonts w:asciiTheme="minorHAnsi" w:hAnsiTheme="minorHAnsi" w:cs="Arial"/>
          <w:color w:val="800000"/>
          <w:sz w:val="24"/>
          <w:szCs w:val="24"/>
        </w:rPr>
        <w:t>DbSelect</w:t>
      </w:r>
      <w:r w:rsidRPr="00AB4096">
        <w:rPr>
          <w:rFonts w:asciiTheme="minorHAnsi" w:hAnsiTheme="minorHAnsi" w:cs="Arial"/>
          <w:sz w:val="24"/>
          <w:szCs w:val="24"/>
        </w:rPr>
        <w:t xml:space="preserve"> (where you must define an SQL query that will generate a list of value in the interface; the user will select 1 value and that will be saved; the difference between them is that DbSelect will never appear in the interface), </w:t>
      </w:r>
      <w:r w:rsidRPr="00AB4096">
        <w:rPr>
          <w:rFonts w:asciiTheme="minorHAnsi" w:hAnsiTheme="minorHAnsi" w:cs="Arial"/>
          <w:color w:val="800000"/>
          <w:sz w:val="24"/>
          <w:szCs w:val="24"/>
        </w:rPr>
        <w:t>UserScript</w:t>
      </w:r>
      <w:r w:rsidRPr="00AB4096">
        <w:rPr>
          <w:rFonts w:asciiTheme="minorHAnsi" w:hAnsiTheme="minorHAnsi" w:cs="Arial"/>
          <w:sz w:val="24"/>
          <w:szCs w:val="24"/>
        </w:rPr>
        <w:t xml:space="preserve"> (when specifying this field, for each Suite defined in the </w:t>
      </w:r>
      <w:r w:rsidRPr="00AB4096">
        <w:rPr>
          <w:rFonts w:asciiTheme="minorHAnsi" w:hAnsiTheme="minorHAnsi" w:cs="Arial"/>
          <w:b/>
          <w:sz w:val="24"/>
          <w:szCs w:val="24"/>
        </w:rPr>
        <w:t>Suites tab</w:t>
      </w:r>
      <w:r w:rsidRPr="00AB4096">
        <w:rPr>
          <w:rFonts w:asciiTheme="minorHAnsi" w:hAnsiTheme="minorHAnsi" w:cs="Arial"/>
          <w:sz w:val="24"/>
          <w:szCs w:val="24"/>
        </w:rPr>
        <w:t xml:space="preserve">, the user must provide the path to a script that will run for each file that is inserted in the database. This script can be written in any programming language and all the output printed on the screen </w:t>
      </w:r>
      <w:r w:rsidRPr="00AB4096">
        <w:rPr>
          <w:rFonts w:asciiTheme="minorHAnsi" w:hAnsiTheme="minorHAnsi" w:cs="Arial"/>
          <w:i/>
          <w:color w:val="808080"/>
          <w:sz w:val="24"/>
          <w:szCs w:val="24"/>
        </w:rPr>
        <w:t>stdout</w:t>
      </w:r>
      <w:r w:rsidRPr="00AB4096">
        <w:rPr>
          <w:rFonts w:asciiTheme="minorHAnsi" w:hAnsiTheme="minorHAnsi" w:cs="Arial"/>
          <w:color w:val="808080"/>
          <w:sz w:val="24"/>
          <w:szCs w:val="24"/>
        </w:rPr>
        <w:t xml:space="preserve"> </w:t>
      </w:r>
      <w:r w:rsidRPr="00AB4096">
        <w:rPr>
          <w:rFonts w:asciiTheme="minorHAnsi" w:hAnsiTheme="minorHAnsi" w:cs="Arial"/>
          <w:sz w:val="24"/>
          <w:szCs w:val="24"/>
        </w:rPr>
        <w:t xml:space="preserve">will captured and written in the database)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can be any text);</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SQLQuery</w:t>
      </w:r>
      <w:r w:rsidRPr="00AB4096">
        <w:rPr>
          <w:rFonts w:asciiTheme="minorHAnsi" w:hAnsiTheme="minorHAnsi" w:cs="Arial"/>
          <w:sz w:val="24"/>
          <w:szCs w:val="24"/>
        </w:rPr>
        <w:t xml:space="preserve">: this is required only for </w:t>
      </w:r>
      <w:r w:rsidRPr="00AB4096">
        <w:rPr>
          <w:rFonts w:asciiTheme="minorHAnsi" w:hAnsiTheme="minorHAnsi" w:cs="Arial"/>
          <w:i/>
          <w:sz w:val="24"/>
          <w:szCs w:val="24"/>
        </w:rPr>
        <w:t>UserSelect</w:t>
      </w:r>
      <w:r w:rsidRPr="00AB4096">
        <w:rPr>
          <w:rFonts w:asciiTheme="minorHAnsi" w:hAnsiTheme="minorHAnsi" w:cs="Arial"/>
          <w:sz w:val="24"/>
          <w:szCs w:val="24"/>
        </w:rPr>
        <w:t xml:space="preserve"> and </w:t>
      </w:r>
      <w:r w:rsidRPr="00AB4096">
        <w:rPr>
          <w:rFonts w:asciiTheme="minorHAnsi" w:hAnsiTheme="minorHAnsi" w:cs="Arial"/>
          <w:i/>
          <w:sz w:val="24"/>
          <w:szCs w:val="24"/>
        </w:rPr>
        <w:t>DbSelect</w:t>
      </w:r>
      <w:r w:rsidRPr="00AB4096">
        <w:rPr>
          <w:rFonts w:asciiTheme="minorHAnsi" w:hAnsiTheme="minorHAnsi" w:cs="Arial"/>
          <w:sz w:val="24"/>
          <w:szCs w:val="24"/>
        </w:rPr>
        <w:t xml:space="preserve"> fields. The query must be defined in such a way that the values will be unique (eg: by using SELECT DISTINCT id, name FROM …) and should select 2 columns. The first column will be the </w:t>
      </w:r>
      <w:r w:rsidRPr="00AB4096">
        <w:rPr>
          <w:rFonts w:asciiTheme="minorHAnsi" w:hAnsiTheme="minorHAnsi" w:cs="Arial"/>
          <w:b/>
          <w:sz w:val="24"/>
          <w:szCs w:val="24"/>
        </w:rPr>
        <w:t>ID</w:t>
      </w:r>
      <w:r w:rsidRPr="00AB4096">
        <w:rPr>
          <w:rFonts w:asciiTheme="minorHAnsi" w:hAnsiTheme="minorHAnsi" w:cs="Arial"/>
          <w:sz w:val="24"/>
          <w:szCs w:val="24"/>
        </w:rPr>
        <w:t xml:space="preserve"> and second will be the </w:t>
      </w:r>
      <w:r w:rsidRPr="00AB4096">
        <w:rPr>
          <w:rFonts w:asciiTheme="minorHAnsi" w:hAnsiTheme="minorHAnsi" w:cs="Arial"/>
          <w:b/>
          <w:sz w:val="24"/>
          <w:szCs w:val="24"/>
        </w:rPr>
        <w:t>description</w:t>
      </w:r>
      <w:r w:rsidRPr="00AB4096">
        <w:rPr>
          <w:rFonts w:asciiTheme="minorHAnsi" w:hAnsiTheme="minorHAnsi" w:cs="Arial"/>
          <w:sz w:val="24"/>
          <w:szCs w:val="24"/>
        </w:rPr>
        <w:t xml:space="preserve"> of the respective ID;</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GUIDefined</w:t>
      </w:r>
      <w:r w:rsidRPr="00AB4096">
        <w:rPr>
          <w:rFonts w:asciiTheme="minorHAnsi" w:hAnsiTheme="minorHAnsi" w:cs="Arial"/>
          <w:sz w:val="24"/>
          <w:szCs w:val="24"/>
        </w:rPr>
        <w:t xml:space="preserve">: if a field is not GUI defined, it will not appear in the </w:t>
      </w:r>
      <w:r w:rsidRPr="00AB4096">
        <w:rPr>
          <w:rFonts w:asciiTheme="minorHAnsi" w:hAnsiTheme="minorHAnsi" w:cs="Arial"/>
          <w:b/>
          <w:bCs/>
          <w:sz w:val="24"/>
          <w:szCs w:val="24"/>
        </w:rPr>
        <w:t>Suites tab</w:t>
      </w:r>
      <w:r w:rsidRPr="00AB4096">
        <w:rPr>
          <w:rFonts w:asciiTheme="minorHAnsi" w:hAnsiTheme="minorHAnsi" w:cs="Arial"/>
          <w:sz w:val="24"/>
          <w:szCs w:val="24"/>
        </w:rPr>
        <w:t>, when editing suites. DbSelect fields are never visible in the interface;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Mandatory</w:t>
      </w:r>
      <w:r w:rsidRPr="00AB4096">
        <w:rPr>
          <w:rFonts w:asciiTheme="minorHAnsi" w:hAnsiTheme="minorHAnsi" w:cs="Arial"/>
          <w:sz w:val="24"/>
          <w:szCs w:val="24"/>
        </w:rPr>
        <w:t xml:space="preserve">: if a field is mandatory, each suite from the </w:t>
      </w:r>
      <w:r w:rsidRPr="00AB4096">
        <w:rPr>
          <w:rFonts w:asciiTheme="minorHAnsi" w:hAnsiTheme="minorHAnsi" w:cs="Arial"/>
          <w:b/>
          <w:bCs/>
          <w:sz w:val="24"/>
          <w:szCs w:val="24"/>
        </w:rPr>
        <w:t>Suites tab</w:t>
      </w:r>
      <w:r w:rsidRPr="00AB4096">
        <w:rPr>
          <w:rFonts w:asciiTheme="minorHAnsi" w:hAnsiTheme="minorHAnsi" w:cs="Arial"/>
          <w:sz w:val="24"/>
          <w:szCs w:val="24"/>
        </w:rPr>
        <w:t xml:space="preserve"> must have a value for this field. If the user doesn't choose a value, he will not be able to save the profile, or start the execution of the project. Mandatory fields must be GuiDefined;</w:t>
      </w:r>
    </w:p>
    <w:p w:rsidR="00E00608" w:rsidRPr="00AB4096" w:rsidRDefault="00E00608" w:rsidP="00E00608">
      <w:pPr>
        <w:widowControl w:val="0"/>
        <w:numPr>
          <w:ilvl w:val="0"/>
          <w:numId w:val="26"/>
        </w:numPr>
        <w:suppressAutoHyphens/>
        <w:spacing w:line="276" w:lineRule="auto"/>
        <w:jc w:val="both"/>
        <w:rPr>
          <w:rFonts w:asciiTheme="minorHAnsi" w:hAnsiTheme="minorHAnsi" w:cs="Arial"/>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and will appear in the interface; labels are not necessary for DbSelect fields, because they are not visible in the interface.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bCs/>
          <w:sz w:val="24"/>
          <w:szCs w:val="24"/>
        </w:rPr>
        <w:t>Note:</w:t>
      </w:r>
      <w:r w:rsidRPr="00AB4096">
        <w:rPr>
          <w:rFonts w:asciiTheme="minorHAnsi" w:hAnsiTheme="minorHAnsi" w:cs="Arial"/>
          <w:sz w:val="24"/>
          <w:szCs w:val="24"/>
        </w:rPr>
        <w:t xml:space="preserve"> Not all the fields must have values at once; depending on the type of variable that user wants to define, only a subset of these fields must have defined values.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These user defined variables can be used in queries using `$variable_name` if the field type is in { UserText|UserSelect|UserScript} or `@dbselect_field_name@` if the field type is DbSelect.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SQL queries used to save the results into the database are stored between &lt;sql_statement&gt;&lt;/sql_statement&gt;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SQl queries for database inserts</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w:lastRenderedPageBreak/>
        <mc:AlternateContent>
          <mc:Choice Requires="wpc">
            <w:drawing>
              <wp:inline distT="0" distB="0" distL="0" distR="0" wp14:anchorId="63D8C0CB" wp14:editId="0D691985">
                <wp:extent cx="6644640" cy="1386840"/>
                <wp:effectExtent l="0" t="0" r="22860" b="381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1" name="Text Box 4"/>
                        <wps:cNvSpPr txBox="1">
                          <a:spLocks noChangeArrowheads="1"/>
                        </wps:cNvSpPr>
                        <wps:spPr bwMode="auto">
                          <a:xfrm>
                            <a:off x="17538" y="7388"/>
                            <a:ext cx="6627102" cy="1364212"/>
                          </a:xfrm>
                          <a:prstGeom prst="rect">
                            <a:avLst/>
                          </a:prstGeom>
                          <a:solidFill>
                            <a:srgbClr val="FFCC99"/>
                          </a:solidFill>
                          <a:ln w="9525">
                            <a:solidFill>
                              <a:srgbClr val="000000"/>
                            </a:solidFill>
                            <a:miter lim="800000"/>
                            <a:headEnd/>
                            <a:tailEnd/>
                          </a:ln>
                        </wps:spPr>
                        <wps:txbx>
                          <w:txbxContent>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D4C01" w:rsidRPr="00694703" w:rsidRDefault="005D4C01" w:rsidP="002E567B">
                              <w:pPr>
                                <w:rPr>
                                  <w:rFonts w:ascii="Consolas" w:hAnsi="Consolas" w:cs="Consolas"/>
                                  <w:noProof/>
                                  <w:szCs w:val="20"/>
                                </w:rPr>
                              </w:pPr>
                              <w:r w:rsidRPr="00694703">
                                <w:rPr>
                                  <w:rFonts w:ascii="Consolas" w:hAnsi="Consolas" w:cs="Consolas"/>
                                  <w:noProof/>
                                  <w:szCs w:val="20"/>
                                </w:rPr>
                                <w:t>INSERT INTO gg_regression</w:t>
                              </w:r>
                            </w:p>
                            <w:p w:rsidR="005D4C01" w:rsidRPr="00694703" w:rsidRDefault="005D4C01"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5D4C01" w:rsidRPr="00694703" w:rsidRDefault="005D4C01" w:rsidP="002E567B">
                              <w:pPr>
                                <w:rPr>
                                  <w:rFonts w:ascii="Consolas" w:hAnsi="Consolas" w:cs="Consolas"/>
                                  <w:noProof/>
                                  <w:szCs w:val="20"/>
                                </w:rPr>
                              </w:pPr>
                              <w:r w:rsidRPr="00694703">
                                <w:rPr>
                                  <w:rFonts w:ascii="Consolas" w:hAnsi="Consolas" w:cs="Consolas"/>
                                  <w:noProof/>
                                  <w:szCs w:val="20"/>
                                </w:rPr>
                                <w:t>VALUES</w:t>
                              </w:r>
                            </w:p>
                            <w:p w:rsidR="005D4C01" w:rsidRPr="00694703" w:rsidRDefault="005D4C01"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D4C01" w:rsidRDefault="005D4C01" w:rsidP="00E00608"/>
                          </w:txbxContent>
                        </wps:txbx>
                        <wps:bodyPr rot="0" vert="horz" wrap="square" lIns="91440" tIns="45720" rIns="91440" bIns="45720" anchor="t" anchorCtr="0" upright="1">
                          <a:noAutofit/>
                        </wps:bodyPr>
                      </wps:wsp>
                    </wpc:wpc>
                  </a:graphicData>
                </a:graphic>
              </wp:inline>
            </w:drawing>
          </mc:Choice>
          <mc:Fallback>
            <w:pict>
              <v:group id="Canvas 112" o:spid="_x0000_s1077" editas="canvas" style="width:523.2pt;height:109.2pt;mso-position-horizontal-relative:char;mso-position-vertical-relative:line" coordsize="66446,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">
                <v:shape id="_x0000_s1078" type="#_x0000_t75" style="position:absolute;width:66446;height:13868;visibility:visible;mso-wrap-style:square">
                  <v:fill o:detectmouseclick="t"/>
                  <v:path o:connecttype="none"/>
                </v:shape>
                <v:shape id="Text Box 4" o:spid="_x0000_s1079" type="#_x0000_t202" style="position:absolute;left:175;top:73;width:66271;height:13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1138MA&#10;AADcAAAADwAAAGRycy9kb3ducmV2LnhtbERPTWvCQBC9F/oflil4KbqrB2ujq5SIItKLVvQ6ZMck&#10;mJ1Ns2uM/94VCr3N433ObNHZSrTU+NKxhuFAgSDOnCk513D4WfUnIHxANlg5Jg138rCYv77MMDHu&#10;xjtq9yEXMYR9ghqKEOpESp8VZNEPXE0cubNrLIYIm1yaBm8x3FZypNRYWiw5NhRYU1pQdtlfrYbP&#10;cbXEcn1I1TH95fftqf24frda9966rymIQF34F/+5NybOV0N4Ph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1138MAAADcAAAADwAAAAAAAAAAAAAAAACYAgAAZHJzL2Rv&#10;d25yZXYueG1sUEsFBgAAAAAEAAQA9QAAAIgDAAAAAA==&#10;" fillcolor="#fc9">
                  <v:textbox>
                    <w:txbxContent>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D4C01" w:rsidRPr="00694703" w:rsidRDefault="005D4C01" w:rsidP="002E567B">
                        <w:pPr>
                          <w:rPr>
                            <w:rFonts w:ascii="Consolas" w:hAnsi="Consolas" w:cs="Consolas"/>
                            <w:noProof/>
                            <w:szCs w:val="20"/>
                          </w:rPr>
                        </w:pPr>
                        <w:r w:rsidRPr="00694703">
                          <w:rPr>
                            <w:rFonts w:ascii="Consolas" w:hAnsi="Consolas" w:cs="Consolas"/>
                            <w:noProof/>
                            <w:szCs w:val="20"/>
                          </w:rPr>
                          <w:t>INSERT INTO gg_regression</w:t>
                        </w:r>
                      </w:p>
                      <w:p w:rsidR="005D4C01" w:rsidRPr="00694703" w:rsidRDefault="005D4C01"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5D4C01" w:rsidRPr="00694703" w:rsidRDefault="005D4C01" w:rsidP="002E567B">
                        <w:pPr>
                          <w:rPr>
                            <w:rFonts w:ascii="Consolas" w:hAnsi="Consolas" w:cs="Consolas"/>
                            <w:noProof/>
                            <w:szCs w:val="20"/>
                          </w:rPr>
                        </w:pPr>
                        <w:r w:rsidRPr="00694703">
                          <w:rPr>
                            <w:rFonts w:ascii="Consolas" w:hAnsi="Consolas" w:cs="Consolas"/>
                            <w:noProof/>
                            <w:szCs w:val="20"/>
                          </w:rPr>
                          <w:t>VALUES</w:t>
                        </w:r>
                      </w:p>
                      <w:p w:rsidR="005D4C01" w:rsidRPr="00694703" w:rsidRDefault="005D4C01"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D4C01" w:rsidRDefault="005D4C01" w:rsidP="00E00608"/>
                    </w:txbxContent>
                  </v:textbox>
                </v:shape>
                <w10:anchorlock/>
              </v:group>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Or</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s">
            <w:drawing>
              <wp:anchor distT="0" distB="0" distL="114300" distR="114300" simplePos="0" relativeHeight="251658752" behindDoc="0" locked="0" layoutInCell="1" allowOverlap="1" wp14:anchorId="1404BAC4" wp14:editId="147DB491">
                <wp:simplePos x="0" y="0"/>
                <wp:positionH relativeFrom="column">
                  <wp:posOffset>18415</wp:posOffset>
                </wp:positionH>
                <wp:positionV relativeFrom="paragraph">
                  <wp:posOffset>100965</wp:posOffset>
                </wp:positionV>
                <wp:extent cx="6628130" cy="1146810"/>
                <wp:effectExtent l="8890" t="13970" r="11430" b="107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130" cy="1146810"/>
                        </a:xfrm>
                        <a:prstGeom prst="rect">
                          <a:avLst/>
                        </a:prstGeom>
                        <a:solidFill>
                          <a:srgbClr val="FFCC99"/>
                        </a:solidFill>
                        <a:ln w="9525">
                          <a:solidFill>
                            <a:srgbClr val="000000"/>
                          </a:solidFill>
                          <a:miter lim="800000"/>
                          <a:headEnd/>
                          <a:tailEnd/>
                        </a:ln>
                      </wps:spPr>
                      <wps:txbx>
                        <w:txbxContent>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D4C01" w:rsidRPr="00694703" w:rsidRDefault="005D4C01" w:rsidP="002E567B">
                            <w:pPr>
                              <w:rPr>
                                <w:rFonts w:ascii="Consolas" w:hAnsi="Consolas" w:cs="Consolas"/>
                                <w:noProof/>
                                <w:szCs w:val="20"/>
                              </w:rPr>
                            </w:pPr>
                            <w:r w:rsidRPr="00694703">
                              <w:rPr>
                                <w:rFonts w:ascii="Consolas" w:hAnsi="Consolas" w:cs="Consolas"/>
                                <w:noProof/>
                                <w:szCs w:val="20"/>
                              </w:rPr>
                              <w:t>INSERT INTO results_table1</w:t>
                            </w:r>
                          </w:p>
                          <w:p w:rsidR="005D4C01" w:rsidRPr="00694703" w:rsidRDefault="005D4C01" w:rsidP="002E567B">
                            <w:pPr>
                              <w:rPr>
                                <w:rFonts w:ascii="Consolas" w:hAnsi="Consolas" w:cs="Consolas"/>
                                <w:noProof/>
                                <w:szCs w:val="20"/>
                              </w:rPr>
                            </w:pPr>
                            <w:r w:rsidRPr="00694703">
                              <w:rPr>
                                <w:rFonts w:ascii="Consolas" w:hAnsi="Consolas" w:cs="Consolas"/>
                                <w:noProof/>
                                <w:szCs w:val="20"/>
                              </w:rPr>
                              <w:t>VALUES</w:t>
                            </w:r>
                          </w:p>
                          <w:p w:rsidR="005D4C01" w:rsidRPr="00694703" w:rsidRDefault="005D4C01"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80" type="#_x0000_t202" style="position:absolute;left:0;text-align:left;margin-left:1.45pt;margin-top:7.95pt;width:521.9pt;height:90.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" fillcolor="#fc9">
                <v:textbox>
                  <w:txbxContent>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D4C01" w:rsidRPr="00694703" w:rsidRDefault="005D4C01" w:rsidP="002E567B">
                      <w:pPr>
                        <w:rPr>
                          <w:rFonts w:ascii="Consolas" w:hAnsi="Consolas" w:cs="Consolas"/>
                          <w:noProof/>
                          <w:szCs w:val="20"/>
                        </w:rPr>
                      </w:pPr>
                      <w:r w:rsidRPr="00694703">
                        <w:rPr>
                          <w:rFonts w:ascii="Consolas" w:hAnsi="Consolas" w:cs="Consolas"/>
                          <w:noProof/>
                          <w:szCs w:val="20"/>
                        </w:rPr>
                        <w:t>INSERT INTO results_table1</w:t>
                      </w:r>
                    </w:p>
                    <w:p w:rsidR="005D4C01" w:rsidRPr="00694703" w:rsidRDefault="005D4C01" w:rsidP="002E567B">
                      <w:pPr>
                        <w:rPr>
                          <w:rFonts w:ascii="Consolas" w:hAnsi="Consolas" w:cs="Consolas"/>
                          <w:noProof/>
                          <w:szCs w:val="20"/>
                        </w:rPr>
                      </w:pPr>
                      <w:r w:rsidRPr="00694703">
                        <w:rPr>
                          <w:rFonts w:ascii="Consolas" w:hAnsi="Consolas" w:cs="Consolas"/>
                          <w:noProof/>
                          <w:szCs w:val="20"/>
                        </w:rPr>
                        <w:t>VALUES</w:t>
                      </w:r>
                    </w:p>
                    <w:p w:rsidR="005D4C01" w:rsidRPr="00694703" w:rsidRDefault="005D4C01"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v:textbox>
              </v:shape>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2B3F50" w:rsidP="00E00608">
      <w:pPr>
        <w:rPr>
          <w:rFonts w:asciiTheme="minorHAnsi" w:hAnsiTheme="minorHAnsi" w:cs="Arial"/>
          <w:sz w:val="24"/>
          <w:szCs w:val="24"/>
        </w:rPr>
      </w:pPr>
      <w:r w:rsidRPr="00AB4096">
        <w:rPr>
          <w:rFonts w:asciiTheme="minorHAnsi" w:hAnsiTheme="minorHAnsi" w:cs="Arial"/>
          <w:b/>
          <w:sz w:val="24"/>
          <w:szCs w:val="24"/>
        </w:rPr>
        <w:t>Note:</w:t>
      </w:r>
      <w:r w:rsidRPr="00AB4096">
        <w:rPr>
          <w:rFonts w:asciiTheme="minorHAnsi" w:hAnsiTheme="minorHAnsi" w:cs="Arial"/>
          <w:sz w:val="24"/>
          <w:szCs w:val="24"/>
        </w:rPr>
        <w:t xml:space="preserve"> </w:t>
      </w:r>
      <w:r w:rsidR="00E00608" w:rsidRPr="00AB4096">
        <w:rPr>
          <w:rFonts w:asciiTheme="minorHAnsi" w:hAnsiTheme="minorHAnsi" w:cs="Arial"/>
          <w:sz w:val="24"/>
          <w:szCs w:val="24"/>
        </w:rPr>
        <w:t>In this last example, `</w:t>
      </w:r>
      <w:r w:rsidR="00E00608" w:rsidRPr="00AB4096">
        <w:rPr>
          <w:rFonts w:asciiTheme="minorHAnsi" w:hAnsiTheme="minorHAnsi" w:cs="Arial"/>
          <w:i/>
          <w:iCs/>
          <w:sz w:val="24"/>
          <w:szCs w:val="24"/>
        </w:rPr>
        <w:t>res_id</w:t>
      </w:r>
      <w:r w:rsidR="00E00608" w:rsidRPr="00AB4096">
        <w:rPr>
          <w:rFonts w:asciiTheme="minorHAnsi" w:hAnsiTheme="minorHAnsi" w:cs="Arial"/>
          <w:sz w:val="24"/>
          <w:szCs w:val="24"/>
        </w:rPr>
        <w:t xml:space="preserve">` is a </w:t>
      </w:r>
      <w:r w:rsidR="00E00608" w:rsidRPr="00AB4096">
        <w:rPr>
          <w:rFonts w:asciiTheme="minorHAnsi" w:hAnsiTheme="minorHAnsi" w:cs="Arial"/>
          <w:b/>
          <w:sz w:val="24"/>
          <w:szCs w:val="24"/>
        </w:rPr>
        <w:t>DbSelect</w:t>
      </w:r>
      <w:r w:rsidR="00E00608" w:rsidRPr="00AB4096">
        <w:rPr>
          <w:rFonts w:asciiTheme="minorHAnsi" w:hAnsiTheme="minorHAnsi" w:cs="Arial"/>
          <w:sz w:val="24"/>
          <w:szCs w:val="24"/>
        </w:rPr>
        <w:t xml:space="preserve"> field with the query defined as:</w:t>
      </w: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w:t>
      </w:r>
      <w:r w:rsidRPr="000E6CEA">
        <w:rPr>
          <w:rFonts w:ascii="Source Code Pro" w:hAnsi="Source Code Pro"/>
          <w:color w:val="4C4C4C"/>
        </w:rPr>
        <w:t>SELECT MAX(id)+1 FROM results_table1</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78" w:name="_Toc365648780"/>
      <w:bookmarkStart w:id="79" w:name="_Toc365881303"/>
      <w:bookmarkStart w:id="80" w:name="_Toc365881351"/>
      <w:bookmarkStart w:id="81" w:name="_Toc365881441"/>
      <w:bookmarkStart w:id="82" w:name="_Toc365881483"/>
      <w:bookmarkStart w:id="83" w:name="_Toc365881531"/>
      <w:bookmarkStart w:id="84" w:name="_Toc365881579"/>
      <w:bookmarkStart w:id="85" w:name="_Toc365881627"/>
      <w:bookmarkStart w:id="86" w:name="_Toc365881681"/>
      <w:bookmarkStart w:id="87" w:name="_Toc365881723"/>
      <w:bookmarkStart w:id="88" w:name="_Toc365881765"/>
      <w:bookmarkStart w:id="89" w:name="_Toc365881886"/>
      <w:bookmarkStart w:id="90" w:name="_Toc365881934"/>
      <w:bookmarkStart w:id="91" w:name="_Toc365882554"/>
      <w:bookmarkStart w:id="92" w:name="_Toc365882602"/>
      <w:bookmarkStart w:id="93" w:name="_Toc365882846"/>
      <w:bookmarkStart w:id="94" w:name="_Toc366227545"/>
      <w:bookmarkStart w:id="95" w:name="_Toc366227688"/>
      <w:bookmarkStart w:id="96" w:name="_Toc366227731"/>
      <w:bookmarkStart w:id="97" w:name="_Toc366243876"/>
      <w:bookmarkStart w:id="98" w:name="_Toc366249420"/>
      <w:bookmarkStart w:id="99" w:name="_Toc366249463"/>
      <w:bookmarkStart w:id="100" w:name="_Toc366842540"/>
      <w:bookmarkStart w:id="101" w:name="_Toc366842581"/>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102" w:name="_Toc365648781"/>
      <w:bookmarkStart w:id="103" w:name="_Toc365881304"/>
      <w:bookmarkStart w:id="104" w:name="_Toc365881352"/>
      <w:bookmarkStart w:id="105" w:name="_Toc365881442"/>
      <w:bookmarkStart w:id="106" w:name="_Toc365881484"/>
      <w:bookmarkStart w:id="107" w:name="_Toc365881532"/>
      <w:bookmarkStart w:id="108" w:name="_Toc365881580"/>
      <w:bookmarkStart w:id="109" w:name="_Toc365881628"/>
      <w:bookmarkStart w:id="110" w:name="_Toc365881682"/>
      <w:bookmarkStart w:id="111" w:name="_Toc365881724"/>
      <w:bookmarkStart w:id="112" w:name="_Toc365881766"/>
      <w:bookmarkStart w:id="113" w:name="_Toc365881887"/>
      <w:bookmarkStart w:id="114" w:name="_Toc365881935"/>
      <w:bookmarkStart w:id="115" w:name="_Toc365882555"/>
      <w:bookmarkStart w:id="116" w:name="_Toc365882603"/>
      <w:bookmarkStart w:id="117" w:name="_Toc365882847"/>
      <w:bookmarkStart w:id="118" w:name="_Toc366227546"/>
      <w:bookmarkStart w:id="119" w:name="_Toc366227689"/>
      <w:bookmarkStart w:id="120" w:name="_Toc366227732"/>
      <w:bookmarkStart w:id="121" w:name="_Toc366243877"/>
      <w:bookmarkStart w:id="122" w:name="_Toc366249421"/>
      <w:bookmarkStart w:id="123" w:name="_Toc366249464"/>
      <w:bookmarkStart w:id="124" w:name="_Toc366842541"/>
      <w:bookmarkStart w:id="125" w:name="_Toc366842582"/>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rsidR="00E00608" w:rsidRPr="00AB4096" w:rsidRDefault="00E00608" w:rsidP="00121DAC">
      <w:pPr>
        <w:pStyle w:val="Heading4"/>
        <w:rPr>
          <w:rFonts w:asciiTheme="minorHAnsi" w:hAnsiTheme="minorHAnsi"/>
        </w:rPr>
      </w:pPr>
      <w:r w:rsidRPr="00AB4096">
        <w:rPr>
          <w:rFonts w:asciiTheme="minorHAnsi" w:hAnsiTheme="minorHAnsi"/>
        </w:rPr>
        <w:t>Defining a UserText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in GUI as free text and saved into database. This scenario applies in situations where user needs additional information to be saved into the database and the information must to be entered manually by the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2E567B">
      <w:pPr>
        <w:rPr>
          <w:rFonts w:ascii="Source Code Pro" w:hAnsi="Source Code Pro"/>
        </w:rPr>
      </w:pPr>
      <w:r w:rsidRPr="000E6CEA">
        <w:rPr>
          <w:rFonts w:ascii="Source Code Pro" w:hAnsi="Source Code Pro"/>
        </w:rPr>
        <w:t>&lt;field ID="&lt;ID_Var&gt;" SQLQuery="" Label="&lt;GUI_Label&gt;" Type="</w:t>
      </w:r>
      <w:r w:rsidRPr="000E6CEA">
        <w:rPr>
          <w:rFonts w:ascii="Source Code Pro" w:hAnsi="Source Code Pro"/>
          <w:b/>
        </w:rPr>
        <w:t>UserText</w:t>
      </w:r>
      <w:r w:rsidRPr="000E6CEA">
        <w:rPr>
          <w:rFonts w:ascii="Source Code Pro" w:hAnsi="Source Code Pro"/>
        </w:rPr>
        <w:t>" GUIDefined="</w:t>
      </w:r>
      <w:r w:rsidRPr="000E6CEA">
        <w:rPr>
          <w:rFonts w:ascii="Source Code Pro" w:hAnsi="Source Code Pro"/>
          <w:b/>
        </w:rPr>
        <w:t>true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it has to be populated for every defined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“Run Number”:</w:t>
      </w:r>
    </w:p>
    <w:p w:rsidR="00E00608" w:rsidRPr="000E6CEA" w:rsidRDefault="00E00608" w:rsidP="002E567B">
      <w:pPr>
        <w:rPr>
          <w:rFonts w:ascii="Source Code Pro" w:hAnsi="Source Code Pro"/>
        </w:rPr>
      </w:pPr>
      <w:r w:rsidRPr="000E6CEA">
        <w:rPr>
          <w:rFonts w:ascii="Source Code Pro" w:hAnsi="Source Code Pro"/>
        </w:rPr>
        <w:t>&lt;field ID="Run_number" SQLQuery="" Label="Run Number" Type="</w:t>
      </w:r>
      <w:r w:rsidRPr="000E6CEA">
        <w:rPr>
          <w:rFonts w:ascii="Source Code Pro" w:hAnsi="Source Code Pro"/>
          <w:b/>
        </w:rPr>
        <w:t>UserText</w:t>
      </w:r>
      <w:r w:rsidRPr="000E6CEA">
        <w:rPr>
          <w:rFonts w:ascii="Source Code Pro" w:hAnsi="Source Code Pro"/>
        </w:rPr>
        <w:t>" GUIDefined="</w:t>
      </w:r>
      <w:r w:rsidRPr="000E6CEA">
        <w:rPr>
          <w:rFonts w:ascii="Source Code Pro" w:hAnsi="Source Code Pro"/>
          <w:b/>
        </w:rPr>
        <w:t>true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“Run Number” and the user HAS to enter an alphanumeric value.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3584DD77" wp14:editId="45310050">
            <wp:extent cx="3381375" cy="10477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81375" cy="1047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query according to the ID field ( ‘$Run_number’ ).</w:t>
      </w:r>
    </w:p>
    <w:p w:rsidR="002E567B" w:rsidRPr="00AB4096" w:rsidRDefault="002E567B"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2E567B">
      <w:pPr>
        <w:rPr>
          <w:rFonts w:ascii="Source Code Pro" w:hAnsi="Source Code Pro"/>
        </w:rPr>
      </w:pPr>
      <w:r w:rsidRPr="000E6CEA">
        <w:rPr>
          <w:rFonts w:ascii="Source Code Pro" w:hAnsi="Source Code Pro"/>
        </w:rPr>
        <w:t>&lt;sql_statement&gt; INSERT into results(run_number) values ( ‘$Run_number’)&lt;/sql_statement&gt;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692FE9">
      <w:pPr>
        <w:pStyle w:val="Heading4"/>
        <w:rPr>
          <w:rFonts w:asciiTheme="minorHAnsi" w:hAnsiTheme="minorHAnsi"/>
        </w:rPr>
      </w:pPr>
      <w:r w:rsidRPr="00AB4096">
        <w:rPr>
          <w:rFonts w:asciiTheme="minorHAnsi" w:hAnsiTheme="minorHAnsi"/>
        </w:rPr>
        <w:t>Defining a UserScript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by an external executable script that is selected in GUI. This scenario applies in situations where user needs additional information to be saved into the database and the information can be obtained as an output of an script.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ID="&lt;ID_Var&gt;" SQLQuery="" Label="&lt;GUI_Label&gt;" Type="</w:t>
      </w:r>
      <w:r w:rsidRPr="000E6CEA">
        <w:rPr>
          <w:rFonts w:ascii="Source Code Pro" w:hAnsi="Source Code Pro"/>
          <w:b/>
        </w:rPr>
        <w:t>UserScript</w:t>
      </w:r>
      <w:r w:rsidRPr="000E6CEA">
        <w:rPr>
          <w:rFonts w:ascii="Source Code Pro" w:hAnsi="Source Code Pro"/>
        </w:rPr>
        <w:t>" GUIDefined="</w:t>
      </w:r>
      <w:r w:rsidRPr="000E6CEA">
        <w:rPr>
          <w:rFonts w:ascii="Source Code Pro" w:hAnsi="Source Code Pro"/>
          <w:b/>
        </w:rPr>
        <w:t>true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browse and select an executable script for the file system.</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“Location”:</w:t>
      </w:r>
    </w:p>
    <w:p w:rsidR="00E00608" w:rsidRPr="000E6CEA" w:rsidRDefault="00E00608" w:rsidP="000E6CEA">
      <w:pPr>
        <w:rPr>
          <w:rFonts w:ascii="Source Code Pro" w:hAnsi="Source Code Pro"/>
        </w:rPr>
      </w:pPr>
      <w:r w:rsidRPr="000E6CEA">
        <w:rPr>
          <w:rFonts w:ascii="Source Code Pro" w:hAnsi="Source Code Pro"/>
        </w:rPr>
        <w:t>&lt;field ID="ID_Location" SQLQuery="" Label="Location" Type="</w:t>
      </w:r>
      <w:r w:rsidRPr="000E6CEA">
        <w:rPr>
          <w:rFonts w:ascii="Source Code Pro" w:hAnsi="Source Code Pro"/>
          <w:b/>
        </w:rPr>
        <w:t>UserScript</w:t>
      </w:r>
      <w:r w:rsidRPr="000E6CEA">
        <w:rPr>
          <w:rFonts w:ascii="Source Code Pro" w:hAnsi="Source Code Pro"/>
        </w:rPr>
        <w:t>" GUIDefined="</w:t>
      </w:r>
      <w:r w:rsidRPr="000E6CEA">
        <w:rPr>
          <w:rFonts w:ascii="Source Code Pro" w:hAnsi="Source Code Pro"/>
          <w:b/>
        </w:rPr>
        <w:t>true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“Location” and the user HAS to select a script by pressing the Script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03E5CDFD" wp14:editId="221C1CFB">
            <wp:extent cx="4295775" cy="6096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95775" cy="60960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verify the output of the selected script, the user can press Value button and a window will show the result.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2B909A42" wp14:editId="657A9DFB">
            <wp:extent cx="6004560" cy="127714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8">
                      <a:extLst>
                        <a:ext uri="{28A0092B-C50C-407E-A947-70E740481C1C}">
                          <a14:useLocalDpi xmlns:a14="http://schemas.microsoft.com/office/drawing/2010/main" val="0"/>
                        </a:ext>
                      </a:extLst>
                    </a:blip>
                    <a:srcRect l="1868"/>
                    <a:stretch/>
                  </pic:blipFill>
                  <pic:spPr bwMode="auto">
                    <a:xfrm>
                      <a:off x="0" y="0"/>
                      <a:ext cx="6000821" cy="127635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733FA2">
        <w:rPr>
          <w:rFonts w:asciiTheme="minorHAnsi" w:hAnsiTheme="minorHAnsi" w:cs="Arial"/>
          <w:sz w:val="24"/>
          <w:szCs w:val="24"/>
        </w:rPr>
        <w:t>ry according to the ID field ( '$ID_Location'</w:t>
      </w:r>
      <w:r w:rsidRPr="00AB4096">
        <w:rPr>
          <w:rFonts w:asciiTheme="minorHAnsi" w:hAnsiTheme="minorHAnsi" w:cs="Arial"/>
          <w:sz w:val="24"/>
          <w:szCs w:val="24"/>
        </w:rPr>
        <w:t xml:space="preserve"> ).</w:t>
      </w:r>
    </w:p>
    <w:p w:rsidR="00CE20E3" w:rsidRPr="00AB4096" w:rsidRDefault="00CE20E3"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E00608">
      <w:pPr>
        <w:jc w:val="both"/>
        <w:rPr>
          <w:rFonts w:ascii="Source Code Pro" w:hAnsi="Source Code Pro"/>
        </w:rPr>
      </w:pPr>
      <w:r w:rsidRPr="000E6CEA">
        <w:rPr>
          <w:rFonts w:ascii="Source Code Pro" w:hAnsi="Source Code Pro"/>
        </w:rPr>
        <w:t>&lt;sql_statement&gt; INSERT into results(location) values ( ‘$ID_Location’)&lt;/sql_statement&gt;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692FE9">
      <w:pPr>
        <w:pStyle w:val="Heading4"/>
        <w:rPr>
          <w:rFonts w:asciiTheme="minorHAnsi" w:hAnsiTheme="minorHAnsi"/>
        </w:rPr>
      </w:pPr>
      <w:r w:rsidRPr="00AB4096">
        <w:rPr>
          <w:rFonts w:asciiTheme="minorHAnsi" w:hAnsiTheme="minorHAnsi"/>
        </w:rPr>
        <w:lastRenderedPageBreak/>
        <w:t>Defining a UserSelect variable</w:t>
      </w:r>
    </w:p>
    <w:p w:rsidR="00692FE9" w:rsidRPr="00AB4096" w:rsidRDefault="00692FE9" w:rsidP="000E6CEA">
      <w:pPr>
        <w:widowControl w:val="0"/>
        <w:suppressAutoHyphens/>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by executing an SQL query on the database and selecting on of multiple options. This scenario applies in situations where user needs additional information to be saved into the database and the information can be obtained from database.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ID="&lt;ID_Var&gt;" SQLQuery="&lt;SQL Query&gt;" Label="&lt;GUI_Label&gt;" Type="</w:t>
      </w:r>
      <w:r w:rsidRPr="000E6CEA">
        <w:rPr>
          <w:rFonts w:ascii="Source Code Pro" w:hAnsi="Source Code Pro"/>
          <w:b/>
        </w:rPr>
        <w:t>UserSelect</w:t>
      </w:r>
      <w:r w:rsidRPr="000E6CEA">
        <w:rPr>
          <w:rFonts w:ascii="Source Code Pro" w:hAnsi="Source Code Pro"/>
        </w:rPr>
        <w:t>" GUIDefined="</w:t>
      </w:r>
      <w:r w:rsidRPr="000E6CEA">
        <w:rPr>
          <w:rFonts w:ascii="Source Code Pro" w:hAnsi="Source Code Pro"/>
          <w:b/>
        </w:rPr>
        <w:t>true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selected from the options offered by the SQL query that he defined.</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“EP Name”:</w:t>
      </w:r>
    </w:p>
    <w:p w:rsidR="00E00608" w:rsidRPr="000E6CEA" w:rsidRDefault="00E00608" w:rsidP="000E6CEA">
      <w:pPr>
        <w:rPr>
          <w:rFonts w:ascii="Source Code Pro" w:hAnsi="Source Code Pro"/>
        </w:rPr>
      </w:pPr>
      <w:r w:rsidRPr="000E6CEA">
        <w:rPr>
          <w:rFonts w:ascii="Source Code Pro" w:hAnsi="Source Code Pro"/>
        </w:rPr>
        <w:t>&lt;field ID="EP_Name" SQLQuery="select distinct ep_name from reports" Label="EP Name" Type="</w:t>
      </w:r>
      <w:r w:rsidRPr="000E6CEA">
        <w:rPr>
          <w:rFonts w:ascii="Source Code Pro" w:hAnsi="Source Code Pro"/>
          <w:b/>
        </w:rPr>
        <w:t>UserSelect</w:t>
      </w:r>
      <w:r w:rsidRPr="000E6CEA">
        <w:rPr>
          <w:rFonts w:ascii="Source Code Pro" w:hAnsi="Source Code Pro"/>
        </w:rPr>
        <w:t>" GUIDefined="</w:t>
      </w:r>
      <w:r w:rsidRPr="000E6CEA">
        <w:rPr>
          <w:rFonts w:ascii="Source Code Pro" w:hAnsi="Source Code Pro"/>
          <w:b/>
        </w:rPr>
        <w:t>true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“EP Name” and the user HAS to select one of the options by pressing the Database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2C0B9561" wp14:editId="536E72FE">
            <wp:extent cx="4581525" cy="628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81525" cy="6286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the Database button is pressed, a new window will open and the user can select from the options.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4F3E626C" wp14:editId="2752B582">
            <wp:extent cx="6572250" cy="1438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72250" cy="14382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2207E4">
        <w:rPr>
          <w:rFonts w:asciiTheme="minorHAnsi" w:hAnsiTheme="minorHAnsi" w:cs="Arial"/>
          <w:sz w:val="24"/>
          <w:szCs w:val="24"/>
        </w:rPr>
        <w:t>ry according to the ID field ( '$EP_Name'</w:t>
      </w:r>
      <w:r w:rsidRPr="00AB4096">
        <w:rPr>
          <w:rFonts w:asciiTheme="minorHAnsi" w:hAnsiTheme="minorHAnsi" w:cs="Arial"/>
          <w:sz w:val="24"/>
          <w:szCs w:val="24"/>
        </w:rPr>
        <w:t xml:space="preserve"> ).</w:t>
      </w:r>
    </w:p>
    <w:p w:rsidR="002207E4" w:rsidRPr="00AB4096" w:rsidRDefault="002207E4"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&lt;sql_statement&gt; INSERT into results(ep_name) values ( ‘$EP_Name’)&lt;/sql_statement&gt;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4E2A6F">
      <w:pPr>
        <w:pStyle w:val="Heading4"/>
        <w:rPr>
          <w:rFonts w:asciiTheme="minorHAnsi" w:hAnsiTheme="minorHAnsi"/>
        </w:rPr>
      </w:pPr>
      <w:r w:rsidRPr="00AB4096">
        <w:rPr>
          <w:rFonts w:asciiTheme="minorHAnsi" w:hAnsiTheme="minorHAnsi"/>
        </w:rPr>
        <w:lastRenderedPageBreak/>
        <w:t>Defining a DbSelect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automatically by the framework by executing an SQL query on the database. The output of the SQL query must contain a single record. This scenario applies in situations where user needs additional information to be saved into the database and the information can be obtained automatically from database by executing a defined query.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ID="&lt;ID_Var&gt;" SQLQuery="&lt;SQL Query&gt;" Label="" Type="</w:t>
      </w:r>
      <w:r w:rsidRPr="000E6CEA">
        <w:rPr>
          <w:rFonts w:ascii="Source Code Pro" w:hAnsi="Source Code Pro"/>
          <w:b/>
        </w:rPr>
        <w:t>DbSelect</w:t>
      </w:r>
      <w:r w:rsidRPr="000E6CEA">
        <w:rPr>
          <w:rFonts w:ascii="Source Code Pro" w:hAnsi="Source Code Pro"/>
        </w:rPr>
        <w:t>" GUIDefined="</w:t>
      </w:r>
      <w:r w:rsidRPr="000E6CEA">
        <w:rPr>
          <w:rFonts w:ascii="Source Code Pro" w:hAnsi="Source Code Pro"/>
          <w:b/>
        </w:rPr>
        <w:t>false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the GUI doesn’t show anything. No action from user is required, the variable is populated automatically.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“Max_Value”:</w:t>
      </w:r>
    </w:p>
    <w:p w:rsidR="00E00608" w:rsidRPr="000E6CEA" w:rsidRDefault="00E00608" w:rsidP="000E6CEA">
      <w:pPr>
        <w:rPr>
          <w:rFonts w:ascii="Source Code Pro" w:hAnsi="Source Code Pro"/>
        </w:rPr>
      </w:pPr>
      <w:r w:rsidRPr="000E6CEA">
        <w:rPr>
          <w:rFonts w:ascii="Source Code Pro" w:hAnsi="Source Code Pro"/>
        </w:rPr>
        <w:t>&lt;field ID="Max_Value" SQLQuery="select MAX(value) from reports" Label="EP Name" Type="</w:t>
      </w:r>
      <w:r w:rsidRPr="000E6CEA">
        <w:rPr>
          <w:rFonts w:ascii="Source Code Pro" w:hAnsi="Source Code Pro"/>
          <w:b/>
        </w:rPr>
        <w:t>DbSelect</w:t>
      </w:r>
      <w:r w:rsidRPr="000E6CEA">
        <w:rPr>
          <w:rFonts w:ascii="Source Code Pro" w:hAnsi="Source Code Pro"/>
        </w:rPr>
        <w:t>" GUIDefined="</w:t>
      </w:r>
      <w:r w:rsidRPr="000E6CEA">
        <w:rPr>
          <w:rFonts w:ascii="Source Code Pro" w:hAnsi="Source Code Pro"/>
          <w:b/>
        </w:rPr>
        <w:t>false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No GUI action is required from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query according to the ID field but with a different syntax ( @Max_Value@ ).</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&lt;sql_statement&gt; INSERT into results(value) values (@Max_Value@)&lt;/sql_statement&gt;</w:t>
      </w:r>
    </w:p>
    <w:p w:rsidR="00E00608" w:rsidRPr="00AB4096" w:rsidRDefault="00E00608" w:rsidP="00E00608">
      <w:pPr>
        <w:jc w:val="both"/>
        <w:rPr>
          <w:rFonts w:asciiTheme="minorHAnsi" w:hAnsiTheme="minorHAnsi" w:cs="Source Sans Pro"/>
          <w:sz w:val="22"/>
        </w:rPr>
      </w:pPr>
    </w:p>
    <w:p w:rsidR="00E00608" w:rsidRPr="00AB4096" w:rsidRDefault="004E2A6F" w:rsidP="00261568">
      <w:pPr>
        <w:pStyle w:val="Heading3"/>
        <w:ind w:left="0"/>
        <w:rPr>
          <w:rFonts w:asciiTheme="minorHAnsi" w:hAnsiTheme="minorHAnsi"/>
        </w:rPr>
      </w:pPr>
      <w:bookmarkStart w:id="126" w:name="_Toc365881353"/>
      <w:bookmarkStart w:id="127" w:name="_Toc365882556"/>
      <w:bookmarkStart w:id="128" w:name="_Toc365882848"/>
      <w:bookmarkStart w:id="129" w:name="_Toc366842583"/>
      <w:r w:rsidRPr="00AB4096">
        <w:rPr>
          <w:rFonts w:asciiTheme="minorHAnsi" w:hAnsiTheme="minorHAnsi"/>
        </w:rPr>
        <w:t>11.4.3</w:t>
      </w:r>
      <w:r w:rsidR="00E00608" w:rsidRPr="00AB4096">
        <w:rPr>
          <w:rFonts w:asciiTheme="minorHAnsi" w:hAnsiTheme="minorHAnsi"/>
        </w:rPr>
        <w:t xml:space="preserve"> Creating reports</w:t>
      </w:r>
      <w:bookmarkEnd w:id="126"/>
      <w:bookmarkEnd w:id="127"/>
      <w:bookmarkEnd w:id="128"/>
      <w:bookmarkEnd w:id="129"/>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generate reports using the information saved into the database. . The framework doesn’t impose a fixed structure of database and the reports, so the user must specify the information about the tables that store the results and what are the SQL statements used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results saving into database is stored in db.xml file between &lt; reports_section &gt;&lt;/ reports_section&gt;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In this section you can define the </w:t>
      </w:r>
      <w:r w:rsidRPr="00AB4096">
        <w:rPr>
          <w:rFonts w:asciiTheme="minorHAnsi" w:hAnsiTheme="minorHAnsi" w:cs="Arial"/>
          <w:i/>
          <w:iCs/>
          <w:sz w:val="24"/>
          <w:szCs w:val="24"/>
        </w:rPr>
        <w:t>fields</w:t>
      </w:r>
      <w:r w:rsidRPr="00AB4096">
        <w:rPr>
          <w:rFonts w:asciiTheme="minorHAnsi" w:hAnsiTheme="minorHAnsi" w:cs="Arial"/>
          <w:sz w:val="24"/>
          <w:szCs w:val="24"/>
        </w:rPr>
        <w:t xml:space="preserve">, the </w:t>
      </w:r>
      <w:r w:rsidRPr="00AB4096">
        <w:rPr>
          <w:rFonts w:asciiTheme="minorHAnsi" w:hAnsiTheme="minorHAnsi" w:cs="Arial"/>
          <w:i/>
          <w:iCs/>
          <w:sz w:val="24"/>
          <w:szCs w:val="24"/>
        </w:rPr>
        <w:t>reports</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redirects</w:t>
      </w:r>
      <w:r w:rsidRPr="00AB4096">
        <w:rPr>
          <w:rFonts w:asciiTheme="minorHAnsi" w:hAnsiTheme="minorHAnsi" w:cs="Arial"/>
          <w:sz w:val="24"/>
          <w:szCs w:val="24"/>
        </w:rPr>
        <w: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fields</w:t>
      </w:r>
      <w:r w:rsidRPr="00AB4096">
        <w:rPr>
          <w:rFonts w:asciiTheme="minorHAnsi" w:hAnsiTheme="minorHAnsi" w:cs="Arial"/>
          <w:sz w:val="24"/>
          <w:szCs w:val="24"/>
        </w:rPr>
        <w:t xml:space="preserve"> must have the following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2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(where you must define an SQL query)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you can write anything);</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SQLQuery</w:t>
      </w:r>
      <w:r w:rsidRPr="00AB4096">
        <w:rPr>
          <w:rFonts w:asciiTheme="minorHAnsi" w:hAnsiTheme="minorHAnsi" w:cs="Arial"/>
          <w:sz w:val="24"/>
          <w:szCs w:val="24"/>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when the user is asked to select a value.</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report fields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ID="Dates" Type="UserSelect" Label="Select date:"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date FROM results_table1 ORDER BY date"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ID="Statuses" Label="Select test status:"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status FROM results_table1 ORDER BY status"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ID="Releases" Label="Select release"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SUBSTRING(build, 1, 6) AS R FROM results_table1 ORDER BY R"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ID="Other" Type="UserText" Label="Type other filters:" SQLQuery="" /&gt;</w:t>
      </w:r>
    </w:p>
    <w:p w:rsidR="00E00608" w:rsidRPr="00AB4096" w:rsidRDefault="00E00608" w:rsidP="00E00608">
      <w:pPr>
        <w:spacing w:line="276" w:lineRule="auto"/>
        <w:rPr>
          <w:rFonts w:asciiTheme="minorHAnsi" w:hAnsiTheme="minorHAnsi" w:cs="Arial"/>
          <w:sz w:val="24"/>
          <w:szCs w:val="24"/>
        </w:rPr>
      </w:pPr>
    </w:p>
    <w:p w:rsidR="00261568" w:rsidRPr="00AB4096" w:rsidRDefault="00261568" w:rsidP="00E00608">
      <w:pPr>
        <w:spacing w:line="276" w:lineRule="auto"/>
        <w:rPr>
          <w:rFonts w:asciiTheme="minorHAnsi" w:hAnsiTheme="minorHAnsi" w:cs="Arial"/>
          <w:sz w:val="24"/>
          <w:szCs w:val="24"/>
        </w:rPr>
      </w:pPr>
      <w:r w:rsidRPr="00AB4096">
        <w:rPr>
          <w:rFonts w:asciiTheme="minorHAnsi" w:hAnsiTheme="minorHAnsi" w:cs="Arial"/>
          <w:sz w:val="24"/>
          <w:szCs w:val="24"/>
        </w:rPr>
        <w:t>The reports must have the properties:</w:t>
      </w:r>
    </w:p>
    <w:p w:rsidR="00261568" w:rsidRPr="00AB4096" w:rsidRDefault="00261568" w:rsidP="00E00608">
      <w:pPr>
        <w:spacing w:line="276" w:lineRule="auto"/>
        <w:rPr>
          <w:rFonts w:asciiTheme="minorHAnsi" w:hAnsiTheme="minorHAnsi" w:cs="Arial"/>
          <w:sz w:val="24"/>
          <w:szCs w:val="24"/>
        </w:rPr>
      </w:pP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report and MUST be unique;</w:t>
      </w: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reports: </w:t>
      </w:r>
      <w:r w:rsidRPr="00AB4096">
        <w:rPr>
          <w:rFonts w:asciiTheme="minorHAnsi" w:hAnsiTheme="minorHAnsi" w:cs="Arial"/>
          <w:color w:val="800000"/>
          <w:sz w:val="24"/>
          <w:szCs w:val="24"/>
        </w:rPr>
        <w:t>Table</w:t>
      </w:r>
      <w:r w:rsidRPr="00AB4096">
        <w:rPr>
          <w:rFonts w:asciiTheme="minorHAnsi" w:hAnsiTheme="minorHAnsi" w:cs="Arial"/>
          <w:sz w:val="24"/>
          <w:szCs w:val="24"/>
        </w:rPr>
        <w:t xml:space="preserve"> (an interactive table is generated; the table can be sorted and filtered dynamically), </w:t>
      </w:r>
      <w:r w:rsidRPr="00AB4096">
        <w:rPr>
          <w:rFonts w:asciiTheme="minorHAnsi" w:hAnsiTheme="minorHAnsi" w:cs="Arial"/>
          <w:color w:val="800000"/>
          <w:sz w:val="24"/>
          <w:szCs w:val="24"/>
        </w:rPr>
        <w:t>PieChart</w:t>
      </w:r>
      <w:r w:rsidRPr="00AB4096">
        <w:rPr>
          <w:rFonts w:asciiTheme="minorHAnsi" w:hAnsiTheme="minorHAnsi" w:cs="Arial"/>
          <w:sz w:val="24"/>
          <w:szCs w:val="24"/>
        </w:rPr>
        <w:t xml:space="preserve">, </w:t>
      </w:r>
      <w:r w:rsidRPr="00AB4096">
        <w:rPr>
          <w:rFonts w:asciiTheme="minorHAnsi" w:hAnsiTheme="minorHAnsi" w:cs="Arial"/>
          <w:color w:val="800000"/>
          <w:sz w:val="24"/>
          <w:szCs w:val="24"/>
        </w:rPr>
        <w:t>BarChart</w:t>
      </w:r>
      <w:r w:rsidRPr="00AB4096">
        <w:rPr>
          <w:rFonts w:asciiTheme="minorHAnsi" w:hAnsiTheme="minorHAnsi" w:cs="Arial"/>
          <w:sz w:val="24"/>
          <w:szCs w:val="24"/>
        </w:rPr>
        <w:t xml:space="preserve"> and </w:t>
      </w:r>
      <w:r w:rsidRPr="00AB4096">
        <w:rPr>
          <w:rFonts w:asciiTheme="minorHAnsi" w:hAnsiTheme="minorHAnsi" w:cs="Arial"/>
          <w:color w:val="800000"/>
          <w:sz w:val="24"/>
          <w:szCs w:val="24"/>
        </w:rPr>
        <w:t>LineChart</w:t>
      </w:r>
      <w:r w:rsidRPr="00AB4096">
        <w:rPr>
          <w:rFonts w:asciiTheme="minorHAnsi" w:hAnsiTheme="minorHAnsi" w:cs="Arial"/>
          <w:sz w:val="24"/>
          <w:szCs w:val="24"/>
        </w:rPr>
        <w:t xml:space="preserve"> (they show both the chart and the table;  for PieChart report, the SQL query must be defined in such a way that the first column is a string describing the data, and the second column is an integer or float data; BarChart and LineChart must also have the query generate 2 columns, the first is a number and the second is a label or another number);</w:t>
      </w:r>
    </w:p>
    <w:p w:rsidR="00E00608" w:rsidRPr="003B6ADE"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SQLQuery</w:t>
      </w:r>
      <w:r w:rsidRPr="00AB4096">
        <w:rPr>
          <w:rFonts w:asciiTheme="minorHAnsi" w:hAnsiTheme="minorHAnsi" w:cs="Arial"/>
          <w:sz w:val="24"/>
          <w:szCs w:val="24"/>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Each field name </w:t>
      </w:r>
      <w:r w:rsidRPr="00AB4096">
        <w:rPr>
          <w:rFonts w:asciiTheme="minorHAnsi" w:hAnsiTheme="minorHAnsi" w:cs="Arial"/>
          <w:b/>
          <w:sz w:val="24"/>
          <w:szCs w:val="24"/>
        </w:rPr>
        <w:t>must be surrounded by `@`</w:t>
      </w:r>
      <w:r w:rsidRPr="00AB4096">
        <w:rPr>
          <w:rFonts w:asciiTheme="minorHAnsi" w:hAnsiTheme="minorHAnsi" w:cs="Arial"/>
          <w:sz w:val="24"/>
          <w:szCs w:val="24"/>
        </w:rPr>
        <w:t xml:space="preserve">. </w:t>
      </w:r>
      <w:r w:rsidRPr="00AB4096">
        <w:rPr>
          <w:rFonts w:asciiTheme="minorHAnsi" w:hAnsiTheme="minorHAnsi" w:cs="Arial"/>
          <w:sz w:val="24"/>
          <w:szCs w:val="24"/>
          <w:u w:val="single"/>
        </w:rPr>
        <w:t>When a field is used in the query,</w:t>
      </w:r>
      <w:r w:rsidRPr="00AB4096">
        <w:rPr>
          <w:rFonts w:asciiTheme="minorHAnsi" w:hAnsiTheme="minorHAnsi" w:cs="Arial"/>
          <w:sz w:val="24"/>
          <w:szCs w:val="24"/>
        </w:rPr>
        <w:t xml:space="preserve"> the reporting framework will require the </w:t>
      </w:r>
      <w:r w:rsidRPr="00AB4096">
        <w:rPr>
          <w:rFonts w:asciiTheme="minorHAnsi" w:hAnsiTheme="minorHAnsi" w:cs="Arial"/>
          <w:sz w:val="24"/>
          <w:szCs w:val="24"/>
          <w:u w:val="single"/>
        </w:rPr>
        <w:t>user to choose a value</w:t>
      </w:r>
      <w:r w:rsidRPr="00AB4096">
        <w:rPr>
          <w:rFonts w:asciiTheme="minorHAnsi" w:hAnsiTheme="minorHAnsi" w:cs="Arial"/>
          <w:sz w:val="24"/>
          <w:szCs w:val="24"/>
        </w:rPr>
        <w:t>, before displaying the report.</w:t>
      </w:r>
    </w:p>
    <w:p w:rsidR="003B6ADE" w:rsidRDefault="003B6ADE"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or reports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(build)"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ORDER BY id"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(suite)"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AND suite_name='</w:t>
      </w:r>
      <w:r w:rsidRPr="00694703">
        <w:rPr>
          <w:rFonts w:ascii="Consolas" w:hAnsi="Consolas" w:cs="Consolas"/>
          <w:b/>
          <w:noProof/>
          <w:color w:val="4C4C4C"/>
          <w:szCs w:val="20"/>
        </w:rPr>
        <w:t>@</w:t>
      </w:r>
      <w:r w:rsidRPr="00694703">
        <w:rPr>
          <w:rFonts w:ascii="Consolas" w:hAnsi="Consolas" w:cs="Consolas"/>
          <w:noProof/>
          <w:color w:val="4C4C4C"/>
          <w:szCs w:val="20"/>
        </w:rPr>
        <w:t>Suite</w:t>
      </w:r>
      <w:r w:rsidRPr="00694703">
        <w:rPr>
          <w:rFonts w:ascii="Consolas" w:hAnsi="Consolas" w:cs="Consolas"/>
          <w:b/>
          <w:noProof/>
          <w:color w:val="4C4C4C"/>
          <w:szCs w:val="20"/>
        </w:rPr>
        <w:t>@</w:t>
      </w:r>
      <w:r w:rsidRPr="00694703">
        <w:rPr>
          <w:rFonts w:ascii="Consolas" w:hAnsi="Consolas" w:cs="Consolas"/>
          <w:noProof/>
          <w:color w:val="4C4C4C"/>
          <w:szCs w:val="20"/>
        </w:rPr>
        <w:t>'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ID="Summary" Type="PieChart"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status AS 'Status', COUNT(status) AS 'Count' FROM  results_table1  WHERE build= '</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group by status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ID="Pass Rate" Type="LineChart"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xml:space="preserve">%' </w:t>
      </w:r>
      <w:r w:rsidRPr="00694703">
        <w:rPr>
          <w:rFonts w:ascii="Consolas" w:hAnsi="Consolas" w:cs="Consolas"/>
          <w:i/>
          <w:iCs/>
          <w:noProof/>
          <w:color w:val="4C4C4C"/>
          <w:szCs w:val="20"/>
        </w:rPr>
        <w:t>AND status='Pass'</w:t>
      </w:r>
      <w:r w:rsidRPr="00694703">
        <w:rPr>
          <w:rFonts w:ascii="Consolas" w:hAnsi="Consolas" w:cs="Consolas"/>
          <w:noProof/>
          <w:color w:val="4C4C4C"/>
          <w:szCs w:val="20"/>
        </w:rPr>
        <w:t xml:space="preserve"> GROUP BY Build"</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SQLTotal="SELECT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GROUP BY Build" /&gt;</w:t>
      </w:r>
    </w:p>
    <w:p w:rsidR="00E00608" w:rsidRDefault="00E00608" w:rsidP="00E00608">
      <w:pPr>
        <w:rPr>
          <w:rFonts w:asciiTheme="minorHAnsi" w:hAnsiTheme="minorHAnsi" w:cs="Source Sans Pro"/>
          <w:sz w:val="22"/>
        </w:rPr>
      </w:pPr>
    </w:p>
    <w:p w:rsidR="008864A1" w:rsidRPr="00AB4096" w:rsidRDefault="008864A1" w:rsidP="00E00608">
      <w:pPr>
        <w:rPr>
          <w:rFonts w:asciiTheme="minorHAnsi" w:hAnsiTheme="minorHAnsi" w:cs="Source Sans Pro"/>
          <w:sz w:val="22"/>
        </w:rPr>
      </w:pPr>
    </w:p>
    <w:p w:rsidR="003B6ADE" w:rsidRDefault="003B6ADE" w:rsidP="003B6ADE">
      <w:pPr>
        <w:rPr>
          <w:rFonts w:asciiTheme="minorHAnsi" w:hAnsiTheme="minorHAnsi" w:cs="Arial"/>
          <w:sz w:val="24"/>
          <w:szCs w:val="24"/>
        </w:rPr>
      </w:pPr>
      <w:r>
        <w:rPr>
          <w:rFonts w:asciiTheme="minorHAnsi" w:hAnsiTheme="minorHAnsi" w:cs="Arial"/>
          <w:sz w:val="24"/>
          <w:szCs w:val="24"/>
        </w:rPr>
        <w:lastRenderedPageBreak/>
        <w:t xml:space="preserve">An optional field called </w:t>
      </w:r>
      <w:r>
        <w:rPr>
          <w:rFonts w:asciiTheme="minorHAnsi" w:hAnsiTheme="minorHAnsi" w:cs="Arial"/>
          <w:color w:val="800000"/>
          <w:sz w:val="24"/>
          <w:szCs w:val="24"/>
        </w:rPr>
        <w:t>Folder</w:t>
      </w:r>
      <w:r>
        <w:rPr>
          <w:rFonts w:asciiTheme="minorHAnsi" w:hAnsiTheme="minorHAnsi" w:cs="Arial"/>
          <w:sz w:val="24"/>
          <w:szCs w:val="24"/>
        </w:rPr>
        <w:t xml:space="preserve"> can be used for a report to group it in a specific category. </w:t>
      </w:r>
    </w:p>
    <w:p w:rsidR="003B6ADE" w:rsidRDefault="003B6ADE" w:rsidP="00E00608">
      <w:pPr>
        <w:rPr>
          <w:rFonts w:asciiTheme="minorHAnsi" w:hAnsiTheme="minorHAnsi" w:cs="Arial"/>
          <w:sz w:val="24"/>
          <w:szCs w:val="24"/>
        </w:rPr>
      </w:pPr>
    </w:p>
    <w:p w:rsidR="003B6ADE" w:rsidRPr="003B6ADE" w:rsidRDefault="003B6ADE" w:rsidP="003B6ADE">
      <w:pPr>
        <w:rPr>
          <w:rFonts w:asciiTheme="minorHAnsi" w:hAnsiTheme="minorHAnsi" w:cs="Arial"/>
          <w:i/>
          <w:sz w:val="24"/>
          <w:szCs w:val="24"/>
        </w:rPr>
      </w:pPr>
      <w:r w:rsidRPr="00AB4096">
        <w:rPr>
          <w:rFonts w:asciiTheme="minorHAnsi" w:hAnsiTheme="minorHAnsi" w:cs="Arial"/>
          <w:i/>
          <w:iCs/>
          <w:sz w:val="24"/>
          <w:szCs w:val="24"/>
        </w:rPr>
        <w:t>Example or reports</w:t>
      </w:r>
      <w:r w:rsidRPr="003B6ADE">
        <w:rPr>
          <w:rFonts w:asciiTheme="minorHAnsi" w:hAnsiTheme="minorHAnsi" w:cs="Arial"/>
          <w:i/>
          <w:sz w:val="24"/>
          <w:szCs w:val="24"/>
        </w:rPr>
        <w:t xml:space="preserve"> grouped</w:t>
      </w:r>
      <w:r>
        <w:rPr>
          <w:rFonts w:asciiTheme="minorHAnsi" w:hAnsiTheme="minorHAnsi" w:cs="Arial"/>
          <w:i/>
          <w:sz w:val="24"/>
          <w:szCs w:val="24"/>
        </w:rPr>
        <w:t xml:space="preserve"> in a category called “Details User”:</w:t>
      </w:r>
    </w:p>
    <w:p w:rsidR="003B6ADE" w:rsidRPr="00AB4096" w:rsidRDefault="003B6ADE" w:rsidP="003B6ADE">
      <w:pPr>
        <w:rPr>
          <w:rFonts w:asciiTheme="minorHAnsi" w:hAnsiTheme="minorHAnsi" w:cs="Source Sans Pro"/>
          <w:sz w:val="22"/>
        </w:rPr>
      </w:pPr>
    </w:p>
    <w:p w:rsidR="003B6ADE" w:rsidRPr="003B6ADE" w:rsidRDefault="003B6ADE" w:rsidP="003B6ADE">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3B6ADE">
        <w:rPr>
          <w:rFonts w:ascii="Consolas" w:hAnsi="Consolas" w:cs="Consolas"/>
          <w:noProof/>
          <w:szCs w:val="20"/>
        </w:rPr>
        <w:t xml:space="preserve">        &lt;report ID="Details (Select User)" Folder="Details User" SQLQuery="SELECT DISTINCT tc_user AS 'User',ce_type AS 'CE Type',ce_hostname AS 'CE Host',suite_name AS 'Suite',tc_path AS 'TC Name',tc_name AS 'TC File',tc_revision AS 'TC Revision',run_nb AS 'Run Number',tc_status AS 'TC Status', CONCAT(substring(tc_date_finished,3,2),substring(tc_date_finished,6,2),substring(tc_date_finished,9,2),',',substring(tc_date_finished,12,8)) AS 'Date Finished' from reports where tc_user='@EP_user@' AND ce_hostname='@CP_Host@' AND ce_location='@Location@'" SQLTotal="" Type="Table"/&gt;</w:t>
      </w:r>
    </w:p>
    <w:p w:rsidR="003B6ADE" w:rsidRPr="00694703" w:rsidRDefault="003B6ADE" w:rsidP="003B6ADE">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3B6ADE">
        <w:rPr>
          <w:rFonts w:ascii="Consolas" w:hAnsi="Consolas" w:cs="Consolas"/>
          <w:noProof/>
          <w:szCs w:val="20"/>
        </w:rPr>
        <w:t xml:space="preserve">        &lt;report ID="Details (Type User)" Folder="Details User" SQLQuery="SELECT DISTINCT tc_user AS 'User',ce_type AS 'CE Type',ce_hostname AS 'CE Host',suite_name AS 'Suite',tc_path AS 'TC Name',tc_name AS 'TC File',tc_revision AS 'TC Revision',run_nb AS 'Run Number',tc_status AS 'TC Status', CONCAT(substring(tc_date_finished,3,2),substring(tc_date_finished,6,2),substring(tc_date_finished,9,2),',',substring(tc_date_finished,12,8)) AS 'Date Finished' from reports where tc_user like '%@EP_type_user@%' AND ce_hostname='@CP_Host@' AND ce_location='@Location@'" SQLTotal="" Type="Table"/&gt;</w:t>
      </w:r>
    </w:p>
    <w:p w:rsidR="003B6ADE" w:rsidRDefault="003B6ADE" w:rsidP="003B6ADE">
      <w:pPr>
        <w:rPr>
          <w:rFonts w:asciiTheme="minorHAnsi" w:hAnsiTheme="minorHAnsi" w:cs="Source Sans Pro"/>
          <w:sz w:val="22"/>
        </w:rPr>
      </w:pPr>
    </w:p>
    <w:p w:rsidR="003B6ADE" w:rsidRDefault="003B6ADE" w:rsidP="00E00608">
      <w:pPr>
        <w:rPr>
          <w:rFonts w:asciiTheme="minorHAnsi" w:hAnsiTheme="minorHAnsi" w:cs="Arial"/>
          <w:sz w:val="24"/>
          <w:szCs w:val="24"/>
        </w:rPr>
      </w:pPr>
      <w:r>
        <w:rPr>
          <w:rFonts w:asciiTheme="minorHAnsi" w:hAnsiTheme="minorHAnsi" w:cs="Arial"/>
          <w:sz w:val="24"/>
          <w:szCs w:val="24"/>
        </w:rPr>
        <w:t>The user details reports will be grouped as in the following picture:</w:t>
      </w: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r>
        <w:rPr>
          <w:rFonts w:asciiTheme="minorHAnsi" w:hAnsiTheme="minorHAnsi" w:cs="Arial"/>
          <w:noProof/>
          <w:sz w:val="24"/>
          <w:szCs w:val="24"/>
          <w:lang w:val="en-US"/>
        </w:rPr>
        <w:drawing>
          <wp:inline distT="0" distB="0" distL="0" distR="0">
            <wp:extent cx="5962650" cy="1581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62650" cy="1581150"/>
                    </a:xfrm>
                    <a:prstGeom prst="rect">
                      <a:avLst/>
                    </a:prstGeom>
                    <a:noFill/>
                    <a:ln>
                      <a:noFill/>
                    </a:ln>
                  </pic:spPr>
                </pic:pic>
              </a:graphicData>
            </a:graphic>
          </wp:inline>
        </w:drawing>
      </w: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redirects</w:t>
      </w:r>
      <w:r w:rsidRPr="00AB4096">
        <w:rPr>
          <w:rFonts w:asciiTheme="minorHAnsi" w:hAnsiTheme="minorHAnsi" w:cs="Arial"/>
          <w:sz w:val="24"/>
          <w:szCs w:val="24"/>
        </w:rPr>
        <w:t xml:space="preserve"> must have the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redirect and MUST be unique. Ideally, the ID should start with the word `</w:t>
      </w:r>
      <w:r w:rsidRPr="00AB4096">
        <w:rPr>
          <w:rFonts w:asciiTheme="minorHAnsi" w:hAnsiTheme="minorHAnsi" w:cs="Arial"/>
          <w:i/>
          <w:iCs/>
          <w:sz w:val="24"/>
          <w:szCs w:val="24"/>
        </w:rPr>
        <w:t>goto</w:t>
      </w:r>
      <w:r w:rsidRPr="00AB4096">
        <w:rPr>
          <w:rFonts w:asciiTheme="minorHAnsi" w:hAnsiTheme="minorHAnsi" w:cs="Arial"/>
          <w:sz w:val="24"/>
          <w:szCs w:val="24"/>
        </w:rPr>
        <w:t>`;</w:t>
      </w: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Path</w:t>
      </w:r>
      <w:r w:rsidRPr="00AB4096">
        <w:rPr>
          <w:rFonts w:asciiTheme="minorHAnsi" w:hAnsiTheme="minorHAnsi" w:cs="Arial"/>
          <w:sz w:val="24"/>
          <w:szCs w:val="24"/>
        </w:rPr>
        <w:t xml:space="preserve">: is the full path to a HTML page. It can be a link to a static page, to PhpMyAdmin for the current database, or a user web page served by any web server. </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of redirects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PhpMyAdmin" Path="http://my-server/phpmyadmin" /&gt;</w:t>
      </w: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 Report" Path="http://my-server/some-report.php" /&gt;</w:t>
      </w:r>
    </w:p>
    <w:p w:rsidR="005A21A6" w:rsidRPr="00AB4096" w:rsidRDefault="005A21A6" w:rsidP="00261568">
      <w:pPr>
        <w:rPr>
          <w:rFonts w:asciiTheme="minorHAnsi" w:hAnsiTheme="minorHAnsi" w:cs="Arial"/>
          <w:sz w:val="24"/>
          <w:szCs w:val="24"/>
        </w:rPr>
      </w:pPr>
    </w:p>
    <w:p w:rsidR="00261568" w:rsidRPr="00AB4096" w:rsidRDefault="00261568">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E87120" w:rsidRPr="00AB4096" w:rsidRDefault="00376C48" w:rsidP="00E87120">
      <w:pPr>
        <w:pStyle w:val="Heading2"/>
        <w:rPr>
          <w:rFonts w:asciiTheme="minorHAnsi" w:hAnsiTheme="minorHAnsi"/>
        </w:rPr>
      </w:pPr>
      <w:bookmarkStart w:id="130" w:name="_Toc365641679"/>
      <w:bookmarkStart w:id="131" w:name="_Toc365881354"/>
      <w:r>
        <w:rPr>
          <w:rFonts w:asciiTheme="minorHAnsi" w:hAnsiTheme="minorHAnsi"/>
        </w:rPr>
        <w:lastRenderedPageBreak/>
        <w:t xml:space="preserve"> </w:t>
      </w:r>
      <w:bookmarkStart w:id="132" w:name="_Toc366842584"/>
      <w:r w:rsidR="009B6CC8" w:rsidRPr="00AB4096">
        <w:rPr>
          <w:rFonts w:asciiTheme="minorHAnsi" w:hAnsiTheme="minorHAnsi"/>
        </w:rPr>
        <w:t>Configure the devices</w:t>
      </w:r>
      <w:r w:rsidR="003F36F1" w:rsidRPr="00AB4096">
        <w:rPr>
          <w:rFonts w:asciiTheme="minorHAnsi" w:hAnsiTheme="minorHAnsi"/>
        </w:rPr>
        <w:t xml:space="preserve"> </w:t>
      </w:r>
      <w:r w:rsidR="008864A1">
        <w:rPr>
          <w:rFonts w:asciiTheme="minorHAnsi" w:hAnsiTheme="minorHAnsi"/>
        </w:rPr>
        <w:t>(T</w:t>
      </w:r>
      <w:r w:rsidR="009B6CC8" w:rsidRPr="00AB4096">
        <w:rPr>
          <w:rFonts w:asciiTheme="minorHAnsi" w:hAnsiTheme="minorHAnsi"/>
        </w:rPr>
        <w:t>est</w:t>
      </w:r>
      <w:r w:rsidR="008864A1">
        <w:rPr>
          <w:rFonts w:asciiTheme="minorHAnsi" w:hAnsiTheme="minorHAnsi"/>
        </w:rPr>
        <w:t>B</w:t>
      </w:r>
      <w:r w:rsidR="009B6CC8" w:rsidRPr="00AB4096">
        <w:rPr>
          <w:rFonts w:asciiTheme="minorHAnsi" w:hAnsiTheme="minorHAnsi"/>
        </w:rPr>
        <w:t>ed)</w:t>
      </w:r>
      <w:bookmarkEnd w:id="130"/>
      <w:bookmarkEnd w:id="131"/>
      <w:bookmarkEnd w:id="132"/>
    </w:p>
    <w:p w:rsidR="009B6CC8" w:rsidRPr="00AB4096" w:rsidRDefault="009B6CC8" w:rsidP="009B6CC8">
      <w:pPr>
        <w:rPr>
          <w:rFonts w:asciiTheme="minorHAnsi" w:hAnsiTheme="minorHAnsi" w:cs="Arial"/>
          <w:sz w:val="24"/>
          <w:szCs w:val="24"/>
        </w:rPr>
      </w:pPr>
    </w:p>
    <w:p w:rsidR="009B6CC8" w:rsidRPr="00AB4096" w:rsidRDefault="00980391" w:rsidP="009B6CC8">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2B0A01C3" wp14:editId="39F25EE5">
            <wp:extent cx="6643370" cy="1961515"/>
            <wp:effectExtent l="0" t="0" r="508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43370" cy="1961515"/>
                    </a:xfrm>
                    <a:prstGeom prst="rect">
                      <a:avLst/>
                    </a:prstGeom>
                    <a:noFill/>
                    <a:ln>
                      <a:noFill/>
                    </a:ln>
                  </pic:spPr>
                </pic:pic>
              </a:graphicData>
            </a:graphic>
          </wp:inline>
        </w:drawing>
      </w:r>
    </w:p>
    <w:p w:rsidR="009B6CC8" w:rsidRPr="00AB4096" w:rsidRDefault="009B6CC8" w:rsidP="009B6CC8">
      <w:pPr>
        <w:rPr>
          <w:rFonts w:asciiTheme="minorHAnsi" w:hAnsiTheme="minorHAnsi" w:cs="Arial"/>
          <w:sz w:val="24"/>
          <w:szCs w:val="24"/>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Resource Allocator server is used to view and edit the Testbed and SUT properties.</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color w:val="800000"/>
          <w:kern w:val="1"/>
          <w:sz w:val="24"/>
          <w:szCs w:val="24"/>
          <w:lang w:val="en-US"/>
        </w:rPr>
        <w:t xml:space="preserve">The testbed is </w:t>
      </w:r>
      <w:r w:rsidRPr="00AB4096">
        <w:rPr>
          <w:rFonts w:asciiTheme="minorHAnsi" w:eastAsia="Andale Sans UI" w:hAnsiTheme="minorHAnsi" w:cs="Arial"/>
          <w:b/>
          <w:bCs/>
          <w:color w:val="800000"/>
          <w:kern w:val="1"/>
          <w:sz w:val="24"/>
          <w:szCs w:val="24"/>
          <w:u w:val="single"/>
          <w:lang w:val="en-US"/>
        </w:rPr>
        <w:t>global</w:t>
      </w:r>
      <w:r w:rsidRPr="00AB4096">
        <w:rPr>
          <w:rFonts w:asciiTheme="minorHAnsi" w:eastAsia="Andale Sans UI" w:hAnsiTheme="minorHAnsi" w:cs="Arial"/>
          <w:b/>
          <w:bCs/>
          <w:color w:val="800000"/>
          <w:kern w:val="1"/>
          <w:sz w:val="24"/>
          <w:szCs w:val="24"/>
          <w:lang w:val="en-US"/>
        </w:rPr>
        <w:t xml:space="preserve"> for all users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device == node == resource must have a name and some properties in the form of {</w:t>
      </w:r>
      <w:r w:rsidRPr="00AB4096">
        <w:rPr>
          <w:rFonts w:asciiTheme="minorHAnsi" w:eastAsia="Andale Sans UI" w:hAnsiTheme="minorHAnsi" w:cs="Arial"/>
          <w:b/>
          <w:i/>
          <w:iCs/>
          <w:noProof/>
          <w:kern w:val="1"/>
          <w:sz w:val="24"/>
          <w:szCs w:val="24"/>
          <w:lang w:val="en-US"/>
        </w:rPr>
        <w:t xml:space="preserve">key </w:t>
      </w:r>
      <w:r w:rsidRPr="00AB4096">
        <w:rPr>
          <w:rFonts w:asciiTheme="minorHAnsi" w:eastAsia="Andale Sans UI" w:hAnsiTheme="minorHAnsi" w:cs="Arial"/>
          <w:noProof/>
          <w:kern w:val="1"/>
          <w:sz w:val="24"/>
          <w:szCs w:val="24"/>
          <w:lang w:val="en-US"/>
        </w:rPr>
        <w:t xml:space="preserve">: </w:t>
      </w:r>
      <w:r w:rsidRPr="00AB4096">
        <w:rPr>
          <w:rFonts w:asciiTheme="minorHAnsi" w:eastAsia="Andale Sans UI" w:hAnsiTheme="minorHAnsi" w:cs="Arial"/>
          <w:b/>
          <w:i/>
          <w:iCs/>
          <w:noProof/>
          <w:kern w:val="1"/>
          <w:sz w:val="24"/>
          <w:szCs w:val="24"/>
          <w:lang w:val="en-US"/>
        </w:rPr>
        <w:t>value</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name of a resource must be unique in its parent. For example you cannot have more nodes called `Device1` in parent `Testbed1`, but you can have nodes called `Device1` for both `Testbed1` and `Testbed2`.</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This is important, because each resource can be accessed using its ID, or its full path (just like a Unix file system).</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Resource Allocator server exposes a simple API inside the Twister tests, for accessing the resources:</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b/>
          <w:bCs/>
          <w:kern w:val="1"/>
          <w:sz w:val="24"/>
          <w:szCs w:val="24"/>
          <w:lang w:val="en-US"/>
        </w:rPr>
        <w:t>getResource</w:t>
      </w:r>
      <w:r w:rsidRPr="00AB4096">
        <w:rPr>
          <w:rFonts w:asciiTheme="minorHAnsi" w:eastAsia="Courier New" w:hAnsiTheme="minorHAnsi" w:cs="Arial"/>
          <w:kern w:val="1"/>
          <w:sz w:val="24"/>
          <w:szCs w:val="24"/>
          <w:lang w:val="en-US"/>
        </w:rPr>
        <w:t>( ID or full path ) - returns a dictionary containing all the node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kern w:val="1"/>
          <w:sz w:val="24"/>
          <w:szCs w:val="24"/>
          <w:lang w:val="en-US"/>
        </w:rPr>
      </w:pPr>
      <w:r w:rsidRPr="00AB4096">
        <w:rPr>
          <w:rFonts w:asciiTheme="minorHAnsi" w:eastAsia="Courier New" w:hAnsiTheme="minorHAnsi" w:cs="Arial"/>
          <w:b/>
          <w:bCs/>
          <w:kern w:val="1"/>
          <w:sz w:val="24"/>
          <w:szCs w:val="24"/>
          <w:lang w:val="en-US"/>
        </w:rPr>
        <w:t>setResource</w:t>
      </w:r>
      <w:r w:rsidRPr="00AB4096">
        <w:rPr>
          <w:rFonts w:asciiTheme="minorHAnsi" w:eastAsia="Courier New" w:hAnsiTheme="minorHAnsi" w:cs="Arial"/>
          <w:kern w:val="1"/>
          <w:sz w:val="24"/>
          <w:szCs w:val="24"/>
          <w:lang w:val="en-US"/>
        </w:rPr>
        <w:t>( name,  parent ID or full path,  properties in dictionary or JSON string)</w:t>
      </w:r>
    </w:p>
    <w:p w:rsidR="00434065" w:rsidRPr="00AB4096" w:rsidRDefault="00434065" w:rsidP="00434065">
      <w:pPr>
        <w:widowControl w:val="0"/>
        <w:suppressAutoHyphens/>
        <w:spacing w:line="276" w:lineRule="auto"/>
        <w:rPr>
          <w:rFonts w:asciiTheme="minorHAnsi" w:eastAsia="Courier New" w:hAnsiTheme="minorHAnsi" w:cs="Arial"/>
          <w:kern w:val="1"/>
          <w:sz w:val="24"/>
          <w:szCs w:val="24"/>
          <w:lang w:val="en-US"/>
        </w:rPr>
      </w:pPr>
      <w:r w:rsidRPr="00AB4096">
        <w:rPr>
          <w:rFonts w:asciiTheme="minorHAnsi" w:eastAsia="Courier New" w:hAnsiTheme="minorHAnsi" w:cs="Arial"/>
          <w:kern w:val="1"/>
          <w:sz w:val="24"/>
          <w:szCs w:val="24"/>
          <w:lang w:val="en-US"/>
        </w:rPr>
        <w:t>- This function is used to CREATE and MODIFY nodes. If the resource is created, the ID of the new resource is returned. If the resource is updated, the function returns True.</w:t>
      </w:r>
    </w:p>
    <w:p w:rsidR="00434065" w:rsidRPr="00AB4096" w:rsidRDefault="00434065" w:rsidP="00434065">
      <w:pPr>
        <w:widowControl w:val="0"/>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kern w:val="1"/>
          <w:sz w:val="24"/>
          <w:szCs w:val="24"/>
          <w:lang w:val="en-US"/>
        </w:rPr>
        <w:t xml:space="preserve">Example: </w:t>
      </w:r>
      <w:r w:rsidRPr="00AB4096">
        <w:rPr>
          <w:rFonts w:asciiTheme="minorHAnsi" w:eastAsia="Courier New" w:hAnsiTheme="minorHAnsi" w:cs="Arial"/>
          <w:b/>
          <w:bCs/>
          <w:kern w:val="1"/>
          <w:sz w:val="24"/>
          <w:szCs w:val="24"/>
          <w:lang w:val="en-US"/>
        </w:rPr>
        <w:t>setResource</w:t>
      </w:r>
      <w:r w:rsidRPr="00AB4096">
        <w:rPr>
          <w:rFonts w:asciiTheme="minorHAnsi" w:eastAsia="Courier New" w:hAnsiTheme="minorHAnsi" w:cs="Arial"/>
          <w:kern w:val="1"/>
          <w:sz w:val="24"/>
          <w:szCs w:val="24"/>
          <w:lang w:val="en-US"/>
        </w:rPr>
        <w:t>('module1', '/tb1/device2', '{"ip":"10.0.0.1", "port":"80"}') ;</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b/>
          <w:bCs/>
          <w:kern w:val="1"/>
          <w:sz w:val="24"/>
          <w:szCs w:val="24"/>
          <w:lang w:val="en-US"/>
        </w:rPr>
        <w:t>renameResource</w:t>
      </w:r>
      <w:r w:rsidRPr="00AB4096">
        <w:rPr>
          <w:rFonts w:asciiTheme="minorHAnsi" w:eastAsia="Courier New" w:hAnsiTheme="minorHAnsi" w:cs="Arial"/>
          <w:kern w:val="1"/>
          <w:sz w:val="24"/>
          <w:szCs w:val="24"/>
          <w:lang w:val="en-US"/>
        </w:rPr>
        <w:t>( ID or full path,  new name ) - renames resources or their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b/>
          <w:bCs/>
          <w:kern w:val="1"/>
          <w:sz w:val="24"/>
          <w:szCs w:val="24"/>
          <w:lang w:val="en-US"/>
        </w:rPr>
        <w:t>deleteResource</w:t>
      </w:r>
      <w:r w:rsidRPr="00AB4096">
        <w:rPr>
          <w:rFonts w:asciiTheme="minorHAnsi" w:eastAsia="Courier New" w:hAnsiTheme="minorHAnsi" w:cs="Arial"/>
          <w:kern w:val="1"/>
          <w:sz w:val="24"/>
          <w:szCs w:val="24"/>
          <w:lang w:val="en-US"/>
        </w:rPr>
        <w:t>( ID or full path ) - deletes resources or their properties;</w:t>
      </w:r>
    </w:p>
    <w:p w:rsidR="00434065" w:rsidRPr="00AB4096" w:rsidRDefault="00434065" w:rsidP="00434065">
      <w:pPr>
        <w:widowControl w:val="0"/>
        <w:numPr>
          <w:ilvl w:val="0"/>
          <w:numId w:val="30"/>
        </w:numPr>
        <w:suppressAutoHyphens/>
        <w:spacing w:line="276" w:lineRule="auto"/>
        <w:rPr>
          <w:rFonts w:asciiTheme="minorHAnsi" w:eastAsia="Andale Sans UI" w:hAnsiTheme="minorHAnsi" w:cs="Arial"/>
          <w:color w:val="808080" w:themeColor="background1" w:themeShade="80"/>
          <w:kern w:val="1"/>
          <w:sz w:val="24"/>
          <w:szCs w:val="24"/>
          <w:lang w:val="en-US"/>
        </w:rPr>
      </w:pPr>
      <w:r w:rsidRPr="00AB4096">
        <w:rPr>
          <w:rFonts w:asciiTheme="minorHAnsi" w:eastAsia="Courier New" w:hAnsiTheme="minorHAnsi" w:cs="Arial"/>
          <w:b/>
          <w:bCs/>
          <w:color w:val="808080" w:themeColor="background1" w:themeShade="80"/>
          <w:kern w:val="1"/>
          <w:sz w:val="24"/>
          <w:szCs w:val="24"/>
          <w:lang w:val="en-US"/>
        </w:rPr>
        <w:t>getResourceStatus</w:t>
      </w:r>
      <w:r w:rsidRPr="00AB4096">
        <w:rPr>
          <w:rFonts w:asciiTheme="minorHAnsi" w:eastAsia="Courier New" w:hAnsiTheme="minorHAnsi" w:cs="Arial"/>
          <w:color w:val="808080" w:themeColor="background1" w:themeShade="80"/>
          <w:kern w:val="1"/>
          <w:sz w:val="24"/>
          <w:szCs w:val="24"/>
          <w:lang w:val="en-US"/>
        </w:rPr>
        <w:t>( ID or full path ) - obsolete.</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kern w:val="1"/>
          <w:sz w:val="24"/>
          <w:szCs w:val="24"/>
          <w:lang w:val="en-US"/>
        </w:rPr>
        <w:t>Examples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Let's say there are 3 testbeds: </w:t>
      </w:r>
      <w:r w:rsidRPr="00AB4096">
        <w:rPr>
          <w:rFonts w:asciiTheme="minorHAnsi" w:eastAsia="Andale Sans UI" w:hAnsiTheme="minorHAnsi" w:cs="Arial"/>
          <w:i/>
          <w:iCs/>
          <w:kern w:val="1"/>
          <w:sz w:val="24"/>
          <w:szCs w:val="24"/>
          <w:lang w:val="en-US"/>
        </w:rPr>
        <w:t>tb1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tb3</w:t>
      </w:r>
      <w:r w:rsidRPr="00AB4096">
        <w:rPr>
          <w:rFonts w:asciiTheme="minorHAnsi" w:eastAsia="Andale Sans UI" w:hAnsiTheme="minorHAnsi" w:cs="Arial"/>
          <w:kern w:val="1"/>
          <w:sz w:val="24"/>
          <w:szCs w:val="24"/>
          <w:lang w:val="en-US"/>
        </w:rPr>
        <w:t xml:space="preserve">. Each testbed has 2 devices: </w:t>
      </w:r>
      <w:r w:rsidRPr="00AB4096">
        <w:rPr>
          <w:rFonts w:asciiTheme="minorHAnsi" w:eastAsia="Andale Sans UI" w:hAnsiTheme="minorHAnsi" w:cs="Arial"/>
          <w:i/>
          <w:iCs/>
          <w:kern w:val="1"/>
          <w:sz w:val="24"/>
          <w:szCs w:val="24"/>
          <w:lang w:val="en-US"/>
        </w:rPr>
        <w:t>dev1</w:t>
      </w:r>
      <w:r w:rsidRPr="00AB4096">
        <w:rPr>
          <w:rFonts w:asciiTheme="minorHAnsi" w:eastAsia="Andale Sans UI" w:hAnsiTheme="minorHAnsi" w:cs="Arial"/>
          <w:kern w:val="1"/>
          <w:sz w:val="24"/>
          <w:szCs w:val="24"/>
          <w:lang w:val="en-US"/>
        </w:rPr>
        <w:t xml:space="preserve"> and </w:t>
      </w:r>
      <w:r w:rsidRPr="00AB4096">
        <w:rPr>
          <w:rFonts w:asciiTheme="minorHAnsi" w:eastAsia="Andale Sans UI" w:hAnsiTheme="minorHAnsi" w:cs="Arial"/>
          <w:i/>
          <w:iCs/>
          <w:kern w:val="1"/>
          <w:sz w:val="24"/>
          <w:szCs w:val="24"/>
          <w:lang w:val="en-US"/>
        </w:rPr>
        <w:t>dev2</w:t>
      </w:r>
      <w:r w:rsidRPr="00AB4096">
        <w:rPr>
          <w:rFonts w:asciiTheme="minorHAnsi" w:eastAsia="Andale Sans UI" w:hAnsiTheme="minorHAnsi" w:cs="Arial"/>
          <w:kern w:val="1"/>
          <w:sz w:val="24"/>
          <w:szCs w:val="24"/>
          <w:lang w:val="en-US"/>
        </w:rPr>
        <w:t xml:space="preserve">. Each device has 3 modules: </w:t>
      </w:r>
      <w:r w:rsidRPr="00AB4096">
        <w:rPr>
          <w:rFonts w:asciiTheme="minorHAnsi" w:eastAsia="Andale Sans UI" w:hAnsiTheme="minorHAnsi" w:cs="Arial"/>
          <w:i/>
          <w:iCs/>
          <w:kern w:val="1"/>
          <w:sz w:val="24"/>
          <w:szCs w:val="24"/>
          <w:lang w:val="en-US"/>
        </w:rPr>
        <w:t>mod1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mod3</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module 2 from device 1 from testbed 3, you can use: </w:t>
      </w:r>
      <w:r w:rsidRPr="00AB4096">
        <w:rPr>
          <w:rFonts w:asciiTheme="minorHAnsi" w:eastAsia="Andale Sans UI" w:hAnsiTheme="minorHAnsi" w:cs="Arial"/>
          <w:b/>
          <w:bCs/>
          <w:color w:val="000000"/>
          <w:kern w:val="1"/>
          <w:sz w:val="24"/>
          <w:szCs w:val="24"/>
          <w:lang w:val="en-US"/>
        </w:rPr>
        <w:t>getResource</w:t>
      </w:r>
      <w:r w:rsidRPr="00AB4096">
        <w:rPr>
          <w:rFonts w:asciiTheme="minorHAnsi" w:eastAsia="Andale Sans UI" w:hAnsiTheme="minorHAnsi" w:cs="Arial"/>
          <w:color w:val="000000"/>
          <w:kern w:val="1"/>
          <w:sz w:val="24"/>
          <w:szCs w:val="24"/>
          <w:lang w:val="en-US"/>
        </w:rPr>
        <w:t>('/tb3/dev1/mod2').</w:t>
      </w: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testbed 1, you can use: </w:t>
      </w:r>
      <w:r w:rsidRPr="00AB4096">
        <w:rPr>
          <w:rFonts w:asciiTheme="minorHAnsi" w:eastAsia="Andale Sans UI" w:hAnsiTheme="minorHAnsi" w:cs="Arial"/>
          <w:b/>
          <w:bCs/>
          <w:color w:val="000000"/>
          <w:kern w:val="1"/>
          <w:sz w:val="24"/>
          <w:szCs w:val="24"/>
          <w:lang w:val="en-US"/>
        </w:rPr>
        <w:t>getResource</w:t>
      </w:r>
      <w:r w:rsidRPr="00AB4096">
        <w:rPr>
          <w:rFonts w:asciiTheme="minorHAnsi" w:eastAsia="Andale Sans UI" w:hAnsiTheme="minorHAnsi" w:cs="Arial"/>
          <w:color w:val="000000"/>
          <w:kern w:val="1"/>
          <w:sz w:val="24"/>
          <w:szCs w:val="24"/>
          <w:lang w:val="en-US"/>
        </w:rPr>
        <w:t>('/tb1').</w:t>
      </w: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rename device 2 from testbed 2, you can use: </w:t>
      </w:r>
      <w:r w:rsidRPr="00AB4096">
        <w:rPr>
          <w:rFonts w:asciiTheme="minorHAnsi" w:eastAsia="Andale Sans UI" w:hAnsiTheme="minorHAnsi" w:cs="Arial"/>
          <w:b/>
          <w:bCs/>
          <w:color w:val="000000"/>
          <w:kern w:val="1"/>
          <w:sz w:val="24"/>
          <w:szCs w:val="24"/>
          <w:lang w:val="en-US"/>
        </w:rPr>
        <w:t>renResource</w:t>
      </w:r>
      <w:r w:rsidRPr="00AB4096">
        <w:rPr>
          <w:rFonts w:asciiTheme="minorHAnsi" w:eastAsia="Andale Sans UI" w:hAnsiTheme="minorHAnsi" w:cs="Arial"/>
          <w:color w:val="000000"/>
          <w:kern w:val="1"/>
          <w:sz w:val="24"/>
          <w:szCs w:val="24"/>
          <w:lang w:val="en-US"/>
        </w:rPr>
        <w:t xml:space="preserve">('/tb2/dev2', 'dev_x2'). Note that the new </w:t>
      </w:r>
      <w:r w:rsidRPr="00AB4096">
        <w:rPr>
          <w:rFonts w:asciiTheme="minorHAnsi" w:eastAsia="Andale Sans UI" w:hAnsiTheme="minorHAnsi" w:cs="Arial"/>
          <w:color w:val="000000"/>
          <w:kern w:val="1"/>
          <w:sz w:val="24"/>
          <w:szCs w:val="24"/>
          <w:lang w:val="en-US"/>
        </w:rPr>
        <w:lastRenderedPageBreak/>
        <w:t>name is just a string, not the full path.</w:t>
      </w: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iCs/>
          <w:color w:val="000000"/>
          <w:kern w:val="1"/>
          <w:sz w:val="24"/>
          <w:szCs w:val="24"/>
          <w:lang w:val="en-US"/>
        </w:rPr>
        <w:t xml:space="preserve">In </w:t>
      </w:r>
      <w:r w:rsidRPr="00AB4096">
        <w:rPr>
          <w:rFonts w:asciiTheme="minorHAnsi" w:eastAsia="Andale Sans UI" w:hAnsiTheme="minorHAnsi" w:cs="Arial"/>
          <w:b/>
          <w:iCs/>
          <w:color w:val="000000"/>
          <w:kern w:val="1"/>
          <w:sz w:val="24"/>
          <w:szCs w:val="24"/>
          <w:lang w:val="en-US"/>
        </w:rPr>
        <w:t>production mode</w:t>
      </w:r>
      <w:r w:rsidRPr="00AB4096">
        <w:rPr>
          <w:rFonts w:asciiTheme="minorHAnsi" w:eastAsia="Andale Sans UI" w:hAnsiTheme="minorHAnsi" w:cs="Arial"/>
          <w:iCs/>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 xml:space="preserve">to be able to Set, Rename or Delete a resource, a user must have the </w:t>
      </w:r>
      <w:r w:rsidRPr="00AB4096">
        <w:rPr>
          <w:rFonts w:asciiTheme="minorHAnsi" w:eastAsia="Andale Sans UI" w:hAnsiTheme="minorHAnsi" w:cs="Arial"/>
          <w:i/>
          <w:color w:val="000000"/>
          <w:kern w:val="1"/>
          <w:sz w:val="24"/>
          <w:szCs w:val="24"/>
          <w:lang w:val="en-US"/>
        </w:rPr>
        <w:t>CHANGE_TESTBED</w:t>
      </w:r>
      <w:r w:rsidRPr="00AB4096">
        <w:rPr>
          <w:rFonts w:asciiTheme="minorHAnsi" w:eastAsia="Andale Sans UI" w:hAnsiTheme="minorHAnsi" w:cs="Arial"/>
          <w:color w:val="000000"/>
          <w:kern w:val="1"/>
          <w:sz w:val="24"/>
          <w:szCs w:val="24"/>
          <w:lang w:val="en-US"/>
        </w:rPr>
        <w:t xml:space="preserve"> role.</w:t>
      </w:r>
    </w:p>
    <w:p w:rsidR="00E030E9" w:rsidRPr="00AB4096" w:rsidRDefault="00E030E9" w:rsidP="009B6CC8">
      <w:pPr>
        <w:rPr>
          <w:rFonts w:asciiTheme="minorHAnsi" w:hAnsiTheme="minorHAnsi"/>
        </w:rPr>
      </w:pPr>
    </w:p>
    <w:p w:rsidR="00E030E9" w:rsidRPr="00AB4096" w:rsidRDefault="00E030E9">
      <w:pPr>
        <w:spacing w:after="200" w:line="276" w:lineRule="auto"/>
        <w:rPr>
          <w:rFonts w:asciiTheme="minorHAnsi" w:hAnsiTheme="minorHAnsi"/>
        </w:rPr>
      </w:pPr>
      <w:r w:rsidRPr="00AB4096">
        <w:rPr>
          <w:rFonts w:asciiTheme="minorHAnsi" w:hAnsiTheme="minorHAnsi"/>
        </w:rPr>
        <w:br w:type="page"/>
      </w:r>
    </w:p>
    <w:p w:rsidR="00434065" w:rsidRPr="00AB4096" w:rsidRDefault="00376C48" w:rsidP="00434065">
      <w:pPr>
        <w:pStyle w:val="Heading2"/>
        <w:rPr>
          <w:rFonts w:asciiTheme="minorHAnsi" w:hAnsiTheme="minorHAnsi"/>
        </w:rPr>
      </w:pPr>
      <w:bookmarkStart w:id="133" w:name="_Toc365641680"/>
      <w:bookmarkStart w:id="134" w:name="_Toc365881355"/>
      <w:r>
        <w:rPr>
          <w:rFonts w:asciiTheme="minorHAnsi" w:hAnsiTheme="minorHAnsi"/>
        </w:rPr>
        <w:lastRenderedPageBreak/>
        <w:t xml:space="preserve"> </w:t>
      </w:r>
      <w:bookmarkStart w:id="135" w:name="_Toc366842585"/>
      <w:r w:rsidR="00434065" w:rsidRPr="00AB4096">
        <w:rPr>
          <w:rFonts w:asciiTheme="minorHAnsi" w:hAnsiTheme="minorHAnsi"/>
        </w:rPr>
        <w:t>Configure the SUTs</w:t>
      </w:r>
      <w:bookmarkEnd w:id="133"/>
      <w:bookmarkEnd w:id="134"/>
      <w:bookmarkEnd w:id="135"/>
    </w:p>
    <w:p w:rsidR="00434065" w:rsidRPr="00AB4096" w:rsidRDefault="00434065" w:rsidP="009B6CC8">
      <w:pPr>
        <w:rPr>
          <w:rFonts w:asciiTheme="minorHAnsi" w:hAnsiTheme="minorHAnsi"/>
        </w:rPr>
      </w:pPr>
    </w:p>
    <w:p w:rsidR="00434065" w:rsidRPr="00AB4096" w:rsidRDefault="00980391" w:rsidP="00434065">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222F54DB" wp14:editId="0CD70AFC">
            <wp:extent cx="6643370" cy="2383790"/>
            <wp:effectExtent l="0" t="0" r="508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43370" cy="2383790"/>
                    </a:xfrm>
                    <a:prstGeom prst="rect">
                      <a:avLst/>
                    </a:prstGeom>
                    <a:noFill/>
                    <a:ln>
                      <a:noFill/>
                    </a:ln>
                  </pic:spPr>
                </pic:pic>
              </a:graphicData>
            </a:graphic>
          </wp:inline>
        </w:drawing>
      </w:r>
    </w:p>
    <w:p w:rsidR="00434065" w:rsidRPr="00AB4096" w:rsidRDefault="00434065" w:rsidP="00434065">
      <w:pPr>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sz w:val="24"/>
          <w:szCs w:val="24"/>
        </w:rPr>
        <w:t>This is where you can edit the SUTs (systems under test). A SUT is a collection of TestBeds or devices, linked together in a system that will be tested as a whole.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b/>
          <w:bCs/>
          <w:color w:val="800000"/>
          <w:sz w:val="24"/>
          <w:szCs w:val="24"/>
        </w:rPr>
        <w:t xml:space="preserve">The SUT is </w:t>
      </w:r>
      <w:r w:rsidRPr="00AB4096">
        <w:rPr>
          <w:rFonts w:asciiTheme="minorHAnsi" w:hAnsiTheme="minorHAnsi" w:cs="Arial"/>
          <w:b/>
          <w:bCs/>
          <w:color w:val="800000"/>
          <w:sz w:val="24"/>
          <w:szCs w:val="24"/>
          <w:u w:val="single"/>
        </w:rPr>
        <w:t>global</w:t>
      </w:r>
      <w:r w:rsidRPr="00AB4096">
        <w:rPr>
          <w:rFonts w:asciiTheme="minorHAnsi" w:hAnsiTheme="minorHAnsi" w:cs="Arial"/>
          <w:b/>
          <w:bCs/>
          <w:color w:val="800000"/>
          <w:sz w:val="24"/>
          <w:szCs w:val="24"/>
        </w:rPr>
        <w:t xml:space="preserve"> for all users</w:t>
      </w:r>
      <w:r w:rsidRPr="00AB4096">
        <w:rPr>
          <w:rFonts w:asciiTheme="minorHAnsi" w:hAnsiTheme="minorHAnsi" w:cs="Arial"/>
          <w:sz w:val="24"/>
          <w:szCs w:val="24"/>
        </w:rPr>
        <w:t>.</w:t>
      </w:r>
    </w:p>
    <w:p w:rsidR="00434065" w:rsidRPr="00AB4096" w:rsidRDefault="00434065" w:rsidP="00434065">
      <w:pPr>
        <w:spacing w:line="276" w:lineRule="auto"/>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In order to create a SUT, press on `Add SUT` button in the applet. You will be asked to type a name and select an execution process for the SUT. The name MUST be unique; you cannot have more SUTs with the same name.</w:t>
      </w:r>
      <w:r w:rsidR="00980391">
        <w:rPr>
          <w:rFonts w:asciiTheme="minorHAnsi" w:hAnsiTheme="minorHAnsi" w:cs="Arial"/>
          <w:sz w:val="24"/>
          <w:szCs w:val="24"/>
        </w:rPr>
        <w:t xml:space="preserve"> Every SUT must be associated with an execution engine when the GUI request</w:t>
      </w:r>
      <w:r w:rsidR="00C813B8">
        <w:rPr>
          <w:rFonts w:asciiTheme="minorHAnsi" w:hAnsiTheme="minorHAnsi" w:cs="Arial"/>
          <w:sz w:val="24"/>
          <w:szCs w:val="24"/>
        </w:rPr>
        <w:t>s</w:t>
      </w:r>
      <w:r w:rsidR="00980391">
        <w:rPr>
          <w:rFonts w:asciiTheme="minorHAnsi" w:hAnsiTheme="minorHAnsi" w:cs="Arial"/>
          <w:sz w:val="24"/>
          <w:szCs w:val="24"/>
        </w:rPr>
        <w:t xml:space="preserve"> it.</w:t>
      </w:r>
    </w:p>
    <w:p w:rsidR="00434065"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After the SUT is create, to add TestBeds or devices drag &amp; drop resources from the TestBeds tree in the right.</w:t>
      </w:r>
    </w:p>
    <w:p w:rsidR="002207E4" w:rsidRPr="00AB4096" w:rsidRDefault="002207E4" w:rsidP="00434065">
      <w:pPr>
        <w:spacing w:line="276" w:lineRule="auto"/>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You can rename a SUT by selecting it and using the `Modify SUT` button and you can delete it with `Remove`.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The Resource Allocator server exposes a simple API inside the Twister tests, for accessing the SUTs:</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r w:rsidRPr="00AB4096">
        <w:rPr>
          <w:rStyle w:val="Teletype"/>
          <w:rFonts w:asciiTheme="minorHAnsi" w:hAnsiTheme="minorHAnsi" w:cs="Arial"/>
          <w:bCs/>
          <w:sz w:val="24"/>
          <w:szCs w:val="24"/>
        </w:rPr>
        <w:t>getSut</w:t>
      </w:r>
      <w:r w:rsidRPr="00AB4096">
        <w:rPr>
          <w:rStyle w:val="Teletype"/>
          <w:rFonts w:asciiTheme="minorHAnsi" w:hAnsiTheme="minorHAnsi" w:cs="Arial"/>
          <w:sz w:val="24"/>
          <w:szCs w:val="24"/>
        </w:rPr>
        <w:t>( ID or full path ) - returns a dictionary containing all the SUT properties;</w:t>
      </w:r>
    </w:p>
    <w:p w:rsidR="00434065" w:rsidRPr="00AB4096" w:rsidRDefault="00434065" w:rsidP="00434065">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When you use the getSut function, for example getSut('SUT1'), you will receive a hash-map like this:</w:t>
      </w:r>
    </w:p>
    <w:p w:rsidR="00434065" w:rsidRPr="002207E4" w:rsidRDefault="00434065" w:rsidP="00434065">
      <w:pPr>
        <w:spacing w:line="276" w:lineRule="auto"/>
        <w:rPr>
          <w:rStyle w:val="Teletype"/>
          <w:rFonts w:ascii="Source Code Pro" w:hAnsi="Source Code Pro" w:cs="Arial"/>
          <w:bCs/>
          <w:sz w:val="18"/>
          <w:szCs w:val="18"/>
        </w:rPr>
      </w:pPr>
      <w:r w:rsidRPr="002207E4">
        <w:rPr>
          <w:rStyle w:val="Teletype"/>
          <w:rFonts w:ascii="Source Code Pro" w:hAnsi="Source Code Pro" w:cs="Arial"/>
          <w:bCs/>
          <w:sz w:val="18"/>
          <w:szCs w:val="18"/>
        </w:rPr>
        <w:t>{'path':'SUT1', 'meta':{'epnames': 'EP-1001'}, 'id':'a322908eab', 'children':['5cae3abaef', 'c76db917e6']}</w:t>
      </w:r>
    </w:p>
    <w:p w:rsidR="00434065" w:rsidRPr="00AB4096" w:rsidRDefault="00434065" w:rsidP="00434065">
      <w:pPr>
        <w:spacing w:line="276" w:lineRule="auto"/>
        <w:rPr>
          <w:rStyle w:val="Teletype"/>
          <w:rFonts w:asciiTheme="minorHAnsi" w:hAnsiTheme="minorHAnsi" w:cs="Arial"/>
          <w:bCs/>
          <w:sz w:val="24"/>
          <w:szCs w:val="24"/>
        </w:rPr>
      </w:pPr>
      <w:r w:rsidRPr="00AB4096">
        <w:rPr>
          <w:rFonts w:asciiTheme="minorHAnsi" w:hAnsiTheme="minorHAnsi" w:cs="Arial"/>
          <w:color w:val="000000"/>
          <w:sz w:val="24"/>
          <w:szCs w:val="24"/>
        </w:rPr>
        <w:t xml:space="preserve">Each child </w:t>
      </w:r>
      <w:r w:rsidR="003329F7">
        <w:rPr>
          <w:rFonts w:asciiTheme="minorHAnsi" w:hAnsiTheme="minorHAnsi" w:cs="Arial"/>
          <w:color w:val="000000"/>
          <w:sz w:val="24"/>
          <w:szCs w:val="24"/>
        </w:rPr>
        <w:t xml:space="preserve">contains a property called "_id" that is the ID of a </w:t>
      </w:r>
      <w:r w:rsidR="002207E4">
        <w:rPr>
          <w:rFonts w:asciiTheme="minorHAnsi" w:hAnsiTheme="minorHAnsi" w:cs="Arial"/>
          <w:color w:val="000000"/>
          <w:sz w:val="24"/>
          <w:szCs w:val="24"/>
        </w:rPr>
        <w:t>T</w:t>
      </w:r>
      <w:r w:rsidR="003329F7">
        <w:rPr>
          <w:rFonts w:asciiTheme="minorHAnsi" w:hAnsiTheme="minorHAnsi" w:cs="Arial"/>
          <w:color w:val="000000"/>
          <w:sz w:val="24"/>
          <w:szCs w:val="24"/>
        </w:rPr>
        <w:t xml:space="preserve">estbed or </w:t>
      </w:r>
      <w:r w:rsidR="002207E4">
        <w:rPr>
          <w:rFonts w:asciiTheme="minorHAnsi" w:hAnsiTheme="minorHAnsi" w:cs="Arial"/>
          <w:color w:val="000000"/>
          <w:sz w:val="24"/>
          <w:szCs w:val="24"/>
        </w:rPr>
        <w:t>D</w:t>
      </w:r>
      <w:r w:rsidR="003329F7">
        <w:rPr>
          <w:rFonts w:asciiTheme="minorHAnsi" w:hAnsiTheme="minorHAnsi" w:cs="Arial"/>
          <w:color w:val="000000"/>
          <w:sz w:val="24"/>
          <w:szCs w:val="24"/>
        </w:rPr>
        <w:t>evice.</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sz w:val="24"/>
          <w:szCs w:val="24"/>
        </w:rPr>
      </w:pPr>
      <w:r w:rsidRPr="00AB4096">
        <w:rPr>
          <w:rStyle w:val="Teletype"/>
          <w:rFonts w:asciiTheme="minorHAnsi" w:hAnsiTheme="minorHAnsi" w:cs="Arial"/>
          <w:bCs/>
          <w:sz w:val="24"/>
          <w:szCs w:val="24"/>
        </w:rPr>
        <w:t>setSut</w:t>
      </w:r>
      <w:r w:rsidRPr="00AB4096">
        <w:rPr>
          <w:rStyle w:val="Teletype"/>
          <w:rFonts w:asciiTheme="minorHAnsi" w:hAnsiTheme="minorHAnsi" w:cs="Arial"/>
          <w:sz w:val="24"/>
          <w:szCs w:val="24"/>
        </w:rPr>
        <w:t>( name,  parent ID or full path,  properties in dictionary or JSON string)</w:t>
      </w:r>
    </w:p>
    <w:p w:rsidR="00434065" w:rsidRPr="00AB4096" w:rsidRDefault="00434065" w:rsidP="00434065">
      <w:pPr>
        <w:spacing w:line="276" w:lineRule="auto"/>
        <w:rPr>
          <w:rStyle w:val="Teletype"/>
          <w:rFonts w:asciiTheme="minorHAnsi" w:hAnsiTheme="minorHAnsi" w:cs="Arial"/>
          <w:sz w:val="24"/>
          <w:szCs w:val="24"/>
        </w:rPr>
      </w:pPr>
      <w:r w:rsidRPr="00AB4096">
        <w:rPr>
          <w:rStyle w:val="Teletype"/>
          <w:rFonts w:asciiTheme="minorHAnsi" w:hAnsiTheme="minorHAnsi" w:cs="Arial"/>
          <w:sz w:val="24"/>
          <w:szCs w:val="24"/>
        </w:rPr>
        <w:t>- This function is used to CREATE and MODIFY SUTs. If the SUT did not exist before, the ID of the new SUT is returned. If the SUT is updated, the function returns True.</w:t>
      </w:r>
    </w:p>
    <w:p w:rsidR="00434065" w:rsidRPr="00AB4096" w:rsidRDefault="00434065" w:rsidP="00434065">
      <w:pPr>
        <w:spacing w:line="276" w:lineRule="auto"/>
        <w:rPr>
          <w:rStyle w:val="Teletype"/>
          <w:rFonts w:asciiTheme="minorHAnsi" w:hAnsiTheme="minorHAnsi" w:cs="Arial"/>
          <w:b/>
          <w:bCs/>
          <w:sz w:val="24"/>
          <w:szCs w:val="24"/>
        </w:rPr>
      </w:pPr>
      <w:r w:rsidRPr="00AB4096">
        <w:rPr>
          <w:rStyle w:val="Teletype"/>
          <w:rFonts w:asciiTheme="minorHAnsi" w:hAnsiTheme="minorHAnsi" w:cs="Arial"/>
          <w:sz w:val="24"/>
          <w:szCs w:val="24"/>
        </w:rPr>
        <w:t xml:space="preserve">Example: </w:t>
      </w:r>
      <w:r w:rsidRPr="00AB4096">
        <w:rPr>
          <w:rStyle w:val="Teletype"/>
          <w:rFonts w:asciiTheme="minorHAnsi" w:hAnsiTheme="minorHAnsi" w:cs="Arial"/>
          <w:bCs/>
          <w:sz w:val="24"/>
          <w:szCs w:val="24"/>
        </w:rPr>
        <w:t>setSut</w:t>
      </w:r>
      <w:r w:rsidRPr="00AB4096">
        <w:rPr>
          <w:rStyle w:val="Teletype"/>
          <w:rFonts w:asciiTheme="minorHAnsi" w:hAnsiTheme="minorHAnsi" w:cs="Arial"/>
          <w:sz w:val="24"/>
          <w:szCs w:val="24"/>
        </w:rPr>
        <w:t>('SUT11', '/', '{"epnames":"EP-1001;EP-1002"}') ;</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r w:rsidRPr="00AB4096">
        <w:rPr>
          <w:rStyle w:val="Teletype"/>
          <w:rFonts w:asciiTheme="minorHAnsi" w:hAnsiTheme="minorHAnsi" w:cs="Arial"/>
          <w:bCs/>
          <w:sz w:val="24"/>
          <w:szCs w:val="24"/>
        </w:rPr>
        <w:t>renameSut</w:t>
      </w:r>
      <w:r w:rsidRPr="00AB4096">
        <w:rPr>
          <w:rStyle w:val="Teletype"/>
          <w:rFonts w:asciiTheme="minorHAnsi" w:hAnsiTheme="minorHAnsi" w:cs="Arial"/>
          <w:sz w:val="24"/>
          <w:szCs w:val="24"/>
        </w:rPr>
        <w:t>( ID or full path,  new name ) - renames SUTs or their properties;</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r w:rsidRPr="00AB4096">
        <w:rPr>
          <w:rStyle w:val="Teletype"/>
          <w:rFonts w:asciiTheme="minorHAnsi" w:hAnsiTheme="minorHAnsi" w:cs="Arial"/>
          <w:bCs/>
          <w:sz w:val="24"/>
          <w:szCs w:val="24"/>
        </w:rPr>
        <w:t>deleteSut</w:t>
      </w:r>
      <w:r w:rsidRPr="00AB4096">
        <w:rPr>
          <w:rStyle w:val="Teletype"/>
          <w:rFonts w:asciiTheme="minorHAnsi" w:hAnsiTheme="minorHAnsi" w:cs="Arial"/>
          <w:sz w:val="24"/>
          <w:szCs w:val="24"/>
        </w:rPr>
        <w:t>( ID or full path ) - deletes SUTs or their properties.</w:t>
      </w:r>
    </w:p>
    <w:p w:rsidR="00434065" w:rsidRDefault="00434065" w:rsidP="00434065">
      <w:pPr>
        <w:jc w:val="both"/>
        <w:rPr>
          <w:rFonts w:asciiTheme="minorHAnsi" w:hAnsiTheme="minorHAnsi" w:cs="Arial"/>
          <w:color w:val="000000"/>
          <w:sz w:val="24"/>
          <w:szCs w:val="24"/>
        </w:rPr>
      </w:pPr>
    </w:p>
    <w:p w:rsidR="002207E4" w:rsidRPr="00AB4096" w:rsidRDefault="002207E4" w:rsidP="00434065">
      <w:pPr>
        <w:jc w:val="both"/>
        <w:rPr>
          <w:rFonts w:asciiTheme="minorHAnsi" w:hAnsiTheme="minorHAnsi" w:cs="Arial"/>
          <w:color w:val="000000"/>
          <w:sz w:val="24"/>
          <w:szCs w:val="24"/>
        </w:rPr>
      </w:pPr>
    </w:p>
    <w:p w:rsidR="00434065" w:rsidRDefault="00434065" w:rsidP="00434065">
      <w:pPr>
        <w:rPr>
          <w:rFonts w:asciiTheme="minorHAnsi" w:hAnsiTheme="minorHAnsi" w:cs="Arial"/>
          <w:color w:val="000000"/>
          <w:sz w:val="24"/>
          <w:szCs w:val="24"/>
        </w:rPr>
      </w:pPr>
      <w:r w:rsidRPr="00AB4096">
        <w:rPr>
          <w:rFonts w:asciiTheme="minorHAnsi" w:hAnsiTheme="minorHAnsi" w:cs="Arial"/>
          <w:iCs/>
          <w:color w:val="000000"/>
          <w:sz w:val="24"/>
          <w:szCs w:val="24"/>
        </w:rPr>
        <w:lastRenderedPageBreak/>
        <w:t xml:space="preserve">In </w:t>
      </w:r>
      <w:r w:rsidRPr="00AB4096">
        <w:rPr>
          <w:rFonts w:asciiTheme="minorHAnsi" w:hAnsiTheme="minorHAnsi" w:cs="Arial"/>
          <w:b/>
          <w:iCs/>
          <w:color w:val="000000"/>
          <w:sz w:val="24"/>
          <w:szCs w:val="24"/>
        </w:rPr>
        <w:t>production mode</w:t>
      </w:r>
      <w:r w:rsidRPr="00AB4096">
        <w:rPr>
          <w:rFonts w:asciiTheme="minorHAnsi" w:hAnsiTheme="minorHAnsi" w:cs="Arial"/>
          <w:iCs/>
          <w:color w:val="000000"/>
          <w:sz w:val="24"/>
          <w:szCs w:val="24"/>
        </w:rPr>
        <w:t xml:space="preserve">, </w:t>
      </w:r>
      <w:r w:rsidRPr="00AB4096">
        <w:rPr>
          <w:rFonts w:asciiTheme="minorHAnsi" w:hAnsiTheme="minorHAnsi" w:cs="Arial"/>
          <w:color w:val="000000"/>
          <w:sz w:val="24"/>
          <w:szCs w:val="24"/>
        </w:rPr>
        <w:t xml:space="preserve">to be able to Set, Rename or Delete a SUT, a user must have the </w:t>
      </w:r>
      <w:r w:rsidRPr="00AB4096">
        <w:rPr>
          <w:rFonts w:asciiTheme="minorHAnsi" w:hAnsiTheme="minorHAnsi" w:cs="Arial"/>
          <w:i/>
          <w:color w:val="000000"/>
          <w:sz w:val="24"/>
          <w:szCs w:val="24"/>
        </w:rPr>
        <w:t>CHANGE_TESTBED</w:t>
      </w:r>
      <w:r w:rsidRPr="00AB4096">
        <w:rPr>
          <w:rFonts w:asciiTheme="minorHAnsi" w:hAnsiTheme="minorHAnsi" w:cs="Arial"/>
          <w:color w:val="000000"/>
          <w:sz w:val="24"/>
          <w:szCs w:val="24"/>
        </w:rPr>
        <w:t xml:space="preserve"> role.</w:t>
      </w:r>
    </w:p>
    <w:p w:rsidR="006C5A58" w:rsidRDefault="006C5A58" w:rsidP="00434065">
      <w:pPr>
        <w:rPr>
          <w:rFonts w:asciiTheme="minorHAnsi" w:hAnsiTheme="minorHAnsi" w:cs="Arial"/>
          <w:color w:val="000000"/>
          <w:sz w:val="24"/>
          <w:szCs w:val="24"/>
        </w:rPr>
      </w:pPr>
    </w:p>
    <w:p w:rsidR="00E87120" w:rsidRPr="00AB4096" w:rsidRDefault="00376C48" w:rsidP="00E87120">
      <w:pPr>
        <w:pStyle w:val="Heading2"/>
        <w:rPr>
          <w:rFonts w:asciiTheme="minorHAnsi" w:hAnsiTheme="minorHAnsi"/>
        </w:rPr>
      </w:pPr>
      <w:bookmarkStart w:id="136" w:name="_Toc365641681"/>
      <w:bookmarkStart w:id="137" w:name="_Toc365881356"/>
      <w:r>
        <w:rPr>
          <w:rFonts w:asciiTheme="minorHAnsi" w:hAnsiTheme="minorHAnsi"/>
        </w:rPr>
        <w:t xml:space="preserve"> </w:t>
      </w:r>
      <w:bookmarkStart w:id="138" w:name="_Toc366842586"/>
      <w:r w:rsidR="009B6CC8" w:rsidRPr="00AB4096">
        <w:rPr>
          <w:rFonts w:asciiTheme="minorHAnsi" w:hAnsiTheme="minorHAnsi"/>
        </w:rPr>
        <w:t>Configure the global parameters</w:t>
      </w:r>
      <w:bookmarkEnd w:id="136"/>
      <w:bookmarkEnd w:id="137"/>
      <w:bookmarkEnd w:id="138"/>
    </w:p>
    <w:p w:rsidR="00B64B38" w:rsidRPr="00AB4096" w:rsidRDefault="00B64B38" w:rsidP="00B64B3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Global parameters are variables available in all test files. There is no need to import any library.</w:t>
      </w:r>
    </w:p>
    <w:p w:rsidR="009B6CC8" w:rsidRPr="00AB4096" w:rsidRDefault="00BB2CE7" w:rsidP="009B6CC8">
      <w:pPr>
        <w:spacing w:line="276" w:lineRule="auto"/>
        <w:jc w:val="both"/>
        <w:rPr>
          <w:rFonts w:asciiTheme="minorHAnsi" w:hAnsiTheme="minorHAnsi" w:cs="Arial"/>
          <w:b/>
          <w:bCs/>
          <w:color w:val="800000"/>
          <w:sz w:val="24"/>
          <w:szCs w:val="24"/>
        </w:rPr>
      </w:pPr>
      <w:r>
        <w:rPr>
          <w:rFonts w:asciiTheme="minorHAnsi" w:hAnsiTheme="minorHAnsi" w:cs="Arial"/>
          <w:b/>
          <w:bCs/>
          <w:noProof/>
          <w:color w:val="800000"/>
          <w:sz w:val="24"/>
          <w:szCs w:val="24"/>
          <w:lang w:val="en-US"/>
        </w:rPr>
        <w:drawing>
          <wp:inline distT="0" distB="0" distL="0" distR="0">
            <wp:extent cx="6638925" cy="22479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38925" cy="2247900"/>
                    </a:xfrm>
                    <a:prstGeom prst="rect">
                      <a:avLst/>
                    </a:prstGeom>
                    <a:noFill/>
                    <a:ln>
                      <a:noFill/>
                    </a:ln>
                  </pic:spPr>
                </pic:pic>
              </a:graphicData>
            </a:graphic>
          </wp:inline>
        </w:drawing>
      </w:r>
    </w:p>
    <w:p w:rsidR="006C5A58" w:rsidRDefault="006C5A58" w:rsidP="009B6CC8">
      <w:pPr>
        <w:spacing w:line="276" w:lineRule="auto"/>
        <w:jc w:val="both"/>
        <w:rPr>
          <w:rFonts w:asciiTheme="minorHAnsi" w:hAnsiTheme="minorHAnsi" w:cs="Arial"/>
          <w:b/>
          <w:bCs/>
          <w:color w:val="8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b/>
          <w:bCs/>
          <w:color w:val="800000"/>
          <w:sz w:val="24"/>
          <w:szCs w:val="24"/>
        </w:rPr>
        <w:t>The parameters are stored per user</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API is very simple: in any test, use </w:t>
      </w:r>
      <w:r w:rsidRPr="00AB4096">
        <w:rPr>
          <w:rFonts w:asciiTheme="minorHAnsi" w:hAnsiTheme="minorHAnsi" w:cs="Arial"/>
          <w:b/>
          <w:bCs/>
          <w:color w:val="000000"/>
          <w:sz w:val="24"/>
          <w:szCs w:val="24"/>
        </w:rPr>
        <w:t>getGlobal</w:t>
      </w:r>
      <w:r w:rsidRPr="00AB4096">
        <w:rPr>
          <w:rFonts w:asciiTheme="minorHAnsi" w:hAnsiTheme="minorHAnsi" w:cs="Arial"/>
          <w:color w:val="000000"/>
          <w:sz w:val="24"/>
          <w:szCs w:val="24"/>
        </w:rPr>
        <w:t xml:space="preserve">( name ) and </w:t>
      </w:r>
      <w:r w:rsidRPr="00AB4096">
        <w:rPr>
          <w:rFonts w:asciiTheme="minorHAnsi" w:hAnsiTheme="minorHAnsi" w:cs="Arial"/>
          <w:b/>
          <w:bCs/>
          <w:color w:val="000000"/>
          <w:sz w:val="24"/>
          <w:szCs w:val="24"/>
        </w:rPr>
        <w:t>setGlobal</w:t>
      </w:r>
      <w:r w:rsidRPr="00AB4096">
        <w:rPr>
          <w:rFonts w:asciiTheme="minorHAnsi" w:hAnsiTheme="minorHAnsi" w:cs="Arial"/>
          <w:color w:val="000000"/>
          <w:sz w:val="24"/>
          <w:szCs w:val="24"/>
        </w:rPr>
        <w:t>( name, value ). You don’t need to import anything.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the </w:t>
      </w:r>
      <w:r w:rsidRPr="00AB4096">
        <w:rPr>
          <w:rFonts w:asciiTheme="minorHAnsi" w:hAnsiTheme="minorHAnsi" w:cs="Arial"/>
          <w:b/>
          <w:i/>
          <w:iCs/>
          <w:color w:val="000000"/>
          <w:sz w:val="24"/>
          <w:szCs w:val="24"/>
        </w:rPr>
        <w:t>name</w:t>
      </w:r>
      <w:r w:rsidRPr="00AB4096">
        <w:rPr>
          <w:rFonts w:asciiTheme="minorHAnsi" w:hAnsiTheme="minorHAnsi" w:cs="Arial"/>
          <w:color w:val="000000"/>
          <w:sz w:val="24"/>
          <w:szCs w:val="24"/>
        </w:rPr>
        <w:t xml:space="preserve"> is a folder (not a variable with a value), instead of a value, getGlobal returns a dictionary. If the parameter </w:t>
      </w:r>
      <w:r w:rsidRPr="00AB4096">
        <w:rPr>
          <w:rFonts w:asciiTheme="minorHAnsi" w:hAnsiTheme="minorHAnsi" w:cs="Arial"/>
          <w:i/>
          <w:iCs/>
          <w:color w:val="000000"/>
          <w:sz w:val="24"/>
          <w:szCs w:val="24"/>
        </w:rPr>
        <w:t>name</w:t>
      </w:r>
      <w:r w:rsidRPr="00AB4096">
        <w:rPr>
          <w:rFonts w:asciiTheme="minorHAnsi" w:hAnsiTheme="minorHAnsi" w:cs="Arial"/>
          <w:color w:val="000000"/>
          <w:sz w:val="24"/>
          <w:szCs w:val="24"/>
        </w:rPr>
        <w:t xml:space="preserve"> doesn't exist, getGlobal returns </w:t>
      </w:r>
      <w:r w:rsidRPr="00AB4096">
        <w:rPr>
          <w:rFonts w:asciiTheme="minorHAnsi" w:hAnsiTheme="minorHAnsi" w:cs="Arial"/>
          <w:i/>
          <w:iCs/>
          <w:color w:val="000000"/>
          <w:sz w:val="24"/>
          <w:szCs w:val="24"/>
        </w:rPr>
        <w:t>False</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setGlobal function will update, create or delete parameters. If the name exists, it is updated. If it doesn't exist, it is created. If you use </w:t>
      </w:r>
      <w:r w:rsidRPr="00AB4096">
        <w:rPr>
          <w:rFonts w:asciiTheme="minorHAnsi" w:hAnsiTheme="minorHAnsi" w:cs="Arial"/>
          <w:b/>
          <w:color w:val="000000"/>
          <w:sz w:val="24"/>
          <w:szCs w:val="24"/>
        </w:rPr>
        <w:t>setGlobal</w:t>
      </w:r>
      <w:r w:rsidRPr="00AB4096">
        <w:rPr>
          <w:rFonts w:asciiTheme="minorHAnsi" w:hAnsiTheme="minorHAnsi" w:cs="Arial"/>
          <w:color w:val="000000"/>
          <w:sz w:val="24"/>
          <w:szCs w:val="24"/>
        </w:rPr>
        <w:t xml:space="preserve"> (name, False), the parameter is deleted.</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changes made by setGlobal are temporary and will RESET every time the tests start running.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There are 3 types of parameters: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default parameters stored in the configuration, that are saved in globals.xml file ;</w:t>
      </w: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serializable parameters saved by the test files are shared between all Eps from a user ;</w:t>
      </w:r>
    </w:p>
    <w:p w:rsidR="009B6CC8"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complex, not serializable parameters are stored on the EP that is running the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6C5A58" w:rsidRDefault="006C5A58">
      <w:pPr>
        <w:spacing w:after="200" w:line="276" w:lineRule="auto"/>
        <w:rPr>
          <w:rFonts w:asciiTheme="minorHAnsi" w:hAnsiTheme="minorHAnsi" w:cs="Arial"/>
          <w:color w:val="000000"/>
          <w:sz w:val="24"/>
          <w:szCs w:val="24"/>
        </w:rPr>
      </w:pPr>
      <w:r>
        <w:rPr>
          <w:rFonts w:asciiTheme="minorHAnsi" w:hAnsiTheme="minorHAnsi" w:cs="Arial"/>
          <w:color w:val="000000"/>
          <w:sz w:val="24"/>
          <w:szCs w:val="24"/>
        </w:rPr>
        <w:br w:type="page"/>
      </w:r>
    </w:p>
    <w:p w:rsidR="006C5A58" w:rsidRDefault="00376C48" w:rsidP="006C5A58">
      <w:pPr>
        <w:pStyle w:val="Heading2"/>
        <w:rPr>
          <w:rFonts w:asciiTheme="minorHAnsi" w:hAnsiTheme="minorHAnsi"/>
        </w:rPr>
      </w:pPr>
      <w:r>
        <w:rPr>
          <w:rFonts w:asciiTheme="minorHAnsi" w:hAnsiTheme="minorHAnsi"/>
        </w:rPr>
        <w:lastRenderedPageBreak/>
        <w:t xml:space="preserve"> </w:t>
      </w:r>
      <w:bookmarkStart w:id="139" w:name="_Toc366842587"/>
      <w:r w:rsidR="006C5A58">
        <w:rPr>
          <w:rFonts w:asciiTheme="minorHAnsi" w:hAnsiTheme="minorHAnsi"/>
        </w:rPr>
        <w:t>Define Test Configurations</w:t>
      </w:r>
      <w:bookmarkEnd w:id="139"/>
    </w:p>
    <w:p w:rsidR="006C5A58" w:rsidRDefault="006C5A58" w:rsidP="006C5A58"/>
    <w:p w:rsidR="006C5A58" w:rsidRPr="00EF6C38" w:rsidRDefault="006C5A58" w:rsidP="006C5A58">
      <w:r>
        <w:rPr>
          <w:noProof/>
          <w:lang w:val="en-US"/>
        </w:rPr>
        <w:drawing>
          <wp:inline distT="0" distB="0" distL="0" distR="0" wp14:anchorId="09586863" wp14:editId="1FA9526B">
            <wp:extent cx="6591300" cy="291084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5">
                      <a:extLst>
                        <a:ext uri="{BEBA8EAE-BF5A-486C-A8C5-ECC9F3942E4B}">
                          <a14:imgProps xmlns:a14="http://schemas.microsoft.com/office/drawing/2010/main">
                            <a14:imgLayer r:embed="rId76">
                              <a14:imgEffect>
                                <a14:sharpenSoften amount="25000"/>
                              </a14:imgEffect>
                            </a14:imgLayer>
                          </a14:imgProps>
                        </a:ext>
                        <a:ext uri="{28A0092B-C50C-407E-A947-70E740481C1C}">
                          <a14:useLocalDpi xmlns:a14="http://schemas.microsoft.com/office/drawing/2010/main" val="0"/>
                        </a:ext>
                      </a:extLst>
                    </a:blip>
                    <a:srcRect r="717" b="2051"/>
                    <a:stretch/>
                  </pic:blipFill>
                  <pic:spPr bwMode="auto">
                    <a:xfrm>
                      <a:off x="0" y="0"/>
                      <a:ext cx="6591300" cy="2910840"/>
                    </a:xfrm>
                    <a:prstGeom prst="rect">
                      <a:avLst/>
                    </a:prstGeom>
                    <a:noFill/>
                    <a:ln>
                      <a:noFill/>
                    </a:ln>
                    <a:extLst>
                      <a:ext uri="{53640926-AAD7-44D8-BBD7-CCE9431645EC}">
                        <a14:shadowObscured xmlns:a14="http://schemas.microsoft.com/office/drawing/2010/main"/>
                      </a:ext>
                    </a:extLst>
                  </pic:spPr>
                </pic:pic>
              </a:graphicData>
            </a:graphic>
          </wp:inline>
        </w:drawing>
      </w:r>
    </w:p>
    <w:p w:rsidR="006C5A58" w:rsidRDefault="006C5A58" w:rsidP="006C5A58">
      <w:pPr>
        <w:spacing w:line="276" w:lineRule="auto"/>
        <w:jc w:val="both"/>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w:t>
      </w:r>
      <w:r>
        <w:rPr>
          <w:rFonts w:asciiTheme="minorHAnsi" w:hAnsiTheme="minorHAnsi" w:cs="Arial"/>
          <w:sz w:val="24"/>
          <w:szCs w:val="24"/>
        </w:rPr>
        <w:t>test configurations that can be used in test cases</w:t>
      </w:r>
      <w:r w:rsidRPr="00AB4096">
        <w:rPr>
          <w:rFonts w:asciiTheme="minorHAnsi" w:hAnsiTheme="minorHAnsi" w:cs="Arial"/>
          <w:sz w:val="24"/>
          <w:szCs w:val="24"/>
        </w:rPr>
        <w:t xml:space="preserve">. </w:t>
      </w:r>
      <w:r>
        <w:rPr>
          <w:rFonts w:asciiTheme="minorHAnsi" w:hAnsiTheme="minorHAnsi" w:cs="Arial"/>
          <w:sz w:val="24"/>
          <w:szCs w:val="24"/>
        </w:rPr>
        <w:t xml:space="preserve"> A test configuration is a collection of features and operational parameters that can be applied on the SUTs.</w:t>
      </w:r>
    </w:p>
    <w:p w:rsidR="006C5A58" w:rsidRPr="00AB4096" w:rsidRDefault="006C5A58" w:rsidP="006C5A58">
      <w:pPr>
        <w:spacing w:line="276" w:lineRule="auto"/>
        <w:jc w:val="both"/>
        <w:rPr>
          <w:rFonts w:asciiTheme="minorHAnsi" w:hAnsiTheme="minorHAnsi" w:cs="Arial"/>
          <w:sz w:val="24"/>
          <w:szCs w:val="24"/>
        </w:rPr>
      </w:pPr>
    </w:p>
    <w:p w:rsidR="006C5A58" w:rsidRPr="00AB4096" w:rsidRDefault="006C5A58" w:rsidP="006C5A58">
      <w:pPr>
        <w:spacing w:line="276" w:lineRule="auto"/>
        <w:jc w:val="both"/>
        <w:rPr>
          <w:rFonts w:asciiTheme="minorHAnsi" w:hAnsiTheme="minorHAnsi" w:cs="Arial"/>
          <w:sz w:val="24"/>
          <w:szCs w:val="24"/>
        </w:rPr>
      </w:pPr>
      <w:r>
        <w:rPr>
          <w:rFonts w:asciiTheme="minorHAnsi" w:hAnsiTheme="minorHAnsi" w:cs="Arial"/>
          <w:b/>
          <w:bCs/>
          <w:color w:val="800000"/>
          <w:sz w:val="24"/>
          <w:szCs w:val="24"/>
        </w:rPr>
        <w:t>Every configuration is saved in a separate file and stored in the directory defined in Configuration-&gt; Paths-&gt; Test Configuration Path.</w:t>
      </w:r>
    </w:p>
    <w:p w:rsid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Pr>
          <w:rFonts w:asciiTheme="minorHAnsi" w:hAnsiTheme="minorHAnsi" w:cs="Arial"/>
          <w:sz w:val="24"/>
          <w:szCs w:val="24"/>
        </w:rPr>
        <w:t>In order to create a new configuration file, press on “New File” in the applet. You will be asked to introduce a name for the configuration file. If needed, you have the possibility to organise the configuration files in a hierarchical structure, by creating new directories. To create a new directory, press on “New Directory” in the applet. You’ll be asked to introduce a name for the new directory.</w:t>
      </w:r>
    </w:p>
    <w:p w:rsidR="006C5A58" w:rsidRDefault="006C5A58" w:rsidP="006C5A58">
      <w:pPr>
        <w:spacing w:line="276" w:lineRule="auto"/>
        <w:rPr>
          <w:rFonts w:asciiTheme="minorHAnsi" w:hAnsiTheme="minorHAnsi" w:cs="Arial"/>
          <w:sz w:val="24"/>
          <w:szCs w:val="24"/>
        </w:rPr>
      </w:pPr>
    </w:p>
    <w:p w:rsidR="006C5A58" w:rsidRDefault="006C5A58" w:rsidP="001A5FC3">
      <w:pPr>
        <w:spacing w:line="276" w:lineRule="auto"/>
        <w:jc w:val="both"/>
        <w:rPr>
          <w:rFonts w:asciiTheme="minorHAnsi" w:hAnsiTheme="minorHAnsi" w:cs="Arial"/>
          <w:sz w:val="24"/>
          <w:szCs w:val="24"/>
        </w:rPr>
      </w:pPr>
      <w:r>
        <w:rPr>
          <w:rFonts w:asciiTheme="minorHAnsi" w:hAnsiTheme="minorHAnsi" w:cs="Arial"/>
          <w:sz w:val="24"/>
          <w:szCs w:val="24"/>
        </w:rPr>
        <w:t>In order to define the configuration needed for testing, press on “Add Config” in the applet. You will be asked to introduce a name for the new configuration element. The name MUST be unique. If you want to add a parameter for the configuration element, press on “Add parameter” in the applet. You will be asked to introduce a name for the parameter and its value.</w:t>
      </w:r>
    </w:p>
    <w:p w:rsidR="006C5A58" w:rsidRPr="00851B93" w:rsidRDefault="006C5A58" w:rsidP="006C5A58">
      <w:pPr>
        <w:spacing w:line="276" w:lineRule="auto"/>
        <w:rPr>
          <w:rFonts w:asciiTheme="minorHAnsi" w:hAnsiTheme="minorHAnsi" w:cs="Arial"/>
          <w:sz w:val="24"/>
          <w:szCs w:val="24"/>
        </w:rPr>
      </w:pPr>
    </w:p>
    <w:p w:rsidR="006C5A58" w:rsidRPr="00851B93" w:rsidRDefault="006C5A58" w:rsidP="006C5A58">
      <w:pPr>
        <w:spacing w:line="276" w:lineRule="auto"/>
        <w:rPr>
          <w:rFonts w:asciiTheme="minorHAnsi" w:hAnsiTheme="minorHAnsi" w:cs="Arial"/>
          <w:sz w:val="24"/>
          <w:szCs w:val="24"/>
        </w:rPr>
      </w:pPr>
      <w:r w:rsidRPr="00851B93">
        <w:rPr>
          <w:rFonts w:asciiTheme="minorHAnsi" w:hAnsiTheme="minorHAnsi" w:cs="Arial"/>
          <w:sz w:val="24"/>
          <w:szCs w:val="24"/>
        </w:rPr>
        <w:t>You can rename a configuration element by right clicking on it and using “Rename Config” option.</w:t>
      </w:r>
    </w:p>
    <w:p w:rsidR="006C5A58" w:rsidRP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rPr>
          <w:rFonts w:asciiTheme="minorHAnsi" w:hAnsiTheme="minorHAnsi" w:cs="Arial"/>
          <w:sz w:val="24"/>
          <w:szCs w:val="24"/>
        </w:rPr>
      </w:pPr>
      <w:r w:rsidRPr="006C5A58">
        <w:rPr>
          <w:rFonts w:asciiTheme="minorHAnsi" w:hAnsiTheme="minorHAnsi" w:cs="Arial"/>
          <w:sz w:val="24"/>
          <w:szCs w:val="24"/>
        </w:rPr>
        <w:t xml:space="preserve">In order </w:t>
      </w:r>
      <w:r>
        <w:rPr>
          <w:rFonts w:asciiTheme="minorHAnsi" w:hAnsiTheme="minorHAnsi" w:cs="Arial"/>
          <w:sz w:val="24"/>
          <w:szCs w:val="24"/>
        </w:rPr>
        <w:t>to use your config files in association with tests, in the first tab (the suites), you should right click on a file and select from the available config files:</w:t>
      </w:r>
    </w:p>
    <w:p w:rsidR="006C5A58" w:rsidRDefault="006C5A58" w:rsidP="006C5A58">
      <w:pPr>
        <w:spacing w:line="276" w:lineRule="auto"/>
        <w:rPr>
          <w:rFonts w:asciiTheme="minorHAnsi" w:hAnsiTheme="minorHAnsi" w:cs="Arial"/>
          <w:sz w:val="24"/>
          <w:szCs w:val="24"/>
        </w:rPr>
      </w:pPr>
    </w:p>
    <w:p w:rsidR="006C5A58" w:rsidRPr="006C5A58" w:rsidRDefault="006C5A58" w:rsidP="006C5A58">
      <w:pPr>
        <w:spacing w:line="276" w:lineRule="auto"/>
        <w:rPr>
          <w:rFonts w:asciiTheme="minorHAnsi" w:hAnsiTheme="minorHAnsi" w:cs="Arial"/>
          <w:sz w:val="24"/>
          <w:szCs w:val="24"/>
        </w:rPr>
      </w:pPr>
      <w:r w:rsidRPr="006C5A58">
        <w:rPr>
          <w:rFonts w:asciiTheme="minorHAnsi" w:hAnsiTheme="minorHAnsi" w:cs="Arial"/>
          <w:noProof/>
          <w:sz w:val="24"/>
          <w:szCs w:val="24"/>
          <w:lang w:val="en-US"/>
        </w:rPr>
        <w:lastRenderedPageBreak/>
        <w:drawing>
          <wp:inline distT="0" distB="0" distL="0" distR="0" wp14:anchorId="3DCB8C0B" wp14:editId="44C84C2D">
            <wp:extent cx="2522220" cy="1432560"/>
            <wp:effectExtent l="0" t="0" r="0" b="0"/>
            <wp:docPr id="59" name="Picture 59" descr="C:\Users\Cro\Desktop\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m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22220" cy="1432560"/>
                    </a:xfrm>
                    <a:prstGeom prst="rect">
                      <a:avLst/>
                    </a:prstGeom>
                    <a:noFill/>
                    <a:ln>
                      <a:noFill/>
                    </a:ln>
                  </pic:spPr>
                </pic:pic>
              </a:graphicData>
            </a:graphic>
          </wp:inline>
        </w:drawing>
      </w:r>
      <w:r w:rsidRPr="006C5A58">
        <w:rPr>
          <w:rFonts w:asciiTheme="minorHAnsi" w:hAnsiTheme="minorHAnsi" w:cs="Arial"/>
          <w:sz w:val="24"/>
          <w:szCs w:val="24"/>
        </w:rPr>
        <w:t xml:space="preserve"> </w:t>
      </w:r>
      <w:r w:rsidRPr="006C5A58">
        <w:rPr>
          <w:rFonts w:asciiTheme="minorHAnsi" w:hAnsiTheme="minorHAnsi" w:cs="Arial"/>
          <w:noProof/>
          <w:sz w:val="24"/>
          <w:szCs w:val="24"/>
          <w:lang w:val="en-US"/>
        </w:rPr>
        <w:drawing>
          <wp:inline distT="0" distB="0" distL="0" distR="0" wp14:anchorId="531F2D71" wp14:editId="6E1F32BF">
            <wp:extent cx="4005072" cy="2203704"/>
            <wp:effectExtent l="0" t="0" r="0" b="6350"/>
            <wp:docPr id="62" name="Picture 62" descr="C:\Users\Cro\Desktop\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m2.png"/>
                    <pic:cNvPicPr>
                      <a:picLocks noChangeAspect="1" noChangeArrowheads="1"/>
                    </pic:cNvPicPr>
                  </pic:nvPicPr>
                  <pic:blipFill>
                    <a:blip r:embed="rId78">
                      <a:extLst>
                        <a:ext uri="{BEBA8EAE-BF5A-486C-A8C5-ECC9F3942E4B}">
                          <a14:imgProps xmlns:a14="http://schemas.microsoft.com/office/drawing/2010/main">
                            <a14:imgLayer r:embed="rId7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005072" cy="2203704"/>
                    </a:xfrm>
                    <a:prstGeom prst="rect">
                      <a:avLst/>
                    </a:prstGeom>
                    <a:noFill/>
                    <a:ln>
                      <a:noFill/>
                    </a:ln>
                  </pic:spPr>
                </pic:pic>
              </a:graphicData>
            </a:graphic>
          </wp:inline>
        </w:drawing>
      </w:r>
    </w:p>
    <w:p w:rsidR="006C5A58" w:rsidRPr="006C5A58" w:rsidRDefault="006C5A58" w:rsidP="006C5A58">
      <w:pPr>
        <w:spacing w:line="276" w:lineRule="auto"/>
        <w:rPr>
          <w:rFonts w:asciiTheme="minorHAnsi" w:hAnsiTheme="minorHAnsi" w:cs="Arial"/>
          <w:sz w:val="24"/>
          <w:szCs w:val="24"/>
        </w:rPr>
      </w:pPr>
    </w:p>
    <w:p w:rsidR="006C5A58" w:rsidRPr="006C5A58" w:rsidRDefault="006C5A58" w:rsidP="001A5FC3">
      <w:pPr>
        <w:spacing w:line="276" w:lineRule="auto"/>
        <w:jc w:val="both"/>
        <w:rPr>
          <w:rFonts w:asciiTheme="minorHAnsi" w:hAnsiTheme="minorHAnsi" w:cs="Arial"/>
          <w:sz w:val="24"/>
          <w:szCs w:val="24"/>
        </w:rPr>
      </w:pPr>
      <w:r w:rsidRPr="006C5A58">
        <w:rPr>
          <w:rFonts w:asciiTheme="minorHAnsi" w:hAnsiTheme="minorHAnsi" w:cs="Arial"/>
          <w:sz w:val="24"/>
          <w:szCs w:val="24"/>
        </w:rPr>
        <w:t xml:space="preserve">To </w:t>
      </w:r>
      <w:r>
        <w:rPr>
          <w:rFonts w:asciiTheme="minorHAnsi" w:hAnsiTheme="minorHAnsi" w:cs="Arial"/>
          <w:sz w:val="24"/>
          <w:szCs w:val="24"/>
        </w:rPr>
        <w:t xml:space="preserve">access the config files from within the test, </w:t>
      </w:r>
      <w:r w:rsidR="001A5FC3">
        <w:rPr>
          <w:rFonts w:asciiTheme="minorHAnsi" w:hAnsiTheme="minorHAnsi" w:cs="Arial"/>
          <w:sz w:val="24"/>
          <w:szCs w:val="24"/>
        </w:rPr>
        <w:t xml:space="preserve">the </w:t>
      </w:r>
      <w:r>
        <w:rPr>
          <w:rFonts w:asciiTheme="minorHAnsi" w:hAnsiTheme="minorHAnsi" w:cs="Arial"/>
          <w:sz w:val="24"/>
          <w:szCs w:val="24"/>
        </w:rPr>
        <w:t xml:space="preserve">list </w:t>
      </w:r>
      <w:r w:rsidRPr="006C5A58">
        <w:rPr>
          <w:rFonts w:asciiTheme="minorHAnsi" w:hAnsiTheme="minorHAnsi" w:cs="Arial"/>
          <w:b/>
          <w:sz w:val="24"/>
          <w:szCs w:val="24"/>
        </w:rPr>
        <w:t>CONFIG</w:t>
      </w:r>
      <w:r>
        <w:rPr>
          <w:rFonts w:asciiTheme="minorHAnsi" w:hAnsiTheme="minorHAnsi" w:cs="Arial"/>
          <w:sz w:val="24"/>
          <w:szCs w:val="24"/>
        </w:rPr>
        <w:t xml:space="preserve"> </w:t>
      </w:r>
      <w:r w:rsidR="001A5FC3">
        <w:rPr>
          <w:rFonts w:asciiTheme="minorHAnsi" w:hAnsiTheme="minorHAnsi" w:cs="Arial"/>
          <w:sz w:val="24"/>
          <w:szCs w:val="24"/>
        </w:rPr>
        <w:t xml:space="preserve">is exposed (containing all the selected configurations) </w:t>
      </w:r>
      <w:r>
        <w:rPr>
          <w:rFonts w:asciiTheme="minorHAnsi" w:hAnsiTheme="minorHAnsi" w:cs="Arial"/>
          <w:sz w:val="24"/>
          <w:szCs w:val="24"/>
        </w:rPr>
        <w:t xml:space="preserve">and the function </w:t>
      </w:r>
      <w:r w:rsidRPr="006C5A58">
        <w:rPr>
          <w:rFonts w:asciiTheme="minorHAnsi" w:hAnsiTheme="minorHAnsi" w:cs="Arial"/>
          <w:b/>
          <w:sz w:val="24"/>
          <w:szCs w:val="24"/>
        </w:rPr>
        <w:t>getConfig</w:t>
      </w:r>
      <w:r>
        <w:rPr>
          <w:rFonts w:asciiTheme="minorHAnsi" w:hAnsiTheme="minorHAnsi" w:cs="Arial"/>
          <w:sz w:val="24"/>
          <w:szCs w:val="24"/>
        </w:rPr>
        <w:t xml:space="preserve">, both </w:t>
      </w:r>
      <w:r w:rsidR="001A5FC3">
        <w:rPr>
          <w:rFonts w:asciiTheme="minorHAnsi" w:hAnsiTheme="minorHAnsi" w:cs="Arial"/>
          <w:sz w:val="24"/>
          <w:szCs w:val="24"/>
        </w:rPr>
        <w:t>available</w:t>
      </w:r>
      <w:r>
        <w:rPr>
          <w:rFonts w:asciiTheme="minorHAnsi" w:hAnsiTheme="minorHAnsi" w:cs="Arial"/>
          <w:sz w:val="24"/>
          <w:szCs w:val="24"/>
        </w:rPr>
        <w:t xml:space="preserve"> in Python and TCL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005AED" w:rsidRDefault="001A5FC3" w:rsidP="00005AED">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 xml:space="preserve">The function </w:t>
      </w:r>
      <w:r w:rsidRPr="001A5FC3">
        <w:rPr>
          <w:rFonts w:asciiTheme="minorHAnsi" w:hAnsiTheme="minorHAnsi" w:cs="Arial"/>
          <w:b/>
          <w:color w:val="000000"/>
          <w:sz w:val="24"/>
          <w:szCs w:val="24"/>
        </w:rPr>
        <w:t>getConfig</w:t>
      </w:r>
      <w:r>
        <w:rPr>
          <w:rFonts w:asciiTheme="minorHAnsi" w:hAnsiTheme="minorHAnsi" w:cs="Arial"/>
          <w:color w:val="000000"/>
          <w:sz w:val="24"/>
          <w:szCs w:val="24"/>
        </w:rPr>
        <w:t xml:space="preserve"> can be used in conjunction with </w:t>
      </w:r>
      <w:r w:rsidRPr="001A5FC3">
        <w:rPr>
          <w:rFonts w:asciiTheme="minorHAnsi" w:hAnsiTheme="minorHAnsi" w:cs="Arial"/>
          <w:b/>
          <w:color w:val="000000"/>
          <w:sz w:val="24"/>
          <w:szCs w:val="24"/>
        </w:rPr>
        <w:t>CONFIG</w:t>
      </w:r>
      <w:r>
        <w:rPr>
          <w:rFonts w:asciiTheme="minorHAnsi" w:hAnsiTheme="minorHAnsi" w:cs="Arial"/>
          <w:color w:val="000000"/>
          <w:sz w:val="24"/>
          <w:szCs w:val="24"/>
        </w:rPr>
        <w:t>, or you can specify a custom config path, like this:</w:t>
      </w:r>
    </w:p>
    <w:p w:rsidR="001A5FC3" w:rsidRPr="001A5FC3" w:rsidRDefault="001A5FC3" w:rsidP="00005AED">
      <w:pPr>
        <w:widowControl w:val="0"/>
        <w:suppressAutoHyphens/>
        <w:spacing w:line="276" w:lineRule="auto"/>
        <w:jc w:val="both"/>
        <w:rPr>
          <w:rFonts w:asciiTheme="minorHAnsi" w:hAnsiTheme="minorHAnsi" w:cs="Arial"/>
          <w:noProof/>
          <w:color w:val="000000"/>
          <w:sz w:val="24"/>
          <w:szCs w:val="24"/>
          <w:lang w:val="en-US"/>
        </w:rPr>
      </w:pPr>
    </w:p>
    <w:p w:rsidR="001A5FC3" w:rsidRP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w:t>
      </w:r>
      <w:r w:rsidRPr="001A5FC3">
        <w:rPr>
          <w:rFonts w:ascii="Source Code Pro" w:hAnsi="Source Code Pro" w:cs="Arial"/>
          <w:b/>
          <w:noProof/>
          <w:color w:val="000000"/>
          <w:szCs w:val="20"/>
          <w:lang w:val="en-US"/>
        </w:rPr>
        <w:t>CONFIG</w:t>
      </w:r>
      <w:r w:rsidRPr="001A5FC3">
        <w:rPr>
          <w:rFonts w:ascii="Source Code Pro" w:hAnsi="Source Code Pro" w:cs="Arial"/>
          <w:noProof/>
          <w:color w:val="000000"/>
          <w:szCs w:val="20"/>
          <w:lang w:val="en-US"/>
        </w:rPr>
        <w:t>[0], '/Feature_1/Line_rate' )</w:t>
      </w:r>
    </w:p>
    <w:p w:rsid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'/home/user/twister/config/test_config', </w:t>
      </w:r>
      <w:r>
        <w:rPr>
          <w:rFonts w:ascii="Source Code Pro" w:hAnsi="Source Code Pro" w:cs="Arial"/>
          <w:noProof/>
          <w:color w:val="000000"/>
          <w:szCs w:val="20"/>
          <w:lang w:val="en-US"/>
        </w:rPr>
        <w:t xml:space="preserve"> </w:t>
      </w:r>
      <w:r w:rsidRPr="001A5FC3">
        <w:rPr>
          <w:rFonts w:ascii="Source Code Pro" w:hAnsi="Source Code Pro" w:cs="Arial"/>
          <w:noProof/>
          <w:color w:val="000000"/>
          <w:szCs w:val="20"/>
          <w:lang w:val="en-US"/>
        </w:rPr>
        <w:t>'/Feature3' )</w:t>
      </w:r>
    </w:p>
    <w:p w:rsidR="00824ABD" w:rsidRDefault="00824ABD" w:rsidP="00005AED">
      <w:pPr>
        <w:widowControl w:val="0"/>
        <w:suppressAutoHyphens/>
        <w:spacing w:line="276" w:lineRule="auto"/>
        <w:jc w:val="both"/>
        <w:rPr>
          <w:rFonts w:ascii="Source Code Pro" w:hAnsi="Source Code Pro" w:cs="Arial"/>
          <w:noProof/>
          <w:color w:val="000000"/>
          <w:szCs w:val="20"/>
          <w:lang w:val="en-US"/>
        </w:rPr>
      </w:pPr>
    </w:p>
    <w:p w:rsidR="00824ABD" w:rsidRPr="00AB4096" w:rsidRDefault="00824ABD" w:rsidP="00824ABD">
      <w:pPr>
        <w:rPr>
          <w:rFonts w:asciiTheme="minorHAnsi" w:hAnsiTheme="minorHAnsi" w:cs="Arial"/>
          <w:sz w:val="24"/>
          <w:szCs w:val="24"/>
        </w:rPr>
      </w:pPr>
      <w:r w:rsidRPr="00AB4096">
        <w:rPr>
          <w:rFonts w:asciiTheme="minorHAnsi" w:hAnsiTheme="minorHAnsi" w:cs="Arial"/>
          <w:sz w:val="24"/>
          <w:szCs w:val="24"/>
        </w:rPr>
        <w:t>A suite of global params compatible .XML files</w:t>
      </w:r>
    </w:p>
    <w:p w:rsidR="00824ABD" w:rsidRPr="00AB4096" w:rsidRDefault="00824ABD" w:rsidP="00824ABD">
      <w:pPr>
        <w:rPr>
          <w:rFonts w:asciiTheme="minorHAnsi" w:hAnsiTheme="minorHAnsi" w:cs="Arial"/>
          <w:sz w:val="24"/>
          <w:szCs w:val="24"/>
        </w:rPr>
      </w:pPr>
      <w:r w:rsidRPr="00AB4096">
        <w:rPr>
          <w:rFonts w:asciiTheme="minorHAnsi" w:hAnsiTheme="minorHAnsi" w:cs="Arial"/>
          <w:sz w:val="24"/>
          <w:szCs w:val="24"/>
        </w:rPr>
        <w:t>You can have hundreds of configuration files organized in folders or subfolders.</w:t>
      </w:r>
    </w:p>
    <w:p w:rsidR="00722766" w:rsidRDefault="00824ABD" w:rsidP="00824ABD">
      <w:pPr>
        <w:rPr>
          <w:rFonts w:asciiTheme="minorHAnsi" w:hAnsiTheme="minorHAnsi" w:cs="Arial"/>
          <w:sz w:val="24"/>
          <w:szCs w:val="24"/>
        </w:rPr>
      </w:pPr>
      <w:r w:rsidRPr="00AB4096">
        <w:rPr>
          <w:rFonts w:asciiTheme="minorHAnsi" w:hAnsiTheme="minorHAnsi" w:cs="Arial"/>
          <w:sz w:val="24"/>
          <w:szCs w:val="24"/>
        </w:rPr>
        <w:t>In the project tab where you define your suites and tests to be run you can assign one or more configuration files to each test individually.</w:t>
      </w:r>
    </w:p>
    <w:p w:rsidR="00824ABD" w:rsidRPr="00824ABD" w:rsidRDefault="00824ABD" w:rsidP="00824ABD">
      <w:pPr>
        <w:rPr>
          <w:rFonts w:asciiTheme="minorHAnsi" w:hAnsiTheme="minorHAnsi" w:cs="Arial"/>
          <w:sz w:val="24"/>
          <w:szCs w:val="24"/>
        </w:rPr>
      </w:pPr>
    </w:p>
    <w:p w:rsidR="009B6CC8" w:rsidRPr="00AB4096" w:rsidRDefault="00376C48" w:rsidP="009B6CC8">
      <w:pPr>
        <w:pStyle w:val="Heading2"/>
        <w:rPr>
          <w:rFonts w:asciiTheme="minorHAnsi" w:hAnsiTheme="minorHAnsi"/>
        </w:rPr>
      </w:pPr>
      <w:bookmarkStart w:id="140" w:name="_Toc365641682"/>
      <w:bookmarkStart w:id="141" w:name="_Toc365881357"/>
      <w:r>
        <w:rPr>
          <w:rFonts w:asciiTheme="minorHAnsi" w:hAnsiTheme="minorHAnsi"/>
        </w:rPr>
        <w:t xml:space="preserve"> </w:t>
      </w:r>
      <w:bookmarkStart w:id="142" w:name="_Toc366842588"/>
      <w:r w:rsidR="009B6CC8" w:rsidRPr="00AB4096">
        <w:rPr>
          <w:rFonts w:asciiTheme="minorHAnsi" w:hAnsiTheme="minorHAnsi"/>
        </w:rPr>
        <w:t>Configure ‘panic detect’</w:t>
      </w:r>
      <w:bookmarkEnd w:id="140"/>
      <w:bookmarkEnd w:id="141"/>
      <w:bookmarkEnd w:id="142"/>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BB2CE7"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35115" cy="228981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35115" cy="228981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lastRenderedPageBreak/>
        <w:t>Panic detect is a mechanism that allows the users to add `expressions` that will be searched in the test logs. If any of the expressions is detected, the execution STOPS.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An `</w:t>
      </w:r>
      <w:r w:rsidRPr="00AB4096">
        <w:rPr>
          <w:rFonts w:asciiTheme="minorHAnsi" w:hAnsiTheme="minorHAnsi" w:cs="Arial"/>
          <w:i/>
          <w:color w:val="000000"/>
          <w:sz w:val="24"/>
          <w:szCs w:val="24"/>
        </w:rPr>
        <w:t>expression</w:t>
      </w:r>
      <w:r w:rsidRPr="00AB4096">
        <w:rPr>
          <w:rFonts w:asciiTheme="minorHAnsi" w:hAnsiTheme="minorHAnsi" w:cs="Arial"/>
          <w:color w:val="000000"/>
          <w:sz w:val="24"/>
          <w:szCs w:val="24"/>
        </w:rPr>
        <w:t>` can be a normal string, or a regex.</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This is useful to check for core dumps and critical errors; in these extreme cases, it's useless to continue the execution of any test.</w:t>
      </w:r>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376C48" w:rsidP="009B6CC8">
      <w:pPr>
        <w:pStyle w:val="Heading2"/>
        <w:rPr>
          <w:rFonts w:asciiTheme="minorHAnsi" w:hAnsiTheme="minorHAnsi"/>
        </w:rPr>
      </w:pPr>
      <w:bookmarkStart w:id="143" w:name="_Toc365641683"/>
      <w:bookmarkStart w:id="144" w:name="_Toc365881358"/>
      <w:r>
        <w:rPr>
          <w:rFonts w:asciiTheme="minorHAnsi" w:hAnsiTheme="minorHAnsi"/>
        </w:rPr>
        <w:t xml:space="preserve"> </w:t>
      </w:r>
      <w:bookmarkStart w:id="145" w:name="_Toc366842589"/>
      <w:r w:rsidR="009B6CC8" w:rsidRPr="00AB4096">
        <w:rPr>
          <w:rFonts w:asciiTheme="minorHAnsi" w:hAnsiTheme="minorHAnsi"/>
        </w:rPr>
        <w:t>Services and Plugins</w:t>
      </w:r>
      <w:bookmarkEnd w:id="143"/>
      <w:bookmarkEnd w:id="144"/>
      <w:bookmarkEnd w:id="145"/>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Services</w:t>
      </w:r>
      <w:r w:rsidRPr="00AB4096">
        <w:rPr>
          <w:rFonts w:asciiTheme="minorHAnsi" w:hAnsiTheme="minorHAnsi" w:cs="Arial"/>
          <w:iCs/>
          <w:color w:val="000000"/>
          <w:sz w:val="24"/>
          <w:szCs w:val="24"/>
        </w:rPr>
        <w:t xml:space="preserve"> (in production mode, using Services requires the </w:t>
      </w:r>
      <w:r w:rsidRPr="00AB4096">
        <w:rPr>
          <w:rFonts w:asciiTheme="minorHAnsi" w:hAnsiTheme="minorHAnsi" w:cs="Arial"/>
          <w:i/>
          <w:iCs/>
          <w:color w:val="000000"/>
          <w:sz w:val="24"/>
          <w:szCs w:val="24"/>
        </w:rPr>
        <w:t>CHANGE_SERVICES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48450" cy="22383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48450" cy="22383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Plug-ins</w:t>
      </w:r>
      <w:r w:rsidRPr="00AB4096">
        <w:rPr>
          <w:rFonts w:asciiTheme="minorHAnsi" w:hAnsiTheme="minorHAnsi" w:cs="Arial"/>
          <w:iCs/>
          <w:color w:val="000000"/>
          <w:sz w:val="24"/>
          <w:szCs w:val="24"/>
        </w:rPr>
        <w:t xml:space="preserve"> (in production mode, using Plug-ins requires the </w:t>
      </w:r>
      <w:r w:rsidRPr="00AB4096">
        <w:rPr>
          <w:rFonts w:asciiTheme="minorHAnsi" w:hAnsiTheme="minorHAnsi" w:cs="Arial"/>
          <w:i/>
          <w:iCs/>
          <w:color w:val="000000"/>
          <w:sz w:val="24"/>
          <w:szCs w:val="24"/>
        </w:rPr>
        <w:t>CHANGE_PLUGINS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38925" cy="32385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38925" cy="323850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Default="009B6CC8" w:rsidP="00292676">
      <w:pPr>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More about this in the `</w:t>
      </w:r>
      <w:r w:rsidRPr="00AB4096">
        <w:rPr>
          <w:rFonts w:asciiTheme="minorHAnsi" w:hAnsiTheme="minorHAnsi" w:cs="Arial"/>
          <w:b/>
          <w:bCs/>
          <w:noProof/>
          <w:color w:val="000000"/>
          <w:sz w:val="24"/>
          <w:szCs w:val="24"/>
        </w:rPr>
        <w:t>Twister Libraries, Plugins, Services</w:t>
      </w:r>
      <w:r w:rsidRPr="00AB4096">
        <w:rPr>
          <w:rFonts w:asciiTheme="minorHAnsi" w:hAnsiTheme="minorHAnsi" w:cs="Arial"/>
          <w:noProof/>
          <w:color w:val="000000"/>
          <w:sz w:val="24"/>
          <w:szCs w:val="24"/>
        </w:rPr>
        <w:t>` help file.</w:t>
      </w:r>
    </w:p>
    <w:p w:rsidR="008864A1" w:rsidRPr="00AB4096" w:rsidRDefault="008864A1" w:rsidP="00292676">
      <w:pPr>
        <w:jc w:val="both"/>
        <w:rPr>
          <w:rFonts w:asciiTheme="minorHAnsi" w:hAnsiTheme="minorHAnsi" w:cs="Arial"/>
          <w:noProof/>
          <w:color w:val="000000"/>
          <w:sz w:val="24"/>
          <w:szCs w:val="24"/>
        </w:rPr>
      </w:pPr>
    </w:p>
    <w:p w:rsidR="00292676" w:rsidRPr="00AB4096" w:rsidRDefault="00292676">
      <w:pPr>
        <w:spacing w:after="200" w:line="276" w:lineRule="auto"/>
        <w:rPr>
          <w:rFonts w:asciiTheme="minorHAnsi" w:hAnsiTheme="minorHAnsi" w:cs="Arial"/>
          <w:noProof/>
          <w:color w:val="000000"/>
          <w:sz w:val="24"/>
          <w:szCs w:val="24"/>
        </w:rPr>
      </w:pPr>
      <w:r w:rsidRPr="00AB4096">
        <w:rPr>
          <w:rFonts w:asciiTheme="minorHAnsi" w:hAnsiTheme="minorHAnsi" w:cs="Arial"/>
          <w:noProof/>
          <w:color w:val="000000"/>
          <w:sz w:val="24"/>
          <w:szCs w:val="24"/>
        </w:rPr>
        <w:br w:type="page"/>
      </w:r>
    </w:p>
    <w:p w:rsidR="009B6CC8" w:rsidRPr="00AB4096" w:rsidRDefault="00376C48" w:rsidP="009B6CC8">
      <w:pPr>
        <w:pStyle w:val="Heading2"/>
        <w:rPr>
          <w:rFonts w:asciiTheme="minorHAnsi" w:hAnsiTheme="minorHAnsi"/>
        </w:rPr>
      </w:pPr>
      <w:r>
        <w:rPr>
          <w:rFonts w:asciiTheme="minorHAnsi" w:hAnsiTheme="minorHAnsi"/>
        </w:rPr>
        <w:lastRenderedPageBreak/>
        <w:t xml:space="preserve"> </w:t>
      </w:r>
      <w:bookmarkStart w:id="146" w:name="_Toc366842590"/>
      <w:r w:rsidR="0057308B">
        <w:rPr>
          <w:rFonts w:asciiTheme="minorHAnsi" w:hAnsiTheme="minorHAnsi"/>
        </w:rPr>
        <w:t>User management</w:t>
      </w:r>
      <w:bookmarkEnd w:id="146"/>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 xml:space="preserve">    Print screen with Users Management</w:t>
      </w:r>
    </w:p>
    <w:p w:rsidR="009B6CC8" w:rsidRPr="00AB4096" w:rsidRDefault="009B6CC8" w:rsidP="009B6CC8">
      <w:pPr>
        <w:jc w:val="both"/>
        <w:rPr>
          <w:rFonts w:asciiTheme="minorHAnsi" w:hAnsiTheme="minorHAnsi" w:cs="Arial"/>
          <w:color w:val="000000"/>
          <w:sz w:val="24"/>
          <w:szCs w:val="24"/>
        </w:rPr>
      </w:pPr>
    </w:p>
    <w:p w:rsidR="009B6CC8" w:rsidRPr="00AB4096" w:rsidRDefault="002F3150" w:rsidP="009B6CC8">
      <w:pPr>
        <w:jc w:val="center"/>
        <w:rPr>
          <w:rFonts w:asciiTheme="minorHAnsi" w:hAnsiTheme="minorHAnsi" w:cs="Arial"/>
          <w:color w:val="000000"/>
          <w:sz w:val="24"/>
          <w:szCs w:val="24"/>
        </w:rPr>
      </w:pPr>
      <w:r w:rsidRPr="00AB4096">
        <w:rPr>
          <w:rFonts w:asciiTheme="minorHAnsi" w:hAnsiTheme="minorHAnsi" w:cs="Arial"/>
          <w:noProof/>
          <w:color w:val="000000"/>
          <w:sz w:val="24"/>
          <w:szCs w:val="24"/>
          <w:lang w:val="en-US"/>
        </w:rPr>
        <w:drawing>
          <wp:inline distT="0" distB="0" distL="0" distR="0" wp14:anchorId="5E375B53" wp14:editId="0CB75D31">
            <wp:extent cx="5943600" cy="402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Since </w:t>
      </w:r>
      <w:r w:rsidRPr="00AB4096">
        <w:rPr>
          <w:rFonts w:asciiTheme="minorHAnsi" w:hAnsiTheme="minorHAnsi" w:cs="Arial"/>
          <w:i/>
          <w:color w:val="000000"/>
          <w:sz w:val="24"/>
          <w:szCs w:val="24"/>
        </w:rPr>
        <w:t>version 2.020</w:t>
      </w:r>
      <w:r w:rsidRPr="00AB4096">
        <w:rPr>
          <w:rFonts w:asciiTheme="minorHAnsi" w:hAnsiTheme="minorHAnsi" w:cs="Arial"/>
          <w:color w:val="000000"/>
          <w:sz w:val="24"/>
          <w:szCs w:val="24"/>
        </w:rPr>
        <w:t>, every user that connects to the Central Engine must be registered in Twister, must be part of a group, and implicitly has a set of roles.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When installing </w:t>
      </w:r>
      <w:r w:rsidRPr="00AB4096">
        <w:rPr>
          <w:rFonts w:asciiTheme="minorHAnsi" w:hAnsiTheme="minorHAnsi" w:cs="Arial"/>
          <w:b/>
          <w:color w:val="000000"/>
          <w:sz w:val="24"/>
          <w:szCs w:val="24"/>
        </w:rPr>
        <w:t>Twister Server</w:t>
      </w:r>
      <w:r w:rsidRPr="00AB4096">
        <w:rPr>
          <w:rFonts w:asciiTheme="minorHAnsi" w:hAnsiTheme="minorHAnsi" w:cs="Arial"/>
          <w:color w:val="000000"/>
          <w:sz w:val="24"/>
          <w:szCs w:val="24"/>
        </w:rPr>
        <w:t xml:space="preserve"> for the first time, you must go in the server install folder and edit the `</w:t>
      </w:r>
      <w:r w:rsidRPr="00AB4096">
        <w:rPr>
          <w:rFonts w:asciiTheme="minorHAnsi" w:hAnsiTheme="minorHAnsi" w:cs="Arial"/>
          <w:i/>
          <w:color w:val="000000"/>
          <w:sz w:val="24"/>
          <w:szCs w:val="24"/>
        </w:rPr>
        <w:t>config/users_and_groups.ini</w:t>
      </w:r>
      <w:r w:rsidRPr="00AB4096">
        <w:rPr>
          <w:rFonts w:asciiTheme="minorHAnsi" w:hAnsiTheme="minorHAnsi" w:cs="Arial"/>
          <w:color w:val="000000"/>
          <w:sz w:val="24"/>
          <w:szCs w:val="24"/>
        </w:rPr>
        <w:t xml:space="preserve">` </w:t>
      </w:r>
      <w:r w:rsidRPr="00AB4096">
        <w:rPr>
          <w:rFonts w:asciiTheme="minorHAnsi" w:hAnsiTheme="minorHAnsi" w:cs="Arial"/>
          <w:noProof/>
          <w:color w:val="000000"/>
          <w:sz w:val="24"/>
          <w:szCs w:val="24"/>
        </w:rPr>
        <w:t>file.  In the section [</w:t>
      </w:r>
      <w:r w:rsidRPr="00AB4096">
        <w:rPr>
          <w:rFonts w:asciiTheme="minorHAnsi" w:hAnsiTheme="minorHAnsi" w:cs="Arial"/>
          <w:b/>
          <w:noProof/>
          <w:color w:val="000000"/>
          <w:sz w:val="24"/>
          <w:szCs w:val="24"/>
        </w:rPr>
        <w:t>users</w:t>
      </w:r>
      <w:r w:rsidRPr="00AB4096">
        <w:rPr>
          <w:rFonts w:asciiTheme="minorHAnsi" w:hAnsiTheme="minorHAnsi" w:cs="Arial"/>
          <w:noProof/>
          <w:color w:val="000000"/>
          <w:sz w:val="24"/>
          <w:szCs w:val="24"/>
        </w:rPr>
        <w:t>], the first user by default is [[</w:t>
      </w:r>
      <w:r w:rsidRPr="00AB4096">
        <w:rPr>
          <w:rFonts w:asciiTheme="minorHAnsi" w:hAnsiTheme="minorHAnsi" w:cs="Arial"/>
          <w:b/>
          <w:noProof/>
          <w:color w:val="000000"/>
          <w:sz w:val="24"/>
          <w:szCs w:val="24"/>
        </w:rPr>
        <w:t>admin</w:t>
      </w:r>
      <w:r w:rsidRPr="00AB4096">
        <w:rPr>
          <w:rFonts w:asciiTheme="minorHAnsi" w:hAnsiTheme="minorHAnsi" w:cs="Arial"/>
          <w:noProof/>
          <w:color w:val="000000"/>
          <w:sz w:val="24"/>
          <w:szCs w:val="24"/>
        </w:rPr>
        <w:t xml:space="preserve">]] ; this name must be replaced with </w:t>
      </w:r>
      <w:r w:rsidRPr="00AB4096">
        <w:rPr>
          <w:rFonts w:asciiTheme="minorHAnsi" w:hAnsiTheme="minorHAnsi" w:cs="Arial"/>
          <w:b/>
          <w:noProof/>
          <w:color w:val="000000"/>
          <w:sz w:val="24"/>
          <w:szCs w:val="24"/>
        </w:rPr>
        <w:t>your system user</w:t>
      </w:r>
      <w:r w:rsidRPr="00AB4096">
        <w:rPr>
          <w:rFonts w:asciiTheme="minorHAnsi" w:hAnsiTheme="minorHAnsi" w:cs="Arial"/>
          <w:color w:val="000000"/>
          <w:sz w:val="24"/>
          <w:szCs w:val="24"/>
        </w:rPr>
        <w:t>. This way, you will become a Twister Administrator and will be able to create, edit, or delete other Twister users.</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This manual edit must be done only the first time, the rest of the users should be changed using the GUI (the applet). You should also make sure that no one can view the </w:t>
      </w:r>
      <w:r w:rsidRPr="00AB4096">
        <w:rPr>
          <w:rFonts w:asciiTheme="minorHAnsi" w:hAnsiTheme="minorHAnsi" w:cs="Arial"/>
          <w:i/>
          <w:color w:val="000000"/>
          <w:sz w:val="24"/>
          <w:szCs w:val="24"/>
        </w:rPr>
        <w:t>users_and_groups</w:t>
      </w:r>
      <w:r w:rsidRPr="00AB4096">
        <w:rPr>
          <w:rFonts w:asciiTheme="minorHAnsi" w:hAnsiTheme="minorHAnsi" w:cs="Arial"/>
          <w:color w:val="000000"/>
          <w:sz w:val="24"/>
          <w:szCs w:val="24"/>
        </w:rPr>
        <w:t xml:space="preserve"> file except for the ROOT user and make sure that Central Engine runs as ROOT, so it will be able to read the file (or if you plan to update the users using the GUI, Central Engine must also be able to write).</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roles are enabled only when the server type is `</w:t>
      </w:r>
      <w:r w:rsidRPr="00AB4096">
        <w:rPr>
          <w:rFonts w:asciiTheme="minorHAnsi" w:hAnsiTheme="minorHAnsi" w:cs="Arial"/>
          <w:b/>
          <w:color w:val="000000"/>
          <w:sz w:val="24"/>
          <w:szCs w:val="24"/>
        </w:rPr>
        <w:t>production</w:t>
      </w:r>
      <w:r w:rsidRPr="00AB4096">
        <w:rPr>
          <w:rFonts w:asciiTheme="minorHAnsi" w:hAnsiTheme="minorHAnsi" w:cs="Arial"/>
          <w:color w:val="000000"/>
          <w:sz w:val="24"/>
          <w:szCs w:val="24"/>
        </w:rPr>
        <w:t>`, in the file `</w:t>
      </w:r>
      <w:r w:rsidRPr="00AB4096">
        <w:rPr>
          <w:rFonts w:asciiTheme="minorHAnsi" w:hAnsiTheme="minorHAnsi" w:cs="Arial"/>
          <w:i/>
          <w:color w:val="000000"/>
          <w:sz w:val="24"/>
          <w:szCs w:val="24"/>
        </w:rPr>
        <w:t>config/server_init.ini</w:t>
      </w:r>
      <w:r w:rsidRPr="00AB4096">
        <w:rPr>
          <w:rFonts w:asciiTheme="minorHAnsi" w:hAnsiTheme="minorHAnsi" w:cs="Arial"/>
          <w:color w:val="000000"/>
          <w:sz w:val="24"/>
          <w:szCs w:val="24"/>
        </w:rPr>
        <w:t>`. If the server type is `</w:t>
      </w:r>
      <w:r w:rsidRPr="00AB4096">
        <w:rPr>
          <w:rFonts w:asciiTheme="minorHAnsi" w:hAnsiTheme="minorHAnsi" w:cs="Arial"/>
          <w:b/>
          <w:color w:val="000000"/>
          <w:sz w:val="24"/>
          <w:szCs w:val="24"/>
        </w:rPr>
        <w:t>development</w:t>
      </w:r>
      <w:r w:rsidRPr="00AB4096">
        <w:rPr>
          <w:rFonts w:asciiTheme="minorHAnsi" w:hAnsiTheme="minorHAnsi" w:cs="Arial"/>
          <w:color w:val="000000"/>
          <w:sz w:val="24"/>
          <w:szCs w:val="24"/>
        </w:rPr>
        <w:t>`, users have all the roles, except for CHANGE_USERS.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212706">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a user cannot be found in </w:t>
      </w:r>
      <w:r w:rsidRPr="00AB4096">
        <w:rPr>
          <w:rFonts w:asciiTheme="minorHAnsi" w:hAnsiTheme="minorHAnsi" w:cs="Arial"/>
          <w:i/>
          <w:color w:val="000000"/>
          <w:sz w:val="24"/>
          <w:szCs w:val="24"/>
        </w:rPr>
        <w:t>users_and_groups</w:t>
      </w:r>
      <w:r w:rsidRPr="00AB4096">
        <w:rPr>
          <w:rFonts w:asciiTheme="minorHAnsi" w:hAnsiTheme="minorHAnsi" w:cs="Arial"/>
          <w:color w:val="000000"/>
          <w:sz w:val="24"/>
          <w:szCs w:val="24"/>
        </w:rPr>
        <w:t xml:space="preserve"> file, </w:t>
      </w:r>
      <w:r w:rsidRPr="00AB4096">
        <w:rPr>
          <w:rFonts w:asciiTheme="minorHAnsi" w:hAnsiTheme="minorHAnsi" w:cs="Arial"/>
          <w:b/>
          <w:color w:val="000000"/>
          <w:sz w:val="24"/>
          <w:szCs w:val="24"/>
        </w:rPr>
        <w:t>he CANNOT</w:t>
      </w:r>
      <w:r w:rsidR="00212706" w:rsidRPr="00AB4096">
        <w:rPr>
          <w:rFonts w:asciiTheme="minorHAnsi" w:hAnsiTheme="minorHAnsi" w:cs="Arial"/>
          <w:color w:val="000000"/>
          <w:sz w:val="24"/>
          <w:szCs w:val="24"/>
        </w:rPr>
        <w:t xml:space="preserve"> use Twister.</w:t>
      </w:r>
      <w:r w:rsidRPr="00AB4096">
        <w:rPr>
          <w:rFonts w:asciiTheme="minorHAnsi" w:hAnsiTheme="minorHAnsi" w:cs="Arial"/>
          <w:color w:val="000000"/>
          <w:sz w:val="24"/>
          <w:szCs w:val="24"/>
        </w:rPr>
        <w:t>In `</w:t>
      </w:r>
      <w:r w:rsidRPr="00AB4096">
        <w:rPr>
          <w:rFonts w:asciiTheme="minorHAnsi" w:hAnsiTheme="minorHAnsi" w:cs="Arial"/>
          <w:i/>
          <w:noProof/>
          <w:color w:val="000000"/>
          <w:sz w:val="24"/>
          <w:szCs w:val="24"/>
        </w:rPr>
        <w:t>users_and_groups</w:t>
      </w:r>
      <w:r w:rsidRPr="00AB4096">
        <w:rPr>
          <w:rFonts w:asciiTheme="minorHAnsi" w:hAnsiTheme="minorHAnsi" w:cs="Arial"/>
          <w:i/>
          <w:color w:val="000000"/>
          <w:sz w:val="24"/>
          <w:szCs w:val="24"/>
        </w:rPr>
        <w:t>.ini</w:t>
      </w:r>
      <w:r w:rsidRPr="00AB4096">
        <w:rPr>
          <w:rFonts w:asciiTheme="minorHAnsi" w:hAnsiTheme="minorHAnsi" w:cs="Arial"/>
          <w:color w:val="000000"/>
          <w:sz w:val="24"/>
          <w:szCs w:val="24"/>
        </w:rPr>
        <w:t>` file, a Twister user has a title (his own name) and 3 fields: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r w:rsidRPr="00AB4096">
        <w:rPr>
          <w:rFonts w:asciiTheme="minorHAnsi" w:hAnsiTheme="minorHAnsi" w:cs="Arial"/>
          <w:b/>
          <w:color w:val="000000"/>
          <w:sz w:val="24"/>
          <w:szCs w:val="24"/>
        </w:rPr>
        <w:t>groups</w:t>
      </w:r>
      <w:r w:rsidRPr="00AB4096">
        <w:rPr>
          <w:rFonts w:asciiTheme="minorHAnsi" w:hAnsiTheme="minorHAnsi" w:cs="Arial"/>
          <w:color w:val="000000"/>
          <w:sz w:val="24"/>
          <w:szCs w:val="24"/>
        </w:rPr>
        <w:t xml:space="preserve"> (a list of groups that this user belongs to. The groups will give him a set of Roles. The group can be 0 </w:t>
      </w:r>
      <w:r w:rsidRPr="00AB4096">
        <w:rPr>
          <w:rFonts w:asciiTheme="minorHAnsi" w:hAnsiTheme="minorHAnsi" w:cs="Arial"/>
          <w:i/>
          <w:color w:val="000000"/>
          <w:sz w:val="24"/>
          <w:szCs w:val="24"/>
        </w:rPr>
        <w:t>zero</w:t>
      </w:r>
      <w:r w:rsidRPr="00AB4096">
        <w:rPr>
          <w:rFonts w:asciiTheme="minorHAnsi" w:hAnsiTheme="minorHAnsi" w:cs="Arial"/>
          <w:color w:val="000000"/>
          <w:sz w:val="24"/>
          <w:szCs w:val="24"/>
        </w:rPr>
        <w:t>, which means zero Roles);</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r w:rsidRPr="00AB4096">
        <w:rPr>
          <w:rFonts w:asciiTheme="minorHAnsi" w:hAnsiTheme="minorHAnsi" w:cs="Arial"/>
          <w:b/>
          <w:color w:val="000000"/>
          <w:sz w:val="24"/>
          <w:szCs w:val="24"/>
        </w:rPr>
        <w:t>timeout</w:t>
      </w:r>
      <w:r w:rsidRPr="00AB4096">
        <w:rPr>
          <w:rFonts w:asciiTheme="minorHAnsi" w:hAnsiTheme="minorHAnsi" w:cs="Arial"/>
          <w:color w:val="000000"/>
          <w:sz w:val="24"/>
          <w:szCs w:val="24"/>
        </w:rPr>
        <w:t xml:space="preserve"> (the amount of seconds until the applet automatically logs out the user);</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a unique </w:t>
      </w:r>
      <w:r w:rsidRPr="00AB4096">
        <w:rPr>
          <w:rFonts w:asciiTheme="minorHAnsi" w:hAnsiTheme="minorHAnsi" w:cs="Arial"/>
          <w:b/>
          <w:color w:val="000000"/>
          <w:sz w:val="24"/>
          <w:szCs w:val="24"/>
        </w:rPr>
        <w:t>key</w:t>
      </w:r>
      <w:r w:rsidRPr="00AB4096">
        <w:rPr>
          <w:rFonts w:asciiTheme="minorHAnsi" w:hAnsiTheme="minorHAnsi" w:cs="Arial"/>
          <w:color w:val="000000"/>
          <w:sz w:val="24"/>
          <w:szCs w:val="24"/>
        </w:rPr>
        <w:t xml:space="preserve"> (used to encrypt the passwords from DB.xml and EMAIL.xml. The passwords from the files cannot be decrypted without the key; it’s important that only the ROOT can view the settings and see the user keys).</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rPr>
          <w:rFonts w:asciiTheme="minorHAnsi" w:hAnsiTheme="minorHAnsi" w:cs="Arial"/>
          <w:color w:val="000000"/>
          <w:sz w:val="24"/>
          <w:szCs w:val="24"/>
        </w:rPr>
      </w:pPr>
      <w:r w:rsidRPr="00AB4096">
        <w:rPr>
          <w:rFonts w:asciiTheme="minorHAnsi" w:hAnsiTheme="minorHAnsi" w:cs="Arial"/>
          <w:color w:val="000000"/>
          <w:sz w:val="24"/>
          <w:szCs w:val="24"/>
        </w:rPr>
        <w:t>The timeout and key are very important in any server mode (development or production).</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color w:val="000000"/>
          <w:sz w:val="24"/>
          <w:szCs w:val="24"/>
        </w:rPr>
        <w:t>The groups have a set of unique roles. This is the complete list:</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RUN_TESTS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run tests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EDIT_TC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edit test files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CREATE_PROJECT</w:t>
      </w:r>
      <w:r w:rsidRPr="00AB4096">
        <w:rPr>
          <w:rFonts w:asciiTheme="minorHAnsi" w:hAnsiTheme="minorHAnsi" w:cs="Arial"/>
          <w:noProof/>
          <w:color w:val="000000"/>
          <w:sz w:val="24"/>
          <w:szCs w:val="24"/>
        </w:rPr>
        <w:tab/>
        <w:t>- Can create new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CHANGE_PROJECT</w:t>
      </w:r>
      <w:r w:rsidRPr="00AB4096">
        <w:rPr>
          <w:rFonts w:asciiTheme="minorHAnsi" w:hAnsiTheme="minorHAnsi" w:cs="Arial"/>
          <w:noProof/>
          <w:color w:val="000000"/>
          <w:sz w:val="24"/>
          <w:szCs w:val="24"/>
        </w:rPr>
        <w:tab/>
        <w:t>- Can change defined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DELETE_PROJECT</w:t>
      </w:r>
      <w:r w:rsidRPr="00AB4096">
        <w:rPr>
          <w:rFonts w:asciiTheme="minorHAnsi" w:hAnsiTheme="minorHAnsi" w:cs="Arial"/>
          <w:noProof/>
          <w:color w:val="000000"/>
          <w:sz w:val="24"/>
          <w:szCs w:val="24"/>
        </w:rPr>
        <w:tab/>
        <w:t>- Can delete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VIEW_REPORTS</w:t>
      </w:r>
      <w:r w:rsidRPr="00AB4096">
        <w:rPr>
          <w:rFonts w:asciiTheme="minorHAnsi" w:hAnsiTheme="minorHAnsi" w:cs="Arial"/>
          <w:noProof/>
          <w:color w:val="000000"/>
          <w:sz w:val="24"/>
          <w:szCs w:val="24"/>
        </w:rPr>
        <w:tab/>
        <w:t>-Can open the reports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CHANGE_FWM_CFG</w:t>
      </w:r>
      <w:r w:rsidRPr="00AB4096">
        <w:rPr>
          <w:rFonts w:asciiTheme="minorHAnsi" w:hAnsiTheme="minorHAnsi" w:cs="Arial"/>
          <w:noProof/>
          <w:color w:val="000000"/>
          <w:sz w:val="24"/>
          <w:szCs w:val="24"/>
        </w:rPr>
        <w:tab/>
        <w:t>- Can change his main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CHANGE_GLOBALS</w:t>
      </w:r>
      <w:r w:rsidRPr="00AB4096">
        <w:rPr>
          <w:rFonts w:asciiTheme="minorHAnsi" w:hAnsiTheme="minorHAnsi" w:cs="Arial"/>
          <w:noProof/>
          <w:color w:val="000000"/>
          <w:sz w:val="24"/>
          <w:szCs w:val="24"/>
        </w:rPr>
        <w:tab/>
        <w:t>- Can change global parameters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CHANGE_DB_CFG</w:t>
      </w:r>
      <w:r w:rsidRPr="00AB4096">
        <w:rPr>
          <w:rFonts w:asciiTheme="minorHAnsi" w:hAnsiTheme="minorHAnsi" w:cs="Arial"/>
          <w:noProof/>
          <w:color w:val="000000"/>
          <w:sz w:val="24"/>
          <w:szCs w:val="24"/>
        </w:rPr>
        <w:tab/>
        <w:t>- Can change database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CHANGE_EML_CFG</w:t>
      </w:r>
      <w:r w:rsidRPr="00AB4096">
        <w:rPr>
          <w:rFonts w:asciiTheme="minorHAnsi" w:hAnsiTheme="minorHAnsi" w:cs="Arial"/>
          <w:noProof/>
          <w:color w:val="000000"/>
          <w:sz w:val="24"/>
          <w:szCs w:val="24"/>
        </w:rPr>
        <w:tab/>
        <w:t>- Can change e-mail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CHANGE_PLUGINS</w:t>
      </w:r>
      <w:r w:rsidRPr="00AB4096">
        <w:rPr>
          <w:rFonts w:asciiTheme="minorHAnsi" w:hAnsiTheme="minorHAnsi" w:cs="Arial"/>
          <w:noProof/>
          <w:color w:val="000000"/>
          <w:sz w:val="24"/>
          <w:szCs w:val="24"/>
        </w:rPr>
        <w:tab/>
        <w:t>- Can load/ unload plugins (applet)</w:t>
      </w:r>
    </w:p>
    <w:p w:rsidR="009B6CC8"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CHANGE_TESTBED</w:t>
      </w:r>
      <w:r w:rsidRPr="00AB4096">
        <w:rPr>
          <w:rFonts w:asciiTheme="minorHAnsi" w:hAnsiTheme="minorHAnsi" w:cs="Arial"/>
          <w:noProof/>
          <w:color w:val="000000"/>
          <w:sz w:val="24"/>
          <w:szCs w:val="24"/>
        </w:rPr>
        <w:tab/>
        <w:t>- Can change the global testbed (server + applet)</w:t>
      </w:r>
    </w:p>
    <w:p w:rsidR="00722766" w:rsidRPr="00722766" w:rsidRDefault="00722766" w:rsidP="00722766">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w:t>
      </w:r>
      <w:r>
        <w:rPr>
          <w:rFonts w:asciiTheme="minorHAnsi" w:hAnsiTheme="minorHAnsi" w:cs="Arial"/>
          <w:noProof/>
          <w:color w:val="000000"/>
          <w:sz w:val="24"/>
          <w:szCs w:val="24"/>
        </w:rPr>
        <w:t>SUT</w:t>
      </w:r>
      <w:r>
        <w:rPr>
          <w:rFonts w:asciiTheme="minorHAnsi" w:hAnsiTheme="minorHAnsi" w:cs="Arial"/>
          <w:noProof/>
          <w:color w:val="000000"/>
          <w:sz w:val="24"/>
          <w:szCs w:val="24"/>
        </w:rPr>
        <w:tab/>
      </w:r>
      <w:r>
        <w:rPr>
          <w:rFonts w:asciiTheme="minorHAnsi" w:hAnsiTheme="minorHAnsi" w:cs="Arial"/>
          <w:noProof/>
          <w:color w:val="000000"/>
          <w:sz w:val="24"/>
          <w:szCs w:val="24"/>
        </w:rPr>
        <w:tab/>
      </w:r>
      <w:r w:rsidRPr="00AB4096">
        <w:rPr>
          <w:rFonts w:asciiTheme="minorHAnsi" w:hAnsiTheme="minorHAnsi" w:cs="Arial"/>
          <w:noProof/>
          <w:color w:val="000000"/>
          <w:sz w:val="24"/>
          <w:szCs w:val="24"/>
        </w:rPr>
        <w:t xml:space="preserve">- Can change the global </w:t>
      </w:r>
      <w:r>
        <w:rPr>
          <w:rFonts w:asciiTheme="minorHAnsi" w:hAnsiTheme="minorHAnsi" w:cs="Arial"/>
          <w:noProof/>
          <w:color w:val="000000"/>
          <w:sz w:val="24"/>
          <w:szCs w:val="24"/>
        </w:rPr>
        <w:t>SUTs</w:t>
      </w:r>
      <w:r w:rsidRPr="00AB4096">
        <w:rPr>
          <w:rFonts w:asciiTheme="minorHAnsi" w:hAnsiTheme="minorHAnsi" w:cs="Arial"/>
          <w:noProof/>
          <w:color w:val="000000"/>
          <w:sz w:val="24"/>
          <w:szCs w:val="24"/>
        </w:rPr>
        <w:t xml:space="preserve">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CHANGE_SERVICES</w:t>
      </w:r>
      <w:r w:rsidRPr="00AB4096">
        <w:rPr>
          <w:rFonts w:asciiTheme="minorHAnsi" w:hAnsiTheme="minorHAnsi" w:cs="Arial"/>
          <w:noProof/>
          <w:color w:val="000000"/>
          <w:sz w:val="24"/>
          <w:szCs w:val="24"/>
        </w:rPr>
        <w:tab/>
        <w:t>- Can start/ stop services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color w:val="000000"/>
          <w:sz w:val="24"/>
          <w:szCs w:val="24"/>
        </w:rPr>
      </w:pPr>
      <w:r w:rsidRPr="00AB4096">
        <w:rPr>
          <w:rFonts w:asciiTheme="minorHAnsi" w:hAnsiTheme="minorHAnsi" w:cs="Arial"/>
          <w:noProof/>
          <w:color w:val="000000"/>
          <w:sz w:val="24"/>
          <w:szCs w:val="24"/>
        </w:rPr>
        <w:t>CHANGE_USERS</w:t>
      </w:r>
      <w:r w:rsidRPr="00AB4096">
        <w:rPr>
          <w:rFonts w:asciiTheme="minorHAnsi" w:hAnsiTheme="minorHAnsi" w:cs="Arial"/>
          <w:noProof/>
          <w:color w:val="000000"/>
          <w:sz w:val="24"/>
          <w:szCs w:val="24"/>
        </w:rPr>
        <w:tab/>
        <w:t>- Can create, change and delete users (server + applet</w:t>
      </w:r>
      <w:r w:rsidRPr="00AB4096">
        <w:rPr>
          <w:rFonts w:asciiTheme="minorHAnsi" w:hAnsiTheme="minorHAnsi" w:cs="Arial"/>
          <w:color w:val="000000"/>
          <w:sz w:val="24"/>
          <w:szCs w:val="24"/>
        </w:rPr>
        <w:t>)</w:t>
      </w:r>
    </w:p>
    <w:p w:rsidR="009B6CC8" w:rsidRDefault="009B6CC8" w:rsidP="009B6CC8">
      <w:pPr>
        <w:widowControl w:val="0"/>
        <w:suppressAutoHyphens/>
        <w:spacing w:line="276" w:lineRule="auto"/>
        <w:jc w:val="both"/>
        <w:rPr>
          <w:rFonts w:asciiTheme="minorHAnsi" w:hAnsiTheme="minorHAnsi" w:cs="Arial"/>
          <w:color w:val="000000"/>
          <w:sz w:val="24"/>
          <w:szCs w:val="24"/>
        </w:rPr>
      </w:pPr>
    </w:p>
    <w:p w:rsidR="0057308B" w:rsidRDefault="0057308B" w:rsidP="009B6CC8">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You can add a new user by pressing on “Add User” button. A new window opens.</w:t>
      </w:r>
    </w:p>
    <w:p w:rsidR="0057308B" w:rsidRDefault="0057308B" w:rsidP="009B6CC8">
      <w:pPr>
        <w:widowControl w:val="0"/>
        <w:suppressAutoHyphens/>
        <w:spacing w:line="276" w:lineRule="auto"/>
        <w:jc w:val="both"/>
        <w:rPr>
          <w:rFonts w:asciiTheme="minorHAnsi" w:hAnsiTheme="minorHAnsi" w:cs="Arial"/>
          <w:color w:val="000000"/>
          <w:sz w:val="24"/>
          <w:szCs w:val="24"/>
        </w:rPr>
      </w:pPr>
    </w:p>
    <w:p w:rsidR="0057308B" w:rsidRPr="00AB4096" w:rsidRDefault="0057308B" w:rsidP="0057308B">
      <w:pPr>
        <w:widowControl w:val="0"/>
        <w:suppressAutoHyphens/>
        <w:spacing w:line="276" w:lineRule="auto"/>
        <w:jc w:val="center"/>
        <w:rPr>
          <w:rFonts w:asciiTheme="minorHAnsi" w:hAnsiTheme="minorHAnsi" w:cs="Arial"/>
          <w:color w:val="000000"/>
          <w:sz w:val="24"/>
          <w:szCs w:val="24"/>
        </w:rPr>
      </w:pPr>
      <w:r>
        <w:rPr>
          <w:noProof/>
          <w:lang w:val="en-US"/>
        </w:rPr>
        <w:drawing>
          <wp:inline distT="0" distB="0" distL="0" distR="0" wp14:anchorId="3D66C1B9" wp14:editId="107DA5E3">
            <wp:extent cx="3438525" cy="2286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438525" cy="2286000"/>
                    </a:xfrm>
                    <a:prstGeom prst="rect">
                      <a:avLst/>
                    </a:prstGeom>
                  </pic:spPr>
                </pic:pic>
              </a:graphicData>
            </a:graphic>
          </wp:inline>
        </w:drawing>
      </w:r>
    </w:p>
    <w:p w:rsidR="0057308B" w:rsidRDefault="0057308B" w:rsidP="0057308B">
      <w:pPr>
        <w:widowControl w:val="0"/>
        <w:suppressAutoHyphens/>
        <w:spacing w:line="276" w:lineRule="auto"/>
        <w:jc w:val="both"/>
        <w:rPr>
          <w:rFonts w:asciiTheme="minorHAnsi" w:hAnsiTheme="minorHAnsi" w:cs="Arial"/>
          <w:color w:val="000000"/>
          <w:sz w:val="24"/>
          <w:szCs w:val="24"/>
        </w:rPr>
      </w:pPr>
      <w:bookmarkStart w:id="147" w:name="_Toc365641685"/>
      <w:bookmarkStart w:id="148" w:name="_Toc365881360"/>
    </w:p>
    <w:p w:rsidR="0057308B" w:rsidRDefault="0057308B"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lastRenderedPageBreak/>
        <w:t>You can insert the name of the user in the “Username” text box or you can select the username from the available users by pressing “List Users” button.</w:t>
      </w:r>
    </w:p>
    <w:p w:rsidR="0057308B" w:rsidRDefault="0057308B"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One you enter a username ( or get it from list of users ) and select it’s group, you must press “Add” button to add the user. The server will validate the username and if it’s not a valid user you will get an error message.</w:t>
      </w:r>
    </w:p>
    <w:p w:rsidR="00340530" w:rsidRPr="00AB4096" w:rsidRDefault="00376C48" w:rsidP="00340530">
      <w:pPr>
        <w:pStyle w:val="Heading2"/>
        <w:rPr>
          <w:rFonts w:asciiTheme="minorHAnsi" w:hAnsiTheme="minorHAnsi"/>
        </w:rPr>
      </w:pPr>
      <w:r>
        <w:rPr>
          <w:rFonts w:asciiTheme="minorHAnsi" w:hAnsiTheme="minorHAnsi"/>
        </w:rPr>
        <w:t xml:space="preserve"> </w:t>
      </w:r>
      <w:bookmarkStart w:id="149" w:name="_Toc366842591"/>
      <w:r w:rsidR="00340530" w:rsidRPr="00AB4096">
        <w:rPr>
          <w:rFonts w:asciiTheme="minorHAnsi" w:hAnsiTheme="minorHAnsi"/>
        </w:rPr>
        <w:t>Set-up and Tear-down controls</w:t>
      </w:r>
      <w:bookmarkEnd w:id="147"/>
      <w:bookmarkEnd w:id="148"/>
      <w:bookmarkEnd w:id="149"/>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Setup and Teardown controls are used to mark scripts as setup or teardown scripts.</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3C95A0AD" wp14:editId="5341D12E">
            <wp:extent cx="5934075" cy="1809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setup scripts can be used to setup a configuration on a network and the teardown to clear the configuration.</w:t>
      </w:r>
    </w:p>
    <w:p w:rsidR="00340530" w:rsidRPr="00AB4096" w:rsidRDefault="00340530" w:rsidP="00340530">
      <w:pPr>
        <w:widowControl w:val="0"/>
        <w:suppressAutoHyphens/>
        <w:spacing w:line="276" w:lineRule="auto"/>
        <w:ind w:left="720"/>
        <w:jc w:val="both"/>
        <w:rPr>
          <w:rFonts w:asciiTheme="minorHAnsi" w:eastAsia="Andale Sans UI" w:hAnsiTheme="minorHAnsi" w:cs="Arial"/>
          <w:kern w:val="1"/>
          <w:sz w:val="24"/>
          <w:szCs w:val="24"/>
          <w:lang w:val="en-US"/>
        </w:rPr>
      </w:pP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scripts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scripts are executed at all times (they have to be runnable). They are used to clean-up a suite, even if the suite was aborted because of a failed Setup. Teardown files are NOT saved into the database!</w:t>
      </w:r>
    </w:p>
    <w:p w:rsidR="00340530" w:rsidRPr="00AB4096" w:rsidRDefault="00340530" w:rsidP="00340530">
      <w:pPr>
        <w:jc w:val="both"/>
        <w:rPr>
          <w:rFonts w:asciiTheme="minorHAnsi" w:hAnsiTheme="minorHAnsi" w:cs="Arial"/>
          <w:sz w:val="24"/>
          <w:szCs w:val="24"/>
        </w:rPr>
      </w:pPr>
    </w:p>
    <w:p w:rsidR="00340530" w:rsidRPr="00AB4096" w:rsidRDefault="00376C48" w:rsidP="00340530">
      <w:pPr>
        <w:pStyle w:val="Heading2"/>
        <w:rPr>
          <w:rFonts w:asciiTheme="minorHAnsi" w:hAnsiTheme="minorHAnsi"/>
        </w:rPr>
      </w:pPr>
      <w:bookmarkStart w:id="150" w:name="_Toc365641687"/>
      <w:bookmarkStart w:id="151" w:name="_Toc365881362"/>
      <w:r>
        <w:rPr>
          <w:rFonts w:asciiTheme="minorHAnsi" w:hAnsiTheme="minorHAnsi"/>
        </w:rPr>
        <w:t xml:space="preserve"> </w:t>
      </w:r>
      <w:bookmarkStart w:id="152" w:name="_Toc366842592"/>
      <w:r w:rsidR="00340530" w:rsidRPr="00AB4096">
        <w:rPr>
          <w:rFonts w:asciiTheme="minorHAnsi" w:hAnsiTheme="minorHAnsi"/>
        </w:rPr>
        <w:t>Test case/Suites management</w:t>
      </w:r>
      <w:bookmarkEnd w:id="150"/>
      <w:bookmarkEnd w:id="151"/>
      <w:bookmarkEnd w:id="152"/>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You can save your suites for a later use as predefined suites.</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Before using this feature you must define the path where the predefined suites will be saved. To do that go to Configuration-&gt;</w:t>
      </w:r>
      <w:r w:rsidR="00617D64">
        <w:rPr>
          <w:rFonts w:asciiTheme="minorHAnsi" w:hAnsiTheme="minorHAnsi" w:cs="Arial"/>
          <w:sz w:val="24"/>
          <w:szCs w:val="24"/>
        </w:rPr>
        <w:t xml:space="preserve"> </w:t>
      </w:r>
      <w:r w:rsidRPr="00AB4096">
        <w:rPr>
          <w:rFonts w:asciiTheme="minorHAnsi" w:hAnsiTheme="minorHAnsi" w:cs="Arial"/>
          <w:sz w:val="24"/>
          <w:szCs w:val="24"/>
        </w:rPr>
        <w:t>Paths tab.</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540D3C" w:rsidP="00340530">
      <w:pPr>
        <w:jc w:val="both"/>
        <w:rPr>
          <w:rFonts w:asciiTheme="minorHAnsi" w:hAnsiTheme="minorHAnsi" w:cs="Arial"/>
          <w:sz w:val="24"/>
          <w:szCs w:val="24"/>
        </w:rPr>
      </w:pPr>
      <w:r>
        <w:rPr>
          <w:rFonts w:asciiTheme="minorHAnsi" w:hAnsiTheme="minorHAnsi" w:cs="Arial"/>
          <w:noProof/>
          <w:sz w:val="24"/>
          <w:szCs w:val="24"/>
          <w:lang w:val="en-US"/>
        </w:rPr>
        <w:lastRenderedPageBreak/>
        <w:drawing>
          <wp:inline distT="0" distB="0" distL="0" distR="0">
            <wp:extent cx="6648450" cy="17621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648450" cy="17621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After you define your suite you can save it by right clicking on the suite that you want to save and enter a name for it.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07BCECCF" wp14:editId="75D571E6">
            <wp:extent cx="5943600" cy="2867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The saved suites can be found in the </w:t>
      </w:r>
      <w:r w:rsidRPr="00AB4096">
        <w:rPr>
          <w:rFonts w:asciiTheme="minorHAnsi" w:hAnsiTheme="minorHAnsi" w:cs="Arial"/>
          <w:b/>
          <w:sz w:val="24"/>
          <w:szCs w:val="24"/>
        </w:rPr>
        <w:t>Predefined Suites</w:t>
      </w:r>
      <w:r w:rsidRPr="00AB4096">
        <w:rPr>
          <w:rFonts w:asciiTheme="minorHAnsi" w:hAnsiTheme="minorHAnsi" w:cs="Arial"/>
          <w:sz w:val="24"/>
          <w:szCs w:val="24"/>
        </w:rPr>
        <w:t xml:space="preserve"> tab. You can drag and drop them in the  main window where you define your tests to be run.</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187F874F" wp14:editId="6F7693D3">
            <wp:extent cx="5915025" cy="23622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15025" cy="236220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376C48" w:rsidP="00340530">
      <w:pPr>
        <w:pStyle w:val="Heading2"/>
        <w:rPr>
          <w:rFonts w:asciiTheme="minorHAnsi" w:hAnsiTheme="minorHAnsi"/>
        </w:rPr>
      </w:pPr>
      <w:bookmarkStart w:id="153" w:name="_Toc365641688"/>
      <w:bookmarkStart w:id="154" w:name="_Toc365881363"/>
      <w:r>
        <w:rPr>
          <w:rFonts w:asciiTheme="minorHAnsi" w:hAnsiTheme="minorHAnsi"/>
        </w:rPr>
        <w:t xml:space="preserve"> </w:t>
      </w:r>
      <w:bookmarkStart w:id="155" w:name="_Toc366842593"/>
      <w:r w:rsidR="00340530" w:rsidRPr="00AB4096">
        <w:rPr>
          <w:rFonts w:asciiTheme="minorHAnsi" w:hAnsiTheme="minorHAnsi"/>
        </w:rPr>
        <w:t>User levels</w:t>
      </w:r>
      <w:bookmarkEnd w:id="153"/>
      <w:bookmarkEnd w:id="154"/>
      <w:bookmarkEnd w:id="155"/>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This feature is an enhanced user management with CE typing and multiple user groups: "developer" and "tester", and session management.</w:t>
      </w:r>
    </w:p>
    <w:p w:rsidR="00340530" w:rsidRPr="00AB4096" w:rsidRDefault="00340530" w:rsidP="00340530">
      <w:pPr>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CE server typing</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supporting two types of servers: </w:t>
      </w:r>
      <w:r w:rsidRPr="00AB4096">
        <w:rPr>
          <w:rFonts w:asciiTheme="minorHAnsi" w:hAnsiTheme="minorHAnsi" w:cs="Arial"/>
          <w:sz w:val="24"/>
          <w:szCs w:val="24"/>
          <w:u w:val="single"/>
        </w:rPr>
        <w:t>production</w:t>
      </w:r>
      <w:r w:rsidRPr="00AB4096">
        <w:rPr>
          <w:rFonts w:asciiTheme="minorHAnsi" w:hAnsiTheme="minorHAnsi" w:cs="Arial"/>
          <w:sz w:val="24"/>
          <w:szCs w:val="24"/>
        </w:rPr>
        <w:t xml:space="preserve"> and </w:t>
      </w:r>
      <w:r w:rsidRPr="00AB4096">
        <w:rPr>
          <w:rFonts w:asciiTheme="minorHAnsi" w:hAnsiTheme="minorHAnsi" w:cs="Arial"/>
          <w:sz w:val="24"/>
          <w:szCs w:val="24"/>
          <w:u w:val="single"/>
        </w:rPr>
        <w:t>development</w:t>
      </w:r>
      <w:r w:rsidRPr="00AB4096">
        <w:rPr>
          <w:rFonts w:asciiTheme="minorHAnsi" w:hAnsiTheme="minorHAnsi" w:cs="Arial"/>
          <w:sz w:val="24"/>
          <w:szCs w:val="24"/>
        </w:rPr>
        <w:t xml:space="preserve">. This information is displayed on GUI to allow the user to find out on what server types he’s connected. </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The information is stored in a CE configuration file (server_init.ini)</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The default value of ce_server_type is no_type. If you use “no_type” you will have access to all the Twister features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As administrator you can change control of the file through </w:t>
      </w:r>
      <w:r w:rsidR="00617D64">
        <w:rPr>
          <w:rFonts w:asciiTheme="minorHAnsi" w:hAnsiTheme="minorHAnsi" w:cs="Arial"/>
          <w:sz w:val="24"/>
          <w:szCs w:val="24"/>
        </w:rPr>
        <w:t>UNIX</w:t>
      </w:r>
      <w:r w:rsidRPr="00AB4096">
        <w:rPr>
          <w:rFonts w:asciiTheme="minorHAnsi" w:hAnsiTheme="minorHAnsi" w:cs="Arial"/>
          <w:sz w:val="24"/>
          <w:szCs w:val="24"/>
        </w:rPr>
        <w:t xml:space="preserve"> group permissions.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After the ce_server_type is changed, a full restart of CE is required.</w:t>
      </w:r>
    </w:p>
    <w:p w:rsidR="00F1547C" w:rsidRPr="00AB4096" w:rsidRDefault="00F1547C" w:rsidP="00F1547C">
      <w:pPr>
        <w:spacing w:after="200" w:line="276" w:lineRule="auto"/>
        <w:rPr>
          <w:rFonts w:asciiTheme="minorHAnsi" w:hAnsiTheme="minorHAnsi" w:cs="Arial"/>
          <w:sz w:val="24"/>
          <w:szCs w:val="24"/>
        </w:rPr>
      </w:pPr>
      <w:r w:rsidRPr="00AB4096">
        <w:rPr>
          <w:rFonts w:asciiTheme="minorHAnsi" w:hAnsiTheme="minorHAnsi" w:cs="Arial"/>
          <w:sz w:val="24"/>
          <w:szCs w:val="24"/>
        </w:rPr>
        <w:t>Example of server_init.ini:</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Valid types: no_type, production, development</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ce_server_type = "production"</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The server location can be any string</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ce_server_location = "</w:t>
      </w:r>
      <w:r w:rsidR="0075552E" w:rsidRPr="00617D64">
        <w:rPr>
          <w:rFonts w:ascii="Source Code Pro" w:hAnsi="Source Code Pro" w:cs="Consolas"/>
          <w:noProof/>
          <w:color w:val="4C4C4C"/>
          <w:szCs w:val="20"/>
          <w:lang w:val="en-US"/>
        </w:rPr>
        <w:t>Twister</w:t>
      </w:r>
      <w:r w:rsidRPr="00617D64">
        <w:rPr>
          <w:rFonts w:ascii="Source Code Pro" w:hAnsi="Source Code Pro" w:cs="Consolas"/>
          <w:noProof/>
          <w:color w:val="4C4C4C"/>
          <w:szCs w:val="20"/>
          <w:lang w:val="en-US"/>
        </w:rPr>
        <w:t>Land</w:t>
      </w:r>
      <w:r w:rsidRPr="00617D64">
        <w:rPr>
          <w:rFonts w:ascii="Source Code Pro" w:hAnsi="Source Code Pro"/>
          <w:noProof/>
          <w:color w:val="4C4C4C"/>
          <w:lang w:val="en-US"/>
        </w:rPr>
        <w:t>"</w:t>
      </w:r>
    </w:p>
    <w:p w:rsidR="00340530" w:rsidRPr="00617D64" w:rsidRDefault="00340530" w:rsidP="00617D64">
      <w:pPr>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groups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The twister GUI, it’s providing a panel where the groups are managed. There are 3 twister user groups: admin, developer, tester.</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The twister admin is created by the Unix/NIS admin.</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The twister admin can add, delete users (identified by unix_name such as tfisher), and set the users group.</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users can be moved from one group to another by the twister admin. </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If a user belongs to the tester group, there will be some parts of the GUI that are greyed out and the user doesn’t have access to that functionality. </w:t>
      </w:r>
    </w:p>
    <w:p w:rsidR="00340530" w:rsidRPr="00AB4096" w:rsidRDefault="00094F96" w:rsidP="00340530">
      <w:pPr>
        <w:pStyle w:val="ListParagraph"/>
        <w:numPr>
          <w:ilvl w:val="0"/>
          <w:numId w:val="38"/>
        </w:numPr>
        <w:spacing w:after="200" w:line="276" w:lineRule="auto"/>
        <w:rPr>
          <w:rFonts w:asciiTheme="minorHAnsi" w:hAnsiTheme="minorHAnsi" w:cs="Arial"/>
          <w:sz w:val="24"/>
          <w:szCs w:val="24"/>
        </w:rPr>
      </w:pPr>
      <w:r>
        <w:rPr>
          <w:rFonts w:asciiTheme="minorHAnsi" w:hAnsiTheme="minorHAnsi" w:cs="Arial"/>
          <w:sz w:val="24"/>
          <w:szCs w:val="24"/>
        </w:rPr>
        <w:t>The GUI login credentials (</w:t>
      </w:r>
      <w:r w:rsidR="00340530" w:rsidRPr="00AB4096">
        <w:rPr>
          <w:rFonts w:asciiTheme="minorHAnsi" w:hAnsiTheme="minorHAnsi" w:cs="Arial"/>
          <w:sz w:val="24"/>
          <w:szCs w:val="24"/>
        </w:rPr>
        <w:t>username/</w:t>
      </w:r>
      <w:r>
        <w:rPr>
          <w:rFonts w:asciiTheme="minorHAnsi" w:hAnsiTheme="minorHAnsi" w:cs="Arial"/>
          <w:sz w:val="24"/>
          <w:szCs w:val="24"/>
        </w:rPr>
        <w:t xml:space="preserve"> password</w:t>
      </w:r>
      <w:r w:rsidR="00340530" w:rsidRPr="00AB4096">
        <w:rPr>
          <w:rFonts w:asciiTheme="minorHAnsi" w:hAnsiTheme="minorHAnsi" w:cs="Arial"/>
          <w:sz w:val="24"/>
          <w:szCs w:val="24"/>
        </w:rPr>
        <w:t>) are exported to the test cases as internal variables.</w:t>
      </w:r>
    </w:p>
    <w:p w:rsidR="00FE2466" w:rsidRPr="00094F96" w:rsidRDefault="00FE2466" w:rsidP="00094F96">
      <w:pPr>
        <w:spacing w:after="200" w:line="276" w:lineRule="auto"/>
        <w:rPr>
          <w:rFonts w:asciiTheme="minorHAnsi" w:hAnsiTheme="minorHAnsi" w:cs="Arial"/>
          <w:sz w:val="24"/>
          <w:szCs w:val="24"/>
        </w:rPr>
      </w:pPr>
    </w:p>
    <w:p w:rsidR="00A42ECB" w:rsidRPr="00AB4096" w:rsidRDefault="00A42ECB" w:rsidP="00A42ECB">
      <w:pPr>
        <w:spacing w:after="200" w:line="276" w:lineRule="auto"/>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3311F359" wp14:editId="52B1742C">
            <wp:extent cx="5934075" cy="3819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094F96">
      <w:pPr>
        <w:spacing w:line="276" w:lineRule="auto"/>
        <w:rPr>
          <w:rFonts w:asciiTheme="minorHAnsi" w:hAnsiTheme="minorHAnsi" w:cs="Arial"/>
          <w:sz w:val="24"/>
          <w:szCs w:val="24"/>
        </w:rPr>
      </w:pPr>
      <w:r w:rsidRPr="00AB4096">
        <w:rPr>
          <w:rFonts w:asciiTheme="minorHAnsi" w:hAnsiTheme="minorHAnsi" w:cs="Arial"/>
          <w:sz w:val="24"/>
          <w:szCs w:val="24"/>
        </w:rPr>
        <w:t xml:space="preserve">The Unix/NIS users will be created by the IT team and not from Twister GUI. </w:t>
      </w:r>
      <w:r w:rsidRPr="00AB4096">
        <w:rPr>
          <w:rFonts w:asciiTheme="minorHAnsi" w:hAnsiTheme="minorHAnsi" w:cs="Arial"/>
          <w:sz w:val="24"/>
          <w:szCs w:val="24"/>
        </w:rPr>
        <w:br/>
        <w:t>Once a user has a Unix/NIS account, the Twister admin will be able to get the list of Unix/NIS accounts and select which</w:t>
      </w:r>
      <w:r w:rsidR="00C60D28">
        <w:rPr>
          <w:rFonts w:asciiTheme="minorHAnsi" w:hAnsiTheme="minorHAnsi" w:cs="Arial"/>
          <w:sz w:val="24"/>
          <w:szCs w:val="24"/>
        </w:rPr>
        <w:t xml:space="preserve"> one can be added into a group.</w:t>
      </w:r>
      <w:r w:rsidRPr="00AB4096">
        <w:rPr>
          <w:rFonts w:asciiTheme="minorHAnsi" w:hAnsiTheme="minorHAnsi" w:cs="Arial"/>
          <w:sz w:val="24"/>
          <w:szCs w:val="24"/>
        </w:rPr>
        <w:br/>
        <w:t>If a Unix/NIS account is not present in any Twister groups, he'll not be able to run tests even if he has a Unix system/NIS account.</w:t>
      </w:r>
    </w:p>
    <w:p w:rsidR="00C60D28" w:rsidRDefault="00C60D28">
      <w:pPr>
        <w:spacing w:after="200" w:line="276" w:lineRule="auto"/>
        <w:rPr>
          <w:rFonts w:asciiTheme="minorHAnsi" w:hAnsiTheme="minorHAnsi" w:cs="Arial"/>
          <w:color w:val="FF0000"/>
          <w:sz w:val="24"/>
          <w:szCs w:val="24"/>
          <w:highlight w:val="yellow"/>
        </w:rPr>
      </w:pPr>
      <w:r>
        <w:rPr>
          <w:rFonts w:asciiTheme="minorHAnsi" w:hAnsiTheme="minorHAnsi" w:cs="Arial"/>
          <w:color w:val="FF0000"/>
          <w:sz w:val="24"/>
          <w:szCs w:val="24"/>
          <w:highlight w:val="yellow"/>
        </w:rPr>
        <w:br w:type="page"/>
      </w: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About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The Twister framework is providing a CE configuration file to allow enterprise-specific information to be displayed in the Welcome and About screens.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To configure what it is displayed in the About screen you have to create/edit a logo.txt file which must be placed in the main directory where the GUI is loaded from (ex: /var/www/twister).</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You can also add an image to the About screen which must be placed in the same directory as logo.txt and must be named logo.png. The image will be resized automatically by the GUI applet and displayed at this dimension W=230px, H=100px.</w:t>
      </w:r>
    </w:p>
    <w:p w:rsidR="00340530" w:rsidRPr="00AB4096" w:rsidRDefault="00340530" w:rsidP="00340530">
      <w:pPr>
        <w:rPr>
          <w:rFonts w:asciiTheme="minorHAnsi" w:hAnsiTheme="minorHAnsi" w:cs="Arial"/>
          <w:sz w:val="24"/>
          <w:szCs w:val="24"/>
        </w:rPr>
      </w:pP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Logo example:</w:t>
      </w: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Pr="00AB4096" w:rsidRDefault="00304184" w:rsidP="00340530">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7CC2A9D3" wp14:editId="52FA0ECB">
            <wp:extent cx="6667500" cy="35718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667500" cy="3571875"/>
                    </a:xfrm>
                    <a:prstGeom prst="rect">
                      <a:avLst/>
                    </a:prstGeom>
                    <a:noFill/>
                    <a:ln>
                      <a:noFill/>
                    </a:ln>
                  </pic:spPr>
                </pic:pic>
              </a:graphicData>
            </a:graphic>
          </wp:inline>
        </w:drawing>
      </w:r>
    </w:p>
    <w:p w:rsidR="00340530" w:rsidRPr="00AB4096" w:rsidRDefault="00340530" w:rsidP="00340530">
      <w:pPr>
        <w:keepNext/>
        <w:rPr>
          <w:rFonts w:asciiTheme="minorHAnsi" w:hAnsiTheme="minorHAnsi"/>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Information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Twister is showing in GUI who are the activated users and the groups they belong to.</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5E16676C" wp14:editId="1C8A86BC">
            <wp:extent cx="5934075" cy="3819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340530" w:rsidRPr="00AB4096" w:rsidRDefault="00340530" w:rsidP="00340530">
      <w:pPr>
        <w:rPr>
          <w:rFonts w:asciiTheme="minorHAnsi" w:hAnsiTheme="minorHAnsi" w:cs="Arial"/>
          <w:b/>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Welcome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Twister is providing a welcome screen same as the About screen from Configuration -&gt; About screen, and indicates that the user should “Press any Key to Logon”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Doing that the login pop-up is presented. The welcome screen is also presented when post-logout, Timeout, Cancel, and login failure</w:t>
      </w:r>
      <w:r w:rsidR="00A42ECB" w:rsidRPr="00AB4096">
        <w:rPr>
          <w:rFonts w:asciiTheme="minorHAnsi" w:hAnsiTheme="minorHAnsi" w:cs="Arial"/>
          <w:sz w:val="24"/>
          <w:szCs w:val="24"/>
        </w:rPr>
        <w:t>.</w:t>
      </w:r>
    </w:p>
    <w:p w:rsidR="00AE7A00" w:rsidRPr="00AB4096" w:rsidRDefault="00AE7A00" w:rsidP="00340530">
      <w:pPr>
        <w:rPr>
          <w:rFonts w:asciiTheme="minorHAnsi" w:hAnsiTheme="minorHAnsi" w:cs="Arial"/>
          <w:sz w:val="24"/>
          <w:szCs w:val="24"/>
        </w:rPr>
      </w:pPr>
    </w:p>
    <w:p w:rsidR="00AE7A00" w:rsidRPr="00AB4096" w:rsidRDefault="00AE7A00" w:rsidP="00AE7A00">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095F8E60" wp14:editId="31E5B591">
            <wp:extent cx="5314950" cy="3657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14950" cy="3657600"/>
                    </a:xfrm>
                    <a:prstGeom prst="rect">
                      <a:avLst/>
                    </a:prstGeom>
                    <a:noFill/>
                    <a:ln>
                      <a:noFill/>
                    </a:ln>
                  </pic:spPr>
                </pic:pic>
              </a:graphicData>
            </a:graphic>
          </wp:inline>
        </w:drawing>
      </w:r>
    </w:p>
    <w:p w:rsidR="00AE7A00" w:rsidRPr="00AB4096" w:rsidRDefault="00AE7A00" w:rsidP="00340530">
      <w:pPr>
        <w:rPr>
          <w:rFonts w:asciiTheme="minorHAnsi" w:hAnsiTheme="minorHAnsi" w:cs="Arial"/>
          <w:sz w:val="24"/>
          <w:szCs w:val="24"/>
        </w:rPr>
      </w:pP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After you login the Control Panel screen will be shown.</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54735A76" wp14:editId="68623216">
            <wp:extent cx="5943600" cy="37490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A42ECB" w:rsidRPr="00AB4096" w:rsidRDefault="00A42ECB" w:rsidP="00A42ECB">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Session Termination</w:t>
      </w:r>
    </w:p>
    <w:p w:rsidR="00A42ECB" w:rsidRPr="00AB4096" w:rsidRDefault="00A42ECB" w:rsidP="00A42ECB">
      <w:pPr>
        <w:pStyle w:val="ListParagraph"/>
        <w:spacing w:after="200" w:line="276" w:lineRule="auto"/>
        <w:rPr>
          <w:rFonts w:asciiTheme="minorHAnsi" w:hAnsiTheme="minorHAnsi" w:cs="Arial"/>
          <w:sz w:val="24"/>
          <w:szCs w:val="24"/>
        </w:rPr>
      </w:pPr>
    </w:p>
    <w:p w:rsidR="00340530" w:rsidRPr="00AB4096" w:rsidRDefault="00340530" w:rsidP="00340530">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Twister have a Logout button which returns you to the Welcome screen.</w:t>
      </w:r>
    </w:p>
    <w:p w:rsidR="00340530" w:rsidRDefault="00340530" w:rsidP="00340530">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Twister have an inactivity timer - User is logged off if no activity for programmed time. (Off, 15 min, 30 min) set by the admin.</w:t>
      </w:r>
    </w:p>
    <w:p w:rsidR="00340530" w:rsidRDefault="00DC2C86" w:rsidP="00824ABD">
      <w:pPr>
        <w:pStyle w:val="ListParagraph"/>
        <w:spacing w:after="200" w:line="276" w:lineRule="auto"/>
        <w:rPr>
          <w:rFonts w:asciiTheme="minorHAnsi" w:hAnsiTheme="minorHAnsi" w:cs="Arial"/>
          <w:sz w:val="24"/>
          <w:szCs w:val="24"/>
        </w:rPr>
      </w:pPr>
      <w:r>
        <w:rPr>
          <w:rFonts w:asciiTheme="minorHAnsi" w:hAnsiTheme="minorHAnsi" w:cs="Arial"/>
          <w:sz w:val="24"/>
          <w:szCs w:val="24"/>
        </w:rPr>
        <w:t xml:space="preserve">The value can be set </w:t>
      </w:r>
      <w:r w:rsidR="00E72D01">
        <w:rPr>
          <w:rFonts w:asciiTheme="minorHAnsi" w:hAnsiTheme="minorHAnsi" w:cs="Arial"/>
          <w:sz w:val="24"/>
          <w:szCs w:val="24"/>
        </w:rPr>
        <w:t xml:space="preserve">by the admin </w:t>
      </w:r>
      <w:r>
        <w:rPr>
          <w:rFonts w:asciiTheme="minorHAnsi" w:hAnsiTheme="minorHAnsi" w:cs="Arial"/>
          <w:sz w:val="24"/>
          <w:szCs w:val="24"/>
        </w:rPr>
        <w:t xml:space="preserve">in the User management panel for every user </w:t>
      </w:r>
      <w:r w:rsidR="00E72D01">
        <w:rPr>
          <w:rFonts w:asciiTheme="minorHAnsi" w:hAnsiTheme="minorHAnsi" w:cs="Arial"/>
          <w:sz w:val="24"/>
          <w:szCs w:val="24"/>
        </w:rPr>
        <w:t>individually</w:t>
      </w:r>
      <w:r>
        <w:rPr>
          <w:rFonts w:asciiTheme="minorHAnsi" w:hAnsiTheme="minorHAnsi" w:cs="Arial"/>
          <w:sz w:val="24"/>
          <w:szCs w:val="24"/>
        </w:rPr>
        <w:t>.</w:t>
      </w:r>
      <w:r w:rsidR="00E72D01">
        <w:rPr>
          <w:rFonts w:asciiTheme="minorHAnsi" w:hAnsiTheme="minorHAnsi" w:cs="Arial"/>
          <w:sz w:val="24"/>
          <w:szCs w:val="24"/>
        </w:rPr>
        <w:t xml:space="preserve"> The default value it’s 0 which mean that the timeout it’s Off.</w:t>
      </w:r>
    </w:p>
    <w:p w:rsidR="00824ABD" w:rsidRPr="00AB4096" w:rsidRDefault="00824ABD" w:rsidP="00824ABD">
      <w:pPr>
        <w:pStyle w:val="ListParagraph"/>
        <w:spacing w:after="200" w:line="276" w:lineRule="auto"/>
        <w:rPr>
          <w:rFonts w:asciiTheme="minorHAnsi" w:hAnsiTheme="minorHAnsi" w:cs="Arial"/>
          <w:sz w:val="24"/>
          <w:szCs w:val="24"/>
        </w:rPr>
      </w:pPr>
    </w:p>
    <w:p w:rsidR="00340530" w:rsidRPr="00AB4096" w:rsidRDefault="00376C48" w:rsidP="00340530">
      <w:pPr>
        <w:pStyle w:val="Heading2"/>
        <w:rPr>
          <w:rFonts w:asciiTheme="minorHAnsi" w:hAnsiTheme="minorHAnsi"/>
        </w:rPr>
      </w:pPr>
      <w:bookmarkStart w:id="156" w:name="_Toc365641691"/>
      <w:bookmarkStart w:id="157" w:name="_Toc365881366"/>
      <w:r>
        <w:rPr>
          <w:rFonts w:asciiTheme="minorHAnsi" w:hAnsiTheme="minorHAnsi"/>
        </w:rPr>
        <w:t xml:space="preserve"> </w:t>
      </w:r>
      <w:bookmarkStart w:id="158" w:name="_Toc366842594"/>
      <w:r w:rsidR="00340530" w:rsidRPr="00AB4096">
        <w:rPr>
          <w:rFonts w:asciiTheme="minorHAnsi" w:hAnsiTheme="minorHAnsi"/>
        </w:rPr>
        <w:t>Test case details descriptors</w:t>
      </w:r>
      <w:bookmarkEnd w:id="156"/>
      <w:bookmarkEnd w:id="157"/>
      <w:bookmarkEnd w:id="158"/>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In a test</w:t>
      </w:r>
      <w:r w:rsidR="00094F96">
        <w:rPr>
          <w:rFonts w:asciiTheme="minorHAnsi" w:hAnsiTheme="minorHAnsi" w:cs="Arial"/>
          <w:bCs/>
          <w:sz w:val="24"/>
          <w:szCs w:val="24"/>
        </w:rPr>
        <w:t xml:space="preserve"> </w:t>
      </w:r>
      <w:r w:rsidRPr="00AB4096">
        <w:rPr>
          <w:rFonts w:asciiTheme="minorHAnsi" w:hAnsiTheme="minorHAnsi" w:cs="Arial"/>
          <w:bCs/>
          <w:sz w:val="24"/>
          <w:szCs w:val="24"/>
        </w:rPr>
        <w:t>case you can define any numbers of meta tags.</w:t>
      </w: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For example:</w:t>
      </w:r>
    </w:p>
    <w:p w:rsidR="00340530" w:rsidRPr="00AB4096" w:rsidRDefault="00340530" w:rsidP="00340530">
      <w:pPr>
        <w:rPr>
          <w:rFonts w:asciiTheme="minorHAnsi" w:hAnsiTheme="minorHAnsi" w:cs="Arial"/>
          <w:bCs/>
          <w:sz w:val="24"/>
          <w:szCs w:val="24"/>
        </w:rPr>
      </w:pP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&lt;title&gt;This is the title.&lt;/title&gt;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&lt;description&gt;This test prints and sends some logs.&lt;/description&gt;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&lt;tag&gt;&lt;/tag&gt; displays </w:t>
      </w:r>
      <w:r w:rsidRPr="00AB4096">
        <w:rPr>
          <w:rFonts w:asciiTheme="minorHAnsi" w:hAnsiTheme="minorHAnsi" w:cs="Arial"/>
          <w:b/>
          <w:sz w:val="24"/>
          <w:szCs w:val="24"/>
        </w:rPr>
        <w:t>Tag:</w:t>
      </w:r>
      <w:r w:rsidRPr="00AB4096">
        <w:rPr>
          <w:rFonts w:asciiTheme="minorHAnsi" w:hAnsiTheme="minorHAnsi" w:cs="Arial"/>
          <w:sz w:val="24"/>
          <w:szCs w:val="24"/>
        </w:rPr>
        <w:t>&lt;stuff&gt;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&lt;meta&gt;&lt;/meta&gt; displays </w:t>
      </w:r>
      <w:r w:rsidRPr="00AB4096">
        <w:rPr>
          <w:rFonts w:asciiTheme="minorHAnsi" w:hAnsiTheme="minorHAnsi" w:cs="Arial"/>
          <w:b/>
          <w:sz w:val="24"/>
          <w:szCs w:val="24"/>
        </w:rPr>
        <w:t>Meta:&lt;</w:t>
      </w:r>
      <w:r w:rsidRPr="00AB4096">
        <w:rPr>
          <w:rFonts w:asciiTheme="minorHAnsi" w:hAnsiTheme="minorHAnsi" w:cs="Arial"/>
          <w:sz w:val="24"/>
          <w:szCs w:val="24"/>
        </w:rPr>
        <w: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#&lt;setup&gt;&lt;/setup&gt; displays </w:t>
      </w:r>
      <w:r w:rsidRPr="00AB4096">
        <w:rPr>
          <w:rFonts w:asciiTheme="minorHAnsi" w:hAnsiTheme="minorHAnsi" w:cs="Arial"/>
          <w:b/>
          <w:sz w:val="24"/>
          <w:szCs w:val="24"/>
        </w:rPr>
        <w:t>Setup:</w:t>
      </w:r>
      <w:r w:rsidRPr="00AB4096">
        <w:rPr>
          <w:rFonts w:asciiTheme="minorHAnsi" w:hAnsiTheme="minorHAnsi" w:cs="Arial"/>
          <w:sz w:val="24"/>
          <w:szCs w:val="24"/>
        </w:rPr>
        <w:t>&lt;stuff&gt;</w:t>
      </w: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 xml:space="preserve">An example of how it can be used you can find it in </w:t>
      </w:r>
      <w:r w:rsidRPr="00AB4096">
        <w:rPr>
          <w:rFonts w:asciiTheme="minorHAnsi" w:hAnsiTheme="minorHAnsi" w:cs="Arial"/>
          <w:bCs/>
          <w:i/>
          <w:sz w:val="24"/>
          <w:szCs w:val="24"/>
        </w:rPr>
        <w:t>~/twister/demo/testsuites-python/init.py</w:t>
      </w:r>
      <w:r w:rsidRPr="00AB4096">
        <w:rPr>
          <w:rFonts w:asciiTheme="minorHAnsi" w:hAnsiTheme="minorHAnsi" w:cs="Arial"/>
          <w:bCs/>
          <w:sz w:val="24"/>
          <w:szCs w:val="24"/>
        </w:rPr>
        <w:t xml:space="preserve"> file.</w:t>
      </w:r>
    </w:p>
    <w:p w:rsidR="00094F96" w:rsidRDefault="00094F96">
      <w:pPr>
        <w:spacing w:after="200" w:line="276" w:lineRule="auto"/>
        <w:rPr>
          <w:rFonts w:asciiTheme="minorHAnsi" w:hAnsiTheme="minorHAnsi"/>
        </w:rPr>
      </w:pPr>
      <w:r>
        <w:rPr>
          <w:rFonts w:asciiTheme="minorHAnsi" w:hAnsiTheme="minorHAnsi"/>
        </w:rPr>
        <w:br w:type="page"/>
      </w:r>
    </w:p>
    <w:p w:rsidR="00340530" w:rsidRPr="00AB4096" w:rsidRDefault="00376C48" w:rsidP="00340530">
      <w:pPr>
        <w:pStyle w:val="Heading2"/>
        <w:rPr>
          <w:rFonts w:asciiTheme="minorHAnsi" w:hAnsiTheme="minorHAnsi"/>
        </w:rPr>
      </w:pPr>
      <w:bookmarkStart w:id="159" w:name="_Toc365641692"/>
      <w:bookmarkStart w:id="160" w:name="_Toc365881367"/>
      <w:r>
        <w:rPr>
          <w:rFonts w:asciiTheme="minorHAnsi" w:hAnsiTheme="minorHAnsi"/>
        </w:rPr>
        <w:lastRenderedPageBreak/>
        <w:t xml:space="preserve"> </w:t>
      </w:r>
      <w:bookmarkStart w:id="161" w:name="_Toc366842595"/>
      <w:r w:rsidR="00340530" w:rsidRPr="00AB4096">
        <w:rPr>
          <w:rFonts w:asciiTheme="minorHAnsi" w:hAnsiTheme="minorHAnsi"/>
        </w:rPr>
        <w:t>Library management</w:t>
      </w:r>
      <w:bookmarkEnd w:id="159"/>
      <w:bookmarkEnd w:id="160"/>
      <w:bookmarkEnd w:id="161"/>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When you install Twister the default path where the libraries are stored is /opt/twister/lib.</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Besides this path every user can define a custom library path. You can use the both locations in the same time.</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To define the custom path location go to Configuration -&gt; Paths and set the path to the library location.</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In a python test to import a library you must add the following line:</w:t>
      </w:r>
    </w:p>
    <w:p w:rsidR="00340530" w:rsidRPr="00AB4096" w:rsidRDefault="00340530" w:rsidP="00340530">
      <w:pPr>
        <w:pStyle w:val="ListParagraph"/>
        <w:ind w:left="0"/>
        <w:rPr>
          <w:rFonts w:asciiTheme="minorHAnsi" w:hAnsiTheme="minorHAnsi" w:cs="Arial"/>
          <w:sz w:val="24"/>
          <w:szCs w:val="24"/>
        </w:rPr>
      </w:pPr>
    </w:p>
    <w:p w:rsidR="00340530" w:rsidRPr="000E6CEA" w:rsidRDefault="00340530" w:rsidP="00340530">
      <w:pPr>
        <w:pStyle w:val="ListParagraph"/>
        <w:ind w:left="0"/>
        <w:jc w:val="center"/>
        <w:rPr>
          <w:rFonts w:ascii="Source Code Pro" w:hAnsi="Source Code Pro"/>
        </w:rPr>
      </w:pPr>
      <w:r w:rsidRPr="000E6CEA">
        <w:rPr>
          <w:rFonts w:ascii="Source Code Pro" w:hAnsi="Source Code Pro"/>
        </w:rPr>
        <w:t>from ce_libs import &lt;library_file&gt;</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CE will first search for this library in the default library location and then in the custom library path.</w:t>
      </w:r>
    </w:p>
    <w:p w:rsidR="00340530" w:rsidRPr="00AB4096" w:rsidRDefault="00340530" w:rsidP="00340530">
      <w:pPr>
        <w:rPr>
          <w:rFonts w:asciiTheme="minorHAnsi" w:hAnsiTheme="minorHAnsi"/>
        </w:rPr>
      </w:pPr>
    </w:p>
    <w:p w:rsidR="00340530" w:rsidRPr="00AB4096" w:rsidRDefault="00376C48" w:rsidP="00340530">
      <w:pPr>
        <w:pStyle w:val="Heading2"/>
        <w:rPr>
          <w:rFonts w:asciiTheme="minorHAnsi" w:hAnsiTheme="minorHAnsi"/>
        </w:rPr>
      </w:pPr>
      <w:bookmarkStart w:id="162" w:name="_Toc365641693"/>
      <w:bookmarkStart w:id="163" w:name="_Toc365881368"/>
      <w:r>
        <w:rPr>
          <w:rFonts w:asciiTheme="minorHAnsi" w:hAnsiTheme="minorHAnsi"/>
        </w:rPr>
        <w:t xml:space="preserve"> </w:t>
      </w:r>
      <w:bookmarkStart w:id="164" w:name="_Toc366842596"/>
      <w:r w:rsidR="00340530" w:rsidRPr="00AB4096">
        <w:rPr>
          <w:rFonts w:asciiTheme="minorHAnsi" w:hAnsiTheme="minorHAnsi"/>
        </w:rPr>
        <w:t>Log customization</w:t>
      </w:r>
      <w:bookmarkEnd w:id="162"/>
      <w:bookmarkEnd w:id="163"/>
      <w:bookmarkEnd w:id="164"/>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client log files are reset every time a new execution is started. This overwrites the logs.</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 xml:space="preserve">Details: </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In Log Path in the Configuration Paths window, allow specification of a secondary (archive) /path for log files.</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 of this secondary /path can be Enabled/Disabled by checkbox. </w:t>
      </w:r>
      <w:r w:rsidRPr="00AB4096">
        <w:rPr>
          <w:rFonts w:asciiTheme="minorHAnsi" w:hAnsiTheme="minorHAnsi" w:cs="Arial"/>
          <w:sz w:val="24"/>
          <w:szCs w:val="24"/>
          <w:u w:val="single"/>
        </w:rPr>
        <w:t>Disabled</w:t>
      </w:r>
      <w:r w:rsidRPr="00AB4096">
        <w:rPr>
          <w:rFonts w:asciiTheme="minorHAnsi" w:hAnsiTheme="minorHAnsi" w:cs="Arial"/>
          <w:sz w:val="24"/>
          <w:szCs w:val="24"/>
        </w:rPr>
        <w:t xml:space="preserve"> is the default setting and makes Twister operate in the current fashion.</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When the secondary folder is Enabled: Prior to starting a new execution, the logs are closed, and moved to the secondary /path.</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With the move, all file_names will have the same unix timestamp appended such as:</w:t>
      </w:r>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t xml:space="preserve"> log_running.log.1370288853</w:t>
      </w:r>
    </w:p>
    <w:p w:rsidR="00340530" w:rsidRPr="00AB4096" w:rsidRDefault="00340530" w:rsidP="00340530">
      <w:pPr>
        <w:ind w:left="720"/>
        <w:rPr>
          <w:rFonts w:asciiTheme="minorHAnsi" w:hAnsiTheme="minorHAnsi" w:cs="Arial"/>
          <w:i/>
          <w:sz w:val="24"/>
          <w:szCs w:val="24"/>
        </w:rPr>
      </w:pPr>
      <w:r w:rsidRPr="00AB4096">
        <w:rPr>
          <w:rFonts w:asciiTheme="minorHAnsi" w:hAnsiTheme="minorHAnsi" w:cs="Arial"/>
          <w:i/>
          <w:sz w:val="24"/>
          <w:szCs w:val="24"/>
        </w:rPr>
        <w:t>through</w:t>
      </w:r>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t>log_CLI.log. 1370288853</w:t>
      </w:r>
    </w:p>
    <w:p w:rsidR="00340530" w:rsidRPr="00AB4096" w:rsidRDefault="00340530" w:rsidP="00340530">
      <w:pPr>
        <w:pStyle w:val="ListParagraph"/>
        <w:numPr>
          <w:ilvl w:val="0"/>
          <w:numId w:val="40"/>
        </w:numPr>
        <w:rPr>
          <w:rFonts w:asciiTheme="minorHAnsi" w:hAnsiTheme="minorHAnsi" w:cs="Arial"/>
          <w:i/>
          <w:sz w:val="24"/>
          <w:szCs w:val="24"/>
        </w:rPr>
      </w:pPr>
      <w:r w:rsidRPr="00AB4096">
        <w:rPr>
          <w:rFonts w:asciiTheme="minorHAnsi" w:hAnsiTheme="minorHAnsi" w:cs="Arial"/>
          <w:sz w:val="24"/>
          <w:szCs w:val="24"/>
        </w:rPr>
        <w:t xml:space="preserve">The user can specify the same /path for both primary and backup. </w:t>
      </w:r>
    </w:p>
    <w:p w:rsidR="0074378D" w:rsidRPr="00AB4096" w:rsidRDefault="0074378D" w:rsidP="00340530">
      <w:pPr>
        <w:pStyle w:val="ListParagraph"/>
        <w:rPr>
          <w:rFonts w:asciiTheme="minorHAnsi" w:hAnsiTheme="minorHAnsi" w:cs="Arial"/>
          <w:sz w:val="24"/>
          <w:szCs w:val="24"/>
        </w:rPr>
      </w:pPr>
    </w:p>
    <w:p w:rsidR="00340530" w:rsidRPr="00AB4096" w:rsidRDefault="00376C48" w:rsidP="00340530">
      <w:pPr>
        <w:pStyle w:val="Heading2"/>
        <w:rPr>
          <w:rFonts w:asciiTheme="minorHAnsi" w:hAnsiTheme="minorHAnsi"/>
        </w:rPr>
      </w:pPr>
      <w:bookmarkStart w:id="165" w:name="_Toc365641694"/>
      <w:bookmarkStart w:id="166" w:name="_Toc365881369"/>
      <w:r>
        <w:rPr>
          <w:rFonts w:asciiTheme="minorHAnsi" w:hAnsiTheme="minorHAnsi"/>
        </w:rPr>
        <w:t xml:space="preserve"> </w:t>
      </w:r>
      <w:bookmarkStart w:id="167" w:name="_Toc366842597"/>
      <w:r w:rsidR="00340530" w:rsidRPr="00AB4096">
        <w:rPr>
          <w:rFonts w:asciiTheme="minorHAnsi" w:hAnsiTheme="minorHAnsi"/>
        </w:rPr>
        <w:t>EP start-up</w:t>
      </w:r>
      <w:bookmarkEnd w:id="165"/>
      <w:bookmarkEnd w:id="166"/>
      <w:bookmarkEnd w:id="167"/>
    </w:p>
    <w:p w:rsidR="00340530" w:rsidRPr="007D5EAE" w:rsidRDefault="00340530" w:rsidP="000E6CEA">
      <w:pPr>
        <w:rPr>
          <w:rFonts w:asciiTheme="minorHAnsi" w:hAnsiTheme="minorHAnsi"/>
        </w:rPr>
      </w:pP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This feature is providing a mechanism to allow start of EP’s on demand when they are needed by the user for testing. This feature is providing a registration mechanism between the EP’s and the CE. The registration is for EP’s to CE, so the CE will know what are the available EP’s for an user.</w:t>
      </w: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To manage the client you will need to run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which is installed in client path.</w:t>
      </w: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The script will be started manually by the user or automatically at system boot. Another mechanism to start automatically the script, is to set this in a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that is executed automatically when the user log in into that machine. In the same time, the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is executed automatically when a user logs into Twister GUI.</w:t>
      </w:r>
    </w:p>
    <w:p w:rsidR="00340530"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will read the available EP’s from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and register them to the configured CE. When the registration information is passed to the CE, the IP address of the EP, the name of the EP and </w:t>
      </w:r>
      <w:r w:rsidRPr="00AB4096">
        <w:rPr>
          <w:rFonts w:asciiTheme="minorHAnsi" w:hAnsiTheme="minorHAnsi" w:cs="Arial"/>
          <w:sz w:val="24"/>
          <w:szCs w:val="24"/>
        </w:rPr>
        <w:lastRenderedPageBreak/>
        <w:t>the name of the user are passed to the CE. In this way, the EP where to run the test cases is identified by the CE.</w:t>
      </w:r>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accept</w:t>
      </w:r>
      <w:r w:rsidR="00A42ECB" w:rsidRPr="00AB4096">
        <w:rPr>
          <w:rFonts w:asciiTheme="minorHAnsi" w:hAnsiTheme="minorHAnsi" w:cs="Arial"/>
          <w:sz w:val="24"/>
          <w:szCs w:val="24"/>
        </w:rPr>
        <w:t>ing</w:t>
      </w:r>
      <w:r w:rsidRPr="00AB4096">
        <w:rPr>
          <w:rFonts w:asciiTheme="minorHAnsi" w:hAnsiTheme="minorHAnsi" w:cs="Arial"/>
          <w:sz w:val="24"/>
          <w:szCs w:val="24"/>
        </w:rPr>
        <w:t xml:space="preserve"> the following options: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 to 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silent - to start the client process and to disable printing of messages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Stop – to stop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Restart – to restart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Status – to show the status of the client process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contain</w:t>
      </w:r>
      <w:r w:rsidR="00A42ECB" w:rsidRPr="00AB4096">
        <w:rPr>
          <w:rFonts w:asciiTheme="minorHAnsi" w:hAnsiTheme="minorHAnsi" w:cs="Arial"/>
          <w:sz w:val="24"/>
          <w:szCs w:val="24"/>
        </w:rPr>
        <w:t xml:space="preserve">ing a </w:t>
      </w:r>
      <w:r w:rsidRPr="00AB4096">
        <w:rPr>
          <w:rFonts w:asciiTheme="minorHAnsi" w:hAnsiTheme="minorHAnsi" w:cs="Arial"/>
          <w:sz w:val="24"/>
          <w:szCs w:val="24"/>
        </w:rPr>
        <w:t xml:space="preserve">tag called </w:t>
      </w:r>
      <w:r w:rsidRPr="00AB4096">
        <w:rPr>
          <w:rFonts w:asciiTheme="minorHAnsi" w:hAnsiTheme="minorHAnsi" w:cs="Arial"/>
          <w:i/>
          <w:sz w:val="24"/>
          <w:szCs w:val="24"/>
        </w:rPr>
        <w:t>EP_HOST</w:t>
      </w:r>
      <w:r w:rsidRPr="00AB4096">
        <w:rPr>
          <w:rFonts w:asciiTheme="minorHAnsi" w:hAnsiTheme="minorHAnsi" w:cs="Arial"/>
          <w:sz w:val="24"/>
          <w:szCs w:val="24"/>
        </w:rPr>
        <w:t xml:space="preserve"> for every EP set for the user. This tag is used to indicate the host machine where that EP can be started and it is used to allow the user to control on what machine the EP is started. In this way, the user can have a common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for many machines and he can control what EP’s to be started on what machines.</w:t>
      </w: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Example:</w:t>
      </w:r>
    </w:p>
    <w:p w:rsidR="00340530" w:rsidRPr="000E6CEA" w:rsidRDefault="00340530" w:rsidP="00340530">
      <w:pPr>
        <w:ind w:left="2880"/>
        <w:rPr>
          <w:rFonts w:ascii="Source Code Pro" w:hAnsi="Source Code Pro"/>
        </w:rPr>
      </w:pPr>
      <w:r w:rsidRPr="000E6CEA">
        <w:rPr>
          <w:rFonts w:ascii="Source Code Pro" w:hAnsi="Source Code Pro"/>
        </w:rPr>
        <w:t>[</w:t>
      </w:r>
      <w:r w:rsidRPr="000E6CEA">
        <w:rPr>
          <w:rFonts w:ascii="Source Code Pro" w:hAnsi="Source Code Pro"/>
          <w:b/>
        </w:rPr>
        <w:t>EP-1001</w:t>
      </w:r>
      <w:r w:rsidRPr="000E6CEA">
        <w:rPr>
          <w:rFonts w:ascii="Source Code Pro" w:hAnsi="Source Code Pro"/>
        </w:rPr>
        <w:t>]</w:t>
      </w:r>
    </w:p>
    <w:p w:rsidR="00340530" w:rsidRPr="000E6CEA" w:rsidRDefault="00340530" w:rsidP="00340530">
      <w:pPr>
        <w:ind w:left="2880"/>
        <w:rPr>
          <w:rFonts w:ascii="Source Code Pro" w:hAnsi="Source Code Pro"/>
        </w:rPr>
      </w:pPr>
      <w:r w:rsidRPr="000E6CEA">
        <w:rPr>
          <w:rFonts w:ascii="Source Code Pro" w:hAnsi="Source Code Pro"/>
        </w:rPr>
        <w:t>CE_IP   =       11.126.32.20</w:t>
      </w:r>
    </w:p>
    <w:p w:rsidR="00340530" w:rsidRPr="000E6CEA" w:rsidRDefault="00340530" w:rsidP="00340530">
      <w:pPr>
        <w:ind w:left="2880"/>
        <w:rPr>
          <w:rFonts w:ascii="Source Code Pro" w:hAnsi="Source Code Pro"/>
        </w:rPr>
      </w:pPr>
      <w:r w:rsidRPr="000E6CEA">
        <w:rPr>
          <w:rFonts w:ascii="Source Code Pro" w:hAnsi="Source Code Pro"/>
        </w:rPr>
        <w:t>CE_PORT =       8000</w:t>
      </w:r>
    </w:p>
    <w:p w:rsidR="00340530" w:rsidRPr="000E6CEA" w:rsidRDefault="00340530" w:rsidP="00340530">
      <w:pPr>
        <w:ind w:left="2880"/>
        <w:rPr>
          <w:rFonts w:ascii="Source Code Pro" w:hAnsi="Source Code Pro"/>
        </w:rPr>
      </w:pPr>
      <w:r w:rsidRPr="000E6CEA">
        <w:rPr>
          <w:rFonts w:ascii="Source Code Pro" w:hAnsi="Source Code Pro"/>
        </w:rPr>
        <w:t>EP_HOST =       11.126.32.20</w:t>
      </w:r>
    </w:p>
    <w:p w:rsidR="00A42ECB" w:rsidRPr="00AB4096" w:rsidRDefault="00A42ECB" w:rsidP="000E6CEA">
      <w:pPr>
        <w:rPr>
          <w:rFonts w:asciiTheme="minorHAnsi" w:hAnsiTheme="minorHAnsi" w:cs="Arial"/>
          <w:i/>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The EP_HOST can be entered as a hostname or as an IP address.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EP_HOST is commented out, the EP can be started on any machine. Same </w:t>
      </w:r>
      <w:r w:rsidR="00A42ECB" w:rsidRPr="00AB4096">
        <w:rPr>
          <w:rFonts w:asciiTheme="minorHAnsi" w:hAnsiTheme="minorHAnsi" w:cs="Arial"/>
          <w:sz w:val="24"/>
          <w:szCs w:val="24"/>
        </w:rPr>
        <w:t>behaviour</w:t>
      </w:r>
      <w:r w:rsidRPr="00AB4096">
        <w:rPr>
          <w:rFonts w:asciiTheme="minorHAnsi" w:hAnsiTheme="minorHAnsi" w:cs="Arial"/>
          <w:sz w:val="24"/>
          <w:szCs w:val="24"/>
        </w:rPr>
        <w:t xml:space="preserve"> is present if there is no information set for EP_HOST (IP or hostname).</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user changes 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the client process and the GUI </w:t>
      </w:r>
      <w:r w:rsidR="00A42ECB" w:rsidRPr="00AB4096">
        <w:rPr>
          <w:rFonts w:asciiTheme="minorHAnsi" w:hAnsiTheme="minorHAnsi" w:cs="Arial"/>
          <w:sz w:val="24"/>
          <w:szCs w:val="24"/>
        </w:rPr>
        <w:t>must</w:t>
      </w:r>
      <w:r w:rsidRPr="00AB4096">
        <w:rPr>
          <w:rFonts w:asciiTheme="minorHAnsi" w:hAnsiTheme="minorHAnsi" w:cs="Arial"/>
          <w:sz w:val="24"/>
          <w:szCs w:val="24"/>
        </w:rPr>
        <w:t xml:space="preserve"> be restarted so the user can get the latest changes. CE restart is not needed, since the registration mechanism</w:t>
      </w:r>
      <w:r w:rsidR="00FE2466" w:rsidRPr="00AB4096">
        <w:rPr>
          <w:rFonts w:asciiTheme="minorHAnsi" w:hAnsiTheme="minorHAnsi" w:cs="Arial"/>
          <w:sz w:val="24"/>
          <w:szCs w:val="24"/>
        </w:rPr>
        <w:t xml:space="preserve"> will update the available EP’s</w:t>
      </w:r>
      <w:r w:rsidRPr="00AB4096">
        <w:rPr>
          <w:rFonts w:asciiTheme="minorHAnsi" w:hAnsiTheme="minorHAnsi" w:cs="Arial"/>
          <w:sz w:val="24"/>
          <w:szCs w:val="24"/>
        </w:rPr>
        <w:t>.</w:t>
      </w:r>
    </w:p>
    <w:p w:rsidR="00FE2466" w:rsidRPr="00AB4096" w:rsidRDefault="00FE2466" w:rsidP="00340530">
      <w:pPr>
        <w:rPr>
          <w:rFonts w:asciiTheme="minorHAnsi" w:hAnsiTheme="minorHAnsi" w:cs="Arial"/>
          <w:sz w:val="24"/>
          <w:szCs w:val="24"/>
        </w:rPr>
      </w:pPr>
    </w:p>
    <w:p w:rsidR="00340530" w:rsidRPr="00AB4096" w:rsidRDefault="00340530" w:rsidP="00A42ECB">
      <w:pPr>
        <w:rPr>
          <w:rFonts w:asciiTheme="minorHAnsi" w:hAnsiTheme="minorHAnsi" w:cs="Arial"/>
          <w:sz w:val="24"/>
          <w:szCs w:val="24"/>
        </w:rPr>
      </w:pPr>
      <w:r w:rsidRPr="00AB4096">
        <w:rPr>
          <w:rFonts w:asciiTheme="minorHAnsi" w:hAnsiTheme="minorHAnsi" w:cs="Arial"/>
          <w:sz w:val="24"/>
          <w:szCs w:val="24"/>
        </w:rPr>
        <w:t>If the CE is stopped, the client process will try continuously to register EP’s with the CE and it will succeed that once the CE is up and running.</w:t>
      </w:r>
    </w:p>
    <w:p w:rsidR="00A42ECB" w:rsidRPr="00AB4096" w:rsidRDefault="00A42ECB" w:rsidP="00A42ECB">
      <w:pPr>
        <w:rPr>
          <w:rFonts w:asciiTheme="minorHAnsi" w:hAnsiTheme="minorHAnsi" w:cs="Arial"/>
          <w:sz w:val="24"/>
          <w:szCs w:val="24"/>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6458F6" w:rsidRPr="00AB4096" w:rsidRDefault="009B6CC8" w:rsidP="006458F6">
      <w:pPr>
        <w:pStyle w:val="Heading1"/>
        <w:rPr>
          <w:rFonts w:asciiTheme="minorHAnsi" w:hAnsiTheme="minorHAnsi"/>
        </w:rPr>
      </w:pPr>
      <w:bookmarkStart w:id="168" w:name="_Toc365641695"/>
      <w:bookmarkStart w:id="169" w:name="_Toc365881370"/>
      <w:bookmarkStart w:id="170" w:name="_Toc366842598"/>
      <w:r w:rsidRPr="00AB4096">
        <w:rPr>
          <w:rFonts w:asciiTheme="minorHAnsi" w:hAnsiTheme="minorHAnsi"/>
        </w:rPr>
        <w:lastRenderedPageBreak/>
        <w:t>How to write tests</w:t>
      </w:r>
      <w:bookmarkEnd w:id="168"/>
      <w:bookmarkEnd w:id="169"/>
      <w:bookmarkEnd w:id="170"/>
    </w:p>
    <w:p w:rsidR="009B6CC8" w:rsidRPr="00AB4096" w:rsidRDefault="009B6CC8" w:rsidP="009B6CC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framework can run </w:t>
      </w:r>
      <w:r w:rsidRPr="00AB4096">
        <w:rPr>
          <w:rFonts w:asciiTheme="minorHAnsi" w:hAnsiTheme="minorHAnsi" w:cs="Arial"/>
          <w:b/>
          <w:bCs/>
          <w:color w:val="000000"/>
          <w:sz w:val="24"/>
          <w:szCs w:val="24"/>
        </w:rPr>
        <w:t>Python</w:t>
      </w:r>
      <w:r w:rsidRPr="00AB4096">
        <w:rPr>
          <w:rFonts w:asciiTheme="minorHAnsi" w:hAnsiTheme="minorHAnsi" w:cs="Arial"/>
          <w:color w:val="000000"/>
          <w:sz w:val="24"/>
          <w:szCs w:val="24"/>
        </w:rPr>
        <w:t xml:space="preserve">, </w:t>
      </w:r>
      <w:r w:rsidRPr="00AB4096">
        <w:rPr>
          <w:rFonts w:asciiTheme="minorHAnsi" w:hAnsiTheme="minorHAnsi" w:cs="Arial"/>
          <w:b/>
          <w:bCs/>
          <w:color w:val="000000"/>
          <w:sz w:val="24"/>
          <w:szCs w:val="24"/>
        </w:rPr>
        <w:t>TCL</w:t>
      </w:r>
      <w:r w:rsidRPr="00AB4096">
        <w:rPr>
          <w:rFonts w:asciiTheme="minorHAnsi" w:hAnsiTheme="minorHAnsi" w:cs="Arial"/>
          <w:color w:val="000000"/>
          <w:sz w:val="24"/>
          <w:szCs w:val="24"/>
        </w:rPr>
        <w:t xml:space="preserve"> and </w:t>
      </w:r>
      <w:r w:rsidRPr="00AB4096">
        <w:rPr>
          <w:rFonts w:asciiTheme="minorHAnsi" w:hAnsiTheme="minorHAnsi" w:cs="Arial"/>
          <w:b/>
          <w:bCs/>
          <w:color w:val="7F7F7F" w:themeColor="text1" w:themeTint="80"/>
          <w:sz w:val="24"/>
          <w:szCs w:val="24"/>
        </w:rPr>
        <w:t>Perl</w:t>
      </w:r>
      <w:r w:rsidRPr="00AB4096">
        <w:rPr>
          <w:rFonts w:asciiTheme="minorHAnsi" w:hAnsiTheme="minorHAnsi" w:cs="Arial"/>
          <w:color w:val="7F7F7F" w:themeColor="text1" w:themeTint="80"/>
          <w:sz w:val="24"/>
          <w:szCs w:val="24"/>
        </w:rPr>
        <w:t xml:space="preserve"> (limited)</w:t>
      </w:r>
      <w:r w:rsidRPr="00AB4096">
        <w:rPr>
          <w:rFonts w:asciiTheme="minorHAnsi" w:hAnsiTheme="minorHAnsi" w:cs="Arial"/>
          <w:color w:val="000000"/>
          <w:sz w:val="24"/>
          <w:szCs w:val="24"/>
        </w:rPr>
        <w:t xml:space="preserve"> tests.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Writing a </w:t>
      </w:r>
      <w:r w:rsidRPr="00AB4096">
        <w:rPr>
          <w:rFonts w:asciiTheme="minorHAnsi" w:hAnsiTheme="minorHAnsi" w:cs="Arial"/>
          <w:b/>
          <w:bCs/>
          <w:color w:val="000000"/>
          <w:sz w:val="24"/>
          <w:szCs w:val="24"/>
        </w:rPr>
        <w:t>Twister test</w:t>
      </w:r>
      <w:r w:rsidRPr="00AB4096">
        <w:rPr>
          <w:rFonts w:asciiTheme="minorHAnsi" w:hAnsiTheme="minorHAnsi" w:cs="Arial"/>
          <w:color w:val="000000"/>
          <w:sz w:val="24"/>
          <w:szCs w:val="24"/>
        </w:rPr>
        <w:t xml:space="preserve"> is just like writing a normal Python 2.7 test, or TCL 8.5 test, or Perl test, with a few exceptions.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inserts a few helper variables and functions, which are not available in the usual environment. So </w:t>
      </w:r>
      <w:r w:rsidRPr="00AB4096">
        <w:rPr>
          <w:rFonts w:asciiTheme="minorHAnsi" w:hAnsiTheme="minorHAnsi" w:cs="Arial"/>
          <w:b/>
          <w:color w:val="000000"/>
          <w:sz w:val="24"/>
          <w:szCs w:val="24"/>
        </w:rPr>
        <w:t>if the a test uses the helper variables and functions</w:t>
      </w:r>
      <w:r w:rsidRPr="00AB4096">
        <w:rPr>
          <w:rFonts w:asciiTheme="minorHAnsi" w:hAnsiTheme="minorHAnsi" w:cs="Arial"/>
          <w:color w:val="000000"/>
          <w:sz w:val="24"/>
          <w:szCs w:val="24"/>
        </w:rPr>
        <w:t>, the script will become incompatible with the original Python/ TCL/ Perl language and will be executed only from Twister.</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Variables inserted in all Twister tests:</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USER</w:t>
      </w:r>
      <w:r w:rsidRPr="00AB4096">
        <w:rPr>
          <w:rFonts w:asciiTheme="minorHAnsi" w:hAnsiTheme="minorHAnsi" w:cs="Arial"/>
          <w:noProof/>
          <w:color w:val="000000"/>
          <w:sz w:val="24"/>
          <w:szCs w:val="24"/>
        </w:rPr>
        <w:t xml:space="preserve"> : the username running the current test ;</w:t>
      </w:r>
    </w:p>
    <w:p w:rsidR="00DE7406" w:rsidRPr="00AB4096" w:rsidRDefault="00DE740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 xml:space="preserve">PASSWD </w:t>
      </w:r>
      <w:r w:rsidRPr="00AB4096">
        <w:rPr>
          <w:rFonts w:asciiTheme="minorHAnsi" w:hAnsiTheme="minorHAnsi" w:cs="Arial"/>
          <w:bCs/>
          <w:noProof/>
          <w:color w:val="000000"/>
          <w:sz w:val="24"/>
          <w:szCs w:val="24"/>
        </w:rPr>
        <w:t>: the password of the current user;</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EP</w:t>
      </w:r>
      <w:r w:rsidRPr="00AB4096">
        <w:rPr>
          <w:rFonts w:asciiTheme="minorHAnsi" w:hAnsiTheme="minorHAnsi" w:cs="Arial"/>
          <w:noProof/>
          <w:color w:val="000000"/>
          <w:sz w:val="24"/>
          <w:szCs w:val="24"/>
        </w:rPr>
        <w:t xml:space="preserve"> : the name of the Execution Process running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SUITE_NAME</w:t>
      </w:r>
      <w:r w:rsidRPr="00AB4096">
        <w:rPr>
          <w:rFonts w:asciiTheme="minorHAnsi" w:hAnsiTheme="minorHAnsi" w:cs="Arial"/>
          <w:noProof/>
          <w:color w:val="000000"/>
          <w:sz w:val="24"/>
          <w:szCs w:val="24"/>
        </w:rPr>
        <w:t xml:space="preserve"> : the name of the suite that contains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FILE_NAME</w:t>
      </w:r>
      <w:r w:rsidRPr="00AB4096">
        <w:rPr>
          <w:rFonts w:asciiTheme="minorHAnsi" w:hAnsiTheme="minorHAnsi" w:cs="Arial"/>
          <w:noProof/>
          <w:color w:val="000000"/>
          <w:sz w:val="24"/>
          <w:szCs w:val="24"/>
        </w:rPr>
        <w:t xml:space="preserve"> : the full path of the test file from the machine that runs the Central Engine ;</w:t>
      </w:r>
    </w:p>
    <w:p w:rsidR="009B6CC8" w:rsidRPr="00094F96" w:rsidRDefault="00AA4042"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SUT</w:t>
      </w:r>
      <w:r w:rsidR="009B6CC8" w:rsidRPr="00AB4096">
        <w:rPr>
          <w:rFonts w:asciiTheme="minorHAnsi" w:hAnsiTheme="minorHAnsi" w:cs="Arial"/>
          <w:noProof/>
          <w:color w:val="000000"/>
          <w:sz w:val="24"/>
          <w:szCs w:val="24"/>
        </w:rPr>
        <w:t xml:space="preserve"> : the current </w:t>
      </w:r>
      <w:r>
        <w:rPr>
          <w:rFonts w:asciiTheme="minorHAnsi" w:hAnsiTheme="minorHAnsi" w:cs="Arial"/>
          <w:noProof/>
          <w:color w:val="000000"/>
          <w:sz w:val="24"/>
          <w:szCs w:val="24"/>
        </w:rPr>
        <w:t>System Under Test</w:t>
      </w:r>
      <w:r w:rsidR="009B6CC8" w:rsidRPr="00AB4096">
        <w:rPr>
          <w:rFonts w:asciiTheme="minorHAnsi" w:hAnsiTheme="minorHAnsi" w:cs="Arial"/>
          <w:noProof/>
          <w:color w:val="000000"/>
          <w:sz w:val="24"/>
          <w:szCs w:val="24"/>
        </w:rPr>
        <w:t xml:space="preserve"> ;</w:t>
      </w:r>
    </w:p>
    <w:p w:rsidR="00094F96" w:rsidRDefault="00094F9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PROPERTIES</w:t>
      </w:r>
      <w:r w:rsidRPr="00094F96">
        <w:rPr>
          <w:rFonts w:asciiTheme="minorHAnsi" w:hAnsiTheme="minorHAnsi" w:cs="Arial"/>
          <w:bCs/>
          <w:noProof/>
          <w:color w:val="000000"/>
          <w:sz w:val="24"/>
          <w:szCs w:val="24"/>
        </w:rPr>
        <w:t xml:space="preserve"> : a dictionary containg all the properties defined in the applet</w:t>
      </w:r>
      <w:r>
        <w:rPr>
          <w:rFonts w:asciiTheme="minorHAnsi" w:hAnsiTheme="minorHAnsi" w:cs="Arial"/>
          <w:bCs/>
          <w:noProof/>
          <w:color w:val="000000"/>
          <w:sz w:val="24"/>
          <w:szCs w:val="24"/>
        </w:rPr>
        <w:t xml:space="preserve">, for this </w:t>
      </w:r>
      <w:r>
        <w:rPr>
          <w:rFonts w:asciiTheme="minorHAnsi" w:hAnsiTheme="minorHAnsi" w:cs="Arial"/>
          <w:b/>
          <w:bCs/>
          <w:noProof/>
          <w:color w:val="000000"/>
          <w:sz w:val="24"/>
          <w:szCs w:val="24"/>
        </w:rPr>
        <w:t>testcase</w:t>
      </w:r>
      <w:r w:rsidRPr="00094F96">
        <w:rPr>
          <w:rFonts w:asciiTheme="minorHAnsi" w:hAnsiTheme="minorHAnsi" w:cs="Arial"/>
          <w:bCs/>
          <w:noProof/>
          <w:color w:val="000000"/>
          <w:sz w:val="24"/>
          <w:szCs w:val="24"/>
        </w:rPr>
        <w:t>;</w:t>
      </w:r>
    </w:p>
    <w:p w:rsidR="00094F96" w:rsidRPr="00AB4096" w:rsidRDefault="00094F9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CONFIG</w:t>
      </w:r>
      <w:r w:rsidRPr="00094F96">
        <w:rPr>
          <w:rFonts w:asciiTheme="minorHAnsi" w:hAnsiTheme="minorHAnsi" w:cs="Arial"/>
          <w:bCs/>
          <w:noProof/>
          <w:color w:val="000000"/>
          <w:sz w:val="24"/>
          <w:szCs w:val="24"/>
        </w:rPr>
        <w:t xml:space="preserve"> : a list containing all the config files defined in the applet, for this testcase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PROXY</w:t>
      </w:r>
      <w:r w:rsidRPr="00AB4096">
        <w:rPr>
          <w:rFonts w:asciiTheme="minorHAnsi" w:hAnsiTheme="minorHAnsi" w:cs="Arial"/>
          <w:noProof/>
          <w:color w:val="000000"/>
          <w:sz w:val="24"/>
          <w:szCs w:val="24"/>
        </w:rPr>
        <w:t xml:space="preserve"> : this is a pointer to the Central Engine XML-RPC server. It is used for development.</w:t>
      </w:r>
    </w:p>
    <w:p w:rsidR="009B6CC8" w:rsidRDefault="009B6CC8" w:rsidP="009B6CC8">
      <w:pPr>
        <w:spacing w:line="276" w:lineRule="auto"/>
        <w:jc w:val="both"/>
        <w:rPr>
          <w:rFonts w:asciiTheme="minorHAnsi" w:hAnsiTheme="minorHAnsi" w:cs="Arial"/>
          <w:noProof/>
          <w:color w:val="000000"/>
          <w:sz w:val="24"/>
          <w:szCs w:val="24"/>
        </w:rPr>
      </w:pPr>
    </w:p>
    <w:p w:rsidR="007D5EAE" w:rsidRPr="00AB4096" w:rsidRDefault="007D5EAE" w:rsidP="009B6CC8">
      <w:pPr>
        <w:spacing w:line="276" w:lineRule="auto"/>
        <w:jc w:val="both"/>
        <w:rPr>
          <w:rFonts w:asciiTheme="minorHAnsi" w:hAnsiTheme="minorHAnsi" w:cs="Arial"/>
          <w:noProof/>
          <w:color w:val="000000"/>
          <w:sz w:val="24"/>
          <w:szCs w:val="24"/>
        </w:rPr>
      </w:pPr>
    </w:p>
    <w:p w:rsidR="009B6CC8" w:rsidRPr="00AB4096" w:rsidRDefault="009B6CC8" w:rsidP="009B6CC8">
      <w:pPr>
        <w:spacing w:line="276" w:lineRule="auto"/>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And a few functions:</w:t>
      </w:r>
    </w:p>
    <w:p w:rsidR="009B6CC8" w:rsidRPr="00AB4096" w:rsidRDefault="009B6CC8" w:rsidP="009B6CC8">
      <w:pPr>
        <w:spacing w:line="276" w:lineRule="auto"/>
        <w:jc w:val="both"/>
        <w:rPr>
          <w:rFonts w:asciiTheme="minorHAnsi" w:hAnsiTheme="minorHAnsi" w:cs="Arial"/>
          <w:noProof/>
          <w:color w:val="000000"/>
          <w:sz w:val="24"/>
          <w:szCs w:val="24"/>
        </w:rPr>
      </w:pP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logMsg</w:t>
      </w:r>
      <w:r w:rsidRPr="00AB4096">
        <w:rPr>
          <w:rFonts w:asciiTheme="minorHAnsi" w:hAnsiTheme="minorHAnsi" w:cs="Arial"/>
          <w:noProof/>
          <w:color w:val="000000"/>
          <w:sz w:val="24"/>
          <w:szCs w:val="24"/>
        </w:rPr>
        <w:t xml:space="preserve">( logType, message ) : this function sends a message in a special log and will not appear in the CLI. Valid log types are : </w:t>
      </w:r>
      <w:r w:rsidRPr="00AB4096">
        <w:rPr>
          <w:rFonts w:asciiTheme="minorHAnsi" w:hAnsiTheme="minorHAnsi" w:cs="Arial"/>
          <w:i/>
          <w:iCs/>
          <w:noProof/>
          <w:color w:val="000000"/>
          <w:sz w:val="24"/>
          <w:szCs w:val="24"/>
        </w:rPr>
        <w:t>logRunning</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logDebug</w:t>
      </w:r>
      <w:r w:rsidRPr="00AB4096">
        <w:rPr>
          <w:rFonts w:asciiTheme="minorHAnsi" w:hAnsiTheme="minorHAnsi" w:cs="Arial"/>
          <w:noProof/>
          <w:color w:val="000000"/>
          <w:sz w:val="24"/>
          <w:szCs w:val="24"/>
        </w:rPr>
        <w:t xml:space="preserve"> and </w:t>
      </w:r>
      <w:r w:rsidRPr="00AB4096">
        <w:rPr>
          <w:rFonts w:asciiTheme="minorHAnsi" w:hAnsiTheme="minorHAnsi" w:cs="Arial"/>
          <w:i/>
          <w:iCs/>
          <w:noProof/>
          <w:color w:val="000000"/>
          <w:sz w:val="24"/>
          <w:szCs w:val="24"/>
        </w:rPr>
        <w:t>logTest</w:t>
      </w:r>
      <w:r w:rsidRPr="00AB4096">
        <w:rPr>
          <w:rFonts w:asciiTheme="minorHAnsi" w:hAnsiTheme="minorHAnsi" w:cs="Arial"/>
          <w:noProof/>
          <w:color w:val="000000"/>
          <w:sz w:val="24"/>
          <w:szCs w:val="24"/>
        </w:rPr>
        <w:t>. It is used for sending debug messages from the tests.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getGlobal</w:t>
      </w:r>
      <w:r w:rsidRPr="00AB4096">
        <w:rPr>
          <w:rFonts w:asciiTheme="minorHAnsi" w:hAnsiTheme="minorHAnsi" w:cs="Arial"/>
          <w:noProof/>
          <w:color w:val="000000"/>
          <w:sz w:val="24"/>
          <w:szCs w:val="24"/>
        </w:rPr>
        <w:t>( path ) : get a global parameter;</w:t>
      </w:r>
    </w:p>
    <w:p w:rsidR="001B29FD" w:rsidRPr="00094F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setGlobal</w:t>
      </w:r>
      <w:r w:rsidRPr="00AB4096">
        <w:rPr>
          <w:rFonts w:asciiTheme="minorHAnsi" w:hAnsiTheme="minorHAnsi" w:cs="Arial"/>
          <w:noProof/>
          <w:color w:val="000000"/>
          <w:sz w:val="24"/>
          <w:szCs w:val="24"/>
        </w:rPr>
        <w:t>( path, new_value ) : set a global parameter;</w:t>
      </w:r>
    </w:p>
    <w:p w:rsidR="00094F96" w:rsidRPr="00AB4096" w:rsidRDefault="00094F96" w:rsidP="00094F96">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094F96">
        <w:rPr>
          <w:rFonts w:asciiTheme="minorHAnsi" w:hAnsiTheme="minorHAnsi" w:cs="Arial"/>
          <w:b/>
          <w:bCs/>
          <w:noProof/>
          <w:color w:val="000000"/>
          <w:sz w:val="24"/>
          <w:szCs w:val="24"/>
        </w:rPr>
        <w:t>getConfig</w:t>
      </w:r>
      <w:r w:rsidRPr="00094F96">
        <w:rPr>
          <w:rFonts w:asciiTheme="minorHAnsi" w:hAnsiTheme="minorHAnsi" w:cs="Arial"/>
          <w:bCs/>
          <w:noProof/>
          <w:color w:val="000000"/>
          <w:sz w:val="24"/>
          <w:szCs w:val="24"/>
        </w:rPr>
        <w:t xml:space="preserve">( </w:t>
      </w:r>
      <w:r>
        <w:rPr>
          <w:rFonts w:asciiTheme="minorHAnsi" w:hAnsiTheme="minorHAnsi" w:cs="Arial"/>
          <w:bCs/>
          <w:noProof/>
          <w:color w:val="000000"/>
          <w:sz w:val="24"/>
          <w:szCs w:val="24"/>
        </w:rPr>
        <w:t xml:space="preserve">config_file_path, variable_path </w:t>
      </w:r>
      <w:r w:rsidRPr="00094F96">
        <w:rPr>
          <w:rFonts w:asciiTheme="minorHAnsi" w:hAnsiTheme="minorHAnsi" w:cs="Arial"/>
          <w:bCs/>
          <w:noProof/>
          <w:color w:val="000000"/>
          <w:sz w:val="24"/>
          <w:szCs w:val="24"/>
        </w:rPr>
        <w:t xml:space="preserve">) : get a config, using the full path to </w:t>
      </w:r>
      <w:r w:rsidR="00FB3FB7">
        <w:rPr>
          <w:rFonts w:asciiTheme="minorHAnsi" w:hAnsiTheme="minorHAnsi" w:cs="Arial"/>
          <w:bCs/>
          <w:noProof/>
          <w:color w:val="000000"/>
          <w:sz w:val="24"/>
          <w:szCs w:val="24"/>
        </w:rPr>
        <w:t xml:space="preserve">a </w:t>
      </w:r>
      <w:r w:rsidRPr="00094F96">
        <w:rPr>
          <w:rFonts w:asciiTheme="minorHAnsi" w:hAnsiTheme="minorHAnsi" w:cs="Arial"/>
          <w:bCs/>
          <w:noProof/>
          <w:color w:val="000000"/>
          <w:sz w:val="24"/>
          <w:szCs w:val="24"/>
        </w:rPr>
        <w:t>config file and the f</w:t>
      </w:r>
      <w:r w:rsidR="00FB3FB7">
        <w:rPr>
          <w:rFonts w:asciiTheme="minorHAnsi" w:hAnsiTheme="minorHAnsi" w:cs="Arial"/>
          <w:bCs/>
          <w:noProof/>
          <w:color w:val="000000"/>
          <w:sz w:val="24"/>
          <w:szCs w:val="24"/>
        </w:rPr>
        <w:t>ull path to a config variable from</w:t>
      </w:r>
      <w:r w:rsidRPr="00094F96">
        <w:rPr>
          <w:rFonts w:asciiTheme="minorHAnsi" w:hAnsiTheme="minorHAnsi" w:cs="Arial"/>
          <w:bCs/>
          <w:noProof/>
          <w:color w:val="000000"/>
          <w:sz w:val="24"/>
          <w:szCs w:val="24"/>
        </w:rPr>
        <w:t xml:space="preserve"> that file</w:t>
      </w:r>
      <w:r w:rsidR="00FB3FB7">
        <w:rPr>
          <w:rFonts w:asciiTheme="minorHAnsi" w:hAnsiTheme="minorHAnsi" w:cs="Arial"/>
          <w:bCs/>
          <w:noProof/>
          <w:color w:val="000000"/>
          <w:sz w:val="24"/>
          <w:szCs w:val="24"/>
        </w:rPr>
        <w:t xml:space="preserve">.Very similar with </w:t>
      </w:r>
      <w:r w:rsidR="00FB3FB7" w:rsidRPr="00FB3FB7">
        <w:rPr>
          <w:rFonts w:asciiTheme="minorHAnsi" w:hAnsiTheme="minorHAnsi" w:cs="Arial"/>
          <w:b/>
          <w:bCs/>
          <w:noProof/>
          <w:color w:val="000000"/>
          <w:sz w:val="24"/>
          <w:szCs w:val="24"/>
        </w:rPr>
        <w:t>getGlobal</w:t>
      </w:r>
      <w:r w:rsidR="00FB3FB7">
        <w:rPr>
          <w:rFonts w:asciiTheme="minorHAnsi" w:hAnsiTheme="minorHAnsi" w:cs="Arial"/>
          <w:bCs/>
          <w:noProof/>
          <w:color w:val="000000"/>
          <w:sz w:val="24"/>
          <w:szCs w:val="24"/>
        </w:rPr>
        <w:t xml:space="preserve"> function</w:t>
      </w:r>
      <w:r w:rsidRPr="00094F96">
        <w:rPr>
          <w:rFonts w:asciiTheme="minorHAnsi" w:hAnsiTheme="minorHAnsi" w:cs="Arial"/>
          <w:bCs/>
          <w:noProof/>
          <w:color w:val="000000"/>
          <w:sz w:val="24"/>
          <w:szCs w:val="24"/>
        </w:rPr>
        <w: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SUT properties;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lastRenderedPageBreak/>
        <w:t>renameSut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SUT or property of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SUT or property of a SUT;</w:t>
      </w:r>
    </w:p>
    <w:p w:rsidR="009B6CC8" w:rsidRPr="00AB4096" w:rsidRDefault="001B29FD" w:rsidP="001B29FD">
      <w:pPr>
        <w:widowControl w:val="0"/>
        <w:numPr>
          <w:ilvl w:val="0"/>
          <w:numId w:val="35"/>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py_exec</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some_python_command</w:t>
      </w:r>
      <w:r w:rsidRPr="00AB4096">
        <w:rPr>
          <w:rFonts w:asciiTheme="minorHAnsi" w:hAnsiTheme="minorHAnsi" w:cs="Arial"/>
          <w:noProof/>
          <w:color w:val="000000"/>
          <w:sz w:val="24"/>
          <w:szCs w:val="24"/>
        </w:rPr>
        <w:t xml:space="preserve"> : this function works </w:t>
      </w:r>
      <w:r w:rsidRPr="00AB4096">
        <w:rPr>
          <w:rFonts w:asciiTheme="minorHAnsi" w:hAnsiTheme="minorHAnsi" w:cs="Arial"/>
          <w:b/>
          <w:noProof/>
          <w:color w:val="000000"/>
          <w:sz w:val="24"/>
          <w:szCs w:val="24"/>
        </w:rPr>
        <w:t>only in TCL</w:t>
      </w:r>
      <w:r w:rsidRPr="00AB4096">
        <w:rPr>
          <w:rFonts w:asciiTheme="minorHAnsi" w:hAnsiTheme="minorHAnsi" w:cs="Arial"/>
          <w:noProof/>
          <w:color w:val="000000"/>
          <w:sz w:val="24"/>
          <w:szCs w:val="24"/>
        </w:rPr>
        <w:t xml:space="preserve"> tests and allows running Python commands, or calling functions and objects from global parameters, defined in the previous tests.</w:t>
      </w:r>
    </w:p>
    <w:p w:rsidR="00026213" w:rsidRDefault="00026213"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In order to access the parameters sent from the interface, a Python test can use </w:t>
      </w:r>
      <w:r w:rsidRPr="00AB4096">
        <w:rPr>
          <w:rFonts w:asciiTheme="minorHAnsi" w:hAnsiTheme="minorHAnsi" w:cs="Arial"/>
          <w:noProof/>
          <w:color w:val="000000"/>
          <w:sz w:val="24"/>
          <w:szCs w:val="24"/>
        </w:rPr>
        <w:t>`</w:t>
      </w:r>
      <w:r w:rsidRPr="00AB4096">
        <w:rPr>
          <w:rFonts w:asciiTheme="minorHAnsi" w:hAnsiTheme="minorHAnsi" w:cs="Arial"/>
          <w:b/>
          <w:noProof/>
          <w:color w:val="000000"/>
          <w:sz w:val="24"/>
          <w:szCs w:val="24"/>
        </w:rPr>
        <w:t>import sys ; sys.argv</w:t>
      </w:r>
      <w:r w:rsidRPr="00AB4096">
        <w:rPr>
          <w:rFonts w:asciiTheme="minorHAnsi" w:hAnsiTheme="minorHAnsi" w:cs="Arial"/>
          <w:noProof/>
          <w:color w:val="000000"/>
          <w:sz w:val="24"/>
          <w:szCs w:val="24"/>
        </w:rPr>
        <w:t>`</w:t>
      </w:r>
      <w:r w:rsidRPr="00AB4096">
        <w:rPr>
          <w:rFonts w:asciiTheme="minorHAnsi" w:hAnsiTheme="minorHAnsi" w:cs="Arial"/>
          <w:color w:val="000000"/>
          <w:sz w:val="24"/>
          <w:szCs w:val="24"/>
        </w:rPr>
        <w:t xml:space="preserve">. </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parameters are passed as a list and can be accessed using usual python variable arguments mechanism (using sys.argv).</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To access a property</w:t>
      </w:r>
      <w:r w:rsidR="00026213">
        <w:rPr>
          <w:rFonts w:asciiTheme="minorHAnsi" w:hAnsiTheme="minorHAnsi" w:cs="Arial"/>
          <w:color w:val="000000"/>
          <w:sz w:val="24"/>
          <w:szCs w:val="24"/>
        </w:rPr>
        <w:t xml:space="preserve"> defined in the applet,</w:t>
      </w:r>
      <w:r w:rsidRPr="00AB4096">
        <w:rPr>
          <w:rFonts w:asciiTheme="minorHAnsi" w:hAnsiTheme="minorHAnsi" w:cs="Arial"/>
          <w:color w:val="000000"/>
          <w:sz w:val="24"/>
          <w:szCs w:val="24"/>
        </w:rPr>
        <w:t xml:space="preserve"> called `</w:t>
      </w:r>
      <w:r w:rsidRPr="00AB4096">
        <w:rPr>
          <w:rFonts w:asciiTheme="minorHAnsi" w:hAnsiTheme="minorHAnsi" w:cs="Arial"/>
          <w:b/>
          <w:color w:val="000000"/>
          <w:sz w:val="24"/>
          <w:szCs w:val="24"/>
        </w:rPr>
        <w:t>var1</w:t>
      </w:r>
      <w:r w:rsidRPr="00AB4096">
        <w:rPr>
          <w:rFonts w:asciiTheme="minorHAnsi" w:hAnsiTheme="minorHAnsi" w:cs="Arial"/>
          <w:color w:val="000000"/>
          <w:sz w:val="24"/>
          <w:szCs w:val="24"/>
        </w:rPr>
        <w:t>`, a Python test can use the following syntax (it returns the value of property):</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0E6CEA" w:rsidRDefault="009B6CC8" w:rsidP="009B6CC8">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Source Code Pro" w:hAnsi="Source Code Pro"/>
          <w:color w:val="4C4C4C"/>
        </w:rPr>
      </w:pPr>
      <w:r w:rsidRPr="000E6CEA">
        <w:rPr>
          <w:rFonts w:ascii="Source Code Pro" w:hAnsi="Source Code Pro"/>
          <w:b/>
          <w:color w:val="4C4C4C"/>
        </w:rPr>
        <w:t>PROPERTIES['</w:t>
      </w:r>
      <w:r w:rsidRPr="000E6CEA">
        <w:rPr>
          <w:rFonts w:ascii="Source Code Pro" w:hAnsi="Source Code Pro"/>
          <w:b/>
          <w:i/>
          <w:color w:val="4C4C4C"/>
        </w:rPr>
        <w:t>var1</w:t>
      </w:r>
      <w:r w:rsidRPr="000E6CEA">
        <w:rPr>
          <w:rFonts w:ascii="Source Code Pro" w:hAnsi="Source Code Pro"/>
          <w:b/>
          <w:color w:val="4C4C4C"/>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properties: </w:t>
      </w:r>
      <w:r w:rsidRPr="00026213">
        <w:rPr>
          <w:rFonts w:asciiTheme="minorHAnsi" w:hAnsiTheme="minorHAnsi" w:cs="Arial"/>
          <w:noProof/>
          <w:color w:val="000000"/>
          <w:sz w:val="24"/>
          <w:szCs w:val="24"/>
          <w:lang w:val="en-US"/>
        </w:rPr>
        <w:t>`</w:t>
      </w:r>
      <w:r w:rsidRPr="00026213">
        <w:rPr>
          <w:rFonts w:asciiTheme="minorHAnsi" w:hAnsiTheme="minorHAnsi" w:cs="Arial"/>
          <w:b/>
          <w:noProof/>
          <w:color w:val="808080" w:themeColor="background1" w:themeShade="80"/>
          <w:sz w:val="24"/>
          <w:szCs w:val="24"/>
          <w:lang w:val="en-US"/>
        </w:rPr>
        <w:t>type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suite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dependency</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status</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Runnable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Optional</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setup_file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teardown_file</w:t>
      </w:r>
      <w:r w:rsidRPr="00026213">
        <w:rPr>
          <w:rFonts w:asciiTheme="minorHAnsi" w:hAnsiTheme="minorHAnsi" w:cs="Arial"/>
          <w:noProof/>
          <w:color w:val="000000"/>
          <w:sz w:val="24"/>
          <w:szCs w:val="24"/>
          <w:lang w:val="en-US"/>
        </w:rPr>
        <w:t>`</w:t>
      </w:r>
      <w:r w:rsidR="00026213" w:rsidRPr="00026213">
        <w:rPr>
          <w:rFonts w:asciiTheme="minorHAnsi" w:hAnsiTheme="minorHAnsi" w:cs="Arial"/>
          <w:noProof/>
          <w:color w:val="000000"/>
          <w:sz w:val="24"/>
          <w:szCs w:val="24"/>
          <w:lang w:val="en-US"/>
        </w:rPr>
        <w:t xml:space="preserve">, </w:t>
      </w:r>
      <w:r w:rsidR="00026213" w:rsidRPr="00026213">
        <w:rPr>
          <w:rFonts w:asciiTheme="minorHAnsi" w:hAnsiTheme="minorHAnsi" w:cs="Arial"/>
          <w:b/>
          <w:noProof/>
          <w:color w:val="000000"/>
          <w:sz w:val="24"/>
          <w:szCs w:val="24"/>
          <w:lang w:val="en-US"/>
        </w:rPr>
        <w:t>`</w:t>
      </w:r>
      <w:r w:rsidR="00026213" w:rsidRPr="00026213">
        <w:rPr>
          <w:b/>
          <w:noProof/>
          <w:lang w:val="en-US"/>
        </w:rPr>
        <w:t xml:space="preserve"> </w:t>
      </w:r>
      <w:r w:rsidR="00026213" w:rsidRPr="00026213">
        <w:rPr>
          <w:rFonts w:asciiTheme="minorHAnsi" w:hAnsiTheme="minorHAnsi" w:cs="Arial"/>
          <w:b/>
          <w:noProof/>
          <w:color w:val="808080" w:themeColor="background1" w:themeShade="80"/>
          <w:sz w:val="24"/>
          <w:szCs w:val="24"/>
          <w:lang w:val="en-US"/>
        </w:rPr>
        <w:t>config_files</w:t>
      </w:r>
      <w:r w:rsidR="00026213" w:rsidRPr="00026213">
        <w:rPr>
          <w:rFonts w:asciiTheme="minorHAnsi" w:hAnsiTheme="minorHAnsi" w:cs="Arial"/>
          <w:noProof/>
          <w:color w:val="000000"/>
          <w:sz w:val="24"/>
          <w:szCs w:val="24"/>
          <w:lang w:val="en-US"/>
        </w:rPr>
        <w:t>`</w:t>
      </w:r>
      <w:r w:rsidRPr="00026213">
        <w:rPr>
          <w:rFonts w:asciiTheme="minorHAnsi" w:hAnsiTheme="minorHAnsi" w:cs="Arial"/>
          <w:noProof/>
          <w:color w:val="000000"/>
          <w:sz w:val="24"/>
          <w:szCs w:val="24"/>
          <w:lang w:val="en-US"/>
        </w:rPr>
        <w:t xml:space="preserve"> and `</w:t>
      </w:r>
      <w:r w:rsidRPr="00026213">
        <w:rPr>
          <w:rFonts w:asciiTheme="minorHAnsi" w:hAnsiTheme="minorHAnsi" w:cs="Arial"/>
          <w:b/>
          <w:noProof/>
          <w:color w:val="808080" w:themeColor="background1" w:themeShade="80"/>
          <w:sz w:val="24"/>
          <w:szCs w:val="24"/>
          <w:lang w:val="en-US"/>
        </w:rPr>
        <w:t>param</w:t>
      </w:r>
      <w:r w:rsidRPr="00026213">
        <w:rPr>
          <w:rFonts w:asciiTheme="minorHAnsi" w:hAnsiTheme="minorHAnsi" w:cs="Arial"/>
          <w:noProof/>
          <w:color w:val="000000"/>
          <w:sz w:val="24"/>
          <w:szCs w:val="24"/>
          <w:lang w:val="en-US"/>
        </w:rPr>
        <w:t>`</w:t>
      </w:r>
      <w:r w:rsidRPr="00AB4096">
        <w:rPr>
          <w:rFonts w:asciiTheme="minorHAnsi" w:hAnsiTheme="minorHAnsi" w:cs="Arial"/>
          <w:color w:val="000000"/>
          <w:sz w:val="24"/>
          <w:szCs w:val="24"/>
        </w:rPr>
        <w:t xml:space="preserve"> are reserved for internal use and must NOT be used.</w:t>
      </w:r>
    </w:p>
    <w:p w:rsidR="00104215" w:rsidRPr="00AB4096" w:rsidRDefault="00104215" w:rsidP="00104215">
      <w:pPr>
        <w:rPr>
          <w:rFonts w:asciiTheme="minorHAnsi" w:hAnsiTheme="minorHAnsi"/>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D428E7" w:rsidRPr="00AB4096" w:rsidRDefault="00F04330" w:rsidP="00D428E7">
      <w:pPr>
        <w:pStyle w:val="Heading1"/>
        <w:rPr>
          <w:rFonts w:asciiTheme="minorHAnsi" w:hAnsiTheme="minorHAnsi"/>
        </w:rPr>
      </w:pPr>
      <w:bookmarkStart w:id="171" w:name="_Toc365641696"/>
      <w:bookmarkStart w:id="172" w:name="_Toc365881371"/>
      <w:bookmarkStart w:id="173" w:name="_Toc366842599"/>
      <w:r w:rsidRPr="00AB4096">
        <w:rPr>
          <w:rFonts w:asciiTheme="minorHAnsi" w:hAnsiTheme="minorHAnsi"/>
        </w:rPr>
        <w:lastRenderedPageBreak/>
        <w:t>Performance and troubleshooting</w:t>
      </w:r>
      <w:bookmarkEnd w:id="171"/>
      <w:bookmarkEnd w:id="172"/>
      <w:bookmarkEnd w:id="173"/>
    </w:p>
    <w:p w:rsidR="00F04330" w:rsidRPr="00AB4096" w:rsidRDefault="00F04330" w:rsidP="00F04330">
      <w:pPr>
        <w:rPr>
          <w:rFonts w:asciiTheme="minorHAnsi" w:hAnsiTheme="minorHAnsi"/>
        </w:rPr>
      </w:pPr>
    </w:p>
    <w:p w:rsidR="00F04330" w:rsidRPr="00AB4096" w:rsidRDefault="00F04330" w:rsidP="00F04330">
      <w:pPr>
        <w:spacing w:line="360" w:lineRule="auto"/>
        <w:jc w:val="both"/>
        <w:rPr>
          <w:rFonts w:asciiTheme="minorHAnsi" w:hAnsiTheme="minorHAnsi" w:cs="Arial"/>
          <w:color w:val="FF0000"/>
          <w:sz w:val="24"/>
          <w:szCs w:val="24"/>
        </w:rPr>
      </w:pPr>
      <w:r w:rsidRPr="00AB4096">
        <w:rPr>
          <w:rFonts w:asciiTheme="minorHAnsi" w:hAnsiTheme="minorHAnsi" w:cs="Arial"/>
          <w:sz w:val="24"/>
          <w:szCs w:val="24"/>
        </w:rPr>
        <w:t>The Central Engine and the Reporting Server are instances of Python CherryPy and were tested with 750+ simultaneous connections, without crashing, or losing connection.</w:t>
      </w:r>
    </w:p>
    <w:p w:rsidR="00F04330" w:rsidRPr="00AB4096" w:rsidRDefault="00F04330" w:rsidP="00F04330">
      <w:pPr>
        <w:spacing w:line="360" w:lineRule="auto"/>
        <w:jc w:val="both"/>
        <w:rPr>
          <w:rFonts w:asciiTheme="minorHAnsi" w:hAnsiTheme="minorHAnsi" w:cs="Arial"/>
          <w:i/>
          <w:iCs/>
          <w:sz w:val="24"/>
          <w:szCs w:val="24"/>
          <w:u w:val="single"/>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sz w:val="24"/>
          <w:szCs w:val="24"/>
        </w:rPr>
        <w:t xml:space="preserve">An article concerning python web servers: </w:t>
      </w:r>
      <w:r w:rsidRPr="00AB4096">
        <w:rPr>
          <w:rFonts w:asciiTheme="minorHAnsi" w:hAnsiTheme="minorHAnsi" w:cs="Arial"/>
          <w:i/>
          <w:iCs/>
          <w:sz w:val="24"/>
          <w:szCs w:val="24"/>
          <w:u w:val="single"/>
        </w:rPr>
        <w:t>http://nichol.as/benchmark-of-python-web-servers</w:t>
      </w:r>
      <w:r w:rsidRPr="00AB4096">
        <w:rPr>
          <w:rFonts w:asciiTheme="minorHAnsi" w:hAnsiTheme="minorHAnsi" w:cs="Arial"/>
          <w:sz w:val="24"/>
          <w:szCs w:val="24"/>
        </w:rPr>
        <w:t>.</w:t>
      </w:r>
    </w:p>
    <w:p w:rsidR="00F04330" w:rsidRPr="00AB4096" w:rsidRDefault="00F04330" w:rsidP="00F04330">
      <w:pPr>
        <w:spacing w:line="360" w:lineRule="auto"/>
        <w:jc w:val="both"/>
        <w:rPr>
          <w:rFonts w:asciiTheme="minorHAnsi" w:hAnsiTheme="minorHAnsi" w:cs="Arial"/>
          <w:iCs/>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Even if the Central Engine is fast enough, for a smooth experience, it's not recommended to run more than 100 Execution Processes on one Central Engine instance. If you need more, you can simply open another instance of CE, on a different port and connect the rest of the clients on the new one.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The Execution Processes should be running on different workstations and their performance depends on the hardware of the respective machine.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All services have logs that describe every operation that is being executed. If something fails, it will be easy to know where exactly the error was produced.</w:t>
      </w:r>
    </w:p>
    <w:p w:rsidR="00F04330" w:rsidRPr="00AB4096" w:rsidRDefault="00F04330" w:rsidP="00F04330">
      <w:pPr>
        <w:spacing w:line="360" w:lineRule="auto"/>
        <w:jc w:val="both"/>
        <w:rPr>
          <w:rFonts w:asciiTheme="minorHAnsi" w:hAnsiTheme="minorHAnsi" w:cs="Arial"/>
          <w:sz w:val="24"/>
          <w:szCs w:val="24"/>
        </w:rPr>
      </w:pPr>
    </w:p>
    <w:p w:rsidR="00F04330" w:rsidRPr="00AB4096" w:rsidRDefault="00F04330" w:rsidP="00F04330">
      <w:pPr>
        <w:spacing w:line="360" w:lineRule="auto"/>
        <w:rPr>
          <w:rFonts w:asciiTheme="minorHAnsi" w:hAnsiTheme="minorHAnsi" w:cs="Arial"/>
          <w:noProof/>
          <w:sz w:val="24"/>
          <w:szCs w:val="24"/>
        </w:rPr>
      </w:pPr>
      <w:r w:rsidRPr="00AB4096">
        <w:rPr>
          <w:rFonts w:asciiTheme="minorHAnsi" w:hAnsiTheme="minorHAnsi" w:cs="Arial"/>
          <w:noProof/>
          <w:sz w:val="24"/>
          <w:szCs w:val="24"/>
        </w:rPr>
        <w:t xml:space="preserve">On the server side, you can check the logs from </w:t>
      </w:r>
      <w:r w:rsidRPr="00AB4096">
        <w:rPr>
          <w:rFonts w:asciiTheme="minorHAnsi" w:hAnsiTheme="minorHAnsi" w:cs="Arial"/>
          <w:i/>
          <w:iCs/>
          <w:noProof/>
          <w:color w:val="C00000"/>
          <w:sz w:val="24"/>
          <w:szCs w:val="24"/>
        </w:rPr>
        <w:t>/opt/twister/server_log.log</w:t>
      </w:r>
      <w:r w:rsidRPr="00AB4096">
        <w:rPr>
          <w:rFonts w:asciiTheme="minorHAnsi" w:hAnsiTheme="minorHAnsi" w:cs="Arial"/>
          <w:noProof/>
          <w:sz w:val="24"/>
          <w:szCs w:val="24"/>
        </w:rPr>
        <w:t xml:space="preserve">,  or </w:t>
      </w:r>
      <w:r w:rsidRPr="00AB4096">
        <w:rPr>
          <w:rFonts w:asciiTheme="minorHAnsi" w:hAnsiTheme="minorHAnsi" w:cs="Arial"/>
          <w:i/>
          <w:iCs/>
          <w:noProof/>
          <w:color w:val="800000"/>
          <w:sz w:val="24"/>
          <w:szCs w:val="24"/>
        </w:rPr>
        <w:t xml:space="preserve"> </w:t>
      </w:r>
      <w:r w:rsidRPr="00AB4096">
        <w:rPr>
          <w:rFonts w:asciiTheme="minorHAnsi" w:hAnsiTheme="minorHAnsi" w:cs="Arial"/>
          <w:i/>
          <w:iCs/>
          <w:noProof/>
          <w:color w:val="C00000"/>
          <w:sz w:val="24"/>
          <w:szCs w:val="24"/>
        </w:rPr>
        <w:t>/opt/twister/logs/</w:t>
      </w:r>
      <w:r w:rsidRPr="00AB4096">
        <w:rPr>
          <w:rFonts w:asciiTheme="minorHAnsi" w:hAnsiTheme="minorHAnsi" w:cs="Arial"/>
          <w:noProof/>
          <w:sz w:val="24"/>
          <w:szCs w:val="24"/>
        </w:rPr>
        <w:t xml:space="preserve"> folder.</w:t>
      </w:r>
    </w:p>
    <w:p w:rsidR="00F04330" w:rsidRPr="00AB4096" w:rsidRDefault="00F04330" w:rsidP="00F04330">
      <w:pPr>
        <w:spacing w:line="360" w:lineRule="auto"/>
        <w:rPr>
          <w:rFonts w:asciiTheme="minorHAnsi" w:hAnsiTheme="minorHAnsi" w:cs="Arial"/>
          <w:sz w:val="24"/>
          <w:szCs w:val="24"/>
        </w:rPr>
      </w:pPr>
      <w:r w:rsidRPr="00AB4096">
        <w:rPr>
          <w:rFonts w:asciiTheme="minorHAnsi" w:hAnsiTheme="minorHAnsi" w:cs="Arial"/>
          <w:noProof/>
          <w:sz w:val="24"/>
          <w:szCs w:val="24"/>
        </w:rPr>
        <w:t>On the client side, you can check the logs from</w:t>
      </w:r>
      <w:r w:rsidRPr="00AB4096">
        <w:rPr>
          <w:rFonts w:asciiTheme="minorHAnsi" w:hAnsiTheme="minorHAnsi" w:cs="Arial"/>
          <w:noProof/>
          <w:color w:val="C00000"/>
          <w:sz w:val="24"/>
          <w:szCs w:val="24"/>
        </w:rPr>
        <w:t xml:space="preserve"> </w:t>
      </w:r>
      <w:r w:rsidRPr="00AB4096">
        <w:rPr>
          <w:rFonts w:asciiTheme="minorHAnsi" w:hAnsiTheme="minorHAnsi" w:cs="Arial"/>
          <w:i/>
          <w:iCs/>
          <w:noProof/>
          <w:color w:val="C00000"/>
          <w:sz w:val="24"/>
          <w:szCs w:val="24"/>
        </w:rPr>
        <w:t>/</w:t>
      </w:r>
      <w:r w:rsidRPr="00AB4096">
        <w:rPr>
          <w:rFonts w:asciiTheme="minorHAnsi" w:hAnsiTheme="minorHAnsi" w:cs="Arial"/>
          <w:i/>
          <w:iCs/>
          <w:noProof/>
          <w:color w:val="7F7F7F" w:themeColor="text1" w:themeTint="80"/>
          <w:sz w:val="24"/>
          <w:szCs w:val="24"/>
        </w:rPr>
        <w:t>$USER_HOME</w:t>
      </w:r>
      <w:r w:rsidRPr="00AB4096">
        <w:rPr>
          <w:rFonts w:asciiTheme="minorHAnsi" w:hAnsiTheme="minorHAnsi" w:cs="Arial"/>
          <w:i/>
          <w:iCs/>
          <w:noProof/>
          <w:color w:val="C00000"/>
          <w:sz w:val="24"/>
          <w:szCs w:val="24"/>
        </w:rPr>
        <w:t>/twister/.twister_cache/</w:t>
      </w:r>
      <w:r w:rsidRPr="00AB4096">
        <w:rPr>
          <w:rFonts w:asciiTheme="minorHAnsi" w:hAnsiTheme="minorHAnsi" w:cs="Arial"/>
          <w:noProof/>
          <w:sz w:val="24"/>
          <w:szCs w:val="24"/>
        </w:rPr>
        <w:t>.  Every EP has its own log.</w:t>
      </w:r>
    </w:p>
    <w:p w:rsidR="00F04330" w:rsidRPr="00AB4096" w:rsidRDefault="00F04330" w:rsidP="00F04330">
      <w:pPr>
        <w:rPr>
          <w:rFonts w:asciiTheme="minorHAnsi" w:hAnsiTheme="minorHAnsi" w:cs="Arial"/>
          <w:sz w:val="24"/>
          <w:szCs w:val="24"/>
        </w:rPr>
      </w:pPr>
    </w:p>
    <w:p w:rsidR="00F04330" w:rsidRPr="00AB4096" w:rsidRDefault="00F04330" w:rsidP="00F04330">
      <w:pPr>
        <w:jc w:val="both"/>
        <w:rPr>
          <w:rFonts w:asciiTheme="minorHAnsi" w:hAnsiTheme="minorHAnsi" w:cs="Arial"/>
          <w:sz w:val="24"/>
          <w:szCs w:val="24"/>
        </w:rPr>
      </w:pPr>
      <w:r w:rsidRPr="00AB4096">
        <w:rPr>
          <w:rFonts w:asciiTheme="minorHAnsi" w:hAnsiTheme="minorHAnsi" w:cs="Arial"/>
          <w:sz w:val="24"/>
          <w:szCs w:val="24"/>
        </w:rPr>
        <w:t>If you notice a crash, or wish to report a bug, you can use the `</w:t>
      </w:r>
      <w:r w:rsidRPr="00AB4096">
        <w:rPr>
          <w:rFonts w:asciiTheme="minorHAnsi" w:hAnsiTheme="minorHAnsi" w:cs="Arial"/>
          <w:i/>
          <w:color w:val="C00000"/>
          <w:sz w:val="24"/>
          <w:szCs w:val="24"/>
        </w:rPr>
        <w:t>create_bug_report.py</w:t>
      </w:r>
      <w:r w:rsidRPr="00AB4096">
        <w:rPr>
          <w:rFonts w:asciiTheme="minorHAnsi" w:hAnsiTheme="minorHAnsi" w:cs="Arial"/>
          <w:sz w:val="24"/>
          <w:szCs w:val="24"/>
        </w:rPr>
        <w:t>` script from twister repo folder.</w:t>
      </w:r>
    </w:p>
    <w:p w:rsidR="001D28A2" w:rsidRPr="00AB4096" w:rsidRDefault="001D28A2" w:rsidP="00F04330">
      <w:pPr>
        <w:jc w:val="both"/>
        <w:rPr>
          <w:rFonts w:asciiTheme="minorHAnsi" w:hAnsiTheme="minorHAnsi" w:cs="Arial"/>
          <w:sz w:val="24"/>
          <w:szCs w:val="24"/>
        </w:rPr>
      </w:pPr>
    </w:p>
    <w:p w:rsidR="00906089" w:rsidRPr="00AB4096" w:rsidRDefault="00906089" w:rsidP="00F04330">
      <w:pPr>
        <w:jc w:val="both"/>
        <w:rPr>
          <w:rFonts w:asciiTheme="minorHAnsi" w:hAnsiTheme="minorHAnsi" w:cs="Arial"/>
          <w:sz w:val="24"/>
          <w:szCs w:val="24"/>
        </w:rPr>
      </w:pPr>
    </w:p>
    <w:sectPr w:rsidR="00906089" w:rsidRPr="00AB4096" w:rsidSect="000B38AE">
      <w:headerReference w:type="default" r:id="rId93"/>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3722" w:rsidRDefault="00C83722" w:rsidP="0009772F">
      <w:r>
        <w:separator/>
      </w:r>
    </w:p>
  </w:endnote>
  <w:endnote w:type="continuationSeparator" w:id="0">
    <w:p w:rsidR="00C83722" w:rsidRDefault="00C83722" w:rsidP="0009772F">
      <w:r>
        <w:continuationSeparator/>
      </w:r>
    </w:p>
  </w:endnote>
  <w:endnote w:type="continuationNotice" w:id="1">
    <w:p w:rsidR="00C83722" w:rsidRDefault="00C837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Source Sans Pro">
    <w:altName w:val="Corbel"/>
    <w:charset w:val="00"/>
    <w:family w:val="swiss"/>
    <w:pitch w:val="variable"/>
    <w:sig w:usb0="20000007" w:usb1="00000001" w:usb2="00000000" w:usb3="00000000" w:csb0="00000193" w:csb1="00000000"/>
  </w:font>
  <w:font w:name="Andale Sans UI">
    <w:altName w:val="Arial Unicode MS"/>
    <w:charset w:val="00"/>
    <w:family w:val="auto"/>
    <w:pitch w:val="variable"/>
  </w:font>
  <w:font w:name="Tahoma">
    <w:panose1 w:val="020B0604030504040204"/>
    <w:charset w:val="00"/>
    <w:family w:val="swiss"/>
    <w:pitch w:val="variable"/>
    <w:sig w:usb0="61002A87" w:usb1="80000000" w:usb2="00000008" w:usb3="00000000" w:csb0="000101FF" w:csb1="00000000"/>
  </w:font>
  <w:font w:name="MS UI Gothic">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Symbol">
    <w:altName w:val="Cambria Math"/>
    <w:charset w:val="00"/>
    <w:family w:val="swiss"/>
    <w:pitch w:val="variable"/>
    <w:sig w:usb0="00000003" w:usb1="1200FFEF" w:usb2="0024C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ource Code Pro">
    <w:altName w:val="Consolas"/>
    <w:charset w:val="00"/>
    <w:family w:val="modern"/>
    <w:pitch w:val="fixed"/>
    <w:sig w:usb0="20000007"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01" w:rsidRDefault="005D4C01">
    <w:pPr>
      <w:pStyle w:val="Footer"/>
      <w:rPr>
        <w:b/>
      </w:rPr>
    </w:pPr>
    <w:r>
      <w:rPr>
        <w:b/>
        <w:lang w:val="en-US"/>
      </w:rPr>
      <w:t xml:space="preserve">Created on </w:t>
    </w:r>
    <w:r>
      <w:rPr>
        <w:b/>
        <w:lang w:val="en-US"/>
      </w:rPr>
      <w:fldChar w:fldCharType="begin"/>
    </w:r>
    <w:r>
      <w:rPr>
        <w:b/>
        <w:lang w:val="en-US"/>
      </w:rPr>
      <w:instrText xml:space="preserve"> DATE \@ "MMMM d, yyyy" </w:instrText>
    </w:r>
    <w:r>
      <w:rPr>
        <w:b/>
        <w:lang w:val="en-US"/>
      </w:rPr>
      <w:fldChar w:fldCharType="separate"/>
    </w:r>
    <w:r w:rsidR="001F7BA5">
      <w:rPr>
        <w:b/>
        <w:noProof/>
        <w:lang w:val="en-US"/>
      </w:rPr>
      <w:t>September 13, 2013</w:t>
    </w:r>
    <w:r>
      <w:rPr>
        <w:b/>
        <w:lang w:val="en-US"/>
      </w:rPr>
      <w:fldChar w:fldCharType="end"/>
    </w:r>
    <w:r>
      <w:rPr>
        <w:b/>
      </w:rPr>
      <w:tab/>
    </w:r>
    <w:r>
      <w:rPr>
        <w:b/>
      </w:rPr>
      <w:tab/>
      <w:t xml:space="preserve">Page </w:t>
    </w:r>
    <w:r>
      <w:rPr>
        <w:rStyle w:val="PageNumber"/>
      </w:rPr>
      <w:fldChar w:fldCharType="begin"/>
    </w:r>
    <w:r>
      <w:rPr>
        <w:rStyle w:val="PageNumber"/>
      </w:rPr>
      <w:instrText xml:space="preserve"> PAGE </w:instrText>
    </w:r>
    <w:r>
      <w:rPr>
        <w:rStyle w:val="PageNumber"/>
      </w:rPr>
      <w:fldChar w:fldCharType="separate"/>
    </w:r>
    <w:r w:rsidR="001F7BA5">
      <w:rPr>
        <w:rStyle w:val="PageNumber"/>
        <w:noProof/>
      </w:rPr>
      <w:t>3</w:t>
    </w:r>
    <w:r>
      <w:rPr>
        <w:rStyle w:val="PageNumber"/>
      </w:rPr>
      <w:fldChar w:fldCharType="end"/>
    </w:r>
    <w:r>
      <w:rPr>
        <w:b/>
      </w:rPr>
      <w:tab/>
    </w:r>
  </w:p>
  <w:p w:rsidR="005D4C01" w:rsidRDefault="005D4C01">
    <w:pPr>
      <w:pStyle w:val="Footer"/>
      <w:jc w:val="center"/>
      <w:rPr>
        <w:sz w:val="16"/>
      </w:rPr>
    </w:pPr>
    <w:r>
      <w:rPr>
        <w:b/>
      </w:rPr>
      <w:t>Luxoft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3722" w:rsidRDefault="00C83722" w:rsidP="0009772F">
      <w:r>
        <w:separator/>
      </w:r>
    </w:p>
  </w:footnote>
  <w:footnote w:type="continuationSeparator" w:id="0">
    <w:p w:rsidR="00C83722" w:rsidRDefault="00C83722" w:rsidP="0009772F">
      <w:r>
        <w:continuationSeparator/>
      </w:r>
    </w:p>
  </w:footnote>
  <w:footnote w:type="continuationNotice" w:id="1">
    <w:p w:rsidR="00C83722" w:rsidRDefault="00C8372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01" w:rsidRPr="004677C7" w:rsidRDefault="005D4C01" w:rsidP="00DA6762">
    <w:pPr>
      <w:pStyle w:val="Header"/>
      <w:ind w:left="-1080"/>
      <w:jc w:val="center"/>
      <w:rPr>
        <w:sz w:val="28"/>
        <w:szCs w:val="28"/>
      </w:rPr>
    </w:pPr>
    <w:r w:rsidRPr="004677C7">
      <w:rPr>
        <w:b/>
        <w:sz w:val="28"/>
        <w:szCs w:val="28"/>
      </w:rPr>
      <w:t xml:space="preserve">TWISTER </w:t>
    </w:r>
    <w:r>
      <w:rPr>
        <w:b/>
        <w:sz w:val="28"/>
        <w:szCs w:val="28"/>
      </w:rPr>
      <w:t>USER GUIDE</w:t>
    </w:r>
  </w:p>
  <w:p w:rsidR="005D4C01" w:rsidRPr="00515273" w:rsidRDefault="005D4C01" w:rsidP="00294B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01" w:rsidRPr="004677C7" w:rsidRDefault="005D4C01" w:rsidP="005471FA">
    <w:pPr>
      <w:pStyle w:val="Header"/>
      <w:ind w:left="-1080"/>
      <w:jc w:val="center"/>
      <w:rPr>
        <w:sz w:val="28"/>
        <w:szCs w:val="28"/>
      </w:rPr>
    </w:pPr>
    <w:r>
      <w:rPr>
        <w:b/>
        <w:sz w:val="28"/>
        <w:szCs w:val="28"/>
      </w:rPr>
      <w:t>TWISTER USER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01" w:rsidRPr="004677C7" w:rsidRDefault="005D4C01" w:rsidP="000B38AE">
    <w:pPr>
      <w:pStyle w:val="Header"/>
      <w:jc w:val="center"/>
      <w:rPr>
        <w:sz w:val="28"/>
        <w:szCs w:val="28"/>
      </w:rPr>
    </w:pPr>
    <w:r>
      <w:rPr>
        <w:b/>
        <w:sz w:val="28"/>
        <w:szCs w:val="28"/>
      </w:rPr>
      <w:t>TWISTER USER GUIDE</w:t>
    </w:r>
  </w:p>
  <w:p w:rsidR="005D4C01" w:rsidRDefault="005D4C01" w:rsidP="00664B95">
    <w:pPr>
      <w:pStyle w:val="Header"/>
    </w:pPr>
  </w:p>
  <w:p w:rsidR="005D4C01" w:rsidRDefault="005D4C01" w:rsidP="00664B95">
    <w:pPr>
      <w:pStyle w:val="Header"/>
    </w:pPr>
  </w:p>
  <w:p w:rsidR="005D4C01" w:rsidRPr="00664B95" w:rsidRDefault="005D4C01" w:rsidP="00664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3">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4">
    <w:nsid w:val="15242C8D"/>
    <w:multiLevelType w:val="hybridMultilevel"/>
    <w:tmpl w:val="ACAE3E1E"/>
    <w:lvl w:ilvl="0" w:tplc="93EEB4A0">
      <w:start w:val="1"/>
      <w:numFmt w:val="bullet"/>
      <w:lvlText w:val=""/>
      <w:lvlJc w:val="left"/>
      <w:pPr>
        <w:tabs>
          <w:tab w:val="num" w:pos="720"/>
        </w:tabs>
        <w:ind w:left="720" w:hanging="360"/>
      </w:pPr>
      <w:rPr>
        <w:rFonts w:ascii="Wingdings" w:hAnsi="Wingdings" w:hint="default"/>
      </w:rPr>
    </w:lvl>
    <w:lvl w:ilvl="1" w:tplc="ECCE388C" w:tentative="1">
      <w:start w:val="1"/>
      <w:numFmt w:val="bullet"/>
      <w:lvlText w:val=""/>
      <w:lvlJc w:val="left"/>
      <w:pPr>
        <w:tabs>
          <w:tab w:val="num" w:pos="1440"/>
        </w:tabs>
        <w:ind w:left="1440" w:hanging="360"/>
      </w:pPr>
      <w:rPr>
        <w:rFonts w:ascii="Wingdings" w:hAnsi="Wingdings" w:hint="default"/>
      </w:rPr>
    </w:lvl>
    <w:lvl w:ilvl="2" w:tplc="BE708236" w:tentative="1">
      <w:start w:val="1"/>
      <w:numFmt w:val="bullet"/>
      <w:lvlText w:val=""/>
      <w:lvlJc w:val="left"/>
      <w:pPr>
        <w:tabs>
          <w:tab w:val="num" w:pos="2160"/>
        </w:tabs>
        <w:ind w:left="2160" w:hanging="360"/>
      </w:pPr>
      <w:rPr>
        <w:rFonts w:ascii="Wingdings" w:hAnsi="Wingdings" w:hint="default"/>
      </w:rPr>
    </w:lvl>
    <w:lvl w:ilvl="3" w:tplc="C930C3B4" w:tentative="1">
      <w:start w:val="1"/>
      <w:numFmt w:val="bullet"/>
      <w:lvlText w:val=""/>
      <w:lvlJc w:val="left"/>
      <w:pPr>
        <w:tabs>
          <w:tab w:val="num" w:pos="2880"/>
        </w:tabs>
        <w:ind w:left="2880" w:hanging="360"/>
      </w:pPr>
      <w:rPr>
        <w:rFonts w:ascii="Wingdings" w:hAnsi="Wingdings" w:hint="default"/>
      </w:rPr>
    </w:lvl>
    <w:lvl w:ilvl="4" w:tplc="57E8CD1E" w:tentative="1">
      <w:start w:val="1"/>
      <w:numFmt w:val="bullet"/>
      <w:lvlText w:val=""/>
      <w:lvlJc w:val="left"/>
      <w:pPr>
        <w:tabs>
          <w:tab w:val="num" w:pos="3600"/>
        </w:tabs>
        <w:ind w:left="3600" w:hanging="360"/>
      </w:pPr>
      <w:rPr>
        <w:rFonts w:ascii="Wingdings" w:hAnsi="Wingdings" w:hint="default"/>
      </w:rPr>
    </w:lvl>
    <w:lvl w:ilvl="5" w:tplc="B5283E44" w:tentative="1">
      <w:start w:val="1"/>
      <w:numFmt w:val="bullet"/>
      <w:lvlText w:val=""/>
      <w:lvlJc w:val="left"/>
      <w:pPr>
        <w:tabs>
          <w:tab w:val="num" w:pos="4320"/>
        </w:tabs>
        <w:ind w:left="4320" w:hanging="360"/>
      </w:pPr>
      <w:rPr>
        <w:rFonts w:ascii="Wingdings" w:hAnsi="Wingdings" w:hint="default"/>
      </w:rPr>
    </w:lvl>
    <w:lvl w:ilvl="6" w:tplc="3A484562" w:tentative="1">
      <w:start w:val="1"/>
      <w:numFmt w:val="bullet"/>
      <w:lvlText w:val=""/>
      <w:lvlJc w:val="left"/>
      <w:pPr>
        <w:tabs>
          <w:tab w:val="num" w:pos="5040"/>
        </w:tabs>
        <w:ind w:left="5040" w:hanging="360"/>
      </w:pPr>
      <w:rPr>
        <w:rFonts w:ascii="Wingdings" w:hAnsi="Wingdings" w:hint="default"/>
      </w:rPr>
    </w:lvl>
    <w:lvl w:ilvl="7" w:tplc="57EA1308" w:tentative="1">
      <w:start w:val="1"/>
      <w:numFmt w:val="bullet"/>
      <w:lvlText w:val=""/>
      <w:lvlJc w:val="left"/>
      <w:pPr>
        <w:tabs>
          <w:tab w:val="num" w:pos="5760"/>
        </w:tabs>
        <w:ind w:left="5760" w:hanging="360"/>
      </w:pPr>
      <w:rPr>
        <w:rFonts w:ascii="Wingdings" w:hAnsi="Wingdings" w:hint="default"/>
      </w:rPr>
    </w:lvl>
    <w:lvl w:ilvl="8" w:tplc="5F8CFD42" w:tentative="1">
      <w:start w:val="1"/>
      <w:numFmt w:val="bullet"/>
      <w:lvlText w:val=""/>
      <w:lvlJc w:val="left"/>
      <w:pPr>
        <w:tabs>
          <w:tab w:val="num" w:pos="6480"/>
        </w:tabs>
        <w:ind w:left="6480" w:hanging="360"/>
      </w:pPr>
      <w:rPr>
        <w:rFonts w:ascii="Wingdings" w:hAnsi="Wingdings" w:hint="default"/>
      </w:rPr>
    </w:lvl>
  </w:abstractNum>
  <w:abstractNum w:abstractNumId="25">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D601675"/>
    <w:multiLevelType w:val="multilevel"/>
    <w:tmpl w:val="34168B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4104"/>
        </w:tabs>
        <w:ind w:left="410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1E6012CB"/>
    <w:multiLevelType w:val="hybridMultilevel"/>
    <w:tmpl w:val="EB4EABB4"/>
    <w:lvl w:ilvl="0" w:tplc="652E0AE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20564A09"/>
    <w:multiLevelType w:val="hybridMultilevel"/>
    <w:tmpl w:val="59D258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1993250"/>
    <w:multiLevelType w:val="hybridMultilevel"/>
    <w:tmpl w:val="E8BADAB4"/>
    <w:lvl w:ilvl="0" w:tplc="BA7CB0D2">
      <w:numFmt w:val="bullet"/>
      <w:lvlText w:val="-"/>
      <w:lvlJc w:val="left"/>
      <w:pPr>
        <w:tabs>
          <w:tab w:val="num" w:pos="1065"/>
        </w:tabs>
        <w:ind w:left="1065" w:hanging="360"/>
      </w:pPr>
      <w:rPr>
        <w:rFonts w:ascii="Source Sans Pro" w:eastAsia="Times New Roman" w:hAnsi="Source Sans Pro" w:hint="default"/>
      </w:rPr>
    </w:lvl>
    <w:lvl w:ilvl="1" w:tplc="0409000F">
      <w:start w:val="1"/>
      <w:numFmt w:val="decimal"/>
      <w:lvlText w:val="%2."/>
      <w:lvlJc w:val="left"/>
      <w:pPr>
        <w:tabs>
          <w:tab w:val="num" w:pos="1785"/>
        </w:tabs>
        <w:ind w:left="1785" w:hanging="360"/>
      </w:pPr>
      <w:rPr>
        <w:rFonts w:cs="Times New Roman" w:hint="default"/>
      </w:rPr>
    </w:lvl>
    <w:lvl w:ilvl="2" w:tplc="04090005" w:tentative="1">
      <w:start w:val="1"/>
      <w:numFmt w:val="bullet"/>
      <w:lvlText w:val=""/>
      <w:lvlJc w:val="left"/>
      <w:pPr>
        <w:tabs>
          <w:tab w:val="num" w:pos="2505"/>
        </w:tabs>
        <w:ind w:left="2505" w:hanging="360"/>
      </w:pPr>
      <w:rPr>
        <w:rFonts w:ascii="Wingdings" w:hAnsi="Wingdings" w:hint="default"/>
      </w:rPr>
    </w:lvl>
    <w:lvl w:ilvl="3" w:tplc="04090001" w:tentative="1">
      <w:start w:val="1"/>
      <w:numFmt w:val="bullet"/>
      <w:lvlText w:val=""/>
      <w:lvlJc w:val="left"/>
      <w:pPr>
        <w:tabs>
          <w:tab w:val="num" w:pos="3225"/>
        </w:tabs>
        <w:ind w:left="3225" w:hanging="360"/>
      </w:pPr>
      <w:rPr>
        <w:rFonts w:ascii="Symbol" w:hAnsi="Symbol" w:hint="default"/>
      </w:rPr>
    </w:lvl>
    <w:lvl w:ilvl="4" w:tplc="04090003" w:tentative="1">
      <w:start w:val="1"/>
      <w:numFmt w:val="bullet"/>
      <w:lvlText w:val="o"/>
      <w:lvlJc w:val="left"/>
      <w:pPr>
        <w:tabs>
          <w:tab w:val="num" w:pos="3945"/>
        </w:tabs>
        <w:ind w:left="3945" w:hanging="360"/>
      </w:pPr>
      <w:rPr>
        <w:rFonts w:ascii="Courier New" w:hAnsi="Courier New" w:hint="default"/>
      </w:rPr>
    </w:lvl>
    <w:lvl w:ilvl="5" w:tplc="04090005" w:tentative="1">
      <w:start w:val="1"/>
      <w:numFmt w:val="bullet"/>
      <w:lvlText w:val=""/>
      <w:lvlJc w:val="left"/>
      <w:pPr>
        <w:tabs>
          <w:tab w:val="num" w:pos="4665"/>
        </w:tabs>
        <w:ind w:left="4665" w:hanging="360"/>
      </w:pPr>
      <w:rPr>
        <w:rFonts w:ascii="Wingdings" w:hAnsi="Wingdings" w:hint="default"/>
      </w:rPr>
    </w:lvl>
    <w:lvl w:ilvl="6" w:tplc="04090001" w:tentative="1">
      <w:start w:val="1"/>
      <w:numFmt w:val="bullet"/>
      <w:lvlText w:val=""/>
      <w:lvlJc w:val="left"/>
      <w:pPr>
        <w:tabs>
          <w:tab w:val="num" w:pos="5385"/>
        </w:tabs>
        <w:ind w:left="5385" w:hanging="360"/>
      </w:pPr>
      <w:rPr>
        <w:rFonts w:ascii="Symbol" w:hAnsi="Symbol" w:hint="default"/>
      </w:rPr>
    </w:lvl>
    <w:lvl w:ilvl="7" w:tplc="04090003" w:tentative="1">
      <w:start w:val="1"/>
      <w:numFmt w:val="bullet"/>
      <w:lvlText w:val="o"/>
      <w:lvlJc w:val="left"/>
      <w:pPr>
        <w:tabs>
          <w:tab w:val="num" w:pos="6105"/>
        </w:tabs>
        <w:ind w:left="6105" w:hanging="360"/>
      </w:pPr>
      <w:rPr>
        <w:rFonts w:ascii="Courier New" w:hAnsi="Courier New" w:hint="default"/>
      </w:rPr>
    </w:lvl>
    <w:lvl w:ilvl="8" w:tplc="04090005" w:tentative="1">
      <w:start w:val="1"/>
      <w:numFmt w:val="bullet"/>
      <w:lvlText w:val=""/>
      <w:lvlJc w:val="left"/>
      <w:pPr>
        <w:tabs>
          <w:tab w:val="num" w:pos="6825"/>
        </w:tabs>
        <w:ind w:left="6825" w:hanging="360"/>
      </w:pPr>
      <w:rPr>
        <w:rFonts w:ascii="Wingdings" w:hAnsi="Wingdings" w:hint="default"/>
      </w:rPr>
    </w:lvl>
  </w:abstractNum>
  <w:abstractNum w:abstractNumId="31">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FE76621"/>
    <w:multiLevelType w:val="hybridMultilevel"/>
    <w:tmpl w:val="B33A61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619116E"/>
    <w:multiLevelType w:val="hybridMultilevel"/>
    <w:tmpl w:val="DB529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F0368BB"/>
    <w:multiLevelType w:val="hybridMultilevel"/>
    <w:tmpl w:val="2E609796"/>
    <w:lvl w:ilvl="0" w:tplc="F782FED4">
      <w:start w:val="1"/>
      <w:numFmt w:val="bullet"/>
      <w:lvlText w:val=""/>
      <w:lvlJc w:val="left"/>
      <w:pPr>
        <w:tabs>
          <w:tab w:val="num" w:pos="720"/>
        </w:tabs>
        <w:ind w:left="720" w:hanging="360"/>
      </w:pPr>
      <w:rPr>
        <w:rFonts w:ascii="Wingdings" w:hAnsi="Wingdings" w:hint="default"/>
      </w:rPr>
    </w:lvl>
    <w:lvl w:ilvl="1" w:tplc="AC0CDBE8" w:tentative="1">
      <w:start w:val="1"/>
      <w:numFmt w:val="bullet"/>
      <w:lvlText w:val=""/>
      <w:lvlJc w:val="left"/>
      <w:pPr>
        <w:tabs>
          <w:tab w:val="num" w:pos="1440"/>
        </w:tabs>
        <w:ind w:left="1440" w:hanging="360"/>
      </w:pPr>
      <w:rPr>
        <w:rFonts w:ascii="Wingdings" w:hAnsi="Wingdings" w:hint="default"/>
      </w:rPr>
    </w:lvl>
    <w:lvl w:ilvl="2" w:tplc="147ADD90" w:tentative="1">
      <w:start w:val="1"/>
      <w:numFmt w:val="bullet"/>
      <w:lvlText w:val=""/>
      <w:lvlJc w:val="left"/>
      <w:pPr>
        <w:tabs>
          <w:tab w:val="num" w:pos="2160"/>
        </w:tabs>
        <w:ind w:left="2160" w:hanging="360"/>
      </w:pPr>
      <w:rPr>
        <w:rFonts w:ascii="Wingdings" w:hAnsi="Wingdings" w:hint="default"/>
      </w:rPr>
    </w:lvl>
    <w:lvl w:ilvl="3" w:tplc="870A0616" w:tentative="1">
      <w:start w:val="1"/>
      <w:numFmt w:val="bullet"/>
      <w:lvlText w:val=""/>
      <w:lvlJc w:val="left"/>
      <w:pPr>
        <w:tabs>
          <w:tab w:val="num" w:pos="2880"/>
        </w:tabs>
        <w:ind w:left="2880" w:hanging="360"/>
      </w:pPr>
      <w:rPr>
        <w:rFonts w:ascii="Wingdings" w:hAnsi="Wingdings" w:hint="default"/>
      </w:rPr>
    </w:lvl>
    <w:lvl w:ilvl="4" w:tplc="F8C8D22A" w:tentative="1">
      <w:start w:val="1"/>
      <w:numFmt w:val="bullet"/>
      <w:lvlText w:val=""/>
      <w:lvlJc w:val="left"/>
      <w:pPr>
        <w:tabs>
          <w:tab w:val="num" w:pos="3600"/>
        </w:tabs>
        <w:ind w:left="3600" w:hanging="360"/>
      </w:pPr>
      <w:rPr>
        <w:rFonts w:ascii="Wingdings" w:hAnsi="Wingdings" w:hint="default"/>
      </w:rPr>
    </w:lvl>
    <w:lvl w:ilvl="5" w:tplc="13947E16" w:tentative="1">
      <w:start w:val="1"/>
      <w:numFmt w:val="bullet"/>
      <w:lvlText w:val=""/>
      <w:lvlJc w:val="left"/>
      <w:pPr>
        <w:tabs>
          <w:tab w:val="num" w:pos="4320"/>
        </w:tabs>
        <w:ind w:left="4320" w:hanging="360"/>
      </w:pPr>
      <w:rPr>
        <w:rFonts w:ascii="Wingdings" w:hAnsi="Wingdings" w:hint="default"/>
      </w:rPr>
    </w:lvl>
    <w:lvl w:ilvl="6" w:tplc="8A10EE20" w:tentative="1">
      <w:start w:val="1"/>
      <w:numFmt w:val="bullet"/>
      <w:lvlText w:val=""/>
      <w:lvlJc w:val="left"/>
      <w:pPr>
        <w:tabs>
          <w:tab w:val="num" w:pos="5040"/>
        </w:tabs>
        <w:ind w:left="5040" w:hanging="360"/>
      </w:pPr>
      <w:rPr>
        <w:rFonts w:ascii="Wingdings" w:hAnsi="Wingdings" w:hint="default"/>
      </w:rPr>
    </w:lvl>
    <w:lvl w:ilvl="7" w:tplc="E8C802F4" w:tentative="1">
      <w:start w:val="1"/>
      <w:numFmt w:val="bullet"/>
      <w:lvlText w:val=""/>
      <w:lvlJc w:val="left"/>
      <w:pPr>
        <w:tabs>
          <w:tab w:val="num" w:pos="5760"/>
        </w:tabs>
        <w:ind w:left="5760" w:hanging="360"/>
      </w:pPr>
      <w:rPr>
        <w:rFonts w:ascii="Wingdings" w:hAnsi="Wingdings" w:hint="default"/>
      </w:rPr>
    </w:lvl>
    <w:lvl w:ilvl="8" w:tplc="AD52AF24" w:tentative="1">
      <w:start w:val="1"/>
      <w:numFmt w:val="bullet"/>
      <w:lvlText w:val=""/>
      <w:lvlJc w:val="left"/>
      <w:pPr>
        <w:tabs>
          <w:tab w:val="num" w:pos="6480"/>
        </w:tabs>
        <w:ind w:left="6480" w:hanging="360"/>
      </w:pPr>
      <w:rPr>
        <w:rFonts w:ascii="Wingdings" w:hAnsi="Wingdings" w:hint="default"/>
      </w:rPr>
    </w:lvl>
  </w:abstractNum>
  <w:abstractNum w:abstractNumId="37">
    <w:nsid w:val="52793F75"/>
    <w:multiLevelType w:val="hybridMultilevel"/>
    <w:tmpl w:val="BD16AD20"/>
    <w:lvl w:ilvl="0" w:tplc="526E9EE4">
      <w:start w:val="1"/>
      <w:numFmt w:val="upperLetter"/>
      <w:lvlText w:val="%1."/>
      <w:lvlJc w:val="left"/>
      <w:pPr>
        <w:ind w:left="720" w:hanging="360"/>
      </w:pPr>
      <w:rPr>
        <w:rFonts w:ascii="Arial" w:eastAsia="Times New Roman" w:hAnsi="Arial"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629294C"/>
    <w:multiLevelType w:val="hybridMultilevel"/>
    <w:tmpl w:val="02E66B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0">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2B1039"/>
    <w:multiLevelType w:val="hybridMultilevel"/>
    <w:tmpl w:val="31B2C7CE"/>
    <w:lvl w:ilvl="0" w:tplc="839A150E">
      <w:numFmt w:val="bullet"/>
      <w:lvlText w:val="-"/>
      <w:lvlJc w:val="left"/>
      <w:pPr>
        <w:ind w:left="720" w:hanging="360"/>
      </w:pPr>
      <w:rPr>
        <w:rFonts w:ascii="Calibri" w:eastAsia="Times New Roman"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C2524CD"/>
    <w:multiLevelType w:val="multilevel"/>
    <w:tmpl w:val="F5B246D4"/>
    <w:lvl w:ilvl="0">
      <w:start w:val="1"/>
      <w:numFmt w:val="decimal"/>
      <w:lvlText w:val="%1."/>
      <w:lvlJc w:val="left"/>
      <w:pPr>
        <w:tabs>
          <w:tab w:val="num" w:pos="720"/>
        </w:tabs>
        <w:ind w:left="720" w:hanging="360"/>
      </w:pPr>
      <w:rPr>
        <w:rFonts w:cs="Times New Roman"/>
      </w:rPr>
    </w:lvl>
    <w:lvl w:ilvl="1">
      <w:start w:val="2"/>
      <w:numFmt w:val="decimal"/>
      <w:isLgl/>
      <w:lvlText w:val="%1.%2"/>
      <w:lvlJc w:val="left"/>
      <w:pPr>
        <w:tabs>
          <w:tab w:val="num" w:pos="840"/>
        </w:tabs>
        <w:ind w:left="840" w:hanging="480"/>
      </w:pPr>
      <w:rPr>
        <w:rFonts w:cs="Times New Roman" w:hint="default"/>
      </w:rPr>
    </w:lvl>
    <w:lvl w:ilvl="2">
      <w:start w:val="1"/>
      <w:numFmt w:val="decimal"/>
      <w:isLgl/>
      <w:lvlText w:val="%1.%2.%3"/>
      <w:lvlJc w:val="left"/>
      <w:pPr>
        <w:tabs>
          <w:tab w:val="num" w:pos="1080"/>
        </w:tabs>
        <w:ind w:left="1080" w:hanging="720"/>
      </w:pPr>
      <w:rPr>
        <w:rFonts w:cs="Times New Roman" w:hint="default"/>
      </w:rPr>
    </w:lvl>
    <w:lvl w:ilvl="3">
      <w:start w:val="1"/>
      <w:numFmt w:val="decimal"/>
      <w:isLgl/>
      <w:lvlText w:val="%1.%2.%3.%4"/>
      <w:lvlJc w:val="left"/>
      <w:pPr>
        <w:tabs>
          <w:tab w:val="num" w:pos="1440"/>
        </w:tabs>
        <w:ind w:left="1440" w:hanging="1080"/>
      </w:pPr>
      <w:rPr>
        <w:rFonts w:cs="Times New Roman" w:hint="default"/>
      </w:rPr>
    </w:lvl>
    <w:lvl w:ilvl="4">
      <w:start w:val="1"/>
      <w:numFmt w:val="decimal"/>
      <w:isLgl/>
      <w:lvlText w:val="%1.%2.%3.%4.%5"/>
      <w:lvlJc w:val="left"/>
      <w:pPr>
        <w:tabs>
          <w:tab w:val="num" w:pos="1440"/>
        </w:tabs>
        <w:ind w:left="1440" w:hanging="1080"/>
      </w:pPr>
      <w:rPr>
        <w:rFonts w:cs="Times New Roman" w:hint="default"/>
      </w:rPr>
    </w:lvl>
    <w:lvl w:ilvl="5">
      <w:start w:val="1"/>
      <w:numFmt w:val="decimal"/>
      <w:isLgl/>
      <w:lvlText w:val="%1.%2.%3.%4.%5.%6"/>
      <w:lvlJc w:val="left"/>
      <w:pPr>
        <w:tabs>
          <w:tab w:val="num" w:pos="1800"/>
        </w:tabs>
        <w:ind w:left="1800" w:hanging="1440"/>
      </w:pPr>
      <w:rPr>
        <w:rFonts w:cs="Times New Roman" w:hint="default"/>
      </w:rPr>
    </w:lvl>
    <w:lvl w:ilvl="6">
      <w:start w:val="1"/>
      <w:numFmt w:val="decimal"/>
      <w:isLgl/>
      <w:lvlText w:val="%1.%2.%3.%4.%5.%6.%7"/>
      <w:lvlJc w:val="left"/>
      <w:pPr>
        <w:tabs>
          <w:tab w:val="num" w:pos="1800"/>
        </w:tabs>
        <w:ind w:left="1800" w:hanging="1440"/>
      </w:pPr>
      <w:rPr>
        <w:rFonts w:cs="Times New Roman" w:hint="default"/>
      </w:rPr>
    </w:lvl>
    <w:lvl w:ilvl="7">
      <w:start w:val="1"/>
      <w:numFmt w:val="decimal"/>
      <w:isLgl/>
      <w:lvlText w:val="%1.%2.%3.%4.%5.%6.%7.%8"/>
      <w:lvlJc w:val="left"/>
      <w:pPr>
        <w:tabs>
          <w:tab w:val="num" w:pos="2160"/>
        </w:tabs>
        <w:ind w:left="2160" w:hanging="1800"/>
      </w:pPr>
      <w:rPr>
        <w:rFonts w:cs="Times New Roman" w:hint="default"/>
      </w:rPr>
    </w:lvl>
    <w:lvl w:ilvl="8">
      <w:start w:val="1"/>
      <w:numFmt w:val="decimal"/>
      <w:isLgl/>
      <w:lvlText w:val="%1.%2.%3.%4.%5.%6.%7.%8.%9"/>
      <w:lvlJc w:val="left"/>
      <w:pPr>
        <w:tabs>
          <w:tab w:val="num" w:pos="2160"/>
        </w:tabs>
        <w:ind w:left="2160" w:hanging="1800"/>
      </w:pPr>
      <w:rPr>
        <w:rFonts w:cs="Times New Roman" w:hint="default"/>
      </w:rPr>
    </w:lvl>
  </w:abstractNum>
  <w:abstractNum w:abstractNumId="44">
    <w:nsid w:val="6F7F31B7"/>
    <w:multiLevelType w:val="hybridMultilevel"/>
    <w:tmpl w:val="FF4E17CC"/>
    <w:lvl w:ilvl="0" w:tplc="54EE8D78">
      <w:start w:val="1"/>
      <w:numFmt w:val="bullet"/>
      <w:lvlText w:val=""/>
      <w:lvlJc w:val="left"/>
      <w:pPr>
        <w:tabs>
          <w:tab w:val="num" w:pos="720"/>
        </w:tabs>
        <w:ind w:left="720" w:hanging="360"/>
      </w:pPr>
      <w:rPr>
        <w:rFonts w:ascii="Wingdings" w:hAnsi="Wingdings" w:hint="default"/>
      </w:rPr>
    </w:lvl>
    <w:lvl w:ilvl="1" w:tplc="DA92B546" w:tentative="1">
      <w:start w:val="1"/>
      <w:numFmt w:val="bullet"/>
      <w:lvlText w:val=""/>
      <w:lvlJc w:val="left"/>
      <w:pPr>
        <w:tabs>
          <w:tab w:val="num" w:pos="1440"/>
        </w:tabs>
        <w:ind w:left="1440" w:hanging="360"/>
      </w:pPr>
      <w:rPr>
        <w:rFonts w:ascii="Wingdings" w:hAnsi="Wingdings" w:hint="default"/>
      </w:rPr>
    </w:lvl>
    <w:lvl w:ilvl="2" w:tplc="F5347C20" w:tentative="1">
      <w:start w:val="1"/>
      <w:numFmt w:val="bullet"/>
      <w:lvlText w:val=""/>
      <w:lvlJc w:val="left"/>
      <w:pPr>
        <w:tabs>
          <w:tab w:val="num" w:pos="2160"/>
        </w:tabs>
        <w:ind w:left="2160" w:hanging="360"/>
      </w:pPr>
      <w:rPr>
        <w:rFonts w:ascii="Wingdings" w:hAnsi="Wingdings" w:hint="default"/>
      </w:rPr>
    </w:lvl>
    <w:lvl w:ilvl="3" w:tplc="6B82E814" w:tentative="1">
      <w:start w:val="1"/>
      <w:numFmt w:val="bullet"/>
      <w:lvlText w:val=""/>
      <w:lvlJc w:val="left"/>
      <w:pPr>
        <w:tabs>
          <w:tab w:val="num" w:pos="2880"/>
        </w:tabs>
        <w:ind w:left="2880" w:hanging="360"/>
      </w:pPr>
      <w:rPr>
        <w:rFonts w:ascii="Wingdings" w:hAnsi="Wingdings" w:hint="default"/>
      </w:rPr>
    </w:lvl>
    <w:lvl w:ilvl="4" w:tplc="06C4FE2E" w:tentative="1">
      <w:start w:val="1"/>
      <w:numFmt w:val="bullet"/>
      <w:lvlText w:val=""/>
      <w:lvlJc w:val="left"/>
      <w:pPr>
        <w:tabs>
          <w:tab w:val="num" w:pos="3600"/>
        </w:tabs>
        <w:ind w:left="3600" w:hanging="360"/>
      </w:pPr>
      <w:rPr>
        <w:rFonts w:ascii="Wingdings" w:hAnsi="Wingdings" w:hint="default"/>
      </w:rPr>
    </w:lvl>
    <w:lvl w:ilvl="5" w:tplc="F718F3CA" w:tentative="1">
      <w:start w:val="1"/>
      <w:numFmt w:val="bullet"/>
      <w:lvlText w:val=""/>
      <w:lvlJc w:val="left"/>
      <w:pPr>
        <w:tabs>
          <w:tab w:val="num" w:pos="4320"/>
        </w:tabs>
        <w:ind w:left="4320" w:hanging="360"/>
      </w:pPr>
      <w:rPr>
        <w:rFonts w:ascii="Wingdings" w:hAnsi="Wingdings" w:hint="default"/>
      </w:rPr>
    </w:lvl>
    <w:lvl w:ilvl="6" w:tplc="5106D676" w:tentative="1">
      <w:start w:val="1"/>
      <w:numFmt w:val="bullet"/>
      <w:lvlText w:val=""/>
      <w:lvlJc w:val="left"/>
      <w:pPr>
        <w:tabs>
          <w:tab w:val="num" w:pos="5040"/>
        </w:tabs>
        <w:ind w:left="5040" w:hanging="360"/>
      </w:pPr>
      <w:rPr>
        <w:rFonts w:ascii="Wingdings" w:hAnsi="Wingdings" w:hint="default"/>
      </w:rPr>
    </w:lvl>
    <w:lvl w:ilvl="7" w:tplc="1D20C4CE" w:tentative="1">
      <w:start w:val="1"/>
      <w:numFmt w:val="bullet"/>
      <w:lvlText w:val=""/>
      <w:lvlJc w:val="left"/>
      <w:pPr>
        <w:tabs>
          <w:tab w:val="num" w:pos="5760"/>
        </w:tabs>
        <w:ind w:left="5760" w:hanging="360"/>
      </w:pPr>
      <w:rPr>
        <w:rFonts w:ascii="Wingdings" w:hAnsi="Wingdings" w:hint="default"/>
      </w:rPr>
    </w:lvl>
    <w:lvl w:ilvl="8" w:tplc="AA4C9EB8" w:tentative="1">
      <w:start w:val="1"/>
      <w:numFmt w:val="bullet"/>
      <w:lvlText w:val=""/>
      <w:lvlJc w:val="left"/>
      <w:pPr>
        <w:tabs>
          <w:tab w:val="num" w:pos="6480"/>
        </w:tabs>
        <w:ind w:left="6480" w:hanging="360"/>
      </w:pPr>
      <w:rPr>
        <w:rFonts w:ascii="Wingdings" w:hAnsi="Wingdings" w:hint="default"/>
      </w:rPr>
    </w:lvl>
  </w:abstractNum>
  <w:abstractNum w:abstractNumId="45">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7">
    <w:nsid w:val="7886745C"/>
    <w:multiLevelType w:val="hybridMultilevel"/>
    <w:tmpl w:val="8D08CE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E61355C"/>
    <w:multiLevelType w:val="hybridMultilevel"/>
    <w:tmpl w:val="A412EA5A"/>
    <w:lvl w:ilvl="0" w:tplc="271E2DC8">
      <w:start w:val="1"/>
      <w:numFmt w:val="bullet"/>
      <w:lvlText w:val=""/>
      <w:lvlJc w:val="left"/>
      <w:pPr>
        <w:tabs>
          <w:tab w:val="num" w:pos="720"/>
        </w:tabs>
        <w:ind w:left="720" w:hanging="360"/>
      </w:pPr>
      <w:rPr>
        <w:rFonts w:ascii="Wingdings" w:hAnsi="Wingdings" w:hint="default"/>
      </w:rPr>
    </w:lvl>
    <w:lvl w:ilvl="1" w:tplc="B79EC072" w:tentative="1">
      <w:start w:val="1"/>
      <w:numFmt w:val="bullet"/>
      <w:lvlText w:val=""/>
      <w:lvlJc w:val="left"/>
      <w:pPr>
        <w:tabs>
          <w:tab w:val="num" w:pos="1440"/>
        </w:tabs>
        <w:ind w:left="1440" w:hanging="360"/>
      </w:pPr>
      <w:rPr>
        <w:rFonts w:ascii="Wingdings" w:hAnsi="Wingdings" w:hint="default"/>
      </w:rPr>
    </w:lvl>
    <w:lvl w:ilvl="2" w:tplc="721885B0" w:tentative="1">
      <w:start w:val="1"/>
      <w:numFmt w:val="bullet"/>
      <w:lvlText w:val=""/>
      <w:lvlJc w:val="left"/>
      <w:pPr>
        <w:tabs>
          <w:tab w:val="num" w:pos="2160"/>
        </w:tabs>
        <w:ind w:left="2160" w:hanging="360"/>
      </w:pPr>
      <w:rPr>
        <w:rFonts w:ascii="Wingdings" w:hAnsi="Wingdings" w:hint="default"/>
      </w:rPr>
    </w:lvl>
    <w:lvl w:ilvl="3" w:tplc="1BFCF6F8" w:tentative="1">
      <w:start w:val="1"/>
      <w:numFmt w:val="bullet"/>
      <w:lvlText w:val=""/>
      <w:lvlJc w:val="left"/>
      <w:pPr>
        <w:tabs>
          <w:tab w:val="num" w:pos="2880"/>
        </w:tabs>
        <w:ind w:left="2880" w:hanging="360"/>
      </w:pPr>
      <w:rPr>
        <w:rFonts w:ascii="Wingdings" w:hAnsi="Wingdings" w:hint="default"/>
      </w:rPr>
    </w:lvl>
    <w:lvl w:ilvl="4" w:tplc="27B8324C" w:tentative="1">
      <w:start w:val="1"/>
      <w:numFmt w:val="bullet"/>
      <w:lvlText w:val=""/>
      <w:lvlJc w:val="left"/>
      <w:pPr>
        <w:tabs>
          <w:tab w:val="num" w:pos="3600"/>
        </w:tabs>
        <w:ind w:left="3600" w:hanging="360"/>
      </w:pPr>
      <w:rPr>
        <w:rFonts w:ascii="Wingdings" w:hAnsi="Wingdings" w:hint="default"/>
      </w:rPr>
    </w:lvl>
    <w:lvl w:ilvl="5" w:tplc="0264156A" w:tentative="1">
      <w:start w:val="1"/>
      <w:numFmt w:val="bullet"/>
      <w:lvlText w:val=""/>
      <w:lvlJc w:val="left"/>
      <w:pPr>
        <w:tabs>
          <w:tab w:val="num" w:pos="4320"/>
        </w:tabs>
        <w:ind w:left="4320" w:hanging="360"/>
      </w:pPr>
      <w:rPr>
        <w:rFonts w:ascii="Wingdings" w:hAnsi="Wingdings" w:hint="default"/>
      </w:rPr>
    </w:lvl>
    <w:lvl w:ilvl="6" w:tplc="C5887700" w:tentative="1">
      <w:start w:val="1"/>
      <w:numFmt w:val="bullet"/>
      <w:lvlText w:val=""/>
      <w:lvlJc w:val="left"/>
      <w:pPr>
        <w:tabs>
          <w:tab w:val="num" w:pos="5040"/>
        </w:tabs>
        <w:ind w:left="5040" w:hanging="360"/>
      </w:pPr>
      <w:rPr>
        <w:rFonts w:ascii="Wingdings" w:hAnsi="Wingdings" w:hint="default"/>
      </w:rPr>
    </w:lvl>
    <w:lvl w:ilvl="7" w:tplc="B600B7E0" w:tentative="1">
      <w:start w:val="1"/>
      <w:numFmt w:val="bullet"/>
      <w:lvlText w:val=""/>
      <w:lvlJc w:val="left"/>
      <w:pPr>
        <w:tabs>
          <w:tab w:val="num" w:pos="5760"/>
        </w:tabs>
        <w:ind w:left="5760" w:hanging="360"/>
      </w:pPr>
      <w:rPr>
        <w:rFonts w:ascii="Wingdings" w:hAnsi="Wingdings" w:hint="default"/>
      </w:rPr>
    </w:lvl>
    <w:lvl w:ilvl="8" w:tplc="8AA41620"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19"/>
  </w:num>
  <w:num w:numId="3">
    <w:abstractNumId w:val="0"/>
  </w:num>
  <w:num w:numId="4">
    <w:abstractNumId w:val="1"/>
  </w:num>
  <w:num w:numId="5">
    <w:abstractNumId w:val="2"/>
  </w:num>
  <w:num w:numId="6">
    <w:abstractNumId w:val="3"/>
  </w:num>
  <w:num w:numId="7">
    <w:abstractNumId w:val="39"/>
  </w:num>
  <w:num w:numId="8">
    <w:abstractNumId w:val="4"/>
  </w:num>
  <w:num w:numId="9">
    <w:abstractNumId w:val="5"/>
  </w:num>
  <w:num w:numId="10">
    <w:abstractNumId w:val="6"/>
  </w:num>
  <w:num w:numId="11">
    <w:abstractNumId w:val="7"/>
  </w:num>
  <w:num w:numId="12">
    <w:abstractNumId w:val="8"/>
  </w:num>
  <w:num w:numId="13">
    <w:abstractNumId w:val="9"/>
  </w:num>
  <w:num w:numId="14">
    <w:abstractNumId w:val="10"/>
  </w:num>
  <w:num w:numId="15">
    <w:abstractNumId w:val="46"/>
  </w:num>
  <w:num w:numId="16">
    <w:abstractNumId w:val="11"/>
  </w:num>
  <w:num w:numId="17">
    <w:abstractNumId w:val="12"/>
  </w:num>
  <w:num w:numId="18">
    <w:abstractNumId w:val="13"/>
  </w:num>
  <w:num w:numId="19">
    <w:abstractNumId w:val="14"/>
  </w:num>
  <w:num w:numId="20">
    <w:abstractNumId w:val="15"/>
  </w:num>
  <w:num w:numId="21">
    <w:abstractNumId w:val="16"/>
  </w:num>
  <w:num w:numId="22">
    <w:abstractNumId w:val="17"/>
  </w:num>
  <w:num w:numId="23">
    <w:abstractNumId w:val="35"/>
  </w:num>
  <w:num w:numId="24">
    <w:abstractNumId w:val="34"/>
  </w:num>
  <w:num w:numId="25">
    <w:abstractNumId w:val="31"/>
  </w:num>
  <w:num w:numId="26">
    <w:abstractNumId w:val="18"/>
  </w:num>
  <w:num w:numId="27">
    <w:abstractNumId w:val="41"/>
  </w:num>
  <w:num w:numId="28">
    <w:abstractNumId w:val="26"/>
  </w:num>
  <w:num w:numId="29">
    <w:abstractNumId w:val="45"/>
  </w:num>
  <w:num w:numId="30">
    <w:abstractNumId w:val="20"/>
  </w:num>
  <w:num w:numId="31">
    <w:abstractNumId w:val="21"/>
  </w:num>
  <w:num w:numId="32">
    <w:abstractNumId w:val="40"/>
  </w:num>
  <w:num w:numId="33">
    <w:abstractNumId w:val="25"/>
  </w:num>
  <w:num w:numId="34">
    <w:abstractNumId w:val="22"/>
  </w:num>
  <w:num w:numId="35">
    <w:abstractNumId w:val="23"/>
  </w:num>
  <w:num w:numId="36">
    <w:abstractNumId w:val="32"/>
  </w:num>
  <w:num w:numId="37">
    <w:abstractNumId w:val="47"/>
  </w:num>
  <w:num w:numId="38">
    <w:abstractNumId w:val="38"/>
  </w:num>
  <w:num w:numId="39">
    <w:abstractNumId w:val="33"/>
  </w:num>
  <w:num w:numId="40">
    <w:abstractNumId w:val="29"/>
  </w:num>
  <w:num w:numId="41">
    <w:abstractNumId w:val="37"/>
  </w:num>
  <w:num w:numId="42">
    <w:abstractNumId w:val="28"/>
  </w:num>
  <w:num w:numId="43">
    <w:abstractNumId w:val="30"/>
  </w:num>
  <w:num w:numId="44">
    <w:abstractNumId w:val="43"/>
  </w:num>
  <w:num w:numId="45">
    <w:abstractNumId w:val="24"/>
  </w:num>
  <w:num w:numId="46">
    <w:abstractNumId w:val="44"/>
  </w:num>
  <w:num w:numId="47">
    <w:abstractNumId w:val="36"/>
  </w:num>
  <w:num w:numId="48">
    <w:abstractNumId w:val="48"/>
  </w:num>
  <w:num w:numId="49">
    <w:abstractNumId w:val="4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72F"/>
    <w:rsid w:val="00000384"/>
    <w:rsid w:val="00002016"/>
    <w:rsid w:val="00002D65"/>
    <w:rsid w:val="000042E4"/>
    <w:rsid w:val="00004D53"/>
    <w:rsid w:val="00005103"/>
    <w:rsid w:val="0000532F"/>
    <w:rsid w:val="00005AED"/>
    <w:rsid w:val="00006462"/>
    <w:rsid w:val="000076E7"/>
    <w:rsid w:val="000079FD"/>
    <w:rsid w:val="000135DF"/>
    <w:rsid w:val="0001387B"/>
    <w:rsid w:val="00014E5B"/>
    <w:rsid w:val="000208A0"/>
    <w:rsid w:val="000235C9"/>
    <w:rsid w:val="00026213"/>
    <w:rsid w:val="00027B46"/>
    <w:rsid w:val="00031FE9"/>
    <w:rsid w:val="00033551"/>
    <w:rsid w:val="00035A59"/>
    <w:rsid w:val="00035D81"/>
    <w:rsid w:val="000361DD"/>
    <w:rsid w:val="00036A4F"/>
    <w:rsid w:val="000404A5"/>
    <w:rsid w:val="000416A7"/>
    <w:rsid w:val="00043AC1"/>
    <w:rsid w:val="00044C0A"/>
    <w:rsid w:val="000454A9"/>
    <w:rsid w:val="000459B4"/>
    <w:rsid w:val="00046EA5"/>
    <w:rsid w:val="00051576"/>
    <w:rsid w:val="00052113"/>
    <w:rsid w:val="00054798"/>
    <w:rsid w:val="00055068"/>
    <w:rsid w:val="00057512"/>
    <w:rsid w:val="000578D4"/>
    <w:rsid w:val="000615AF"/>
    <w:rsid w:val="0006232D"/>
    <w:rsid w:val="00062D7F"/>
    <w:rsid w:val="00072319"/>
    <w:rsid w:val="000730C2"/>
    <w:rsid w:val="00081FB0"/>
    <w:rsid w:val="00087AAB"/>
    <w:rsid w:val="000938AD"/>
    <w:rsid w:val="00094EB7"/>
    <w:rsid w:val="00094F96"/>
    <w:rsid w:val="0009518D"/>
    <w:rsid w:val="0009772F"/>
    <w:rsid w:val="000A0C7D"/>
    <w:rsid w:val="000A0E41"/>
    <w:rsid w:val="000A10EE"/>
    <w:rsid w:val="000A3FC9"/>
    <w:rsid w:val="000A44F5"/>
    <w:rsid w:val="000A65D8"/>
    <w:rsid w:val="000B0B77"/>
    <w:rsid w:val="000B38AE"/>
    <w:rsid w:val="000B4652"/>
    <w:rsid w:val="000B4AEE"/>
    <w:rsid w:val="000B669F"/>
    <w:rsid w:val="000C02D4"/>
    <w:rsid w:val="000C20CF"/>
    <w:rsid w:val="000C43E4"/>
    <w:rsid w:val="000C4A14"/>
    <w:rsid w:val="000D3A7C"/>
    <w:rsid w:val="000D7380"/>
    <w:rsid w:val="000E067A"/>
    <w:rsid w:val="000E0DE3"/>
    <w:rsid w:val="000E1AE8"/>
    <w:rsid w:val="000E1E80"/>
    <w:rsid w:val="000E321E"/>
    <w:rsid w:val="000E3F6D"/>
    <w:rsid w:val="000E48E8"/>
    <w:rsid w:val="000E6599"/>
    <w:rsid w:val="000E6CEA"/>
    <w:rsid w:val="000F34BC"/>
    <w:rsid w:val="000F4FFE"/>
    <w:rsid w:val="000F5F22"/>
    <w:rsid w:val="000F6EB2"/>
    <w:rsid w:val="00100571"/>
    <w:rsid w:val="001033A4"/>
    <w:rsid w:val="00104215"/>
    <w:rsid w:val="00104298"/>
    <w:rsid w:val="00105816"/>
    <w:rsid w:val="00106090"/>
    <w:rsid w:val="00106544"/>
    <w:rsid w:val="001068F7"/>
    <w:rsid w:val="001077F6"/>
    <w:rsid w:val="00107B16"/>
    <w:rsid w:val="00110D9A"/>
    <w:rsid w:val="00110EE4"/>
    <w:rsid w:val="00114300"/>
    <w:rsid w:val="00115895"/>
    <w:rsid w:val="00116E1A"/>
    <w:rsid w:val="001170D3"/>
    <w:rsid w:val="00120F7C"/>
    <w:rsid w:val="00121DAC"/>
    <w:rsid w:val="00126F2A"/>
    <w:rsid w:val="00130830"/>
    <w:rsid w:val="00132D94"/>
    <w:rsid w:val="00133D68"/>
    <w:rsid w:val="0014010F"/>
    <w:rsid w:val="0014253F"/>
    <w:rsid w:val="00142829"/>
    <w:rsid w:val="00142DDB"/>
    <w:rsid w:val="001472E7"/>
    <w:rsid w:val="00147868"/>
    <w:rsid w:val="001538CD"/>
    <w:rsid w:val="0015616A"/>
    <w:rsid w:val="0015619F"/>
    <w:rsid w:val="001602C0"/>
    <w:rsid w:val="001627AF"/>
    <w:rsid w:val="00163528"/>
    <w:rsid w:val="00163F06"/>
    <w:rsid w:val="00165C33"/>
    <w:rsid w:val="00165C38"/>
    <w:rsid w:val="0016605A"/>
    <w:rsid w:val="00166B58"/>
    <w:rsid w:val="00171D7C"/>
    <w:rsid w:val="0017383C"/>
    <w:rsid w:val="00185680"/>
    <w:rsid w:val="00185791"/>
    <w:rsid w:val="00186B11"/>
    <w:rsid w:val="00187335"/>
    <w:rsid w:val="00190290"/>
    <w:rsid w:val="001909C2"/>
    <w:rsid w:val="00190A3F"/>
    <w:rsid w:val="0019117F"/>
    <w:rsid w:val="00194A38"/>
    <w:rsid w:val="001962D0"/>
    <w:rsid w:val="001A0762"/>
    <w:rsid w:val="001A225C"/>
    <w:rsid w:val="001A5FC3"/>
    <w:rsid w:val="001B124B"/>
    <w:rsid w:val="001B29FD"/>
    <w:rsid w:val="001B2BC5"/>
    <w:rsid w:val="001B4470"/>
    <w:rsid w:val="001B5E83"/>
    <w:rsid w:val="001B71DA"/>
    <w:rsid w:val="001B7CF3"/>
    <w:rsid w:val="001C1313"/>
    <w:rsid w:val="001C1889"/>
    <w:rsid w:val="001C2985"/>
    <w:rsid w:val="001C5DE9"/>
    <w:rsid w:val="001D28A2"/>
    <w:rsid w:val="001D2990"/>
    <w:rsid w:val="001D36BC"/>
    <w:rsid w:val="001D4BDB"/>
    <w:rsid w:val="001D5C57"/>
    <w:rsid w:val="001E3883"/>
    <w:rsid w:val="001E38F7"/>
    <w:rsid w:val="001E53F2"/>
    <w:rsid w:val="001E5496"/>
    <w:rsid w:val="001E7341"/>
    <w:rsid w:val="001F42A4"/>
    <w:rsid w:val="001F4EB9"/>
    <w:rsid w:val="001F58F8"/>
    <w:rsid w:val="001F75B9"/>
    <w:rsid w:val="001F7816"/>
    <w:rsid w:val="001F7BA5"/>
    <w:rsid w:val="001F7FEB"/>
    <w:rsid w:val="002017D2"/>
    <w:rsid w:val="00202C0D"/>
    <w:rsid w:val="002048E1"/>
    <w:rsid w:val="00204E52"/>
    <w:rsid w:val="00206C53"/>
    <w:rsid w:val="002101E6"/>
    <w:rsid w:val="00212706"/>
    <w:rsid w:val="00212920"/>
    <w:rsid w:val="00213E55"/>
    <w:rsid w:val="00214AC3"/>
    <w:rsid w:val="00216CEC"/>
    <w:rsid w:val="002207E4"/>
    <w:rsid w:val="002310F5"/>
    <w:rsid w:val="002339D1"/>
    <w:rsid w:val="00233D16"/>
    <w:rsid w:val="002367B1"/>
    <w:rsid w:val="002377CC"/>
    <w:rsid w:val="00240412"/>
    <w:rsid w:val="00240AE5"/>
    <w:rsid w:val="00257162"/>
    <w:rsid w:val="00257FC2"/>
    <w:rsid w:val="00260735"/>
    <w:rsid w:val="00260CD6"/>
    <w:rsid w:val="00261568"/>
    <w:rsid w:val="002623E9"/>
    <w:rsid w:val="00264F78"/>
    <w:rsid w:val="00270566"/>
    <w:rsid w:val="00270F21"/>
    <w:rsid w:val="00272352"/>
    <w:rsid w:val="00273F0B"/>
    <w:rsid w:val="00274E51"/>
    <w:rsid w:val="0027550F"/>
    <w:rsid w:val="00275A85"/>
    <w:rsid w:val="00276820"/>
    <w:rsid w:val="00276EA2"/>
    <w:rsid w:val="00277764"/>
    <w:rsid w:val="002800FD"/>
    <w:rsid w:val="00281732"/>
    <w:rsid w:val="00283474"/>
    <w:rsid w:val="00285017"/>
    <w:rsid w:val="00292676"/>
    <w:rsid w:val="00294BD7"/>
    <w:rsid w:val="00296F46"/>
    <w:rsid w:val="00296F9A"/>
    <w:rsid w:val="00297006"/>
    <w:rsid w:val="002A486F"/>
    <w:rsid w:val="002A5E64"/>
    <w:rsid w:val="002B1883"/>
    <w:rsid w:val="002B3F50"/>
    <w:rsid w:val="002B5D0F"/>
    <w:rsid w:val="002B5ED0"/>
    <w:rsid w:val="002B6DBD"/>
    <w:rsid w:val="002B7D5C"/>
    <w:rsid w:val="002C08AF"/>
    <w:rsid w:val="002C1D19"/>
    <w:rsid w:val="002C3CCF"/>
    <w:rsid w:val="002C5826"/>
    <w:rsid w:val="002C5B4A"/>
    <w:rsid w:val="002C7C1A"/>
    <w:rsid w:val="002D1427"/>
    <w:rsid w:val="002D1C82"/>
    <w:rsid w:val="002D1CBE"/>
    <w:rsid w:val="002D2581"/>
    <w:rsid w:val="002D4276"/>
    <w:rsid w:val="002D56E3"/>
    <w:rsid w:val="002D63AE"/>
    <w:rsid w:val="002D6AEC"/>
    <w:rsid w:val="002D6DB5"/>
    <w:rsid w:val="002D7F84"/>
    <w:rsid w:val="002E0205"/>
    <w:rsid w:val="002E180C"/>
    <w:rsid w:val="002E1DEC"/>
    <w:rsid w:val="002E2F94"/>
    <w:rsid w:val="002E2FA2"/>
    <w:rsid w:val="002E3500"/>
    <w:rsid w:val="002E50E1"/>
    <w:rsid w:val="002E567B"/>
    <w:rsid w:val="002E63EF"/>
    <w:rsid w:val="002F1AEF"/>
    <w:rsid w:val="002F2704"/>
    <w:rsid w:val="002F3150"/>
    <w:rsid w:val="002F3A45"/>
    <w:rsid w:val="002F4932"/>
    <w:rsid w:val="002F4C3A"/>
    <w:rsid w:val="002F65E1"/>
    <w:rsid w:val="002F7ADE"/>
    <w:rsid w:val="0030352C"/>
    <w:rsid w:val="00304184"/>
    <w:rsid w:val="003057EE"/>
    <w:rsid w:val="0030691E"/>
    <w:rsid w:val="00306B95"/>
    <w:rsid w:val="00310A1B"/>
    <w:rsid w:val="00311CEC"/>
    <w:rsid w:val="00311D68"/>
    <w:rsid w:val="00312A26"/>
    <w:rsid w:val="003132A1"/>
    <w:rsid w:val="003173C9"/>
    <w:rsid w:val="0032317F"/>
    <w:rsid w:val="00327014"/>
    <w:rsid w:val="003329F7"/>
    <w:rsid w:val="00332B53"/>
    <w:rsid w:val="00332F8A"/>
    <w:rsid w:val="00333FC8"/>
    <w:rsid w:val="00334454"/>
    <w:rsid w:val="003352F4"/>
    <w:rsid w:val="0033537E"/>
    <w:rsid w:val="003401FE"/>
    <w:rsid w:val="00340530"/>
    <w:rsid w:val="00341DBC"/>
    <w:rsid w:val="00342012"/>
    <w:rsid w:val="00342736"/>
    <w:rsid w:val="00342D25"/>
    <w:rsid w:val="00344CAE"/>
    <w:rsid w:val="00350C72"/>
    <w:rsid w:val="00351F20"/>
    <w:rsid w:val="00352158"/>
    <w:rsid w:val="0035394B"/>
    <w:rsid w:val="00354762"/>
    <w:rsid w:val="0035657E"/>
    <w:rsid w:val="00357A27"/>
    <w:rsid w:val="00357EB2"/>
    <w:rsid w:val="00360585"/>
    <w:rsid w:val="00362EC7"/>
    <w:rsid w:val="00365363"/>
    <w:rsid w:val="00366627"/>
    <w:rsid w:val="00366A38"/>
    <w:rsid w:val="00367F50"/>
    <w:rsid w:val="00370AC5"/>
    <w:rsid w:val="00370E8D"/>
    <w:rsid w:val="00373B7A"/>
    <w:rsid w:val="00376C48"/>
    <w:rsid w:val="00377931"/>
    <w:rsid w:val="003803C2"/>
    <w:rsid w:val="00384C85"/>
    <w:rsid w:val="003853D0"/>
    <w:rsid w:val="00386699"/>
    <w:rsid w:val="00386C01"/>
    <w:rsid w:val="0038714A"/>
    <w:rsid w:val="00390044"/>
    <w:rsid w:val="003900A3"/>
    <w:rsid w:val="003901D4"/>
    <w:rsid w:val="0039028E"/>
    <w:rsid w:val="003912E3"/>
    <w:rsid w:val="00393088"/>
    <w:rsid w:val="0039581B"/>
    <w:rsid w:val="00397EB6"/>
    <w:rsid w:val="003A068C"/>
    <w:rsid w:val="003A14B9"/>
    <w:rsid w:val="003A1F3C"/>
    <w:rsid w:val="003A2185"/>
    <w:rsid w:val="003A2BDD"/>
    <w:rsid w:val="003A3340"/>
    <w:rsid w:val="003A432C"/>
    <w:rsid w:val="003A5B6B"/>
    <w:rsid w:val="003A722A"/>
    <w:rsid w:val="003A72BF"/>
    <w:rsid w:val="003A7516"/>
    <w:rsid w:val="003B1470"/>
    <w:rsid w:val="003B1CBB"/>
    <w:rsid w:val="003B6ADE"/>
    <w:rsid w:val="003C1E4A"/>
    <w:rsid w:val="003C565F"/>
    <w:rsid w:val="003C6D8F"/>
    <w:rsid w:val="003C7D42"/>
    <w:rsid w:val="003D2E91"/>
    <w:rsid w:val="003D3A36"/>
    <w:rsid w:val="003D54BF"/>
    <w:rsid w:val="003D791C"/>
    <w:rsid w:val="003E1684"/>
    <w:rsid w:val="003E1C34"/>
    <w:rsid w:val="003E29BA"/>
    <w:rsid w:val="003E6243"/>
    <w:rsid w:val="003E761D"/>
    <w:rsid w:val="003E7A38"/>
    <w:rsid w:val="003F108D"/>
    <w:rsid w:val="003F273C"/>
    <w:rsid w:val="003F36F1"/>
    <w:rsid w:val="003F42F8"/>
    <w:rsid w:val="003F4673"/>
    <w:rsid w:val="003F5345"/>
    <w:rsid w:val="00403A0F"/>
    <w:rsid w:val="00403DE1"/>
    <w:rsid w:val="00404E3B"/>
    <w:rsid w:val="00405647"/>
    <w:rsid w:val="00407EC9"/>
    <w:rsid w:val="00410918"/>
    <w:rsid w:val="00410EAF"/>
    <w:rsid w:val="00413DED"/>
    <w:rsid w:val="00413E31"/>
    <w:rsid w:val="0041434B"/>
    <w:rsid w:val="00414B9D"/>
    <w:rsid w:val="004157D5"/>
    <w:rsid w:val="00416F5A"/>
    <w:rsid w:val="00424263"/>
    <w:rsid w:val="004251D7"/>
    <w:rsid w:val="00425481"/>
    <w:rsid w:val="0042791B"/>
    <w:rsid w:val="0043074C"/>
    <w:rsid w:val="00430BE8"/>
    <w:rsid w:val="00430C73"/>
    <w:rsid w:val="00432DD0"/>
    <w:rsid w:val="00434065"/>
    <w:rsid w:val="00434E8E"/>
    <w:rsid w:val="00455605"/>
    <w:rsid w:val="00456729"/>
    <w:rsid w:val="0045727C"/>
    <w:rsid w:val="00460790"/>
    <w:rsid w:val="00462EDA"/>
    <w:rsid w:val="004635C6"/>
    <w:rsid w:val="004670C3"/>
    <w:rsid w:val="004677C7"/>
    <w:rsid w:val="00472F3A"/>
    <w:rsid w:val="0047327A"/>
    <w:rsid w:val="0047527C"/>
    <w:rsid w:val="0047576A"/>
    <w:rsid w:val="0047697D"/>
    <w:rsid w:val="00485550"/>
    <w:rsid w:val="00490E8D"/>
    <w:rsid w:val="00495391"/>
    <w:rsid w:val="004976E8"/>
    <w:rsid w:val="004A1C5E"/>
    <w:rsid w:val="004A4E37"/>
    <w:rsid w:val="004A5459"/>
    <w:rsid w:val="004A68A6"/>
    <w:rsid w:val="004B05EC"/>
    <w:rsid w:val="004B127F"/>
    <w:rsid w:val="004B1B22"/>
    <w:rsid w:val="004B5D39"/>
    <w:rsid w:val="004B6303"/>
    <w:rsid w:val="004C042F"/>
    <w:rsid w:val="004C0DC2"/>
    <w:rsid w:val="004C1656"/>
    <w:rsid w:val="004C4E90"/>
    <w:rsid w:val="004C5194"/>
    <w:rsid w:val="004C526E"/>
    <w:rsid w:val="004C6DB2"/>
    <w:rsid w:val="004D042C"/>
    <w:rsid w:val="004D0E13"/>
    <w:rsid w:val="004D0EA6"/>
    <w:rsid w:val="004D40D8"/>
    <w:rsid w:val="004D43B5"/>
    <w:rsid w:val="004D4509"/>
    <w:rsid w:val="004D477E"/>
    <w:rsid w:val="004D6E62"/>
    <w:rsid w:val="004E0BDE"/>
    <w:rsid w:val="004E0E09"/>
    <w:rsid w:val="004E2A6F"/>
    <w:rsid w:val="004E488C"/>
    <w:rsid w:val="004E76A1"/>
    <w:rsid w:val="004F31AB"/>
    <w:rsid w:val="004F4D0B"/>
    <w:rsid w:val="004F6124"/>
    <w:rsid w:val="0050031A"/>
    <w:rsid w:val="00500938"/>
    <w:rsid w:val="00501AE3"/>
    <w:rsid w:val="00503C54"/>
    <w:rsid w:val="00503DE4"/>
    <w:rsid w:val="00505F40"/>
    <w:rsid w:val="00507714"/>
    <w:rsid w:val="0051126F"/>
    <w:rsid w:val="00513BA3"/>
    <w:rsid w:val="005141D3"/>
    <w:rsid w:val="00517C96"/>
    <w:rsid w:val="00520877"/>
    <w:rsid w:val="0052147E"/>
    <w:rsid w:val="00522F77"/>
    <w:rsid w:val="0052302F"/>
    <w:rsid w:val="00533D1F"/>
    <w:rsid w:val="005343DF"/>
    <w:rsid w:val="00540D3C"/>
    <w:rsid w:val="005410D2"/>
    <w:rsid w:val="0054133B"/>
    <w:rsid w:val="00542594"/>
    <w:rsid w:val="005471FA"/>
    <w:rsid w:val="00550C3E"/>
    <w:rsid w:val="00551951"/>
    <w:rsid w:val="00551F47"/>
    <w:rsid w:val="0055275A"/>
    <w:rsid w:val="00552B69"/>
    <w:rsid w:val="00553E00"/>
    <w:rsid w:val="0055555B"/>
    <w:rsid w:val="00556213"/>
    <w:rsid w:val="005573C3"/>
    <w:rsid w:val="00563EC3"/>
    <w:rsid w:val="00565581"/>
    <w:rsid w:val="00565A51"/>
    <w:rsid w:val="005663DC"/>
    <w:rsid w:val="0056653E"/>
    <w:rsid w:val="0056682A"/>
    <w:rsid w:val="00567F76"/>
    <w:rsid w:val="005708A2"/>
    <w:rsid w:val="005719C4"/>
    <w:rsid w:val="00572511"/>
    <w:rsid w:val="0057308B"/>
    <w:rsid w:val="00573F34"/>
    <w:rsid w:val="00574644"/>
    <w:rsid w:val="005746B2"/>
    <w:rsid w:val="005764B7"/>
    <w:rsid w:val="00576A7F"/>
    <w:rsid w:val="005775A7"/>
    <w:rsid w:val="005800AA"/>
    <w:rsid w:val="00581633"/>
    <w:rsid w:val="005820FA"/>
    <w:rsid w:val="0058241A"/>
    <w:rsid w:val="00585486"/>
    <w:rsid w:val="005903AA"/>
    <w:rsid w:val="005904CD"/>
    <w:rsid w:val="00592371"/>
    <w:rsid w:val="00593A5E"/>
    <w:rsid w:val="00593C5C"/>
    <w:rsid w:val="00594356"/>
    <w:rsid w:val="00594E3F"/>
    <w:rsid w:val="0059607E"/>
    <w:rsid w:val="005963EB"/>
    <w:rsid w:val="005969A3"/>
    <w:rsid w:val="005A140C"/>
    <w:rsid w:val="005A21A6"/>
    <w:rsid w:val="005A2E40"/>
    <w:rsid w:val="005A622B"/>
    <w:rsid w:val="005A6C9D"/>
    <w:rsid w:val="005B02B5"/>
    <w:rsid w:val="005B238B"/>
    <w:rsid w:val="005B37F6"/>
    <w:rsid w:val="005C0A09"/>
    <w:rsid w:val="005C20A7"/>
    <w:rsid w:val="005C21E6"/>
    <w:rsid w:val="005C2FA0"/>
    <w:rsid w:val="005C5494"/>
    <w:rsid w:val="005C5EF2"/>
    <w:rsid w:val="005D1369"/>
    <w:rsid w:val="005D4C01"/>
    <w:rsid w:val="005E077F"/>
    <w:rsid w:val="005E2A78"/>
    <w:rsid w:val="005E3CD3"/>
    <w:rsid w:val="005E5155"/>
    <w:rsid w:val="005E6BD2"/>
    <w:rsid w:val="005E737F"/>
    <w:rsid w:val="005E73E2"/>
    <w:rsid w:val="005F0056"/>
    <w:rsid w:val="005F1C22"/>
    <w:rsid w:val="00601BD3"/>
    <w:rsid w:val="006020A5"/>
    <w:rsid w:val="0060438B"/>
    <w:rsid w:val="00604CE2"/>
    <w:rsid w:val="00607623"/>
    <w:rsid w:val="00610F51"/>
    <w:rsid w:val="0061211C"/>
    <w:rsid w:val="006121DC"/>
    <w:rsid w:val="0061247C"/>
    <w:rsid w:val="00612A79"/>
    <w:rsid w:val="00612F87"/>
    <w:rsid w:val="0061392D"/>
    <w:rsid w:val="006140CC"/>
    <w:rsid w:val="0061564F"/>
    <w:rsid w:val="00615A03"/>
    <w:rsid w:val="006161EA"/>
    <w:rsid w:val="00617300"/>
    <w:rsid w:val="00617401"/>
    <w:rsid w:val="00617A1D"/>
    <w:rsid w:val="00617D64"/>
    <w:rsid w:val="006204B9"/>
    <w:rsid w:val="006229AA"/>
    <w:rsid w:val="00623397"/>
    <w:rsid w:val="006257B5"/>
    <w:rsid w:val="00626340"/>
    <w:rsid w:val="0062654B"/>
    <w:rsid w:val="006312A3"/>
    <w:rsid w:val="00631702"/>
    <w:rsid w:val="00632022"/>
    <w:rsid w:val="00633C0A"/>
    <w:rsid w:val="00635EBF"/>
    <w:rsid w:val="006363C8"/>
    <w:rsid w:val="006371A7"/>
    <w:rsid w:val="00637227"/>
    <w:rsid w:val="00637B84"/>
    <w:rsid w:val="00640442"/>
    <w:rsid w:val="00641493"/>
    <w:rsid w:val="00642F97"/>
    <w:rsid w:val="006458F6"/>
    <w:rsid w:val="006459F2"/>
    <w:rsid w:val="006469FF"/>
    <w:rsid w:val="00654371"/>
    <w:rsid w:val="006601CE"/>
    <w:rsid w:val="00661C98"/>
    <w:rsid w:val="006639C2"/>
    <w:rsid w:val="00664B95"/>
    <w:rsid w:val="00665574"/>
    <w:rsid w:val="006662A9"/>
    <w:rsid w:val="00670282"/>
    <w:rsid w:val="0067123E"/>
    <w:rsid w:val="0067272F"/>
    <w:rsid w:val="00673735"/>
    <w:rsid w:val="006738B0"/>
    <w:rsid w:val="00674313"/>
    <w:rsid w:val="00686237"/>
    <w:rsid w:val="00686EE9"/>
    <w:rsid w:val="00691C40"/>
    <w:rsid w:val="00692FE9"/>
    <w:rsid w:val="006941C8"/>
    <w:rsid w:val="00694699"/>
    <w:rsid w:val="00694703"/>
    <w:rsid w:val="00695814"/>
    <w:rsid w:val="006960AA"/>
    <w:rsid w:val="006A15C9"/>
    <w:rsid w:val="006A279C"/>
    <w:rsid w:val="006A2935"/>
    <w:rsid w:val="006A3FFD"/>
    <w:rsid w:val="006A4F20"/>
    <w:rsid w:val="006A6C06"/>
    <w:rsid w:val="006A72D9"/>
    <w:rsid w:val="006A7CE2"/>
    <w:rsid w:val="006B0530"/>
    <w:rsid w:val="006B1A88"/>
    <w:rsid w:val="006B4F31"/>
    <w:rsid w:val="006B6348"/>
    <w:rsid w:val="006C11C8"/>
    <w:rsid w:val="006C2664"/>
    <w:rsid w:val="006C365D"/>
    <w:rsid w:val="006C5A58"/>
    <w:rsid w:val="006D098A"/>
    <w:rsid w:val="006D2163"/>
    <w:rsid w:val="006D2172"/>
    <w:rsid w:val="006D268A"/>
    <w:rsid w:val="006D2E7C"/>
    <w:rsid w:val="006D3F1A"/>
    <w:rsid w:val="006D3F76"/>
    <w:rsid w:val="006D72CD"/>
    <w:rsid w:val="006E230F"/>
    <w:rsid w:val="006E2851"/>
    <w:rsid w:val="006E3CB4"/>
    <w:rsid w:val="006E5B29"/>
    <w:rsid w:val="006E66CA"/>
    <w:rsid w:val="006F1A80"/>
    <w:rsid w:val="006F21DD"/>
    <w:rsid w:val="006F24C9"/>
    <w:rsid w:val="006F3777"/>
    <w:rsid w:val="006F3F02"/>
    <w:rsid w:val="006F6A3A"/>
    <w:rsid w:val="00701F0F"/>
    <w:rsid w:val="007023BA"/>
    <w:rsid w:val="00705C45"/>
    <w:rsid w:val="007149F4"/>
    <w:rsid w:val="007175F3"/>
    <w:rsid w:val="00717792"/>
    <w:rsid w:val="007211EB"/>
    <w:rsid w:val="00722766"/>
    <w:rsid w:val="00722887"/>
    <w:rsid w:val="00722D08"/>
    <w:rsid w:val="00722DC1"/>
    <w:rsid w:val="00723696"/>
    <w:rsid w:val="007240EE"/>
    <w:rsid w:val="007269AE"/>
    <w:rsid w:val="00727118"/>
    <w:rsid w:val="0073014C"/>
    <w:rsid w:val="007302D4"/>
    <w:rsid w:val="00732AAC"/>
    <w:rsid w:val="0073347A"/>
    <w:rsid w:val="00733FA2"/>
    <w:rsid w:val="00734AEE"/>
    <w:rsid w:val="0074000B"/>
    <w:rsid w:val="0074125E"/>
    <w:rsid w:val="00742A43"/>
    <w:rsid w:val="0074378D"/>
    <w:rsid w:val="00745D94"/>
    <w:rsid w:val="00754D0E"/>
    <w:rsid w:val="0075552E"/>
    <w:rsid w:val="00755ED3"/>
    <w:rsid w:val="00756B47"/>
    <w:rsid w:val="00756CFE"/>
    <w:rsid w:val="00760016"/>
    <w:rsid w:val="00764817"/>
    <w:rsid w:val="00770278"/>
    <w:rsid w:val="00771BEA"/>
    <w:rsid w:val="00772CDC"/>
    <w:rsid w:val="00774E70"/>
    <w:rsid w:val="0077520F"/>
    <w:rsid w:val="00775792"/>
    <w:rsid w:val="0077648C"/>
    <w:rsid w:val="00776AB8"/>
    <w:rsid w:val="00777DDB"/>
    <w:rsid w:val="00782B7A"/>
    <w:rsid w:val="007835C3"/>
    <w:rsid w:val="00785812"/>
    <w:rsid w:val="00792047"/>
    <w:rsid w:val="007923C9"/>
    <w:rsid w:val="00797A8B"/>
    <w:rsid w:val="007A06F5"/>
    <w:rsid w:val="007A1BA2"/>
    <w:rsid w:val="007A3E8E"/>
    <w:rsid w:val="007A4214"/>
    <w:rsid w:val="007A4D03"/>
    <w:rsid w:val="007A6D8E"/>
    <w:rsid w:val="007A76CC"/>
    <w:rsid w:val="007B2E79"/>
    <w:rsid w:val="007B56B7"/>
    <w:rsid w:val="007B6732"/>
    <w:rsid w:val="007B6D58"/>
    <w:rsid w:val="007C110B"/>
    <w:rsid w:val="007C1E6F"/>
    <w:rsid w:val="007C2378"/>
    <w:rsid w:val="007C49A3"/>
    <w:rsid w:val="007C616B"/>
    <w:rsid w:val="007C6A5E"/>
    <w:rsid w:val="007D040A"/>
    <w:rsid w:val="007D0646"/>
    <w:rsid w:val="007D0715"/>
    <w:rsid w:val="007D1A23"/>
    <w:rsid w:val="007D208C"/>
    <w:rsid w:val="007D5EAE"/>
    <w:rsid w:val="007E6402"/>
    <w:rsid w:val="007E6BCB"/>
    <w:rsid w:val="007E7DC8"/>
    <w:rsid w:val="007F1EFD"/>
    <w:rsid w:val="007F398C"/>
    <w:rsid w:val="007F68F0"/>
    <w:rsid w:val="00800620"/>
    <w:rsid w:val="00800AB3"/>
    <w:rsid w:val="00800C13"/>
    <w:rsid w:val="00800CE6"/>
    <w:rsid w:val="00804F3F"/>
    <w:rsid w:val="008147E2"/>
    <w:rsid w:val="00814A64"/>
    <w:rsid w:val="00814F79"/>
    <w:rsid w:val="008153B3"/>
    <w:rsid w:val="00815D2B"/>
    <w:rsid w:val="00816C90"/>
    <w:rsid w:val="00817DB4"/>
    <w:rsid w:val="008203D0"/>
    <w:rsid w:val="008218CB"/>
    <w:rsid w:val="00822F2D"/>
    <w:rsid w:val="0082338A"/>
    <w:rsid w:val="0082460E"/>
    <w:rsid w:val="00824ABD"/>
    <w:rsid w:val="00825DD2"/>
    <w:rsid w:val="008302CD"/>
    <w:rsid w:val="008318FA"/>
    <w:rsid w:val="00831913"/>
    <w:rsid w:val="00840669"/>
    <w:rsid w:val="00841E97"/>
    <w:rsid w:val="008423BD"/>
    <w:rsid w:val="00842640"/>
    <w:rsid w:val="00843F81"/>
    <w:rsid w:val="0084455E"/>
    <w:rsid w:val="00844FD1"/>
    <w:rsid w:val="008451AF"/>
    <w:rsid w:val="00845BCB"/>
    <w:rsid w:val="008462AC"/>
    <w:rsid w:val="00846372"/>
    <w:rsid w:val="008504C2"/>
    <w:rsid w:val="00851056"/>
    <w:rsid w:val="00851B93"/>
    <w:rsid w:val="0085217F"/>
    <w:rsid w:val="00852AF8"/>
    <w:rsid w:val="0085655E"/>
    <w:rsid w:val="00856DED"/>
    <w:rsid w:val="00860A2F"/>
    <w:rsid w:val="00861ADF"/>
    <w:rsid w:val="008622F4"/>
    <w:rsid w:val="00862713"/>
    <w:rsid w:val="00865F97"/>
    <w:rsid w:val="008719C9"/>
    <w:rsid w:val="00874803"/>
    <w:rsid w:val="00875483"/>
    <w:rsid w:val="00876610"/>
    <w:rsid w:val="00877E3F"/>
    <w:rsid w:val="00883546"/>
    <w:rsid w:val="00885848"/>
    <w:rsid w:val="00885D3E"/>
    <w:rsid w:val="008864A1"/>
    <w:rsid w:val="00887999"/>
    <w:rsid w:val="00890F6B"/>
    <w:rsid w:val="0089140C"/>
    <w:rsid w:val="00891E6C"/>
    <w:rsid w:val="00892293"/>
    <w:rsid w:val="008930A3"/>
    <w:rsid w:val="00894A30"/>
    <w:rsid w:val="00896121"/>
    <w:rsid w:val="0089742F"/>
    <w:rsid w:val="008A107D"/>
    <w:rsid w:val="008A3B67"/>
    <w:rsid w:val="008A431D"/>
    <w:rsid w:val="008A5848"/>
    <w:rsid w:val="008A79BD"/>
    <w:rsid w:val="008B0134"/>
    <w:rsid w:val="008B3FBE"/>
    <w:rsid w:val="008B4CD5"/>
    <w:rsid w:val="008B6D01"/>
    <w:rsid w:val="008C0AA5"/>
    <w:rsid w:val="008C1B2C"/>
    <w:rsid w:val="008C1ECB"/>
    <w:rsid w:val="008C5C68"/>
    <w:rsid w:val="008C64EC"/>
    <w:rsid w:val="008D3503"/>
    <w:rsid w:val="008D3EE1"/>
    <w:rsid w:val="008D4008"/>
    <w:rsid w:val="008D461C"/>
    <w:rsid w:val="008D5E51"/>
    <w:rsid w:val="008D7C3E"/>
    <w:rsid w:val="008E5BC4"/>
    <w:rsid w:val="008E6F8A"/>
    <w:rsid w:val="008E7CDB"/>
    <w:rsid w:val="008F05C5"/>
    <w:rsid w:val="008F1973"/>
    <w:rsid w:val="008F207F"/>
    <w:rsid w:val="00902C95"/>
    <w:rsid w:val="00905D2D"/>
    <w:rsid w:val="00906089"/>
    <w:rsid w:val="00913817"/>
    <w:rsid w:val="0091453E"/>
    <w:rsid w:val="0091595C"/>
    <w:rsid w:val="0092072A"/>
    <w:rsid w:val="00923AFA"/>
    <w:rsid w:val="00925013"/>
    <w:rsid w:val="009304DA"/>
    <w:rsid w:val="0093368D"/>
    <w:rsid w:val="00935CE5"/>
    <w:rsid w:val="009369DD"/>
    <w:rsid w:val="009408D6"/>
    <w:rsid w:val="00943A97"/>
    <w:rsid w:val="0094652F"/>
    <w:rsid w:val="009469B2"/>
    <w:rsid w:val="009500B9"/>
    <w:rsid w:val="0095052F"/>
    <w:rsid w:val="00952387"/>
    <w:rsid w:val="009548AE"/>
    <w:rsid w:val="00956655"/>
    <w:rsid w:val="009611DA"/>
    <w:rsid w:val="0096350D"/>
    <w:rsid w:val="00963EFB"/>
    <w:rsid w:val="009657CD"/>
    <w:rsid w:val="00966ACD"/>
    <w:rsid w:val="00970513"/>
    <w:rsid w:val="009748AE"/>
    <w:rsid w:val="0097573B"/>
    <w:rsid w:val="00977D14"/>
    <w:rsid w:val="00977F04"/>
    <w:rsid w:val="00980391"/>
    <w:rsid w:val="00980F0A"/>
    <w:rsid w:val="00981F23"/>
    <w:rsid w:val="00982303"/>
    <w:rsid w:val="00983061"/>
    <w:rsid w:val="0098734D"/>
    <w:rsid w:val="009904B1"/>
    <w:rsid w:val="00991E40"/>
    <w:rsid w:val="009955B4"/>
    <w:rsid w:val="00996E24"/>
    <w:rsid w:val="009A13F7"/>
    <w:rsid w:val="009A44B5"/>
    <w:rsid w:val="009A4CEF"/>
    <w:rsid w:val="009A69D8"/>
    <w:rsid w:val="009A73DA"/>
    <w:rsid w:val="009A7D99"/>
    <w:rsid w:val="009B240F"/>
    <w:rsid w:val="009B37D4"/>
    <w:rsid w:val="009B44A6"/>
    <w:rsid w:val="009B5B69"/>
    <w:rsid w:val="009B5E06"/>
    <w:rsid w:val="009B63D6"/>
    <w:rsid w:val="009B6CC8"/>
    <w:rsid w:val="009B711F"/>
    <w:rsid w:val="009C0CF8"/>
    <w:rsid w:val="009C0F4B"/>
    <w:rsid w:val="009C197F"/>
    <w:rsid w:val="009C1BCD"/>
    <w:rsid w:val="009C2271"/>
    <w:rsid w:val="009C263D"/>
    <w:rsid w:val="009C44AE"/>
    <w:rsid w:val="009C6703"/>
    <w:rsid w:val="009D1BB8"/>
    <w:rsid w:val="009D28A3"/>
    <w:rsid w:val="009E124C"/>
    <w:rsid w:val="009E1BA1"/>
    <w:rsid w:val="009E263B"/>
    <w:rsid w:val="009E596A"/>
    <w:rsid w:val="009E5A0D"/>
    <w:rsid w:val="009E6DC4"/>
    <w:rsid w:val="009E6E09"/>
    <w:rsid w:val="009F01D1"/>
    <w:rsid w:val="009F03EA"/>
    <w:rsid w:val="009F16B9"/>
    <w:rsid w:val="009F33DC"/>
    <w:rsid w:val="009F5465"/>
    <w:rsid w:val="009F5D2C"/>
    <w:rsid w:val="00A02124"/>
    <w:rsid w:val="00A1002A"/>
    <w:rsid w:val="00A13492"/>
    <w:rsid w:val="00A14D1D"/>
    <w:rsid w:val="00A16D2C"/>
    <w:rsid w:val="00A23901"/>
    <w:rsid w:val="00A26E22"/>
    <w:rsid w:val="00A3009D"/>
    <w:rsid w:val="00A31192"/>
    <w:rsid w:val="00A33D93"/>
    <w:rsid w:val="00A33EAF"/>
    <w:rsid w:val="00A36B71"/>
    <w:rsid w:val="00A37A0A"/>
    <w:rsid w:val="00A4047E"/>
    <w:rsid w:val="00A40819"/>
    <w:rsid w:val="00A412E5"/>
    <w:rsid w:val="00A420E8"/>
    <w:rsid w:val="00A42ECB"/>
    <w:rsid w:val="00A43D7A"/>
    <w:rsid w:val="00A454E4"/>
    <w:rsid w:val="00A47870"/>
    <w:rsid w:val="00A55AEB"/>
    <w:rsid w:val="00A60F40"/>
    <w:rsid w:val="00A617A2"/>
    <w:rsid w:val="00A63500"/>
    <w:rsid w:val="00A639F1"/>
    <w:rsid w:val="00A6453D"/>
    <w:rsid w:val="00A64B07"/>
    <w:rsid w:val="00A6680B"/>
    <w:rsid w:val="00A70609"/>
    <w:rsid w:val="00A707E5"/>
    <w:rsid w:val="00A76390"/>
    <w:rsid w:val="00A7783B"/>
    <w:rsid w:val="00A830FB"/>
    <w:rsid w:val="00A83857"/>
    <w:rsid w:val="00A84C74"/>
    <w:rsid w:val="00A864C4"/>
    <w:rsid w:val="00A86EFE"/>
    <w:rsid w:val="00A8716F"/>
    <w:rsid w:val="00A87841"/>
    <w:rsid w:val="00A9028D"/>
    <w:rsid w:val="00A91145"/>
    <w:rsid w:val="00A9265D"/>
    <w:rsid w:val="00A9738B"/>
    <w:rsid w:val="00AA0D53"/>
    <w:rsid w:val="00AA0EDE"/>
    <w:rsid w:val="00AA15E6"/>
    <w:rsid w:val="00AA2443"/>
    <w:rsid w:val="00AA2FD0"/>
    <w:rsid w:val="00AA4042"/>
    <w:rsid w:val="00AA5386"/>
    <w:rsid w:val="00AA7484"/>
    <w:rsid w:val="00AB19D4"/>
    <w:rsid w:val="00AB37E6"/>
    <w:rsid w:val="00AB3B67"/>
    <w:rsid w:val="00AB3DA8"/>
    <w:rsid w:val="00AB4096"/>
    <w:rsid w:val="00AB40EC"/>
    <w:rsid w:val="00AB4AEA"/>
    <w:rsid w:val="00AB6737"/>
    <w:rsid w:val="00AB7093"/>
    <w:rsid w:val="00AB710E"/>
    <w:rsid w:val="00AC1277"/>
    <w:rsid w:val="00AC2D63"/>
    <w:rsid w:val="00AC3FEC"/>
    <w:rsid w:val="00AC52E8"/>
    <w:rsid w:val="00AC57F4"/>
    <w:rsid w:val="00AC64F1"/>
    <w:rsid w:val="00AC7166"/>
    <w:rsid w:val="00AC7C18"/>
    <w:rsid w:val="00AC7F1D"/>
    <w:rsid w:val="00AD0D34"/>
    <w:rsid w:val="00AD1206"/>
    <w:rsid w:val="00AD4DC2"/>
    <w:rsid w:val="00AE1BFE"/>
    <w:rsid w:val="00AE1E28"/>
    <w:rsid w:val="00AE60F9"/>
    <w:rsid w:val="00AE7A00"/>
    <w:rsid w:val="00AF0EFE"/>
    <w:rsid w:val="00AF27D9"/>
    <w:rsid w:val="00AF4034"/>
    <w:rsid w:val="00AF54A9"/>
    <w:rsid w:val="00B00D39"/>
    <w:rsid w:val="00B01E06"/>
    <w:rsid w:val="00B04B47"/>
    <w:rsid w:val="00B065A6"/>
    <w:rsid w:val="00B10949"/>
    <w:rsid w:val="00B11EC8"/>
    <w:rsid w:val="00B121E3"/>
    <w:rsid w:val="00B1532B"/>
    <w:rsid w:val="00B216E9"/>
    <w:rsid w:val="00B22EB0"/>
    <w:rsid w:val="00B24BBB"/>
    <w:rsid w:val="00B309BC"/>
    <w:rsid w:val="00B30F1B"/>
    <w:rsid w:val="00B31579"/>
    <w:rsid w:val="00B34CCD"/>
    <w:rsid w:val="00B45726"/>
    <w:rsid w:val="00B461F3"/>
    <w:rsid w:val="00B46A13"/>
    <w:rsid w:val="00B50372"/>
    <w:rsid w:val="00B54B32"/>
    <w:rsid w:val="00B55351"/>
    <w:rsid w:val="00B57109"/>
    <w:rsid w:val="00B57CF3"/>
    <w:rsid w:val="00B6022F"/>
    <w:rsid w:val="00B61607"/>
    <w:rsid w:val="00B64B38"/>
    <w:rsid w:val="00B721F9"/>
    <w:rsid w:val="00B72223"/>
    <w:rsid w:val="00B72759"/>
    <w:rsid w:val="00B73D01"/>
    <w:rsid w:val="00B80262"/>
    <w:rsid w:val="00B80653"/>
    <w:rsid w:val="00B82FA6"/>
    <w:rsid w:val="00B84055"/>
    <w:rsid w:val="00B848ED"/>
    <w:rsid w:val="00B84B8B"/>
    <w:rsid w:val="00B91CD5"/>
    <w:rsid w:val="00B97314"/>
    <w:rsid w:val="00BA31EE"/>
    <w:rsid w:val="00BA62D6"/>
    <w:rsid w:val="00BB0F6A"/>
    <w:rsid w:val="00BB2093"/>
    <w:rsid w:val="00BB2CE7"/>
    <w:rsid w:val="00BB3022"/>
    <w:rsid w:val="00BB31A7"/>
    <w:rsid w:val="00BB57BB"/>
    <w:rsid w:val="00BB7C1D"/>
    <w:rsid w:val="00BC2B85"/>
    <w:rsid w:val="00BC30B6"/>
    <w:rsid w:val="00BC3724"/>
    <w:rsid w:val="00BC38EC"/>
    <w:rsid w:val="00BC4238"/>
    <w:rsid w:val="00BC4F3A"/>
    <w:rsid w:val="00BC574B"/>
    <w:rsid w:val="00BC58B4"/>
    <w:rsid w:val="00BC73F5"/>
    <w:rsid w:val="00BC7CE1"/>
    <w:rsid w:val="00BD12DC"/>
    <w:rsid w:val="00BD4ABD"/>
    <w:rsid w:val="00BD64FF"/>
    <w:rsid w:val="00BD6C51"/>
    <w:rsid w:val="00BE22A1"/>
    <w:rsid w:val="00BE3DA7"/>
    <w:rsid w:val="00BE5C32"/>
    <w:rsid w:val="00BE6200"/>
    <w:rsid w:val="00BF000E"/>
    <w:rsid w:val="00BF04A5"/>
    <w:rsid w:val="00BF1998"/>
    <w:rsid w:val="00BF5CF5"/>
    <w:rsid w:val="00BF673B"/>
    <w:rsid w:val="00C0193C"/>
    <w:rsid w:val="00C03EF7"/>
    <w:rsid w:val="00C11511"/>
    <w:rsid w:val="00C142DF"/>
    <w:rsid w:val="00C14482"/>
    <w:rsid w:val="00C156FF"/>
    <w:rsid w:val="00C157D6"/>
    <w:rsid w:val="00C21A04"/>
    <w:rsid w:val="00C26B5E"/>
    <w:rsid w:val="00C34887"/>
    <w:rsid w:val="00C42363"/>
    <w:rsid w:val="00C42D2A"/>
    <w:rsid w:val="00C43389"/>
    <w:rsid w:val="00C441D0"/>
    <w:rsid w:val="00C4784C"/>
    <w:rsid w:val="00C53251"/>
    <w:rsid w:val="00C53358"/>
    <w:rsid w:val="00C53502"/>
    <w:rsid w:val="00C552B1"/>
    <w:rsid w:val="00C561AF"/>
    <w:rsid w:val="00C56587"/>
    <w:rsid w:val="00C56C4B"/>
    <w:rsid w:val="00C60D28"/>
    <w:rsid w:val="00C616EE"/>
    <w:rsid w:val="00C61D4F"/>
    <w:rsid w:val="00C62213"/>
    <w:rsid w:val="00C71808"/>
    <w:rsid w:val="00C71845"/>
    <w:rsid w:val="00C73AD3"/>
    <w:rsid w:val="00C76902"/>
    <w:rsid w:val="00C7750D"/>
    <w:rsid w:val="00C80FF6"/>
    <w:rsid w:val="00C813B8"/>
    <w:rsid w:val="00C81D3C"/>
    <w:rsid w:val="00C82B00"/>
    <w:rsid w:val="00C83722"/>
    <w:rsid w:val="00C93291"/>
    <w:rsid w:val="00C94490"/>
    <w:rsid w:val="00C94F01"/>
    <w:rsid w:val="00C96C34"/>
    <w:rsid w:val="00CA133C"/>
    <w:rsid w:val="00CA22E2"/>
    <w:rsid w:val="00CA24C3"/>
    <w:rsid w:val="00CA24C4"/>
    <w:rsid w:val="00CA4AE7"/>
    <w:rsid w:val="00CA55BF"/>
    <w:rsid w:val="00CA7092"/>
    <w:rsid w:val="00CB6395"/>
    <w:rsid w:val="00CC0768"/>
    <w:rsid w:val="00CC0D4B"/>
    <w:rsid w:val="00CC3CAE"/>
    <w:rsid w:val="00CC5A76"/>
    <w:rsid w:val="00CC7C0C"/>
    <w:rsid w:val="00CD02C6"/>
    <w:rsid w:val="00CD3F75"/>
    <w:rsid w:val="00CD40FF"/>
    <w:rsid w:val="00CD4CAE"/>
    <w:rsid w:val="00CD597E"/>
    <w:rsid w:val="00CD7651"/>
    <w:rsid w:val="00CD7B87"/>
    <w:rsid w:val="00CE078F"/>
    <w:rsid w:val="00CE1AA8"/>
    <w:rsid w:val="00CE20E3"/>
    <w:rsid w:val="00CE2DA4"/>
    <w:rsid w:val="00CF14D9"/>
    <w:rsid w:val="00CF2314"/>
    <w:rsid w:val="00CF2450"/>
    <w:rsid w:val="00CF2B54"/>
    <w:rsid w:val="00CF3135"/>
    <w:rsid w:val="00CF42EE"/>
    <w:rsid w:val="00CF48BB"/>
    <w:rsid w:val="00CF4EDA"/>
    <w:rsid w:val="00CF64AB"/>
    <w:rsid w:val="00CF64E6"/>
    <w:rsid w:val="00CF7026"/>
    <w:rsid w:val="00CF77B8"/>
    <w:rsid w:val="00CF7D7A"/>
    <w:rsid w:val="00D00264"/>
    <w:rsid w:val="00D01FB3"/>
    <w:rsid w:val="00D042B3"/>
    <w:rsid w:val="00D04835"/>
    <w:rsid w:val="00D04CA2"/>
    <w:rsid w:val="00D04CDD"/>
    <w:rsid w:val="00D0535C"/>
    <w:rsid w:val="00D055E7"/>
    <w:rsid w:val="00D05BC8"/>
    <w:rsid w:val="00D07D2D"/>
    <w:rsid w:val="00D119C2"/>
    <w:rsid w:val="00D12152"/>
    <w:rsid w:val="00D15EBD"/>
    <w:rsid w:val="00D20900"/>
    <w:rsid w:val="00D2098B"/>
    <w:rsid w:val="00D2191E"/>
    <w:rsid w:val="00D256D1"/>
    <w:rsid w:val="00D27AA9"/>
    <w:rsid w:val="00D30EE8"/>
    <w:rsid w:val="00D32C25"/>
    <w:rsid w:val="00D352A6"/>
    <w:rsid w:val="00D35F6F"/>
    <w:rsid w:val="00D37562"/>
    <w:rsid w:val="00D413A6"/>
    <w:rsid w:val="00D428E7"/>
    <w:rsid w:val="00D432F7"/>
    <w:rsid w:val="00D43744"/>
    <w:rsid w:val="00D438B8"/>
    <w:rsid w:val="00D51DB2"/>
    <w:rsid w:val="00D54363"/>
    <w:rsid w:val="00D54FD0"/>
    <w:rsid w:val="00D558C5"/>
    <w:rsid w:val="00D579BF"/>
    <w:rsid w:val="00D6222D"/>
    <w:rsid w:val="00D66388"/>
    <w:rsid w:val="00D7280C"/>
    <w:rsid w:val="00D74D8B"/>
    <w:rsid w:val="00D74EFE"/>
    <w:rsid w:val="00D76560"/>
    <w:rsid w:val="00D81AC8"/>
    <w:rsid w:val="00D8595D"/>
    <w:rsid w:val="00D85991"/>
    <w:rsid w:val="00D863E0"/>
    <w:rsid w:val="00D870E5"/>
    <w:rsid w:val="00D934D5"/>
    <w:rsid w:val="00D96D91"/>
    <w:rsid w:val="00DA11D3"/>
    <w:rsid w:val="00DA2506"/>
    <w:rsid w:val="00DA5241"/>
    <w:rsid w:val="00DA65F6"/>
    <w:rsid w:val="00DA6762"/>
    <w:rsid w:val="00DB01DA"/>
    <w:rsid w:val="00DB41EC"/>
    <w:rsid w:val="00DB5A7B"/>
    <w:rsid w:val="00DB6065"/>
    <w:rsid w:val="00DB6D0E"/>
    <w:rsid w:val="00DB7BDB"/>
    <w:rsid w:val="00DB7C1D"/>
    <w:rsid w:val="00DC02C0"/>
    <w:rsid w:val="00DC1BAC"/>
    <w:rsid w:val="00DC2C86"/>
    <w:rsid w:val="00DC3CB5"/>
    <w:rsid w:val="00DC445E"/>
    <w:rsid w:val="00DC6284"/>
    <w:rsid w:val="00DD0324"/>
    <w:rsid w:val="00DD1276"/>
    <w:rsid w:val="00DD28E3"/>
    <w:rsid w:val="00DD47E5"/>
    <w:rsid w:val="00DD6E92"/>
    <w:rsid w:val="00DE1DB2"/>
    <w:rsid w:val="00DE1E19"/>
    <w:rsid w:val="00DE4549"/>
    <w:rsid w:val="00DE58F2"/>
    <w:rsid w:val="00DE64E7"/>
    <w:rsid w:val="00DE6A3E"/>
    <w:rsid w:val="00DE7406"/>
    <w:rsid w:val="00DF0F97"/>
    <w:rsid w:val="00DF571E"/>
    <w:rsid w:val="00DF695E"/>
    <w:rsid w:val="00DF6A66"/>
    <w:rsid w:val="00DF7707"/>
    <w:rsid w:val="00E00608"/>
    <w:rsid w:val="00E01056"/>
    <w:rsid w:val="00E0217B"/>
    <w:rsid w:val="00E02DC6"/>
    <w:rsid w:val="00E030E9"/>
    <w:rsid w:val="00E03B65"/>
    <w:rsid w:val="00E048E0"/>
    <w:rsid w:val="00E0693B"/>
    <w:rsid w:val="00E10131"/>
    <w:rsid w:val="00E1083A"/>
    <w:rsid w:val="00E11D72"/>
    <w:rsid w:val="00E11E41"/>
    <w:rsid w:val="00E12492"/>
    <w:rsid w:val="00E14270"/>
    <w:rsid w:val="00E143A9"/>
    <w:rsid w:val="00E147CE"/>
    <w:rsid w:val="00E15376"/>
    <w:rsid w:val="00E15412"/>
    <w:rsid w:val="00E175B5"/>
    <w:rsid w:val="00E17ED1"/>
    <w:rsid w:val="00E2523B"/>
    <w:rsid w:val="00E25E29"/>
    <w:rsid w:val="00E2686B"/>
    <w:rsid w:val="00E30230"/>
    <w:rsid w:val="00E316E5"/>
    <w:rsid w:val="00E321F1"/>
    <w:rsid w:val="00E36DC7"/>
    <w:rsid w:val="00E376F1"/>
    <w:rsid w:val="00E40296"/>
    <w:rsid w:val="00E4268E"/>
    <w:rsid w:val="00E45DA1"/>
    <w:rsid w:val="00E461D5"/>
    <w:rsid w:val="00E46D98"/>
    <w:rsid w:val="00E472CD"/>
    <w:rsid w:val="00E47E8F"/>
    <w:rsid w:val="00E52C27"/>
    <w:rsid w:val="00E535E4"/>
    <w:rsid w:val="00E54044"/>
    <w:rsid w:val="00E56684"/>
    <w:rsid w:val="00E578A7"/>
    <w:rsid w:val="00E579CD"/>
    <w:rsid w:val="00E600D5"/>
    <w:rsid w:val="00E622E7"/>
    <w:rsid w:val="00E647FA"/>
    <w:rsid w:val="00E66884"/>
    <w:rsid w:val="00E70BDB"/>
    <w:rsid w:val="00E713D9"/>
    <w:rsid w:val="00E71BA4"/>
    <w:rsid w:val="00E72D01"/>
    <w:rsid w:val="00E87120"/>
    <w:rsid w:val="00E92519"/>
    <w:rsid w:val="00EA08B4"/>
    <w:rsid w:val="00EA485B"/>
    <w:rsid w:val="00EA5B0F"/>
    <w:rsid w:val="00EA673A"/>
    <w:rsid w:val="00EA6CB4"/>
    <w:rsid w:val="00EA6D2F"/>
    <w:rsid w:val="00EB1E67"/>
    <w:rsid w:val="00EB3024"/>
    <w:rsid w:val="00EB3295"/>
    <w:rsid w:val="00EC1512"/>
    <w:rsid w:val="00EC17CA"/>
    <w:rsid w:val="00EC32F4"/>
    <w:rsid w:val="00EC3787"/>
    <w:rsid w:val="00EC3B15"/>
    <w:rsid w:val="00EC57E4"/>
    <w:rsid w:val="00EC6C39"/>
    <w:rsid w:val="00ED4A78"/>
    <w:rsid w:val="00ED5C49"/>
    <w:rsid w:val="00ED6DE8"/>
    <w:rsid w:val="00EE3A41"/>
    <w:rsid w:val="00EE6EFD"/>
    <w:rsid w:val="00EF189A"/>
    <w:rsid w:val="00EF23B9"/>
    <w:rsid w:val="00EF48E6"/>
    <w:rsid w:val="00EF6C38"/>
    <w:rsid w:val="00EF72D3"/>
    <w:rsid w:val="00F01880"/>
    <w:rsid w:val="00F039AC"/>
    <w:rsid w:val="00F04330"/>
    <w:rsid w:val="00F05E1B"/>
    <w:rsid w:val="00F1044A"/>
    <w:rsid w:val="00F1317D"/>
    <w:rsid w:val="00F13526"/>
    <w:rsid w:val="00F1547C"/>
    <w:rsid w:val="00F20B6A"/>
    <w:rsid w:val="00F21118"/>
    <w:rsid w:val="00F22E8D"/>
    <w:rsid w:val="00F27E2B"/>
    <w:rsid w:val="00F308D2"/>
    <w:rsid w:val="00F31229"/>
    <w:rsid w:val="00F33CC9"/>
    <w:rsid w:val="00F33EFA"/>
    <w:rsid w:val="00F35916"/>
    <w:rsid w:val="00F36E31"/>
    <w:rsid w:val="00F40F74"/>
    <w:rsid w:val="00F4704C"/>
    <w:rsid w:val="00F473A4"/>
    <w:rsid w:val="00F5064E"/>
    <w:rsid w:val="00F52027"/>
    <w:rsid w:val="00F52DA8"/>
    <w:rsid w:val="00F53979"/>
    <w:rsid w:val="00F5426A"/>
    <w:rsid w:val="00F55145"/>
    <w:rsid w:val="00F567D7"/>
    <w:rsid w:val="00F57499"/>
    <w:rsid w:val="00F57C42"/>
    <w:rsid w:val="00F610F5"/>
    <w:rsid w:val="00F615AD"/>
    <w:rsid w:val="00F61787"/>
    <w:rsid w:val="00F63951"/>
    <w:rsid w:val="00F64464"/>
    <w:rsid w:val="00F67291"/>
    <w:rsid w:val="00F70E11"/>
    <w:rsid w:val="00F73AFB"/>
    <w:rsid w:val="00F75017"/>
    <w:rsid w:val="00F76647"/>
    <w:rsid w:val="00F76E1C"/>
    <w:rsid w:val="00F80291"/>
    <w:rsid w:val="00F80875"/>
    <w:rsid w:val="00F81AB0"/>
    <w:rsid w:val="00F9100D"/>
    <w:rsid w:val="00F94BC3"/>
    <w:rsid w:val="00F95FFC"/>
    <w:rsid w:val="00F96C4D"/>
    <w:rsid w:val="00F96FA1"/>
    <w:rsid w:val="00FA1202"/>
    <w:rsid w:val="00FA337B"/>
    <w:rsid w:val="00FA6AAC"/>
    <w:rsid w:val="00FB1E8B"/>
    <w:rsid w:val="00FB24AD"/>
    <w:rsid w:val="00FB2972"/>
    <w:rsid w:val="00FB3AED"/>
    <w:rsid w:val="00FB3FB7"/>
    <w:rsid w:val="00FC5E65"/>
    <w:rsid w:val="00FD01C8"/>
    <w:rsid w:val="00FD0431"/>
    <w:rsid w:val="00FD2821"/>
    <w:rsid w:val="00FD474F"/>
    <w:rsid w:val="00FD6DD9"/>
    <w:rsid w:val="00FD70EF"/>
    <w:rsid w:val="00FD75DC"/>
    <w:rsid w:val="00FE11CF"/>
    <w:rsid w:val="00FE2466"/>
    <w:rsid w:val="00FE4707"/>
    <w:rsid w:val="00FE5CA1"/>
    <w:rsid w:val="00FF1691"/>
    <w:rsid w:val="00FF3516"/>
    <w:rsid w:val="00FF48A6"/>
    <w:rsid w:val="00FF5C80"/>
    <w:rsid w:val="00FF7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45646">
      <w:bodyDiv w:val="1"/>
      <w:marLeft w:val="0"/>
      <w:marRight w:val="0"/>
      <w:marTop w:val="0"/>
      <w:marBottom w:val="0"/>
      <w:divBdr>
        <w:top w:val="none" w:sz="0" w:space="0" w:color="auto"/>
        <w:left w:val="none" w:sz="0" w:space="0" w:color="auto"/>
        <w:bottom w:val="none" w:sz="0" w:space="0" w:color="auto"/>
        <w:right w:val="none" w:sz="0" w:space="0" w:color="auto"/>
      </w:divBdr>
      <w:divsChild>
        <w:div w:id="1761412730">
          <w:marLeft w:val="446"/>
          <w:marRight w:val="0"/>
          <w:marTop w:val="0"/>
          <w:marBottom w:val="120"/>
          <w:divBdr>
            <w:top w:val="none" w:sz="0" w:space="0" w:color="auto"/>
            <w:left w:val="none" w:sz="0" w:space="0" w:color="auto"/>
            <w:bottom w:val="none" w:sz="0" w:space="0" w:color="auto"/>
            <w:right w:val="none" w:sz="0" w:space="0" w:color="auto"/>
          </w:divBdr>
        </w:div>
      </w:divsChild>
    </w:div>
    <w:div w:id="457334869">
      <w:bodyDiv w:val="1"/>
      <w:marLeft w:val="0"/>
      <w:marRight w:val="0"/>
      <w:marTop w:val="0"/>
      <w:marBottom w:val="0"/>
      <w:divBdr>
        <w:top w:val="none" w:sz="0" w:space="0" w:color="auto"/>
        <w:left w:val="none" w:sz="0" w:space="0" w:color="auto"/>
        <w:bottom w:val="none" w:sz="0" w:space="0" w:color="auto"/>
        <w:right w:val="none" w:sz="0" w:space="0" w:color="auto"/>
      </w:divBdr>
      <w:divsChild>
        <w:div w:id="12460489">
          <w:marLeft w:val="446"/>
          <w:marRight w:val="0"/>
          <w:marTop w:val="0"/>
          <w:marBottom w:val="120"/>
          <w:divBdr>
            <w:top w:val="none" w:sz="0" w:space="0" w:color="auto"/>
            <w:left w:val="none" w:sz="0" w:space="0" w:color="auto"/>
            <w:bottom w:val="none" w:sz="0" w:space="0" w:color="auto"/>
            <w:right w:val="none" w:sz="0" w:space="0" w:color="auto"/>
          </w:divBdr>
        </w:div>
        <w:div w:id="1957716023">
          <w:marLeft w:val="446"/>
          <w:marRight w:val="0"/>
          <w:marTop w:val="0"/>
          <w:marBottom w:val="120"/>
          <w:divBdr>
            <w:top w:val="none" w:sz="0" w:space="0" w:color="auto"/>
            <w:left w:val="none" w:sz="0" w:space="0" w:color="auto"/>
            <w:bottom w:val="none" w:sz="0" w:space="0" w:color="auto"/>
            <w:right w:val="none" w:sz="0" w:space="0" w:color="auto"/>
          </w:divBdr>
        </w:div>
        <w:div w:id="1165391160">
          <w:marLeft w:val="446"/>
          <w:marRight w:val="0"/>
          <w:marTop w:val="0"/>
          <w:marBottom w:val="120"/>
          <w:divBdr>
            <w:top w:val="none" w:sz="0" w:space="0" w:color="auto"/>
            <w:left w:val="none" w:sz="0" w:space="0" w:color="auto"/>
            <w:bottom w:val="none" w:sz="0" w:space="0" w:color="auto"/>
            <w:right w:val="none" w:sz="0" w:space="0" w:color="auto"/>
          </w:divBdr>
        </w:div>
        <w:div w:id="385959252">
          <w:marLeft w:val="446"/>
          <w:marRight w:val="0"/>
          <w:marTop w:val="0"/>
          <w:marBottom w:val="120"/>
          <w:divBdr>
            <w:top w:val="none" w:sz="0" w:space="0" w:color="auto"/>
            <w:left w:val="none" w:sz="0" w:space="0" w:color="auto"/>
            <w:bottom w:val="none" w:sz="0" w:space="0" w:color="auto"/>
            <w:right w:val="none" w:sz="0" w:space="0" w:color="auto"/>
          </w:divBdr>
        </w:div>
        <w:div w:id="141123311">
          <w:marLeft w:val="446"/>
          <w:marRight w:val="0"/>
          <w:marTop w:val="0"/>
          <w:marBottom w:val="120"/>
          <w:divBdr>
            <w:top w:val="none" w:sz="0" w:space="0" w:color="auto"/>
            <w:left w:val="none" w:sz="0" w:space="0" w:color="auto"/>
            <w:bottom w:val="none" w:sz="0" w:space="0" w:color="auto"/>
            <w:right w:val="none" w:sz="0" w:space="0" w:color="auto"/>
          </w:divBdr>
        </w:div>
        <w:div w:id="1583486865">
          <w:marLeft w:val="446"/>
          <w:marRight w:val="0"/>
          <w:marTop w:val="0"/>
          <w:marBottom w:val="120"/>
          <w:divBdr>
            <w:top w:val="none" w:sz="0" w:space="0" w:color="auto"/>
            <w:left w:val="none" w:sz="0" w:space="0" w:color="auto"/>
            <w:bottom w:val="none" w:sz="0" w:space="0" w:color="auto"/>
            <w:right w:val="none" w:sz="0" w:space="0" w:color="auto"/>
          </w:divBdr>
        </w:div>
        <w:div w:id="1859273025">
          <w:marLeft w:val="446"/>
          <w:marRight w:val="0"/>
          <w:marTop w:val="0"/>
          <w:marBottom w:val="120"/>
          <w:divBdr>
            <w:top w:val="none" w:sz="0" w:space="0" w:color="auto"/>
            <w:left w:val="none" w:sz="0" w:space="0" w:color="auto"/>
            <w:bottom w:val="none" w:sz="0" w:space="0" w:color="auto"/>
            <w:right w:val="none" w:sz="0" w:space="0" w:color="auto"/>
          </w:divBdr>
        </w:div>
        <w:div w:id="971440585">
          <w:marLeft w:val="446"/>
          <w:marRight w:val="0"/>
          <w:marTop w:val="0"/>
          <w:marBottom w:val="120"/>
          <w:divBdr>
            <w:top w:val="none" w:sz="0" w:space="0" w:color="auto"/>
            <w:left w:val="none" w:sz="0" w:space="0" w:color="auto"/>
            <w:bottom w:val="none" w:sz="0" w:space="0" w:color="auto"/>
            <w:right w:val="none" w:sz="0" w:space="0" w:color="auto"/>
          </w:divBdr>
        </w:div>
        <w:div w:id="1462335394">
          <w:marLeft w:val="446"/>
          <w:marRight w:val="0"/>
          <w:marTop w:val="0"/>
          <w:marBottom w:val="120"/>
          <w:divBdr>
            <w:top w:val="none" w:sz="0" w:space="0" w:color="auto"/>
            <w:left w:val="none" w:sz="0" w:space="0" w:color="auto"/>
            <w:bottom w:val="none" w:sz="0" w:space="0" w:color="auto"/>
            <w:right w:val="none" w:sz="0" w:space="0" w:color="auto"/>
          </w:divBdr>
        </w:div>
      </w:divsChild>
    </w:div>
    <w:div w:id="641427887">
      <w:bodyDiv w:val="1"/>
      <w:marLeft w:val="0"/>
      <w:marRight w:val="0"/>
      <w:marTop w:val="0"/>
      <w:marBottom w:val="0"/>
      <w:divBdr>
        <w:top w:val="none" w:sz="0" w:space="0" w:color="auto"/>
        <w:left w:val="none" w:sz="0" w:space="0" w:color="auto"/>
        <w:bottom w:val="none" w:sz="0" w:space="0" w:color="auto"/>
        <w:right w:val="none" w:sz="0" w:space="0" w:color="auto"/>
      </w:divBdr>
    </w:div>
    <w:div w:id="1296178944">
      <w:bodyDiv w:val="1"/>
      <w:marLeft w:val="0"/>
      <w:marRight w:val="0"/>
      <w:marTop w:val="0"/>
      <w:marBottom w:val="0"/>
      <w:divBdr>
        <w:top w:val="none" w:sz="0" w:space="0" w:color="auto"/>
        <w:left w:val="none" w:sz="0" w:space="0" w:color="auto"/>
        <w:bottom w:val="none" w:sz="0" w:space="0" w:color="auto"/>
        <w:right w:val="none" w:sz="0" w:space="0" w:color="auto"/>
      </w:divBdr>
      <w:divsChild>
        <w:div w:id="1171917701">
          <w:marLeft w:val="446"/>
          <w:marRight w:val="0"/>
          <w:marTop w:val="0"/>
          <w:marBottom w:val="120"/>
          <w:divBdr>
            <w:top w:val="none" w:sz="0" w:space="0" w:color="auto"/>
            <w:left w:val="none" w:sz="0" w:space="0" w:color="auto"/>
            <w:bottom w:val="none" w:sz="0" w:space="0" w:color="auto"/>
            <w:right w:val="none" w:sz="0" w:space="0" w:color="auto"/>
          </w:divBdr>
        </w:div>
        <w:div w:id="541672544">
          <w:marLeft w:val="446"/>
          <w:marRight w:val="0"/>
          <w:marTop w:val="0"/>
          <w:marBottom w:val="120"/>
          <w:divBdr>
            <w:top w:val="none" w:sz="0" w:space="0" w:color="auto"/>
            <w:left w:val="none" w:sz="0" w:space="0" w:color="auto"/>
            <w:bottom w:val="none" w:sz="0" w:space="0" w:color="auto"/>
            <w:right w:val="none" w:sz="0" w:space="0" w:color="auto"/>
          </w:divBdr>
        </w:div>
        <w:div w:id="967470362">
          <w:marLeft w:val="446"/>
          <w:marRight w:val="0"/>
          <w:marTop w:val="0"/>
          <w:marBottom w:val="120"/>
          <w:divBdr>
            <w:top w:val="none" w:sz="0" w:space="0" w:color="auto"/>
            <w:left w:val="none" w:sz="0" w:space="0" w:color="auto"/>
            <w:bottom w:val="none" w:sz="0" w:space="0" w:color="auto"/>
            <w:right w:val="none" w:sz="0" w:space="0" w:color="auto"/>
          </w:divBdr>
        </w:div>
        <w:div w:id="1897622093">
          <w:marLeft w:val="446"/>
          <w:marRight w:val="0"/>
          <w:marTop w:val="0"/>
          <w:marBottom w:val="120"/>
          <w:divBdr>
            <w:top w:val="none" w:sz="0" w:space="0" w:color="auto"/>
            <w:left w:val="none" w:sz="0" w:space="0" w:color="auto"/>
            <w:bottom w:val="none" w:sz="0" w:space="0" w:color="auto"/>
            <w:right w:val="none" w:sz="0" w:space="0" w:color="auto"/>
          </w:divBdr>
        </w:div>
        <w:div w:id="2105301089">
          <w:marLeft w:val="446"/>
          <w:marRight w:val="0"/>
          <w:marTop w:val="0"/>
          <w:marBottom w:val="120"/>
          <w:divBdr>
            <w:top w:val="none" w:sz="0" w:space="0" w:color="auto"/>
            <w:left w:val="none" w:sz="0" w:space="0" w:color="auto"/>
            <w:bottom w:val="none" w:sz="0" w:space="0" w:color="auto"/>
            <w:right w:val="none" w:sz="0" w:space="0" w:color="auto"/>
          </w:divBdr>
        </w:div>
        <w:div w:id="2071028431">
          <w:marLeft w:val="446"/>
          <w:marRight w:val="0"/>
          <w:marTop w:val="0"/>
          <w:marBottom w:val="120"/>
          <w:divBdr>
            <w:top w:val="none" w:sz="0" w:space="0" w:color="auto"/>
            <w:left w:val="none" w:sz="0" w:space="0" w:color="auto"/>
            <w:bottom w:val="none" w:sz="0" w:space="0" w:color="auto"/>
            <w:right w:val="none" w:sz="0" w:space="0" w:color="auto"/>
          </w:divBdr>
        </w:div>
        <w:div w:id="1767842410">
          <w:marLeft w:val="446"/>
          <w:marRight w:val="0"/>
          <w:marTop w:val="0"/>
          <w:marBottom w:val="120"/>
          <w:divBdr>
            <w:top w:val="none" w:sz="0" w:space="0" w:color="auto"/>
            <w:left w:val="none" w:sz="0" w:space="0" w:color="auto"/>
            <w:bottom w:val="none" w:sz="0" w:space="0" w:color="auto"/>
            <w:right w:val="none" w:sz="0" w:space="0" w:color="auto"/>
          </w:divBdr>
        </w:div>
        <w:div w:id="338851659">
          <w:marLeft w:val="446"/>
          <w:marRight w:val="0"/>
          <w:marTop w:val="0"/>
          <w:marBottom w:val="120"/>
          <w:divBdr>
            <w:top w:val="none" w:sz="0" w:space="0" w:color="auto"/>
            <w:left w:val="none" w:sz="0" w:space="0" w:color="auto"/>
            <w:bottom w:val="none" w:sz="0" w:space="0" w:color="auto"/>
            <w:right w:val="none" w:sz="0" w:space="0" w:color="auto"/>
          </w:divBdr>
        </w:div>
        <w:div w:id="1102991589">
          <w:marLeft w:val="446"/>
          <w:marRight w:val="0"/>
          <w:marTop w:val="0"/>
          <w:marBottom w:val="120"/>
          <w:divBdr>
            <w:top w:val="none" w:sz="0" w:space="0" w:color="auto"/>
            <w:left w:val="none" w:sz="0" w:space="0" w:color="auto"/>
            <w:bottom w:val="none" w:sz="0" w:space="0" w:color="auto"/>
            <w:right w:val="none" w:sz="0" w:space="0" w:color="auto"/>
          </w:divBdr>
        </w:div>
        <w:div w:id="774446328">
          <w:marLeft w:val="446"/>
          <w:marRight w:val="0"/>
          <w:marTop w:val="0"/>
          <w:marBottom w:val="120"/>
          <w:divBdr>
            <w:top w:val="none" w:sz="0" w:space="0" w:color="auto"/>
            <w:left w:val="none" w:sz="0" w:space="0" w:color="auto"/>
            <w:bottom w:val="none" w:sz="0" w:space="0" w:color="auto"/>
            <w:right w:val="none" w:sz="0" w:space="0" w:color="auto"/>
          </w:divBdr>
        </w:div>
        <w:div w:id="51319041">
          <w:marLeft w:val="446"/>
          <w:marRight w:val="0"/>
          <w:marTop w:val="0"/>
          <w:marBottom w:val="120"/>
          <w:divBdr>
            <w:top w:val="none" w:sz="0" w:space="0" w:color="auto"/>
            <w:left w:val="none" w:sz="0" w:space="0" w:color="auto"/>
            <w:bottom w:val="none" w:sz="0" w:space="0" w:color="auto"/>
            <w:right w:val="none" w:sz="0" w:space="0" w:color="auto"/>
          </w:divBdr>
        </w:div>
        <w:div w:id="1801223169">
          <w:marLeft w:val="446"/>
          <w:marRight w:val="0"/>
          <w:marTop w:val="0"/>
          <w:marBottom w:val="120"/>
          <w:divBdr>
            <w:top w:val="none" w:sz="0" w:space="0" w:color="auto"/>
            <w:left w:val="none" w:sz="0" w:space="0" w:color="auto"/>
            <w:bottom w:val="none" w:sz="0" w:space="0" w:color="auto"/>
            <w:right w:val="none" w:sz="0" w:space="0" w:color="auto"/>
          </w:divBdr>
        </w:div>
      </w:divsChild>
    </w:div>
    <w:div w:id="1805922752">
      <w:bodyDiv w:val="1"/>
      <w:marLeft w:val="0"/>
      <w:marRight w:val="0"/>
      <w:marTop w:val="0"/>
      <w:marBottom w:val="0"/>
      <w:divBdr>
        <w:top w:val="none" w:sz="0" w:space="0" w:color="auto"/>
        <w:left w:val="none" w:sz="0" w:space="0" w:color="auto"/>
        <w:bottom w:val="none" w:sz="0" w:space="0" w:color="auto"/>
        <w:right w:val="none" w:sz="0" w:space="0" w:color="auto"/>
      </w:divBdr>
      <w:divsChild>
        <w:div w:id="1664771165">
          <w:marLeft w:val="446"/>
          <w:marRight w:val="0"/>
          <w:marTop w:val="0"/>
          <w:marBottom w:val="120"/>
          <w:divBdr>
            <w:top w:val="none" w:sz="0" w:space="0" w:color="auto"/>
            <w:left w:val="none" w:sz="0" w:space="0" w:color="auto"/>
            <w:bottom w:val="none" w:sz="0" w:space="0" w:color="auto"/>
            <w:right w:val="none" w:sz="0" w:space="0" w:color="auto"/>
          </w:divBdr>
        </w:div>
      </w:divsChild>
    </w:div>
    <w:div w:id="1818061552">
      <w:bodyDiv w:val="1"/>
      <w:marLeft w:val="0"/>
      <w:marRight w:val="0"/>
      <w:marTop w:val="0"/>
      <w:marBottom w:val="0"/>
      <w:divBdr>
        <w:top w:val="none" w:sz="0" w:space="0" w:color="auto"/>
        <w:left w:val="none" w:sz="0" w:space="0" w:color="auto"/>
        <w:bottom w:val="none" w:sz="0" w:space="0" w:color="auto"/>
        <w:right w:val="none" w:sz="0" w:space="0" w:color="auto"/>
      </w:divBdr>
    </w:div>
    <w:div w:id="207920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07/relationships/hdphoto" Target="media/hdphoto1.wdp"/><Relationship Id="rId26" Type="http://schemas.microsoft.com/office/2007/relationships/hdphoto" Target="media/hdphoto3.wdp"/><Relationship Id="rId39" Type="http://schemas.openxmlformats.org/officeDocument/2006/relationships/image" Target="media/image16.png"/><Relationship Id="rId21" Type="http://schemas.openxmlformats.org/officeDocument/2006/relationships/hyperlink" Target="https://github.com/luxoft/twister/"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8.png"/><Relationship Id="rId68" Type="http://schemas.openxmlformats.org/officeDocument/2006/relationships/image" Target="media/image43.png"/><Relationship Id="rId76" Type="http://schemas.microsoft.com/office/2007/relationships/hdphoto" Target="media/hdphoto8.wdp"/><Relationship Id="rId84" Type="http://schemas.openxmlformats.org/officeDocument/2006/relationships/image" Target="media/image57.png"/><Relationship Id="rId89" Type="http://schemas.openxmlformats.org/officeDocument/2006/relationships/image" Target="media/image62.png"/><Relationship Id="rId7" Type="http://schemas.openxmlformats.org/officeDocument/2006/relationships/webSettings" Target="webSettings.xml"/><Relationship Id="rId71" Type="http://schemas.openxmlformats.org/officeDocument/2006/relationships/image" Target="media/image46.png"/><Relationship Id="rId92" Type="http://schemas.openxmlformats.org/officeDocument/2006/relationships/image" Target="media/image65.png"/><Relationship Id="rId2" Type="http://schemas.openxmlformats.org/officeDocument/2006/relationships/customXml" Target="../customXml/item2.xml"/><Relationship Id="rId16" Type="http://schemas.openxmlformats.org/officeDocument/2006/relationships/hyperlink" Target="https://github.com/Luxoft/Twister" TargetMode="External"/><Relationship Id="rId29" Type="http://schemas.openxmlformats.org/officeDocument/2006/relationships/image" Target="media/image8.png"/><Relationship Id="rId11" Type="http://schemas.openxmlformats.org/officeDocument/2006/relationships/image" Target="media/image2.png"/><Relationship Id="rId24" Type="http://schemas.microsoft.com/office/2007/relationships/hdphoto" Target="media/hdphoto2.wdp"/><Relationship Id="rId32" Type="http://schemas.openxmlformats.org/officeDocument/2006/relationships/hyperlink" Target="http://localhost/twister"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1.png"/><Relationship Id="rId74" Type="http://schemas.openxmlformats.org/officeDocument/2006/relationships/image" Target="media/image49.png"/><Relationship Id="rId79" Type="http://schemas.microsoft.com/office/2007/relationships/hdphoto" Target="media/hdphoto9.wdp"/><Relationship Id="rId87" Type="http://schemas.openxmlformats.org/officeDocument/2006/relationships/image" Target="media/image60.png"/><Relationship Id="rId5" Type="http://schemas.microsoft.com/office/2007/relationships/stylesWithEffects" Target="stylesWithEffects.xml"/><Relationship Id="rId61" Type="http://schemas.microsoft.com/office/2007/relationships/hdphoto" Target="media/hdphoto7.wdp"/><Relationship Id="rId82" Type="http://schemas.openxmlformats.org/officeDocument/2006/relationships/image" Target="media/image55.png"/><Relationship Id="rId90" Type="http://schemas.openxmlformats.org/officeDocument/2006/relationships/image" Target="media/image63.png"/><Relationship Id="rId95" Type="http://schemas.openxmlformats.org/officeDocument/2006/relationships/theme" Target="theme/theme1.xml"/><Relationship Id="rId19" Type="http://schemas.openxmlformats.org/officeDocument/2006/relationships/image" Target="media/image4.JPG"/><Relationship Id="rId14" Type="http://schemas.openxmlformats.org/officeDocument/2006/relationships/header" Target="header2.xml"/><Relationship Id="rId22" Type="http://schemas.openxmlformats.org/officeDocument/2006/relationships/hyperlink" Target="http://www.pip-installer.org" TargetMode="External"/><Relationship Id="rId27" Type="http://schemas.openxmlformats.org/officeDocument/2006/relationships/image" Target="media/image7.png"/><Relationship Id="rId30" Type="http://schemas.microsoft.com/office/2007/relationships/hdphoto" Target="media/hdphoto5.wdp"/><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1.png"/><Relationship Id="rId8" Type="http://schemas.openxmlformats.org/officeDocument/2006/relationships/footnotes" Target="footnotes.xml"/><Relationship Id="rId51" Type="http://schemas.openxmlformats.org/officeDocument/2006/relationships/image" Target="media/image27.png"/><Relationship Id="rId72" Type="http://schemas.openxmlformats.org/officeDocument/2006/relationships/image" Target="media/image47.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2.png"/><Relationship Id="rId20" Type="http://schemas.openxmlformats.org/officeDocument/2006/relationships/image" Target="media/image5.jpeg"/><Relationship Id="rId41" Type="http://schemas.microsoft.com/office/2007/relationships/hdphoto" Target="media/hdphoto6.wdp"/><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n.wikipedia.org/wiki/Test_automation" TargetMode="External"/><Relationship Id="rId23" Type="http://schemas.openxmlformats.org/officeDocument/2006/relationships/image" Target="media/image5.png"/><Relationship Id="rId28" Type="http://schemas.microsoft.com/office/2007/relationships/hdphoto" Target="media/hdphoto4.wdp"/><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1.JPG"/><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2.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37DA5F-6A14-401F-915D-87936E9C63E2}">
  <ds:schemaRefs>
    <ds:schemaRef ds:uri="http://schemas.openxmlformats.org/officeDocument/2006/bibliography"/>
  </ds:schemaRefs>
</ds:datastoreItem>
</file>

<file path=customXml/itemProps2.xml><?xml version="1.0" encoding="utf-8"?>
<ds:datastoreItem xmlns:ds="http://schemas.openxmlformats.org/officeDocument/2006/customXml" ds:itemID="{1662F5FC-F5A9-41C9-ADFE-B207FF25B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1</Pages>
  <Words>14774</Words>
  <Characters>84216</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Luxoft</Company>
  <LinksUpToDate>false</LinksUpToDate>
  <CharactersWithSpaces>98793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atoma</dc:creator>
  <cp:lastModifiedBy>Popescu, Bogdan</cp:lastModifiedBy>
  <cp:revision>94</cp:revision>
  <cp:lastPrinted>2013-09-13T11:49:00Z</cp:lastPrinted>
  <dcterms:created xsi:type="dcterms:W3CDTF">2013-09-04T08:25:00Z</dcterms:created>
  <dcterms:modified xsi:type="dcterms:W3CDTF">2013-09-13T11:49:00Z</dcterms:modified>
</cp:coreProperties>
</file>