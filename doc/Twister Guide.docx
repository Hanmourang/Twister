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bookmarkStart w:id="1" w:name="_MON_1446553864"/>
    <w:bookmarkEnd w:id="1"/>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51459833" r:id="rId11">
            <o:FieldCodes>\s</o:FieldCodes>
          </o:OLEObject>
        </w:object>
      </w:r>
      <w:bookmarkStart w:id="2" w:name="_MON_1446553907"/>
      <w:bookmarkEnd w:id="2"/>
      <w:r w:rsidR="00957BBD">
        <w:rPr>
          <w:rFonts w:asciiTheme="minorHAnsi" w:hAnsiTheme="minorHAnsi"/>
          <w:b/>
        </w:rPr>
        <w:object w:dxaOrig="9187" w:dyaOrig="2725">
          <v:shape id="_x0000_i1026" type="#_x0000_t75" style="width:459.35pt;height:136.25pt" o:ole="">
            <v:imagedata r:id="rId12" o:title=""/>
          </v:shape>
          <o:OLEObject Type="Embed" ProgID="Word.Document.12" ShapeID="_x0000_i1026" DrawAspect="Content" ObjectID="_1451459834"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3" w:name="_Toc361054815"/>
      <w:bookmarkStart w:id="4" w:name="_Toc365641660"/>
      <w:bookmarkStart w:id="5" w:name="_Toc365881330"/>
      <w:bookmarkStart w:id="6" w:name="_Toc366842559"/>
      <w:r w:rsidRPr="00AB4096">
        <w:rPr>
          <w:rFonts w:asciiTheme="minorHAnsi" w:hAnsiTheme="minorHAnsi"/>
        </w:rPr>
        <w:t>Change History</w:t>
      </w:r>
      <w:bookmarkEnd w:id="3"/>
      <w:bookmarkEnd w:id="4"/>
      <w:bookmarkEnd w:id="5"/>
      <w:bookmarkEnd w:id="6"/>
    </w:p>
    <w:p w:rsidR="007A06F5" w:rsidRPr="00AB4096" w:rsidRDefault="007A06F5" w:rsidP="007A06F5">
      <w:pPr>
        <w:rPr>
          <w:rFonts w:asciiTheme="minorHAnsi" w:hAnsiTheme="minorHAnsi"/>
        </w:rPr>
      </w:pPr>
    </w:p>
    <w:tbl>
      <w:tblPr>
        <w:tblW w:w="4390"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6"/>
        <w:gridCol w:w="2455"/>
        <w:gridCol w:w="2755"/>
      </w:tblGrid>
      <w:tr w:rsidR="000E6CEA" w:rsidRPr="00AB4096" w:rsidTr="00957BBD">
        <w:trPr>
          <w:trHeight w:val="316"/>
        </w:trPr>
        <w:tc>
          <w:tcPr>
            <w:tcW w:w="708"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83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156" w:type="pct"/>
            <w:shd w:val="clear" w:color="auto" w:fill="0C0C0C"/>
          </w:tcPr>
          <w:p w:rsidR="007A06F5" w:rsidRPr="00AB4096" w:rsidRDefault="007A06F5" w:rsidP="00294BD7">
            <w:pPr>
              <w:rPr>
                <w:rFonts w:asciiTheme="minorHAnsi" w:hAnsiTheme="minorHAnsi"/>
                <w:color w:val="FFFFFF"/>
              </w:rPr>
            </w:pPr>
          </w:p>
        </w:tc>
        <w:tc>
          <w:tcPr>
            <w:tcW w:w="1297"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B35FF" w:rsidRPr="00AB4096" w:rsidTr="00957BBD">
        <w:trPr>
          <w:trHeight w:val="333"/>
        </w:trPr>
        <w:tc>
          <w:tcPr>
            <w:tcW w:w="708" w:type="pct"/>
          </w:tcPr>
          <w:p w:rsidR="007B35FF" w:rsidRDefault="007B35FF" w:rsidP="00294BD7">
            <w:pPr>
              <w:rPr>
                <w:rFonts w:asciiTheme="minorHAnsi" w:hAnsiTheme="minorHAnsi"/>
              </w:rPr>
            </w:pPr>
            <w:r>
              <w:rPr>
                <w:rFonts w:asciiTheme="minorHAnsi" w:hAnsiTheme="minorHAnsi"/>
              </w:rPr>
              <w:t>0.3</w:t>
            </w:r>
          </w:p>
        </w:tc>
        <w:tc>
          <w:tcPr>
            <w:tcW w:w="1839" w:type="pct"/>
          </w:tcPr>
          <w:p w:rsidR="007B35FF" w:rsidRDefault="007B35FF"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1156" w:type="pct"/>
          </w:tcPr>
          <w:p w:rsidR="007B35FF" w:rsidRDefault="007B35FF"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c>
          <w:tcPr>
            <w:tcW w:w="1297" w:type="pct"/>
          </w:tcPr>
          <w:p w:rsidR="007B35FF" w:rsidRPr="007B35FF" w:rsidRDefault="007B35FF" w:rsidP="007B35FF">
            <w:pPr>
              <w:rPr>
                <w:rFonts w:asciiTheme="minorHAnsi" w:hAnsiTheme="minorHAnsi"/>
                <w:noProof/>
                <w:lang w:val="en-US"/>
              </w:rPr>
            </w:pPr>
            <w:r w:rsidRPr="007B35FF">
              <w:rPr>
                <w:rFonts w:asciiTheme="minorHAnsi" w:hAnsiTheme="minorHAnsi"/>
                <w:noProof/>
                <w:lang w:val="en-US"/>
              </w:rPr>
              <w:t>Andrei Toma,</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Cristian Constantin,</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Bogdan Popescu</w:t>
            </w:r>
          </w:p>
        </w:tc>
      </w:tr>
      <w:tr w:rsidR="007C6A5E" w:rsidRPr="00AB4096" w:rsidTr="00957BBD">
        <w:trPr>
          <w:trHeight w:val="333"/>
        </w:trPr>
        <w:tc>
          <w:tcPr>
            <w:tcW w:w="708" w:type="pct"/>
          </w:tcPr>
          <w:p w:rsidR="007C6A5E" w:rsidRPr="00AB4096" w:rsidRDefault="007C6A5E" w:rsidP="00294BD7">
            <w:pPr>
              <w:rPr>
                <w:rFonts w:asciiTheme="minorHAnsi" w:hAnsiTheme="minorHAnsi"/>
              </w:rPr>
            </w:pPr>
            <w:r>
              <w:rPr>
                <w:rFonts w:asciiTheme="minorHAnsi" w:hAnsiTheme="minorHAnsi"/>
              </w:rPr>
              <w:t>0.2</w:t>
            </w:r>
          </w:p>
        </w:tc>
        <w:tc>
          <w:tcPr>
            <w:tcW w:w="1839"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156"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297" w:type="pct"/>
          </w:tcPr>
          <w:p w:rsidR="007C6A5E" w:rsidRPr="007B35FF" w:rsidRDefault="007C6A5E" w:rsidP="007C6A5E">
            <w:pPr>
              <w:rPr>
                <w:rFonts w:asciiTheme="minorHAnsi" w:hAnsiTheme="minorHAnsi"/>
                <w:noProof/>
                <w:lang w:val="en-US"/>
              </w:rPr>
            </w:pPr>
            <w:r w:rsidRPr="007B35FF">
              <w:rPr>
                <w:rFonts w:asciiTheme="minorHAnsi" w:hAnsiTheme="minorHAnsi"/>
                <w:noProof/>
                <w:lang w:val="en-US"/>
              </w:rPr>
              <w:t>Andrei Toma,</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Cristian Constantin,</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Bogdan Popescu</w:t>
            </w:r>
          </w:p>
        </w:tc>
      </w:tr>
      <w:tr w:rsidR="007A06F5" w:rsidRPr="00AB4096" w:rsidTr="00957BBD">
        <w:trPr>
          <w:trHeight w:val="333"/>
        </w:trPr>
        <w:tc>
          <w:tcPr>
            <w:tcW w:w="708" w:type="pct"/>
          </w:tcPr>
          <w:p w:rsidR="007A06F5" w:rsidRPr="00AB4096" w:rsidRDefault="007A06F5" w:rsidP="00294BD7">
            <w:pPr>
              <w:rPr>
                <w:rFonts w:asciiTheme="minorHAnsi" w:hAnsiTheme="minorHAnsi"/>
              </w:rPr>
            </w:pPr>
            <w:r w:rsidRPr="00AB4096">
              <w:rPr>
                <w:rFonts w:asciiTheme="minorHAnsi" w:hAnsiTheme="minorHAnsi"/>
              </w:rPr>
              <w:t>0.1</w:t>
            </w:r>
          </w:p>
        </w:tc>
        <w:tc>
          <w:tcPr>
            <w:tcW w:w="1839"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156"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297" w:type="pct"/>
          </w:tcPr>
          <w:p w:rsidR="0017383C" w:rsidRPr="007B35FF" w:rsidRDefault="0017383C" w:rsidP="00294BD7">
            <w:pPr>
              <w:rPr>
                <w:rFonts w:asciiTheme="minorHAnsi" w:hAnsiTheme="minorHAnsi"/>
                <w:noProof/>
                <w:lang w:val="en-US"/>
              </w:rPr>
            </w:pPr>
            <w:r w:rsidRPr="007B35FF">
              <w:rPr>
                <w:rFonts w:asciiTheme="minorHAnsi" w:hAnsiTheme="minorHAnsi"/>
                <w:noProof/>
                <w:lang w:val="en-US"/>
              </w:rPr>
              <w:t>Andrei Toma,</w:t>
            </w:r>
          </w:p>
          <w:p w:rsidR="004D4509" w:rsidRPr="007B35FF" w:rsidRDefault="00130830" w:rsidP="00294BD7">
            <w:pPr>
              <w:rPr>
                <w:rFonts w:asciiTheme="minorHAnsi" w:hAnsiTheme="minorHAnsi"/>
                <w:noProof/>
                <w:lang w:val="en-US"/>
              </w:rPr>
            </w:pPr>
            <w:r w:rsidRPr="007B35FF">
              <w:rPr>
                <w:rFonts w:asciiTheme="minorHAnsi" w:hAnsiTheme="minorHAnsi"/>
                <w:noProof/>
                <w:lang w:val="en-US"/>
              </w:rPr>
              <w:t>Cristian Constantin,</w:t>
            </w:r>
          </w:p>
          <w:p w:rsidR="003E6243" w:rsidRPr="007B35FF" w:rsidRDefault="003E6243" w:rsidP="00294BD7">
            <w:pPr>
              <w:rPr>
                <w:rFonts w:asciiTheme="minorHAnsi" w:hAnsiTheme="minorHAnsi"/>
                <w:noProof/>
                <w:lang w:val="en-US"/>
              </w:rPr>
            </w:pPr>
            <w:r w:rsidRPr="007B35FF">
              <w:rPr>
                <w:rFonts w:asciiTheme="minorHAnsi" w:hAnsiTheme="minorHAnsi"/>
                <w:noProof/>
                <w:lang w:val="en-US"/>
              </w:rPr>
              <w:t>Bogdan Popescu</w:t>
            </w:r>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7"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80062F">
              <w:rPr>
                <w:noProof/>
                <w:webHidden/>
              </w:rPr>
              <w:t>3</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80062F">
              <w:rPr>
                <w:noProof/>
                <w:webHidden/>
              </w:rPr>
              <w:t>5</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80062F">
              <w:rPr>
                <w:noProof/>
                <w:webHidden/>
              </w:rPr>
              <w:t>5</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80062F">
              <w:rPr>
                <w:noProof/>
                <w:webHidden/>
              </w:rPr>
              <w:t>7</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80062F">
              <w:rPr>
                <w:noProof/>
                <w:webHidden/>
              </w:rPr>
              <w:t>9</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80062F">
              <w:rPr>
                <w:noProof/>
                <w:webHidden/>
              </w:rPr>
              <w:t>11</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80062F">
              <w:rPr>
                <w:noProof/>
                <w:webHidden/>
              </w:rPr>
              <w:t>17</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80062F">
              <w:rPr>
                <w:noProof/>
                <w:webHidden/>
              </w:rPr>
              <w:t>19</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80062F">
              <w:rPr>
                <w:noProof/>
                <w:webHidden/>
              </w:rPr>
              <w:t>21</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80062F">
              <w:rPr>
                <w:noProof/>
                <w:webHidden/>
              </w:rPr>
              <w:t>24</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80062F">
              <w:rPr>
                <w:noProof/>
                <w:webHidden/>
              </w:rPr>
              <w:t>25</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80062F">
              <w:rPr>
                <w:noProof/>
                <w:webHidden/>
              </w:rPr>
              <w:t>29</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80062F">
              <w:rPr>
                <w:noProof/>
                <w:webHidden/>
              </w:rPr>
              <w:t>31</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80062F">
              <w:rPr>
                <w:noProof/>
                <w:webHidden/>
              </w:rPr>
              <w:t>34</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80062F">
              <w:rPr>
                <w:noProof/>
                <w:webHidden/>
              </w:rPr>
              <w:t>37</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80062F">
              <w:rPr>
                <w:noProof/>
                <w:webHidden/>
              </w:rPr>
              <w:t>43</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80062F">
              <w:rPr>
                <w:noProof/>
                <w:webHidden/>
              </w:rPr>
              <w:t>43</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80062F">
              <w:rPr>
                <w:noProof/>
                <w:webHidden/>
              </w:rPr>
              <w:t>44</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80062F">
              <w:rPr>
                <w:noProof/>
                <w:webHidden/>
              </w:rPr>
              <w:t>45</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80062F">
              <w:rPr>
                <w:noProof/>
                <w:webHidden/>
              </w:rPr>
              <w:t>46</w:t>
            </w:r>
            <w:r w:rsidR="003B6ADE">
              <w:rPr>
                <w:noProof/>
                <w:webHidden/>
              </w:rPr>
              <w:fldChar w:fldCharType="end"/>
            </w:r>
          </w:hyperlink>
        </w:p>
        <w:p w:rsidR="003B6ADE" w:rsidRDefault="00B16BFD">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80062F">
              <w:rPr>
                <w:noProof/>
                <w:webHidden/>
              </w:rPr>
              <w:t>47</w:t>
            </w:r>
            <w:r w:rsidR="003B6ADE">
              <w:rPr>
                <w:noProof/>
                <w:webHidden/>
              </w:rPr>
              <w:fldChar w:fldCharType="end"/>
            </w:r>
          </w:hyperlink>
        </w:p>
        <w:p w:rsidR="003B6ADE" w:rsidRDefault="00B16BFD">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80062F">
              <w:rPr>
                <w:noProof/>
                <w:webHidden/>
              </w:rPr>
              <w:t>47</w:t>
            </w:r>
            <w:r w:rsidR="003B6ADE">
              <w:rPr>
                <w:noProof/>
                <w:webHidden/>
              </w:rPr>
              <w:fldChar w:fldCharType="end"/>
            </w:r>
          </w:hyperlink>
        </w:p>
        <w:p w:rsidR="003B6ADE" w:rsidRDefault="00B16BFD">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80062F">
              <w:rPr>
                <w:noProof/>
                <w:webHidden/>
              </w:rPr>
              <w:t>53</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80062F">
              <w:rPr>
                <w:noProof/>
                <w:webHidden/>
              </w:rPr>
              <w:t>56</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80062F">
              <w:rPr>
                <w:noProof/>
                <w:webHidden/>
              </w:rPr>
              <w:t>58</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80062F">
              <w:rPr>
                <w:noProof/>
                <w:webHidden/>
              </w:rPr>
              <w:t>59</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80062F">
              <w:rPr>
                <w:noProof/>
                <w:webHidden/>
              </w:rPr>
              <w:t>60</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80062F">
              <w:rPr>
                <w:noProof/>
                <w:webHidden/>
              </w:rPr>
              <w:t>61</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80062F">
              <w:rPr>
                <w:noProof/>
                <w:webHidden/>
              </w:rPr>
              <w:t>62</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80062F">
              <w:rPr>
                <w:noProof/>
                <w:webHidden/>
              </w:rPr>
              <w:t>63</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80062F">
              <w:rPr>
                <w:noProof/>
                <w:webHidden/>
              </w:rPr>
              <w:t>65</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80062F">
              <w:rPr>
                <w:noProof/>
                <w:webHidden/>
              </w:rPr>
              <w:t>66</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80062F">
              <w:rPr>
                <w:noProof/>
                <w:webHidden/>
              </w:rPr>
              <w:t>67</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80062F">
              <w:rPr>
                <w:noProof/>
                <w:webHidden/>
              </w:rPr>
              <w:t>71</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80062F">
              <w:rPr>
                <w:noProof/>
                <w:webHidden/>
              </w:rPr>
              <w:t>72</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80062F">
              <w:rPr>
                <w:noProof/>
                <w:webHidden/>
              </w:rPr>
              <w:t>72</w:t>
            </w:r>
            <w:r w:rsidR="003B6ADE">
              <w:rPr>
                <w:noProof/>
                <w:webHidden/>
              </w:rPr>
              <w:fldChar w:fldCharType="end"/>
            </w:r>
          </w:hyperlink>
        </w:p>
        <w:p w:rsidR="003B6ADE" w:rsidRDefault="00B16BFD">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80062F">
              <w:rPr>
                <w:noProof/>
                <w:webHidden/>
              </w:rPr>
              <w:t>72</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80062F">
              <w:rPr>
                <w:noProof/>
                <w:webHidden/>
              </w:rPr>
              <w:t>76</w:t>
            </w:r>
            <w:r w:rsidR="003B6ADE">
              <w:rPr>
                <w:noProof/>
                <w:webHidden/>
              </w:rPr>
              <w:fldChar w:fldCharType="end"/>
            </w:r>
          </w:hyperlink>
        </w:p>
        <w:p w:rsidR="003B6ADE" w:rsidRDefault="00B16BFD">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80062F">
              <w:rPr>
                <w:noProof/>
                <w:webHidden/>
              </w:rPr>
              <w:t>78</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8" w:name="_Toc361054816"/>
      <w:bookmarkStart w:id="9" w:name="_Toc365641661"/>
      <w:bookmarkStart w:id="10" w:name="_Toc365881331"/>
      <w:bookmarkStart w:id="11" w:name="_Toc366842560"/>
      <w:r w:rsidRPr="00AB4096">
        <w:rPr>
          <w:rFonts w:asciiTheme="minorHAnsi" w:hAnsiTheme="minorHAnsi"/>
          <w:noProof/>
          <w:lang w:val="en-US"/>
        </w:rPr>
        <w:lastRenderedPageBreak/>
        <w:t>Introduction</w:t>
      </w:r>
      <w:bookmarkEnd w:id="8"/>
      <w:bookmarkEnd w:id="9"/>
      <w:bookmarkEnd w:id="10"/>
      <w:bookmarkEnd w:id="11"/>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2" w:name="_Toc361054817"/>
      <w:bookmarkStart w:id="13" w:name="_Toc365641662"/>
      <w:bookmarkStart w:id="14" w:name="_Toc365881332"/>
      <w:bookmarkStart w:id="15" w:name="_Toc366842561"/>
      <w:r w:rsidRPr="00AB4096">
        <w:rPr>
          <w:rFonts w:asciiTheme="minorHAnsi" w:hAnsiTheme="minorHAnsi"/>
          <w:noProof/>
          <w:lang w:val="en-US"/>
        </w:rPr>
        <w:t>Definitions, acronyms and abbreviations</w:t>
      </w:r>
      <w:bookmarkEnd w:id="12"/>
      <w:bookmarkEnd w:id="13"/>
      <w:bookmarkEnd w:id="14"/>
      <w:bookmarkEnd w:id="15"/>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6" w:name="_Toc365641663"/>
      <w:bookmarkStart w:id="17" w:name="_Toc365881333"/>
      <w:bookmarkStart w:id="18" w:name="_Toc366842562"/>
      <w:r w:rsidRPr="00AB4096">
        <w:rPr>
          <w:rFonts w:asciiTheme="minorHAnsi" w:hAnsiTheme="minorHAnsi"/>
        </w:rPr>
        <w:lastRenderedPageBreak/>
        <w:t>What is Twister</w:t>
      </w:r>
      <w:r w:rsidR="00E17ED1" w:rsidRPr="00AB4096">
        <w:rPr>
          <w:rFonts w:asciiTheme="minorHAnsi" w:hAnsiTheme="minorHAnsi"/>
        </w:rPr>
        <w:t>?</w:t>
      </w:r>
      <w:bookmarkEnd w:id="16"/>
      <w:bookmarkEnd w:id="17"/>
      <w:bookmarkEnd w:id="18"/>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1317B5" w:rsidP="00E17ED1">
      <w:pPr>
        <w:rPr>
          <w:rFonts w:asciiTheme="minorHAnsi" w:hAnsiTheme="minorHAnsi" w:cs="Source Sans Pro"/>
          <w:b/>
          <w:bCs/>
          <w:sz w:val="28"/>
          <w:szCs w:val="28"/>
        </w:rPr>
      </w:pPr>
      <w:r>
        <w:rPr>
          <w:rFonts w:asciiTheme="minorHAnsi" w:hAnsiTheme="minorHAnsi" w:cs="Source Sans Pro"/>
          <w:b/>
          <w:bCs/>
          <w:noProof/>
          <w:sz w:val="28"/>
          <w:szCs w:val="28"/>
          <w:lang w:val="en-US"/>
        </w:rPr>
        <w:drawing>
          <wp:inline distT="0" distB="0" distL="0" distR="0">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9" w:name="_Toc365641664"/>
      <w:bookmarkStart w:id="20" w:name="_Toc365881334"/>
      <w:bookmarkStart w:id="21"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9"/>
      <w:bookmarkEnd w:id="20"/>
      <w:bookmarkEnd w:id="21"/>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r w:rsidR="003D7ED3" w:rsidRPr="00AB4096">
        <w:rPr>
          <w:rFonts w:asciiTheme="minorHAnsi" w:hAnsiTheme="minorHAnsi" w:cs="Arial"/>
          <w:sz w:val="24"/>
          <w:szCs w:val="24"/>
        </w:rPr>
        <w:t>client</w:t>
      </w:r>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B16BFD" w:rsidRDefault="00B16BFD"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B16BFD" w:rsidRDefault="00B16BFD"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B16BFD" w:rsidRDefault="00B16BFD"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6BFD" w:rsidRDefault="00B16BFD"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B16BFD" w:rsidRDefault="00B16BFD"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Pr="002101E6" w:rsidRDefault="00B16BFD"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B16BFD" w:rsidRDefault="00B16BFD"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B16BFD" w:rsidRDefault="00B16BFD"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6BFD" w:rsidRDefault="00B16BFD"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6BFD" w:rsidRDefault="00B16BFD"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B16BFD" w:rsidRDefault="00B16BFD"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B16BFD" w:rsidRDefault="00B16BFD"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B16BFD" w:rsidRDefault="00B16BFD"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B16BFD" w:rsidRDefault="00B16BFD"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B16BFD" w:rsidRDefault="00B16BFD"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16BFD" w:rsidRDefault="00B16BFD"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B16BFD" w:rsidRDefault="00B16BFD"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B16BFD" w:rsidRDefault="00B16BFD"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B16BFD" w:rsidRPr="002101E6" w:rsidRDefault="00B16BFD"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B16BFD" w:rsidRDefault="00B16BFD"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B16BFD" w:rsidRDefault="00B16BFD"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B16BFD" w:rsidRDefault="00B16BFD"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16BFD" w:rsidRDefault="00B16BFD"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B16BFD" w:rsidRDefault="00B16BFD"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B16BFD" w:rsidRDefault="00B16BFD"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B16BFD" w:rsidRDefault="00B16BFD"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B16BFD" w:rsidRDefault="00B16BFD"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B16BFD" w:rsidRDefault="00B16BFD"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B16BFD" w:rsidRDefault="00B16BFD"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16BFD" w:rsidRDefault="00B16BFD"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B16BFD" w:rsidRPr="00274E51" w:rsidRDefault="00B16BFD"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0062F">
                              <w:rPr>
                                <w:noProof/>
                                <w:color w:val="auto"/>
                              </w:rPr>
                              <w:t>1</w:t>
                            </w:r>
                            <w:r w:rsidRPr="00274E51">
                              <w:rPr>
                                <w:color w:val="auto"/>
                              </w:rPr>
                              <w:fldChar w:fldCharType="end"/>
                            </w:r>
                            <w:r w:rsidRPr="00274E51">
                              <w:rPr>
                                <w:color w:val="auto"/>
                              </w:rPr>
                              <w:t xml:space="preserve"> High Level Architecture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B16BFD" w:rsidRPr="00274E51" w:rsidRDefault="00B16BFD" w:rsidP="00274E51">
                      <w:pPr>
                        <w:pStyle w:val="Caption"/>
                        <w:jc w:val="center"/>
                        <w:rPr>
                          <w:noProof/>
                          <w:color w:val="auto"/>
                          <w:sz w:val="20"/>
                        </w:rPr>
                      </w:pPr>
                      <w:bookmarkStart w:id="24" w:name="_Toc360782418"/>
                      <w:bookmarkStart w:id="25"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0062F">
                        <w:rPr>
                          <w:noProof/>
                          <w:color w:val="auto"/>
                        </w:rPr>
                        <w:t>1</w:t>
                      </w:r>
                      <w:r w:rsidRPr="00274E51">
                        <w:rPr>
                          <w:color w:val="auto"/>
                        </w:rPr>
                        <w:fldChar w:fldCharType="end"/>
                      </w:r>
                      <w:r w:rsidRPr="00274E51">
                        <w:rPr>
                          <w:color w:val="auto"/>
                        </w:rPr>
                        <w:t xml:space="preserve"> High Level Architecture</w:t>
                      </w:r>
                      <w:bookmarkEnd w:id="24"/>
                      <w:bookmarkEnd w:id="25"/>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6" w:name="_Toc365641665"/>
      <w:bookmarkStart w:id="27" w:name="_Toc365881335"/>
      <w:bookmarkStart w:id="28"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6"/>
      <w:bookmarkEnd w:id="27"/>
      <w:bookmarkEnd w:id="28"/>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9" w:name="_Toc365641666"/>
      <w:bookmarkStart w:id="30" w:name="_Toc365881336"/>
      <w:bookmarkStart w:id="31" w:name="_Toc366842565"/>
      <w:r w:rsidRPr="00AB4096">
        <w:rPr>
          <w:rFonts w:asciiTheme="minorHAnsi" w:hAnsiTheme="minorHAnsi"/>
        </w:rPr>
        <w:t>Dependencies list</w:t>
      </w:r>
      <w:bookmarkEnd w:id="29"/>
      <w:bookmarkEnd w:id="30"/>
      <w:bookmarkEnd w:id="31"/>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2" w:name="_Toc365641667"/>
      <w:bookmarkStart w:id="33" w:name="_Toc365881337"/>
      <w:bookmarkStart w:id="34" w:name="_Toc366842566"/>
      <w:r w:rsidRPr="00AB4096">
        <w:rPr>
          <w:rFonts w:asciiTheme="minorHAnsi" w:hAnsiTheme="minorHAnsi"/>
        </w:rPr>
        <w:lastRenderedPageBreak/>
        <w:t>Twister services</w:t>
      </w:r>
      <w:bookmarkEnd w:id="32"/>
      <w:bookmarkEnd w:id="33"/>
      <w:bookmarkEnd w:id="34"/>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5" w:name="_Toc365641668"/>
      <w:bookmarkStart w:id="36" w:name="_Toc365881338"/>
      <w:bookmarkStart w:id="37" w:name="_Toc366842567"/>
      <w:r w:rsidRPr="00AB4096">
        <w:rPr>
          <w:rFonts w:asciiTheme="minorHAnsi" w:hAnsiTheme="minorHAnsi"/>
        </w:rPr>
        <w:lastRenderedPageBreak/>
        <w:t>Central engine web interface</w:t>
      </w:r>
      <w:bookmarkEnd w:id="35"/>
      <w:bookmarkEnd w:id="36"/>
      <w:bookmarkEnd w:id="37"/>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8" w:name="_Toc365641669"/>
      <w:bookmarkStart w:id="39" w:name="_Toc365881339"/>
      <w:bookmarkStart w:id="40"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8"/>
      <w:bookmarkEnd w:id="39"/>
      <w:bookmarkEnd w:id="40"/>
    </w:p>
    <w:bookmarkEnd w:id="7"/>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1" w:name="_Toc365641670"/>
      <w:bookmarkStart w:id="42" w:name="_Toc365881340"/>
      <w:bookmarkStart w:id="43" w:name="_Toc366842569"/>
      <w:r w:rsidRPr="00AB4096">
        <w:rPr>
          <w:rFonts w:asciiTheme="minorHAnsi" w:hAnsiTheme="minorHAnsi"/>
        </w:rPr>
        <w:lastRenderedPageBreak/>
        <w:t>Overview of the Java GUI</w:t>
      </w:r>
      <w:bookmarkEnd w:id="41"/>
      <w:bookmarkEnd w:id="42"/>
      <w:bookmarkEnd w:id="43"/>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4" w:name="_Toc366842570"/>
      <w:r w:rsidRPr="000938AD">
        <w:lastRenderedPageBreak/>
        <w:t>The Reports Tab</w:t>
      </w:r>
      <w:bookmarkEnd w:id="44"/>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5" w:name="_Toc365641671"/>
      <w:bookmarkStart w:id="46" w:name="_Toc365881341"/>
      <w:bookmarkStart w:id="47" w:name="_Toc366842571"/>
      <w:r w:rsidRPr="00AB4096">
        <w:rPr>
          <w:rFonts w:asciiTheme="minorHAnsi" w:hAnsiTheme="minorHAnsi"/>
        </w:rPr>
        <w:lastRenderedPageBreak/>
        <w:t>How to define the suites and add the tests</w:t>
      </w:r>
      <w:bookmarkEnd w:id="45"/>
      <w:bookmarkEnd w:id="46"/>
      <w:bookmarkEnd w:id="47"/>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en-US"/>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8" w:name="_Toc365641672"/>
      <w:bookmarkStart w:id="49" w:name="_Toc365881342"/>
      <w:bookmarkStart w:id="50" w:name="_Toc366842572"/>
      <w:r w:rsidRPr="00AB4096">
        <w:rPr>
          <w:rFonts w:asciiTheme="minorHAnsi" w:hAnsiTheme="minorHAnsi"/>
        </w:rPr>
        <w:lastRenderedPageBreak/>
        <w:t>How to run the test files</w:t>
      </w:r>
      <w:bookmarkEnd w:id="48"/>
      <w:bookmarkEnd w:id="49"/>
      <w:bookmarkEnd w:id="50"/>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CD3D64" w:rsidP="001E7209">
      <w:pPr>
        <w:widowControl w:val="0"/>
        <w:numPr>
          <w:ilvl w:val="0"/>
          <w:numId w:val="20"/>
        </w:numPr>
        <w:suppressAutoHyphens/>
        <w:jc w:val="both"/>
        <w:rPr>
          <w:rFonts w:asciiTheme="minorHAnsi" w:hAnsiTheme="minorHAnsi" w:cs="Arial"/>
          <w:sz w:val="24"/>
          <w:szCs w:val="24"/>
        </w:rPr>
      </w:pPr>
      <w:r>
        <w:pict>
          <v:shape id="Picture 77" o:spid="_x0000_i1027"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r>
        <w:t>How to change the Central Engine log verbosity</w:t>
      </w:r>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51" w:name="_Toc365641673"/>
      <w:bookmarkStart w:id="52" w:name="_Toc365881343"/>
      <w:bookmarkStart w:id="53" w:name="_Toc366842573"/>
      <w:r w:rsidRPr="00AB4096">
        <w:rPr>
          <w:rFonts w:asciiTheme="minorHAnsi" w:hAnsiTheme="minorHAnsi"/>
        </w:rPr>
        <w:lastRenderedPageBreak/>
        <w:t>Command line interface</w:t>
      </w:r>
      <w:bookmarkEnd w:id="51"/>
      <w:bookmarkEnd w:id="52"/>
      <w:bookmarkEnd w:id="53"/>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ab/>
      </w:r>
      <w:r w:rsidR="002D2581" w:rsidRPr="00D20D58">
        <w:rPr>
          <w:rFonts w:asciiTheme="minorHAnsi" w:hAnsiTheme="minorHAnsi"/>
          <w:sz w:val="24"/>
          <w:szCs w:val="24"/>
        </w:rPr>
        <w:tab/>
        <w:t xml:space="preserve">- Show active and inactive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 xml:space="preserve">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xml:space="preserve">- Show detailed stats, per </w:t>
      </w:r>
      <w:proofErr w:type="spellStart"/>
      <w:r w:rsidR="002D2581" w:rsidRPr="00D20D58">
        <w:rPr>
          <w:rFonts w:asciiTheme="minorHAnsi" w:hAnsiTheme="minorHAnsi"/>
          <w:sz w:val="24"/>
          <w:szCs w:val="24"/>
        </w:rPr>
        <w:t>ep</w:t>
      </w:r>
      <w:proofErr w:type="spellEnd"/>
      <w:r w:rsidR="002D2581" w:rsidRPr="00D20D58">
        <w:rPr>
          <w:rFonts w:asciiTheme="minorHAnsi" w:hAnsiTheme="minorHAnsi"/>
          <w:sz w:val="24"/>
          <w:szCs w:val="24"/>
        </w:rPr>
        <w:t xml:space="preserve">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--dequeue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4" w:name="_Toc361054861"/>
      <w:bookmarkStart w:id="55" w:name="_Toc365641674"/>
      <w:bookmarkStart w:id="56" w:name="_Toc365881344"/>
      <w:bookmarkStart w:id="57" w:name="_Toc366842574"/>
    </w:p>
    <w:p w:rsidR="006161EA" w:rsidRPr="00AB4096" w:rsidRDefault="00C156FF" w:rsidP="002D2581">
      <w:pPr>
        <w:pStyle w:val="Heading1"/>
        <w:rPr>
          <w:rFonts w:asciiTheme="minorHAnsi" w:hAnsiTheme="minorHAnsi"/>
        </w:rPr>
      </w:pPr>
      <w:r w:rsidRPr="00AB4096">
        <w:rPr>
          <w:rFonts w:asciiTheme="minorHAnsi" w:hAnsiTheme="minorHAnsi"/>
        </w:rPr>
        <w:t xml:space="preserve">Twister </w:t>
      </w:r>
      <w:bookmarkEnd w:id="54"/>
      <w:r w:rsidR="002D2581" w:rsidRPr="00AB4096">
        <w:rPr>
          <w:rFonts w:asciiTheme="minorHAnsi" w:hAnsiTheme="minorHAnsi"/>
        </w:rPr>
        <w:t>configuration</w:t>
      </w:r>
      <w:bookmarkEnd w:id="55"/>
      <w:bookmarkEnd w:id="56"/>
      <w:bookmarkEnd w:id="57"/>
    </w:p>
    <w:p w:rsidR="00407EC9" w:rsidRPr="002C4723" w:rsidRDefault="002C4723" w:rsidP="00AD4DC2">
      <w:pPr>
        <w:pStyle w:val="Heading2"/>
        <w:rPr>
          <w:rFonts w:asciiTheme="minorHAnsi" w:hAnsiTheme="minorHAnsi"/>
          <w:sz w:val="28"/>
          <w:szCs w:val="28"/>
        </w:rPr>
      </w:pPr>
      <w:bookmarkStart w:id="58" w:name="_Toc361054862"/>
      <w:bookmarkStart w:id="59" w:name="_Toc365641675"/>
      <w:bookmarkStart w:id="60" w:name="_Toc365881345"/>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1" w:name="_Toc366842575"/>
      <w:r w:rsidR="00AD4DC2" w:rsidRPr="002C4723">
        <w:rPr>
          <w:rFonts w:asciiTheme="minorHAnsi" w:hAnsiTheme="minorHAnsi"/>
          <w:sz w:val="28"/>
          <w:szCs w:val="28"/>
        </w:rPr>
        <w:t>T</w:t>
      </w:r>
      <w:bookmarkEnd w:id="58"/>
      <w:r w:rsidR="002D2581" w:rsidRPr="002C4723">
        <w:rPr>
          <w:rFonts w:asciiTheme="minorHAnsi" w:hAnsiTheme="minorHAnsi"/>
          <w:sz w:val="28"/>
          <w:szCs w:val="28"/>
        </w:rPr>
        <w:t>wister configuration files</w:t>
      </w:r>
      <w:bookmarkEnd w:id="59"/>
      <w:bookmarkEnd w:id="60"/>
      <w:bookmarkEnd w:id="61"/>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D120A1">
      <w:pPr>
        <w:spacing w:line="276" w:lineRule="auto"/>
        <w:jc w:val="both"/>
        <w:rPr>
          <w:rFonts w:asciiTheme="minorHAnsi" w:hAnsiTheme="minorHAnsi" w:cs="Arial"/>
          <w:sz w:val="24"/>
          <w:szCs w:val="24"/>
        </w:rPr>
      </w:pPr>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62" w:name="_Toc365641676"/>
      <w:bookmarkStart w:id="63" w:name="_Toc365881346"/>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4" w:name="_Toc366842576"/>
      <w:r w:rsidR="002D2581" w:rsidRPr="002C4723">
        <w:rPr>
          <w:rFonts w:asciiTheme="minorHAnsi" w:hAnsiTheme="minorHAnsi"/>
          <w:sz w:val="28"/>
          <w:szCs w:val="28"/>
        </w:rPr>
        <w:t>Configure the paths</w:t>
      </w:r>
      <w:bookmarkEnd w:id="62"/>
      <w:bookmarkEnd w:id="63"/>
      <w:bookmarkEnd w:id="64"/>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5" w:name="_Toc365641677"/>
      <w:bookmarkStart w:id="66" w:name="_Toc365881347"/>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7" w:name="_Toc366842577"/>
      <w:r w:rsidR="002D2581" w:rsidRPr="002C4723">
        <w:rPr>
          <w:rFonts w:asciiTheme="minorHAnsi" w:hAnsiTheme="minorHAnsi"/>
          <w:sz w:val="28"/>
          <w:szCs w:val="28"/>
        </w:rPr>
        <w:t>Configure the e-mail</w:t>
      </w:r>
      <w:bookmarkEnd w:id="65"/>
      <w:bookmarkEnd w:id="66"/>
      <w:bookmarkEnd w:id="67"/>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config file.</w:t>
      </w:r>
    </w:p>
    <w:p w:rsidR="00AD4DC2" w:rsidRPr="002C4723" w:rsidRDefault="002C4723" w:rsidP="00AD4DC2">
      <w:pPr>
        <w:pStyle w:val="Heading2"/>
        <w:rPr>
          <w:rFonts w:asciiTheme="minorHAnsi" w:hAnsiTheme="minorHAnsi"/>
          <w:sz w:val="28"/>
          <w:szCs w:val="28"/>
        </w:rPr>
      </w:pPr>
      <w:bookmarkStart w:id="68" w:name="_Toc365641678"/>
      <w:bookmarkStart w:id="69" w:name="_Toc365881348"/>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70" w:name="_Toc366842578"/>
      <w:r w:rsidR="005A21A6" w:rsidRPr="002C4723">
        <w:rPr>
          <w:rFonts w:asciiTheme="minorHAnsi" w:hAnsiTheme="minorHAnsi"/>
          <w:sz w:val="28"/>
          <w:szCs w:val="28"/>
        </w:rPr>
        <w:t>Configure the database</w:t>
      </w:r>
      <w:bookmarkEnd w:id="68"/>
      <w:bookmarkEnd w:id="69"/>
      <w:bookmarkEnd w:id="70"/>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1" w:name="_Toc365881349"/>
      <w:bookmarkStart w:id="72" w:name="_Toc365882552"/>
      <w:bookmarkStart w:id="73" w:name="_Toc365882844"/>
      <w:bookmarkStart w:id="74"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71"/>
      <w:bookmarkEnd w:id="72"/>
      <w:bookmarkEnd w:id="73"/>
      <w:bookmarkEnd w:id="74"/>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5" w:name="_Toc365881350"/>
      <w:bookmarkStart w:id="76" w:name="_Toc365882553"/>
      <w:bookmarkStart w:id="77" w:name="_Toc365882845"/>
      <w:bookmarkStart w:id="78"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5"/>
      <w:bookmarkEnd w:id="76"/>
      <w:bookmarkEnd w:id="77"/>
      <w:bookmarkEnd w:id="78"/>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w:t>
      </w:r>
      <w:r w:rsidRPr="00AB4096">
        <w:rPr>
          <w:rFonts w:asciiTheme="minorHAnsi" w:hAnsiTheme="minorHAnsi" w:cs="Arial"/>
          <w:sz w:val="24"/>
          <w:szCs w:val="24"/>
        </w:rPr>
        <w:lastRenderedPageBreak/>
        <w:t>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{UserText|</w:t>
      </w:r>
      <w:r w:rsidR="00407FEA">
        <w:rPr>
          <w:rFonts w:asciiTheme="minorHAnsi" w:hAnsiTheme="minorHAnsi" w:cs="Arial"/>
          <w:sz w:val="24"/>
          <w:szCs w:val="24"/>
        </w:rPr>
        <w:t xml:space="preserve"> </w:t>
      </w:r>
      <w:r w:rsidRPr="00AB4096">
        <w:rPr>
          <w:rFonts w:asciiTheme="minorHAnsi" w:hAnsiTheme="minorHAnsi" w:cs="Arial"/>
          <w:sz w:val="24"/>
          <w:szCs w:val="24"/>
        </w:rPr>
        <w:t>UserSelect|</w:t>
      </w:r>
      <w:r w:rsidR="00407FEA">
        <w:rPr>
          <w:rFonts w:asciiTheme="minorHAnsi" w:hAnsiTheme="minorHAnsi" w:cs="Arial"/>
          <w:sz w:val="24"/>
          <w:szCs w:val="24"/>
        </w:rPr>
        <w:t xml:space="preserve"> </w:t>
      </w:r>
      <w:r w:rsidRPr="00AB4096">
        <w:rPr>
          <w:rFonts w:asciiTheme="minorHAnsi" w:hAnsiTheme="minorHAnsi" w:cs="Arial"/>
          <w:sz w:val="24"/>
          <w:szCs w:val="24"/>
        </w:rPr>
        <w:t>UserScript}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Pr="00694703" w:rsidRDefault="00B16BFD" w:rsidP="002E567B">
                              <w:pPr>
                                <w:rPr>
                                  <w:rFonts w:ascii="Consolas" w:hAnsi="Consolas" w:cs="Consolas"/>
                                  <w:noProof/>
                                  <w:szCs w:val="20"/>
                                </w:rPr>
                              </w:pPr>
                              <w:r w:rsidRPr="00694703">
                                <w:rPr>
                                  <w:rFonts w:ascii="Consolas" w:hAnsi="Consolas" w:cs="Consolas"/>
                                  <w:noProof/>
                                  <w:szCs w:val="20"/>
                                </w:rPr>
                                <w:t>INSERT INTO gg_regression</w:t>
                              </w:r>
                            </w:p>
                            <w:p w:rsidR="00B16BFD" w:rsidRPr="00694703" w:rsidRDefault="00B16BFD"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B16BFD" w:rsidRPr="00694703" w:rsidRDefault="00B16BFD" w:rsidP="002E567B">
                              <w:pPr>
                                <w:rPr>
                                  <w:rFonts w:ascii="Consolas" w:hAnsi="Consolas" w:cs="Consolas"/>
                                  <w:noProof/>
                                  <w:szCs w:val="20"/>
                                </w:rPr>
                              </w:pPr>
                              <w:r w:rsidRPr="00694703">
                                <w:rPr>
                                  <w:rFonts w:ascii="Consolas" w:hAnsi="Consolas" w:cs="Consolas"/>
                                  <w:noProof/>
                                  <w:szCs w:val="20"/>
                                </w:rPr>
                                <w:t>VALUES</w:t>
                              </w:r>
                            </w:p>
                            <w:p w:rsidR="00B16BFD" w:rsidRPr="00694703" w:rsidRDefault="00B16BFD"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Default="00B16BFD"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Pr="00694703" w:rsidRDefault="00B16BFD" w:rsidP="002E567B">
                        <w:pPr>
                          <w:rPr>
                            <w:rFonts w:ascii="Consolas" w:hAnsi="Consolas" w:cs="Consolas"/>
                            <w:noProof/>
                            <w:szCs w:val="20"/>
                          </w:rPr>
                        </w:pPr>
                        <w:r w:rsidRPr="00694703">
                          <w:rPr>
                            <w:rFonts w:ascii="Consolas" w:hAnsi="Consolas" w:cs="Consolas"/>
                            <w:noProof/>
                            <w:szCs w:val="20"/>
                          </w:rPr>
                          <w:t>INSERT INTO gg_regression</w:t>
                        </w:r>
                      </w:p>
                      <w:p w:rsidR="00B16BFD" w:rsidRPr="00694703" w:rsidRDefault="00B16BFD"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B16BFD" w:rsidRPr="00694703" w:rsidRDefault="00B16BFD" w:rsidP="002E567B">
                        <w:pPr>
                          <w:rPr>
                            <w:rFonts w:ascii="Consolas" w:hAnsi="Consolas" w:cs="Consolas"/>
                            <w:noProof/>
                            <w:szCs w:val="20"/>
                          </w:rPr>
                        </w:pPr>
                        <w:r w:rsidRPr="00694703">
                          <w:rPr>
                            <w:rFonts w:ascii="Consolas" w:hAnsi="Consolas" w:cs="Consolas"/>
                            <w:noProof/>
                            <w:szCs w:val="20"/>
                          </w:rPr>
                          <w:t>VALUES</w:t>
                        </w:r>
                      </w:p>
                      <w:p w:rsidR="00B16BFD" w:rsidRPr="00694703" w:rsidRDefault="00B16BFD"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Default="00B16BFD"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Pr="00694703" w:rsidRDefault="00B16BFD" w:rsidP="002E567B">
                            <w:pPr>
                              <w:rPr>
                                <w:rFonts w:ascii="Consolas" w:hAnsi="Consolas" w:cs="Consolas"/>
                                <w:noProof/>
                                <w:szCs w:val="20"/>
                              </w:rPr>
                            </w:pPr>
                            <w:r w:rsidRPr="00694703">
                              <w:rPr>
                                <w:rFonts w:ascii="Consolas" w:hAnsi="Consolas" w:cs="Consolas"/>
                                <w:noProof/>
                                <w:szCs w:val="20"/>
                              </w:rPr>
                              <w:t>INSERT INTO results_table1</w:t>
                            </w:r>
                          </w:p>
                          <w:p w:rsidR="00B16BFD" w:rsidRPr="00694703" w:rsidRDefault="00B16BFD" w:rsidP="002E567B">
                            <w:pPr>
                              <w:rPr>
                                <w:rFonts w:ascii="Consolas" w:hAnsi="Consolas" w:cs="Consolas"/>
                                <w:noProof/>
                                <w:szCs w:val="20"/>
                              </w:rPr>
                            </w:pPr>
                            <w:r w:rsidRPr="00694703">
                              <w:rPr>
                                <w:rFonts w:ascii="Consolas" w:hAnsi="Consolas" w:cs="Consolas"/>
                                <w:noProof/>
                                <w:szCs w:val="20"/>
                              </w:rPr>
                              <w:t>VALUES</w:t>
                            </w:r>
                          </w:p>
                          <w:p w:rsidR="00B16BFD" w:rsidRPr="00694703" w:rsidRDefault="00B16BFD"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B16BFD" w:rsidRPr="00694703" w:rsidRDefault="00B16BFD" w:rsidP="002E567B">
                      <w:pPr>
                        <w:rPr>
                          <w:rFonts w:ascii="Consolas" w:hAnsi="Consolas" w:cs="Consolas"/>
                          <w:noProof/>
                          <w:szCs w:val="20"/>
                        </w:rPr>
                      </w:pPr>
                      <w:r w:rsidRPr="00694703">
                        <w:rPr>
                          <w:rFonts w:ascii="Consolas" w:hAnsi="Consolas" w:cs="Consolas"/>
                          <w:noProof/>
                          <w:szCs w:val="20"/>
                        </w:rPr>
                        <w:t>INSERT INTO results_table1</w:t>
                      </w:r>
                    </w:p>
                    <w:p w:rsidR="00B16BFD" w:rsidRPr="00694703" w:rsidRDefault="00B16BFD" w:rsidP="002E567B">
                      <w:pPr>
                        <w:rPr>
                          <w:rFonts w:ascii="Consolas" w:hAnsi="Consolas" w:cs="Consolas"/>
                          <w:noProof/>
                          <w:szCs w:val="20"/>
                        </w:rPr>
                      </w:pPr>
                      <w:r w:rsidRPr="00694703">
                        <w:rPr>
                          <w:rFonts w:ascii="Consolas" w:hAnsi="Consolas" w:cs="Consolas"/>
                          <w:noProof/>
                          <w:szCs w:val="20"/>
                        </w:rPr>
                        <w:t>VALUES</w:t>
                      </w:r>
                    </w:p>
                    <w:p w:rsidR="00B16BFD" w:rsidRPr="00694703" w:rsidRDefault="00B16BFD"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B16BFD" w:rsidRPr="00694703" w:rsidRDefault="00B16BFD"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9" w:name="_Toc365648780"/>
      <w:bookmarkStart w:id="80" w:name="_Toc365881303"/>
      <w:bookmarkStart w:id="81" w:name="_Toc365881351"/>
      <w:bookmarkStart w:id="82" w:name="_Toc365881441"/>
      <w:bookmarkStart w:id="83" w:name="_Toc365881483"/>
      <w:bookmarkStart w:id="84" w:name="_Toc365881531"/>
      <w:bookmarkStart w:id="85" w:name="_Toc365881579"/>
      <w:bookmarkStart w:id="86" w:name="_Toc365881627"/>
      <w:bookmarkStart w:id="87" w:name="_Toc365881681"/>
      <w:bookmarkStart w:id="88" w:name="_Toc365881723"/>
      <w:bookmarkStart w:id="89" w:name="_Toc365881765"/>
      <w:bookmarkStart w:id="90" w:name="_Toc365881886"/>
      <w:bookmarkStart w:id="91" w:name="_Toc365881934"/>
      <w:bookmarkStart w:id="92" w:name="_Toc365882554"/>
      <w:bookmarkStart w:id="93" w:name="_Toc365882602"/>
      <w:bookmarkStart w:id="94" w:name="_Toc365882846"/>
      <w:bookmarkStart w:id="95" w:name="_Toc366227545"/>
      <w:bookmarkStart w:id="96" w:name="_Toc366227688"/>
      <w:bookmarkStart w:id="97" w:name="_Toc366227731"/>
      <w:bookmarkStart w:id="98" w:name="_Toc366243876"/>
      <w:bookmarkStart w:id="99" w:name="_Toc366249420"/>
      <w:bookmarkStart w:id="100" w:name="_Toc366249463"/>
      <w:bookmarkStart w:id="101" w:name="_Toc366842540"/>
      <w:bookmarkStart w:id="102" w:name="_Toc36684258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3" w:name="_Toc365648781"/>
      <w:bookmarkStart w:id="104" w:name="_Toc365881304"/>
      <w:bookmarkStart w:id="105" w:name="_Toc365881352"/>
      <w:bookmarkStart w:id="106" w:name="_Toc365881442"/>
      <w:bookmarkStart w:id="107" w:name="_Toc365881484"/>
      <w:bookmarkStart w:id="108" w:name="_Toc365881532"/>
      <w:bookmarkStart w:id="109" w:name="_Toc365881580"/>
      <w:bookmarkStart w:id="110" w:name="_Toc365881628"/>
      <w:bookmarkStart w:id="111" w:name="_Toc365881682"/>
      <w:bookmarkStart w:id="112" w:name="_Toc365881724"/>
      <w:bookmarkStart w:id="113" w:name="_Toc365881766"/>
      <w:bookmarkStart w:id="114" w:name="_Toc365881887"/>
      <w:bookmarkStart w:id="115" w:name="_Toc365881935"/>
      <w:bookmarkStart w:id="116" w:name="_Toc365882555"/>
      <w:bookmarkStart w:id="117" w:name="_Toc365882603"/>
      <w:bookmarkStart w:id="118" w:name="_Toc365882847"/>
      <w:bookmarkStart w:id="119" w:name="_Toc366227546"/>
      <w:bookmarkStart w:id="120" w:name="_Toc366227689"/>
      <w:bookmarkStart w:id="121" w:name="_Toc366227732"/>
      <w:bookmarkStart w:id="122" w:name="_Toc366243877"/>
      <w:bookmarkStart w:id="123" w:name="_Toc366249421"/>
      <w:bookmarkStart w:id="124" w:name="_Toc366249464"/>
      <w:bookmarkStart w:id="125" w:name="_Toc366842541"/>
      <w:bookmarkStart w:id="126" w:name="_Toc36684258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r w:rsidRPr="002A17CB">
        <w:rPr>
          <w:rFonts w:ascii="Source Code Pro" w:hAnsi="Source Code Pro"/>
          <w:b/>
        </w:rPr>
        <w:t>DbSelect</w:t>
      </w:r>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27" w:name="_Toc365881353"/>
      <w:bookmarkStart w:id="128" w:name="_Toc365882556"/>
      <w:bookmarkStart w:id="129" w:name="_Toc365882848"/>
      <w:bookmarkStart w:id="130" w:name="_Toc366842583"/>
      <w:r w:rsidRPr="00AB4096">
        <w:rPr>
          <w:rFonts w:asciiTheme="minorHAnsi" w:hAnsiTheme="minorHAnsi"/>
        </w:rPr>
        <w:lastRenderedPageBreak/>
        <w:t>11.4.3</w:t>
      </w:r>
      <w:r w:rsidR="00E00608" w:rsidRPr="00AB4096">
        <w:rPr>
          <w:rFonts w:asciiTheme="minorHAnsi" w:hAnsiTheme="minorHAnsi"/>
        </w:rPr>
        <w:t xml:space="preserve"> Creating reports</w:t>
      </w:r>
      <w:bookmarkEnd w:id="127"/>
      <w:bookmarkEnd w:id="128"/>
      <w:bookmarkEnd w:id="129"/>
      <w:bookmarkEnd w:id="130"/>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1" w:name="_Toc365641679"/>
      <w:bookmarkStart w:id="132" w:name="_Toc365881354"/>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3" w:name="_Toc366842584"/>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1"/>
      <w:bookmarkEnd w:id="132"/>
      <w:bookmarkEnd w:id="133"/>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proofErr w:type="gram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4" w:name="_Toc365641680"/>
      <w:bookmarkStart w:id="135" w:name="_Toc36588135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6" w:name="_Toc366842585"/>
      <w:r w:rsidR="00434065" w:rsidRPr="00BE37E8">
        <w:rPr>
          <w:rFonts w:asciiTheme="minorHAnsi" w:hAnsiTheme="minorHAnsi"/>
          <w:sz w:val="28"/>
          <w:szCs w:val="28"/>
        </w:rPr>
        <w:t>Configure the SUTs</w:t>
      </w:r>
      <w:bookmarkEnd w:id="134"/>
      <w:bookmarkEnd w:id="135"/>
      <w:bookmarkEnd w:id="136"/>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4183AB4E" wp14:editId="734FA8B9">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785B96">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lastRenderedPageBreak/>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BE37E8" w:rsidRDefault="00BE37E8" w:rsidP="00E87120">
      <w:pPr>
        <w:pStyle w:val="Heading2"/>
        <w:rPr>
          <w:rFonts w:asciiTheme="minorHAnsi" w:hAnsiTheme="minorHAnsi"/>
          <w:sz w:val="28"/>
          <w:szCs w:val="28"/>
        </w:rPr>
      </w:pPr>
      <w:bookmarkStart w:id="137" w:name="_Toc365641681"/>
      <w:bookmarkStart w:id="138" w:name="_Toc365881356"/>
      <w:r>
        <w:rPr>
          <w:rFonts w:asciiTheme="minorHAnsi" w:hAnsiTheme="minorHAnsi"/>
          <w:sz w:val="28"/>
          <w:szCs w:val="28"/>
        </w:rPr>
        <w:t>-</w:t>
      </w:r>
      <w:r w:rsidR="00376C48" w:rsidRPr="00BE37E8">
        <w:rPr>
          <w:rFonts w:asciiTheme="minorHAnsi" w:hAnsiTheme="minorHAnsi"/>
          <w:sz w:val="28"/>
          <w:szCs w:val="28"/>
        </w:rPr>
        <w:t xml:space="preserve"> </w:t>
      </w:r>
      <w:bookmarkStart w:id="139" w:name="_Toc366842586"/>
      <w:r w:rsidR="009B6CC8" w:rsidRPr="00BE37E8">
        <w:rPr>
          <w:rFonts w:asciiTheme="minorHAnsi" w:hAnsiTheme="minorHAnsi"/>
          <w:sz w:val="28"/>
          <w:szCs w:val="28"/>
        </w:rPr>
        <w:t>Configure the global parameters</w:t>
      </w:r>
      <w:bookmarkEnd w:id="137"/>
      <w:bookmarkEnd w:id="138"/>
      <w:bookmarkEnd w:id="139"/>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14:anchorId="5208B5CB" wp14:editId="33331EDD">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1E7209">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1E7209">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1E7209">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Pr="00BE37E8" w:rsidRDefault="00BE37E8" w:rsidP="006C5A58">
      <w:pPr>
        <w:pStyle w:val="Heading2"/>
        <w:rPr>
          <w:rFonts w:asciiTheme="minorHAnsi" w:hAnsiTheme="minorHAnsi"/>
          <w:sz w:val="28"/>
          <w:szCs w:val="28"/>
        </w:rPr>
      </w:pPr>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40" w:name="_Toc366842587"/>
      <w:r w:rsidR="006C5A58" w:rsidRPr="00BE37E8">
        <w:rPr>
          <w:rFonts w:asciiTheme="minorHAnsi" w:hAnsiTheme="minorHAnsi"/>
          <w:sz w:val="28"/>
          <w:szCs w:val="28"/>
        </w:rPr>
        <w:t>Define Test Configurations</w:t>
      </w:r>
      <w:bookmarkEnd w:id="140"/>
    </w:p>
    <w:p w:rsidR="006C5A58" w:rsidRDefault="006C5A58" w:rsidP="006C5A58"/>
    <w:p w:rsidR="006C5A58" w:rsidRPr="00EF6C38" w:rsidRDefault="006C5A58" w:rsidP="006C5A58">
      <w:r>
        <w:rPr>
          <w:noProof/>
          <w:lang w:val="en-US"/>
        </w:rPr>
        <w:drawing>
          <wp:inline distT="0" distB="0" distL="0" distR="0" wp14:anchorId="4B33D043" wp14:editId="1DC97B39">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6DCFE38E" wp14:editId="5B59BEF0">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1" w:name="_Toc365641682"/>
      <w:bookmarkStart w:id="142" w:name="_Toc365881357"/>
      <w:r w:rsidRPr="00BE37E8">
        <w:rPr>
          <w:rFonts w:asciiTheme="minorHAnsi" w:hAnsiTheme="minorHAnsi"/>
          <w:sz w:val="28"/>
          <w:szCs w:val="28"/>
        </w:rPr>
        <w:t>-</w:t>
      </w:r>
      <w:r w:rsidR="00376C48" w:rsidRPr="00BE37E8">
        <w:rPr>
          <w:rFonts w:asciiTheme="minorHAnsi" w:hAnsiTheme="minorHAnsi"/>
          <w:sz w:val="28"/>
          <w:szCs w:val="28"/>
        </w:rPr>
        <w:t xml:space="preserve"> </w:t>
      </w:r>
      <w:bookmarkStart w:id="143" w:name="_Toc366842588"/>
      <w:r w:rsidR="009B6CC8" w:rsidRPr="00BE37E8">
        <w:rPr>
          <w:rFonts w:asciiTheme="minorHAnsi" w:hAnsiTheme="minorHAnsi"/>
          <w:sz w:val="28"/>
          <w:szCs w:val="28"/>
        </w:rPr>
        <w:t>Configure ‘panic detect’</w:t>
      </w:r>
      <w:bookmarkEnd w:id="141"/>
      <w:bookmarkEnd w:id="142"/>
      <w:bookmarkEnd w:id="143"/>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4" w:name="_Toc365641683"/>
      <w:bookmarkStart w:id="145" w:name="_Toc365881358"/>
      <w:r>
        <w:rPr>
          <w:rFonts w:asciiTheme="minorHAnsi" w:hAnsiTheme="minorHAnsi"/>
          <w:sz w:val="28"/>
          <w:szCs w:val="28"/>
        </w:rPr>
        <w:t>-</w:t>
      </w:r>
      <w:r w:rsidR="00376C48" w:rsidRPr="000F2CB7">
        <w:rPr>
          <w:rFonts w:asciiTheme="minorHAnsi" w:hAnsiTheme="minorHAnsi"/>
          <w:sz w:val="28"/>
          <w:szCs w:val="28"/>
        </w:rPr>
        <w:t xml:space="preserve"> </w:t>
      </w:r>
      <w:bookmarkStart w:id="146" w:name="_Toc366842589"/>
      <w:r w:rsidR="009B6CC8" w:rsidRPr="000F2CB7">
        <w:rPr>
          <w:rFonts w:asciiTheme="minorHAnsi" w:hAnsiTheme="minorHAnsi"/>
          <w:sz w:val="28"/>
          <w:szCs w:val="28"/>
        </w:rPr>
        <w:t>Services and Plugins</w:t>
      </w:r>
      <w:bookmarkEnd w:id="144"/>
      <w:bookmarkEnd w:id="145"/>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7" w:name="_Toc366842590"/>
      <w:r w:rsidR="0057308B" w:rsidRPr="000F2CB7">
        <w:rPr>
          <w:rFonts w:asciiTheme="minorHAnsi" w:hAnsiTheme="minorHAnsi"/>
          <w:sz w:val="28"/>
          <w:szCs w:val="28"/>
        </w:rPr>
        <w:t>User management</w:t>
      </w:r>
      <w:bookmarkEnd w:id="147"/>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8" w:name="_Toc365641685"/>
      <w:bookmarkStart w:id="149"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and select it’s group, you must press “Add” button 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50" w:name="_Toc366842591"/>
      <w:r w:rsidR="00340530" w:rsidRPr="000F2CB7">
        <w:rPr>
          <w:rFonts w:asciiTheme="minorHAnsi" w:hAnsiTheme="minorHAnsi"/>
          <w:sz w:val="28"/>
          <w:szCs w:val="28"/>
        </w:rPr>
        <w:t>Set-up and Tear-down controls</w:t>
      </w:r>
      <w:bookmarkEnd w:id="148"/>
      <w:bookmarkEnd w:id="149"/>
      <w:bookmarkEnd w:id="150"/>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1" w:name="_Toc365641687"/>
      <w:bookmarkStart w:id="152" w:name="_Toc365881362"/>
      <w:r>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53" w:name="_Toc366842592"/>
      <w:r w:rsidR="00340530" w:rsidRPr="00BE37E8">
        <w:rPr>
          <w:rFonts w:asciiTheme="minorHAnsi" w:hAnsiTheme="minorHAnsi"/>
          <w:sz w:val="28"/>
          <w:szCs w:val="28"/>
        </w:rPr>
        <w:t>Test case/Suites management</w:t>
      </w:r>
      <w:bookmarkEnd w:id="151"/>
      <w:bookmarkEnd w:id="152"/>
      <w:bookmarkEnd w:id="153"/>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4" w:name="_Toc365641688"/>
      <w:bookmarkStart w:id="155" w:name="_Toc365881363"/>
      <w:r>
        <w:rPr>
          <w:rFonts w:asciiTheme="minorHAnsi" w:hAnsiTheme="minorHAnsi"/>
          <w:sz w:val="28"/>
          <w:szCs w:val="28"/>
        </w:rPr>
        <w:t>-</w:t>
      </w:r>
      <w:r w:rsidR="00376C48" w:rsidRPr="000F2CB7">
        <w:rPr>
          <w:rFonts w:asciiTheme="minorHAnsi" w:hAnsiTheme="minorHAnsi"/>
          <w:sz w:val="28"/>
          <w:szCs w:val="28"/>
        </w:rPr>
        <w:t xml:space="preserve"> </w:t>
      </w:r>
      <w:bookmarkStart w:id="156" w:name="_Toc366842593"/>
      <w:r w:rsidR="00340530" w:rsidRPr="000F2CB7">
        <w:rPr>
          <w:rFonts w:asciiTheme="minorHAnsi" w:hAnsiTheme="minorHAnsi"/>
          <w:sz w:val="28"/>
          <w:szCs w:val="28"/>
        </w:rPr>
        <w:t>User levels</w:t>
      </w:r>
      <w:bookmarkEnd w:id="154"/>
      <w:bookmarkEnd w:id="155"/>
      <w:bookmarkEnd w:id="156"/>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57" w:name="_Toc365641691"/>
      <w:bookmarkStart w:id="158" w:name="_Toc365881366"/>
      <w:r w:rsidRPr="001B7EC4">
        <w:rPr>
          <w:rFonts w:asciiTheme="minorHAnsi" w:hAnsiTheme="minorHAnsi"/>
          <w:sz w:val="28"/>
          <w:szCs w:val="28"/>
        </w:rPr>
        <w:t xml:space="preserve"> </w:t>
      </w:r>
      <w:bookmarkStart w:id="159" w:name="_Toc366842594"/>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57"/>
      <w:bookmarkEnd w:id="158"/>
      <w:bookmarkEnd w:id="159"/>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60" w:name="_Toc365641692"/>
      <w:bookmarkStart w:id="161" w:name="_Toc365881367"/>
      <w:r w:rsidRPr="001B7EC4">
        <w:rPr>
          <w:rFonts w:asciiTheme="minorHAnsi" w:hAnsiTheme="minorHAnsi"/>
          <w:sz w:val="28"/>
          <w:szCs w:val="28"/>
        </w:rPr>
        <w:lastRenderedPageBreak/>
        <w:t xml:space="preserve"> </w:t>
      </w:r>
      <w:bookmarkStart w:id="162" w:name="_Toc366842595"/>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3" w:name="_Toc365641693"/>
      <w:bookmarkStart w:id="164" w:name="_Toc365881368"/>
      <w:r w:rsidRPr="001B7EC4">
        <w:rPr>
          <w:rFonts w:asciiTheme="minorHAnsi" w:hAnsiTheme="minorHAnsi"/>
          <w:sz w:val="28"/>
          <w:szCs w:val="28"/>
        </w:rPr>
        <w:t xml:space="preserve"> </w:t>
      </w:r>
      <w:bookmarkStart w:id="165" w:name="_Toc366842596"/>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6" w:name="_Toc365641694"/>
      <w:bookmarkStart w:id="167" w:name="_Toc365881369"/>
      <w:r w:rsidRPr="001B7EC4">
        <w:rPr>
          <w:rFonts w:asciiTheme="minorHAnsi" w:hAnsiTheme="minorHAnsi"/>
          <w:sz w:val="28"/>
          <w:szCs w:val="28"/>
        </w:rPr>
        <w:t xml:space="preserve"> </w:t>
      </w:r>
      <w:bookmarkStart w:id="168" w:name="_Toc366842597"/>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6"/>
      <w:bookmarkEnd w:id="167"/>
      <w:bookmarkEnd w:id="168"/>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is defined and populated.</w:t>
      </w:r>
      <w:r>
        <w:rPr>
          <w:rFonts w:asciiTheme="minorHAnsi" w:hAnsiTheme="minorHAnsi" w:cs="Arial"/>
          <w:sz w:val="24"/>
          <w:szCs w:val="24"/>
        </w:rPr>
        <w:t xml:space="preserve">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w:t>
      </w:r>
      <w:r w:rsidRPr="000B13A8">
        <w:rPr>
          <w:rFonts w:asciiTheme="minorHAnsi" w:hAnsiTheme="minorHAnsi" w:cs="Arial"/>
          <w:b/>
          <w:sz w:val="24"/>
          <w:szCs w:val="24"/>
        </w:rPr>
        <w:t>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w:t>
      </w:r>
      <w:r w:rsidRPr="000B13A8">
        <w:rPr>
          <w:rFonts w:asciiTheme="minorHAnsi" w:hAnsiTheme="minorHAnsi" w:cs="Arial"/>
          <w:b/>
          <w:sz w:val="24"/>
          <w:szCs w:val="24"/>
        </w:rPr>
        <w:t>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r w:rsidRPr="001B7EC4">
        <w:rPr>
          <w:rFonts w:asciiTheme="minorHAnsi" w:hAnsiTheme="minorHAnsi"/>
          <w:sz w:val="28"/>
          <w:szCs w:val="28"/>
        </w:rPr>
        <w:lastRenderedPageBreak/>
        <w:t>- EPs on Windows</w:t>
      </w:r>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69" w:name="_Toc365641695"/>
      <w:bookmarkStart w:id="170" w:name="_Toc365881370"/>
      <w:bookmarkStart w:id="171" w:name="_Toc366842598"/>
      <w:r w:rsidRPr="00AB4096">
        <w:rPr>
          <w:rFonts w:asciiTheme="minorHAnsi" w:hAnsiTheme="minorHAnsi"/>
        </w:rPr>
        <w:lastRenderedPageBreak/>
        <w:t>How to write tests</w:t>
      </w:r>
      <w:bookmarkEnd w:id="169"/>
      <w:bookmarkEnd w:id="170"/>
      <w:bookmarkEnd w:id="171"/>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2" w:name="_Toc365641696"/>
      <w:bookmarkStart w:id="173" w:name="_Toc365881371"/>
      <w:bookmarkStart w:id="174" w:name="_Toc366842599"/>
      <w:r w:rsidRPr="00AB4096">
        <w:rPr>
          <w:rFonts w:asciiTheme="minorHAnsi" w:hAnsiTheme="minorHAnsi"/>
        </w:rPr>
        <w:lastRenderedPageBreak/>
        <w:t>Performance and troubleshooting</w:t>
      </w:r>
      <w:bookmarkEnd w:id="172"/>
      <w:bookmarkEnd w:id="173"/>
      <w:bookmarkEnd w:id="174"/>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AAB" w:rsidRDefault="00B71AAB" w:rsidP="0009772F">
      <w:r>
        <w:separator/>
      </w:r>
    </w:p>
  </w:endnote>
  <w:endnote w:type="continuationSeparator" w:id="0">
    <w:p w:rsidR="00B71AAB" w:rsidRDefault="00B71AAB" w:rsidP="0009772F">
      <w:r>
        <w:continuationSeparator/>
      </w:r>
    </w:p>
  </w:endnote>
  <w:endnote w:type="continuationNotice" w:id="1">
    <w:p w:rsidR="00B71AAB" w:rsidRDefault="00B71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Consolas"/>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BFD" w:rsidRDefault="00B16BFD"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80062F">
      <w:rPr>
        <w:b/>
        <w:noProof/>
        <w:lang w:val="en-US"/>
      </w:rPr>
      <w:t>January 17,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80062F">
      <w:rPr>
        <w:rStyle w:val="PageNumber"/>
        <w:noProof/>
      </w:rPr>
      <w:t>78</w:t>
    </w:r>
    <w:r>
      <w:rPr>
        <w:rStyle w:val="PageNumber"/>
      </w:rPr>
      <w:fldChar w:fldCharType="end"/>
    </w:r>
    <w:r>
      <w:rPr>
        <w:b/>
      </w:rPr>
      <w:tab/>
    </w:r>
  </w:p>
  <w:p w:rsidR="00B16BFD" w:rsidRDefault="00B16BFD"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AAB" w:rsidRDefault="00B71AAB" w:rsidP="0009772F">
      <w:r>
        <w:separator/>
      </w:r>
    </w:p>
  </w:footnote>
  <w:footnote w:type="continuationSeparator" w:id="0">
    <w:p w:rsidR="00B71AAB" w:rsidRDefault="00B71AAB" w:rsidP="0009772F">
      <w:r>
        <w:continuationSeparator/>
      </w:r>
    </w:p>
  </w:footnote>
  <w:footnote w:type="continuationNotice" w:id="1">
    <w:p w:rsidR="00B71AAB" w:rsidRDefault="00B71A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BFD" w:rsidRPr="004677C7" w:rsidRDefault="00B16BFD" w:rsidP="00DA6762">
    <w:pPr>
      <w:pStyle w:val="Header"/>
      <w:ind w:left="-1080"/>
      <w:jc w:val="center"/>
      <w:rPr>
        <w:sz w:val="28"/>
        <w:szCs w:val="28"/>
      </w:rPr>
    </w:pPr>
    <w:r w:rsidRPr="004677C7">
      <w:rPr>
        <w:b/>
        <w:sz w:val="28"/>
        <w:szCs w:val="28"/>
      </w:rPr>
      <w:t xml:space="preserve">TWISTER </w:t>
    </w:r>
    <w:r>
      <w:rPr>
        <w:b/>
        <w:sz w:val="28"/>
        <w:szCs w:val="28"/>
      </w:rPr>
      <w:t>USER GUIDE</w:t>
    </w:r>
  </w:p>
  <w:p w:rsidR="00B16BFD" w:rsidRPr="00515273" w:rsidRDefault="00B16BFD"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BFD" w:rsidRDefault="00B16BFD">
    <w:pPr>
      <w:pStyle w:val="Header"/>
    </w:pPr>
  </w:p>
  <w:p w:rsidR="00B16BFD" w:rsidRPr="004677C7" w:rsidRDefault="00B16BFD"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BFD" w:rsidRPr="004677C7" w:rsidRDefault="00B16BFD" w:rsidP="000B38AE">
    <w:pPr>
      <w:pStyle w:val="Header"/>
      <w:jc w:val="center"/>
      <w:rPr>
        <w:sz w:val="28"/>
        <w:szCs w:val="28"/>
      </w:rPr>
    </w:pPr>
    <w:r>
      <w:rPr>
        <w:b/>
        <w:sz w:val="28"/>
        <w:szCs w:val="28"/>
      </w:rPr>
      <w:t>TWISTER USER GUIDE</w:t>
    </w:r>
  </w:p>
  <w:p w:rsidR="00B16BFD" w:rsidRDefault="00B16BFD" w:rsidP="00664B95">
    <w:pPr>
      <w:pStyle w:val="Header"/>
    </w:pPr>
  </w:p>
  <w:p w:rsidR="00B16BFD" w:rsidRDefault="00B16BFD" w:rsidP="00664B95">
    <w:pPr>
      <w:pStyle w:val="Header"/>
    </w:pPr>
  </w:p>
  <w:p w:rsidR="00B16BFD" w:rsidRPr="00664B95" w:rsidRDefault="00B16BFD"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32D"/>
    <w:rsid w:val="00062B75"/>
    <w:rsid w:val="00062D7F"/>
    <w:rsid w:val="00072319"/>
    <w:rsid w:val="000730C2"/>
    <w:rsid w:val="00074D1E"/>
    <w:rsid w:val="000802BB"/>
    <w:rsid w:val="00081FB0"/>
    <w:rsid w:val="00087AAB"/>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8A2"/>
    <w:rsid w:val="001D2990"/>
    <w:rsid w:val="001D36BC"/>
    <w:rsid w:val="001D4BDB"/>
    <w:rsid w:val="001D5C57"/>
    <w:rsid w:val="001E3883"/>
    <w:rsid w:val="001E38F7"/>
    <w:rsid w:val="001E53F2"/>
    <w:rsid w:val="001E5496"/>
    <w:rsid w:val="001E7209"/>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5B58"/>
    <w:rsid w:val="00227ED9"/>
    <w:rsid w:val="002310F5"/>
    <w:rsid w:val="002339D1"/>
    <w:rsid w:val="00233D16"/>
    <w:rsid w:val="0023491E"/>
    <w:rsid w:val="002367B1"/>
    <w:rsid w:val="002377CC"/>
    <w:rsid w:val="00240412"/>
    <w:rsid w:val="00240AE5"/>
    <w:rsid w:val="0024462E"/>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9A"/>
    <w:rsid w:val="00297006"/>
    <w:rsid w:val="002A01DA"/>
    <w:rsid w:val="002A151F"/>
    <w:rsid w:val="002A17CB"/>
    <w:rsid w:val="002A486F"/>
    <w:rsid w:val="002A5E64"/>
    <w:rsid w:val="002B1883"/>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6ADE"/>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6F5A"/>
    <w:rsid w:val="00420D79"/>
    <w:rsid w:val="00424263"/>
    <w:rsid w:val="004251D7"/>
    <w:rsid w:val="00425481"/>
    <w:rsid w:val="00426764"/>
    <w:rsid w:val="00426ECF"/>
    <w:rsid w:val="0042791B"/>
    <w:rsid w:val="0043074C"/>
    <w:rsid w:val="00430BE8"/>
    <w:rsid w:val="00430C73"/>
    <w:rsid w:val="00432DD0"/>
    <w:rsid w:val="00434065"/>
    <w:rsid w:val="00434E8E"/>
    <w:rsid w:val="0043555F"/>
    <w:rsid w:val="00445A09"/>
    <w:rsid w:val="004540AC"/>
    <w:rsid w:val="00455605"/>
    <w:rsid w:val="00456729"/>
    <w:rsid w:val="0045727C"/>
    <w:rsid w:val="00460790"/>
    <w:rsid w:val="00462EDA"/>
    <w:rsid w:val="004635C6"/>
    <w:rsid w:val="004670C3"/>
    <w:rsid w:val="004677C7"/>
    <w:rsid w:val="00467E0B"/>
    <w:rsid w:val="00472F3A"/>
    <w:rsid w:val="0047327A"/>
    <w:rsid w:val="0047527C"/>
    <w:rsid w:val="0047576A"/>
    <w:rsid w:val="0047697D"/>
    <w:rsid w:val="00476FA7"/>
    <w:rsid w:val="00485550"/>
    <w:rsid w:val="00490E8D"/>
    <w:rsid w:val="00491F6B"/>
    <w:rsid w:val="00494F78"/>
    <w:rsid w:val="00495391"/>
    <w:rsid w:val="0049581F"/>
    <w:rsid w:val="004976E8"/>
    <w:rsid w:val="004A1C5E"/>
    <w:rsid w:val="004A4E37"/>
    <w:rsid w:val="004A5459"/>
    <w:rsid w:val="004A68A6"/>
    <w:rsid w:val="004B05EC"/>
    <w:rsid w:val="004B082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C54"/>
    <w:rsid w:val="00503DE4"/>
    <w:rsid w:val="00505F40"/>
    <w:rsid w:val="005073F2"/>
    <w:rsid w:val="00507714"/>
    <w:rsid w:val="0051126F"/>
    <w:rsid w:val="00513BA3"/>
    <w:rsid w:val="005141D3"/>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20A7"/>
    <w:rsid w:val="005C21E6"/>
    <w:rsid w:val="005C2FA0"/>
    <w:rsid w:val="005C5494"/>
    <w:rsid w:val="005C5EF2"/>
    <w:rsid w:val="005C6CB6"/>
    <w:rsid w:val="005D03E3"/>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B95"/>
    <w:rsid w:val="00665574"/>
    <w:rsid w:val="006662A9"/>
    <w:rsid w:val="00670282"/>
    <w:rsid w:val="0067123E"/>
    <w:rsid w:val="0067272F"/>
    <w:rsid w:val="00673735"/>
    <w:rsid w:val="006738B0"/>
    <w:rsid w:val="0067431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46EFF"/>
    <w:rsid w:val="00754D0E"/>
    <w:rsid w:val="0075552E"/>
    <w:rsid w:val="00755ED3"/>
    <w:rsid w:val="00756B47"/>
    <w:rsid w:val="00756CFE"/>
    <w:rsid w:val="00760016"/>
    <w:rsid w:val="00764817"/>
    <w:rsid w:val="00764DEF"/>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3E"/>
    <w:rsid w:val="00797A8B"/>
    <w:rsid w:val="007A06F5"/>
    <w:rsid w:val="007A1BA2"/>
    <w:rsid w:val="007A2BC8"/>
    <w:rsid w:val="007A3E8E"/>
    <w:rsid w:val="007A4214"/>
    <w:rsid w:val="007A4D03"/>
    <w:rsid w:val="007A6D8E"/>
    <w:rsid w:val="007A76CC"/>
    <w:rsid w:val="007B2E79"/>
    <w:rsid w:val="007B35FF"/>
    <w:rsid w:val="007B56B7"/>
    <w:rsid w:val="007B5868"/>
    <w:rsid w:val="007B6732"/>
    <w:rsid w:val="007B6D58"/>
    <w:rsid w:val="007C110B"/>
    <w:rsid w:val="007C1E6F"/>
    <w:rsid w:val="007C2378"/>
    <w:rsid w:val="007C49A3"/>
    <w:rsid w:val="007C616B"/>
    <w:rsid w:val="007C6A5E"/>
    <w:rsid w:val="007D040A"/>
    <w:rsid w:val="007D0646"/>
    <w:rsid w:val="007D0715"/>
    <w:rsid w:val="007D1A23"/>
    <w:rsid w:val="007D208C"/>
    <w:rsid w:val="007D4856"/>
    <w:rsid w:val="007D5EAE"/>
    <w:rsid w:val="007E27C5"/>
    <w:rsid w:val="007E6402"/>
    <w:rsid w:val="007E6BCB"/>
    <w:rsid w:val="007E7DC8"/>
    <w:rsid w:val="007F1D3B"/>
    <w:rsid w:val="007F1EFD"/>
    <w:rsid w:val="007F37E1"/>
    <w:rsid w:val="007F398C"/>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67320"/>
    <w:rsid w:val="008719C9"/>
    <w:rsid w:val="00874803"/>
    <w:rsid w:val="00875483"/>
    <w:rsid w:val="00876610"/>
    <w:rsid w:val="00877E3F"/>
    <w:rsid w:val="008823A5"/>
    <w:rsid w:val="00883546"/>
    <w:rsid w:val="00885848"/>
    <w:rsid w:val="00885D3E"/>
    <w:rsid w:val="008864A1"/>
    <w:rsid w:val="008865E8"/>
    <w:rsid w:val="00887999"/>
    <w:rsid w:val="00890F6B"/>
    <w:rsid w:val="008910FA"/>
    <w:rsid w:val="0089140C"/>
    <w:rsid w:val="00891E6C"/>
    <w:rsid w:val="00892293"/>
    <w:rsid w:val="008930A3"/>
    <w:rsid w:val="00894A30"/>
    <w:rsid w:val="00896121"/>
    <w:rsid w:val="00896CEE"/>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8F38C0"/>
    <w:rsid w:val="00902C95"/>
    <w:rsid w:val="0090353D"/>
    <w:rsid w:val="00905D2D"/>
    <w:rsid w:val="00906089"/>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8D6"/>
    <w:rsid w:val="00943A97"/>
    <w:rsid w:val="0094652F"/>
    <w:rsid w:val="009469B2"/>
    <w:rsid w:val="009500B9"/>
    <w:rsid w:val="0095052F"/>
    <w:rsid w:val="00952387"/>
    <w:rsid w:val="009548AE"/>
    <w:rsid w:val="00956655"/>
    <w:rsid w:val="00957BBD"/>
    <w:rsid w:val="00957C10"/>
    <w:rsid w:val="009611DA"/>
    <w:rsid w:val="0096350D"/>
    <w:rsid w:val="00963EFB"/>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E24"/>
    <w:rsid w:val="009A13F7"/>
    <w:rsid w:val="009A44B5"/>
    <w:rsid w:val="009A4CEF"/>
    <w:rsid w:val="009A69D8"/>
    <w:rsid w:val="009A73DA"/>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124C"/>
    <w:rsid w:val="009E1BA1"/>
    <w:rsid w:val="009E2237"/>
    <w:rsid w:val="009E263B"/>
    <w:rsid w:val="009E3B84"/>
    <w:rsid w:val="009E51A1"/>
    <w:rsid w:val="009E596A"/>
    <w:rsid w:val="009E5A0D"/>
    <w:rsid w:val="009E6DC4"/>
    <w:rsid w:val="009E6E09"/>
    <w:rsid w:val="009F01D1"/>
    <w:rsid w:val="009F03EA"/>
    <w:rsid w:val="009F11AA"/>
    <w:rsid w:val="009F16B9"/>
    <w:rsid w:val="009F33DC"/>
    <w:rsid w:val="009F442C"/>
    <w:rsid w:val="009F5465"/>
    <w:rsid w:val="009F5D2C"/>
    <w:rsid w:val="00A02124"/>
    <w:rsid w:val="00A1002A"/>
    <w:rsid w:val="00A1121F"/>
    <w:rsid w:val="00A13492"/>
    <w:rsid w:val="00A14D1D"/>
    <w:rsid w:val="00A16A9D"/>
    <w:rsid w:val="00A16D2C"/>
    <w:rsid w:val="00A23901"/>
    <w:rsid w:val="00A257CD"/>
    <w:rsid w:val="00A26E22"/>
    <w:rsid w:val="00A3009D"/>
    <w:rsid w:val="00A30168"/>
    <w:rsid w:val="00A31192"/>
    <w:rsid w:val="00A33D93"/>
    <w:rsid w:val="00A33EA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16E9"/>
    <w:rsid w:val="00B2298A"/>
    <w:rsid w:val="00B22EB0"/>
    <w:rsid w:val="00B2378F"/>
    <w:rsid w:val="00B24BBB"/>
    <w:rsid w:val="00B309BC"/>
    <w:rsid w:val="00B30F1B"/>
    <w:rsid w:val="00B31579"/>
    <w:rsid w:val="00B34CCD"/>
    <w:rsid w:val="00B45726"/>
    <w:rsid w:val="00B461F3"/>
    <w:rsid w:val="00B46A13"/>
    <w:rsid w:val="00B47AD3"/>
    <w:rsid w:val="00B50372"/>
    <w:rsid w:val="00B52504"/>
    <w:rsid w:val="00B5369D"/>
    <w:rsid w:val="00B54B32"/>
    <w:rsid w:val="00B55351"/>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2FA6"/>
    <w:rsid w:val="00B84055"/>
    <w:rsid w:val="00B842FD"/>
    <w:rsid w:val="00B848ED"/>
    <w:rsid w:val="00B84B8B"/>
    <w:rsid w:val="00B90E02"/>
    <w:rsid w:val="00B9172D"/>
    <w:rsid w:val="00B91CD5"/>
    <w:rsid w:val="00B92CE5"/>
    <w:rsid w:val="00B97314"/>
    <w:rsid w:val="00BA168D"/>
    <w:rsid w:val="00BA31EE"/>
    <w:rsid w:val="00BA62D6"/>
    <w:rsid w:val="00BB054E"/>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0C5C"/>
    <w:rsid w:val="00BE22A1"/>
    <w:rsid w:val="00BE37E8"/>
    <w:rsid w:val="00BE3DA7"/>
    <w:rsid w:val="00BE5C32"/>
    <w:rsid w:val="00BE6200"/>
    <w:rsid w:val="00BE73EE"/>
    <w:rsid w:val="00BF000E"/>
    <w:rsid w:val="00BF04A5"/>
    <w:rsid w:val="00BF0BE9"/>
    <w:rsid w:val="00BF1998"/>
    <w:rsid w:val="00BF5CF5"/>
    <w:rsid w:val="00BF673B"/>
    <w:rsid w:val="00BF7F6A"/>
    <w:rsid w:val="00C0193C"/>
    <w:rsid w:val="00C03EF7"/>
    <w:rsid w:val="00C11511"/>
    <w:rsid w:val="00C13D96"/>
    <w:rsid w:val="00C142DF"/>
    <w:rsid w:val="00C14482"/>
    <w:rsid w:val="00C156FF"/>
    <w:rsid w:val="00C157D6"/>
    <w:rsid w:val="00C2098F"/>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B00"/>
    <w:rsid w:val="00C82F51"/>
    <w:rsid w:val="00C83722"/>
    <w:rsid w:val="00C93291"/>
    <w:rsid w:val="00C94490"/>
    <w:rsid w:val="00C94F01"/>
    <w:rsid w:val="00C96C34"/>
    <w:rsid w:val="00CA09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0A49"/>
    <w:rsid w:val="00CD30F1"/>
    <w:rsid w:val="00CD3D64"/>
    <w:rsid w:val="00CD3F75"/>
    <w:rsid w:val="00CD40FF"/>
    <w:rsid w:val="00CD4CAE"/>
    <w:rsid w:val="00CD597E"/>
    <w:rsid w:val="00CD7651"/>
    <w:rsid w:val="00CD7B87"/>
    <w:rsid w:val="00CE078F"/>
    <w:rsid w:val="00CE1AA8"/>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B8"/>
    <w:rsid w:val="00CF7D7A"/>
    <w:rsid w:val="00D00264"/>
    <w:rsid w:val="00D01FB3"/>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52A6"/>
    <w:rsid w:val="00D35F6F"/>
    <w:rsid w:val="00D37562"/>
    <w:rsid w:val="00D413A6"/>
    <w:rsid w:val="00D428E7"/>
    <w:rsid w:val="00D4320C"/>
    <w:rsid w:val="00D432F7"/>
    <w:rsid w:val="00D43744"/>
    <w:rsid w:val="00D438B8"/>
    <w:rsid w:val="00D51DB2"/>
    <w:rsid w:val="00D53281"/>
    <w:rsid w:val="00D54363"/>
    <w:rsid w:val="00D54FD0"/>
    <w:rsid w:val="00D558C5"/>
    <w:rsid w:val="00D56BBC"/>
    <w:rsid w:val="00D579BF"/>
    <w:rsid w:val="00D61DC2"/>
    <w:rsid w:val="00D6222D"/>
    <w:rsid w:val="00D66388"/>
    <w:rsid w:val="00D71EB6"/>
    <w:rsid w:val="00D7280C"/>
    <w:rsid w:val="00D741D6"/>
    <w:rsid w:val="00D74D8B"/>
    <w:rsid w:val="00D74EFE"/>
    <w:rsid w:val="00D76560"/>
    <w:rsid w:val="00D776D9"/>
    <w:rsid w:val="00D81AC8"/>
    <w:rsid w:val="00D8595D"/>
    <w:rsid w:val="00D85991"/>
    <w:rsid w:val="00D863E0"/>
    <w:rsid w:val="00D870E5"/>
    <w:rsid w:val="00D911CC"/>
    <w:rsid w:val="00D934D5"/>
    <w:rsid w:val="00D96D91"/>
    <w:rsid w:val="00DA11D3"/>
    <w:rsid w:val="00DA2506"/>
    <w:rsid w:val="00DA3D86"/>
    <w:rsid w:val="00DA5052"/>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4EF9"/>
    <w:rsid w:val="00DF5088"/>
    <w:rsid w:val="00DF5306"/>
    <w:rsid w:val="00DF571E"/>
    <w:rsid w:val="00DF695E"/>
    <w:rsid w:val="00DF6A66"/>
    <w:rsid w:val="00DF7707"/>
    <w:rsid w:val="00E00608"/>
    <w:rsid w:val="00E01056"/>
    <w:rsid w:val="00E0217B"/>
    <w:rsid w:val="00E02DC6"/>
    <w:rsid w:val="00E030E9"/>
    <w:rsid w:val="00E03B65"/>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ED1"/>
    <w:rsid w:val="00E2138A"/>
    <w:rsid w:val="00E2523B"/>
    <w:rsid w:val="00E25E29"/>
    <w:rsid w:val="00E2686B"/>
    <w:rsid w:val="00E30230"/>
    <w:rsid w:val="00E316E5"/>
    <w:rsid w:val="00E321F1"/>
    <w:rsid w:val="00E35E5F"/>
    <w:rsid w:val="00E36DC7"/>
    <w:rsid w:val="00E376F1"/>
    <w:rsid w:val="00E37E40"/>
    <w:rsid w:val="00E40296"/>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BDB"/>
    <w:rsid w:val="00E713D9"/>
    <w:rsid w:val="00E71BA4"/>
    <w:rsid w:val="00E72D01"/>
    <w:rsid w:val="00E74B80"/>
    <w:rsid w:val="00E74BDC"/>
    <w:rsid w:val="00E774BF"/>
    <w:rsid w:val="00E80852"/>
    <w:rsid w:val="00E85BFB"/>
    <w:rsid w:val="00E87120"/>
    <w:rsid w:val="00E92519"/>
    <w:rsid w:val="00EA08B4"/>
    <w:rsid w:val="00EA2FF9"/>
    <w:rsid w:val="00EA3582"/>
    <w:rsid w:val="00EA3EA0"/>
    <w:rsid w:val="00EA485B"/>
    <w:rsid w:val="00EA5B0F"/>
    <w:rsid w:val="00EA6395"/>
    <w:rsid w:val="00EA673A"/>
    <w:rsid w:val="00EA6CB4"/>
    <w:rsid w:val="00EA6D2F"/>
    <w:rsid w:val="00EB1E67"/>
    <w:rsid w:val="00EB3024"/>
    <w:rsid w:val="00EB3295"/>
    <w:rsid w:val="00EC1512"/>
    <w:rsid w:val="00EC17CA"/>
    <w:rsid w:val="00EC32F4"/>
    <w:rsid w:val="00EC3787"/>
    <w:rsid w:val="00EC3B15"/>
    <w:rsid w:val="00EC4A2D"/>
    <w:rsid w:val="00EC57E4"/>
    <w:rsid w:val="00EC6C39"/>
    <w:rsid w:val="00ED4A78"/>
    <w:rsid w:val="00ED5C49"/>
    <w:rsid w:val="00ED6DE8"/>
    <w:rsid w:val="00EE3A41"/>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E31"/>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2821"/>
    <w:rsid w:val="00FD474F"/>
    <w:rsid w:val="00FD6DD9"/>
    <w:rsid w:val="00FD70EF"/>
    <w:rsid w:val="00FD75DC"/>
    <w:rsid w:val="00FE11CF"/>
    <w:rsid w:val="00FE2466"/>
    <w:rsid w:val="00FE4707"/>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jpeg"/><Relationship Id="rId34" Type="http://schemas.openxmlformats.org/officeDocument/2006/relationships/image" Target="media/image11.png"/><Relationship Id="rId42" Type="http://schemas.microsoft.com/office/2007/relationships/hdphoto" Target="media/hdphoto5.wdp"/><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1.png"/><Relationship Id="rId5" Type="http://schemas.microsoft.com/office/2007/relationships/stylesWithEffects" Target="stylesWithEffect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header" Target="header3.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microsoft.com/office/2007/relationships/hdphoto" Target="media/hdphoto6.wdp"/><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8.png"/><Relationship Id="rId80" Type="http://schemas.microsoft.com/office/2007/relationships/hdphoto" Target="media/hdphoto7.wdp"/><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JP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53F87-5131-4E9A-9DCF-883384E1AABD}">
  <ds:schemaRefs>
    <ds:schemaRef ds:uri="http://schemas.openxmlformats.org/officeDocument/2006/bibliography"/>
  </ds:schemaRefs>
</ds:datastoreItem>
</file>

<file path=customXml/itemProps2.xml><?xml version="1.0" encoding="utf-8"?>
<ds:datastoreItem xmlns:ds="http://schemas.openxmlformats.org/officeDocument/2006/customXml" ds:itemID="{1E3D9515-501E-4043-BD6B-98C850623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Pages>
  <Words>15646</Words>
  <Characters>89185</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104622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324</cp:revision>
  <cp:lastPrinted>2014-01-17T08:30:00Z</cp:lastPrinted>
  <dcterms:created xsi:type="dcterms:W3CDTF">2013-09-04T08:25:00Z</dcterms:created>
  <dcterms:modified xsi:type="dcterms:W3CDTF">2014-01-17T08:30:00Z</dcterms:modified>
</cp:coreProperties>
</file>