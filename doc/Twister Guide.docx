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601BD3">
              <w:rPr>
                <w:rFonts w:asciiTheme="minorHAnsi" w:hAnsiTheme="minorHAnsi"/>
                <w:noProof/>
              </w:rPr>
              <w:t>September 12,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Andrei Toma</w:t>
            </w:r>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249442"/>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Andrei Toma,</w:t>
            </w:r>
          </w:p>
          <w:p w:rsidR="007C6A5E" w:rsidRPr="00AB4096" w:rsidRDefault="007C6A5E" w:rsidP="007C6A5E">
            <w:pPr>
              <w:rPr>
                <w:rFonts w:asciiTheme="minorHAnsi" w:hAnsiTheme="minorHAnsi"/>
              </w:rPr>
            </w:pPr>
            <w:r w:rsidRPr="00AB4096">
              <w:rPr>
                <w:rFonts w:asciiTheme="minorHAnsi" w:hAnsiTheme="minorHAnsi"/>
              </w:rPr>
              <w:t>Cristian Constantin,</w:t>
            </w:r>
          </w:p>
          <w:p w:rsidR="007C6A5E" w:rsidRPr="00AB4096" w:rsidRDefault="007C6A5E" w:rsidP="007C6A5E">
            <w:pPr>
              <w:rPr>
                <w:rFonts w:asciiTheme="minorHAnsi" w:hAnsiTheme="minorHAnsi"/>
              </w:rPr>
            </w:pPr>
            <w:r w:rsidRPr="00AB4096">
              <w:rPr>
                <w:rFonts w:asciiTheme="minorHAnsi" w:hAnsiTheme="minorHAnsi"/>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Cristian Constantin,</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1"/>
          <w:footerReference w:type="default" r:id="rId12"/>
          <w:headerReference w:type="first" r:id="rId13"/>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42736"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249442" w:history="1">
            <w:r w:rsidR="00342736" w:rsidRPr="005604C0">
              <w:rPr>
                <w:rStyle w:val="Hyperlink"/>
                <w:noProof/>
              </w:rPr>
              <w:t>Change History</w:t>
            </w:r>
            <w:r w:rsidR="00342736">
              <w:rPr>
                <w:noProof/>
                <w:webHidden/>
              </w:rPr>
              <w:tab/>
            </w:r>
            <w:r w:rsidR="00342736">
              <w:rPr>
                <w:noProof/>
                <w:webHidden/>
              </w:rPr>
              <w:fldChar w:fldCharType="begin"/>
            </w:r>
            <w:r w:rsidR="00342736">
              <w:rPr>
                <w:noProof/>
                <w:webHidden/>
              </w:rPr>
              <w:instrText xml:space="preserve"> PAGEREF _Toc366249442 \h </w:instrText>
            </w:r>
            <w:r w:rsidR="00342736">
              <w:rPr>
                <w:noProof/>
                <w:webHidden/>
              </w:rPr>
            </w:r>
            <w:r w:rsidR="00342736">
              <w:rPr>
                <w:noProof/>
                <w:webHidden/>
              </w:rPr>
              <w:fldChar w:fldCharType="separate"/>
            </w:r>
            <w:r w:rsidR="00601BD3">
              <w:rPr>
                <w:noProof/>
                <w:webHidden/>
              </w:rPr>
              <w:t>2</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43" w:history="1">
            <w:r w:rsidR="00342736" w:rsidRPr="005604C0">
              <w:rPr>
                <w:rStyle w:val="Hyperlink"/>
                <w:noProof/>
                <w:lang w:val="en-US"/>
              </w:rPr>
              <w:t>1</w:t>
            </w:r>
            <w:r w:rsidR="00342736">
              <w:rPr>
                <w:rFonts w:asciiTheme="minorHAnsi" w:eastAsiaTheme="minorEastAsia" w:hAnsiTheme="minorHAnsi" w:cstheme="minorBidi"/>
                <w:noProof/>
                <w:sz w:val="22"/>
                <w:lang w:val="en-US"/>
              </w:rPr>
              <w:tab/>
            </w:r>
            <w:r w:rsidR="00342736" w:rsidRPr="005604C0">
              <w:rPr>
                <w:rStyle w:val="Hyperlink"/>
                <w:noProof/>
                <w:lang w:val="en-US"/>
              </w:rPr>
              <w:t>Introduction</w:t>
            </w:r>
            <w:r w:rsidR="00342736">
              <w:rPr>
                <w:noProof/>
                <w:webHidden/>
              </w:rPr>
              <w:tab/>
            </w:r>
            <w:r w:rsidR="00342736">
              <w:rPr>
                <w:noProof/>
                <w:webHidden/>
              </w:rPr>
              <w:fldChar w:fldCharType="begin"/>
            </w:r>
            <w:r w:rsidR="00342736">
              <w:rPr>
                <w:noProof/>
                <w:webHidden/>
              </w:rPr>
              <w:instrText xml:space="preserve"> PAGEREF _Toc366249443 \h </w:instrText>
            </w:r>
            <w:r w:rsidR="00342736">
              <w:rPr>
                <w:noProof/>
                <w:webHidden/>
              </w:rPr>
            </w:r>
            <w:r w:rsidR="00342736">
              <w:rPr>
                <w:noProof/>
                <w:webHidden/>
              </w:rPr>
              <w:fldChar w:fldCharType="separate"/>
            </w:r>
            <w:r w:rsidR="00601BD3">
              <w:rPr>
                <w:noProof/>
                <w:webHidden/>
              </w:rPr>
              <w:t>4</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44" w:history="1">
            <w:r w:rsidR="00342736" w:rsidRPr="005604C0">
              <w:rPr>
                <w:rStyle w:val="Hyperlink"/>
                <w:noProof/>
                <w:lang w:val="en-US"/>
              </w:rPr>
              <w:t>2</w:t>
            </w:r>
            <w:r w:rsidR="00342736">
              <w:rPr>
                <w:rFonts w:asciiTheme="minorHAnsi" w:eastAsiaTheme="minorEastAsia" w:hAnsiTheme="minorHAnsi" w:cstheme="minorBidi"/>
                <w:noProof/>
                <w:sz w:val="22"/>
                <w:lang w:val="en-US"/>
              </w:rPr>
              <w:tab/>
            </w:r>
            <w:r w:rsidR="00342736" w:rsidRPr="005604C0">
              <w:rPr>
                <w:rStyle w:val="Hyperlink"/>
                <w:noProof/>
                <w:lang w:val="en-US"/>
              </w:rPr>
              <w:t>Definitions, acronyms and abbreviations</w:t>
            </w:r>
            <w:r w:rsidR="00342736">
              <w:rPr>
                <w:noProof/>
                <w:webHidden/>
              </w:rPr>
              <w:tab/>
            </w:r>
            <w:r w:rsidR="00342736">
              <w:rPr>
                <w:noProof/>
                <w:webHidden/>
              </w:rPr>
              <w:fldChar w:fldCharType="begin"/>
            </w:r>
            <w:r w:rsidR="00342736">
              <w:rPr>
                <w:noProof/>
                <w:webHidden/>
              </w:rPr>
              <w:instrText xml:space="preserve"> PAGEREF _Toc366249444 \h </w:instrText>
            </w:r>
            <w:r w:rsidR="00342736">
              <w:rPr>
                <w:noProof/>
                <w:webHidden/>
              </w:rPr>
            </w:r>
            <w:r w:rsidR="00342736">
              <w:rPr>
                <w:noProof/>
                <w:webHidden/>
              </w:rPr>
              <w:fldChar w:fldCharType="separate"/>
            </w:r>
            <w:r w:rsidR="00601BD3">
              <w:rPr>
                <w:noProof/>
                <w:webHidden/>
              </w:rPr>
              <w:t>4</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45" w:history="1">
            <w:r w:rsidR="00342736" w:rsidRPr="005604C0">
              <w:rPr>
                <w:rStyle w:val="Hyperlink"/>
                <w:noProof/>
              </w:rPr>
              <w:t>3</w:t>
            </w:r>
            <w:r w:rsidR="00342736">
              <w:rPr>
                <w:rFonts w:asciiTheme="minorHAnsi" w:eastAsiaTheme="minorEastAsia" w:hAnsiTheme="minorHAnsi" w:cstheme="minorBidi"/>
                <w:noProof/>
                <w:sz w:val="22"/>
                <w:lang w:val="en-US"/>
              </w:rPr>
              <w:tab/>
            </w:r>
            <w:r w:rsidR="00342736" w:rsidRPr="005604C0">
              <w:rPr>
                <w:rStyle w:val="Hyperlink"/>
                <w:noProof/>
              </w:rPr>
              <w:t>What is Twister?</w:t>
            </w:r>
            <w:r w:rsidR="00342736">
              <w:rPr>
                <w:noProof/>
                <w:webHidden/>
              </w:rPr>
              <w:tab/>
            </w:r>
            <w:r w:rsidR="00342736">
              <w:rPr>
                <w:noProof/>
                <w:webHidden/>
              </w:rPr>
              <w:fldChar w:fldCharType="begin"/>
            </w:r>
            <w:r w:rsidR="00342736">
              <w:rPr>
                <w:noProof/>
                <w:webHidden/>
              </w:rPr>
              <w:instrText xml:space="preserve"> PAGEREF _Toc366249445 \h </w:instrText>
            </w:r>
            <w:r w:rsidR="00342736">
              <w:rPr>
                <w:noProof/>
                <w:webHidden/>
              </w:rPr>
            </w:r>
            <w:r w:rsidR="00342736">
              <w:rPr>
                <w:noProof/>
                <w:webHidden/>
              </w:rPr>
              <w:fldChar w:fldCharType="separate"/>
            </w:r>
            <w:r w:rsidR="00601BD3">
              <w:rPr>
                <w:noProof/>
                <w:webHidden/>
              </w:rPr>
              <w:t>6</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46" w:history="1">
            <w:r w:rsidR="00342736" w:rsidRPr="005604C0">
              <w:rPr>
                <w:rStyle w:val="Hyperlink"/>
                <w:rFonts w:cs="Arial"/>
                <w:noProof/>
              </w:rPr>
              <w:t>3.1</w:t>
            </w:r>
            <w:r w:rsidR="00342736">
              <w:rPr>
                <w:rFonts w:asciiTheme="minorHAnsi" w:eastAsiaTheme="minorEastAsia" w:hAnsiTheme="minorHAnsi" w:cstheme="minorBidi"/>
                <w:noProof/>
                <w:sz w:val="22"/>
                <w:lang w:val="en-US"/>
              </w:rPr>
              <w:tab/>
            </w:r>
            <w:r w:rsidR="00342736" w:rsidRPr="005604C0">
              <w:rPr>
                <w:rStyle w:val="Hyperlink"/>
                <w:noProof/>
              </w:rPr>
              <w:t>High Level Description</w:t>
            </w:r>
            <w:r w:rsidR="00342736">
              <w:rPr>
                <w:noProof/>
                <w:webHidden/>
              </w:rPr>
              <w:tab/>
            </w:r>
            <w:r w:rsidR="00342736">
              <w:rPr>
                <w:noProof/>
                <w:webHidden/>
              </w:rPr>
              <w:fldChar w:fldCharType="begin"/>
            </w:r>
            <w:r w:rsidR="00342736">
              <w:rPr>
                <w:noProof/>
                <w:webHidden/>
              </w:rPr>
              <w:instrText xml:space="preserve"> PAGEREF _Toc366249446 \h </w:instrText>
            </w:r>
            <w:r w:rsidR="00342736">
              <w:rPr>
                <w:noProof/>
                <w:webHidden/>
              </w:rPr>
            </w:r>
            <w:r w:rsidR="00342736">
              <w:rPr>
                <w:noProof/>
                <w:webHidden/>
              </w:rPr>
              <w:fldChar w:fldCharType="separate"/>
            </w:r>
            <w:r w:rsidR="00601BD3">
              <w:rPr>
                <w:noProof/>
                <w:webHidden/>
              </w:rPr>
              <w:t>8</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47" w:history="1">
            <w:r w:rsidR="00342736" w:rsidRPr="005604C0">
              <w:rPr>
                <w:rStyle w:val="Hyperlink"/>
                <w:noProof/>
              </w:rPr>
              <w:t>4</w:t>
            </w:r>
            <w:r w:rsidR="00342736">
              <w:rPr>
                <w:rFonts w:asciiTheme="minorHAnsi" w:eastAsiaTheme="minorEastAsia" w:hAnsiTheme="minorHAnsi" w:cstheme="minorBidi"/>
                <w:noProof/>
                <w:sz w:val="22"/>
                <w:lang w:val="en-US"/>
              </w:rPr>
              <w:tab/>
            </w:r>
            <w:r w:rsidR="00342736" w:rsidRPr="005604C0">
              <w:rPr>
                <w:rStyle w:val="Hyperlink"/>
                <w:noProof/>
              </w:rPr>
              <w:t>How to install/upgrade the framework</w:t>
            </w:r>
            <w:r w:rsidR="00342736">
              <w:rPr>
                <w:noProof/>
                <w:webHidden/>
              </w:rPr>
              <w:tab/>
            </w:r>
            <w:r w:rsidR="00342736">
              <w:rPr>
                <w:noProof/>
                <w:webHidden/>
              </w:rPr>
              <w:fldChar w:fldCharType="begin"/>
            </w:r>
            <w:r w:rsidR="00342736">
              <w:rPr>
                <w:noProof/>
                <w:webHidden/>
              </w:rPr>
              <w:instrText xml:space="preserve"> PAGEREF _Toc366249447 \h </w:instrText>
            </w:r>
            <w:r w:rsidR="00342736">
              <w:rPr>
                <w:noProof/>
                <w:webHidden/>
              </w:rPr>
            </w:r>
            <w:r w:rsidR="00342736">
              <w:rPr>
                <w:noProof/>
                <w:webHidden/>
              </w:rPr>
              <w:fldChar w:fldCharType="separate"/>
            </w:r>
            <w:r w:rsidR="00601BD3">
              <w:rPr>
                <w:noProof/>
                <w:webHidden/>
              </w:rPr>
              <w:t>10</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48" w:history="1">
            <w:r w:rsidR="00342736" w:rsidRPr="005604C0">
              <w:rPr>
                <w:rStyle w:val="Hyperlink"/>
                <w:noProof/>
              </w:rPr>
              <w:t>4.1</w:t>
            </w:r>
            <w:r w:rsidR="00342736">
              <w:rPr>
                <w:rFonts w:asciiTheme="minorHAnsi" w:eastAsiaTheme="minorEastAsia" w:hAnsiTheme="minorHAnsi" w:cstheme="minorBidi"/>
                <w:noProof/>
                <w:sz w:val="22"/>
                <w:lang w:val="en-US"/>
              </w:rPr>
              <w:tab/>
            </w:r>
            <w:r w:rsidR="00342736" w:rsidRPr="005604C0">
              <w:rPr>
                <w:rStyle w:val="Hyperlink"/>
                <w:noProof/>
              </w:rPr>
              <w:t>Dependencies list</w:t>
            </w:r>
            <w:r w:rsidR="00342736">
              <w:rPr>
                <w:noProof/>
                <w:webHidden/>
              </w:rPr>
              <w:tab/>
            </w:r>
            <w:r w:rsidR="00342736">
              <w:rPr>
                <w:noProof/>
                <w:webHidden/>
              </w:rPr>
              <w:fldChar w:fldCharType="begin"/>
            </w:r>
            <w:r w:rsidR="00342736">
              <w:rPr>
                <w:noProof/>
                <w:webHidden/>
              </w:rPr>
              <w:instrText xml:space="preserve"> PAGEREF _Toc366249448 \h </w:instrText>
            </w:r>
            <w:r w:rsidR="00342736">
              <w:rPr>
                <w:noProof/>
                <w:webHidden/>
              </w:rPr>
            </w:r>
            <w:r w:rsidR="00342736">
              <w:rPr>
                <w:noProof/>
                <w:webHidden/>
              </w:rPr>
              <w:fldChar w:fldCharType="separate"/>
            </w:r>
            <w:r w:rsidR="00601BD3">
              <w:rPr>
                <w:noProof/>
                <w:webHidden/>
              </w:rPr>
              <w:t>16</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49" w:history="1">
            <w:r w:rsidR="00342736" w:rsidRPr="005604C0">
              <w:rPr>
                <w:rStyle w:val="Hyperlink"/>
                <w:noProof/>
              </w:rPr>
              <w:t>5</w:t>
            </w:r>
            <w:r w:rsidR="00342736">
              <w:rPr>
                <w:rFonts w:asciiTheme="minorHAnsi" w:eastAsiaTheme="minorEastAsia" w:hAnsiTheme="minorHAnsi" w:cstheme="minorBidi"/>
                <w:noProof/>
                <w:sz w:val="22"/>
                <w:lang w:val="en-US"/>
              </w:rPr>
              <w:tab/>
            </w:r>
            <w:r w:rsidR="00342736" w:rsidRPr="005604C0">
              <w:rPr>
                <w:rStyle w:val="Hyperlink"/>
                <w:noProof/>
              </w:rPr>
              <w:t>Twister services</w:t>
            </w:r>
            <w:r w:rsidR="00342736">
              <w:rPr>
                <w:noProof/>
                <w:webHidden/>
              </w:rPr>
              <w:tab/>
            </w:r>
            <w:r w:rsidR="00342736">
              <w:rPr>
                <w:noProof/>
                <w:webHidden/>
              </w:rPr>
              <w:fldChar w:fldCharType="begin"/>
            </w:r>
            <w:r w:rsidR="00342736">
              <w:rPr>
                <w:noProof/>
                <w:webHidden/>
              </w:rPr>
              <w:instrText xml:space="preserve"> PAGEREF _Toc366249449 \h </w:instrText>
            </w:r>
            <w:r w:rsidR="00342736">
              <w:rPr>
                <w:noProof/>
                <w:webHidden/>
              </w:rPr>
            </w:r>
            <w:r w:rsidR="00342736">
              <w:rPr>
                <w:noProof/>
                <w:webHidden/>
              </w:rPr>
              <w:fldChar w:fldCharType="separate"/>
            </w:r>
            <w:r w:rsidR="00601BD3">
              <w:rPr>
                <w:noProof/>
                <w:webHidden/>
              </w:rPr>
              <w:t>18</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50" w:history="1">
            <w:r w:rsidR="00342736" w:rsidRPr="005604C0">
              <w:rPr>
                <w:rStyle w:val="Hyperlink"/>
                <w:noProof/>
              </w:rPr>
              <w:t>5.1</w:t>
            </w:r>
            <w:r w:rsidR="00342736">
              <w:rPr>
                <w:rFonts w:asciiTheme="minorHAnsi" w:eastAsiaTheme="minorEastAsia" w:hAnsiTheme="minorHAnsi" w:cstheme="minorBidi"/>
                <w:noProof/>
                <w:sz w:val="22"/>
                <w:lang w:val="en-US"/>
              </w:rPr>
              <w:tab/>
            </w:r>
            <w:r w:rsidR="00342736" w:rsidRPr="005604C0">
              <w:rPr>
                <w:rStyle w:val="Hyperlink"/>
                <w:noProof/>
              </w:rPr>
              <w:t>Central engine web interface</w:t>
            </w:r>
            <w:r w:rsidR="00342736">
              <w:rPr>
                <w:noProof/>
                <w:webHidden/>
              </w:rPr>
              <w:tab/>
            </w:r>
            <w:r w:rsidR="00342736">
              <w:rPr>
                <w:noProof/>
                <w:webHidden/>
              </w:rPr>
              <w:fldChar w:fldCharType="begin"/>
            </w:r>
            <w:r w:rsidR="00342736">
              <w:rPr>
                <w:noProof/>
                <w:webHidden/>
              </w:rPr>
              <w:instrText xml:space="preserve"> PAGEREF _Toc366249450 \h </w:instrText>
            </w:r>
            <w:r w:rsidR="00342736">
              <w:rPr>
                <w:noProof/>
                <w:webHidden/>
              </w:rPr>
            </w:r>
            <w:r w:rsidR="00342736">
              <w:rPr>
                <w:noProof/>
                <w:webHidden/>
              </w:rPr>
              <w:fldChar w:fldCharType="separate"/>
            </w:r>
            <w:r w:rsidR="00601BD3">
              <w:rPr>
                <w:noProof/>
                <w:webHidden/>
              </w:rPr>
              <w:t>20</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1" w:history="1">
            <w:r w:rsidR="00342736" w:rsidRPr="005604C0">
              <w:rPr>
                <w:rStyle w:val="Hyperlink"/>
                <w:noProof/>
              </w:rPr>
              <w:t>6</w:t>
            </w:r>
            <w:r w:rsidR="00342736">
              <w:rPr>
                <w:rFonts w:asciiTheme="minorHAnsi" w:eastAsiaTheme="minorEastAsia" w:hAnsiTheme="minorHAnsi" w:cstheme="minorBidi"/>
                <w:noProof/>
                <w:sz w:val="22"/>
                <w:lang w:val="en-US"/>
              </w:rPr>
              <w:tab/>
            </w:r>
            <w:r w:rsidR="00342736" w:rsidRPr="005604C0">
              <w:rPr>
                <w:rStyle w:val="Hyperlink"/>
                <w:noProof/>
              </w:rPr>
              <w:t>How to compile the Java GUI</w:t>
            </w:r>
            <w:r w:rsidR="00342736">
              <w:rPr>
                <w:noProof/>
                <w:webHidden/>
              </w:rPr>
              <w:tab/>
            </w:r>
            <w:r w:rsidR="00342736">
              <w:rPr>
                <w:noProof/>
                <w:webHidden/>
              </w:rPr>
              <w:fldChar w:fldCharType="begin"/>
            </w:r>
            <w:r w:rsidR="00342736">
              <w:rPr>
                <w:noProof/>
                <w:webHidden/>
              </w:rPr>
              <w:instrText xml:space="preserve"> PAGEREF _Toc366249451 \h </w:instrText>
            </w:r>
            <w:r w:rsidR="00342736">
              <w:rPr>
                <w:noProof/>
                <w:webHidden/>
              </w:rPr>
            </w:r>
            <w:r w:rsidR="00342736">
              <w:rPr>
                <w:noProof/>
                <w:webHidden/>
              </w:rPr>
              <w:fldChar w:fldCharType="separate"/>
            </w:r>
            <w:r w:rsidR="00601BD3">
              <w:rPr>
                <w:noProof/>
                <w:webHidden/>
              </w:rPr>
              <w:t>23</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2" w:history="1">
            <w:r w:rsidR="00342736" w:rsidRPr="005604C0">
              <w:rPr>
                <w:rStyle w:val="Hyperlink"/>
                <w:noProof/>
              </w:rPr>
              <w:t>7</w:t>
            </w:r>
            <w:r w:rsidR="00342736">
              <w:rPr>
                <w:rFonts w:asciiTheme="minorHAnsi" w:eastAsiaTheme="minorEastAsia" w:hAnsiTheme="minorHAnsi" w:cstheme="minorBidi"/>
                <w:noProof/>
                <w:sz w:val="22"/>
                <w:lang w:val="en-US"/>
              </w:rPr>
              <w:tab/>
            </w:r>
            <w:r w:rsidR="00342736" w:rsidRPr="005604C0">
              <w:rPr>
                <w:rStyle w:val="Hyperlink"/>
                <w:noProof/>
              </w:rPr>
              <w:t>Overview of the Java GUI</w:t>
            </w:r>
            <w:r w:rsidR="00342736">
              <w:rPr>
                <w:noProof/>
                <w:webHidden/>
              </w:rPr>
              <w:tab/>
            </w:r>
            <w:r w:rsidR="00342736">
              <w:rPr>
                <w:noProof/>
                <w:webHidden/>
              </w:rPr>
              <w:fldChar w:fldCharType="begin"/>
            </w:r>
            <w:r w:rsidR="00342736">
              <w:rPr>
                <w:noProof/>
                <w:webHidden/>
              </w:rPr>
              <w:instrText xml:space="preserve"> PAGEREF _Toc366249452 \h </w:instrText>
            </w:r>
            <w:r w:rsidR="00342736">
              <w:rPr>
                <w:noProof/>
                <w:webHidden/>
              </w:rPr>
            </w:r>
            <w:r w:rsidR="00342736">
              <w:rPr>
                <w:noProof/>
                <w:webHidden/>
              </w:rPr>
              <w:fldChar w:fldCharType="separate"/>
            </w:r>
            <w:r w:rsidR="00601BD3">
              <w:rPr>
                <w:noProof/>
                <w:webHidden/>
              </w:rPr>
              <w:t>24</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3" w:history="1">
            <w:r w:rsidR="00342736" w:rsidRPr="005604C0">
              <w:rPr>
                <w:rStyle w:val="Hyperlink"/>
                <w:noProof/>
              </w:rPr>
              <w:t>8</w:t>
            </w:r>
            <w:r w:rsidR="00342736">
              <w:rPr>
                <w:rFonts w:asciiTheme="minorHAnsi" w:eastAsiaTheme="minorEastAsia" w:hAnsiTheme="minorHAnsi" w:cstheme="minorBidi"/>
                <w:noProof/>
                <w:sz w:val="22"/>
                <w:lang w:val="en-US"/>
              </w:rPr>
              <w:tab/>
            </w:r>
            <w:r w:rsidR="00342736" w:rsidRPr="005604C0">
              <w:rPr>
                <w:rStyle w:val="Hyperlink"/>
                <w:noProof/>
              </w:rPr>
              <w:t>How to define the suites and add the tests</w:t>
            </w:r>
            <w:r w:rsidR="00342736">
              <w:rPr>
                <w:noProof/>
                <w:webHidden/>
              </w:rPr>
              <w:tab/>
            </w:r>
            <w:r w:rsidR="00342736">
              <w:rPr>
                <w:noProof/>
                <w:webHidden/>
              </w:rPr>
              <w:fldChar w:fldCharType="begin"/>
            </w:r>
            <w:r w:rsidR="00342736">
              <w:rPr>
                <w:noProof/>
                <w:webHidden/>
              </w:rPr>
              <w:instrText xml:space="preserve"> PAGEREF _Toc366249453 \h </w:instrText>
            </w:r>
            <w:r w:rsidR="00342736">
              <w:rPr>
                <w:noProof/>
                <w:webHidden/>
              </w:rPr>
            </w:r>
            <w:r w:rsidR="00342736">
              <w:rPr>
                <w:noProof/>
                <w:webHidden/>
              </w:rPr>
              <w:fldChar w:fldCharType="separate"/>
            </w:r>
            <w:r w:rsidR="00601BD3">
              <w:rPr>
                <w:noProof/>
                <w:webHidden/>
              </w:rPr>
              <w:t>30</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4" w:history="1">
            <w:r w:rsidR="00342736" w:rsidRPr="005604C0">
              <w:rPr>
                <w:rStyle w:val="Hyperlink"/>
                <w:noProof/>
              </w:rPr>
              <w:t>9</w:t>
            </w:r>
            <w:r w:rsidR="00342736">
              <w:rPr>
                <w:rFonts w:asciiTheme="minorHAnsi" w:eastAsiaTheme="minorEastAsia" w:hAnsiTheme="minorHAnsi" w:cstheme="minorBidi"/>
                <w:noProof/>
                <w:sz w:val="22"/>
                <w:lang w:val="en-US"/>
              </w:rPr>
              <w:tab/>
            </w:r>
            <w:r w:rsidR="00342736" w:rsidRPr="005604C0">
              <w:rPr>
                <w:rStyle w:val="Hyperlink"/>
                <w:noProof/>
              </w:rPr>
              <w:t>How to run the test files</w:t>
            </w:r>
            <w:r w:rsidR="00342736">
              <w:rPr>
                <w:noProof/>
                <w:webHidden/>
              </w:rPr>
              <w:tab/>
            </w:r>
            <w:r w:rsidR="00342736">
              <w:rPr>
                <w:noProof/>
                <w:webHidden/>
              </w:rPr>
              <w:fldChar w:fldCharType="begin"/>
            </w:r>
            <w:r w:rsidR="00342736">
              <w:rPr>
                <w:noProof/>
                <w:webHidden/>
              </w:rPr>
              <w:instrText xml:space="preserve"> PAGEREF _Toc366249454 \h </w:instrText>
            </w:r>
            <w:r w:rsidR="00342736">
              <w:rPr>
                <w:noProof/>
                <w:webHidden/>
              </w:rPr>
            </w:r>
            <w:r w:rsidR="00342736">
              <w:rPr>
                <w:noProof/>
                <w:webHidden/>
              </w:rPr>
              <w:fldChar w:fldCharType="separate"/>
            </w:r>
            <w:r w:rsidR="00601BD3">
              <w:rPr>
                <w:noProof/>
                <w:webHidden/>
              </w:rPr>
              <w:t>33</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5" w:history="1">
            <w:r w:rsidR="00342736" w:rsidRPr="005604C0">
              <w:rPr>
                <w:rStyle w:val="Hyperlink"/>
                <w:noProof/>
              </w:rPr>
              <w:t>10</w:t>
            </w:r>
            <w:r w:rsidR="00342736">
              <w:rPr>
                <w:rFonts w:asciiTheme="minorHAnsi" w:eastAsiaTheme="minorEastAsia" w:hAnsiTheme="minorHAnsi" w:cstheme="minorBidi"/>
                <w:noProof/>
                <w:sz w:val="22"/>
                <w:lang w:val="en-US"/>
              </w:rPr>
              <w:tab/>
            </w:r>
            <w:r w:rsidR="00342736" w:rsidRPr="005604C0">
              <w:rPr>
                <w:rStyle w:val="Hyperlink"/>
                <w:noProof/>
              </w:rPr>
              <w:t>Command line interface</w:t>
            </w:r>
            <w:r w:rsidR="00342736">
              <w:rPr>
                <w:noProof/>
                <w:webHidden/>
              </w:rPr>
              <w:tab/>
            </w:r>
            <w:r w:rsidR="00342736">
              <w:rPr>
                <w:noProof/>
                <w:webHidden/>
              </w:rPr>
              <w:fldChar w:fldCharType="begin"/>
            </w:r>
            <w:r w:rsidR="00342736">
              <w:rPr>
                <w:noProof/>
                <w:webHidden/>
              </w:rPr>
              <w:instrText xml:space="preserve"> PAGEREF _Toc366249455 \h </w:instrText>
            </w:r>
            <w:r w:rsidR="00342736">
              <w:rPr>
                <w:noProof/>
                <w:webHidden/>
              </w:rPr>
            </w:r>
            <w:r w:rsidR="00342736">
              <w:rPr>
                <w:noProof/>
                <w:webHidden/>
              </w:rPr>
              <w:fldChar w:fldCharType="separate"/>
            </w:r>
            <w:r w:rsidR="00601BD3">
              <w:rPr>
                <w:noProof/>
                <w:webHidden/>
              </w:rPr>
              <w:t>35</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56" w:history="1">
            <w:r w:rsidR="00342736" w:rsidRPr="005604C0">
              <w:rPr>
                <w:rStyle w:val="Hyperlink"/>
                <w:noProof/>
              </w:rPr>
              <w:t>11</w:t>
            </w:r>
            <w:r w:rsidR="00342736">
              <w:rPr>
                <w:rFonts w:asciiTheme="minorHAnsi" w:eastAsiaTheme="minorEastAsia" w:hAnsiTheme="minorHAnsi" w:cstheme="minorBidi"/>
                <w:noProof/>
                <w:sz w:val="22"/>
                <w:lang w:val="en-US"/>
              </w:rPr>
              <w:tab/>
            </w:r>
            <w:r w:rsidR="00342736" w:rsidRPr="005604C0">
              <w:rPr>
                <w:rStyle w:val="Hyperlink"/>
                <w:noProof/>
              </w:rPr>
              <w:t>Twister configuration</w:t>
            </w:r>
            <w:r w:rsidR="00342736">
              <w:rPr>
                <w:noProof/>
                <w:webHidden/>
              </w:rPr>
              <w:tab/>
            </w:r>
            <w:r w:rsidR="00342736">
              <w:rPr>
                <w:noProof/>
                <w:webHidden/>
              </w:rPr>
              <w:fldChar w:fldCharType="begin"/>
            </w:r>
            <w:r w:rsidR="00342736">
              <w:rPr>
                <w:noProof/>
                <w:webHidden/>
              </w:rPr>
              <w:instrText xml:space="preserve"> PAGEREF _Toc366249456 \h </w:instrText>
            </w:r>
            <w:r w:rsidR="00342736">
              <w:rPr>
                <w:noProof/>
                <w:webHidden/>
              </w:rPr>
            </w:r>
            <w:r w:rsidR="00342736">
              <w:rPr>
                <w:noProof/>
                <w:webHidden/>
              </w:rPr>
              <w:fldChar w:fldCharType="separate"/>
            </w:r>
            <w:r w:rsidR="00601BD3">
              <w:rPr>
                <w:noProof/>
                <w:webHidden/>
              </w:rPr>
              <w:t>43</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57" w:history="1">
            <w:r w:rsidR="00342736" w:rsidRPr="005604C0">
              <w:rPr>
                <w:rStyle w:val="Hyperlink"/>
                <w:noProof/>
              </w:rPr>
              <w:t>11.1</w:t>
            </w:r>
            <w:r w:rsidR="00342736">
              <w:rPr>
                <w:rFonts w:asciiTheme="minorHAnsi" w:eastAsiaTheme="minorEastAsia" w:hAnsiTheme="minorHAnsi" w:cstheme="minorBidi"/>
                <w:noProof/>
                <w:sz w:val="22"/>
                <w:lang w:val="en-US"/>
              </w:rPr>
              <w:tab/>
            </w:r>
            <w:r w:rsidR="00342736" w:rsidRPr="005604C0">
              <w:rPr>
                <w:rStyle w:val="Hyperlink"/>
                <w:noProof/>
              </w:rPr>
              <w:t>Twister configuration files</w:t>
            </w:r>
            <w:r w:rsidR="00342736">
              <w:rPr>
                <w:noProof/>
                <w:webHidden/>
              </w:rPr>
              <w:tab/>
            </w:r>
            <w:r w:rsidR="00342736">
              <w:rPr>
                <w:noProof/>
                <w:webHidden/>
              </w:rPr>
              <w:fldChar w:fldCharType="begin"/>
            </w:r>
            <w:r w:rsidR="00342736">
              <w:rPr>
                <w:noProof/>
                <w:webHidden/>
              </w:rPr>
              <w:instrText xml:space="preserve"> PAGEREF _Toc366249457 \h </w:instrText>
            </w:r>
            <w:r w:rsidR="00342736">
              <w:rPr>
                <w:noProof/>
                <w:webHidden/>
              </w:rPr>
            </w:r>
            <w:r w:rsidR="00342736">
              <w:rPr>
                <w:noProof/>
                <w:webHidden/>
              </w:rPr>
              <w:fldChar w:fldCharType="separate"/>
            </w:r>
            <w:r w:rsidR="00601BD3">
              <w:rPr>
                <w:noProof/>
                <w:webHidden/>
              </w:rPr>
              <w:t>43</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58" w:history="1">
            <w:r w:rsidR="00342736" w:rsidRPr="005604C0">
              <w:rPr>
                <w:rStyle w:val="Hyperlink"/>
                <w:noProof/>
              </w:rPr>
              <w:t>11.2</w:t>
            </w:r>
            <w:r w:rsidR="00342736">
              <w:rPr>
                <w:rFonts w:asciiTheme="minorHAnsi" w:eastAsiaTheme="minorEastAsia" w:hAnsiTheme="minorHAnsi" w:cstheme="minorBidi"/>
                <w:noProof/>
                <w:sz w:val="22"/>
                <w:lang w:val="en-US"/>
              </w:rPr>
              <w:tab/>
            </w:r>
            <w:r w:rsidR="00342736" w:rsidRPr="005604C0">
              <w:rPr>
                <w:rStyle w:val="Hyperlink"/>
                <w:noProof/>
              </w:rPr>
              <w:t>Configure the paths</w:t>
            </w:r>
            <w:r w:rsidR="00342736">
              <w:rPr>
                <w:noProof/>
                <w:webHidden/>
              </w:rPr>
              <w:tab/>
            </w:r>
            <w:r w:rsidR="00342736">
              <w:rPr>
                <w:noProof/>
                <w:webHidden/>
              </w:rPr>
              <w:fldChar w:fldCharType="begin"/>
            </w:r>
            <w:r w:rsidR="00342736">
              <w:rPr>
                <w:noProof/>
                <w:webHidden/>
              </w:rPr>
              <w:instrText xml:space="preserve"> PAGEREF _Toc366249458 \h </w:instrText>
            </w:r>
            <w:r w:rsidR="00342736">
              <w:rPr>
                <w:noProof/>
                <w:webHidden/>
              </w:rPr>
            </w:r>
            <w:r w:rsidR="00342736">
              <w:rPr>
                <w:noProof/>
                <w:webHidden/>
              </w:rPr>
              <w:fldChar w:fldCharType="separate"/>
            </w:r>
            <w:r w:rsidR="00601BD3">
              <w:rPr>
                <w:noProof/>
                <w:webHidden/>
              </w:rPr>
              <w:t>44</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59" w:history="1">
            <w:r w:rsidR="00342736" w:rsidRPr="005604C0">
              <w:rPr>
                <w:rStyle w:val="Hyperlink"/>
                <w:noProof/>
              </w:rPr>
              <w:t>11.3</w:t>
            </w:r>
            <w:r w:rsidR="00342736">
              <w:rPr>
                <w:rFonts w:asciiTheme="minorHAnsi" w:eastAsiaTheme="minorEastAsia" w:hAnsiTheme="minorHAnsi" w:cstheme="minorBidi"/>
                <w:noProof/>
                <w:sz w:val="22"/>
                <w:lang w:val="en-US"/>
              </w:rPr>
              <w:tab/>
            </w:r>
            <w:r w:rsidR="00342736" w:rsidRPr="005604C0">
              <w:rPr>
                <w:rStyle w:val="Hyperlink"/>
                <w:noProof/>
              </w:rPr>
              <w:t>Configure the e-mail</w:t>
            </w:r>
            <w:r w:rsidR="00342736">
              <w:rPr>
                <w:noProof/>
                <w:webHidden/>
              </w:rPr>
              <w:tab/>
            </w:r>
            <w:r w:rsidR="00342736">
              <w:rPr>
                <w:noProof/>
                <w:webHidden/>
              </w:rPr>
              <w:fldChar w:fldCharType="begin"/>
            </w:r>
            <w:r w:rsidR="00342736">
              <w:rPr>
                <w:noProof/>
                <w:webHidden/>
              </w:rPr>
              <w:instrText xml:space="preserve"> PAGEREF _Toc366249459 \h </w:instrText>
            </w:r>
            <w:r w:rsidR="00342736">
              <w:rPr>
                <w:noProof/>
                <w:webHidden/>
              </w:rPr>
            </w:r>
            <w:r w:rsidR="00342736">
              <w:rPr>
                <w:noProof/>
                <w:webHidden/>
              </w:rPr>
              <w:fldChar w:fldCharType="separate"/>
            </w:r>
            <w:r w:rsidR="00601BD3">
              <w:rPr>
                <w:noProof/>
                <w:webHidden/>
              </w:rPr>
              <w:t>45</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60" w:history="1">
            <w:r w:rsidR="00342736" w:rsidRPr="005604C0">
              <w:rPr>
                <w:rStyle w:val="Hyperlink"/>
                <w:noProof/>
              </w:rPr>
              <w:t>11.4</w:t>
            </w:r>
            <w:r w:rsidR="00342736">
              <w:rPr>
                <w:rFonts w:asciiTheme="minorHAnsi" w:eastAsiaTheme="minorEastAsia" w:hAnsiTheme="minorHAnsi" w:cstheme="minorBidi"/>
                <w:noProof/>
                <w:sz w:val="22"/>
                <w:lang w:val="en-US"/>
              </w:rPr>
              <w:tab/>
            </w:r>
            <w:r w:rsidR="00342736" w:rsidRPr="005604C0">
              <w:rPr>
                <w:rStyle w:val="Hyperlink"/>
                <w:noProof/>
              </w:rPr>
              <w:t>Configure the database</w:t>
            </w:r>
            <w:r w:rsidR="00342736">
              <w:rPr>
                <w:noProof/>
                <w:webHidden/>
              </w:rPr>
              <w:tab/>
            </w:r>
            <w:r w:rsidR="00342736">
              <w:rPr>
                <w:noProof/>
                <w:webHidden/>
              </w:rPr>
              <w:fldChar w:fldCharType="begin"/>
            </w:r>
            <w:r w:rsidR="00342736">
              <w:rPr>
                <w:noProof/>
                <w:webHidden/>
              </w:rPr>
              <w:instrText xml:space="preserve"> PAGEREF _Toc366249460 \h </w:instrText>
            </w:r>
            <w:r w:rsidR="00342736">
              <w:rPr>
                <w:noProof/>
                <w:webHidden/>
              </w:rPr>
            </w:r>
            <w:r w:rsidR="00342736">
              <w:rPr>
                <w:noProof/>
                <w:webHidden/>
              </w:rPr>
              <w:fldChar w:fldCharType="separate"/>
            </w:r>
            <w:r w:rsidR="00601BD3">
              <w:rPr>
                <w:noProof/>
                <w:webHidden/>
              </w:rPr>
              <w:t>46</w:t>
            </w:r>
            <w:r w:rsidR="00342736">
              <w:rPr>
                <w:noProof/>
                <w:webHidden/>
              </w:rPr>
              <w:fldChar w:fldCharType="end"/>
            </w:r>
          </w:hyperlink>
        </w:p>
        <w:p w:rsidR="00342736" w:rsidRDefault="008B3FBE">
          <w:pPr>
            <w:pStyle w:val="TOC3"/>
            <w:rPr>
              <w:rFonts w:asciiTheme="minorHAnsi" w:eastAsiaTheme="minorEastAsia" w:hAnsiTheme="minorHAnsi" w:cstheme="minorBidi"/>
              <w:noProof/>
              <w:sz w:val="22"/>
              <w:lang w:val="en-US"/>
            </w:rPr>
          </w:pPr>
          <w:hyperlink w:anchor="_Toc366249461" w:history="1">
            <w:r w:rsidR="00342736" w:rsidRPr="005604C0">
              <w:rPr>
                <w:rStyle w:val="Hyperlink"/>
                <w:noProof/>
              </w:rPr>
              <w:t>11.4.1 Database connection</w:t>
            </w:r>
            <w:r w:rsidR="00342736">
              <w:rPr>
                <w:noProof/>
                <w:webHidden/>
              </w:rPr>
              <w:tab/>
            </w:r>
            <w:r w:rsidR="00342736">
              <w:rPr>
                <w:noProof/>
                <w:webHidden/>
              </w:rPr>
              <w:fldChar w:fldCharType="begin"/>
            </w:r>
            <w:r w:rsidR="00342736">
              <w:rPr>
                <w:noProof/>
                <w:webHidden/>
              </w:rPr>
              <w:instrText xml:space="preserve"> PAGEREF _Toc366249461 \h </w:instrText>
            </w:r>
            <w:r w:rsidR="00342736">
              <w:rPr>
                <w:noProof/>
                <w:webHidden/>
              </w:rPr>
            </w:r>
            <w:r w:rsidR="00342736">
              <w:rPr>
                <w:noProof/>
                <w:webHidden/>
              </w:rPr>
              <w:fldChar w:fldCharType="separate"/>
            </w:r>
            <w:r w:rsidR="00601BD3">
              <w:rPr>
                <w:noProof/>
                <w:webHidden/>
              </w:rPr>
              <w:t>46</w:t>
            </w:r>
            <w:r w:rsidR="00342736">
              <w:rPr>
                <w:noProof/>
                <w:webHidden/>
              </w:rPr>
              <w:fldChar w:fldCharType="end"/>
            </w:r>
          </w:hyperlink>
        </w:p>
        <w:p w:rsidR="00342736" w:rsidRDefault="008B3FBE">
          <w:pPr>
            <w:pStyle w:val="TOC3"/>
            <w:rPr>
              <w:rFonts w:asciiTheme="minorHAnsi" w:eastAsiaTheme="minorEastAsia" w:hAnsiTheme="minorHAnsi" w:cstheme="minorBidi"/>
              <w:noProof/>
              <w:sz w:val="22"/>
              <w:lang w:val="en-US"/>
            </w:rPr>
          </w:pPr>
          <w:hyperlink w:anchor="_Toc366249462" w:history="1">
            <w:r w:rsidR="00342736" w:rsidRPr="005604C0">
              <w:rPr>
                <w:rStyle w:val="Hyperlink"/>
                <w:noProof/>
              </w:rPr>
              <w:t>11.4.2 Saving results into database</w:t>
            </w:r>
            <w:r w:rsidR="00342736">
              <w:rPr>
                <w:noProof/>
                <w:webHidden/>
              </w:rPr>
              <w:tab/>
            </w:r>
            <w:r w:rsidR="00342736">
              <w:rPr>
                <w:noProof/>
                <w:webHidden/>
              </w:rPr>
              <w:fldChar w:fldCharType="begin"/>
            </w:r>
            <w:r w:rsidR="00342736">
              <w:rPr>
                <w:noProof/>
                <w:webHidden/>
              </w:rPr>
              <w:instrText xml:space="preserve"> PAGEREF _Toc366249462 \h </w:instrText>
            </w:r>
            <w:r w:rsidR="00342736">
              <w:rPr>
                <w:noProof/>
                <w:webHidden/>
              </w:rPr>
            </w:r>
            <w:r w:rsidR="00342736">
              <w:rPr>
                <w:noProof/>
                <w:webHidden/>
              </w:rPr>
              <w:fldChar w:fldCharType="separate"/>
            </w:r>
            <w:r w:rsidR="00601BD3">
              <w:rPr>
                <w:noProof/>
                <w:webHidden/>
              </w:rPr>
              <w:t>47</w:t>
            </w:r>
            <w:r w:rsidR="00342736">
              <w:rPr>
                <w:noProof/>
                <w:webHidden/>
              </w:rPr>
              <w:fldChar w:fldCharType="end"/>
            </w:r>
          </w:hyperlink>
        </w:p>
        <w:p w:rsidR="00342736" w:rsidRDefault="008B3FBE">
          <w:pPr>
            <w:pStyle w:val="TOC3"/>
            <w:rPr>
              <w:rFonts w:asciiTheme="minorHAnsi" w:eastAsiaTheme="minorEastAsia" w:hAnsiTheme="minorHAnsi" w:cstheme="minorBidi"/>
              <w:noProof/>
              <w:sz w:val="22"/>
              <w:lang w:val="en-US"/>
            </w:rPr>
          </w:pPr>
          <w:hyperlink w:anchor="_Toc366249465" w:history="1">
            <w:r w:rsidR="00342736" w:rsidRPr="005604C0">
              <w:rPr>
                <w:rStyle w:val="Hyperlink"/>
                <w:noProof/>
              </w:rPr>
              <w:t>11.4.3 Creating reports</w:t>
            </w:r>
            <w:r w:rsidR="00342736">
              <w:rPr>
                <w:noProof/>
                <w:webHidden/>
              </w:rPr>
              <w:tab/>
            </w:r>
            <w:r w:rsidR="00342736">
              <w:rPr>
                <w:noProof/>
                <w:webHidden/>
              </w:rPr>
              <w:fldChar w:fldCharType="begin"/>
            </w:r>
            <w:r w:rsidR="00342736">
              <w:rPr>
                <w:noProof/>
                <w:webHidden/>
              </w:rPr>
              <w:instrText xml:space="preserve"> PAGEREF _Toc366249465 \h </w:instrText>
            </w:r>
            <w:r w:rsidR="00342736">
              <w:rPr>
                <w:noProof/>
                <w:webHidden/>
              </w:rPr>
            </w:r>
            <w:r w:rsidR="00342736">
              <w:rPr>
                <w:noProof/>
                <w:webHidden/>
              </w:rPr>
              <w:fldChar w:fldCharType="separate"/>
            </w:r>
            <w:r w:rsidR="00601BD3">
              <w:rPr>
                <w:noProof/>
                <w:webHidden/>
              </w:rPr>
              <w:t>52</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66" w:history="1">
            <w:r w:rsidR="00342736" w:rsidRPr="005604C0">
              <w:rPr>
                <w:rStyle w:val="Hyperlink"/>
                <w:noProof/>
              </w:rPr>
              <w:t>11.5</w:t>
            </w:r>
            <w:r w:rsidR="00342736">
              <w:rPr>
                <w:rFonts w:asciiTheme="minorHAnsi" w:eastAsiaTheme="minorEastAsia" w:hAnsiTheme="minorHAnsi" w:cstheme="minorBidi"/>
                <w:noProof/>
                <w:sz w:val="22"/>
                <w:lang w:val="en-US"/>
              </w:rPr>
              <w:tab/>
            </w:r>
            <w:r w:rsidR="00342736" w:rsidRPr="005604C0">
              <w:rPr>
                <w:rStyle w:val="Hyperlink"/>
                <w:noProof/>
              </w:rPr>
              <w:t>Configure the devices (TestBed)</w:t>
            </w:r>
            <w:r w:rsidR="00342736">
              <w:rPr>
                <w:noProof/>
                <w:webHidden/>
              </w:rPr>
              <w:tab/>
            </w:r>
            <w:r w:rsidR="00342736">
              <w:rPr>
                <w:noProof/>
                <w:webHidden/>
              </w:rPr>
              <w:fldChar w:fldCharType="begin"/>
            </w:r>
            <w:r w:rsidR="00342736">
              <w:rPr>
                <w:noProof/>
                <w:webHidden/>
              </w:rPr>
              <w:instrText xml:space="preserve"> PAGEREF _Toc366249466 \h </w:instrText>
            </w:r>
            <w:r w:rsidR="00342736">
              <w:rPr>
                <w:noProof/>
                <w:webHidden/>
              </w:rPr>
            </w:r>
            <w:r w:rsidR="00342736">
              <w:rPr>
                <w:noProof/>
                <w:webHidden/>
              </w:rPr>
              <w:fldChar w:fldCharType="separate"/>
            </w:r>
            <w:r w:rsidR="00601BD3">
              <w:rPr>
                <w:noProof/>
                <w:webHidden/>
              </w:rPr>
              <w:t>55</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67" w:history="1">
            <w:r w:rsidR="00342736" w:rsidRPr="005604C0">
              <w:rPr>
                <w:rStyle w:val="Hyperlink"/>
                <w:noProof/>
              </w:rPr>
              <w:t>11.6</w:t>
            </w:r>
            <w:r w:rsidR="00342736">
              <w:rPr>
                <w:rFonts w:asciiTheme="minorHAnsi" w:eastAsiaTheme="minorEastAsia" w:hAnsiTheme="minorHAnsi" w:cstheme="minorBidi"/>
                <w:noProof/>
                <w:sz w:val="22"/>
                <w:lang w:val="en-US"/>
              </w:rPr>
              <w:tab/>
            </w:r>
            <w:r w:rsidR="00342736" w:rsidRPr="005604C0">
              <w:rPr>
                <w:rStyle w:val="Hyperlink"/>
                <w:noProof/>
              </w:rPr>
              <w:t>Configure the SUTs</w:t>
            </w:r>
            <w:r w:rsidR="00342736">
              <w:rPr>
                <w:noProof/>
                <w:webHidden/>
              </w:rPr>
              <w:tab/>
            </w:r>
            <w:r w:rsidR="00342736">
              <w:rPr>
                <w:noProof/>
                <w:webHidden/>
              </w:rPr>
              <w:fldChar w:fldCharType="begin"/>
            </w:r>
            <w:r w:rsidR="00342736">
              <w:rPr>
                <w:noProof/>
                <w:webHidden/>
              </w:rPr>
              <w:instrText xml:space="preserve"> PAGEREF _Toc366249467 \h </w:instrText>
            </w:r>
            <w:r w:rsidR="00342736">
              <w:rPr>
                <w:noProof/>
                <w:webHidden/>
              </w:rPr>
            </w:r>
            <w:r w:rsidR="00342736">
              <w:rPr>
                <w:noProof/>
                <w:webHidden/>
              </w:rPr>
              <w:fldChar w:fldCharType="separate"/>
            </w:r>
            <w:r w:rsidR="00601BD3">
              <w:rPr>
                <w:noProof/>
                <w:webHidden/>
              </w:rPr>
              <w:t>57</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68" w:history="1">
            <w:r w:rsidR="00342736" w:rsidRPr="005604C0">
              <w:rPr>
                <w:rStyle w:val="Hyperlink"/>
                <w:noProof/>
              </w:rPr>
              <w:t>11.7</w:t>
            </w:r>
            <w:r w:rsidR="00342736">
              <w:rPr>
                <w:rFonts w:asciiTheme="minorHAnsi" w:eastAsiaTheme="minorEastAsia" w:hAnsiTheme="minorHAnsi" w:cstheme="minorBidi"/>
                <w:noProof/>
                <w:sz w:val="22"/>
                <w:lang w:val="en-US"/>
              </w:rPr>
              <w:tab/>
            </w:r>
            <w:r w:rsidR="00342736" w:rsidRPr="005604C0">
              <w:rPr>
                <w:rStyle w:val="Hyperlink"/>
                <w:noProof/>
              </w:rPr>
              <w:t>Configure the global parameters</w:t>
            </w:r>
            <w:r w:rsidR="00342736">
              <w:rPr>
                <w:noProof/>
                <w:webHidden/>
              </w:rPr>
              <w:tab/>
            </w:r>
            <w:r w:rsidR="00342736">
              <w:rPr>
                <w:noProof/>
                <w:webHidden/>
              </w:rPr>
              <w:fldChar w:fldCharType="begin"/>
            </w:r>
            <w:r w:rsidR="00342736">
              <w:rPr>
                <w:noProof/>
                <w:webHidden/>
              </w:rPr>
              <w:instrText xml:space="preserve"> PAGEREF _Toc366249468 \h </w:instrText>
            </w:r>
            <w:r w:rsidR="00342736">
              <w:rPr>
                <w:noProof/>
                <w:webHidden/>
              </w:rPr>
            </w:r>
            <w:r w:rsidR="00342736">
              <w:rPr>
                <w:noProof/>
                <w:webHidden/>
              </w:rPr>
              <w:fldChar w:fldCharType="separate"/>
            </w:r>
            <w:r w:rsidR="00601BD3">
              <w:rPr>
                <w:noProof/>
                <w:webHidden/>
              </w:rPr>
              <w:t>58</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69" w:history="1">
            <w:r w:rsidR="00342736" w:rsidRPr="005604C0">
              <w:rPr>
                <w:rStyle w:val="Hyperlink"/>
                <w:noProof/>
              </w:rPr>
              <w:t>11.8</w:t>
            </w:r>
            <w:r w:rsidR="00342736">
              <w:rPr>
                <w:rFonts w:asciiTheme="minorHAnsi" w:eastAsiaTheme="minorEastAsia" w:hAnsiTheme="minorHAnsi" w:cstheme="minorBidi"/>
                <w:noProof/>
                <w:sz w:val="22"/>
                <w:lang w:val="en-US"/>
              </w:rPr>
              <w:tab/>
            </w:r>
            <w:r w:rsidR="00342736" w:rsidRPr="005604C0">
              <w:rPr>
                <w:rStyle w:val="Hyperlink"/>
                <w:noProof/>
              </w:rPr>
              <w:t>Define Test Configurations</w:t>
            </w:r>
            <w:r w:rsidR="00342736">
              <w:rPr>
                <w:noProof/>
                <w:webHidden/>
              </w:rPr>
              <w:tab/>
            </w:r>
            <w:r w:rsidR="00342736">
              <w:rPr>
                <w:noProof/>
                <w:webHidden/>
              </w:rPr>
              <w:fldChar w:fldCharType="begin"/>
            </w:r>
            <w:r w:rsidR="00342736">
              <w:rPr>
                <w:noProof/>
                <w:webHidden/>
              </w:rPr>
              <w:instrText xml:space="preserve"> PAGEREF _Toc366249469 \h </w:instrText>
            </w:r>
            <w:r w:rsidR="00342736">
              <w:rPr>
                <w:noProof/>
                <w:webHidden/>
              </w:rPr>
            </w:r>
            <w:r w:rsidR="00342736">
              <w:rPr>
                <w:noProof/>
                <w:webHidden/>
              </w:rPr>
              <w:fldChar w:fldCharType="separate"/>
            </w:r>
            <w:r w:rsidR="00601BD3">
              <w:rPr>
                <w:noProof/>
                <w:webHidden/>
              </w:rPr>
              <w:t>59</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0" w:history="1">
            <w:r w:rsidR="00342736" w:rsidRPr="005604C0">
              <w:rPr>
                <w:rStyle w:val="Hyperlink"/>
                <w:noProof/>
              </w:rPr>
              <w:t>11.9</w:t>
            </w:r>
            <w:r w:rsidR="00342736">
              <w:rPr>
                <w:rFonts w:asciiTheme="minorHAnsi" w:eastAsiaTheme="minorEastAsia" w:hAnsiTheme="minorHAnsi" w:cstheme="minorBidi"/>
                <w:noProof/>
                <w:sz w:val="22"/>
                <w:lang w:val="en-US"/>
              </w:rPr>
              <w:tab/>
            </w:r>
            <w:r w:rsidR="00342736" w:rsidRPr="005604C0">
              <w:rPr>
                <w:rStyle w:val="Hyperlink"/>
                <w:noProof/>
              </w:rPr>
              <w:t>Configure ‘panic detect’</w:t>
            </w:r>
            <w:r w:rsidR="00342736">
              <w:rPr>
                <w:noProof/>
                <w:webHidden/>
              </w:rPr>
              <w:tab/>
            </w:r>
            <w:r w:rsidR="00342736">
              <w:rPr>
                <w:noProof/>
                <w:webHidden/>
              </w:rPr>
              <w:fldChar w:fldCharType="begin"/>
            </w:r>
            <w:r w:rsidR="00342736">
              <w:rPr>
                <w:noProof/>
                <w:webHidden/>
              </w:rPr>
              <w:instrText xml:space="preserve"> PAGEREF _Toc366249470 \h </w:instrText>
            </w:r>
            <w:r w:rsidR="00342736">
              <w:rPr>
                <w:noProof/>
                <w:webHidden/>
              </w:rPr>
            </w:r>
            <w:r w:rsidR="00342736">
              <w:rPr>
                <w:noProof/>
                <w:webHidden/>
              </w:rPr>
              <w:fldChar w:fldCharType="separate"/>
            </w:r>
            <w:r w:rsidR="00601BD3">
              <w:rPr>
                <w:noProof/>
                <w:webHidden/>
              </w:rPr>
              <w:t>60</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1" w:history="1">
            <w:r w:rsidR="00342736" w:rsidRPr="005604C0">
              <w:rPr>
                <w:rStyle w:val="Hyperlink"/>
                <w:noProof/>
              </w:rPr>
              <w:t>11.10</w:t>
            </w:r>
            <w:r w:rsidR="00342736">
              <w:rPr>
                <w:rFonts w:asciiTheme="minorHAnsi" w:eastAsiaTheme="minorEastAsia" w:hAnsiTheme="minorHAnsi" w:cstheme="minorBidi"/>
                <w:noProof/>
                <w:sz w:val="22"/>
                <w:lang w:val="en-US"/>
              </w:rPr>
              <w:tab/>
            </w:r>
            <w:r w:rsidR="00342736" w:rsidRPr="005604C0">
              <w:rPr>
                <w:rStyle w:val="Hyperlink"/>
                <w:noProof/>
              </w:rPr>
              <w:t>Services and Plugins</w:t>
            </w:r>
            <w:r w:rsidR="00342736">
              <w:rPr>
                <w:noProof/>
                <w:webHidden/>
              </w:rPr>
              <w:tab/>
            </w:r>
            <w:r w:rsidR="00342736">
              <w:rPr>
                <w:noProof/>
                <w:webHidden/>
              </w:rPr>
              <w:fldChar w:fldCharType="begin"/>
            </w:r>
            <w:r w:rsidR="00342736">
              <w:rPr>
                <w:noProof/>
                <w:webHidden/>
              </w:rPr>
              <w:instrText xml:space="preserve"> PAGEREF _Toc366249471 \h </w:instrText>
            </w:r>
            <w:r w:rsidR="00342736">
              <w:rPr>
                <w:noProof/>
                <w:webHidden/>
              </w:rPr>
            </w:r>
            <w:r w:rsidR="00342736">
              <w:rPr>
                <w:noProof/>
                <w:webHidden/>
              </w:rPr>
              <w:fldChar w:fldCharType="separate"/>
            </w:r>
            <w:r w:rsidR="00601BD3">
              <w:rPr>
                <w:noProof/>
                <w:webHidden/>
              </w:rPr>
              <w:t>61</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2" w:history="1">
            <w:r w:rsidR="00342736" w:rsidRPr="005604C0">
              <w:rPr>
                <w:rStyle w:val="Hyperlink"/>
                <w:noProof/>
              </w:rPr>
              <w:t>11.11</w:t>
            </w:r>
            <w:r w:rsidR="00342736">
              <w:rPr>
                <w:rFonts w:asciiTheme="minorHAnsi" w:eastAsiaTheme="minorEastAsia" w:hAnsiTheme="minorHAnsi" w:cstheme="minorBidi"/>
                <w:noProof/>
                <w:sz w:val="22"/>
                <w:lang w:val="en-US"/>
              </w:rPr>
              <w:tab/>
            </w:r>
            <w:r w:rsidR="00342736" w:rsidRPr="005604C0">
              <w:rPr>
                <w:rStyle w:val="Hyperlink"/>
                <w:noProof/>
              </w:rPr>
              <w:t>User management</w:t>
            </w:r>
            <w:r w:rsidR="00342736">
              <w:rPr>
                <w:noProof/>
                <w:webHidden/>
              </w:rPr>
              <w:tab/>
            </w:r>
            <w:r w:rsidR="00342736">
              <w:rPr>
                <w:noProof/>
                <w:webHidden/>
              </w:rPr>
              <w:fldChar w:fldCharType="begin"/>
            </w:r>
            <w:r w:rsidR="00342736">
              <w:rPr>
                <w:noProof/>
                <w:webHidden/>
              </w:rPr>
              <w:instrText xml:space="preserve"> PAGEREF _Toc366249472 \h </w:instrText>
            </w:r>
            <w:r w:rsidR="00342736">
              <w:rPr>
                <w:noProof/>
                <w:webHidden/>
              </w:rPr>
            </w:r>
            <w:r w:rsidR="00342736">
              <w:rPr>
                <w:noProof/>
                <w:webHidden/>
              </w:rPr>
              <w:fldChar w:fldCharType="separate"/>
            </w:r>
            <w:r w:rsidR="00601BD3">
              <w:rPr>
                <w:noProof/>
                <w:webHidden/>
              </w:rPr>
              <w:t>63</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3" w:history="1">
            <w:r w:rsidR="00342736" w:rsidRPr="005604C0">
              <w:rPr>
                <w:rStyle w:val="Hyperlink"/>
                <w:noProof/>
              </w:rPr>
              <w:t>11.12</w:t>
            </w:r>
            <w:r w:rsidR="00342736">
              <w:rPr>
                <w:rFonts w:asciiTheme="minorHAnsi" w:eastAsiaTheme="minorEastAsia" w:hAnsiTheme="minorHAnsi" w:cstheme="minorBidi"/>
                <w:noProof/>
                <w:sz w:val="22"/>
                <w:lang w:val="en-US"/>
              </w:rPr>
              <w:tab/>
            </w:r>
            <w:r w:rsidR="00342736" w:rsidRPr="005604C0">
              <w:rPr>
                <w:rStyle w:val="Hyperlink"/>
                <w:noProof/>
              </w:rPr>
              <w:t>Set-up and Tear-down controls</w:t>
            </w:r>
            <w:r w:rsidR="00342736">
              <w:rPr>
                <w:noProof/>
                <w:webHidden/>
              </w:rPr>
              <w:tab/>
            </w:r>
            <w:r w:rsidR="00342736">
              <w:rPr>
                <w:noProof/>
                <w:webHidden/>
              </w:rPr>
              <w:fldChar w:fldCharType="begin"/>
            </w:r>
            <w:r w:rsidR="00342736">
              <w:rPr>
                <w:noProof/>
                <w:webHidden/>
              </w:rPr>
              <w:instrText xml:space="preserve"> PAGEREF _Toc366249473 \h </w:instrText>
            </w:r>
            <w:r w:rsidR="00342736">
              <w:rPr>
                <w:noProof/>
                <w:webHidden/>
              </w:rPr>
            </w:r>
            <w:r w:rsidR="00342736">
              <w:rPr>
                <w:noProof/>
                <w:webHidden/>
              </w:rPr>
              <w:fldChar w:fldCharType="separate"/>
            </w:r>
            <w:r w:rsidR="00601BD3">
              <w:rPr>
                <w:noProof/>
                <w:webHidden/>
              </w:rPr>
              <w:t>65</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4" w:history="1">
            <w:r w:rsidR="00342736" w:rsidRPr="005604C0">
              <w:rPr>
                <w:rStyle w:val="Hyperlink"/>
                <w:noProof/>
              </w:rPr>
              <w:t>11.13</w:t>
            </w:r>
            <w:r w:rsidR="00342736">
              <w:rPr>
                <w:rFonts w:asciiTheme="minorHAnsi" w:eastAsiaTheme="minorEastAsia" w:hAnsiTheme="minorHAnsi" w:cstheme="minorBidi"/>
                <w:noProof/>
                <w:sz w:val="22"/>
                <w:lang w:val="en-US"/>
              </w:rPr>
              <w:tab/>
            </w:r>
            <w:r w:rsidR="00342736" w:rsidRPr="005604C0">
              <w:rPr>
                <w:rStyle w:val="Hyperlink"/>
                <w:noProof/>
              </w:rPr>
              <w:t>Connection management (SSH implementation)</w:t>
            </w:r>
            <w:r w:rsidR="00342736">
              <w:rPr>
                <w:noProof/>
                <w:webHidden/>
              </w:rPr>
              <w:tab/>
            </w:r>
            <w:r w:rsidR="00342736">
              <w:rPr>
                <w:noProof/>
                <w:webHidden/>
              </w:rPr>
              <w:fldChar w:fldCharType="begin"/>
            </w:r>
            <w:r w:rsidR="00342736">
              <w:rPr>
                <w:noProof/>
                <w:webHidden/>
              </w:rPr>
              <w:instrText xml:space="preserve"> PAGEREF _Toc366249474 \h </w:instrText>
            </w:r>
            <w:r w:rsidR="00342736">
              <w:rPr>
                <w:noProof/>
                <w:webHidden/>
              </w:rPr>
              <w:fldChar w:fldCharType="separate"/>
            </w:r>
            <w:r w:rsidR="00601BD3">
              <w:rPr>
                <w:b/>
                <w:bCs/>
                <w:noProof/>
                <w:webHidden/>
                <w:lang w:val="en-US"/>
              </w:rPr>
              <w:t>Error! Bookmark not defined.</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5" w:history="1">
            <w:r w:rsidR="00342736" w:rsidRPr="005604C0">
              <w:rPr>
                <w:rStyle w:val="Hyperlink"/>
                <w:noProof/>
              </w:rPr>
              <w:t>11.14</w:t>
            </w:r>
            <w:r w:rsidR="00342736">
              <w:rPr>
                <w:rFonts w:asciiTheme="minorHAnsi" w:eastAsiaTheme="minorEastAsia" w:hAnsiTheme="minorHAnsi" w:cstheme="minorBidi"/>
                <w:noProof/>
                <w:sz w:val="22"/>
                <w:lang w:val="en-US"/>
              </w:rPr>
              <w:tab/>
            </w:r>
            <w:r w:rsidR="00342736" w:rsidRPr="005604C0">
              <w:rPr>
                <w:rStyle w:val="Hyperlink"/>
                <w:noProof/>
              </w:rPr>
              <w:t>Test case/Suites management</w:t>
            </w:r>
            <w:r w:rsidR="00342736">
              <w:rPr>
                <w:noProof/>
                <w:webHidden/>
              </w:rPr>
              <w:tab/>
            </w:r>
            <w:r w:rsidR="00342736">
              <w:rPr>
                <w:noProof/>
                <w:webHidden/>
              </w:rPr>
              <w:fldChar w:fldCharType="begin"/>
            </w:r>
            <w:r w:rsidR="00342736">
              <w:rPr>
                <w:noProof/>
                <w:webHidden/>
              </w:rPr>
              <w:instrText xml:space="preserve"> PAGEREF _Toc366249475 \h </w:instrText>
            </w:r>
            <w:r w:rsidR="00342736">
              <w:rPr>
                <w:noProof/>
                <w:webHidden/>
              </w:rPr>
            </w:r>
            <w:r w:rsidR="00342736">
              <w:rPr>
                <w:noProof/>
                <w:webHidden/>
              </w:rPr>
              <w:fldChar w:fldCharType="separate"/>
            </w:r>
            <w:r w:rsidR="00601BD3">
              <w:rPr>
                <w:noProof/>
                <w:webHidden/>
              </w:rPr>
              <w:t>65</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6" w:history="1">
            <w:r w:rsidR="00342736" w:rsidRPr="005604C0">
              <w:rPr>
                <w:rStyle w:val="Hyperlink"/>
                <w:noProof/>
              </w:rPr>
              <w:t>11.15</w:t>
            </w:r>
            <w:r w:rsidR="00342736">
              <w:rPr>
                <w:rFonts w:asciiTheme="minorHAnsi" w:eastAsiaTheme="minorEastAsia" w:hAnsiTheme="minorHAnsi" w:cstheme="minorBidi"/>
                <w:noProof/>
                <w:sz w:val="22"/>
                <w:lang w:val="en-US"/>
              </w:rPr>
              <w:tab/>
            </w:r>
            <w:r w:rsidR="00342736" w:rsidRPr="005604C0">
              <w:rPr>
                <w:rStyle w:val="Hyperlink"/>
                <w:noProof/>
              </w:rPr>
              <w:t>User levels</w:t>
            </w:r>
            <w:r w:rsidR="00342736">
              <w:rPr>
                <w:noProof/>
                <w:webHidden/>
              </w:rPr>
              <w:tab/>
            </w:r>
            <w:r w:rsidR="00342736">
              <w:rPr>
                <w:noProof/>
                <w:webHidden/>
              </w:rPr>
              <w:fldChar w:fldCharType="begin"/>
            </w:r>
            <w:r w:rsidR="00342736">
              <w:rPr>
                <w:noProof/>
                <w:webHidden/>
              </w:rPr>
              <w:instrText xml:space="preserve"> PAGEREF _Toc366249476 \h </w:instrText>
            </w:r>
            <w:r w:rsidR="00342736">
              <w:rPr>
                <w:noProof/>
                <w:webHidden/>
              </w:rPr>
            </w:r>
            <w:r w:rsidR="00342736">
              <w:rPr>
                <w:noProof/>
                <w:webHidden/>
              </w:rPr>
              <w:fldChar w:fldCharType="separate"/>
            </w:r>
            <w:r w:rsidR="00601BD3">
              <w:rPr>
                <w:noProof/>
                <w:webHidden/>
              </w:rPr>
              <w:t>67</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7" w:history="1">
            <w:r w:rsidR="00342736" w:rsidRPr="005604C0">
              <w:rPr>
                <w:rStyle w:val="Hyperlink"/>
                <w:noProof/>
              </w:rPr>
              <w:t>11.16</w:t>
            </w:r>
            <w:r w:rsidR="00342736">
              <w:rPr>
                <w:rFonts w:asciiTheme="minorHAnsi" w:eastAsiaTheme="minorEastAsia" w:hAnsiTheme="minorHAnsi" w:cstheme="minorBidi"/>
                <w:noProof/>
                <w:sz w:val="22"/>
                <w:lang w:val="en-US"/>
              </w:rPr>
              <w:tab/>
            </w:r>
            <w:r w:rsidR="00342736" w:rsidRPr="005604C0">
              <w:rPr>
                <w:rStyle w:val="Hyperlink"/>
                <w:noProof/>
              </w:rPr>
              <w:t>Configuration management</w:t>
            </w:r>
            <w:r w:rsidR="00342736">
              <w:rPr>
                <w:noProof/>
                <w:webHidden/>
              </w:rPr>
              <w:tab/>
            </w:r>
            <w:r w:rsidR="00342736">
              <w:rPr>
                <w:noProof/>
                <w:webHidden/>
              </w:rPr>
              <w:fldChar w:fldCharType="begin"/>
            </w:r>
            <w:r w:rsidR="00342736">
              <w:rPr>
                <w:noProof/>
                <w:webHidden/>
              </w:rPr>
              <w:instrText xml:space="preserve"> PAGEREF _Toc366249477 \h </w:instrText>
            </w:r>
            <w:r w:rsidR="00342736">
              <w:rPr>
                <w:noProof/>
                <w:webHidden/>
              </w:rPr>
              <w:fldChar w:fldCharType="separate"/>
            </w:r>
            <w:r w:rsidR="00601BD3">
              <w:rPr>
                <w:b/>
                <w:bCs/>
                <w:noProof/>
                <w:webHidden/>
                <w:lang w:val="en-US"/>
              </w:rPr>
              <w:t>Error! Bookmark not defined.</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8" w:history="1">
            <w:r w:rsidR="00342736" w:rsidRPr="005604C0">
              <w:rPr>
                <w:rStyle w:val="Hyperlink"/>
                <w:noProof/>
              </w:rPr>
              <w:t>11.17</w:t>
            </w:r>
            <w:r w:rsidR="00342736">
              <w:rPr>
                <w:rFonts w:asciiTheme="minorHAnsi" w:eastAsiaTheme="minorEastAsia" w:hAnsiTheme="minorHAnsi" w:cstheme="minorBidi"/>
                <w:noProof/>
                <w:sz w:val="22"/>
                <w:lang w:val="en-US"/>
              </w:rPr>
              <w:tab/>
            </w:r>
            <w:r w:rsidR="00342736" w:rsidRPr="005604C0">
              <w:rPr>
                <w:rStyle w:val="Hyperlink"/>
                <w:noProof/>
              </w:rPr>
              <w:t>Email notification</w:t>
            </w:r>
            <w:r w:rsidR="00342736">
              <w:rPr>
                <w:noProof/>
                <w:webHidden/>
              </w:rPr>
              <w:tab/>
            </w:r>
            <w:r w:rsidR="00342736">
              <w:rPr>
                <w:noProof/>
                <w:webHidden/>
              </w:rPr>
              <w:fldChar w:fldCharType="begin"/>
            </w:r>
            <w:r w:rsidR="00342736">
              <w:rPr>
                <w:noProof/>
                <w:webHidden/>
              </w:rPr>
              <w:instrText xml:space="preserve"> PAGEREF _Toc366249478 \h </w:instrText>
            </w:r>
            <w:r w:rsidR="00342736">
              <w:rPr>
                <w:noProof/>
                <w:webHidden/>
              </w:rPr>
              <w:fldChar w:fldCharType="separate"/>
            </w:r>
            <w:r w:rsidR="00601BD3">
              <w:rPr>
                <w:b/>
                <w:bCs/>
                <w:noProof/>
                <w:webHidden/>
                <w:lang w:val="en-US"/>
              </w:rPr>
              <w:t>Error! Bookmark not defined.</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79" w:history="1">
            <w:r w:rsidR="00342736" w:rsidRPr="005604C0">
              <w:rPr>
                <w:rStyle w:val="Hyperlink"/>
                <w:noProof/>
              </w:rPr>
              <w:t>11.18</w:t>
            </w:r>
            <w:r w:rsidR="00342736">
              <w:rPr>
                <w:rFonts w:asciiTheme="minorHAnsi" w:eastAsiaTheme="minorEastAsia" w:hAnsiTheme="minorHAnsi" w:cstheme="minorBidi"/>
                <w:noProof/>
                <w:sz w:val="22"/>
                <w:lang w:val="en-US"/>
              </w:rPr>
              <w:tab/>
            </w:r>
            <w:r w:rsidR="00342736" w:rsidRPr="005604C0">
              <w:rPr>
                <w:rStyle w:val="Hyperlink"/>
                <w:noProof/>
              </w:rPr>
              <w:t>Test case details descriptors</w:t>
            </w:r>
            <w:r w:rsidR="00342736">
              <w:rPr>
                <w:noProof/>
                <w:webHidden/>
              </w:rPr>
              <w:tab/>
            </w:r>
            <w:r w:rsidR="00342736">
              <w:rPr>
                <w:noProof/>
                <w:webHidden/>
              </w:rPr>
              <w:fldChar w:fldCharType="begin"/>
            </w:r>
            <w:r w:rsidR="00342736">
              <w:rPr>
                <w:noProof/>
                <w:webHidden/>
              </w:rPr>
              <w:instrText xml:space="preserve"> PAGEREF _Toc366249479 \h </w:instrText>
            </w:r>
            <w:r w:rsidR="00342736">
              <w:rPr>
                <w:noProof/>
                <w:webHidden/>
              </w:rPr>
            </w:r>
            <w:r w:rsidR="00342736">
              <w:rPr>
                <w:noProof/>
                <w:webHidden/>
              </w:rPr>
              <w:fldChar w:fldCharType="separate"/>
            </w:r>
            <w:r w:rsidR="00601BD3">
              <w:rPr>
                <w:noProof/>
                <w:webHidden/>
              </w:rPr>
              <w:t>72</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80" w:history="1">
            <w:r w:rsidR="00342736" w:rsidRPr="005604C0">
              <w:rPr>
                <w:rStyle w:val="Hyperlink"/>
                <w:noProof/>
              </w:rPr>
              <w:t>11.19</w:t>
            </w:r>
            <w:r w:rsidR="00342736">
              <w:rPr>
                <w:rFonts w:asciiTheme="minorHAnsi" w:eastAsiaTheme="minorEastAsia" w:hAnsiTheme="minorHAnsi" w:cstheme="minorBidi"/>
                <w:noProof/>
                <w:sz w:val="22"/>
                <w:lang w:val="en-US"/>
              </w:rPr>
              <w:tab/>
            </w:r>
            <w:r w:rsidR="00342736" w:rsidRPr="005604C0">
              <w:rPr>
                <w:rStyle w:val="Hyperlink"/>
                <w:noProof/>
              </w:rPr>
              <w:t>Library management</w:t>
            </w:r>
            <w:r w:rsidR="00342736">
              <w:rPr>
                <w:noProof/>
                <w:webHidden/>
              </w:rPr>
              <w:tab/>
            </w:r>
            <w:r w:rsidR="00342736">
              <w:rPr>
                <w:noProof/>
                <w:webHidden/>
              </w:rPr>
              <w:fldChar w:fldCharType="begin"/>
            </w:r>
            <w:r w:rsidR="00342736">
              <w:rPr>
                <w:noProof/>
                <w:webHidden/>
              </w:rPr>
              <w:instrText xml:space="preserve"> PAGEREF _Toc366249480 \h </w:instrText>
            </w:r>
            <w:r w:rsidR="00342736">
              <w:rPr>
                <w:noProof/>
                <w:webHidden/>
              </w:rPr>
            </w:r>
            <w:r w:rsidR="00342736">
              <w:rPr>
                <w:noProof/>
                <w:webHidden/>
              </w:rPr>
              <w:fldChar w:fldCharType="separate"/>
            </w:r>
            <w:r w:rsidR="00601BD3">
              <w:rPr>
                <w:noProof/>
                <w:webHidden/>
              </w:rPr>
              <w:t>73</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81" w:history="1">
            <w:r w:rsidR="00342736" w:rsidRPr="005604C0">
              <w:rPr>
                <w:rStyle w:val="Hyperlink"/>
                <w:noProof/>
              </w:rPr>
              <w:t>11.20</w:t>
            </w:r>
            <w:r w:rsidR="00342736">
              <w:rPr>
                <w:rFonts w:asciiTheme="minorHAnsi" w:eastAsiaTheme="minorEastAsia" w:hAnsiTheme="minorHAnsi" w:cstheme="minorBidi"/>
                <w:noProof/>
                <w:sz w:val="22"/>
                <w:lang w:val="en-US"/>
              </w:rPr>
              <w:tab/>
            </w:r>
            <w:r w:rsidR="00342736" w:rsidRPr="005604C0">
              <w:rPr>
                <w:rStyle w:val="Hyperlink"/>
                <w:noProof/>
              </w:rPr>
              <w:t>Log customization</w:t>
            </w:r>
            <w:r w:rsidR="00342736">
              <w:rPr>
                <w:noProof/>
                <w:webHidden/>
              </w:rPr>
              <w:tab/>
            </w:r>
            <w:r w:rsidR="00342736">
              <w:rPr>
                <w:noProof/>
                <w:webHidden/>
              </w:rPr>
              <w:fldChar w:fldCharType="begin"/>
            </w:r>
            <w:r w:rsidR="00342736">
              <w:rPr>
                <w:noProof/>
                <w:webHidden/>
              </w:rPr>
              <w:instrText xml:space="preserve"> PAGEREF _Toc366249481 \h </w:instrText>
            </w:r>
            <w:r w:rsidR="00342736">
              <w:rPr>
                <w:noProof/>
                <w:webHidden/>
              </w:rPr>
            </w:r>
            <w:r w:rsidR="00342736">
              <w:rPr>
                <w:noProof/>
                <w:webHidden/>
              </w:rPr>
              <w:fldChar w:fldCharType="separate"/>
            </w:r>
            <w:r w:rsidR="00601BD3">
              <w:rPr>
                <w:noProof/>
                <w:webHidden/>
              </w:rPr>
              <w:t>73</w:t>
            </w:r>
            <w:r w:rsidR="00342736">
              <w:rPr>
                <w:noProof/>
                <w:webHidden/>
              </w:rPr>
              <w:fldChar w:fldCharType="end"/>
            </w:r>
          </w:hyperlink>
        </w:p>
        <w:p w:rsidR="00342736" w:rsidRDefault="008B3FBE">
          <w:pPr>
            <w:pStyle w:val="TOC2"/>
            <w:rPr>
              <w:rFonts w:asciiTheme="minorHAnsi" w:eastAsiaTheme="minorEastAsia" w:hAnsiTheme="minorHAnsi" w:cstheme="minorBidi"/>
              <w:noProof/>
              <w:sz w:val="22"/>
              <w:lang w:val="en-US"/>
            </w:rPr>
          </w:pPr>
          <w:hyperlink w:anchor="_Toc366249482" w:history="1">
            <w:r w:rsidR="00342736" w:rsidRPr="005604C0">
              <w:rPr>
                <w:rStyle w:val="Hyperlink"/>
                <w:noProof/>
              </w:rPr>
              <w:t>11.21</w:t>
            </w:r>
            <w:r w:rsidR="00342736">
              <w:rPr>
                <w:rFonts w:asciiTheme="minorHAnsi" w:eastAsiaTheme="minorEastAsia" w:hAnsiTheme="minorHAnsi" w:cstheme="minorBidi"/>
                <w:noProof/>
                <w:sz w:val="22"/>
                <w:lang w:val="en-US"/>
              </w:rPr>
              <w:tab/>
            </w:r>
            <w:r w:rsidR="00342736" w:rsidRPr="005604C0">
              <w:rPr>
                <w:rStyle w:val="Hyperlink"/>
                <w:noProof/>
              </w:rPr>
              <w:t>EP start-up</w:t>
            </w:r>
            <w:r w:rsidR="00342736">
              <w:rPr>
                <w:noProof/>
                <w:webHidden/>
              </w:rPr>
              <w:tab/>
            </w:r>
            <w:r w:rsidR="00342736">
              <w:rPr>
                <w:noProof/>
                <w:webHidden/>
              </w:rPr>
              <w:fldChar w:fldCharType="begin"/>
            </w:r>
            <w:r w:rsidR="00342736">
              <w:rPr>
                <w:noProof/>
                <w:webHidden/>
              </w:rPr>
              <w:instrText xml:space="preserve"> PAGEREF _Toc366249482 \h </w:instrText>
            </w:r>
            <w:r w:rsidR="00342736">
              <w:rPr>
                <w:noProof/>
                <w:webHidden/>
              </w:rPr>
            </w:r>
            <w:r w:rsidR="00342736">
              <w:rPr>
                <w:noProof/>
                <w:webHidden/>
              </w:rPr>
              <w:fldChar w:fldCharType="separate"/>
            </w:r>
            <w:r w:rsidR="00601BD3">
              <w:rPr>
                <w:noProof/>
                <w:webHidden/>
              </w:rPr>
              <w:t>73</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83" w:history="1">
            <w:r w:rsidR="00342736" w:rsidRPr="005604C0">
              <w:rPr>
                <w:rStyle w:val="Hyperlink"/>
                <w:noProof/>
              </w:rPr>
              <w:t>12</w:t>
            </w:r>
            <w:r w:rsidR="00342736">
              <w:rPr>
                <w:rFonts w:asciiTheme="minorHAnsi" w:eastAsiaTheme="minorEastAsia" w:hAnsiTheme="minorHAnsi" w:cstheme="minorBidi"/>
                <w:noProof/>
                <w:sz w:val="22"/>
                <w:lang w:val="en-US"/>
              </w:rPr>
              <w:tab/>
            </w:r>
            <w:r w:rsidR="00342736" w:rsidRPr="005604C0">
              <w:rPr>
                <w:rStyle w:val="Hyperlink"/>
                <w:noProof/>
              </w:rPr>
              <w:t>How to write tests</w:t>
            </w:r>
            <w:r w:rsidR="00342736">
              <w:rPr>
                <w:noProof/>
                <w:webHidden/>
              </w:rPr>
              <w:tab/>
            </w:r>
            <w:r w:rsidR="00342736">
              <w:rPr>
                <w:noProof/>
                <w:webHidden/>
              </w:rPr>
              <w:fldChar w:fldCharType="begin"/>
            </w:r>
            <w:r w:rsidR="00342736">
              <w:rPr>
                <w:noProof/>
                <w:webHidden/>
              </w:rPr>
              <w:instrText xml:space="preserve"> PAGEREF _Toc366249483 \h </w:instrText>
            </w:r>
            <w:r w:rsidR="00342736">
              <w:rPr>
                <w:noProof/>
                <w:webHidden/>
              </w:rPr>
            </w:r>
            <w:r w:rsidR="00342736">
              <w:rPr>
                <w:noProof/>
                <w:webHidden/>
              </w:rPr>
              <w:fldChar w:fldCharType="separate"/>
            </w:r>
            <w:r w:rsidR="00601BD3">
              <w:rPr>
                <w:noProof/>
                <w:webHidden/>
              </w:rPr>
              <w:t>75</w:t>
            </w:r>
            <w:r w:rsidR="00342736">
              <w:rPr>
                <w:noProof/>
                <w:webHidden/>
              </w:rPr>
              <w:fldChar w:fldCharType="end"/>
            </w:r>
          </w:hyperlink>
        </w:p>
        <w:p w:rsidR="00342736" w:rsidRDefault="008B3FBE">
          <w:pPr>
            <w:pStyle w:val="TOC1"/>
            <w:rPr>
              <w:rFonts w:asciiTheme="minorHAnsi" w:eastAsiaTheme="minorEastAsia" w:hAnsiTheme="minorHAnsi" w:cstheme="minorBidi"/>
              <w:noProof/>
              <w:sz w:val="22"/>
              <w:lang w:val="en-US"/>
            </w:rPr>
          </w:pPr>
          <w:hyperlink w:anchor="_Toc366249484" w:history="1">
            <w:r w:rsidR="00342736" w:rsidRPr="005604C0">
              <w:rPr>
                <w:rStyle w:val="Hyperlink"/>
                <w:noProof/>
              </w:rPr>
              <w:t>13</w:t>
            </w:r>
            <w:r w:rsidR="00342736">
              <w:rPr>
                <w:rFonts w:asciiTheme="minorHAnsi" w:eastAsiaTheme="minorEastAsia" w:hAnsiTheme="minorHAnsi" w:cstheme="minorBidi"/>
                <w:noProof/>
                <w:sz w:val="22"/>
                <w:lang w:val="en-US"/>
              </w:rPr>
              <w:tab/>
            </w:r>
            <w:r w:rsidR="00342736" w:rsidRPr="005604C0">
              <w:rPr>
                <w:rStyle w:val="Hyperlink"/>
                <w:noProof/>
              </w:rPr>
              <w:t>Performance and troubleshooting</w:t>
            </w:r>
            <w:r w:rsidR="00342736">
              <w:rPr>
                <w:noProof/>
                <w:webHidden/>
              </w:rPr>
              <w:tab/>
            </w:r>
            <w:r w:rsidR="00342736">
              <w:rPr>
                <w:noProof/>
                <w:webHidden/>
              </w:rPr>
              <w:fldChar w:fldCharType="begin"/>
            </w:r>
            <w:r w:rsidR="00342736">
              <w:rPr>
                <w:noProof/>
                <w:webHidden/>
              </w:rPr>
              <w:instrText xml:space="preserve"> PAGEREF _Toc366249484 \h </w:instrText>
            </w:r>
            <w:r w:rsidR="00342736">
              <w:rPr>
                <w:noProof/>
                <w:webHidden/>
              </w:rPr>
            </w:r>
            <w:r w:rsidR="00342736">
              <w:rPr>
                <w:noProof/>
                <w:webHidden/>
              </w:rPr>
              <w:fldChar w:fldCharType="separate"/>
            </w:r>
            <w:r w:rsidR="00601BD3">
              <w:rPr>
                <w:noProof/>
                <w:webHidden/>
              </w:rPr>
              <w:t>77</w:t>
            </w:r>
            <w:r w:rsidR="00342736">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249443"/>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4"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249444"/>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249445"/>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5"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configure Testbeds,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 default set of Libraries written in Python for SSH, Telnet, FTP, Threads and UnitTest;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advanced statistics available for each test, like: the User/ Process/ Suite/ File name, the date and elapsed time, the IP/ host/ OS of the Execution Process or the Server, Python revision, etc;</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panic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249446"/>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D4C01" w:rsidRDefault="005D4C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WEB serevrserver</w:t>
                                  </w:r>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4AE95E1"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D4C01" w:rsidRDefault="005D4C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D4C01" w:rsidRDefault="005D4C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D4C01" w:rsidRDefault="005D4C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D4C01" w:rsidRDefault="005D4C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D4C01" w:rsidRDefault="005D4C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WEB serevrserver</w:t>
                            </w:r>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D4C01" w:rsidRDefault="005D4C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D4C01" w:rsidRDefault="005D4C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9"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D4C01" w:rsidRPr="00274E51" w:rsidRDefault="005D4C01"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01BD3">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547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D4C01" w:rsidRPr="00274E51" w:rsidRDefault="005D4C0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01BD3">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UI, the execution engines and other parties ( e.g.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delivers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249447"/>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python-tk</w:t>
      </w:r>
      <w:r w:rsidRPr="00FC5E65">
        <w:rPr>
          <w:rFonts w:asciiTheme="minorHAnsi" w:hAnsiTheme="minorHAnsi" w:cs="Arial"/>
          <w:sz w:val="24"/>
          <w:szCs w:val="24"/>
        </w:rPr>
        <w:t>` lib, so it has to be installed with:`</w:t>
      </w:r>
      <w:r w:rsidRPr="00FC5E65">
        <w:rPr>
          <w:rFonts w:asciiTheme="minorHAnsi" w:hAnsiTheme="minorHAnsi" w:cs="Arial"/>
          <w:i/>
          <w:iCs/>
          <w:color w:val="333333"/>
          <w:sz w:val="24"/>
          <w:szCs w:val="24"/>
        </w:rPr>
        <w:t>sudo apt-get install python-tk</w:t>
      </w:r>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0"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r w:rsidRPr="00AB4096">
        <w:rPr>
          <w:rFonts w:asciiTheme="minorHAnsi" w:hAnsiTheme="minorHAnsi" w:cs="Arial"/>
          <w:i/>
          <w:sz w:val="24"/>
          <w:szCs w:val="24"/>
        </w:rPr>
        <w:t>Scapy</w:t>
      </w:r>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r w:rsidRPr="00AB4096">
        <w:rPr>
          <w:rFonts w:asciiTheme="minorHAnsi" w:hAnsiTheme="minorHAnsi" w:cs="Arial"/>
          <w:i/>
          <w:sz w:val="24"/>
          <w:szCs w:val="24"/>
        </w:rPr>
        <w:t>paramiko</w:t>
      </w:r>
      <w:r w:rsidRPr="00AB4096">
        <w:rPr>
          <w:rFonts w:asciiTheme="minorHAnsi" w:hAnsiTheme="minorHAnsi" w:cs="Arial"/>
          <w:sz w:val="24"/>
          <w:szCs w:val="24"/>
        </w:rPr>
        <w:t>`, `</w:t>
      </w:r>
      <w:r w:rsidRPr="00AB4096">
        <w:rPr>
          <w:rFonts w:asciiTheme="minorHAnsi" w:hAnsiTheme="minorHAnsi" w:cs="Arial"/>
          <w:i/>
          <w:iCs/>
          <w:sz w:val="24"/>
          <w:szCs w:val="24"/>
        </w:rPr>
        <w:t>pExpect</w:t>
      </w:r>
      <w:r w:rsidRPr="00AB4096">
        <w:rPr>
          <w:rFonts w:asciiTheme="minorHAnsi" w:hAnsiTheme="minorHAnsi" w:cs="Arial"/>
          <w:sz w:val="24"/>
          <w:szCs w:val="24"/>
        </w:rPr>
        <w:t>`, `</w:t>
      </w:r>
      <w:r w:rsidRPr="00AB4096">
        <w:rPr>
          <w:rFonts w:asciiTheme="minorHAnsi" w:hAnsiTheme="minorHAnsi" w:cs="Arial"/>
          <w:i/>
          <w:iCs/>
          <w:sz w:val="24"/>
          <w:szCs w:val="24"/>
        </w:rPr>
        <w:t>RpcLib</w:t>
      </w:r>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r w:rsidRPr="00AB4096">
        <w:rPr>
          <w:rFonts w:asciiTheme="minorHAnsi" w:hAnsiTheme="minorHAnsi" w:cs="Arial"/>
          <w:i/>
          <w:iCs/>
          <w:sz w:val="24"/>
          <w:szCs w:val="24"/>
        </w:rPr>
        <w:t>Gevent</w:t>
      </w:r>
      <w:r w:rsidRPr="00AB4096">
        <w:rPr>
          <w:rFonts w:asciiTheme="minorHAnsi" w:hAnsiTheme="minorHAnsi" w:cs="Arial"/>
          <w:sz w:val="24"/>
          <w:szCs w:val="24"/>
        </w:rPr>
        <w:t xml:space="preserve">`. If you need to run these tests or libraries, you can install `pip` (tool for installing and managing Python packages - </w:t>
      </w:r>
      <w:hyperlink r:id="rId21"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r w:rsidRPr="00AB4096">
        <w:rPr>
          <w:rFonts w:asciiTheme="minorHAnsi" w:hAnsiTheme="minorHAnsi" w:cs="Arial"/>
          <w:i/>
          <w:sz w:val="24"/>
          <w:szCs w:val="24"/>
        </w:rPr>
        <w:t>sudo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249448"/>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libxslt-dev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libmysqlclient-dev;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Mako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Hyperfast and lightweight templating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Mako is used for templating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PyCrypto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 xml:space="preserve">dlitz.net/software/pycrypto/ </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PyCrypto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github.com/paramiko/paramiko/</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Cs/>
          <w:color w:val="800000"/>
          <w:kern w:val="1"/>
          <w:sz w:val="24"/>
          <w:szCs w:val="24"/>
          <w:lang w:val="en-US"/>
        </w:rPr>
        <w:t>Scapy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pypi.python.org/pypi/scapy-real/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Scapy</w:t>
      </w:r>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pExpect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sourceforge.net/projects/pexpect/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pExpect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RpcLib</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Create web services in Python (soap, rpc,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RpcLib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Gevent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Gevent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249449"/>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/opt/twister/bin/start_server</w:t>
      </w:r>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r w:rsidRPr="00AB4096">
        <w:rPr>
          <w:rFonts w:asciiTheme="minorHAnsi" w:hAnsiTheme="minorHAnsi" w:cs="Arial"/>
          <w:i/>
          <w:sz w:val="24"/>
          <w:szCs w:val="24"/>
        </w:rPr>
        <w:t>start_server</w:t>
      </w:r>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PYTHON_PATH=/usr/bin/python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/usr/local/bin/python2.7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needed, the EP manager can be started automatically at system boot, by adding it into the rc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249450"/>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249451"/>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twister/client/userinterface/java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 xml:space="preserve">SSH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client/userinterface/java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in `</w:t>
      </w:r>
      <w:r w:rsidRPr="00AB4096">
        <w:rPr>
          <w:rFonts w:asciiTheme="minorHAnsi" w:hAnsiTheme="minorHAnsi" w:cs="Arial"/>
          <w:i/>
          <w:iCs/>
          <w:sz w:val="24"/>
          <w:szCs w:val="24"/>
        </w:rPr>
        <w:t>/var/www/twister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/opt/twister/server/static/js</w:t>
      </w:r>
      <w:r w:rsidRPr="00AB4096">
        <w:rPr>
          <w:rFonts w:asciiTheme="minorHAnsi" w:hAnsiTheme="minorHAnsi" w:cs="Arial"/>
          <w:sz w:val="24"/>
          <w:szCs w:val="24"/>
        </w:rPr>
        <w:t>` also in `</w:t>
      </w:r>
      <w:r w:rsidRPr="00AB4096">
        <w:rPr>
          <w:rFonts w:asciiTheme="minorHAnsi" w:hAnsiTheme="minorHAnsi" w:cs="Arial"/>
          <w:i/>
          <w:iCs/>
          <w:sz w:val="24"/>
          <w:szCs w:val="24"/>
        </w:rPr>
        <w:t>/var/www/twister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1"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249452"/>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`field_section`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r w:rsidRPr="000938AD">
        <w:lastRenderedPageBreak/>
        <w:t>The Reports Tab</w:t>
      </w:r>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additional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e-mail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devices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global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services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plugins</w:t>
      </w:r>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2" w:name="_Toc365641671"/>
      <w:bookmarkStart w:id="43" w:name="_Toc365881341"/>
      <w:bookmarkStart w:id="44" w:name="_Toc366249453"/>
      <w:r w:rsidRPr="00AB4096">
        <w:rPr>
          <w:rFonts w:asciiTheme="minorHAnsi" w:hAnsiTheme="minorHAnsi"/>
        </w:rPr>
        <w:lastRenderedPageBreak/>
        <w:t>How to define the suites and add the tests</w:t>
      </w:r>
      <w:bookmarkEnd w:id="42"/>
      <w:bookmarkEnd w:id="43"/>
      <w:bookmarkEnd w:id="44"/>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DB Autosave</w:t>
      </w:r>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 xml:space="preserve">#!/usr/bin/env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r w:rsidRPr="00AB4096">
        <w:rPr>
          <w:rFonts w:asciiTheme="minorHAnsi" w:eastAsia="Andale Sans UI" w:hAnsiTheme="minorHAnsi" w:cs="Arial"/>
          <w:i/>
          <w:kern w:val="1"/>
          <w:sz w:val="24"/>
          <w:szCs w:val="24"/>
          <w:lang w:val="en-US"/>
        </w:rPr>
        <w:t>chmod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r w:rsidR="00F1317D" w:rsidRPr="00AB4096">
        <w:rPr>
          <w:rFonts w:asciiTheme="minorHAnsi" w:hAnsiTheme="minorHAnsi" w:cs="Arial"/>
          <w:b/>
          <w:color w:val="808080" w:themeColor="background1" w:themeShade="80"/>
          <w:sz w:val="24"/>
          <w:szCs w:val="24"/>
        </w:rPr>
        <w:t>config_files</w:t>
      </w:r>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r w:rsidRPr="00AB4096">
        <w:rPr>
          <w:rFonts w:asciiTheme="minorHAnsi" w:eastAsia="Andale Sans UI" w:hAnsiTheme="minorHAnsi" w:cs="Arial"/>
          <w:b/>
          <w:color w:val="808080" w:themeColor="background1" w:themeShade="80"/>
          <w:kern w:val="1"/>
          <w:sz w:val="24"/>
          <w:szCs w:val="24"/>
          <w:lang w:val="en-US"/>
        </w:rPr>
        <w:t>param</w:t>
      </w:r>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5" w:name="_Toc365641672"/>
      <w:bookmarkStart w:id="46" w:name="_Toc365881342"/>
      <w:bookmarkStart w:id="47" w:name="_Toc366249454"/>
      <w:r w:rsidRPr="00AB4096">
        <w:rPr>
          <w:rFonts w:asciiTheme="minorHAnsi" w:hAnsiTheme="minorHAnsi"/>
        </w:rPr>
        <w:lastRenderedPageBreak/>
        <w:t>How to run the test files</w:t>
      </w:r>
      <w:bookmarkEnd w:id="45"/>
      <w:bookmarkEnd w:id="46"/>
      <w:bookmarkEnd w:id="47"/>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8" w:name="_Toc365641673"/>
      <w:bookmarkStart w:id="49" w:name="_Toc365881343"/>
      <w:bookmarkStart w:id="50" w:name="_Toc366249455"/>
      <w:r w:rsidRPr="00AB4096">
        <w:rPr>
          <w:rFonts w:asciiTheme="minorHAnsi" w:hAnsiTheme="minorHAnsi"/>
        </w:rPr>
        <w:t>Command line interface</w:t>
      </w:r>
      <w:bookmarkEnd w:id="48"/>
      <w:bookmarkEnd w:id="49"/>
      <w:bookmarkEnd w:id="50"/>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queue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dequeue tests during run time, before they are executed. Dequeuing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--eps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1" w:name="_Toc361054861"/>
      <w:bookmarkStart w:id="52" w:name="_Toc365641674"/>
      <w:bookmarkStart w:id="53" w:name="_Toc365881344"/>
      <w:bookmarkStart w:id="54" w:name="_Toc366249456"/>
      <w:r w:rsidRPr="00AB4096">
        <w:rPr>
          <w:rFonts w:asciiTheme="minorHAnsi" w:hAnsiTheme="minorHAnsi"/>
        </w:rPr>
        <w:lastRenderedPageBreak/>
        <w:t xml:space="preserve">Twister </w:t>
      </w:r>
      <w:bookmarkEnd w:id="51"/>
      <w:r w:rsidR="002D2581" w:rsidRPr="00AB4096">
        <w:rPr>
          <w:rFonts w:asciiTheme="minorHAnsi" w:hAnsiTheme="minorHAnsi"/>
        </w:rPr>
        <w:t>configuration</w:t>
      </w:r>
      <w:bookmarkEnd w:id="52"/>
      <w:bookmarkEnd w:id="53"/>
      <w:bookmarkEnd w:id="54"/>
    </w:p>
    <w:p w:rsidR="00407EC9" w:rsidRPr="00AB4096" w:rsidRDefault="00376C48" w:rsidP="00AD4DC2">
      <w:pPr>
        <w:pStyle w:val="Heading2"/>
        <w:rPr>
          <w:rFonts w:asciiTheme="minorHAnsi" w:hAnsiTheme="minorHAnsi"/>
        </w:rPr>
      </w:pPr>
      <w:bookmarkStart w:id="55" w:name="_Toc361054862"/>
      <w:bookmarkStart w:id="56" w:name="_Toc365641675"/>
      <w:bookmarkStart w:id="57" w:name="_Toc365881345"/>
      <w:bookmarkStart w:id="58" w:name="_Toc366249457"/>
      <w:r>
        <w:rPr>
          <w:rFonts w:asciiTheme="minorHAnsi" w:hAnsiTheme="minorHAnsi"/>
        </w:rPr>
        <w:t xml:space="preserve"> </w:t>
      </w:r>
      <w:r w:rsidR="00AD4DC2" w:rsidRPr="00AB4096">
        <w:rPr>
          <w:rFonts w:asciiTheme="minorHAnsi" w:hAnsiTheme="minorHAnsi"/>
        </w:rPr>
        <w:t>T</w:t>
      </w:r>
      <w:bookmarkEnd w:id="55"/>
      <w:r w:rsidR="002D2581" w:rsidRPr="00AB4096">
        <w:rPr>
          <w:rFonts w:asciiTheme="minorHAnsi" w:hAnsiTheme="minorHAnsi"/>
        </w:rPr>
        <w:t>wister configuration files</w:t>
      </w:r>
      <w:bookmarkEnd w:id="56"/>
      <w:bookmarkEnd w:id="57"/>
      <w:bookmarkEnd w:id="58"/>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resources.json</w:t>
      </w:r>
      <w:r w:rsidRPr="00AB4096">
        <w:rPr>
          <w:rFonts w:asciiTheme="minorHAnsi" w:hAnsiTheme="minorHAnsi" w:cs="Arial"/>
          <w:sz w:val="24"/>
          <w:szCs w:val="24"/>
        </w:rPr>
        <w:t>: contains all the resources from Resource Allocator server, all testbeds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r w:rsidRPr="00AB4096">
        <w:rPr>
          <w:rFonts w:asciiTheme="minorHAnsi" w:hAnsiTheme="minorHAnsi" w:cs="Arial"/>
          <w:b/>
          <w:sz w:val="24"/>
          <w:szCs w:val="24"/>
        </w:rPr>
        <w:t>no_type</w:t>
      </w:r>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r w:rsidRPr="00AB4096">
        <w:rPr>
          <w:rFonts w:asciiTheme="minorHAnsi" w:hAnsiTheme="minorHAnsi" w:cs="Arial"/>
          <w:i/>
          <w:sz w:val="24"/>
          <w:szCs w:val="24"/>
        </w:rPr>
        <w:t>no_type</w:t>
      </w:r>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59" w:name="_Toc365641676"/>
      <w:bookmarkStart w:id="60" w:name="_Toc365881346"/>
      <w:bookmarkStart w:id="61" w:name="_Toc366249458"/>
      <w:r>
        <w:rPr>
          <w:rFonts w:asciiTheme="minorHAnsi" w:hAnsiTheme="minorHAnsi"/>
        </w:rPr>
        <w:lastRenderedPageBreak/>
        <w:t xml:space="preserve"> </w:t>
      </w:r>
      <w:r w:rsidR="002D2581" w:rsidRPr="00AB4096">
        <w:rPr>
          <w:rFonts w:asciiTheme="minorHAnsi" w:hAnsiTheme="minorHAnsi"/>
        </w:rPr>
        <w:t>Configure the paths</w:t>
      </w:r>
      <w:bookmarkEnd w:id="59"/>
      <w:bookmarkEnd w:id="60"/>
      <w:bookmarkEnd w:id="61"/>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r w:rsidRPr="00AB4096">
        <w:rPr>
          <w:rFonts w:asciiTheme="minorHAnsi" w:hAnsiTheme="minorHAnsi" w:cs="Arial"/>
          <w:b/>
          <w:bCs/>
          <w:i/>
          <w:iCs/>
          <w:sz w:val="24"/>
          <w:szCs w:val="24"/>
        </w:rPr>
        <w:t>Globals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2" w:name="_Toc365641677"/>
      <w:bookmarkStart w:id="63" w:name="_Toc365881347"/>
      <w:bookmarkStart w:id="64" w:name="_Toc366249459"/>
      <w:r>
        <w:rPr>
          <w:rFonts w:asciiTheme="minorHAnsi" w:hAnsiTheme="minorHAnsi"/>
        </w:rPr>
        <w:lastRenderedPageBreak/>
        <w:t xml:space="preserve"> </w:t>
      </w:r>
      <w:r w:rsidR="002D2581" w:rsidRPr="00AB4096">
        <w:rPr>
          <w:rFonts w:asciiTheme="minorHAnsi" w:hAnsiTheme="minorHAnsi"/>
        </w:rPr>
        <w:t>Configure the e-mail</w:t>
      </w:r>
      <w:bookmarkEnd w:id="62"/>
      <w:bookmarkEnd w:id="63"/>
      <w:bookmarkEnd w:id="64"/>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&lt;insert_section&gt;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r w:rsidRPr="00AB4096">
        <w:rPr>
          <w:rFonts w:asciiTheme="minorHAnsi" w:hAnsiTheme="minorHAnsi" w:cs="Arial"/>
          <w:i/>
          <w:iCs/>
          <w:sz w:val="24"/>
          <w:szCs w:val="24"/>
        </w:rPr>
        <w:t>release_id</w:t>
      </w:r>
      <w:r w:rsidRPr="00AB4096">
        <w:rPr>
          <w:rFonts w:asciiTheme="minorHAnsi" w:hAnsiTheme="minorHAnsi" w:cs="Arial"/>
          <w:sz w:val="24"/>
          <w:szCs w:val="24"/>
        </w:rPr>
        <w:t>`, `</w:t>
      </w:r>
      <w:r w:rsidRPr="00AB4096">
        <w:rPr>
          <w:rFonts w:asciiTheme="minorHAnsi" w:hAnsiTheme="minorHAnsi" w:cs="Arial"/>
          <w:i/>
          <w:iCs/>
          <w:sz w:val="24"/>
          <w:szCs w:val="24"/>
        </w:rPr>
        <w:t>build_id</w:t>
      </w:r>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5B238B" w:rsidRPr="00AB4096" w:rsidRDefault="002D2581" w:rsidP="005B238B">
      <w:pPr>
        <w:rPr>
          <w:rFonts w:asciiTheme="minorHAnsi" w:hAnsiTheme="minorHAnsi" w:cs="Arial"/>
          <w:sz w:val="24"/>
          <w:szCs w:val="24"/>
        </w:rPr>
      </w:pPr>
      <w:r w:rsidRPr="00AB4096">
        <w:rPr>
          <w:rFonts w:asciiTheme="minorHAnsi" w:hAnsiTheme="minorHAnsi" w:cs="Source Sans Pro"/>
          <w:sz w:val="22"/>
        </w:rPr>
        <w:lastRenderedPageBreak/>
        <w:t xml:space="preserve"> </w:t>
      </w:r>
      <w:r w:rsidR="005B238B"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The email password is stored in a non-human readable format and it’s encrypted with the user key from users_and_groups config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5" w:name="_Toc365641678"/>
      <w:bookmarkStart w:id="66" w:name="_Toc365881348"/>
      <w:bookmarkStart w:id="67" w:name="_Toc366249460"/>
      <w:r>
        <w:rPr>
          <w:rFonts w:asciiTheme="minorHAnsi" w:hAnsiTheme="minorHAnsi"/>
        </w:rPr>
        <w:t xml:space="preserve"> </w:t>
      </w:r>
      <w:r w:rsidR="005A21A6" w:rsidRPr="00AB4096">
        <w:rPr>
          <w:rFonts w:asciiTheme="minorHAnsi" w:hAnsiTheme="minorHAnsi"/>
        </w:rPr>
        <w:t>Configure the database</w:t>
      </w:r>
      <w:bookmarkEnd w:id="65"/>
      <w:bookmarkEnd w:id="66"/>
      <w:bookmarkEnd w:id="67"/>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database connection section ( db_config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saving results into database ( insert_section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reports ( reports_section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8" w:name="_Toc365881349"/>
      <w:bookmarkStart w:id="69" w:name="_Toc365882552"/>
      <w:bookmarkStart w:id="70" w:name="_Toc365882844"/>
      <w:bookmarkStart w:id="71" w:name="_Toc366249461"/>
      <w:r w:rsidRPr="00AB4096">
        <w:rPr>
          <w:rFonts w:asciiTheme="minorHAnsi" w:hAnsiTheme="minorHAnsi"/>
        </w:rPr>
        <w:t>11.4.1</w:t>
      </w:r>
      <w:r w:rsidR="00E00608" w:rsidRPr="00AB4096">
        <w:rPr>
          <w:rFonts w:asciiTheme="minorHAnsi" w:hAnsiTheme="minorHAnsi"/>
        </w:rPr>
        <w:t xml:space="preserve"> Database connection</w:t>
      </w:r>
      <w:bookmarkEnd w:id="68"/>
      <w:bookmarkEnd w:id="69"/>
      <w:bookmarkEnd w:id="70"/>
      <w:bookmarkEnd w:id="71"/>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&lt;db_config&gt;&lt;/db_config&gt;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2" w:name="_Toc365881350"/>
      <w:bookmarkStart w:id="73" w:name="_Toc365882553"/>
      <w:bookmarkStart w:id="74" w:name="_Toc365882845"/>
      <w:bookmarkStart w:id="75" w:name="_Toc366249462"/>
      <w:r w:rsidRPr="00AB4096">
        <w:rPr>
          <w:rFonts w:asciiTheme="minorHAnsi" w:hAnsiTheme="minorHAnsi"/>
        </w:rPr>
        <w:t>11.4.2 Saving</w:t>
      </w:r>
      <w:r w:rsidR="00E00608" w:rsidRPr="00AB4096">
        <w:rPr>
          <w:rFonts w:asciiTheme="minorHAnsi" w:hAnsiTheme="minorHAnsi"/>
        </w:rPr>
        <w:t xml:space="preserve"> results into database</w:t>
      </w:r>
      <w:bookmarkEnd w:id="72"/>
      <w:bookmarkEnd w:id="73"/>
      <w:bookmarkEnd w:id="74"/>
      <w:bookmarkEnd w:id="75"/>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&lt;insert_section&gt;&lt;/insert_section&gt;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$twister_user</w:t>
      </w:r>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$twister_ce_os</w:t>
      </w:r>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$twister_ep_os</w:t>
      </w:r>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$twister_ce_ip</w:t>
      </w:r>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$twister_ce_hostname</w:t>
      </w:r>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$twister_ep_ip</w:t>
      </w:r>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$twister_ep_hostname</w:t>
      </w:r>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$twister_ep_name</w:t>
      </w:r>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$twister_rf_fname</w:t>
      </w:r>
      <w:r w:rsidRPr="00AB4096">
        <w:rPr>
          <w:rFonts w:asciiTheme="minorHAnsi" w:hAnsiTheme="minorHAnsi" w:cs="Arial"/>
          <w:bCs/>
          <w:sz w:val="24"/>
          <w:szCs w:val="24"/>
        </w:rPr>
        <w:t xml:space="preserve"> = the path to Twister resources file (default is `resources.json`);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$twister_pf_fname</w:t>
      </w:r>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r w:rsidRPr="00AB4096">
        <w:rPr>
          <w:rFonts w:asciiTheme="minorHAnsi" w:hAnsiTheme="minorHAnsi" w:cs="Arial"/>
          <w:bCs/>
          <w:sz w:val="24"/>
          <w:szCs w:val="24"/>
        </w:rPr>
        <w:t>project_users.json`);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$twister_ce_python_revision</w:t>
      </w:r>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$twister_ep_python_revision</w:t>
      </w:r>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$twister_suite_name</w:t>
      </w:r>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$twister_tc_name</w:t>
      </w:r>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$twister_tc_full_path</w:t>
      </w:r>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$twister_tc_title</w:t>
      </w:r>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$twister_tc_description</w:t>
      </w:r>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$twister_tc_status</w:t>
      </w:r>
      <w:r w:rsidRPr="00AB4096">
        <w:rPr>
          <w:rFonts w:asciiTheme="minorHAnsi" w:hAnsiTheme="minorHAnsi" w:cs="Arial"/>
          <w:sz w:val="24"/>
          <w:szCs w:val="24"/>
        </w:rPr>
        <w:t xml:space="preserve"> = the final status of the test: pass, fail, skip, abort, etc;</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$twister_tc_crash_detected</w:t>
      </w:r>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$twister_tc_time_elapsed</w:t>
      </w:r>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$twister_tc_date_started</w:t>
      </w:r>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$twister_tc_date_finished</w:t>
      </w:r>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$twister_tc_log</w:t>
      </w:r>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$twister_ce_type</w:t>
      </w:r>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lastRenderedPageBreak/>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ID="&lt;ID_Field&gt;" SQLQuery="&lt;SQL_query&gt;" Label="&lt;GUI_Label&gt;" Type="&lt;UserText|UserSelect|UserScript|DbSelect&gt;" GUIDefined="true|false" Mandatory="true|false"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(eg: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GUIDefined</w:t>
      </w:r>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GuiDefined;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`$variable_name` if the field type is in { UserText|UserSelect|UserScript} or `@dbselect_field_name@`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&lt;sql_statement&gt;&lt;/sql_statement&gt;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SQl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wps:txbx>
                        <wps:bodyPr rot="0" vert="horz" wrap="square" lIns="91440" tIns="45720" rIns="91440" bIns="45720" anchor="t" anchorCtr="0" upright="1">
                          <a:noAutofit/>
                        </wps:bodyPr>
                      </wps:wsp>
                    </wpc:wpc>
                  </a:graphicData>
                </a:graphic>
              </wp:inline>
            </w:drawing>
          </mc:Choice>
          <mc:Fallback>
            <w:pict>
              <v:group w14:anchorId="63D8C0CB"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4BAC4"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r w:rsidR="00E00608" w:rsidRPr="00AB4096">
        <w:rPr>
          <w:rFonts w:asciiTheme="minorHAnsi" w:hAnsiTheme="minorHAnsi" w:cs="Arial"/>
          <w:i/>
          <w:iCs/>
          <w:sz w:val="24"/>
          <w:szCs w:val="24"/>
        </w:rPr>
        <w:t>res_id</w:t>
      </w:r>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SELECT MAX(id)+1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6" w:name="_Toc365648780"/>
      <w:bookmarkStart w:id="77" w:name="_Toc365881303"/>
      <w:bookmarkStart w:id="78" w:name="_Toc365881351"/>
      <w:bookmarkStart w:id="79" w:name="_Toc365881441"/>
      <w:bookmarkStart w:id="80" w:name="_Toc365881483"/>
      <w:bookmarkStart w:id="81" w:name="_Toc365881531"/>
      <w:bookmarkStart w:id="82" w:name="_Toc365881579"/>
      <w:bookmarkStart w:id="83" w:name="_Toc365881627"/>
      <w:bookmarkStart w:id="84" w:name="_Toc365881681"/>
      <w:bookmarkStart w:id="85" w:name="_Toc365881723"/>
      <w:bookmarkStart w:id="86" w:name="_Toc365881765"/>
      <w:bookmarkStart w:id="87" w:name="_Toc365881886"/>
      <w:bookmarkStart w:id="88" w:name="_Toc365881934"/>
      <w:bookmarkStart w:id="89" w:name="_Toc365882554"/>
      <w:bookmarkStart w:id="90" w:name="_Toc365882602"/>
      <w:bookmarkStart w:id="91" w:name="_Toc365882846"/>
      <w:bookmarkStart w:id="92" w:name="_Toc366227545"/>
      <w:bookmarkStart w:id="93" w:name="_Toc366227688"/>
      <w:bookmarkStart w:id="94" w:name="_Toc366227731"/>
      <w:bookmarkStart w:id="95" w:name="_Toc366243876"/>
      <w:bookmarkStart w:id="96" w:name="_Toc366249420"/>
      <w:bookmarkStart w:id="97" w:name="_Toc36624946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8" w:name="_Toc365648781"/>
      <w:bookmarkStart w:id="99" w:name="_Toc365881304"/>
      <w:bookmarkStart w:id="100" w:name="_Toc365881352"/>
      <w:bookmarkStart w:id="101" w:name="_Toc365881442"/>
      <w:bookmarkStart w:id="102" w:name="_Toc365881484"/>
      <w:bookmarkStart w:id="103" w:name="_Toc365881532"/>
      <w:bookmarkStart w:id="104" w:name="_Toc365881580"/>
      <w:bookmarkStart w:id="105" w:name="_Toc365881628"/>
      <w:bookmarkStart w:id="106" w:name="_Toc365881682"/>
      <w:bookmarkStart w:id="107" w:name="_Toc365881724"/>
      <w:bookmarkStart w:id="108" w:name="_Toc365881766"/>
      <w:bookmarkStart w:id="109" w:name="_Toc365881887"/>
      <w:bookmarkStart w:id="110" w:name="_Toc365881935"/>
      <w:bookmarkStart w:id="111" w:name="_Toc365882555"/>
      <w:bookmarkStart w:id="112" w:name="_Toc365882603"/>
      <w:bookmarkStart w:id="113" w:name="_Toc365882847"/>
      <w:bookmarkStart w:id="114" w:name="_Toc366227546"/>
      <w:bookmarkStart w:id="115" w:name="_Toc366227689"/>
      <w:bookmarkStart w:id="116" w:name="_Toc366227732"/>
      <w:bookmarkStart w:id="117" w:name="_Toc366243877"/>
      <w:bookmarkStart w:id="118" w:name="_Toc366249421"/>
      <w:bookmarkStart w:id="119" w:name="_Toc36624946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ID="Run_number" SQLQuery="" Label="Run Number"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 ‘$Run_number’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&lt;sql_statement&gt; INSERT into results(run_number) values ( ‘$Run_number’)&lt;/sql_statement&gt;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an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ID="ID_Location" SQLQuery="" Label="Location"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ry according to the ID field ( '$ID_Location'</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&lt;sql_statement&gt; INSERT into results(location) values ( ‘$ID_Location’)&lt;/sql_statement&gt;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Label="&lt;GUI_Label&gt;"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ID="EP_Name" SQLQuery="select distinct ep_name from reports" Label="EP Name"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ry according to the ID field ( '$EP_Name'</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results(ep_name) values ( ‘$EP_Name’)&lt;/sql_statement&gt;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“Max_Value”:</w:t>
      </w:r>
    </w:p>
    <w:p w:rsidR="00E00608" w:rsidRPr="000E6CEA" w:rsidRDefault="00E00608" w:rsidP="000E6CEA">
      <w:pPr>
        <w:rPr>
          <w:rFonts w:ascii="Source Code Pro" w:hAnsi="Source Code Pro"/>
        </w:rPr>
      </w:pPr>
      <w:r w:rsidRPr="000E6CEA">
        <w:rPr>
          <w:rFonts w:ascii="Source Code Pro" w:hAnsi="Source Code Pro"/>
        </w:rPr>
        <w:t>&lt;field ID="Max_Value" SQLQuery="select MAX(value) from reports" Label="EP Name"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but with a different syntax ( @Max_Value@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results(value) values (@Max_Value@)&lt;/sql_statement&gt;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0" w:name="_Toc365881353"/>
      <w:bookmarkStart w:id="121" w:name="_Toc365882556"/>
      <w:bookmarkStart w:id="122" w:name="_Toc365882848"/>
      <w:bookmarkStart w:id="123" w:name="_Toc366249465"/>
      <w:r w:rsidRPr="00AB4096">
        <w:rPr>
          <w:rFonts w:asciiTheme="minorHAnsi" w:hAnsiTheme="minorHAnsi"/>
        </w:rPr>
        <w:t>11.4.3</w:t>
      </w:r>
      <w:r w:rsidR="00E00608" w:rsidRPr="00AB4096">
        <w:rPr>
          <w:rFonts w:asciiTheme="minorHAnsi" w:hAnsiTheme="minorHAnsi"/>
        </w:rPr>
        <w:t xml:space="preserve"> Creating reports</w:t>
      </w:r>
      <w:bookmarkEnd w:id="120"/>
      <w:bookmarkEnd w:id="121"/>
      <w:bookmarkEnd w:id="122"/>
      <w:bookmarkEnd w:id="123"/>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 reports_section &gt;&lt;/ reports_section&gt;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r w:rsidRPr="00AB4096">
        <w:rPr>
          <w:rFonts w:asciiTheme="minorHAnsi" w:hAnsiTheme="minorHAnsi" w:cs="Arial"/>
          <w:color w:val="800000"/>
          <w:sz w:val="24"/>
          <w:szCs w:val="24"/>
        </w:rPr>
        <w:t>PieChart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BarChart</w:t>
      </w:r>
      <w:r w:rsidRPr="00AB4096">
        <w:rPr>
          <w:rFonts w:asciiTheme="minorHAnsi" w:hAnsiTheme="minorHAnsi" w:cs="Arial"/>
          <w:sz w:val="24"/>
          <w:szCs w:val="24"/>
        </w:rPr>
        <w:t xml:space="preserve"> and </w:t>
      </w:r>
      <w:r w:rsidRPr="00AB4096">
        <w:rPr>
          <w:rFonts w:asciiTheme="minorHAnsi" w:hAnsiTheme="minorHAnsi" w:cs="Arial"/>
          <w:color w:val="800000"/>
          <w:sz w:val="24"/>
          <w:szCs w:val="24"/>
        </w:rPr>
        <w:t>LineChart</w:t>
      </w:r>
      <w:r w:rsidRPr="00AB4096">
        <w:rPr>
          <w:rFonts w:asciiTheme="minorHAnsi" w:hAnsiTheme="minorHAnsi" w:cs="Arial"/>
          <w:sz w:val="24"/>
          <w:szCs w:val="24"/>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r w:rsidRPr="00AB4096">
        <w:rPr>
          <w:rFonts w:asciiTheme="minorHAnsi" w:hAnsiTheme="minorHAnsi" w:cs="Arial"/>
          <w:i/>
          <w:iCs/>
          <w:sz w:val="24"/>
          <w:szCs w:val="24"/>
        </w:rPr>
        <w:t>goto</w:t>
      </w:r>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24" w:name="_Toc365641679"/>
      <w:bookmarkStart w:id="125" w:name="_Toc365881354"/>
      <w:bookmarkStart w:id="126" w:name="_Toc366249466"/>
      <w:r>
        <w:rPr>
          <w:rFonts w:asciiTheme="minorHAnsi" w:hAnsiTheme="minorHAnsi"/>
        </w:rPr>
        <w:lastRenderedPageBreak/>
        <w:t xml:space="preserve"> </w:t>
      </w:r>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bookmarkEnd w:id="124"/>
      <w:bookmarkEnd w:id="125"/>
      <w:bookmarkEnd w:id="126"/>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is used to view and edit the Testbed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testbed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This is important, because each resource can be accessed using its ID, or its full path (just like a Unix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getResource</w:t>
      </w:r>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This function is used to CREATE and MODIFY nodes. If the resource is created, the ID of the new resource is returned. If the resource is updated, the function returns True.</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renameResource</w:t>
      </w:r>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deleteResource</w:t>
      </w:r>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r w:rsidRPr="00AB4096">
        <w:rPr>
          <w:rFonts w:asciiTheme="minorHAnsi" w:eastAsia="Courier New" w:hAnsiTheme="minorHAnsi" w:cs="Arial"/>
          <w:b/>
          <w:bCs/>
          <w:color w:val="808080" w:themeColor="background1" w:themeShade="80"/>
          <w:kern w:val="1"/>
          <w:sz w:val="24"/>
          <w:szCs w:val="24"/>
          <w:lang w:val="en-US"/>
        </w:rPr>
        <w:t>getResourceStatus</w:t>
      </w:r>
      <w:r w:rsidRPr="00AB4096">
        <w:rPr>
          <w:rFonts w:asciiTheme="minorHAnsi" w:eastAsia="Courier New" w:hAnsiTheme="minorHAnsi" w:cs="Arial"/>
          <w:color w:val="808080" w:themeColor="background1" w:themeShade="80"/>
          <w:kern w:val="1"/>
          <w:sz w:val="24"/>
          <w:szCs w:val="24"/>
          <w:lang w:val="en-US"/>
        </w:rPr>
        <w:t>(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testbeds: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testbed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testbed 3,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testbed 1,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testbed 2, you can use: </w:t>
      </w:r>
      <w:r w:rsidRPr="00AB4096">
        <w:rPr>
          <w:rFonts w:asciiTheme="minorHAnsi" w:eastAsia="Andale Sans UI" w:hAnsiTheme="minorHAnsi" w:cs="Arial"/>
          <w:b/>
          <w:bCs/>
          <w:color w:val="000000"/>
          <w:kern w:val="1"/>
          <w:sz w:val="24"/>
          <w:szCs w:val="24"/>
          <w:lang w:val="en-US"/>
        </w:rPr>
        <w:t>renResource</w:t>
      </w:r>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27" w:name="_Toc365641680"/>
      <w:bookmarkStart w:id="128" w:name="_Toc365881355"/>
      <w:bookmarkStart w:id="129" w:name="_Toc366249467"/>
      <w:r>
        <w:rPr>
          <w:rFonts w:asciiTheme="minorHAnsi" w:hAnsiTheme="minorHAnsi"/>
        </w:rPr>
        <w:lastRenderedPageBreak/>
        <w:t xml:space="preserve"> </w:t>
      </w:r>
      <w:r w:rsidR="00434065" w:rsidRPr="00AB4096">
        <w:rPr>
          <w:rFonts w:asciiTheme="minorHAnsi" w:hAnsiTheme="minorHAnsi"/>
        </w:rPr>
        <w:t>Configure the SUTs</w:t>
      </w:r>
      <w:bookmarkEnd w:id="127"/>
      <w:bookmarkEnd w:id="128"/>
      <w:bookmarkEnd w:id="129"/>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This is where you can edit the SUTs (systems under test). A SUT is a collection of TestBeds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After the SUT is create, to add TestBeds or devices drag &amp; drop resources from the TestBeds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getSut</w:t>
      </w:r>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When you use the getSut function, for example getSut('SUT1'),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'meta':{'epnames': 'EP-1001'}, 'id':'a322908eab', 'children':['5cae3abaef',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r w:rsidR="002207E4">
        <w:rPr>
          <w:rFonts w:asciiTheme="minorHAnsi" w:hAnsiTheme="minorHAnsi" w:cs="Arial"/>
          <w:color w:val="000000"/>
          <w:sz w:val="24"/>
          <w:szCs w:val="24"/>
        </w:rPr>
        <w:t>T</w:t>
      </w:r>
      <w:r w:rsidR="003329F7">
        <w:rPr>
          <w:rFonts w:asciiTheme="minorHAnsi" w:hAnsiTheme="minorHAnsi" w:cs="Arial"/>
          <w:color w:val="000000"/>
          <w:sz w:val="24"/>
          <w:szCs w:val="24"/>
        </w:rPr>
        <w:t xml:space="preserve">estbed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This function is used to CREATE and MODIFY SUTs. If the SUT did not exist before, the ID of the new SUT is returned. If the SUT is updated, the function returns True.</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renameSut</w:t>
      </w:r>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deleteSut</w:t>
      </w:r>
      <w:r w:rsidRPr="00AB4096">
        <w:rPr>
          <w:rStyle w:val="Teletype"/>
          <w:rFonts w:asciiTheme="minorHAnsi" w:hAnsiTheme="minorHAnsi" w:cs="Arial"/>
          <w:sz w:val="24"/>
          <w:szCs w:val="24"/>
        </w:rPr>
        <w:t>(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0" w:name="_Toc365641681"/>
      <w:bookmarkStart w:id="131" w:name="_Toc365881356"/>
      <w:bookmarkStart w:id="132" w:name="_Toc366249468"/>
      <w:r>
        <w:rPr>
          <w:rFonts w:asciiTheme="minorHAnsi" w:hAnsiTheme="minorHAnsi"/>
        </w:rPr>
        <w:t xml:space="preserve"> </w:t>
      </w:r>
      <w:r w:rsidR="009B6CC8" w:rsidRPr="00AB4096">
        <w:rPr>
          <w:rFonts w:asciiTheme="minorHAnsi" w:hAnsiTheme="minorHAnsi"/>
        </w:rPr>
        <w:t>Configure the global parameters</w:t>
      </w:r>
      <w:bookmarkEnd w:id="130"/>
      <w:bookmarkEnd w:id="131"/>
      <w:bookmarkEnd w:id="132"/>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r w:rsidRPr="00AB4096">
        <w:rPr>
          <w:rFonts w:asciiTheme="minorHAnsi" w:hAnsiTheme="minorHAnsi" w:cs="Arial"/>
          <w:b/>
          <w:bCs/>
          <w:color w:val="000000"/>
          <w:sz w:val="24"/>
          <w:szCs w:val="24"/>
        </w:rPr>
        <w:t>getGlobal</w:t>
      </w:r>
      <w:r w:rsidRPr="00AB4096">
        <w:rPr>
          <w:rFonts w:asciiTheme="minorHAnsi" w:hAnsiTheme="minorHAnsi" w:cs="Arial"/>
          <w:color w:val="000000"/>
          <w:sz w:val="24"/>
          <w:szCs w:val="24"/>
        </w:rPr>
        <w:t xml:space="preserve">( name ) and </w:t>
      </w:r>
      <w:r w:rsidRPr="00AB4096">
        <w:rPr>
          <w:rFonts w:asciiTheme="minorHAnsi" w:hAnsiTheme="minorHAnsi" w:cs="Arial"/>
          <w:b/>
          <w:bCs/>
          <w:color w:val="000000"/>
          <w:sz w:val="24"/>
          <w:szCs w:val="24"/>
        </w:rPr>
        <w:t>setGlobal</w:t>
      </w:r>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getGlobal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getGlobal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setGlobal function will update, create or delete parameters. If the name exists, it is updated. If it doesn't exist, it is created. If you use </w:t>
      </w:r>
      <w:r w:rsidRPr="00AB4096">
        <w:rPr>
          <w:rFonts w:asciiTheme="minorHAnsi" w:hAnsiTheme="minorHAnsi" w:cs="Arial"/>
          <w:b/>
          <w:color w:val="000000"/>
          <w:sz w:val="24"/>
          <w:szCs w:val="24"/>
        </w:rPr>
        <w:t>setGlobal</w:t>
      </w:r>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changes made by setGlobal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serializable parameters saved by the test files are shared between all Eps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bookmarkStart w:id="133" w:name="_Toc366249469"/>
      <w:r>
        <w:rPr>
          <w:rFonts w:asciiTheme="minorHAnsi" w:hAnsiTheme="minorHAnsi"/>
        </w:rPr>
        <w:lastRenderedPageBreak/>
        <w:t xml:space="preserve"> </w:t>
      </w:r>
      <w:r w:rsidR="006C5A58">
        <w:rPr>
          <w:rFonts w:asciiTheme="minorHAnsi" w:hAnsiTheme="minorHAnsi"/>
        </w:rPr>
        <w:t>Define Test Configurations</w:t>
      </w:r>
      <w:bookmarkEnd w:id="133"/>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r w:rsidRPr="006C5A58">
        <w:rPr>
          <w:rFonts w:asciiTheme="minorHAnsi" w:hAnsiTheme="minorHAnsi" w:cs="Arial"/>
          <w:b/>
          <w:sz w:val="24"/>
          <w:szCs w:val="24"/>
        </w:rPr>
        <w:t>getConfig</w:t>
      </w:r>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r w:rsidRPr="001A5FC3">
        <w:rPr>
          <w:rFonts w:asciiTheme="minorHAnsi" w:hAnsiTheme="minorHAnsi" w:cs="Arial"/>
          <w:b/>
          <w:color w:val="000000"/>
          <w:sz w:val="24"/>
          <w:szCs w:val="24"/>
        </w:rPr>
        <w:t>getConfig</w:t>
      </w:r>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A suite of global params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34" w:name="_Toc365641682"/>
      <w:bookmarkStart w:id="135" w:name="_Toc365881357"/>
      <w:bookmarkStart w:id="136" w:name="_Toc366249470"/>
      <w:r>
        <w:rPr>
          <w:rFonts w:asciiTheme="minorHAnsi" w:hAnsiTheme="minorHAnsi"/>
        </w:rPr>
        <w:t xml:space="preserve"> </w:t>
      </w:r>
      <w:r w:rsidR="009B6CC8" w:rsidRPr="00AB4096">
        <w:rPr>
          <w:rFonts w:asciiTheme="minorHAnsi" w:hAnsiTheme="minorHAnsi"/>
        </w:rPr>
        <w:t>Configure ‘panic detect’</w:t>
      </w:r>
      <w:bookmarkEnd w:id="134"/>
      <w:bookmarkEnd w:id="135"/>
      <w:bookmarkEnd w:id="13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37" w:name="_Toc365641683"/>
      <w:bookmarkStart w:id="138" w:name="_Toc365881358"/>
      <w:bookmarkStart w:id="139" w:name="_Toc366249471"/>
      <w:r>
        <w:rPr>
          <w:rFonts w:asciiTheme="minorHAnsi" w:hAnsiTheme="minorHAnsi"/>
        </w:rPr>
        <w:t xml:space="preserve"> </w:t>
      </w:r>
      <w:r w:rsidR="009B6CC8" w:rsidRPr="00AB4096">
        <w:rPr>
          <w:rFonts w:asciiTheme="minorHAnsi" w:hAnsiTheme="minorHAnsi"/>
        </w:rPr>
        <w:t>Services and Plugins</w:t>
      </w:r>
      <w:bookmarkEnd w:id="137"/>
      <w:bookmarkEnd w:id="138"/>
      <w:bookmarkEnd w:id="13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bookmarkStart w:id="140" w:name="_Toc366249472"/>
      <w:r>
        <w:rPr>
          <w:rFonts w:asciiTheme="minorHAnsi" w:hAnsiTheme="minorHAnsi"/>
        </w:rPr>
        <w:lastRenderedPageBreak/>
        <w:t xml:space="preserve"> </w:t>
      </w:r>
      <w:r w:rsidR="0057308B">
        <w:rPr>
          <w:rFonts w:asciiTheme="minorHAnsi" w:hAnsiTheme="minorHAnsi"/>
        </w:rPr>
        <w:t>User management</w:t>
      </w:r>
      <w:bookmarkEnd w:id="14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groups</w:t>
      </w:r>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a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1" w:name="_Toc365641685"/>
      <w:bookmarkStart w:id="142"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 or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bookmarkStart w:id="143" w:name="_Toc366249473"/>
      <w:r>
        <w:rPr>
          <w:rFonts w:asciiTheme="minorHAnsi" w:hAnsiTheme="minorHAnsi"/>
        </w:rPr>
        <w:t xml:space="preserve"> </w:t>
      </w:r>
      <w:r w:rsidR="00340530" w:rsidRPr="00AB4096">
        <w:rPr>
          <w:rFonts w:asciiTheme="minorHAnsi" w:hAnsiTheme="minorHAnsi"/>
        </w:rPr>
        <w:t>Set-up and Tear-down controls</w:t>
      </w:r>
      <w:bookmarkEnd w:id="141"/>
      <w:bookmarkEnd w:id="142"/>
      <w:bookmarkEnd w:id="143"/>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44" w:name="_Toc365641687"/>
      <w:bookmarkStart w:id="145" w:name="_Toc365881362"/>
      <w:bookmarkStart w:id="146" w:name="_Toc366249475"/>
      <w:r>
        <w:rPr>
          <w:rFonts w:asciiTheme="minorHAnsi" w:hAnsiTheme="minorHAnsi"/>
        </w:rPr>
        <w:t xml:space="preserve"> </w:t>
      </w:r>
      <w:r w:rsidR="00340530" w:rsidRPr="00AB4096">
        <w:rPr>
          <w:rFonts w:asciiTheme="minorHAnsi" w:hAnsiTheme="minorHAnsi"/>
        </w:rPr>
        <w:t>Test case/Suites management</w:t>
      </w:r>
      <w:bookmarkEnd w:id="144"/>
      <w:bookmarkEnd w:id="145"/>
      <w:bookmarkEnd w:id="146"/>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the  main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47" w:name="_Toc365641688"/>
      <w:bookmarkStart w:id="148" w:name="_Toc365881363"/>
      <w:bookmarkStart w:id="149" w:name="_Toc366249476"/>
      <w:r>
        <w:rPr>
          <w:rFonts w:asciiTheme="minorHAnsi" w:hAnsiTheme="minorHAnsi"/>
        </w:rPr>
        <w:t xml:space="preserve"> </w:t>
      </w:r>
      <w:r w:rsidR="00340530" w:rsidRPr="00AB4096">
        <w:rPr>
          <w:rFonts w:asciiTheme="minorHAnsi" w:hAnsiTheme="minorHAnsi"/>
        </w:rPr>
        <w:t>User levels</w:t>
      </w:r>
      <w:bookmarkEnd w:id="147"/>
      <w:bookmarkEnd w:id="148"/>
      <w:bookmarkEnd w:id="14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default value of ce_server_type is no_type. If you use “no_type”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After the ce_server_type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GUI, it’s providing a panel where the groups are managed. There are 3 twister user groups: admin, developer, tester.</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can add, delete users (identified by unix_name such as tfisher),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bookmarkStart w:id="150" w:name="_GoBack"/>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r>
      <w:bookmarkEnd w:id="150"/>
      <w:r w:rsidRPr="00AB4096">
        <w:rPr>
          <w:rFonts w:asciiTheme="minorHAnsi" w:hAnsiTheme="minorHAnsi" w:cs="Arial"/>
          <w:sz w:val="24"/>
          <w:szCs w:val="24"/>
        </w:rP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If a Unix/NIS account is not present in any Twister groups, he'll not be able to run tests even if he has a Unix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framework is providing a CE configuration file to allow enterprise-specific information to be displayed in the Welcome and About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To configure what it is displayed in the About screen you have to create/edit a logo.txt file which must be placed in the main directory where the GUI is loaded from (ex: /var/www/twister).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also add an image to the About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welcome screen same as the About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it’s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1" w:name="_Toc365641691"/>
      <w:bookmarkStart w:id="152" w:name="_Toc365881366"/>
      <w:bookmarkStart w:id="153" w:name="_Toc366249479"/>
      <w:r>
        <w:rPr>
          <w:rFonts w:asciiTheme="minorHAnsi" w:hAnsiTheme="minorHAnsi"/>
        </w:rPr>
        <w:t xml:space="preserve"> </w:t>
      </w:r>
      <w:r w:rsidR="00340530" w:rsidRPr="00AB4096">
        <w:rPr>
          <w:rFonts w:asciiTheme="minorHAnsi" w:hAnsiTheme="minorHAnsi"/>
        </w:rPr>
        <w:t>Test case details descriptors</w:t>
      </w:r>
      <w:bookmarkEnd w:id="151"/>
      <w:bookmarkEnd w:id="152"/>
      <w:bookmarkEnd w:id="153"/>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case you can define any numbers of meta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title.&lt;/title&gt;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logs.&lt;/description&gt;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r w:rsidRPr="00AB4096">
        <w:rPr>
          <w:rFonts w:asciiTheme="minorHAnsi" w:hAnsiTheme="minorHAnsi" w:cs="Arial"/>
          <w:b/>
          <w:sz w:val="24"/>
          <w:szCs w:val="24"/>
        </w:rPr>
        <w:t>Tag:</w:t>
      </w:r>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r w:rsidRPr="00AB4096">
        <w:rPr>
          <w:rFonts w:asciiTheme="minorHAnsi" w:hAnsiTheme="minorHAnsi" w:cs="Arial"/>
          <w:b/>
          <w:sz w:val="24"/>
          <w:szCs w:val="24"/>
        </w:rPr>
        <w:t>Meta:&lt;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r w:rsidRPr="00AB4096">
        <w:rPr>
          <w:rFonts w:asciiTheme="minorHAnsi" w:hAnsiTheme="minorHAnsi" w:cs="Arial"/>
          <w:b/>
          <w:sz w:val="24"/>
          <w:szCs w:val="24"/>
        </w:rPr>
        <w:t>Setup:</w:t>
      </w:r>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4" w:name="_Toc365641692"/>
      <w:bookmarkStart w:id="155" w:name="_Toc365881367"/>
      <w:bookmarkStart w:id="156" w:name="_Toc366249480"/>
      <w:r>
        <w:rPr>
          <w:rFonts w:asciiTheme="minorHAnsi" w:hAnsiTheme="minorHAnsi"/>
        </w:rPr>
        <w:lastRenderedPageBreak/>
        <w:t xml:space="preserve"> </w:t>
      </w:r>
      <w:r w:rsidR="00340530" w:rsidRPr="00AB4096">
        <w:rPr>
          <w:rFonts w:asciiTheme="minorHAnsi" w:hAnsiTheme="minorHAnsi"/>
        </w:rPr>
        <w:t>Library management</w:t>
      </w:r>
      <w:bookmarkEnd w:id="154"/>
      <w:bookmarkEnd w:id="155"/>
      <w:bookmarkEnd w:id="156"/>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r w:rsidRPr="000E6CEA">
        <w:rPr>
          <w:rFonts w:ascii="Source Code Pro" w:hAnsi="Source Code Pro"/>
        </w:rPr>
        <w:t>from ce_libs import &lt;library_file&gt;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57" w:name="_Toc365641693"/>
      <w:bookmarkStart w:id="158" w:name="_Toc365881368"/>
      <w:bookmarkStart w:id="159" w:name="_Toc366249481"/>
      <w:r>
        <w:rPr>
          <w:rFonts w:asciiTheme="minorHAnsi" w:hAnsiTheme="minorHAnsi"/>
        </w:rPr>
        <w:t xml:space="preserve"> </w:t>
      </w:r>
      <w:r w:rsidR="00340530" w:rsidRPr="00AB4096">
        <w:rPr>
          <w:rFonts w:asciiTheme="minorHAnsi" w:hAnsiTheme="minorHAnsi"/>
        </w:rPr>
        <w:t>Log customization</w:t>
      </w:r>
      <w:bookmarkEnd w:id="157"/>
      <w:bookmarkEnd w:id="158"/>
      <w:bookmarkEnd w:id="159"/>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When the secondary folder is Enabled: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With the move, all file_names will have the same unix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r w:rsidRPr="00AB4096">
        <w:rPr>
          <w:rFonts w:asciiTheme="minorHAnsi" w:hAnsiTheme="minorHAnsi" w:cs="Arial"/>
          <w:i/>
          <w:sz w:val="24"/>
          <w:szCs w:val="24"/>
        </w:rPr>
        <w:t>through</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0" w:name="_Toc365641694"/>
      <w:bookmarkStart w:id="161" w:name="_Toc365881369"/>
      <w:bookmarkStart w:id="162" w:name="_Toc366249482"/>
      <w:r>
        <w:rPr>
          <w:rFonts w:asciiTheme="minorHAnsi" w:hAnsiTheme="minorHAnsi"/>
        </w:rPr>
        <w:t xml:space="preserve"> </w:t>
      </w:r>
      <w:r w:rsidR="00340530" w:rsidRPr="00AB4096">
        <w:rPr>
          <w:rFonts w:asciiTheme="minorHAnsi" w:hAnsiTheme="minorHAnsi"/>
        </w:rPr>
        <w:t>EP start-up</w:t>
      </w:r>
      <w:bookmarkEnd w:id="160"/>
      <w:bookmarkEnd w:id="161"/>
      <w:bookmarkEnd w:id="162"/>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This feature is providing a mechanism to allow start of EP’s on demand when they are needed by the user for testing. This feature is providing a registration mechanism between the EP’s and the CE. The registration is for EP’s to CE, so the CE will know what are the available EP’s for an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3" w:name="_Toc365641695"/>
      <w:bookmarkStart w:id="164" w:name="_Toc365881370"/>
      <w:bookmarkStart w:id="165" w:name="_Toc366249483"/>
      <w:r w:rsidRPr="00AB4096">
        <w:rPr>
          <w:rFonts w:asciiTheme="minorHAnsi" w:hAnsiTheme="minorHAnsi"/>
        </w:rPr>
        <w:lastRenderedPageBreak/>
        <w:t>How to write tests</w:t>
      </w:r>
      <w:bookmarkEnd w:id="163"/>
      <w:bookmarkEnd w:id="164"/>
      <w:bookmarkEnd w:id="165"/>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parameters are passed as a list and can be accessed using usual python variable arguments mechanism (using sys.argv).</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r w:rsidRPr="000E6CEA">
        <w:rPr>
          <w:rFonts w:ascii="Source Code Pro" w:hAnsi="Source Code Pro"/>
          <w:b/>
          <w:color w:val="4C4C4C"/>
        </w:rPr>
        <w:t>PROPERTIES['</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66" w:name="_Toc365641696"/>
      <w:bookmarkStart w:id="167" w:name="_Toc365881371"/>
      <w:bookmarkStart w:id="168" w:name="_Toc366249484"/>
      <w:r w:rsidRPr="00AB4096">
        <w:rPr>
          <w:rFonts w:asciiTheme="minorHAnsi" w:hAnsiTheme="minorHAnsi"/>
        </w:rPr>
        <w:lastRenderedPageBreak/>
        <w:t>Performance and troubleshooting</w:t>
      </w:r>
      <w:bookmarkEnd w:id="166"/>
      <w:bookmarkEnd w:id="167"/>
      <w:bookmarkEnd w:id="168"/>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FBE" w:rsidRDefault="008B3FBE" w:rsidP="0009772F">
      <w:r>
        <w:separator/>
      </w:r>
    </w:p>
  </w:endnote>
  <w:endnote w:type="continuationSeparator" w:id="0">
    <w:p w:rsidR="008B3FBE" w:rsidRDefault="008B3FBE" w:rsidP="0009772F">
      <w:r>
        <w:continuationSeparator/>
      </w:r>
    </w:p>
  </w:endnote>
  <w:endnote w:type="continuationNotice" w:id="1">
    <w:p w:rsidR="008B3FBE" w:rsidRDefault="008B3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C01" w:rsidRDefault="005D4C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601BD3">
      <w:rPr>
        <w:b/>
        <w:noProof/>
        <w:lang w:val="en-US"/>
      </w:rPr>
      <w:t>September 12,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601BD3">
      <w:rPr>
        <w:rStyle w:val="PageNumber"/>
        <w:noProof/>
      </w:rPr>
      <w:t>69</w:t>
    </w:r>
    <w:r>
      <w:rPr>
        <w:rStyle w:val="PageNumber"/>
      </w:rPr>
      <w:fldChar w:fldCharType="end"/>
    </w:r>
    <w:r>
      <w:rPr>
        <w:b/>
      </w:rPr>
      <w:tab/>
    </w:r>
  </w:p>
  <w:p w:rsidR="005D4C01" w:rsidRDefault="005D4C01">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FBE" w:rsidRDefault="008B3FBE" w:rsidP="0009772F">
      <w:r>
        <w:separator/>
      </w:r>
    </w:p>
  </w:footnote>
  <w:footnote w:type="continuationSeparator" w:id="0">
    <w:p w:rsidR="008B3FBE" w:rsidRDefault="008B3FBE" w:rsidP="0009772F">
      <w:r>
        <w:continuationSeparator/>
      </w:r>
    </w:p>
  </w:footnote>
  <w:footnote w:type="continuationNotice" w:id="1">
    <w:p w:rsidR="008B3FBE" w:rsidRDefault="008B3F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C01" w:rsidRPr="004677C7" w:rsidRDefault="005D4C01" w:rsidP="00DA6762">
    <w:pPr>
      <w:pStyle w:val="Header"/>
      <w:ind w:left="-1080"/>
      <w:jc w:val="center"/>
      <w:rPr>
        <w:sz w:val="28"/>
        <w:szCs w:val="28"/>
      </w:rPr>
    </w:pPr>
    <w:r w:rsidRPr="004677C7">
      <w:rPr>
        <w:b/>
        <w:sz w:val="28"/>
        <w:szCs w:val="28"/>
      </w:rPr>
      <w:t xml:space="preserve">TWISTER </w:t>
    </w:r>
    <w:r>
      <w:rPr>
        <w:b/>
        <w:sz w:val="28"/>
        <w:szCs w:val="28"/>
      </w:rPr>
      <w:t>USER GUIDE</w:t>
    </w:r>
  </w:p>
  <w:p w:rsidR="005D4C01" w:rsidRPr="00515273" w:rsidRDefault="005D4C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C01" w:rsidRPr="004677C7" w:rsidRDefault="005D4C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C01" w:rsidRPr="004677C7" w:rsidRDefault="005D4C01" w:rsidP="000B38AE">
    <w:pPr>
      <w:pStyle w:val="Header"/>
      <w:jc w:val="center"/>
      <w:rPr>
        <w:sz w:val="28"/>
        <w:szCs w:val="28"/>
      </w:rPr>
    </w:pPr>
    <w:r>
      <w:rPr>
        <w:b/>
        <w:sz w:val="28"/>
        <w:szCs w:val="28"/>
      </w:rPr>
      <w:t>TWISTER USER GUIDE</w:t>
    </w:r>
  </w:p>
  <w:p w:rsidR="005D4C01" w:rsidRDefault="005D4C01" w:rsidP="00664B95">
    <w:pPr>
      <w:pStyle w:val="Header"/>
    </w:pPr>
  </w:p>
  <w:p w:rsidR="005D4C01" w:rsidRDefault="005D4C01" w:rsidP="00664B95">
    <w:pPr>
      <w:pStyle w:val="Header"/>
    </w:pPr>
  </w:p>
  <w:p w:rsidR="005D4C01" w:rsidRPr="00664B95" w:rsidRDefault="005D4C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8F45AD-1D4A-4F9B-9651-B5DD236A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ww.pip-installer.or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microsoft.com/office/2007/relationships/hdphoto" Target="media/hdphoto5.wdp"/><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microsoft.com/office/2007/relationships/hdphoto" Target="media/hdphoto6.wdp"/><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microsoft.com/office/2007/relationships/hdphoto" Target="media/hdphoto8.wdp"/><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7.png"/><Relationship Id="rId90" Type="http://schemas.openxmlformats.org/officeDocument/2006/relationships/image" Target="media/image65.png"/><Relationship Id="rId19" Type="http://schemas.openxmlformats.org/officeDocument/2006/relationships/image" Target="media/image5.jpeg"/><Relationship Id="rId14" Type="http://schemas.openxmlformats.org/officeDocument/2006/relationships/hyperlink" Target="http://en.wikipedia.org/wiki/Test_automation"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microsoft.com/office/2007/relationships/hdphoto" Target="media/hdphoto9.wdp"/><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07/relationships/hdphoto" Target="media/hdphoto1.wdp"/><Relationship Id="rId25" Type="http://schemas.microsoft.com/office/2007/relationships/hdphoto" Target="media/hdphoto3.wdp"/><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github.com/luxoft/twister/"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uxoft/Twister" TargetMode="External"/><Relationship Id="rId23" Type="http://schemas.microsoft.com/office/2007/relationships/hdphoto" Target="media/hdphoto2.wdp"/><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localhost/twister" TargetMode="External"/><Relationship Id="rId44" Type="http://schemas.openxmlformats.org/officeDocument/2006/relationships/image" Target="media/image22.png"/><Relationship Id="rId52" Type="http://schemas.openxmlformats.org/officeDocument/2006/relationships/image" Target="media/image30.png"/><Relationship Id="rId60" Type="http://schemas.microsoft.com/office/2007/relationships/hdphoto" Target="media/hdphoto7.wdp"/><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E894B-0E47-4717-9796-EDA6AA4E328A}">
  <ds:schemaRefs>
    <ds:schemaRef ds:uri="http://schemas.openxmlformats.org/officeDocument/2006/bibliography"/>
  </ds:schemaRefs>
</ds:datastoreItem>
</file>

<file path=customXml/itemProps2.xml><?xml version="1.0" encoding="utf-8"?>
<ds:datastoreItem xmlns:ds="http://schemas.openxmlformats.org/officeDocument/2006/customXml" ds:itemID="{78D6E8A6-DDEE-45D7-BD04-A51698B3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77</Pages>
  <Words>14613</Words>
  <Characters>83296</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Toma, Andrei</cp:lastModifiedBy>
  <cp:revision>88</cp:revision>
  <cp:lastPrinted>2013-09-12T12:48:00Z</cp:lastPrinted>
  <dcterms:created xsi:type="dcterms:W3CDTF">2013-09-04T08:25:00Z</dcterms:created>
  <dcterms:modified xsi:type="dcterms:W3CDTF">2013-09-12T12:48:00Z</dcterms:modified>
</cp:coreProperties>
</file>