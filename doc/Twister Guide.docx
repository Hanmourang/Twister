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AFAFA"/>
  <w:body>
    <w:p w:rsidR="00793114" w:rsidRPr="00632A6B" w:rsidRDefault="00E370F8">
      <w:pPr>
        <w:jc w:val="center"/>
        <w:rPr>
          <w:rFonts w:ascii="Source Sans Pro" w:hAnsi="Source Sans Pro" w:cs="Source Sans Pro"/>
          <w:sz w:val="22"/>
          <w:szCs w:val="22"/>
        </w:rPr>
      </w:pPr>
      <w:r w:rsidRPr="00632A6B">
        <w:rPr>
          <w:rFonts w:ascii="PT Serif" w:hAnsi="PT Serif" w:cs="Source Sans Pro"/>
          <w:b/>
          <w:bCs/>
          <w:color w:val="800000"/>
          <w:sz w:val="40"/>
          <w:szCs w:val="40"/>
          <w:u w:val="single"/>
        </w:rPr>
        <w:t xml:space="preserve">Twister framework </w:t>
      </w:r>
      <w:r w:rsidR="00A4218E">
        <w:rPr>
          <w:rFonts w:ascii="PT Serif" w:hAnsi="PT Serif" w:cs="Source Sans Pro"/>
          <w:b/>
          <w:bCs/>
          <w:color w:val="800000"/>
          <w:sz w:val="40"/>
          <w:szCs w:val="40"/>
          <w:u w:val="single"/>
        </w:rPr>
        <w:t xml:space="preserve">user </w:t>
      </w:r>
      <w:r w:rsidRPr="00632A6B">
        <w:rPr>
          <w:rFonts w:ascii="PT Serif" w:hAnsi="PT Serif" w:cs="Source Sans Pro"/>
          <w:b/>
          <w:bCs/>
          <w:color w:val="800000"/>
          <w:sz w:val="40"/>
          <w:szCs w:val="40"/>
          <w:u w:val="single"/>
        </w:rPr>
        <w:t>guide</w:t>
      </w:r>
    </w:p>
    <w:p w:rsidR="00802EC8" w:rsidRDefault="00802EC8">
      <w:pPr>
        <w:rPr>
          <w:rFonts w:ascii="Source Sans Pro" w:hAnsi="Source Sans Pro" w:cs="Source Sans Pro"/>
          <w:sz w:val="22"/>
          <w:szCs w:val="22"/>
        </w:rPr>
      </w:pPr>
    </w:p>
    <w:p w:rsidR="00793114" w:rsidRDefault="00305CE8" w:rsidP="00802EC8">
      <w:pPr>
        <w:jc w:val="center"/>
        <w:rPr>
          <w:rFonts w:ascii="Source Sans Pro" w:hAnsi="Source Sans Pro" w:cs="Source Sans Pro"/>
          <w:sz w:val="22"/>
          <w:szCs w:val="22"/>
        </w:rPr>
      </w:pPr>
      <w:r>
        <w:rPr>
          <w:rFonts w:ascii="Source Sans Pro" w:hAnsi="Source Sans Pro" w:cs="Source Sans Pro"/>
          <w:sz w:val="22"/>
          <w:szCs w:val="22"/>
        </w:rPr>
        <w:t>Version 2.001</w:t>
      </w:r>
    </w:p>
    <w:p w:rsidR="00305CE8" w:rsidRPr="00632A6B" w:rsidRDefault="00305CE8" w:rsidP="00802EC8">
      <w:pPr>
        <w:jc w:val="center"/>
        <w:rPr>
          <w:rFonts w:ascii="Source Sans Pro" w:hAnsi="Source Sans Pro" w:cs="Source Sans Pro"/>
          <w:sz w:val="22"/>
          <w:szCs w:val="22"/>
        </w:rPr>
      </w:pPr>
      <w:r>
        <w:rPr>
          <w:rFonts w:ascii="Source Sans Pro" w:hAnsi="Source Sans Pro" w:cs="Source Sans Pro"/>
          <w:sz w:val="22"/>
          <w:szCs w:val="22"/>
        </w:rPr>
        <w:t>Date: 12 July 2013</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tbl>
      <w:tblPr>
        <w:tblW w:w="0" w:type="auto"/>
        <w:jc w:val="center"/>
        <w:tblLayout w:type="fixed"/>
        <w:tblCellMar>
          <w:top w:w="55" w:type="dxa"/>
          <w:left w:w="55" w:type="dxa"/>
          <w:bottom w:w="55" w:type="dxa"/>
          <w:right w:w="55" w:type="dxa"/>
        </w:tblCellMar>
        <w:tblLook w:val="0000" w:firstRow="0" w:lastRow="0" w:firstColumn="0" w:lastColumn="0" w:noHBand="0" w:noVBand="0"/>
      </w:tblPr>
      <w:tblGrid>
        <w:gridCol w:w="5040"/>
      </w:tblGrid>
      <w:tr w:rsidR="00793114" w:rsidRPr="00CC3ABD" w:rsidTr="00632A6B">
        <w:trPr>
          <w:jc w:val="center"/>
        </w:trPr>
        <w:tc>
          <w:tcPr>
            <w:tcW w:w="5040" w:type="dxa"/>
            <w:shd w:val="clear" w:color="auto" w:fill="auto"/>
            <w:vAlign w:val="center"/>
          </w:tcPr>
          <w:p w:rsidR="00793114" w:rsidRPr="00CC3ABD" w:rsidRDefault="00E370F8">
            <w:pPr>
              <w:jc w:val="center"/>
              <w:rPr>
                <w:rFonts w:ascii="PT Serif" w:hAnsi="PT Serif" w:cs="Source Sans Pro"/>
                <w:i/>
                <w:iCs/>
                <w:sz w:val="22"/>
                <w:szCs w:val="22"/>
                <w:u w:val="single"/>
              </w:rPr>
            </w:pPr>
            <w:r w:rsidRPr="00CC3ABD">
              <w:rPr>
                <w:rFonts w:ascii="PT Serif" w:hAnsi="PT Serif" w:cs="Source Sans Pro"/>
                <w:sz w:val="28"/>
                <w:szCs w:val="28"/>
                <w:u w:val="single"/>
              </w:rPr>
              <w:t>Contents</w:t>
            </w:r>
          </w:p>
          <w:p w:rsidR="00793114" w:rsidRPr="00CC3ABD" w:rsidRDefault="00793114">
            <w:pPr>
              <w:jc w:val="center"/>
              <w:rPr>
                <w:rFonts w:ascii="Source Sans Pro" w:hAnsi="Source Sans Pro" w:cs="Source Sans Pro"/>
                <w:i/>
                <w:iCs/>
                <w:sz w:val="22"/>
                <w:szCs w:val="22"/>
                <w:u w:val="single"/>
              </w:rPr>
            </w:pPr>
          </w:p>
        </w:tc>
      </w:tr>
      <w:tr w:rsidR="00793114" w:rsidRPr="00CC3ABD" w:rsidTr="00632A6B">
        <w:trPr>
          <w:jc w:val="center"/>
        </w:trPr>
        <w:tc>
          <w:tcPr>
            <w:tcW w:w="5040" w:type="dxa"/>
            <w:shd w:val="clear" w:color="auto" w:fill="auto"/>
            <w:vAlign w:val="center"/>
          </w:tcPr>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1</w:t>
            </w:r>
            <w:r w:rsidRPr="00CC3ABD">
              <w:rPr>
                <w:rFonts w:ascii="Source Sans Pro" w:hAnsi="Source Sans Pro" w:cs="Source Sans Pro"/>
              </w:rPr>
              <w:t xml:space="preserve"> - </w:t>
            </w:r>
            <w:hyperlink w:anchor="What_is_Twister" w:history="1">
              <w:r w:rsidRPr="00CC3ABD">
                <w:rPr>
                  <w:rStyle w:val="Hyperlink"/>
                  <w:rFonts w:ascii="Source Sans Pro" w:hAnsi="Source Sans Pro" w:cs="Source Sans Pro"/>
                </w:rPr>
                <w:t>What is Twister</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2</w:t>
            </w:r>
            <w:r w:rsidRPr="00CC3ABD">
              <w:rPr>
                <w:rFonts w:ascii="Source Sans Pro" w:hAnsi="Source Sans Pro" w:cs="Source Sans Pro"/>
              </w:rPr>
              <w:t xml:space="preserve"> - </w:t>
            </w:r>
            <w:hyperlink w:anchor="How_to_install_the_framework" w:history="1">
              <w:r w:rsidRPr="00CC3ABD">
                <w:rPr>
                  <w:rStyle w:val="Hyperlink"/>
                  <w:rFonts w:ascii="Source Sans Pro" w:hAnsi="Source Sans Pro" w:cs="Source Sans Pro"/>
                </w:rPr>
                <w:t>How to install the framework</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3</w:t>
            </w:r>
            <w:r w:rsidRPr="00CC3ABD">
              <w:rPr>
                <w:rFonts w:ascii="Source Sans Pro" w:hAnsi="Source Sans Pro" w:cs="Source Sans Pro"/>
              </w:rPr>
              <w:t xml:space="preserve"> - </w:t>
            </w:r>
            <w:hyperlink w:anchor="Dependencies_list" w:history="1">
              <w:r w:rsidRPr="00CC3ABD">
                <w:rPr>
                  <w:rStyle w:val="Hyperlink"/>
                  <w:rFonts w:ascii="Source Sans Pro" w:hAnsi="Source Sans Pro" w:cs="Source Sans Pro"/>
                </w:rPr>
                <w:t>Dependencies list</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4</w:t>
            </w:r>
            <w:r w:rsidRPr="00CC3ABD">
              <w:rPr>
                <w:rFonts w:ascii="Source Sans Pro" w:hAnsi="Source Sans Pro" w:cs="Source Sans Pro"/>
              </w:rPr>
              <w:t xml:space="preserve"> - </w:t>
            </w:r>
            <w:hyperlink w:anchor="Twister_services" w:history="1">
              <w:r w:rsidRPr="00CC3ABD">
                <w:rPr>
                  <w:rStyle w:val="Hyperlink"/>
                  <w:rFonts w:ascii="Source Sans Pro" w:hAnsi="Source Sans Pro" w:cs="Source Sans Pro"/>
                </w:rPr>
                <w:t>Twister services</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5</w:t>
            </w:r>
            <w:r w:rsidRPr="00CC3ABD">
              <w:rPr>
                <w:rFonts w:ascii="Source Sans Pro" w:hAnsi="Source Sans Pro" w:cs="Source Sans Pro"/>
              </w:rPr>
              <w:t xml:space="preserve"> - </w:t>
            </w:r>
            <w:hyperlink w:anchor="How_to_compile_the_Java_GUI" w:history="1">
              <w:r w:rsidRPr="00CC3ABD">
                <w:rPr>
                  <w:rStyle w:val="Hyperlink"/>
                  <w:rFonts w:ascii="Source Sans Pro" w:hAnsi="Source Sans Pro" w:cs="Source Sans Pro"/>
                </w:rPr>
                <w:t>How to compile the Java GUI</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6</w:t>
            </w:r>
            <w:r w:rsidRPr="00CC3ABD">
              <w:rPr>
                <w:rFonts w:ascii="Source Sans Pro" w:hAnsi="Source Sans Pro" w:cs="Source Sans Pro"/>
              </w:rPr>
              <w:t xml:space="preserve"> - </w:t>
            </w:r>
            <w:hyperlink w:anchor="Overview_of_the_Java_GUI" w:history="1">
              <w:r w:rsidRPr="00CC3ABD">
                <w:rPr>
                  <w:rStyle w:val="Hyperlink"/>
                  <w:rFonts w:ascii="Source Sans Pro" w:hAnsi="Source Sans Pro" w:cs="Source Sans Pro"/>
                </w:rPr>
                <w:t>Overview of the Java GUI</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7</w:t>
            </w:r>
            <w:r w:rsidRPr="00CC3ABD">
              <w:rPr>
                <w:rFonts w:ascii="Source Sans Pro" w:hAnsi="Source Sans Pro" w:cs="Source Sans Pro"/>
              </w:rPr>
              <w:t xml:space="preserve"> - </w:t>
            </w:r>
            <w:hyperlink w:anchor="How_to_define_the_suites_and_tests" w:history="1">
              <w:r w:rsidRPr="00CC3ABD">
                <w:rPr>
                  <w:rStyle w:val="Hyperlink"/>
                  <w:rFonts w:ascii="Source Sans Pro" w:hAnsi="Source Sans Pro" w:cs="Source Sans Pro"/>
                </w:rPr>
                <w:t>How to define the suites and add tests</w:t>
              </w:r>
            </w:hyperlink>
          </w:p>
          <w:p w:rsidR="00793114" w:rsidRPr="00CC3ABD" w:rsidRDefault="00E370F8">
            <w:pPr>
              <w:spacing w:line="360" w:lineRule="auto"/>
              <w:rPr>
                <w:rStyle w:val="Hyperlink"/>
                <w:rFonts w:ascii="Source Sans Pro" w:hAnsi="Source Sans Pro" w:cs="Source Sans Pro"/>
              </w:rPr>
            </w:pPr>
            <w:r w:rsidRPr="00CC3ABD">
              <w:rPr>
                <w:rFonts w:ascii="Source Sans Pro" w:hAnsi="Source Sans Pro" w:cs="Source Sans Pro"/>
                <w:b/>
                <w:bCs/>
              </w:rPr>
              <w:t>8</w:t>
            </w:r>
            <w:r w:rsidRPr="00CC3ABD">
              <w:rPr>
                <w:rFonts w:ascii="Source Sans Pro" w:hAnsi="Source Sans Pro" w:cs="Source Sans Pro"/>
              </w:rPr>
              <w:t xml:space="preserve"> - </w:t>
            </w:r>
            <w:hyperlink w:anchor="How_to_run_the_test_files" w:history="1">
              <w:r w:rsidRPr="00CC3ABD">
                <w:rPr>
                  <w:rStyle w:val="Hyperlink"/>
                  <w:rFonts w:ascii="Source Sans Pro" w:hAnsi="Source Sans Pro" w:cs="Source Sans Pro"/>
                </w:rPr>
                <w:t>How to run the test files</w:t>
              </w:r>
            </w:hyperlink>
          </w:p>
          <w:p w:rsidR="004416CD" w:rsidRPr="00CC3ABD" w:rsidRDefault="004416CD">
            <w:pPr>
              <w:spacing w:line="360" w:lineRule="auto"/>
              <w:rPr>
                <w:rFonts w:ascii="Source Sans Pro" w:hAnsi="Source Sans Pro" w:cs="Source Sans Pro"/>
                <w:b/>
                <w:bCs/>
              </w:rPr>
            </w:pPr>
            <w:r w:rsidRPr="00CC3ABD">
              <w:rPr>
                <w:rStyle w:val="Hyperlink"/>
                <w:rFonts w:ascii="Source Sans Pro" w:hAnsi="Source Sans Pro" w:cs="Source Sans Pro"/>
                <w:b/>
                <w:color w:val="auto"/>
                <w:u w:val="none"/>
              </w:rPr>
              <w:t>9</w:t>
            </w:r>
            <w:r w:rsidRPr="00CC3ABD">
              <w:rPr>
                <w:rStyle w:val="Hyperlink"/>
                <w:rFonts w:ascii="Source Sans Pro" w:hAnsi="Source Sans Pro" w:cs="Source Sans Pro"/>
                <w:color w:val="auto"/>
                <w:u w:val="none"/>
              </w:rPr>
              <w:t xml:space="preserve"> - </w:t>
            </w:r>
            <w:r w:rsidRPr="00CC3ABD">
              <w:rPr>
                <w:rStyle w:val="Hyperlink"/>
                <w:rFonts w:ascii="Source Sans Pro" w:hAnsi="Source Sans Pro" w:cs="Source Sans Pro"/>
              </w:rPr>
              <w:t>Command line interface</w:t>
            </w:r>
          </w:p>
          <w:p w:rsidR="00793114" w:rsidRPr="00CC3ABD" w:rsidRDefault="004416CD">
            <w:pPr>
              <w:spacing w:line="360" w:lineRule="auto"/>
              <w:rPr>
                <w:rFonts w:ascii="Source Sans Pro" w:hAnsi="Source Sans Pro" w:cs="Source Sans Pro"/>
                <w:b/>
                <w:bCs/>
              </w:rPr>
            </w:pPr>
            <w:r w:rsidRPr="00CC3ABD">
              <w:rPr>
                <w:rFonts w:ascii="Source Sans Pro" w:hAnsi="Source Sans Pro" w:cs="Source Sans Pro"/>
                <w:b/>
                <w:bCs/>
              </w:rPr>
              <w:t>10</w:t>
            </w:r>
            <w:r w:rsidR="00E370F8" w:rsidRPr="00CC3ABD">
              <w:rPr>
                <w:rFonts w:ascii="Source Sans Pro" w:hAnsi="Source Sans Pro" w:cs="Source Sans Pro"/>
              </w:rPr>
              <w:t xml:space="preserve"> - </w:t>
            </w:r>
            <w:hyperlink w:anchor="Twister_configuration_files" w:history="1">
              <w:r w:rsidR="00E370F8" w:rsidRPr="00CC3ABD">
                <w:rPr>
                  <w:rStyle w:val="Hyperlink"/>
                  <w:rFonts w:ascii="Source Sans Pro" w:hAnsi="Source Sans Pro" w:cs="Source Sans Pro"/>
                </w:rPr>
                <w:t>How to configure the framework</w:t>
              </w:r>
            </w:hyperlink>
          </w:p>
          <w:p w:rsidR="00793114" w:rsidRPr="00CC3ABD" w:rsidRDefault="004416CD">
            <w:pPr>
              <w:spacing w:line="360" w:lineRule="auto"/>
              <w:rPr>
                <w:rFonts w:ascii="Source Sans Pro" w:hAnsi="Source Sans Pro" w:cs="Source Sans Pro"/>
              </w:rPr>
            </w:pPr>
            <w:r w:rsidRPr="00CC3ABD">
              <w:rPr>
                <w:rFonts w:ascii="Source Sans Pro" w:hAnsi="Source Sans Pro" w:cs="Source Sans Pro"/>
                <w:b/>
                <w:bCs/>
              </w:rPr>
              <w:t>11</w:t>
            </w:r>
            <w:r w:rsidR="00E370F8" w:rsidRPr="00CC3ABD">
              <w:rPr>
                <w:rFonts w:ascii="Source Sans Pro" w:hAnsi="Source Sans Pro" w:cs="Source Sans Pro"/>
              </w:rPr>
              <w:t xml:space="preserve"> – </w:t>
            </w:r>
            <w:hyperlink w:anchor="Performance_and_troubleshooting" w:history="1">
              <w:r w:rsidR="00E370F8" w:rsidRPr="00CC3ABD">
                <w:rPr>
                  <w:rStyle w:val="Hyperlink"/>
                  <w:rFonts w:ascii="Source Sans Pro" w:hAnsi="Source Sans Pro" w:cs="Source Sans Pro"/>
                </w:rPr>
                <w:t>Performance and troubleshooting</w:t>
              </w:r>
            </w:hyperlink>
          </w:p>
        </w:tc>
      </w:tr>
    </w:tbl>
    <w:p w:rsidR="00793114" w:rsidRPr="00CC3ABD" w:rsidRDefault="00793114">
      <w:pPr>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bookmarkStart w:id="0" w:name="What_is_Twister"/>
      <w:r w:rsidRPr="00632A6B">
        <w:rPr>
          <w:rFonts w:ascii="PT Serif" w:hAnsi="PT Serif" w:cs="Source Sans Pro"/>
          <w:b/>
          <w:bCs/>
          <w:sz w:val="28"/>
          <w:szCs w:val="28"/>
          <w:u w:val="single"/>
        </w:rPr>
        <w:lastRenderedPageBreak/>
        <w:t xml:space="preserve">1 </w:t>
      </w:r>
      <w:r w:rsidR="00C20DE4">
        <w:rPr>
          <w:rFonts w:ascii="PT Serif" w:hAnsi="PT Serif" w:cs="Source Sans Pro"/>
          <w:b/>
          <w:bCs/>
          <w:sz w:val="28"/>
          <w:szCs w:val="28"/>
          <w:u w:val="single"/>
        </w:rPr>
        <w:t>-</w:t>
      </w:r>
      <w:r w:rsidRPr="00632A6B">
        <w:rPr>
          <w:rFonts w:ascii="PT Serif" w:hAnsi="PT Serif" w:cs="Source Sans Pro"/>
          <w:b/>
          <w:bCs/>
          <w:sz w:val="28"/>
          <w:szCs w:val="28"/>
          <w:u w:val="single"/>
        </w:rPr>
        <w:t xml:space="preserve"> What is </w:t>
      </w:r>
      <w:r w:rsidR="004A6F81" w:rsidRPr="00632A6B">
        <w:rPr>
          <w:rFonts w:ascii="PT Serif" w:hAnsi="PT Serif" w:cs="Source Sans Pro"/>
          <w:b/>
          <w:bCs/>
          <w:sz w:val="28"/>
          <w:szCs w:val="28"/>
          <w:u w:val="single"/>
        </w:rPr>
        <w:t>Twister?</w:t>
      </w:r>
    </w:p>
    <w:bookmarkEnd w:id="0"/>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Twister is an </w:t>
      </w:r>
      <w:r w:rsidRPr="00632A6B">
        <w:rPr>
          <w:rFonts w:ascii="Source Sans Pro" w:hAnsi="Source Sans Pro" w:cs="Source Sans Pro"/>
          <w:b/>
          <w:bCs/>
          <w:sz w:val="22"/>
          <w:szCs w:val="22"/>
        </w:rPr>
        <w:t>open source</w:t>
      </w:r>
      <w:r w:rsidRPr="00632A6B">
        <w:rPr>
          <w:rFonts w:ascii="Source Sans Pro" w:hAnsi="Source Sans Pro" w:cs="Source Sans Pro"/>
          <w:sz w:val="22"/>
          <w:szCs w:val="22"/>
        </w:rPr>
        <w:t xml:space="preserve"> test automation framework.</w:t>
      </w:r>
    </w:p>
    <w:p w:rsidR="00793114" w:rsidRPr="00632A6B" w:rsidRDefault="00793114">
      <w:pPr>
        <w:rPr>
          <w:rFonts w:ascii="Source Sans Pro" w:hAnsi="Source Sans Pro" w:cs="Source Sans Pro"/>
          <w:sz w:val="22"/>
          <w:szCs w:val="22"/>
        </w:rPr>
      </w:pPr>
    </w:p>
    <w:p w:rsidR="00793114" w:rsidRPr="00061BC0" w:rsidRDefault="00E370F8">
      <w:pPr>
        <w:rPr>
          <w:rFonts w:ascii="Source Sans Pro" w:hAnsi="Source Sans Pro" w:cs="Source Sans Pro"/>
          <w:sz w:val="22"/>
          <w:szCs w:val="22"/>
        </w:rPr>
      </w:pPr>
      <w:r w:rsidRPr="00061BC0">
        <w:rPr>
          <w:rFonts w:ascii="Source Sans Pro" w:hAnsi="Source Sans Pro" w:cs="Source Sans Pro"/>
          <w:sz w:val="22"/>
          <w:szCs w:val="22"/>
        </w:rPr>
        <w:t xml:space="preserve">The code can be downloaded </w:t>
      </w:r>
      <w:r w:rsidR="00061BC0" w:rsidRPr="00061BC0">
        <w:rPr>
          <w:rFonts w:ascii="Source Sans Pro" w:hAnsi="Source Sans Pro" w:cs="Source Sans Pro"/>
          <w:sz w:val="22"/>
          <w:szCs w:val="22"/>
        </w:rPr>
        <w:t>from:</w:t>
      </w:r>
      <w:r w:rsidRPr="00061BC0">
        <w:rPr>
          <w:rFonts w:ascii="Source Sans Pro" w:hAnsi="Source Sans Pro" w:cs="Source Sans Pro"/>
          <w:sz w:val="22"/>
          <w:szCs w:val="22"/>
        </w:rPr>
        <w:t xml:space="preserve"> </w:t>
      </w:r>
      <w:hyperlink r:id="rId9" w:history="1">
        <w:r w:rsidRPr="00061BC0">
          <w:rPr>
            <w:rStyle w:val="Hyperlink"/>
            <w:rFonts w:ascii="Source Sans Pro" w:hAnsi="Source Sans Pro"/>
            <w:sz w:val="22"/>
            <w:szCs w:val="22"/>
          </w:rPr>
          <w:t>https://github.com/Luxoft/Twister</w:t>
        </w:r>
      </w:hyperlink>
      <w:r w:rsidRPr="00061BC0">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helps building functional, regression and load test suites. It was developed taking in account the specific needs of the enterprise telecommunication market to help in testing telecommunication devices like switches, routers or PBXs.</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Key features of Twister:</w:t>
      </w:r>
    </w:p>
    <w:p w:rsidR="00793114" w:rsidRPr="00632A6B" w:rsidRDefault="00793114">
      <w:pPr>
        <w:rPr>
          <w:rFonts w:ascii="Source Sans Pro" w:hAnsi="Source Sans Pro" w:cs="Source Sans Pro"/>
          <w:sz w:val="22"/>
          <w:szCs w:val="22"/>
        </w:rPr>
      </w:pP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web based GUI intuitive &amp; user friendly interface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easy to manage tests/ suites/ projects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multi-user architecture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real time monitoring of execution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distributed execution: SUT’s can be tested in parallel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against same or different set of tests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flexible reporting mechanism: DB schema is not fixed and there is no need to change framework to fit with a new DB schema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different scripting languages and for record &amp; play GUI tools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Continuous Integration, Source Revision Control, Bug tracking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GUI/ backend plugins: specific functionality loaded dynamically ;</w:t>
      </w:r>
    </w:p>
    <w:p w:rsidR="00793114" w:rsidRPr="00632A6B" w:rsidRDefault="00A83C93">
      <w:pPr>
        <w:numPr>
          <w:ilvl w:val="0"/>
          <w:numId w:val="1"/>
        </w:numPr>
        <w:rPr>
          <w:rFonts w:ascii="Source Sans Pro" w:hAnsi="Source Sans Pro" w:cs="Source Sans Pro"/>
          <w:sz w:val="22"/>
          <w:szCs w:val="22"/>
        </w:rPr>
      </w:pPr>
      <w:r>
        <w:rPr>
          <w:rFonts w:ascii="Source Sans Pro" w:hAnsi="Source Sans Pro" w:cs="Source Sans Pro"/>
          <w:sz w:val="22"/>
          <w:szCs w:val="22"/>
        </w:rPr>
        <w:t xml:space="preserve">OpenFlow </w:t>
      </w:r>
      <w:r w:rsidR="00390FD3">
        <w:rPr>
          <w:rFonts w:ascii="Source Sans Pro" w:hAnsi="Source Sans Pro" w:cs="Source Sans Pro"/>
          <w:sz w:val="22"/>
          <w:szCs w:val="22"/>
        </w:rPr>
        <w:t xml:space="preserve">1.0 and </w:t>
      </w:r>
      <w:r>
        <w:rPr>
          <w:rFonts w:ascii="Source Sans Pro" w:hAnsi="Source Sans Pro" w:cs="Source Sans Pro"/>
          <w:sz w:val="22"/>
          <w:szCs w:val="22"/>
        </w:rPr>
        <w:t>1.3</w:t>
      </w:r>
      <w:r w:rsidR="00E370F8" w:rsidRPr="00632A6B">
        <w:rPr>
          <w:rFonts w:ascii="Source Sans Pro" w:hAnsi="Source Sans Pro" w:cs="Source Sans Pro"/>
          <w:sz w:val="22"/>
          <w:szCs w:val="22"/>
        </w:rPr>
        <w:t xml:space="preserve"> module</w:t>
      </w:r>
      <w:r w:rsidR="007F2310">
        <w:rPr>
          <w:rFonts w:ascii="Source Sans Pro" w:hAnsi="Source Sans Pro" w:cs="Source Sans Pro"/>
          <w:sz w:val="22"/>
          <w:szCs w:val="22"/>
        </w:rPr>
        <w:t>s</w:t>
      </w:r>
      <w:r w:rsidR="00E370F8" w:rsidRPr="00632A6B">
        <w:rPr>
          <w:rFonts w:ascii="Source Sans Pro" w:hAnsi="Source Sans Pro" w:cs="Source Sans Pro"/>
          <w:sz w:val="22"/>
          <w:szCs w:val="22"/>
        </w:rPr>
        <w:t xml:space="preserve"> available for conformance testing.</w:t>
      </w: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Concept</w:t>
      </w:r>
    </w:p>
    <w:p w:rsidR="00793114" w:rsidRPr="00632A6B" w:rsidRDefault="00E370F8">
      <w:pPr>
        <w:jc w:val="center"/>
      </w:pPr>
      <w:r w:rsidRPr="00632A6B">
        <w:rPr>
          <w:rFonts w:ascii="Source Sans Pro" w:hAnsi="Source Sans Pro" w:cs="Source Sans Pro"/>
          <w:sz w:val="22"/>
          <w:szCs w:val="22"/>
        </w:rPr>
        <w:t xml:space="preserve"> </w:t>
      </w:r>
    </w:p>
    <w:p w:rsidR="007D4F64" w:rsidRPr="007D4F64" w:rsidRDefault="006821FF" w:rsidP="007D4F64">
      <w:pPr>
        <w:rPr>
          <w:rFonts w:ascii="PT Serif" w:hAnsi="PT Serif" w:cs="Source Sans Pro"/>
          <w:b/>
          <w:bCs/>
          <w:sz w:val="28"/>
          <w:szCs w:val="28"/>
        </w:rPr>
      </w:pPr>
      <w:r w:rsidRPr="007D4F64">
        <w:rPr>
          <w:rFonts w:ascii="PT Serif" w:hAnsi="PT Serif" w:cs="Source Sans Pro"/>
          <w:b/>
          <w:bCs/>
          <w:noProof/>
          <w:sz w:val="28"/>
          <w:szCs w:val="28"/>
        </w:rPr>
        <w:drawing>
          <wp:inline distT="0" distB="0" distL="0" distR="0" wp14:anchorId="39F828F8" wp14:editId="0048862B">
            <wp:extent cx="6830060" cy="4585970"/>
            <wp:effectExtent l="0" t="0" r="0" b="0"/>
            <wp:docPr id="30" name="Picture 30" descr="C:\Users\Cro\Downloads\Twister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ownloads\Twister Concept.png"/>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830060" cy="4585970"/>
                    </a:xfrm>
                    <a:prstGeom prst="rect">
                      <a:avLst/>
                    </a:prstGeom>
                    <a:noFill/>
                    <a:ln>
                      <a:noFill/>
                    </a:ln>
                  </pic:spPr>
                </pic:pic>
              </a:graphicData>
            </a:graphic>
          </wp:inline>
        </w:drawing>
      </w:r>
    </w:p>
    <w:p w:rsidR="007D4F64" w:rsidRPr="007D4F64" w:rsidRDefault="007D4F64">
      <w:pPr>
        <w:widowControl/>
        <w:suppressAutoHyphens w:val="0"/>
        <w:rPr>
          <w:rFonts w:ascii="PT Serif" w:hAnsi="PT Serif" w:cs="Source Sans Pro"/>
          <w:b/>
          <w:bCs/>
          <w:sz w:val="28"/>
          <w:szCs w:val="28"/>
        </w:rPr>
      </w:pPr>
      <w:r w:rsidRPr="007D4F64">
        <w:rPr>
          <w:rFonts w:ascii="PT Serif" w:hAnsi="PT Serif" w:cs="Source Sans Pro"/>
          <w:b/>
          <w:bCs/>
          <w:sz w:val="28"/>
          <w:szCs w:val="28"/>
        </w:rPr>
        <w:br w:type="page"/>
      </w:r>
    </w:p>
    <w:p w:rsidR="00793114" w:rsidRPr="00632A6B" w:rsidRDefault="00E370F8">
      <w:pPr>
        <w:jc w:val="center"/>
        <w:rPr>
          <w:rFonts w:ascii="Source Sans Pro" w:hAnsi="Source Sans Pro" w:cs="Source Sans Pro"/>
          <w:sz w:val="22"/>
          <w:szCs w:val="22"/>
        </w:rPr>
      </w:pPr>
      <w:bookmarkStart w:id="1" w:name="How_to_install_the_framework"/>
      <w:r w:rsidRPr="00632A6B">
        <w:rPr>
          <w:rFonts w:ascii="PT Serif" w:hAnsi="PT Serif" w:cs="Source Sans Pro"/>
          <w:b/>
          <w:bCs/>
          <w:sz w:val="28"/>
          <w:szCs w:val="28"/>
          <w:u w:val="single"/>
        </w:rPr>
        <w:lastRenderedPageBreak/>
        <w:t>2 - How to install the framework</w:t>
      </w:r>
    </w:p>
    <w:bookmarkEnd w:id="1"/>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In order to install the Twister Framework, a few requirements must be met:</w:t>
      </w:r>
    </w:p>
    <w:p w:rsidR="00793114" w:rsidRPr="00632A6B" w:rsidRDefault="00793114">
      <w:pPr>
        <w:rPr>
          <w:rFonts w:ascii="Source Sans Pro" w:hAnsi="Source Sans Pro" w:cs="Source Sans Pro"/>
          <w:sz w:val="22"/>
          <w:szCs w:val="22"/>
        </w:rPr>
      </w:pP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A </w:t>
      </w:r>
      <w:r w:rsidRPr="00632A6B">
        <w:rPr>
          <w:rFonts w:ascii="Source Sans Pro" w:hAnsi="Source Sans Pro" w:cs="Source Sans Pro"/>
          <w:b/>
          <w:bCs/>
          <w:color w:val="800000"/>
          <w:sz w:val="22"/>
          <w:szCs w:val="22"/>
        </w:rPr>
        <w:t>Linux</w:t>
      </w:r>
      <w:r w:rsidRPr="00632A6B">
        <w:rPr>
          <w:rFonts w:ascii="Source Sans Pro" w:hAnsi="Source Sans Pro" w:cs="Source Sans Pro"/>
          <w:color w:val="800000"/>
          <w:sz w:val="22"/>
          <w:szCs w:val="22"/>
        </w:rPr>
        <w:t xml:space="preserve"> machine</w:t>
      </w:r>
      <w:r w:rsidRPr="00632A6B">
        <w:rPr>
          <w:rFonts w:ascii="Source Sans Pro" w:hAnsi="Source Sans Pro" w:cs="Source Sans Pro"/>
          <w:sz w:val="22"/>
          <w:szCs w:val="22"/>
        </w:rPr>
        <w:t xml:space="preserve">. All the services must run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(tested on </w:t>
      </w:r>
      <w:r w:rsidRPr="00632A6B">
        <w:rPr>
          <w:rFonts w:ascii="Source Sans Pro" w:hAnsi="Source Sans Pro" w:cs="Source Sans Pro"/>
          <w:i/>
          <w:iCs/>
          <w:sz w:val="22"/>
          <w:szCs w:val="22"/>
        </w:rPr>
        <w:t>Ubuntu</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OpenSuse</w:t>
      </w:r>
      <w:r w:rsidR="00BB755F">
        <w:rPr>
          <w:rFonts w:ascii="Source Sans Pro" w:hAnsi="Source Sans Pro" w:cs="Source Sans Pro"/>
          <w:sz w:val="22"/>
          <w:szCs w:val="22"/>
        </w:rPr>
        <w:t>)</w:t>
      </w:r>
      <w:r w:rsidRPr="00632A6B">
        <w:rPr>
          <w:rFonts w:ascii="Source Sans Pro" w:hAnsi="Source Sans Pro" w:cs="Source Sans Pro"/>
          <w:sz w:val="22"/>
          <w:szCs w:val="22"/>
        </w:rPr>
        <w:t>;</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Python </w:t>
      </w:r>
      <w:r w:rsidRPr="00632A6B">
        <w:rPr>
          <w:rFonts w:ascii="Source Sans Pro" w:hAnsi="Source Sans Pro" w:cs="Source Sans Pro"/>
          <w:b/>
          <w:bCs/>
          <w:color w:val="800000"/>
          <w:sz w:val="22"/>
          <w:szCs w:val="22"/>
        </w:rPr>
        <w:t>2.7</w:t>
      </w:r>
      <w:r w:rsidRPr="00632A6B">
        <w:rPr>
          <w:rFonts w:ascii="Source Sans Pro" w:hAnsi="Source Sans Pro" w:cs="Source Sans Pro"/>
          <w:sz w:val="22"/>
          <w:szCs w:val="22"/>
        </w:rPr>
        <w:t>. Python is installed by default, on most Linux systems; the framework is written and tested in Python 2.7;</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Python Tkinter</w:t>
      </w:r>
      <w:r w:rsidRPr="00632A6B">
        <w:rPr>
          <w:rFonts w:ascii="Source Sans Pro" w:hAnsi="Source Sans Pro" w:cs="Source Sans Pro"/>
          <w:sz w:val="22"/>
          <w:szCs w:val="22"/>
        </w:rPr>
        <w:t xml:space="preserve">. </w:t>
      </w:r>
      <w:r w:rsidRPr="00632A6B">
        <w:rPr>
          <w:rFonts w:ascii="Source Sans Pro" w:hAnsi="Source Sans Pro" w:cs="Source Sans Pro"/>
          <w:color w:val="280099"/>
          <w:sz w:val="22"/>
          <w:szCs w:val="22"/>
        </w:rPr>
        <w:t>Required only if you need to run TCL tests</w:t>
      </w:r>
      <w:r w:rsidRPr="00632A6B">
        <w:rPr>
          <w:rFonts w:ascii="Source Sans Pro" w:hAnsi="Source Sans Pro" w:cs="Source Sans Pro"/>
          <w:sz w:val="22"/>
          <w:szCs w:val="22"/>
        </w:rPr>
        <w:t>. This is included by default in Python, but some Linux distributions don't have the `</w:t>
      </w:r>
      <w:r w:rsidRPr="00632A6B">
        <w:rPr>
          <w:rFonts w:ascii="Source Sans Pro" w:hAnsi="Source Sans Pro" w:cs="Source Sans Pro"/>
          <w:i/>
          <w:iCs/>
          <w:sz w:val="22"/>
          <w:szCs w:val="22"/>
        </w:rPr>
        <w:t>python-tk</w:t>
      </w:r>
      <w:r w:rsidRPr="00632A6B">
        <w:rPr>
          <w:rFonts w:ascii="Source Sans Pro" w:hAnsi="Source Sans Pro" w:cs="Source Sans Pro"/>
          <w:sz w:val="22"/>
          <w:szCs w:val="22"/>
        </w:rPr>
        <w:t xml:space="preserve">` </w:t>
      </w:r>
      <w:r w:rsidR="00D53851">
        <w:rPr>
          <w:rFonts w:ascii="Source Sans Pro" w:hAnsi="Source Sans Pro" w:cs="Source Sans Pro"/>
          <w:sz w:val="22"/>
          <w:szCs w:val="22"/>
        </w:rPr>
        <w:t>lib, so it has to be installed with:</w:t>
      </w:r>
      <w:r w:rsidRPr="00632A6B">
        <w:rPr>
          <w:rFonts w:ascii="Source Sans Pro" w:hAnsi="Source Sans Pro" w:cs="Source Sans Pro"/>
          <w:sz w:val="22"/>
          <w:szCs w:val="22"/>
        </w:rPr>
        <w:t>`</w:t>
      </w:r>
      <w:r w:rsidRPr="00632A6B">
        <w:rPr>
          <w:rFonts w:ascii="Source Sans Pro" w:hAnsi="Source Sans Pro" w:cs="Source Sans Pro"/>
          <w:i/>
          <w:iCs/>
          <w:color w:val="333333"/>
          <w:sz w:val="22"/>
          <w:szCs w:val="22"/>
        </w:rPr>
        <w:t>sudo apt-get install python-tk</w:t>
      </w:r>
      <w:r w:rsidRPr="00632A6B">
        <w:rPr>
          <w:rFonts w:ascii="Source Sans Pro" w:hAnsi="Source Sans Pro" w:cs="Source Sans Pro"/>
          <w:sz w:val="22"/>
          <w:szCs w:val="22"/>
        </w:rPr>
        <w:t>`;</w:t>
      </w:r>
    </w:p>
    <w:p w:rsidR="00793114" w:rsidRPr="00632A6B" w:rsidRDefault="00E370F8">
      <w:pPr>
        <w:numPr>
          <w:ilvl w:val="0"/>
          <w:numId w:val="2"/>
        </w:numPr>
        <w:jc w:val="both"/>
        <w:rPr>
          <w:rFonts w:ascii="Source Sans Pro" w:hAnsi="Source Sans Pro" w:cs="Source Sans Pro"/>
          <w:sz w:val="22"/>
          <w:szCs w:val="22"/>
        </w:rPr>
      </w:pPr>
      <w:r w:rsidRPr="00632A6B">
        <w:rPr>
          <w:rFonts w:ascii="Source Sans Pro" w:hAnsi="Source Sans Pro" w:cs="Source Sans Pro"/>
          <w:color w:val="800000"/>
          <w:sz w:val="22"/>
          <w:szCs w:val="22"/>
        </w:rPr>
        <w:t>TCL Expect</w:t>
      </w:r>
      <w:r w:rsidRPr="00632A6B">
        <w:rPr>
          <w:rFonts w:ascii="Source Sans Pro" w:hAnsi="Source Sans Pro" w:cs="Source Sans Pro"/>
          <w:sz w:val="22"/>
          <w:szCs w:val="22"/>
        </w:rPr>
        <w:t xml:space="preserve"> libraries. </w:t>
      </w:r>
      <w:r w:rsidRPr="00632A6B">
        <w:rPr>
          <w:rFonts w:ascii="Source Sans Pro" w:hAnsi="Source Sans Pro" w:cs="Source Sans Pro"/>
          <w:color w:val="280099"/>
          <w:sz w:val="22"/>
          <w:szCs w:val="22"/>
        </w:rPr>
        <w:t>Required only if you need to run TCL tests with Expect</w:t>
      </w:r>
      <w:r w:rsidRPr="00632A6B">
        <w:rPr>
          <w:rFonts w:ascii="Source Sans Pro" w:hAnsi="Source Sans Pro" w:cs="Source Sans Pro"/>
          <w:sz w:val="22"/>
          <w:szCs w:val="22"/>
        </w:rPr>
        <w:t>. To test the functionality, open a Python 2.7 interpreter, then type:</w:t>
      </w:r>
    </w:p>
    <w:p w:rsidR="00793114" w:rsidRPr="00632A6B" w:rsidRDefault="00793114">
      <w:pPr>
        <w:rPr>
          <w:rFonts w:ascii="Source Sans Pro" w:hAnsi="Source Sans Pro" w:cs="Source Sans Pro"/>
          <w:sz w:val="22"/>
          <w:szCs w:val="22"/>
        </w:rPr>
      </w:pP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from Tkinter import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 =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t.eval('package require Expect')</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If this fails, you must install Expect from your package manager, or compile it from sources</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xml:space="preserve"># The sources are at: </w:t>
      </w:r>
      <w:r w:rsidRPr="00632A6B">
        <w:rPr>
          <w:rFonts w:ascii="Source Code Pro" w:hAnsi="Source Code Pro" w:cs="Source Sans Pro"/>
          <w:i/>
          <w:iCs/>
          <w:noProof/>
          <w:color w:val="4C4C4C"/>
          <w:sz w:val="18"/>
          <w:szCs w:val="18"/>
          <w:u w:val="single"/>
        </w:rPr>
        <w:t>sf.net/projects/</w:t>
      </w:r>
      <w:r w:rsidR="00E83786" w:rsidRPr="00632A6B">
        <w:rPr>
          <w:rFonts w:ascii="Source Code Pro" w:hAnsi="Source Code Pro" w:cs="Source Sans Pro"/>
          <w:i/>
          <w:iCs/>
          <w:noProof/>
          <w:color w:val="4C4C4C"/>
          <w:sz w:val="18"/>
          <w:szCs w:val="18"/>
          <w:u w:val="single"/>
        </w:rPr>
        <w:t>expect</w:t>
      </w:r>
      <w:r w:rsidR="00E83786" w:rsidRPr="00632A6B">
        <w:rPr>
          <w:rFonts w:ascii="Source Code Pro" w:hAnsi="Source Code Pro" w:cs="Source Sans Pro"/>
          <w:noProof/>
          <w:color w:val="4C4C4C"/>
          <w:sz w:val="18"/>
          <w:szCs w:val="18"/>
        </w:rPr>
        <w:t>;</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download</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extract</w:t>
      </w:r>
      <w:r w:rsidRPr="00632A6B">
        <w:rPr>
          <w:rFonts w:ascii="Source Code Pro" w:hAnsi="Source Code Pro" w:cs="Source Sans Pro"/>
          <w:noProof/>
          <w:color w:val="4C4C4C"/>
          <w:sz w:val="18"/>
          <w:szCs w:val="18"/>
        </w:rPr>
        <w:t>, ./</w:t>
      </w:r>
      <w:r w:rsidRPr="00BB755F">
        <w:rPr>
          <w:rFonts w:ascii="Source Code Pro" w:hAnsi="Source Code Pro" w:cs="Source Sans Pro"/>
          <w:b/>
          <w:noProof/>
          <w:color w:val="4C4C4C"/>
          <w:sz w:val="18"/>
          <w:szCs w:val="18"/>
        </w:rPr>
        <w:t>configure</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sudo make install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exit()</w:t>
      </w:r>
    </w:p>
    <w:p w:rsidR="00793114" w:rsidRPr="00632A6B" w:rsidRDefault="00793114">
      <w:pPr>
        <w:rPr>
          <w:rFonts w:ascii="Source Sans Pro" w:hAnsi="Source Sans Pro" w:cs="Source Sans Pro"/>
          <w:sz w:val="22"/>
          <w:szCs w:val="22"/>
        </w:rPr>
      </w:pPr>
    </w:p>
    <w:p w:rsidR="00793114" w:rsidRPr="00332483" w:rsidRDefault="00E370F8">
      <w:pPr>
        <w:numPr>
          <w:ilvl w:val="0"/>
          <w:numId w:val="3"/>
        </w:numPr>
        <w:rPr>
          <w:rFonts w:ascii="Source Sans Pro" w:hAnsi="Source Sans Pro" w:cs="Source Sans Pro"/>
          <w:sz w:val="22"/>
          <w:szCs w:val="22"/>
        </w:rPr>
      </w:pPr>
      <w:r w:rsidRPr="00332483">
        <w:rPr>
          <w:rFonts w:ascii="Source Sans Pro" w:hAnsi="Source Sans Pro" w:cs="Source Sans Pro"/>
          <w:color w:val="800000"/>
          <w:sz w:val="22"/>
          <w:szCs w:val="22"/>
        </w:rPr>
        <w:t>Perl Inline Python</w:t>
      </w:r>
      <w:r w:rsidRPr="00332483">
        <w:rPr>
          <w:rFonts w:ascii="Source Sans Pro" w:hAnsi="Source Sans Pro" w:cs="Source Sans Pro"/>
          <w:sz w:val="22"/>
          <w:szCs w:val="22"/>
        </w:rPr>
        <w:t xml:space="preserve">. </w:t>
      </w:r>
      <w:r w:rsidRPr="00332483">
        <w:rPr>
          <w:rFonts w:ascii="Source Sans Pro" w:hAnsi="Source Sans Pro" w:cs="Source Sans Pro"/>
          <w:color w:val="280099"/>
          <w:sz w:val="22"/>
          <w:szCs w:val="22"/>
        </w:rPr>
        <w:t>This is required only if you need to run Perl scripts</w:t>
      </w:r>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793114" w:rsidRPr="00332483" w:rsidRDefault="00E370F8">
      <w:pPr>
        <w:rPr>
          <w:rFonts w:ascii="Source Sans Pro" w:hAnsi="Source Sans Pro" w:cs="Source Sans Pro"/>
          <w:sz w:val="22"/>
          <w:szCs w:val="22"/>
        </w:rPr>
      </w:pPr>
      <w:r w:rsidRPr="00332483">
        <w:rPr>
          <w:rFonts w:ascii="Source Sans Pro" w:hAnsi="Source Sans Pro" w:cs="Source Sans Pro"/>
          <w:sz w:val="22"/>
          <w:szCs w:val="22"/>
        </w:rPr>
        <w:t xml:space="preserve">The Twister repository is located at: </w:t>
      </w:r>
      <w:hyperlink r:id="rId12" w:history="1">
        <w:r w:rsidRPr="00332483">
          <w:rPr>
            <w:rStyle w:val="Hyperlink"/>
            <w:rFonts w:ascii="Source Sans Pro" w:hAnsi="Source Sans Pro"/>
            <w:sz w:val="22"/>
            <w:szCs w:val="22"/>
          </w:rPr>
          <w:t>https://github.com/luxoft/twister</w:t>
        </w:r>
      </w:hyperlink>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323F95" w:rsidRDefault="00E370F8">
      <w:pPr>
        <w:jc w:val="both"/>
        <w:rPr>
          <w:rFonts w:ascii="Source Sans Pro" w:hAnsi="Source Sans Pro" w:cs="Source Sans Pro"/>
          <w:sz w:val="22"/>
          <w:szCs w:val="22"/>
        </w:rPr>
      </w:pPr>
      <w:r w:rsidRPr="00332483">
        <w:rPr>
          <w:rFonts w:ascii="Source Sans Pro" w:hAnsi="Source Sans Pro" w:cs="Source Sans Pro"/>
          <w:sz w:val="22"/>
          <w:szCs w:val="22"/>
        </w:rPr>
        <w:t>The installer is</w:t>
      </w:r>
      <w:r w:rsidR="009858EB">
        <w:rPr>
          <w:rFonts w:ascii="Source Sans Pro" w:hAnsi="Source Sans Pro" w:cs="Source Sans Pro"/>
          <w:sz w:val="22"/>
          <w:szCs w:val="22"/>
        </w:rPr>
        <w:t xml:space="preserve"> located</w:t>
      </w:r>
      <w:r w:rsidRPr="00332483">
        <w:rPr>
          <w:rFonts w:ascii="Source Sans Pro" w:hAnsi="Source Sans Pro" w:cs="Source Sans Pro"/>
          <w:sz w:val="22"/>
          <w:szCs w:val="22"/>
        </w:rPr>
        <w:t xml:space="preserve"> in the folder `</w:t>
      </w:r>
      <w:r w:rsidRPr="00332483">
        <w:rPr>
          <w:rFonts w:ascii="Source Sans Pro" w:hAnsi="Source Sans Pro" w:cs="Source Sans Pro"/>
          <w:i/>
          <w:iCs/>
          <w:sz w:val="22"/>
          <w:szCs w:val="22"/>
        </w:rPr>
        <w:t>installer</w:t>
      </w:r>
      <w:r w:rsidRPr="00332483">
        <w:rPr>
          <w:rFonts w:ascii="Source Sans Pro" w:hAnsi="Source Sans Pro" w:cs="Source Sans Pro"/>
          <w:sz w:val="22"/>
          <w:szCs w:val="22"/>
        </w:rPr>
        <w:t>` and i</w:t>
      </w:r>
      <w:r w:rsidR="00576967">
        <w:rPr>
          <w:rFonts w:ascii="Source Sans Pro" w:hAnsi="Source Sans Pro" w:cs="Source Sans Pro"/>
          <w:sz w:val="22"/>
          <w:szCs w:val="22"/>
        </w:rPr>
        <w:t>t’</w:t>
      </w:r>
      <w:r w:rsidRPr="00332483">
        <w:rPr>
          <w:rFonts w:ascii="Source Sans Pro" w:hAnsi="Source Sans Pro" w:cs="Source Sans Pro"/>
          <w:sz w:val="22"/>
          <w:szCs w:val="22"/>
        </w:rPr>
        <w:t>s also written in Python.</w:t>
      </w:r>
      <w:r w:rsidR="009858EB">
        <w:rPr>
          <w:rFonts w:ascii="Source Sans Pro" w:hAnsi="Source Sans Pro" w:cs="Source Sans Pro"/>
          <w:sz w:val="22"/>
          <w:szCs w:val="22"/>
        </w:rPr>
        <w:t xml:space="preserve"> </w:t>
      </w:r>
      <w:r w:rsidR="009858EB" w:rsidRPr="00576967">
        <w:rPr>
          <w:rFonts w:ascii="Source Sans Pro" w:hAnsi="Source Sans Pro" w:cs="Source Sans Pro"/>
          <w:color w:val="280099"/>
          <w:sz w:val="22"/>
          <w:szCs w:val="22"/>
        </w:rPr>
        <w:t>It</w:t>
      </w:r>
      <w:r w:rsidR="007F053E" w:rsidRPr="00576967">
        <w:rPr>
          <w:rFonts w:ascii="Source Sans Pro" w:hAnsi="Source Sans Pro" w:cs="Source Sans Pro"/>
          <w:color w:val="280099"/>
          <w:sz w:val="22"/>
          <w:szCs w:val="22"/>
        </w:rPr>
        <w:t xml:space="preserve"> works only in </w:t>
      </w:r>
      <w:r w:rsidR="007F053E" w:rsidRPr="00576967">
        <w:rPr>
          <w:rFonts w:ascii="Source Sans Pro" w:hAnsi="Source Sans Pro" w:cs="Source Sans Pro"/>
          <w:b/>
          <w:color w:val="280099"/>
          <w:sz w:val="22"/>
          <w:szCs w:val="22"/>
        </w:rPr>
        <w:t>Linux</w:t>
      </w:r>
      <w:r w:rsidR="009166A8">
        <w:rPr>
          <w:rFonts w:ascii="Source Sans Pro" w:hAnsi="Source Sans Pro" w:cs="Source Sans Pro"/>
          <w:sz w:val="22"/>
          <w:szCs w:val="22"/>
        </w:rPr>
        <w:t>.</w:t>
      </w:r>
    </w:p>
    <w:p w:rsidR="009166A8" w:rsidRDefault="009166A8">
      <w:pPr>
        <w:jc w:val="both"/>
        <w:rPr>
          <w:rFonts w:ascii="Source Sans Pro" w:hAnsi="Source Sans Pro" w:cs="Source Sans Pro"/>
          <w:sz w:val="22"/>
          <w:szCs w:val="22"/>
        </w:rPr>
      </w:pPr>
    </w:p>
    <w:p w:rsidR="00323F95" w:rsidRDefault="009166A8">
      <w:pPr>
        <w:jc w:val="both"/>
        <w:rPr>
          <w:rFonts w:ascii="Source Sans Pro" w:hAnsi="Source Sans Pro" w:cs="Source Sans Pro"/>
          <w:sz w:val="22"/>
          <w:szCs w:val="22"/>
        </w:rPr>
      </w:pPr>
      <w:r>
        <w:rPr>
          <w:rFonts w:ascii="Source Sans Pro" w:hAnsi="Source Sans Pro" w:cs="Source Sans Pro"/>
          <w:sz w:val="22"/>
          <w:szCs w:val="22"/>
        </w:rPr>
        <w:t>It</w:t>
      </w:r>
      <w:r w:rsidR="0016425A">
        <w:rPr>
          <w:rFonts w:ascii="Source Sans Pro" w:hAnsi="Source Sans Pro" w:cs="Source Sans Pro"/>
          <w:sz w:val="22"/>
          <w:szCs w:val="22"/>
        </w:rPr>
        <w:t xml:space="preserve"> has</w:t>
      </w:r>
      <w:r w:rsidR="00323F95">
        <w:rPr>
          <w:rFonts w:ascii="Source Sans Pro" w:hAnsi="Source Sans Pro" w:cs="Source Sans Pro"/>
          <w:sz w:val="22"/>
          <w:szCs w:val="22"/>
        </w:rPr>
        <w:t xml:space="preserve"> 3 options that user can select:</w:t>
      </w:r>
    </w:p>
    <w:p w:rsidR="00323F95" w:rsidRDefault="00323F95" w:rsidP="00323F95">
      <w:pPr>
        <w:pStyle w:val="ListParagraph"/>
        <w:numPr>
          <w:ilvl w:val="0"/>
          <w:numId w:val="42"/>
        </w:numPr>
        <w:jc w:val="both"/>
        <w:rPr>
          <w:rFonts w:ascii="Source Sans Pro" w:hAnsi="Source Sans Pro" w:cs="Source Sans Pro"/>
          <w:sz w:val="22"/>
          <w:szCs w:val="22"/>
        </w:rPr>
      </w:pPr>
      <w:r>
        <w:rPr>
          <w:rFonts w:ascii="Source Sans Pro" w:hAnsi="Source Sans Pro" w:cs="Source Sans Pro"/>
          <w:sz w:val="22"/>
          <w:szCs w:val="22"/>
        </w:rPr>
        <w:t>Install dependencies</w:t>
      </w:r>
    </w:p>
    <w:p w:rsidR="00323F95" w:rsidRDefault="00323F95" w:rsidP="00323F95">
      <w:pPr>
        <w:pStyle w:val="ListParagraph"/>
        <w:numPr>
          <w:ilvl w:val="0"/>
          <w:numId w:val="42"/>
        </w:numPr>
        <w:jc w:val="both"/>
        <w:rPr>
          <w:rFonts w:ascii="Source Sans Pro" w:hAnsi="Source Sans Pro" w:cs="Source Sans Pro"/>
          <w:sz w:val="22"/>
          <w:szCs w:val="22"/>
        </w:rPr>
      </w:pPr>
      <w:r>
        <w:rPr>
          <w:rFonts w:ascii="Source Sans Pro" w:hAnsi="Source Sans Pro" w:cs="Source Sans Pro"/>
          <w:sz w:val="22"/>
          <w:szCs w:val="22"/>
        </w:rPr>
        <w:t>Install Twister server ( central engine )</w:t>
      </w:r>
    </w:p>
    <w:p w:rsidR="00323F95" w:rsidRDefault="00323F95" w:rsidP="00323F95">
      <w:pPr>
        <w:pStyle w:val="ListParagraph"/>
        <w:numPr>
          <w:ilvl w:val="0"/>
          <w:numId w:val="42"/>
        </w:numPr>
        <w:jc w:val="both"/>
        <w:rPr>
          <w:rFonts w:ascii="Source Sans Pro" w:hAnsi="Source Sans Pro" w:cs="Source Sans Pro"/>
          <w:sz w:val="22"/>
          <w:szCs w:val="22"/>
        </w:rPr>
      </w:pPr>
      <w:r>
        <w:rPr>
          <w:rFonts w:ascii="Source Sans Pro" w:hAnsi="Source Sans Pro" w:cs="Source Sans Pro"/>
          <w:sz w:val="22"/>
          <w:szCs w:val="22"/>
        </w:rPr>
        <w:t>Install Twister client</w:t>
      </w:r>
    </w:p>
    <w:p w:rsidR="00323F95" w:rsidRPr="0016425A" w:rsidRDefault="00323F95" w:rsidP="0016425A">
      <w:pPr>
        <w:jc w:val="both"/>
        <w:rPr>
          <w:rFonts w:ascii="Source Sans Pro" w:hAnsi="Source Sans Pro" w:cs="Source Sans Pro"/>
          <w:sz w:val="22"/>
          <w:szCs w:val="22"/>
        </w:rPr>
      </w:pPr>
    </w:p>
    <w:p w:rsidR="00C31C05" w:rsidRDefault="00323F95" w:rsidP="0016425A">
      <w:pPr>
        <w:rPr>
          <w:rFonts w:ascii="Source Sans Pro" w:hAnsi="Source Sans Pro" w:cs="Source Sans Pro"/>
          <w:sz w:val="22"/>
          <w:szCs w:val="22"/>
        </w:rPr>
      </w:pPr>
      <w:r>
        <w:rPr>
          <w:rFonts w:ascii="Source Sans Pro" w:hAnsi="Source Sans Pro" w:cs="Source Sans Pro"/>
          <w:sz w:val="22"/>
          <w:szCs w:val="22"/>
        </w:rPr>
        <w:t xml:space="preserve">When installing the dependencies, the script must be executed as </w:t>
      </w:r>
      <w:r w:rsidRPr="00323F95">
        <w:rPr>
          <w:rFonts w:ascii="Source Sans Pro" w:hAnsi="Source Sans Pro" w:cs="Source Sans Pro"/>
          <w:b/>
          <w:sz w:val="22"/>
          <w:szCs w:val="22"/>
        </w:rPr>
        <w:t>ROOT</w:t>
      </w:r>
      <w:r w:rsidRPr="00323F95">
        <w:rPr>
          <w:rFonts w:ascii="Source Sans Pro" w:hAnsi="Source Sans Pro" w:cs="Source Sans Pro"/>
          <w:sz w:val="22"/>
          <w:szCs w:val="22"/>
        </w:rPr>
        <w:t xml:space="preserve"> or </w:t>
      </w:r>
      <w:r>
        <w:rPr>
          <w:rFonts w:ascii="Source Sans Pro" w:hAnsi="Source Sans Pro" w:cs="Source Sans Pro"/>
          <w:sz w:val="22"/>
          <w:szCs w:val="22"/>
        </w:rPr>
        <w:t xml:space="preserve">as a user with root privileges. In this </w:t>
      </w:r>
      <w:r w:rsidR="001C16B8">
        <w:rPr>
          <w:rFonts w:ascii="Source Sans Pro" w:hAnsi="Source Sans Pro" w:cs="Source Sans Pro"/>
          <w:sz w:val="22"/>
          <w:szCs w:val="22"/>
        </w:rPr>
        <w:t xml:space="preserve">stage, all the dependencies (see chapter 3 </w:t>
      </w:r>
      <w:r w:rsidR="00B63017">
        <w:rPr>
          <w:rFonts w:ascii="Source Sans Pro" w:hAnsi="Source Sans Pro" w:cs="Source Sans Pro"/>
          <w:sz w:val="22"/>
          <w:szCs w:val="22"/>
        </w:rPr>
        <w:t>for a list</w:t>
      </w:r>
      <w:r w:rsidR="001C16B8">
        <w:rPr>
          <w:rFonts w:ascii="Source Sans Pro" w:hAnsi="Source Sans Pro" w:cs="Source Sans Pro"/>
          <w:sz w:val="22"/>
          <w:szCs w:val="22"/>
        </w:rPr>
        <w:t>) are installed on the machine.</w:t>
      </w:r>
      <w:r w:rsidR="00085B25">
        <w:rPr>
          <w:rFonts w:ascii="Source Sans Pro" w:hAnsi="Source Sans Pro" w:cs="Source Sans Pro"/>
          <w:sz w:val="22"/>
          <w:szCs w:val="22"/>
        </w:rPr>
        <w:t xml:space="preserve"> At this stage, i</w:t>
      </w:r>
      <w:r w:rsidR="00085B25" w:rsidRPr="008948D2">
        <w:rPr>
          <w:rFonts w:ascii="Source Sans Pro" w:hAnsi="Source Sans Pro" w:cs="Source Sans Pro"/>
          <w:sz w:val="22"/>
          <w:szCs w:val="22"/>
        </w:rPr>
        <w:t>t is STRONGLY RECOMMENDED to have an internet connection</w:t>
      </w:r>
      <w:r w:rsidR="00085B25">
        <w:rPr>
          <w:rFonts w:ascii="Source Sans Pro" w:hAnsi="Source Sans Pro" w:cs="Source Sans Pro"/>
          <w:sz w:val="22"/>
          <w:szCs w:val="22"/>
        </w:rPr>
        <w:t xml:space="preserve"> </w:t>
      </w:r>
      <w:r w:rsidR="00085B25" w:rsidRPr="008948D2">
        <w:rPr>
          <w:rFonts w:ascii="Source Sans Pro" w:hAnsi="Source Sans Pro" w:cs="Source Sans Pro"/>
          <w:sz w:val="22"/>
          <w:szCs w:val="22"/>
        </w:rPr>
        <w:t>to allow th</w:t>
      </w:r>
      <w:r w:rsidR="00085B25">
        <w:rPr>
          <w:rFonts w:ascii="Source Sans Pro" w:hAnsi="Source Sans Pro" w:cs="Source Sans Pro"/>
          <w:sz w:val="22"/>
          <w:szCs w:val="22"/>
        </w:rPr>
        <w:t xml:space="preserve">e setup of all the </w:t>
      </w:r>
      <w:r w:rsidR="0016425A">
        <w:rPr>
          <w:rFonts w:ascii="Source Sans Pro" w:hAnsi="Source Sans Pro" w:cs="Source Sans Pro"/>
          <w:sz w:val="22"/>
          <w:szCs w:val="22"/>
        </w:rPr>
        <w:t>dependencies;</w:t>
      </w:r>
      <w:r w:rsidR="00085B25">
        <w:rPr>
          <w:rFonts w:ascii="Source Sans Pro" w:hAnsi="Source Sans Pro" w:cs="Source Sans Pro"/>
          <w:sz w:val="22"/>
          <w:szCs w:val="22"/>
        </w:rPr>
        <w:t xml:space="preserve"> otherwise, you have to ins</w:t>
      </w:r>
      <w:r w:rsidR="00C31C05">
        <w:rPr>
          <w:rFonts w:ascii="Source Sans Pro" w:hAnsi="Source Sans Pro" w:cs="Source Sans Pro"/>
          <w:sz w:val="22"/>
          <w:szCs w:val="22"/>
        </w:rPr>
        <w:t>tall the dependencies manually.</w:t>
      </w:r>
    </w:p>
    <w:p w:rsidR="00085B25" w:rsidRPr="00632A6B" w:rsidRDefault="00085B25" w:rsidP="0016425A">
      <w:pPr>
        <w:rPr>
          <w:rFonts w:ascii="Source Sans Pro" w:hAnsi="Source Sans Pro" w:cs="Source Sans Pro"/>
          <w:sz w:val="22"/>
          <w:szCs w:val="22"/>
        </w:rPr>
      </w:pPr>
      <w:r w:rsidRPr="00632A6B">
        <w:rPr>
          <w:rFonts w:ascii="Source Sans Pro" w:hAnsi="Source Sans Pro" w:cs="Source Sans Pro"/>
          <w:sz w:val="22"/>
          <w:szCs w:val="22"/>
        </w:rPr>
        <w:t xml:space="preserve">You might need to configure the </w:t>
      </w:r>
      <w:r w:rsidRPr="00632A6B">
        <w:rPr>
          <w:rFonts w:ascii="Source Sans Pro" w:hAnsi="Source Sans Pro" w:cs="Source Sans Pro"/>
          <w:b/>
          <w:bCs/>
          <w:sz w:val="22"/>
          <w:szCs w:val="22"/>
        </w:rPr>
        <w:t>proxy</w:t>
      </w:r>
      <w:r w:rsidRPr="00632A6B">
        <w:rPr>
          <w:rFonts w:ascii="Source Sans Pro" w:hAnsi="Source Sans Pro" w:cs="Source Sans Pro"/>
          <w:sz w:val="22"/>
          <w:szCs w:val="22"/>
        </w:rPr>
        <w:t xml:space="preserve"> to access the internet. In this case, edit the file `</w:t>
      </w:r>
      <w:r w:rsidRPr="00632A6B">
        <w:rPr>
          <w:rFonts w:ascii="Source Sans Pro" w:hAnsi="Source Sans Pro" w:cs="Source Sans Pro"/>
          <w:i/>
          <w:iCs/>
          <w:sz w:val="22"/>
          <w:szCs w:val="22"/>
        </w:rPr>
        <w:t>installer.py</w:t>
      </w:r>
      <w:r w:rsidRPr="00632A6B">
        <w:rPr>
          <w:rFonts w:ascii="Source Sans Pro" w:hAnsi="Source Sans Pro" w:cs="Source Sans Pro"/>
          <w:sz w:val="22"/>
          <w:szCs w:val="22"/>
        </w:rPr>
        <w:t>`, locate the line</w:t>
      </w:r>
      <w:r>
        <w:rPr>
          <w:rFonts w:ascii="Source Sans Pro" w:hAnsi="Source Sans Pro" w:cs="Source Sans Pro"/>
          <w:sz w:val="22"/>
          <w:szCs w:val="22"/>
        </w:rPr>
        <w:t xml:space="preserve"> with </w:t>
      </w:r>
      <w:r w:rsidRPr="00C2576B">
        <w:rPr>
          <w:rFonts w:ascii="Source Code Pro" w:hAnsi="Source Code Pro" w:cs="Source Sans Pro"/>
          <w:b/>
          <w:sz w:val="18"/>
          <w:szCs w:val="18"/>
        </w:rPr>
        <w:t>HTTP_PROXY</w:t>
      </w:r>
      <w:r>
        <w:rPr>
          <w:rFonts w:ascii="Source Sans Pro" w:hAnsi="Source Sans Pro" w:cs="Source Sans Pro"/>
          <w:sz w:val="22"/>
          <w:szCs w:val="22"/>
        </w:rPr>
        <w:t xml:space="preserve"> and type:</w:t>
      </w:r>
      <w:r w:rsidRPr="00632A6B">
        <w:rPr>
          <w:rFonts w:ascii="Source Sans Pro" w:hAnsi="Source Sans Pro" w:cs="Source Sans Pro"/>
          <w:sz w:val="22"/>
          <w:szCs w:val="22"/>
        </w:rPr>
        <w:t xml:space="preserve"> </w:t>
      </w:r>
      <w:r w:rsidRPr="00C2576B">
        <w:rPr>
          <w:rFonts w:ascii="Source Code Pro" w:hAnsi="Source Code Pro" w:cs="Source Sans Pro"/>
          <w:b/>
          <w:bCs/>
          <w:color w:val="333333"/>
          <w:sz w:val="18"/>
          <w:szCs w:val="20"/>
        </w:rPr>
        <w:t>HTTP_PROXY</w:t>
      </w:r>
      <w:r w:rsidRPr="00C2576B">
        <w:rPr>
          <w:rFonts w:ascii="Source Code Pro" w:hAnsi="Source Code Pro" w:cs="Source Sans Pro"/>
          <w:color w:val="333333"/>
          <w:sz w:val="18"/>
          <w:szCs w:val="20"/>
        </w:rPr>
        <w:t xml:space="preserve"> = 'http://UserName:PassWord@http-proxy:3128'</w:t>
      </w:r>
      <w:r w:rsidRPr="00632A6B">
        <w:rPr>
          <w:rFonts w:ascii="Source Sans Pro" w:hAnsi="Source Sans Pro" w:cs="Source Sans Pro"/>
          <w:sz w:val="22"/>
          <w:szCs w:val="22"/>
        </w:rPr>
        <w:t>.</w:t>
      </w:r>
      <w:r>
        <w:rPr>
          <w:rFonts w:ascii="Source Sans Pro" w:hAnsi="Source Sans Pro" w:cs="Source Sans Pro"/>
          <w:sz w:val="22"/>
          <w:szCs w:val="22"/>
        </w:rPr>
        <w:t xml:space="preserve"> If the username and password are not required for your proxy, you can omit them.</w:t>
      </w:r>
    </w:p>
    <w:p w:rsidR="00B63017" w:rsidRDefault="008948D2">
      <w:pPr>
        <w:jc w:val="both"/>
        <w:rPr>
          <w:rFonts w:ascii="Source Sans Pro" w:hAnsi="Source Sans Pro" w:cs="Source Sans Pro"/>
          <w:sz w:val="22"/>
          <w:szCs w:val="22"/>
        </w:rPr>
      </w:pPr>
      <w:r w:rsidRPr="008948D2">
        <w:rPr>
          <w:rFonts w:ascii="Source Sans Pro" w:hAnsi="Source Sans Pro" w:cs="Source Sans Pro"/>
          <w:sz w:val="22"/>
          <w:szCs w:val="22"/>
        </w:rPr>
        <w:t>When installi</w:t>
      </w:r>
      <w:r>
        <w:rPr>
          <w:rFonts w:ascii="Source Sans Pro" w:hAnsi="Source Sans Pro" w:cs="Source Sans Pro"/>
          <w:sz w:val="22"/>
          <w:szCs w:val="22"/>
        </w:rPr>
        <w:t xml:space="preserve">ng the server, </w:t>
      </w:r>
      <w:r w:rsidR="00A03DE0">
        <w:rPr>
          <w:rFonts w:ascii="Source Sans Pro" w:hAnsi="Source Sans Pro" w:cs="Source Sans Pro"/>
          <w:sz w:val="22"/>
          <w:szCs w:val="22"/>
        </w:rPr>
        <w:t>it is recommended to</w:t>
      </w:r>
      <w:r>
        <w:rPr>
          <w:rFonts w:ascii="Source Sans Pro" w:hAnsi="Source Sans Pro" w:cs="Source Sans Pro"/>
          <w:sz w:val="22"/>
          <w:szCs w:val="22"/>
        </w:rPr>
        <w:t xml:space="preserve"> run as </w:t>
      </w:r>
      <w:r w:rsidR="00B63017">
        <w:rPr>
          <w:rFonts w:ascii="Source Sans Pro" w:hAnsi="Source Sans Pro" w:cs="Source Sans Pro"/>
          <w:b/>
          <w:sz w:val="22"/>
          <w:szCs w:val="22"/>
        </w:rPr>
        <w:t>ROOT</w:t>
      </w:r>
      <w:r w:rsidR="00B63017" w:rsidRPr="00B63017">
        <w:rPr>
          <w:rFonts w:ascii="Source Sans Pro" w:hAnsi="Source Sans Pro" w:cs="Source Sans Pro"/>
          <w:sz w:val="22"/>
          <w:szCs w:val="22"/>
        </w:rPr>
        <w:t xml:space="preserve">, but </w:t>
      </w:r>
      <w:r w:rsidR="00B63017">
        <w:rPr>
          <w:rFonts w:ascii="Source Sans Pro" w:hAnsi="Source Sans Pro" w:cs="Source Sans Pro"/>
          <w:sz w:val="22"/>
          <w:szCs w:val="22"/>
        </w:rPr>
        <w:t xml:space="preserve">is </w:t>
      </w:r>
      <w:r w:rsidR="00B63017" w:rsidRPr="00B63017">
        <w:rPr>
          <w:rFonts w:ascii="Source Sans Pro" w:hAnsi="Source Sans Pro" w:cs="Source Sans Pro"/>
          <w:sz w:val="22"/>
          <w:szCs w:val="22"/>
        </w:rPr>
        <w:t>not mandatory.</w:t>
      </w:r>
    </w:p>
    <w:p w:rsidR="00C31C05" w:rsidRDefault="00C31C05" w:rsidP="00576967">
      <w:pPr>
        <w:jc w:val="both"/>
        <w:rPr>
          <w:rFonts w:ascii="Source Sans Pro" w:hAnsi="Source Sans Pro" w:cs="Source Sans Pro"/>
          <w:sz w:val="22"/>
          <w:szCs w:val="22"/>
        </w:rPr>
      </w:pPr>
    </w:p>
    <w:p w:rsidR="00576967" w:rsidRPr="00632A6B" w:rsidRDefault="00576967" w:rsidP="00576967">
      <w:pPr>
        <w:jc w:val="both"/>
        <w:rPr>
          <w:rFonts w:ascii="Source Sans Pro" w:hAnsi="Source Sans Pro" w:cs="Source Sans Pro"/>
          <w:sz w:val="22"/>
          <w:szCs w:val="22"/>
        </w:rPr>
      </w:pPr>
      <w:r>
        <w:rPr>
          <w:rFonts w:ascii="Source Sans Pro" w:hAnsi="Source Sans Pro" w:cs="Source Sans Pro"/>
          <w:sz w:val="22"/>
          <w:szCs w:val="22"/>
        </w:rPr>
        <w:t xml:space="preserve">In order to serve the Java applet, you will also need </w:t>
      </w:r>
      <w:r w:rsidRPr="00D42AF4">
        <w:rPr>
          <w:rFonts w:ascii="Source Sans Pro" w:hAnsi="Source Sans Pro" w:cs="Source Sans Pro"/>
          <w:b/>
          <w:i/>
          <w:sz w:val="22"/>
          <w:szCs w:val="22"/>
        </w:rPr>
        <w:t>Apache</w:t>
      </w:r>
      <w:r>
        <w:rPr>
          <w:rFonts w:ascii="Source Sans Pro" w:hAnsi="Source Sans Pro" w:cs="Source Sans Pro"/>
          <w:sz w:val="22"/>
          <w:szCs w:val="22"/>
        </w:rPr>
        <w:t xml:space="preserve"> or </w:t>
      </w:r>
      <w:r w:rsidRPr="00D42AF4">
        <w:rPr>
          <w:rFonts w:ascii="Source Sans Pro" w:hAnsi="Source Sans Pro" w:cs="Source Sans Pro"/>
          <w:b/>
          <w:i/>
          <w:sz w:val="22"/>
          <w:szCs w:val="22"/>
        </w:rPr>
        <w:t>Lighttpd</w:t>
      </w:r>
      <w:r>
        <w:rPr>
          <w:rFonts w:ascii="Source Sans Pro" w:hAnsi="Source Sans Pro" w:cs="Source Sans Pro"/>
          <w:sz w:val="22"/>
          <w:szCs w:val="22"/>
        </w:rPr>
        <w:t xml:space="preserve"> server and </w:t>
      </w:r>
      <w:r w:rsidRPr="00D42AF4">
        <w:rPr>
          <w:rFonts w:ascii="Source Sans Pro" w:hAnsi="Source Sans Pro" w:cs="Source Sans Pro"/>
          <w:b/>
          <w:i/>
          <w:sz w:val="22"/>
          <w:szCs w:val="22"/>
        </w:rPr>
        <w:t>Open-SSH</w:t>
      </w:r>
      <w:r>
        <w:rPr>
          <w:rFonts w:ascii="Source Sans Pro" w:hAnsi="Source Sans Pro" w:cs="Source Sans Pro"/>
          <w:sz w:val="22"/>
          <w:szCs w:val="22"/>
        </w:rPr>
        <w:t xml:space="preserve"> server.</w:t>
      </w:r>
    </w:p>
    <w:p w:rsidR="008948D2" w:rsidRDefault="008948D2">
      <w:pPr>
        <w:jc w:val="both"/>
        <w:rPr>
          <w:rFonts w:ascii="Source Sans Pro" w:hAnsi="Source Sans Pro" w:cs="Source Sans Pro"/>
          <w:sz w:val="22"/>
          <w:szCs w:val="22"/>
        </w:rPr>
      </w:pPr>
    </w:p>
    <w:p w:rsidR="00793114" w:rsidRPr="00332483" w:rsidRDefault="00E370F8">
      <w:pPr>
        <w:jc w:val="both"/>
        <w:rPr>
          <w:rFonts w:ascii="Source Sans Pro" w:hAnsi="Source Sans Pro" w:cs="Source Sans Pro"/>
          <w:color w:val="4C4C4C"/>
          <w:sz w:val="22"/>
          <w:szCs w:val="22"/>
        </w:rPr>
      </w:pPr>
      <w:r w:rsidRPr="00332483">
        <w:rPr>
          <w:rFonts w:ascii="Source Sans Pro" w:hAnsi="Source Sans Pro" w:cs="Source Sans Pro"/>
          <w:sz w:val="22"/>
          <w:szCs w:val="22"/>
        </w:rPr>
        <w:t>The recommended command for starting the installer:</w:t>
      </w:r>
    </w:p>
    <w:p w:rsidR="00793114" w:rsidRPr="00632A6B" w:rsidRDefault="00793114">
      <w:pPr>
        <w:jc w:val="both"/>
        <w:rPr>
          <w:rFonts w:ascii="Source Sans Pro" w:hAnsi="Source Sans Pro" w:cs="Source Sans Pro"/>
          <w:color w:val="4C4C4C"/>
          <w:sz w:val="22"/>
          <w:szCs w:val="22"/>
        </w:rPr>
      </w:pPr>
    </w:p>
    <w:p w:rsidR="00793114" w:rsidRPr="00632A6B" w:rsidRDefault="002F00BD" w:rsidP="00E83786">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Pr>
          <w:rFonts w:ascii="Source Code Pro" w:hAnsi="Source Code Pro" w:cs="Source Sans Pro"/>
          <w:noProof/>
          <w:color w:val="333333"/>
          <w:sz w:val="18"/>
          <w:szCs w:val="18"/>
        </w:rPr>
        <w:t xml:space="preserve">sudo </w:t>
      </w:r>
      <w:r w:rsidR="00E370F8" w:rsidRPr="00632A6B">
        <w:rPr>
          <w:rFonts w:ascii="Source Code Pro" w:hAnsi="Source Code Pro" w:cs="Source Sans Pro"/>
          <w:noProof/>
          <w:color w:val="333333"/>
          <w:sz w:val="18"/>
          <w:szCs w:val="18"/>
        </w:rPr>
        <w:t>python2.7 installer.py</w:t>
      </w:r>
    </w:p>
    <w:p w:rsidR="00793114" w:rsidRPr="00632A6B" w:rsidRDefault="00793114">
      <w:pPr>
        <w:jc w:val="both"/>
        <w:rPr>
          <w:rFonts w:ascii="Source Sans Pro" w:hAnsi="Source Sans Pro" w:cs="Source Sans Pro"/>
          <w:sz w:val="22"/>
          <w:szCs w:val="22"/>
        </w:rPr>
      </w:pPr>
    </w:p>
    <w:p w:rsidR="00AD1AF4" w:rsidRDefault="00E370F8" w:rsidP="00AD1AF4">
      <w:pPr>
        <w:rPr>
          <w:rFonts w:ascii="Source Sans Pro" w:hAnsi="Source Sans Pro" w:cs="Source Sans Pro"/>
          <w:sz w:val="22"/>
          <w:szCs w:val="22"/>
        </w:rPr>
      </w:pPr>
      <w:r w:rsidRPr="003F56EA">
        <w:rPr>
          <w:rFonts w:ascii="Source Sans Pro" w:hAnsi="Source Sans Pro" w:cs="Source Sans Pro"/>
          <w:sz w:val="22"/>
          <w:szCs w:val="22"/>
        </w:rPr>
        <w:t xml:space="preserve">The </w:t>
      </w:r>
      <w:r w:rsidRPr="003F56EA">
        <w:rPr>
          <w:rFonts w:ascii="Source Sans Pro" w:hAnsi="Source Sans Pro" w:cs="Source Sans Pro"/>
          <w:i/>
          <w:iCs/>
          <w:sz w:val="22"/>
          <w:szCs w:val="22"/>
        </w:rPr>
        <w:t xml:space="preserve">Twister </w:t>
      </w:r>
      <w:r w:rsidRPr="00762719">
        <w:rPr>
          <w:rFonts w:ascii="Source Sans Pro" w:hAnsi="Source Sans Pro" w:cs="Source Sans Pro"/>
          <w:i/>
          <w:iCs/>
          <w:sz w:val="22"/>
          <w:szCs w:val="22"/>
        </w:rPr>
        <w:t>Client</w:t>
      </w:r>
      <w:r w:rsidRPr="00762719">
        <w:rPr>
          <w:rFonts w:ascii="Source Sans Pro" w:hAnsi="Source Sans Pro" w:cs="Source Sans Pro"/>
          <w:sz w:val="22"/>
          <w:szCs w:val="22"/>
        </w:rPr>
        <w:t xml:space="preserve"> doesn't have any required dependencies</w:t>
      </w:r>
      <w:r w:rsidR="00DC30DC" w:rsidRPr="00762719">
        <w:rPr>
          <w:rFonts w:ascii="Source Sans Pro" w:hAnsi="Source Sans Pro" w:cs="Source Sans Pro"/>
          <w:sz w:val="22"/>
          <w:szCs w:val="22"/>
        </w:rPr>
        <w:t>. `</w:t>
      </w:r>
      <w:r w:rsidR="00DC30DC" w:rsidRPr="00762719">
        <w:rPr>
          <w:rFonts w:ascii="Source Sans Pro" w:hAnsi="Source Sans Pro" w:cs="Source Sans Pro"/>
          <w:i/>
          <w:sz w:val="22"/>
          <w:szCs w:val="22"/>
        </w:rPr>
        <w:t>Scapy</w:t>
      </w:r>
      <w:r w:rsidR="00DC30DC" w:rsidRPr="00762719">
        <w:rPr>
          <w:rFonts w:ascii="Source Sans Pro" w:hAnsi="Source Sans Pro" w:cs="Source Sans Pro"/>
          <w:sz w:val="22"/>
          <w:szCs w:val="22"/>
        </w:rPr>
        <w:t>` is optional, used only if you need to run the packet sniffer</w:t>
      </w:r>
      <w:r w:rsidRPr="00762719">
        <w:rPr>
          <w:rFonts w:ascii="Source Sans Pro" w:hAnsi="Source Sans Pro" w:cs="Source Sans Pro"/>
          <w:sz w:val="22"/>
          <w:szCs w:val="22"/>
        </w:rPr>
        <w:t xml:space="preserve">. </w:t>
      </w:r>
      <w:r w:rsidRPr="00762719">
        <w:rPr>
          <w:rFonts w:ascii="Source Sans Pro" w:hAnsi="Source Sans Pro" w:cs="Source Sans Pro"/>
          <w:color w:val="280099"/>
          <w:sz w:val="22"/>
          <w:szCs w:val="22"/>
        </w:rPr>
        <w:t>Some tests</w:t>
      </w:r>
      <w:r w:rsidR="002C1B8B" w:rsidRPr="00762719">
        <w:rPr>
          <w:rFonts w:ascii="Source Sans Pro" w:hAnsi="Source Sans Pro" w:cs="Source Sans Pro"/>
          <w:color w:val="280099"/>
          <w:sz w:val="22"/>
          <w:szCs w:val="22"/>
        </w:rPr>
        <w:t xml:space="preserve"> and libraries</w:t>
      </w:r>
      <w:r w:rsidRPr="00762719">
        <w:rPr>
          <w:rFonts w:ascii="Source Sans Pro" w:hAnsi="Source Sans Pro" w:cs="Source Sans Pro"/>
          <w:color w:val="280099"/>
          <w:sz w:val="22"/>
          <w:szCs w:val="22"/>
        </w:rPr>
        <w:t xml:space="preserve"> will require additional dependencies</w:t>
      </w:r>
      <w:r w:rsidR="002C1B8B" w:rsidRPr="00762719">
        <w:rPr>
          <w:rFonts w:ascii="Source Sans Pro" w:hAnsi="Source Sans Pro" w:cs="Source Sans Pro"/>
          <w:color w:val="280099"/>
          <w:sz w:val="22"/>
          <w:szCs w:val="22"/>
        </w:rPr>
        <w:t>!</w:t>
      </w:r>
    </w:p>
    <w:p w:rsidR="00793114" w:rsidRPr="003F56EA" w:rsidRDefault="002C1B8B" w:rsidP="00AD1AF4">
      <w:pPr>
        <w:rPr>
          <w:rFonts w:ascii="Source Sans Pro" w:hAnsi="Source Sans Pro" w:cs="Source Sans Pro"/>
          <w:sz w:val="22"/>
          <w:szCs w:val="22"/>
        </w:rPr>
      </w:pPr>
      <w:r w:rsidRPr="00762719">
        <w:rPr>
          <w:rFonts w:ascii="Source Sans Pro" w:hAnsi="Source Sans Pro" w:cs="Source Sans Pro"/>
          <w:sz w:val="22"/>
          <w:szCs w:val="22"/>
        </w:rPr>
        <w:t>F</w:t>
      </w:r>
      <w:r w:rsidR="00E370F8" w:rsidRPr="00762719">
        <w:rPr>
          <w:rFonts w:ascii="Source Sans Pro" w:hAnsi="Source Sans Pro" w:cs="Source Sans Pro"/>
          <w:sz w:val="22"/>
          <w:szCs w:val="22"/>
        </w:rPr>
        <w:t xml:space="preserve">or </w:t>
      </w:r>
      <w:r w:rsidR="0076425B" w:rsidRPr="00762719">
        <w:rPr>
          <w:rFonts w:ascii="Source Sans Pro" w:hAnsi="Source Sans Pro" w:cs="Source Sans Pro"/>
          <w:sz w:val="22"/>
          <w:szCs w:val="22"/>
        </w:rPr>
        <w:t>example</w:t>
      </w:r>
      <w:r w:rsidR="00E370F8" w:rsidRPr="00762719">
        <w:rPr>
          <w:rFonts w:ascii="Source Sans Pro" w:hAnsi="Source Sans Pro" w:cs="Source Sans Pro"/>
          <w:sz w:val="22"/>
          <w:szCs w:val="22"/>
        </w:rPr>
        <w:t xml:space="preserve">: </w:t>
      </w:r>
      <w:r w:rsidRPr="00762719">
        <w:rPr>
          <w:rFonts w:ascii="Source Sans Pro" w:hAnsi="Source Sans Pro" w:cs="Source Sans Pro"/>
          <w:sz w:val="22"/>
          <w:szCs w:val="22"/>
        </w:rPr>
        <w:t>`</w:t>
      </w:r>
      <w:r w:rsidRPr="00762719">
        <w:rPr>
          <w:rFonts w:ascii="Source Sans Pro" w:hAnsi="Source Sans Pro" w:cs="Source Sans Pro"/>
          <w:i/>
          <w:sz w:val="22"/>
          <w:szCs w:val="22"/>
        </w:rPr>
        <w:t>paramiko</w:t>
      </w:r>
      <w:r w:rsidRPr="00762719">
        <w:rPr>
          <w:rFonts w:ascii="Source Sans Pro" w:hAnsi="Source Sans Pro" w:cs="Source Sans Pro"/>
          <w:sz w:val="22"/>
          <w:szCs w:val="22"/>
        </w:rPr>
        <w:t xml:space="preserve">`, </w:t>
      </w:r>
      <w:r w:rsidR="00E370F8" w:rsidRPr="00762719">
        <w:rPr>
          <w:rFonts w:ascii="Source Sans Pro" w:hAnsi="Source Sans Pro" w:cs="Source Sans Pro"/>
          <w:sz w:val="22"/>
          <w:szCs w:val="22"/>
        </w:rPr>
        <w:t>`</w:t>
      </w:r>
      <w:r w:rsidR="00E370F8" w:rsidRPr="00762719">
        <w:rPr>
          <w:rFonts w:ascii="Source Sans Pro" w:hAnsi="Source Sans Pro" w:cs="Source Sans Pro"/>
          <w:i/>
          <w:iCs/>
          <w:sz w:val="22"/>
          <w:szCs w:val="22"/>
        </w:rPr>
        <w:t>pExpect</w:t>
      </w:r>
      <w:r w:rsidR="00E370F8" w:rsidRPr="00762719">
        <w:rPr>
          <w:rFonts w:ascii="Source Sans Pro" w:hAnsi="Source Sans Pro" w:cs="Source Sans Pro"/>
          <w:sz w:val="22"/>
          <w:szCs w:val="22"/>
        </w:rPr>
        <w:t>`, `</w:t>
      </w:r>
      <w:r w:rsidR="00E370F8" w:rsidRPr="00762719">
        <w:rPr>
          <w:rFonts w:ascii="Source Sans Pro" w:hAnsi="Source Sans Pro" w:cs="Source Sans Pro"/>
          <w:i/>
          <w:iCs/>
          <w:sz w:val="22"/>
          <w:szCs w:val="22"/>
        </w:rPr>
        <w:t>RpcLib</w:t>
      </w:r>
      <w:r w:rsidR="00E370F8" w:rsidRPr="00762719">
        <w:rPr>
          <w:rFonts w:ascii="Source Sans Pro" w:hAnsi="Source Sans Pro" w:cs="Source Sans Pro"/>
          <w:sz w:val="22"/>
          <w:szCs w:val="22"/>
        </w:rPr>
        <w:t>`, `</w:t>
      </w:r>
      <w:r w:rsidR="00E370F8" w:rsidRPr="00762719">
        <w:rPr>
          <w:rFonts w:ascii="Source Sans Pro" w:hAnsi="Source Sans Pro" w:cs="Source Sans Pro"/>
          <w:i/>
          <w:iCs/>
          <w:sz w:val="22"/>
          <w:szCs w:val="22"/>
        </w:rPr>
        <w:t>Suds</w:t>
      </w:r>
      <w:r w:rsidR="00E370F8" w:rsidRPr="00762719">
        <w:rPr>
          <w:rFonts w:ascii="Source Sans Pro" w:hAnsi="Source Sans Pro" w:cs="Source Sans Pro"/>
          <w:sz w:val="22"/>
          <w:szCs w:val="22"/>
        </w:rPr>
        <w:t>`, `</w:t>
      </w:r>
      <w:r w:rsidR="00E370F8" w:rsidRPr="00762719">
        <w:rPr>
          <w:rFonts w:ascii="Source Sans Pro" w:hAnsi="Source Sans Pro" w:cs="Source Sans Pro"/>
          <w:i/>
          <w:iCs/>
          <w:sz w:val="22"/>
          <w:szCs w:val="22"/>
        </w:rPr>
        <w:t>Requests</w:t>
      </w:r>
      <w:r w:rsidR="00E370F8" w:rsidRPr="00762719">
        <w:rPr>
          <w:rFonts w:ascii="Source Sans Pro" w:hAnsi="Source Sans Pro" w:cs="Source Sans Pro"/>
          <w:sz w:val="22"/>
          <w:szCs w:val="22"/>
        </w:rPr>
        <w:t>`, or `</w:t>
      </w:r>
      <w:r w:rsidR="00E370F8" w:rsidRPr="00762719">
        <w:rPr>
          <w:rFonts w:ascii="Source Sans Pro" w:hAnsi="Source Sans Pro" w:cs="Source Sans Pro"/>
          <w:i/>
          <w:iCs/>
          <w:sz w:val="22"/>
          <w:szCs w:val="22"/>
        </w:rPr>
        <w:t>Gevent</w:t>
      </w:r>
      <w:r w:rsidR="00E370F8" w:rsidRPr="00762719">
        <w:rPr>
          <w:rFonts w:ascii="Source Sans Pro" w:hAnsi="Source Sans Pro" w:cs="Source Sans Pro"/>
          <w:sz w:val="22"/>
          <w:szCs w:val="22"/>
        </w:rPr>
        <w:t>`.</w:t>
      </w:r>
      <w:r w:rsidR="00445165" w:rsidRPr="00762719">
        <w:rPr>
          <w:rFonts w:ascii="Source Sans Pro" w:hAnsi="Source Sans Pro" w:cs="Source Sans Pro"/>
          <w:sz w:val="22"/>
          <w:szCs w:val="22"/>
        </w:rPr>
        <w:t xml:space="preserve"> If you need to run these tests or libraries, you can install `pip` (tool for installing and managing Python packages - </w:t>
      </w:r>
      <w:hyperlink r:id="rId13" w:history="1">
        <w:r w:rsidR="00062452" w:rsidRPr="00835F23">
          <w:rPr>
            <w:rStyle w:val="Hyperlink"/>
            <w:rFonts w:ascii="Source Sans Pro" w:hAnsi="Source Sans Pro"/>
            <w:sz w:val="22"/>
            <w:szCs w:val="22"/>
          </w:rPr>
          <w:t>www.pip-installer.org</w:t>
        </w:r>
      </w:hyperlink>
      <w:r w:rsidR="00445165" w:rsidRPr="00762719">
        <w:rPr>
          <w:rFonts w:ascii="Source Sans Pro" w:hAnsi="Source Sans Pro" w:cs="Source Sans Pro"/>
          <w:sz w:val="22"/>
          <w:szCs w:val="22"/>
        </w:rPr>
        <w:t>)</w:t>
      </w:r>
      <w:r w:rsidR="00062452">
        <w:rPr>
          <w:rFonts w:ascii="Source Sans Pro" w:hAnsi="Source Sans Pro" w:cs="Source Sans Pro"/>
          <w:sz w:val="22"/>
          <w:szCs w:val="22"/>
        </w:rPr>
        <w:t xml:space="preserve"> and use `</w:t>
      </w:r>
      <w:r w:rsidR="00062452" w:rsidRPr="00062452">
        <w:rPr>
          <w:rFonts w:ascii="Source Sans Pro" w:hAnsi="Source Sans Pro" w:cs="Source Sans Pro"/>
          <w:i/>
          <w:sz w:val="22"/>
          <w:szCs w:val="22"/>
        </w:rPr>
        <w:t>sudo pip install &lt;package&gt;</w:t>
      </w:r>
      <w:r w:rsidR="00062452">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9166A8" w:rsidRDefault="009166A8">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The installer will guide you through all the steps:</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Select what you wish to install (</w:t>
      </w:r>
      <w:r w:rsidR="009F6886" w:rsidRPr="009F6886">
        <w:rPr>
          <w:rFonts w:ascii="Source Sans Pro" w:hAnsi="Source Sans Pro" w:cs="Source Sans Pro"/>
          <w:i/>
          <w:sz w:val="22"/>
          <w:szCs w:val="22"/>
        </w:rPr>
        <w:t>dependencies</w:t>
      </w:r>
      <w:r w:rsidR="009F6886">
        <w:rPr>
          <w:rFonts w:ascii="Source Sans Pro" w:hAnsi="Source Sans Pro" w:cs="Source Sans Pro"/>
          <w:sz w:val="22"/>
          <w:szCs w:val="22"/>
        </w:rPr>
        <w:t xml:space="preserve">, </w:t>
      </w:r>
      <w:r w:rsidRPr="00632A6B">
        <w:rPr>
          <w:rFonts w:ascii="Source Sans Pro" w:hAnsi="Source Sans Pro" w:cs="Source Sans Pro"/>
          <w:i/>
          <w:iCs/>
          <w:sz w:val="22"/>
          <w:szCs w:val="22"/>
        </w:rPr>
        <w:t>client</w:t>
      </w:r>
      <w:r w:rsidR="00C31C05" w:rsidRPr="00C31C05">
        <w:rPr>
          <w:rFonts w:ascii="Source Sans Pro" w:hAnsi="Source Sans Pro" w:cs="Source Sans Pro"/>
          <w:iCs/>
          <w:sz w:val="22"/>
          <w:szCs w:val="22"/>
        </w:rPr>
        <w:t>,</w:t>
      </w:r>
      <w:r w:rsidRPr="00C31C05">
        <w:rPr>
          <w:rFonts w:ascii="Source Sans Pro" w:hAnsi="Source Sans Pro" w:cs="Source Sans Pro"/>
          <w:sz w:val="22"/>
          <w:szCs w:val="22"/>
        </w:rPr>
        <w:t xml:space="preserve"> or</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server</w:t>
      </w:r>
      <w:r w:rsidRPr="00632A6B">
        <w:rPr>
          <w:rFonts w:ascii="Source Sans Pro" w:hAnsi="Source Sans Pro" w:cs="Source Sans Pro"/>
          <w:sz w:val="22"/>
          <w:szCs w:val="22"/>
        </w:rPr>
        <w:t>);</w:t>
      </w: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If the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 xml:space="preserve">` folder is already present, you are asked to </w:t>
      </w:r>
      <w:r w:rsidR="004F41E3" w:rsidRPr="00632A6B">
        <w:rPr>
          <w:rFonts w:ascii="Source Sans Pro" w:hAnsi="Source Sans Pro" w:cs="Source Sans Pro"/>
          <w:sz w:val="22"/>
          <w:szCs w:val="22"/>
        </w:rPr>
        <w:t>back up</w:t>
      </w:r>
      <w:r w:rsidRPr="00632A6B">
        <w:rPr>
          <w:rFonts w:ascii="Source Sans Pro" w:hAnsi="Source Sans Pro" w:cs="Source Sans Pro"/>
          <w:sz w:val="22"/>
          <w:szCs w:val="22"/>
        </w:rPr>
        <w:t xml:space="preserve"> your data in order to continue, because everything is DELETED, except for the `</w:t>
      </w:r>
      <w:r w:rsidRPr="00632A6B">
        <w:rPr>
          <w:rFonts w:ascii="Source Sans Pro" w:hAnsi="Source Sans Pro" w:cs="Source Sans Pro"/>
          <w:i/>
          <w:iCs/>
          <w:sz w:val="22"/>
          <w:szCs w:val="22"/>
        </w:rPr>
        <w:t>config</w:t>
      </w:r>
      <w:r w:rsidRPr="00632A6B">
        <w:rPr>
          <w:rFonts w:ascii="Source Sans Pro" w:hAnsi="Source Sans Pro" w:cs="Source Sans Pro"/>
          <w:sz w:val="22"/>
          <w:szCs w:val="22"/>
        </w:rPr>
        <w:t>` folder.</w:t>
      </w:r>
      <w:r w:rsidR="00670DA8">
        <w:rPr>
          <w:rFonts w:ascii="Source Sans Pro" w:hAnsi="Source Sans Pro" w:cs="Source Sans Pro"/>
          <w:sz w:val="22"/>
          <w:szCs w:val="22"/>
        </w:rPr>
        <w:t xml:space="preserve"> </w:t>
      </w:r>
      <w:r w:rsidR="00EC306F">
        <w:rPr>
          <w:rFonts w:ascii="Source Sans Pro" w:hAnsi="Source Sans Pro" w:cs="Source Sans Pro"/>
          <w:sz w:val="22"/>
          <w:szCs w:val="22"/>
        </w:rPr>
        <w:t>The backup has to be done manually.</w:t>
      </w:r>
    </w:p>
    <w:p w:rsidR="008D19A5" w:rsidRDefault="008D19A5">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Client will be installed in the home of your user, in the folder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w:t>
      </w:r>
      <w:r w:rsidR="009D08B9">
        <w:rPr>
          <w:rFonts w:ascii="Source Sans Pro" w:hAnsi="Source Sans Pro" w:cs="Source Sans Pro"/>
          <w:sz w:val="22"/>
          <w:szCs w:val="22"/>
        </w:rPr>
        <w:t xml:space="preserve"> The server will be installed by default in `</w:t>
      </w:r>
      <w:r w:rsidR="009D08B9" w:rsidRPr="009D08B9">
        <w:rPr>
          <w:rFonts w:ascii="Source Code Pro" w:hAnsi="Source Code Pro" w:cs="Source Sans Pro"/>
          <w:sz w:val="18"/>
          <w:szCs w:val="18"/>
        </w:rPr>
        <w:t>/opt/twister</w:t>
      </w:r>
      <w:r w:rsidR="009D08B9">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AC0C16" w:rsidRPr="00AD1AF4" w:rsidRDefault="00AC0C16">
      <w:pPr>
        <w:jc w:val="both"/>
        <w:rPr>
          <w:rFonts w:ascii="Source Sans Pro" w:hAnsi="Source Sans Pro" w:cs="Source Sans Pro"/>
          <w:sz w:val="22"/>
          <w:szCs w:val="22"/>
        </w:rPr>
      </w:pPr>
      <w:r>
        <w:rPr>
          <w:rFonts w:ascii="Source Sans Pro" w:hAnsi="Source Sans Pro" w:cs="Source Sans Pro"/>
          <w:b/>
          <w:sz w:val="22"/>
          <w:szCs w:val="22"/>
        </w:rPr>
        <w:t>NOTE:</w:t>
      </w:r>
      <w:r w:rsidR="00152C3B">
        <w:rPr>
          <w:rFonts w:ascii="Source Sans Pro" w:hAnsi="Source Sans Pro" w:cs="Source Sans Pro"/>
          <w:b/>
          <w:sz w:val="22"/>
          <w:szCs w:val="22"/>
        </w:rPr>
        <w:t xml:space="preserve"> </w:t>
      </w:r>
      <w:r w:rsidR="00154C9F">
        <w:rPr>
          <w:rFonts w:ascii="Source Sans Pro" w:hAnsi="Source Sans Pro" w:cs="Source Sans Pro"/>
          <w:b/>
          <w:sz w:val="22"/>
          <w:szCs w:val="22"/>
        </w:rPr>
        <w:t>The Twister framework cannot be installed on Windows OS because of python dependencies. However, some specialized EP’s can be used on Windows OS for specific test cases type ( e.g.</w:t>
      </w:r>
      <w:r w:rsidR="004F41E3">
        <w:rPr>
          <w:rFonts w:ascii="Source Sans Pro" w:hAnsi="Source Sans Pro" w:cs="Source Sans Pro"/>
          <w:b/>
          <w:sz w:val="22"/>
          <w:szCs w:val="22"/>
        </w:rPr>
        <w:t xml:space="preserve"> </w:t>
      </w:r>
      <w:r w:rsidR="00154C9F">
        <w:rPr>
          <w:rFonts w:ascii="Source Sans Pro" w:hAnsi="Source Sans Pro" w:cs="Source Sans Pro"/>
          <w:b/>
          <w:sz w:val="22"/>
          <w:szCs w:val="22"/>
        </w:rPr>
        <w:t>Selenium, Sikuli, Test Complete )</w:t>
      </w:r>
      <w:r w:rsidR="00154C9F" w:rsidRPr="00AD1AF4">
        <w:rPr>
          <w:rFonts w:ascii="Source Sans Pro" w:hAnsi="Source Sans Pro" w:cs="Source Sans Pro"/>
          <w:sz w:val="22"/>
          <w:szCs w:val="22"/>
        </w:rPr>
        <w:t>.</w:t>
      </w:r>
    </w:p>
    <w:p w:rsidR="00AD1AF4" w:rsidRPr="00AC0C16" w:rsidRDefault="00AD1AF4">
      <w:pPr>
        <w:jc w:val="both"/>
        <w:rPr>
          <w:rFonts w:ascii="Source Sans Pro" w:hAnsi="Source Sans Pro" w:cs="Source Sans Pro"/>
          <w:b/>
          <w:sz w:val="22"/>
          <w:szCs w:val="22"/>
        </w:rPr>
      </w:pPr>
    </w:p>
    <w:p w:rsidR="00793114" w:rsidRPr="00632A6B" w:rsidRDefault="00E370F8">
      <w:pPr>
        <w:pageBreakBefore/>
        <w:jc w:val="center"/>
        <w:rPr>
          <w:rFonts w:ascii="Source Sans Pro" w:hAnsi="Source Sans Pro" w:cs="Source Sans Pro"/>
          <w:sz w:val="22"/>
          <w:szCs w:val="22"/>
        </w:rPr>
      </w:pPr>
      <w:bookmarkStart w:id="2" w:name="Dependencies_list"/>
      <w:r w:rsidRPr="00632A6B">
        <w:rPr>
          <w:rFonts w:ascii="PT Serif" w:hAnsi="PT Serif" w:cs="Source Sans Pro"/>
          <w:b/>
          <w:bCs/>
          <w:sz w:val="28"/>
          <w:szCs w:val="28"/>
          <w:u w:val="single"/>
        </w:rPr>
        <w:lastRenderedPageBreak/>
        <w:t>3 - Dependencies list</w:t>
      </w:r>
    </w:p>
    <w:bookmarkEnd w:id="2"/>
    <w:p w:rsidR="00793114" w:rsidRPr="00632A6B" w:rsidRDefault="00793114">
      <w:pPr>
        <w:jc w:val="both"/>
        <w:rPr>
          <w:rFonts w:ascii="Source Sans Pro" w:hAnsi="Source Sans Pro" w:cs="Source Sans Pro"/>
          <w:sz w:val="22"/>
          <w:szCs w:val="22"/>
        </w:rPr>
      </w:pPr>
    </w:p>
    <w:p w:rsidR="00A10BE4" w:rsidRPr="009270EB" w:rsidRDefault="00E370F8" w:rsidP="00A10BE4">
      <w:pPr>
        <w:jc w:val="both"/>
        <w:rPr>
          <w:rFonts w:ascii="Source Sans Pro" w:hAnsi="Source Sans Pro" w:cs="Source Sans Pro"/>
          <w:sz w:val="22"/>
          <w:szCs w:val="22"/>
        </w:rPr>
      </w:pPr>
      <w:r w:rsidRPr="00632A6B">
        <w:rPr>
          <w:rFonts w:ascii="Source Sans Pro" w:hAnsi="Source Sans Pro" w:cs="Source Sans Pro"/>
          <w:sz w:val="22"/>
          <w:szCs w:val="22"/>
        </w:rPr>
        <w:t>The dependencies will be installed automatically when you first install Twister, if you have a connection on the internet.</w:t>
      </w:r>
      <w:r w:rsidR="00A10BE4">
        <w:rPr>
          <w:rFonts w:ascii="Source Sans Pro" w:hAnsi="Source Sans Pro" w:cs="Source Sans Pro"/>
          <w:sz w:val="22"/>
          <w:szCs w:val="22"/>
        </w:rPr>
        <w:t xml:space="preserve"> If internet connection is not available at install time, the dependencies must be installed manually, using </w:t>
      </w:r>
      <w:r w:rsidR="00A10BE4" w:rsidRPr="00D56788">
        <w:rPr>
          <w:rFonts w:ascii="Source Sans Pro" w:hAnsi="Source Sans Pro" w:cs="Source Sans Pro"/>
          <w:b/>
          <w:sz w:val="22"/>
          <w:szCs w:val="22"/>
        </w:rPr>
        <w:t>root</w:t>
      </w:r>
      <w:r w:rsidR="00A10BE4">
        <w:rPr>
          <w:rFonts w:ascii="Source Sans Pro" w:hAnsi="Source Sans Pro" w:cs="Source Sans Pro"/>
          <w:sz w:val="22"/>
          <w:szCs w:val="22"/>
        </w:rPr>
        <w:t>, before installing the framework.</w:t>
      </w:r>
    </w:p>
    <w:p w:rsidR="00A10BE4" w:rsidRPr="00632A6B" w:rsidRDefault="00A10BE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LXML</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www.lxml.de/</w:t>
      </w:r>
      <w:r w:rsidRPr="00632A6B">
        <w:rPr>
          <w:rFonts w:ascii="Source Sans Pro" w:hAnsi="Source Sans Pro" w:cs="Source Sans Pro"/>
          <w:sz w:val="22"/>
          <w:szCs w:val="22"/>
        </w:rPr>
        <w:t>)</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XML and HTML documents parser;</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 xml:space="preserve">LXML is </w:t>
      </w:r>
      <w:r w:rsidRPr="00632A6B">
        <w:rPr>
          <w:rFonts w:ascii="Source Sans Pro" w:hAnsi="Source Sans Pro" w:cs="Source Sans Pro"/>
          <w:sz w:val="22"/>
          <w:szCs w:val="22"/>
          <w:u w:val="single"/>
        </w:rPr>
        <w:t>included in Ubuntu</w:t>
      </w:r>
      <w:r w:rsidRPr="00632A6B">
        <w:rPr>
          <w:rFonts w:ascii="Source Sans Pro" w:hAnsi="Source Sans Pro" w:cs="Source Sans Pro"/>
          <w:sz w:val="22"/>
          <w:szCs w:val="22"/>
        </w:rPr>
        <w:t xml:space="preserve"> by default. The other Linux distributions must install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MySQL-python</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mysql-python.sourceforge.net/</w:t>
      </w:r>
      <w:r w:rsidRPr="00632A6B">
        <w:rPr>
          <w:rFonts w:ascii="Source Sans Pro" w:hAnsi="Source Sans Pro" w:cs="Source Sans Pro"/>
          <w:sz w:val="22"/>
          <w:szCs w:val="22"/>
        </w:rPr>
        <w:t>)</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Connects to MySQL databases. It is only used by the Central Engine;</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 xml:space="preserve">MySQL-python requires the </w:t>
      </w:r>
      <w:r w:rsidRPr="00632A6B">
        <w:rPr>
          <w:rFonts w:ascii="Source Sans Pro" w:hAnsi="Source Sans Pro" w:cs="Source Sans Pro"/>
          <w:i/>
          <w:iCs/>
          <w:sz w:val="22"/>
          <w:szCs w:val="22"/>
        </w:rPr>
        <w:t>python2.7-dev</w:t>
      </w:r>
      <w:r w:rsidRPr="00632A6B">
        <w:rPr>
          <w:rFonts w:ascii="Source Sans Pro" w:hAnsi="Source Sans Pro" w:cs="Source Sans Pro"/>
          <w:sz w:val="22"/>
          <w:szCs w:val="22"/>
        </w:rPr>
        <w:t xml:space="preserve"> headers in order to compile;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CherryPy</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www.cherrypy.org/</w:t>
      </w:r>
      <w:r w:rsidRPr="00632A6B">
        <w:rPr>
          <w:rFonts w:ascii="Source Sans Pro" w:hAnsi="Source Sans Pro" w:cs="Source Sans Pro"/>
          <w:sz w:val="22"/>
          <w:szCs w:val="22"/>
        </w:rPr>
        <w:t>)</w:t>
      </w:r>
    </w:p>
    <w:p w:rsidR="00793114" w:rsidRPr="00632A6B" w:rsidRDefault="00E370F8">
      <w:pPr>
        <w:numPr>
          <w:ilvl w:val="0"/>
          <w:numId w:val="7"/>
        </w:numPr>
        <w:jc w:val="both"/>
        <w:rPr>
          <w:rFonts w:ascii="Source Sans Pro" w:hAnsi="Source Sans Pro" w:cs="Source Sans Pro"/>
          <w:sz w:val="22"/>
          <w:szCs w:val="22"/>
        </w:rPr>
      </w:pPr>
      <w:r w:rsidRPr="00632A6B">
        <w:rPr>
          <w:rFonts w:ascii="Source Sans Pro" w:hAnsi="Source Sans Pro" w:cs="Source Sans Pro"/>
          <w:sz w:val="22"/>
          <w:szCs w:val="22"/>
        </w:rPr>
        <w:t>High performance, minimalist Python web framework;</w:t>
      </w:r>
    </w:p>
    <w:p w:rsidR="00793114" w:rsidRPr="00632A6B" w:rsidRDefault="00E370F8">
      <w:pPr>
        <w:numPr>
          <w:ilvl w:val="0"/>
          <w:numId w:val="7"/>
        </w:numPr>
        <w:jc w:val="both"/>
        <w:rPr>
          <w:rFonts w:ascii="Source Sans Pro" w:hAnsi="Source Sans Pro" w:cs="Source Sans Pro"/>
          <w:sz w:val="22"/>
          <w:szCs w:val="22"/>
        </w:rPr>
      </w:pPr>
      <w:r w:rsidRPr="00632A6B">
        <w:rPr>
          <w:rFonts w:ascii="Source Sans Pro" w:hAnsi="Source Sans Pro" w:cs="Source Sans Pro"/>
          <w:sz w:val="22"/>
          <w:szCs w:val="22"/>
        </w:rPr>
        <w:t>CherryPy is used to serve the Central Engine, Resource Allocator and Reports;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Mako</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www.makotemplates.org/</w:t>
      </w:r>
      <w:r w:rsidRPr="00632A6B">
        <w:rPr>
          <w:rFonts w:ascii="Source Sans Pro" w:hAnsi="Source Sans Pro" w:cs="Source Sans Pro"/>
          <w:sz w:val="22"/>
          <w:szCs w:val="22"/>
        </w:rPr>
        <w:t>)</w:t>
      </w:r>
    </w:p>
    <w:p w:rsidR="00793114" w:rsidRPr="00632A6B" w:rsidRDefault="00E370F8">
      <w:pPr>
        <w:numPr>
          <w:ilvl w:val="0"/>
          <w:numId w:val="8"/>
        </w:numPr>
        <w:jc w:val="both"/>
        <w:rPr>
          <w:rFonts w:ascii="Source Sans Pro" w:hAnsi="Source Sans Pro" w:cs="Source Sans Pro"/>
          <w:sz w:val="22"/>
          <w:szCs w:val="22"/>
        </w:rPr>
      </w:pPr>
      <w:r w:rsidRPr="00632A6B">
        <w:rPr>
          <w:rFonts w:ascii="Source Sans Pro" w:hAnsi="Source Sans Pro" w:cs="Source Sans Pro"/>
          <w:sz w:val="22"/>
          <w:szCs w:val="22"/>
        </w:rPr>
        <w:t>Hyperfast and lightweight templating for the Python platform;</w:t>
      </w:r>
    </w:p>
    <w:p w:rsidR="00793114" w:rsidRPr="00632A6B" w:rsidRDefault="00E370F8">
      <w:pPr>
        <w:numPr>
          <w:ilvl w:val="0"/>
          <w:numId w:val="8"/>
        </w:numPr>
        <w:jc w:val="both"/>
        <w:rPr>
          <w:rFonts w:ascii="Source Sans Pro" w:hAnsi="Source Sans Pro" w:cs="Source Sans Pro"/>
          <w:sz w:val="22"/>
          <w:szCs w:val="22"/>
        </w:rPr>
      </w:pPr>
      <w:r w:rsidRPr="00632A6B">
        <w:rPr>
          <w:rFonts w:ascii="Source Sans Pro" w:hAnsi="Source Sans Pro" w:cs="Source Sans Pro"/>
          <w:sz w:val="22"/>
          <w:szCs w:val="22"/>
        </w:rPr>
        <w:t>Mako is used for templating the Central Engine REST and Report pages;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Beaker</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beaker.readthedocs.org/</w:t>
      </w:r>
      <w:r w:rsidRPr="00632A6B">
        <w:rPr>
          <w:rFonts w:ascii="Source Sans Pro" w:hAnsi="Source Sans Pro" w:cs="Source Sans Pro"/>
          <w:sz w:val="22"/>
          <w:szCs w:val="22"/>
        </w:rPr>
        <w:t>)</w:t>
      </w:r>
    </w:p>
    <w:p w:rsidR="00793114" w:rsidRPr="00632A6B" w:rsidRDefault="00E370F8">
      <w:pPr>
        <w:numPr>
          <w:ilvl w:val="0"/>
          <w:numId w:val="9"/>
        </w:numPr>
        <w:jc w:val="both"/>
        <w:rPr>
          <w:rFonts w:ascii="Source Sans Pro" w:hAnsi="Source Sans Pro" w:cs="Source Sans Pro"/>
          <w:color w:val="280099"/>
          <w:sz w:val="22"/>
          <w:szCs w:val="22"/>
        </w:rPr>
      </w:pPr>
      <w:r w:rsidRPr="00632A6B">
        <w:rPr>
          <w:rFonts w:ascii="Source Sans Pro" w:hAnsi="Source Sans Pro" w:cs="Source Sans Pro"/>
          <w:sz w:val="22"/>
          <w:szCs w:val="22"/>
        </w:rPr>
        <w:t>Library for caching and sessions, in web applications and stand-alone Python scripts;</w:t>
      </w:r>
    </w:p>
    <w:p w:rsidR="00793114" w:rsidRDefault="00E370F8">
      <w:pPr>
        <w:numPr>
          <w:ilvl w:val="0"/>
          <w:numId w:val="9"/>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Beaker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Mako, to cache the pages for better performance;</w:t>
      </w:r>
    </w:p>
    <w:p w:rsidR="00D823AC" w:rsidRDefault="00D823AC" w:rsidP="00D823AC">
      <w:pPr>
        <w:jc w:val="both"/>
        <w:rPr>
          <w:rFonts w:ascii="Source Sans Pro" w:hAnsi="Source Sans Pro" w:cs="Source Sans Pro"/>
          <w:sz w:val="22"/>
          <w:szCs w:val="22"/>
        </w:rPr>
      </w:pPr>
    </w:p>
    <w:p w:rsidR="009270EB" w:rsidRPr="009270EB" w:rsidRDefault="009270EB" w:rsidP="00522C6F">
      <w:pPr>
        <w:ind w:firstLine="706"/>
        <w:rPr>
          <w:rFonts w:ascii="Source Sans Pro" w:hAnsi="Source Sans Pro" w:cs="Source Sans Pro"/>
          <w:b/>
          <w:sz w:val="22"/>
          <w:szCs w:val="22"/>
        </w:rPr>
      </w:pPr>
      <w:r w:rsidRPr="009270EB">
        <w:rPr>
          <w:rFonts w:ascii="Source Sans Pro" w:hAnsi="Source Sans Pro" w:cs="Source Sans Pro"/>
          <w:b/>
          <w:sz w:val="22"/>
          <w:szCs w:val="22"/>
        </w:rPr>
        <w:t>~ Optional ~</w:t>
      </w:r>
    </w:p>
    <w:p w:rsidR="00D823AC" w:rsidRPr="00632A6B" w:rsidRDefault="00D823AC" w:rsidP="00D823AC">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9270EB">
        <w:rPr>
          <w:rFonts w:ascii="Source Sans Pro" w:hAnsi="Source Sans Pro" w:cs="Source Sans Pro"/>
          <w:bCs/>
          <w:color w:val="800000"/>
          <w:sz w:val="22"/>
          <w:szCs w:val="22"/>
        </w:rPr>
        <w:t>Scapy</w:t>
      </w:r>
      <w:r w:rsidRPr="00632A6B">
        <w:rPr>
          <w:rFonts w:ascii="Source Sans Pro" w:hAnsi="Source Sans Pro" w:cs="Source Sans Pro"/>
          <w:sz w:val="22"/>
          <w:szCs w:val="22"/>
        </w:rPr>
        <w:t>: (</w:t>
      </w:r>
      <w:r w:rsidRPr="00D823AC">
        <w:rPr>
          <w:rFonts w:ascii="Source Sans Pro" w:hAnsi="Source Sans Pro" w:cs="Source Sans Pro"/>
          <w:i/>
          <w:iCs/>
          <w:sz w:val="22"/>
          <w:szCs w:val="22"/>
          <w:u w:val="single"/>
        </w:rPr>
        <w:t>pypi.python.org/pypi/scapy-real</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D823AC" w:rsidRPr="00632A6B" w:rsidRDefault="00D823AC" w:rsidP="00D823AC">
      <w:pPr>
        <w:numPr>
          <w:ilvl w:val="0"/>
          <w:numId w:val="9"/>
        </w:numPr>
        <w:jc w:val="both"/>
        <w:rPr>
          <w:rFonts w:ascii="Source Sans Pro" w:hAnsi="Source Sans Pro" w:cs="Source Sans Pro"/>
          <w:color w:val="280099"/>
          <w:sz w:val="22"/>
          <w:szCs w:val="22"/>
        </w:rPr>
      </w:pPr>
      <w:r>
        <w:rPr>
          <w:rFonts w:ascii="Source Sans Pro" w:hAnsi="Source Sans Pro" w:cs="Source Sans Pro"/>
          <w:sz w:val="22"/>
          <w:szCs w:val="22"/>
        </w:rPr>
        <w:t>Interactive packet manipulation tool</w:t>
      </w:r>
      <w:r w:rsidRPr="00632A6B">
        <w:rPr>
          <w:rFonts w:ascii="Source Sans Pro" w:hAnsi="Source Sans Pro" w:cs="Source Sans Pro"/>
          <w:sz w:val="22"/>
          <w:szCs w:val="22"/>
        </w:rPr>
        <w:t>;</w:t>
      </w:r>
    </w:p>
    <w:p w:rsidR="00D823AC" w:rsidRDefault="00D823AC" w:rsidP="00D823AC">
      <w:pPr>
        <w:numPr>
          <w:ilvl w:val="0"/>
          <w:numId w:val="9"/>
        </w:numPr>
        <w:jc w:val="both"/>
        <w:rPr>
          <w:rFonts w:ascii="Source Sans Pro" w:hAnsi="Source Sans Pro" w:cs="Source Sans Pro"/>
          <w:sz w:val="22"/>
          <w:szCs w:val="22"/>
        </w:rPr>
      </w:pPr>
      <w:r>
        <w:rPr>
          <w:rFonts w:ascii="Source Sans Pro" w:hAnsi="Source Sans Pro" w:cs="Source Sans Pro"/>
          <w:color w:val="280099"/>
          <w:sz w:val="22"/>
          <w:szCs w:val="22"/>
        </w:rPr>
        <w:t>Scapy</w:t>
      </w:r>
      <w:r w:rsidRPr="00632A6B">
        <w:rPr>
          <w:rFonts w:ascii="Source Sans Pro" w:hAnsi="Source Sans Pro" w:cs="Source Sans Pro"/>
          <w:sz w:val="22"/>
          <w:szCs w:val="22"/>
        </w:rPr>
        <w:t xml:space="preserve">, </w:t>
      </w:r>
      <w:r>
        <w:rPr>
          <w:rFonts w:ascii="Source Sans Pro" w:hAnsi="Source Sans Pro" w:cs="Source Sans Pro"/>
          <w:sz w:val="22"/>
          <w:szCs w:val="22"/>
        </w:rPr>
        <w:t>is used by the Execution Process to capture packets and send them to the applet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9270EB" w:rsidRPr="00632A6B" w:rsidRDefault="009270EB" w:rsidP="009270EB">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9270EB">
        <w:rPr>
          <w:rFonts w:ascii="Source Sans Pro" w:hAnsi="Source Sans Pro" w:cs="Source Sans Pro"/>
          <w:bCs/>
          <w:color w:val="800000"/>
          <w:sz w:val="22"/>
          <w:szCs w:val="22"/>
        </w:rPr>
        <w:t>Paramiko</w:t>
      </w:r>
      <w:r w:rsidRPr="00632A6B">
        <w:rPr>
          <w:rFonts w:ascii="Source Sans Pro" w:hAnsi="Source Sans Pro" w:cs="Source Sans Pro"/>
          <w:sz w:val="22"/>
          <w:szCs w:val="22"/>
        </w:rPr>
        <w:t>: (</w:t>
      </w:r>
      <w:r w:rsidR="007A5EF0" w:rsidRPr="007A5EF0">
        <w:rPr>
          <w:rFonts w:ascii="Source Sans Pro" w:hAnsi="Source Sans Pro" w:cs="Source Sans Pro"/>
          <w:i/>
          <w:iCs/>
          <w:sz w:val="22"/>
          <w:szCs w:val="22"/>
          <w:u w:val="single"/>
        </w:rPr>
        <w:t>github.com/paramiko/paramiko</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9270EB" w:rsidRPr="00632A6B" w:rsidRDefault="007A5EF0" w:rsidP="007A5EF0">
      <w:pPr>
        <w:numPr>
          <w:ilvl w:val="0"/>
          <w:numId w:val="9"/>
        </w:numPr>
        <w:jc w:val="both"/>
        <w:rPr>
          <w:rFonts w:ascii="Source Sans Pro" w:hAnsi="Source Sans Pro" w:cs="Source Sans Pro"/>
          <w:color w:val="280099"/>
          <w:sz w:val="22"/>
          <w:szCs w:val="22"/>
        </w:rPr>
      </w:pPr>
      <w:r w:rsidRPr="007A5EF0">
        <w:rPr>
          <w:rFonts w:ascii="Source Sans Pro" w:hAnsi="Source Sans Pro" w:cs="Source Sans Pro"/>
          <w:sz w:val="22"/>
          <w:szCs w:val="22"/>
        </w:rPr>
        <w:t>Native Python SSHv2 protocol library</w:t>
      </w:r>
      <w:r w:rsidR="009270EB" w:rsidRPr="00632A6B">
        <w:rPr>
          <w:rFonts w:ascii="Source Sans Pro" w:hAnsi="Source Sans Pro" w:cs="Source Sans Pro"/>
          <w:sz w:val="22"/>
          <w:szCs w:val="22"/>
        </w:rPr>
        <w:t>;</w:t>
      </w:r>
    </w:p>
    <w:p w:rsidR="009270EB" w:rsidRDefault="003520C0" w:rsidP="009270EB">
      <w:pPr>
        <w:numPr>
          <w:ilvl w:val="0"/>
          <w:numId w:val="9"/>
        </w:numPr>
        <w:jc w:val="both"/>
        <w:rPr>
          <w:rFonts w:ascii="Source Sans Pro" w:hAnsi="Source Sans Pro" w:cs="Source Sans Pro"/>
          <w:sz w:val="22"/>
          <w:szCs w:val="22"/>
        </w:rPr>
      </w:pPr>
      <w:r>
        <w:rPr>
          <w:rFonts w:ascii="Source Sans Pro" w:hAnsi="Source Sans Pro" w:cs="Source Sans Pro"/>
          <w:color w:val="280099"/>
          <w:sz w:val="22"/>
          <w:szCs w:val="22"/>
        </w:rPr>
        <w:t>Paramiko</w:t>
      </w:r>
      <w:r w:rsidR="00945DCB">
        <w:rPr>
          <w:rFonts w:ascii="Source Sans Pro" w:hAnsi="Source Sans Pro" w:cs="Source Sans Pro"/>
          <w:color w:val="280099"/>
          <w:sz w:val="22"/>
          <w:szCs w:val="22"/>
        </w:rPr>
        <w:t xml:space="preserve"> is </w:t>
      </w:r>
      <w:r w:rsidR="00945DCB" w:rsidRPr="00945DCB">
        <w:rPr>
          <w:rFonts w:ascii="Source Sans Pro" w:hAnsi="Source Sans Pro" w:cs="Source Sans Pro"/>
          <w:i/>
          <w:color w:val="280099"/>
          <w:sz w:val="22"/>
          <w:szCs w:val="22"/>
        </w:rPr>
        <w:t>optional</w:t>
      </w:r>
      <w:r w:rsidR="00C6257D">
        <w:rPr>
          <w:rFonts w:ascii="Source Sans Pro" w:hAnsi="Source Sans Pro" w:cs="Source Sans Pro"/>
          <w:sz w:val="22"/>
          <w:szCs w:val="22"/>
        </w:rPr>
        <w:t>;</w:t>
      </w:r>
      <w:r w:rsidR="009270EB" w:rsidRPr="00632A6B">
        <w:rPr>
          <w:rFonts w:ascii="Source Sans Pro" w:hAnsi="Source Sans Pro" w:cs="Source Sans Pro"/>
          <w:sz w:val="22"/>
          <w:szCs w:val="22"/>
        </w:rPr>
        <w:t xml:space="preserve"> </w:t>
      </w:r>
      <w:r w:rsidR="009270EB">
        <w:rPr>
          <w:rFonts w:ascii="Source Sans Pro" w:hAnsi="Source Sans Pro" w:cs="Source Sans Pro"/>
          <w:sz w:val="22"/>
          <w:szCs w:val="22"/>
        </w:rPr>
        <w:t>i</w:t>
      </w:r>
      <w:r w:rsidR="00C6257D">
        <w:rPr>
          <w:rFonts w:ascii="Source Sans Pro" w:hAnsi="Source Sans Pro" w:cs="Source Sans Pro"/>
          <w:sz w:val="22"/>
          <w:szCs w:val="22"/>
        </w:rPr>
        <w:t>t i</w:t>
      </w:r>
      <w:r w:rsidR="009270EB">
        <w:rPr>
          <w:rFonts w:ascii="Source Sans Pro" w:hAnsi="Source Sans Pro" w:cs="Source Sans Pro"/>
          <w:sz w:val="22"/>
          <w:szCs w:val="22"/>
        </w:rPr>
        <w:t xml:space="preserve">s used by </w:t>
      </w:r>
      <w:r>
        <w:rPr>
          <w:rFonts w:ascii="Source Sans Pro" w:hAnsi="Source Sans Pro" w:cs="Source Sans Pro"/>
          <w:sz w:val="22"/>
          <w:szCs w:val="22"/>
        </w:rPr>
        <w:t>the Twister SSH Lib to connect to remote machines</w:t>
      </w:r>
      <w:r w:rsidR="009270EB"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00885107" w:rsidRPr="00632A6B">
        <w:rPr>
          <w:rFonts w:ascii="Source Sans Pro" w:hAnsi="Source Sans Pro" w:cs="Source Sans Pro"/>
          <w:i/>
          <w:iCs/>
          <w:color w:val="800000"/>
          <w:sz w:val="22"/>
          <w:szCs w:val="22"/>
        </w:rPr>
        <w:t>pExpect</w:t>
      </w:r>
      <w:r w:rsidR="00885107" w:rsidRPr="00632A6B">
        <w:rPr>
          <w:rFonts w:ascii="Source Sans Pro" w:hAnsi="Source Sans Pro" w:cs="Source Sans Pro"/>
          <w:sz w:val="22"/>
          <w:szCs w:val="22"/>
        </w:rPr>
        <w: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u w:val="single"/>
        </w:rPr>
        <w:t>sourceforge.net/projects/pexpect/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Spawn child applications, control them, respond to expected patterns in their output;</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pExpect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FTP/ Telnet;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00885107">
        <w:rPr>
          <w:rFonts w:ascii="Source Sans Pro" w:hAnsi="Source Sans Pro" w:cs="Source Sans Pro"/>
          <w:i/>
          <w:iCs/>
          <w:color w:val="800000"/>
          <w:sz w:val="22"/>
          <w:szCs w:val="22"/>
        </w:rPr>
        <w:t>RpcLib</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https://github.com/arskom/rpclib/</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Create web services in Python (soap, rpc, rest servers);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RpcLib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Suds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https://fedorahosted.org/suds</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Lightweight SOAP python client for consuming Web Services;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Suds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Requests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http://docs.python-requests.org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Elegant and simple HTTP library for Python, built for human beings;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Requests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HTTP servers;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Gevent</w:t>
      </w:r>
      <w:r w:rsidRPr="00632A6B">
        <w:rPr>
          <w:rFonts w:ascii="Source Sans Pro" w:hAnsi="Source Sans Pro" w:cs="Source Sans Pro"/>
          <w:sz w:val="22"/>
          <w:szCs w:val="22"/>
        </w:rPr>
        <w:t>: (</w:t>
      </w:r>
      <w:r w:rsidRPr="00632A6B">
        <w:rPr>
          <w:rFonts w:ascii="Source Sans Pro" w:hAnsi="Source Sans Pro" w:cs="Source Sans Pro"/>
          <w:i/>
          <w:iCs/>
          <w:sz w:val="22"/>
          <w:szCs w:val="22"/>
        </w:rPr>
        <w:t>http://www.gevent.org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Co</w:t>
      </w:r>
      <w:r w:rsidR="0045769E">
        <w:rPr>
          <w:rFonts w:ascii="Source Sans Pro" w:hAnsi="Source Sans Pro" w:cs="Source Sans Pro"/>
          <w:sz w:val="22"/>
          <w:szCs w:val="22"/>
        </w:rPr>
        <w:t>-</w:t>
      </w:r>
      <w:r w:rsidRPr="00632A6B">
        <w:rPr>
          <w:rFonts w:ascii="Source Sans Pro" w:hAnsi="Source Sans Pro" w:cs="Source Sans Pro"/>
          <w:sz w:val="22"/>
          <w:szCs w:val="22"/>
        </w:rPr>
        <w:t>routine-based Python networking library that provides a high-level synchronous API;</w:t>
      </w:r>
    </w:p>
    <w:p w:rsidR="00793114" w:rsidRDefault="00E370F8" w:rsidP="009270EB">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Gevent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create sockets and threads;</w:t>
      </w:r>
    </w:p>
    <w:p w:rsidR="003021CF" w:rsidRDefault="003021CF" w:rsidP="003021CF">
      <w:pPr>
        <w:jc w:val="both"/>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bookmarkStart w:id="3" w:name="Twister_services"/>
      <w:r w:rsidRPr="00632A6B">
        <w:rPr>
          <w:rFonts w:ascii="PT Serif" w:hAnsi="PT Serif" w:cs="Source Sans Pro"/>
          <w:b/>
          <w:bCs/>
          <w:sz w:val="28"/>
          <w:szCs w:val="28"/>
          <w:u w:val="single"/>
        </w:rPr>
        <w:lastRenderedPageBreak/>
        <w:t>4 - Twister services</w:t>
      </w:r>
    </w:p>
    <w:bookmarkEnd w:id="3"/>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F04A51">
      <w:pPr>
        <w:jc w:val="both"/>
        <w:rPr>
          <w:rFonts w:ascii="Source Sans Pro" w:hAnsi="Source Sans Pro" w:cs="Source Sans Pro"/>
          <w:sz w:val="22"/>
          <w:szCs w:val="22"/>
        </w:rPr>
      </w:pPr>
      <w:r>
        <w:rPr>
          <w:rFonts w:ascii="Source Sans Pro" w:hAnsi="Source Sans Pro" w:cs="Source Sans Pro"/>
          <w:sz w:val="22"/>
          <w:szCs w:val="22"/>
        </w:rPr>
        <w:t>Twister framework has 2</w:t>
      </w:r>
      <w:r w:rsidR="00E370F8" w:rsidRPr="00632A6B">
        <w:rPr>
          <w:rFonts w:ascii="Source Sans Pro" w:hAnsi="Source Sans Pro" w:cs="Source Sans Pro"/>
          <w:sz w:val="22"/>
          <w:szCs w:val="22"/>
        </w:rPr>
        <w:t xml:space="preserve"> services:</w:t>
      </w:r>
    </w:p>
    <w:p w:rsidR="00793114" w:rsidRPr="00632A6B" w:rsidRDefault="00793114">
      <w:pPr>
        <w:jc w:val="both"/>
        <w:rPr>
          <w:rFonts w:ascii="Source Sans Pro" w:hAnsi="Source Sans Pro" w:cs="Source Sans Pro"/>
          <w:sz w:val="22"/>
          <w:szCs w:val="22"/>
        </w:rPr>
      </w:pPr>
    </w:p>
    <w:p w:rsidR="00793114" w:rsidRPr="00632A6B" w:rsidRDefault="00541027">
      <w:pPr>
        <w:numPr>
          <w:ilvl w:val="0"/>
          <w:numId w:val="11"/>
        </w:numPr>
        <w:jc w:val="both"/>
        <w:rPr>
          <w:rFonts w:ascii="Source Sans Pro" w:hAnsi="Source Sans Pro" w:cs="Source Sans Pro"/>
          <w:sz w:val="22"/>
          <w:szCs w:val="22"/>
        </w:rPr>
      </w:pPr>
      <w:r w:rsidRPr="00632A6B">
        <w:rPr>
          <w:rFonts w:ascii="Source Sans Pro" w:hAnsi="Source Sans Pro" w:cs="Source Sans Pro"/>
          <w:sz w:val="22"/>
          <w:szCs w:val="22"/>
        </w:rPr>
        <w:t>The</w:t>
      </w:r>
      <w:r w:rsidR="00E370F8" w:rsidRPr="00632A6B">
        <w:rPr>
          <w:rFonts w:ascii="Source Sans Pro" w:hAnsi="Source Sans Pro" w:cs="Source Sans Pro"/>
          <w:sz w:val="22"/>
          <w:szCs w:val="22"/>
        </w:rPr>
        <w:t xml:space="preserve"> </w:t>
      </w:r>
      <w:r w:rsidR="00E370F8" w:rsidRPr="00632A6B">
        <w:rPr>
          <w:rFonts w:ascii="Source Sans Pro" w:hAnsi="Source Sans Pro" w:cs="Source Sans Pro"/>
          <w:b/>
          <w:bCs/>
          <w:color w:val="800000"/>
          <w:sz w:val="22"/>
          <w:szCs w:val="22"/>
        </w:rPr>
        <w:t>Central Engine</w:t>
      </w:r>
      <w:r w:rsidR="00E370F8" w:rsidRPr="00632A6B">
        <w:rPr>
          <w:rFonts w:ascii="Source Sans Pro" w:hAnsi="Source Sans Pro" w:cs="Source Sans Pro"/>
          <w:sz w:val="22"/>
          <w:szCs w:val="22"/>
        </w:rPr>
        <w:t xml:space="preserve"> = central server for script and library files. It includes the Resource Allocator</w:t>
      </w:r>
      <w:r w:rsidR="00F04A51">
        <w:rPr>
          <w:rFonts w:ascii="Source Sans Pro" w:hAnsi="Source Sans Pro" w:cs="Source Sans Pro"/>
          <w:sz w:val="22"/>
          <w:szCs w:val="22"/>
        </w:rPr>
        <w:t>,</w:t>
      </w:r>
      <w:r w:rsidR="00E370F8" w:rsidRPr="00632A6B">
        <w:rPr>
          <w:rFonts w:ascii="Source Sans Pro" w:hAnsi="Source Sans Pro" w:cs="Source Sans Pro"/>
          <w:sz w:val="22"/>
          <w:szCs w:val="22"/>
        </w:rPr>
        <w:t xml:space="preserve"> Service Manager</w:t>
      </w:r>
      <w:r w:rsidR="00F04A51">
        <w:rPr>
          <w:rFonts w:ascii="Source Sans Pro" w:hAnsi="Source Sans Pro" w:cs="Source Sans Pro"/>
          <w:sz w:val="22"/>
          <w:szCs w:val="22"/>
        </w:rPr>
        <w:t xml:space="preserve"> and Reporting</w:t>
      </w:r>
      <w:r w:rsidR="00E370F8" w:rsidRPr="00632A6B">
        <w:rPr>
          <w:rFonts w:ascii="Source Sans Pro" w:hAnsi="Source Sans Pro" w:cs="Source Sans Pro"/>
          <w:sz w:val="22"/>
          <w:szCs w:val="22"/>
        </w:rPr>
        <w:t xml:space="preserve"> </w:t>
      </w:r>
      <w:r w:rsidR="00F04A51">
        <w:rPr>
          <w:rFonts w:ascii="Source Sans Pro" w:hAnsi="Source Sans Pro" w:cs="Source Sans Pro"/>
          <w:sz w:val="22"/>
          <w:szCs w:val="22"/>
        </w:rPr>
        <w:t>S</w:t>
      </w:r>
      <w:r w:rsidR="00E370F8" w:rsidRPr="00632A6B">
        <w:rPr>
          <w:rFonts w:ascii="Source Sans Pro" w:hAnsi="Source Sans Pro" w:cs="Source Sans Pro"/>
          <w:sz w:val="22"/>
          <w:szCs w:val="22"/>
        </w:rPr>
        <w:t xml:space="preserve">erver. </w:t>
      </w:r>
      <w:r w:rsidR="003026FA">
        <w:rPr>
          <w:rFonts w:ascii="Source Sans Pro" w:hAnsi="Source Sans Pro" w:cs="Source Sans Pro"/>
          <w:sz w:val="22"/>
          <w:szCs w:val="22"/>
        </w:rPr>
        <w:t>This can be run as a normal user, but the recommendation is to be</w:t>
      </w:r>
      <w:r w:rsidR="00E370F8" w:rsidRPr="00632A6B">
        <w:rPr>
          <w:rFonts w:ascii="Source Sans Pro" w:hAnsi="Source Sans Pro" w:cs="Source Sans Pro"/>
          <w:sz w:val="22"/>
          <w:szCs w:val="22"/>
        </w:rPr>
        <w:t xml:space="preserve"> run as </w:t>
      </w:r>
      <w:r w:rsidR="00E370F8" w:rsidRPr="00576967">
        <w:rPr>
          <w:rFonts w:ascii="Source Sans Pro" w:hAnsi="Source Sans Pro" w:cs="Source Sans Pro"/>
          <w:b/>
          <w:sz w:val="22"/>
          <w:szCs w:val="22"/>
        </w:rPr>
        <w:t>ROOT</w:t>
      </w:r>
      <w:r w:rsidR="003026FA">
        <w:rPr>
          <w:rFonts w:ascii="Source Sans Pro" w:hAnsi="Source Sans Pro" w:cs="Source Sans Pro"/>
          <w:sz w:val="22"/>
          <w:szCs w:val="22"/>
        </w:rPr>
        <w:t xml:space="preserve"> in order to have read/write access to all files.</w:t>
      </w:r>
    </w:p>
    <w:p w:rsidR="003026FA" w:rsidRDefault="0030017C" w:rsidP="00576967">
      <w:pPr>
        <w:numPr>
          <w:ilvl w:val="0"/>
          <w:numId w:val="11"/>
        </w:numPr>
        <w:jc w:val="both"/>
        <w:rPr>
          <w:rFonts w:ascii="Source Sans Pro" w:hAnsi="Source Sans Pro" w:cs="Source Sans Pro"/>
          <w:sz w:val="22"/>
          <w:szCs w:val="22"/>
        </w:rPr>
      </w:pPr>
      <w:r>
        <w:rPr>
          <w:rFonts w:ascii="Source Sans Pro" w:hAnsi="Source Sans Pro" w:cs="Source Sans Pro"/>
          <w:sz w:val="22"/>
          <w:szCs w:val="22"/>
        </w:rPr>
        <w:t>T</w:t>
      </w:r>
      <w:r w:rsidR="00E370F8" w:rsidRPr="00632A6B">
        <w:rPr>
          <w:rFonts w:ascii="Source Sans Pro" w:hAnsi="Source Sans Pro" w:cs="Source Sans Pro"/>
          <w:sz w:val="22"/>
          <w:szCs w:val="22"/>
        </w:rPr>
        <w:t xml:space="preserve">he </w:t>
      </w:r>
      <w:r w:rsidR="00E370F8" w:rsidRPr="00632A6B">
        <w:rPr>
          <w:rFonts w:ascii="Source Sans Pro" w:hAnsi="Source Sans Pro" w:cs="Source Sans Pro"/>
          <w:b/>
          <w:bCs/>
          <w:color w:val="800000"/>
          <w:sz w:val="22"/>
          <w:szCs w:val="22"/>
        </w:rPr>
        <w:t xml:space="preserve">Execution </w:t>
      </w:r>
      <w:r w:rsidR="000807E0">
        <w:rPr>
          <w:rFonts w:ascii="Source Sans Pro" w:hAnsi="Source Sans Pro" w:cs="Source Sans Pro"/>
          <w:b/>
          <w:bCs/>
          <w:color w:val="800000"/>
          <w:sz w:val="22"/>
          <w:szCs w:val="22"/>
        </w:rPr>
        <w:t xml:space="preserve">Process </w:t>
      </w:r>
      <w:r w:rsidR="003026FA">
        <w:rPr>
          <w:rFonts w:ascii="Source Sans Pro" w:hAnsi="Source Sans Pro" w:cs="Source Sans Pro"/>
          <w:b/>
          <w:bCs/>
          <w:color w:val="800000"/>
          <w:sz w:val="22"/>
          <w:szCs w:val="22"/>
        </w:rPr>
        <w:t>Manager</w:t>
      </w:r>
      <w:r w:rsidR="00E370F8" w:rsidRPr="00632A6B">
        <w:rPr>
          <w:rFonts w:ascii="Source Sans Pro" w:hAnsi="Source Sans Pro" w:cs="Source Sans Pro"/>
          <w:sz w:val="22"/>
          <w:szCs w:val="22"/>
        </w:rPr>
        <w:t xml:space="preserve"> = </w:t>
      </w:r>
      <w:r w:rsidR="003026FA">
        <w:rPr>
          <w:rFonts w:ascii="Source Sans Pro" w:hAnsi="Source Sans Pro" w:cs="Source Sans Pro"/>
          <w:sz w:val="22"/>
          <w:szCs w:val="22"/>
        </w:rPr>
        <w:t xml:space="preserve">client service that manages the EPs that have to be started for execution of test cases. </w:t>
      </w:r>
      <w:r w:rsidR="00AC4484">
        <w:rPr>
          <w:rFonts w:ascii="Source Sans Pro" w:hAnsi="Source Sans Pro" w:cs="Source Sans Pro"/>
          <w:sz w:val="22"/>
          <w:szCs w:val="22"/>
        </w:rPr>
        <w:t xml:space="preserve">This can be run as normal user, but for some </w:t>
      </w:r>
      <w:r w:rsidR="003B2E71">
        <w:rPr>
          <w:rFonts w:ascii="Source Sans Pro" w:hAnsi="Source Sans Pro" w:cs="Source Sans Pro"/>
          <w:sz w:val="22"/>
          <w:szCs w:val="22"/>
        </w:rPr>
        <w:t xml:space="preserve">functionality </w:t>
      </w:r>
      <w:r w:rsidR="00D56788">
        <w:rPr>
          <w:rFonts w:ascii="Source Sans Pro" w:hAnsi="Source Sans Pro" w:cs="Source Sans Pro"/>
          <w:sz w:val="22"/>
          <w:szCs w:val="22"/>
        </w:rPr>
        <w:t>(packet</w:t>
      </w:r>
      <w:r w:rsidR="003B2E71">
        <w:rPr>
          <w:rFonts w:ascii="Source Sans Pro" w:hAnsi="Source Sans Pro" w:cs="Source Sans Pro"/>
          <w:sz w:val="22"/>
          <w:szCs w:val="22"/>
        </w:rPr>
        <w:t xml:space="preserve"> </w:t>
      </w:r>
      <w:r w:rsidR="00D56788">
        <w:rPr>
          <w:rFonts w:ascii="Source Sans Pro" w:hAnsi="Source Sans Pro" w:cs="Source Sans Pro"/>
          <w:sz w:val="22"/>
          <w:szCs w:val="22"/>
        </w:rPr>
        <w:t>sniffer)</w:t>
      </w:r>
      <w:r w:rsidR="003B2E71">
        <w:rPr>
          <w:rFonts w:ascii="Source Sans Pro" w:hAnsi="Source Sans Pro" w:cs="Source Sans Pro"/>
          <w:sz w:val="22"/>
          <w:szCs w:val="22"/>
        </w:rPr>
        <w:t xml:space="preserve"> it has to be run as </w:t>
      </w:r>
      <w:r w:rsidR="003B2E71" w:rsidRPr="003B2E71">
        <w:rPr>
          <w:rFonts w:ascii="Source Sans Pro" w:hAnsi="Source Sans Pro" w:cs="Source Sans Pro"/>
          <w:b/>
          <w:sz w:val="22"/>
          <w:szCs w:val="22"/>
        </w:rPr>
        <w:t>ROOT</w:t>
      </w:r>
      <w:r w:rsidR="003B2E71">
        <w:rPr>
          <w:rFonts w:ascii="Source Sans Pro" w:hAnsi="Source Sans Pro" w:cs="Source Sans Pro"/>
          <w:b/>
          <w:sz w:val="22"/>
          <w:szCs w:val="22"/>
        </w:rPr>
        <w:t>.</w:t>
      </w:r>
    </w:p>
    <w:p w:rsidR="00793114" w:rsidRDefault="00793114">
      <w:pPr>
        <w:jc w:val="both"/>
        <w:rPr>
          <w:rFonts w:ascii="Source Sans Pro" w:hAnsi="Source Sans Pro" w:cs="Source Sans Pro"/>
          <w:sz w:val="22"/>
          <w:szCs w:val="22"/>
        </w:rPr>
      </w:pPr>
    </w:p>
    <w:p w:rsidR="00A94024" w:rsidRDefault="00A94024">
      <w:pPr>
        <w:jc w:val="both"/>
        <w:rPr>
          <w:rFonts w:ascii="Source Sans Pro" w:hAnsi="Source Sans Pro" w:cs="Source Sans Pro"/>
          <w:sz w:val="22"/>
          <w:szCs w:val="22"/>
        </w:rPr>
      </w:pPr>
      <w:r>
        <w:rPr>
          <w:rFonts w:ascii="Source Sans Pro" w:hAnsi="Source Sans Pro" w:cs="Source Sans Pro"/>
          <w:sz w:val="22"/>
          <w:szCs w:val="22"/>
        </w:rPr>
        <w:t xml:space="preserve">The executable script for central engine is located in </w:t>
      </w:r>
      <w:r w:rsidR="00066EC1">
        <w:rPr>
          <w:rFonts w:ascii="Source Sans Pro" w:hAnsi="Source Sans Pro" w:cs="Source Sans Pro"/>
          <w:noProof/>
          <w:sz w:val="22"/>
          <w:szCs w:val="22"/>
        </w:rPr>
        <w:t>`</w:t>
      </w:r>
      <w:r w:rsidRPr="00A94024">
        <w:rPr>
          <w:rFonts w:ascii="Source Sans Pro" w:hAnsi="Source Sans Pro" w:cs="Source Sans Pro"/>
          <w:i/>
          <w:noProof/>
          <w:sz w:val="22"/>
          <w:szCs w:val="22"/>
        </w:rPr>
        <w:t>/opt/twister/bin/start_server</w:t>
      </w:r>
      <w:r w:rsidR="00066EC1">
        <w:rPr>
          <w:rFonts w:ascii="Source Sans Pro" w:hAnsi="Source Sans Pro" w:cs="Source Sans Pro"/>
          <w:noProof/>
          <w:sz w:val="22"/>
          <w:szCs w:val="22"/>
        </w:rPr>
        <w:t>`</w:t>
      </w:r>
      <w:r>
        <w:rPr>
          <w:rFonts w:ascii="Source Sans Pro" w:hAnsi="Source Sans Pro" w:cs="Source Sans Pro"/>
          <w:sz w:val="22"/>
          <w:szCs w:val="22"/>
        </w:rPr>
        <w:t xml:space="preserve">. The script doesn’t require an input parameter, it has to be executed as is and it will launch the server in </w:t>
      </w:r>
      <w:r w:rsidR="00745CA9">
        <w:rPr>
          <w:rFonts w:ascii="Source Sans Pro" w:hAnsi="Source Sans Pro" w:cs="Source Sans Pro"/>
          <w:sz w:val="22"/>
          <w:szCs w:val="22"/>
        </w:rPr>
        <w:t xml:space="preserve">the </w:t>
      </w:r>
      <w:r>
        <w:rPr>
          <w:rFonts w:ascii="Source Sans Pro" w:hAnsi="Source Sans Pro" w:cs="Source Sans Pro"/>
          <w:sz w:val="22"/>
          <w:szCs w:val="22"/>
        </w:rPr>
        <w:t>background.</w:t>
      </w:r>
    </w:p>
    <w:p w:rsidR="00A94024" w:rsidRDefault="00A94024">
      <w:pPr>
        <w:jc w:val="both"/>
        <w:rPr>
          <w:rFonts w:ascii="Source Sans Pro" w:hAnsi="Source Sans Pro" w:cs="Source Sans Pro"/>
          <w:sz w:val="22"/>
          <w:szCs w:val="22"/>
        </w:rPr>
      </w:pPr>
    </w:p>
    <w:p w:rsidR="004A3C05" w:rsidRDefault="00A94024" w:rsidP="00A94024">
      <w:pPr>
        <w:jc w:val="both"/>
        <w:rPr>
          <w:rFonts w:ascii="Source Sans Pro" w:hAnsi="Source Sans Pro" w:cs="Source Sans Pro"/>
          <w:sz w:val="22"/>
          <w:szCs w:val="22"/>
        </w:rPr>
      </w:pPr>
      <w:r>
        <w:rPr>
          <w:rFonts w:ascii="Source Sans Pro" w:hAnsi="Source Sans Pro" w:cs="Source Sans Pro"/>
          <w:sz w:val="22"/>
          <w:szCs w:val="22"/>
        </w:rPr>
        <w:t xml:space="preserve">The executable script for execution </w:t>
      </w:r>
      <w:r w:rsidR="000807E0">
        <w:rPr>
          <w:rFonts w:ascii="Source Sans Pro" w:hAnsi="Source Sans Pro" w:cs="Source Sans Pro"/>
          <w:sz w:val="22"/>
          <w:szCs w:val="22"/>
        </w:rPr>
        <w:t>process</w:t>
      </w:r>
      <w:r>
        <w:rPr>
          <w:rFonts w:ascii="Source Sans Pro" w:hAnsi="Source Sans Pro" w:cs="Source Sans Pro"/>
          <w:sz w:val="22"/>
          <w:szCs w:val="22"/>
        </w:rPr>
        <w:t xml:space="preserve">(s) </w:t>
      </w:r>
      <w:r w:rsidR="003026FA">
        <w:rPr>
          <w:rFonts w:ascii="Source Sans Pro" w:hAnsi="Source Sans Pro" w:cs="Source Sans Pro"/>
          <w:sz w:val="22"/>
          <w:szCs w:val="22"/>
        </w:rPr>
        <w:t xml:space="preserve">manager </w:t>
      </w:r>
      <w:r>
        <w:rPr>
          <w:rFonts w:ascii="Source Sans Pro" w:hAnsi="Source Sans Pro" w:cs="Source Sans Pro"/>
          <w:sz w:val="22"/>
          <w:szCs w:val="22"/>
        </w:rPr>
        <w:t xml:space="preserve">is located in </w:t>
      </w:r>
      <w:r w:rsidR="00066EC1">
        <w:rPr>
          <w:rFonts w:ascii="Source Sans Pro" w:hAnsi="Source Sans Pro" w:cs="Source Sans Pro"/>
          <w:noProof/>
          <w:sz w:val="22"/>
          <w:szCs w:val="22"/>
        </w:rPr>
        <w:t>`</w:t>
      </w:r>
      <w:r w:rsidRPr="00A94024">
        <w:rPr>
          <w:rFonts w:ascii="Source Sans Pro" w:hAnsi="Source Sans Pro" w:cs="Source Sans Pro"/>
          <w:i/>
          <w:noProof/>
          <w:sz w:val="22"/>
          <w:szCs w:val="22"/>
        </w:rPr>
        <w:t>/</w:t>
      </w:r>
      <w:r>
        <w:rPr>
          <w:rFonts w:ascii="Source Sans Pro" w:hAnsi="Source Sans Pro" w:cs="Source Sans Pro"/>
          <w:i/>
          <w:noProof/>
          <w:sz w:val="22"/>
          <w:szCs w:val="22"/>
        </w:rPr>
        <w:t>$USER_HOME</w:t>
      </w:r>
      <w:r w:rsidRPr="00A94024">
        <w:rPr>
          <w:rFonts w:ascii="Source Sans Pro" w:hAnsi="Source Sans Pro" w:cs="Source Sans Pro"/>
          <w:i/>
          <w:noProof/>
          <w:sz w:val="22"/>
          <w:szCs w:val="22"/>
        </w:rPr>
        <w:t>/twister/bin</w:t>
      </w:r>
      <w:r>
        <w:rPr>
          <w:rFonts w:ascii="Source Sans Pro" w:hAnsi="Source Sans Pro" w:cs="Source Sans Pro"/>
          <w:i/>
          <w:noProof/>
          <w:sz w:val="22"/>
          <w:szCs w:val="22"/>
        </w:rPr>
        <w:t>/start_client</w:t>
      </w:r>
      <w:r w:rsidR="00066EC1">
        <w:rPr>
          <w:rFonts w:ascii="Source Sans Pro" w:hAnsi="Source Sans Pro" w:cs="Source Sans Pro"/>
          <w:noProof/>
          <w:sz w:val="22"/>
          <w:szCs w:val="22"/>
        </w:rPr>
        <w:t>`</w:t>
      </w:r>
      <w:r>
        <w:rPr>
          <w:rFonts w:ascii="Source Sans Pro" w:hAnsi="Source Sans Pro" w:cs="Source Sans Pro"/>
          <w:sz w:val="22"/>
          <w:szCs w:val="22"/>
        </w:rPr>
        <w:t>.</w:t>
      </w:r>
    </w:p>
    <w:p w:rsidR="00A94024" w:rsidRDefault="00F26BA5" w:rsidP="00A94024">
      <w:pPr>
        <w:jc w:val="both"/>
        <w:rPr>
          <w:rFonts w:ascii="Source Sans Pro" w:hAnsi="Source Sans Pro" w:cs="Source Sans Pro"/>
          <w:sz w:val="22"/>
          <w:szCs w:val="22"/>
        </w:rPr>
      </w:pPr>
      <w:r>
        <w:rPr>
          <w:rFonts w:ascii="Source Sans Pro" w:hAnsi="Source Sans Pro" w:cs="Source Sans Pro"/>
          <w:sz w:val="22"/>
          <w:szCs w:val="22"/>
        </w:rPr>
        <w:t>This script can take the following parameters:</w:t>
      </w:r>
    </w:p>
    <w:p w:rsid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start – to start the service</w:t>
      </w:r>
    </w:p>
    <w:p w:rsid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stop – to stop the service</w:t>
      </w:r>
    </w:p>
    <w:p w:rsidR="00F26BA5" w:rsidRP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restart – to restart the service</w:t>
      </w:r>
    </w:p>
    <w:p w:rsid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status – to display the status of the service and what EPs are running</w:t>
      </w:r>
    </w:p>
    <w:p w:rsidR="00F26BA5" w:rsidRPr="004A3C05" w:rsidRDefault="00F26BA5" w:rsidP="004A3C05">
      <w:pPr>
        <w:jc w:val="both"/>
        <w:rPr>
          <w:rFonts w:ascii="Source Sans Pro" w:hAnsi="Source Sans Pro" w:cs="Source Sans Pro"/>
          <w:sz w:val="22"/>
          <w:szCs w:val="22"/>
        </w:rPr>
      </w:pPr>
    </w:p>
    <w:p w:rsidR="00A94024" w:rsidRPr="00632A6B" w:rsidRDefault="00A94024" w:rsidP="00A94024">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000807E0">
        <w:rPr>
          <w:rFonts w:ascii="Source Sans Pro" w:hAnsi="Source Sans Pro" w:cs="Source Sans Pro"/>
          <w:sz w:val="22"/>
          <w:szCs w:val="22"/>
        </w:rPr>
        <w:t>execution process manager</w:t>
      </w:r>
      <w:r w:rsidRPr="00632A6B">
        <w:rPr>
          <w:rFonts w:ascii="Source Sans Pro" w:hAnsi="Source Sans Pro" w:cs="Source Sans Pro"/>
          <w:sz w:val="22"/>
          <w:szCs w:val="22"/>
        </w:rPr>
        <w:t xml:space="preserve"> service</w:t>
      </w:r>
      <w:r>
        <w:rPr>
          <w:rFonts w:ascii="Source Sans Pro" w:hAnsi="Source Sans Pro" w:cs="Source Sans Pro"/>
          <w:sz w:val="22"/>
          <w:szCs w:val="22"/>
        </w:rPr>
        <w:t xml:space="preserve"> must be configured before run. </w:t>
      </w:r>
      <w:r w:rsidRPr="00632A6B">
        <w:rPr>
          <w:rFonts w:ascii="Source Sans Pro" w:hAnsi="Source Sans Pro" w:cs="Source Sans Pro"/>
          <w:sz w:val="22"/>
          <w:szCs w:val="22"/>
        </w:rPr>
        <w:t>You have to edit the file `</w:t>
      </w:r>
      <w:r w:rsidRPr="00632A6B">
        <w:rPr>
          <w:rFonts w:ascii="Source Sans Pro" w:hAnsi="Source Sans Pro" w:cs="Source Sans Pro"/>
          <w:i/>
          <w:iCs/>
          <w:sz w:val="22"/>
          <w:szCs w:val="22"/>
        </w:rPr>
        <w:t>epname.ini</w:t>
      </w:r>
      <w:r w:rsidRPr="00632A6B">
        <w:rPr>
          <w:rFonts w:ascii="Source Sans Pro" w:hAnsi="Source Sans Pro" w:cs="Source Sans Pro"/>
          <w:sz w:val="22"/>
          <w:szCs w:val="22"/>
        </w:rPr>
        <w:t>` from `</w:t>
      </w:r>
      <w:r w:rsidRPr="00632A6B">
        <w:rPr>
          <w:rFonts w:ascii="Source Sans Pro" w:hAnsi="Source Sans Pro" w:cs="Source Sans Pro"/>
          <w:i/>
          <w:iCs/>
          <w:sz w:val="22"/>
          <w:szCs w:val="22"/>
        </w:rPr>
        <w:t>twister/config/</w:t>
      </w:r>
      <w:r w:rsidRPr="00632A6B">
        <w:rPr>
          <w:rFonts w:ascii="Source Sans Pro" w:hAnsi="Source Sans Pro" w:cs="Source Sans Pro"/>
          <w:sz w:val="22"/>
          <w:szCs w:val="22"/>
        </w:rPr>
        <w:t xml:space="preserve">`folder; it contains the </w:t>
      </w:r>
      <w:r w:rsidRPr="00632A6B">
        <w:rPr>
          <w:rFonts w:ascii="Source Sans Pro" w:hAnsi="Source Sans Pro" w:cs="Source Sans Pro"/>
          <w:b/>
          <w:bCs/>
          <w:sz w:val="22"/>
          <w:szCs w:val="22"/>
        </w:rPr>
        <w:t>name</w:t>
      </w:r>
      <w:r w:rsidRPr="00632A6B">
        <w:rPr>
          <w:rFonts w:ascii="Source Sans Pro" w:hAnsi="Source Sans Pro" w:cs="Source Sans Pro"/>
          <w:sz w:val="22"/>
          <w:szCs w:val="22"/>
        </w:rPr>
        <w:t xml:space="preserve"> of the </w:t>
      </w:r>
      <w:r>
        <w:rPr>
          <w:rFonts w:ascii="Source Sans Pro" w:hAnsi="Source Sans Pro" w:cs="Source Sans Pro"/>
          <w:sz w:val="22"/>
          <w:szCs w:val="22"/>
        </w:rPr>
        <w:t xml:space="preserve">available </w:t>
      </w:r>
      <w:r w:rsidRPr="00632A6B">
        <w:rPr>
          <w:rFonts w:ascii="Source Sans Pro" w:hAnsi="Source Sans Pro" w:cs="Source Sans Pro"/>
          <w:sz w:val="22"/>
          <w:szCs w:val="22"/>
        </w:rPr>
        <w:t>EP</w:t>
      </w:r>
      <w:r>
        <w:rPr>
          <w:rFonts w:ascii="Source Sans Pro" w:hAnsi="Source Sans Pro" w:cs="Source Sans Pro"/>
          <w:sz w:val="22"/>
          <w:szCs w:val="22"/>
        </w:rPr>
        <w:t>s</w:t>
      </w:r>
      <w:r w:rsidRPr="00632A6B">
        <w:rPr>
          <w:rFonts w:ascii="Source Sans Pro" w:hAnsi="Source Sans Pro" w:cs="Source Sans Pro"/>
          <w:sz w:val="22"/>
          <w:szCs w:val="22"/>
        </w:rPr>
        <w:t xml:space="preserve">, the </w:t>
      </w:r>
      <w:r w:rsidRPr="00632A6B">
        <w:rPr>
          <w:rFonts w:ascii="Source Sans Pro" w:hAnsi="Source Sans Pro" w:cs="Source Sans Pro"/>
          <w:b/>
          <w:bCs/>
          <w:sz w:val="22"/>
          <w:szCs w:val="22"/>
        </w:rPr>
        <w:t>IP</w:t>
      </w:r>
      <w:r w:rsidRPr="00632A6B">
        <w:rPr>
          <w:rFonts w:ascii="Source Sans Pro" w:hAnsi="Source Sans Pro" w:cs="Source Sans Pro"/>
          <w:sz w:val="22"/>
          <w:szCs w:val="22"/>
        </w:rPr>
        <w:t xml:space="preserve"> and the </w:t>
      </w:r>
      <w:r w:rsidRPr="00632A6B">
        <w:rPr>
          <w:rFonts w:ascii="Source Sans Pro" w:hAnsi="Source Sans Pro" w:cs="Source Sans Pro"/>
          <w:b/>
          <w:bCs/>
          <w:sz w:val="22"/>
          <w:szCs w:val="22"/>
        </w:rPr>
        <w:t>port</w:t>
      </w:r>
      <w:r w:rsidRPr="00632A6B">
        <w:rPr>
          <w:rFonts w:ascii="Source Sans Pro" w:hAnsi="Source Sans Pro" w:cs="Source Sans Pro"/>
          <w:sz w:val="22"/>
          <w:szCs w:val="22"/>
        </w:rPr>
        <w:t xml:space="preserve"> of the CE instance that it will run on.</w:t>
      </w:r>
      <w:r w:rsidR="00850C6C">
        <w:rPr>
          <w:rFonts w:ascii="Source Sans Pro" w:hAnsi="Source Sans Pro" w:cs="Source Sans Pro"/>
          <w:sz w:val="22"/>
          <w:szCs w:val="22"/>
        </w:rPr>
        <w:t xml:space="preserve"> For every EP, there is an optional tag EP_HOST that can be set by the user to restrict the machine where that EP can be started. By default, if this tag is not set, the EP can be started. Otherwise, the comparision between the EP_HOST and the local machine is done and if there is a match, the EP is allowed to be started.</w:t>
      </w:r>
      <w:bookmarkStart w:id="4" w:name="_GoBack"/>
      <w:bookmarkEnd w:id="4"/>
    </w:p>
    <w:p w:rsidR="000807E0" w:rsidRDefault="000807E0">
      <w:pPr>
        <w:jc w:val="both"/>
        <w:rPr>
          <w:rFonts w:ascii="Source Sans Pro" w:hAnsi="Source Sans Pro" w:cs="Source Sans Pro"/>
          <w:sz w:val="22"/>
          <w:szCs w:val="22"/>
        </w:rPr>
      </w:pPr>
    </w:p>
    <w:p w:rsidR="00F56EB1" w:rsidRDefault="00D65B81">
      <w:pPr>
        <w:jc w:val="both"/>
        <w:rPr>
          <w:rFonts w:ascii="Source Sans Pro" w:hAnsi="Source Sans Pro" w:cs="Source Sans Pro"/>
          <w:sz w:val="22"/>
          <w:szCs w:val="22"/>
        </w:rPr>
      </w:pPr>
      <w:r>
        <w:rPr>
          <w:rFonts w:ascii="Source Sans Pro" w:hAnsi="Source Sans Pro" w:cs="Source Sans Pro"/>
          <w:sz w:val="22"/>
          <w:szCs w:val="22"/>
        </w:rPr>
        <w:t xml:space="preserve">When the start_client script is executed, a client service is started. This service is used to manage the start and stop of </w:t>
      </w:r>
      <w:r w:rsidR="00532613">
        <w:rPr>
          <w:rFonts w:ascii="Source Sans Pro" w:hAnsi="Source Sans Pro" w:cs="Source Sans Pro"/>
          <w:sz w:val="22"/>
          <w:szCs w:val="22"/>
        </w:rPr>
        <w:t xml:space="preserve">available </w:t>
      </w:r>
      <w:r>
        <w:rPr>
          <w:rFonts w:ascii="Source Sans Pro" w:hAnsi="Source Sans Pro" w:cs="Source Sans Pro"/>
          <w:sz w:val="22"/>
          <w:szCs w:val="22"/>
        </w:rPr>
        <w:t>execution processes on demand.</w:t>
      </w:r>
      <w:r w:rsidR="00532613">
        <w:rPr>
          <w:rFonts w:ascii="Source Sans Pro" w:hAnsi="Source Sans Pro" w:cs="Source Sans Pro"/>
          <w:sz w:val="22"/>
          <w:szCs w:val="22"/>
        </w:rPr>
        <w:t xml:space="preserve"> The list of available EPs is obtained from the epnames.ini file. </w:t>
      </w:r>
    </w:p>
    <w:p w:rsidR="00A94024" w:rsidRDefault="00532613">
      <w:pPr>
        <w:jc w:val="both"/>
        <w:rPr>
          <w:rFonts w:ascii="Source Sans Pro" w:hAnsi="Source Sans Pro" w:cs="Source Sans Pro"/>
          <w:sz w:val="22"/>
          <w:szCs w:val="22"/>
        </w:rPr>
      </w:pPr>
      <w:r>
        <w:rPr>
          <w:rFonts w:ascii="Source Sans Pro" w:hAnsi="Source Sans Pro" w:cs="Source Sans Pro"/>
          <w:sz w:val="22"/>
          <w:szCs w:val="22"/>
        </w:rPr>
        <w:t>The start_client script reads this file and register</w:t>
      </w:r>
      <w:r w:rsidR="00664CE8">
        <w:rPr>
          <w:rFonts w:ascii="Source Sans Pro" w:hAnsi="Source Sans Pro" w:cs="Source Sans Pro"/>
          <w:sz w:val="22"/>
          <w:szCs w:val="22"/>
        </w:rPr>
        <w:t>s</w:t>
      </w:r>
      <w:r>
        <w:rPr>
          <w:rFonts w:ascii="Source Sans Pro" w:hAnsi="Source Sans Pro" w:cs="Source Sans Pro"/>
          <w:sz w:val="22"/>
          <w:szCs w:val="22"/>
        </w:rPr>
        <w:t xml:space="preserve"> all the available EPs to the central engine so the user is able to select EPs from GUI when execution is needed.</w:t>
      </w:r>
      <w:r w:rsidR="00017E1F">
        <w:rPr>
          <w:rFonts w:ascii="Source Sans Pro" w:hAnsi="Source Sans Pro" w:cs="Source Sans Pro"/>
          <w:sz w:val="22"/>
          <w:szCs w:val="22"/>
        </w:rPr>
        <w:t xml:space="preserve"> When testing is started, the CE send th</w:t>
      </w:r>
      <w:r w:rsidR="000807E0">
        <w:rPr>
          <w:rFonts w:ascii="Source Sans Pro" w:hAnsi="Source Sans Pro" w:cs="Source Sans Pro"/>
          <w:sz w:val="22"/>
          <w:szCs w:val="22"/>
        </w:rPr>
        <w:t>e list of selected EPs to the EP</w:t>
      </w:r>
      <w:r w:rsidR="00017E1F">
        <w:rPr>
          <w:rFonts w:ascii="Source Sans Pro" w:hAnsi="Source Sans Pro" w:cs="Source Sans Pro"/>
          <w:sz w:val="22"/>
          <w:szCs w:val="22"/>
        </w:rPr>
        <w:t xml:space="preserve"> </w:t>
      </w:r>
      <w:r w:rsidR="000807E0">
        <w:rPr>
          <w:rFonts w:ascii="Source Sans Pro" w:hAnsi="Source Sans Pro" w:cs="Source Sans Pro"/>
          <w:sz w:val="22"/>
          <w:szCs w:val="22"/>
        </w:rPr>
        <w:t>manager</w:t>
      </w:r>
      <w:r w:rsidR="00017E1F">
        <w:rPr>
          <w:rFonts w:ascii="Source Sans Pro" w:hAnsi="Source Sans Pro" w:cs="Source Sans Pro"/>
          <w:sz w:val="22"/>
          <w:szCs w:val="22"/>
        </w:rPr>
        <w:t xml:space="preserve"> and this one starts on demand all the EPs requested by the user.</w:t>
      </w:r>
      <w:r w:rsidR="003026FA">
        <w:rPr>
          <w:rFonts w:ascii="Source Sans Pro" w:hAnsi="Source Sans Pro" w:cs="Source Sans Pro"/>
          <w:sz w:val="22"/>
          <w:szCs w:val="22"/>
        </w:rPr>
        <w:t xml:space="preserve"> When execution of the test cases is completed, the EPs are stopped automatically by the E</w:t>
      </w:r>
      <w:r w:rsidR="000807E0">
        <w:rPr>
          <w:rFonts w:ascii="Source Sans Pro" w:hAnsi="Source Sans Pro" w:cs="Source Sans Pro"/>
          <w:sz w:val="22"/>
          <w:szCs w:val="22"/>
        </w:rPr>
        <w:t>P</w:t>
      </w:r>
      <w:r w:rsidR="003026FA">
        <w:rPr>
          <w:rFonts w:ascii="Source Sans Pro" w:hAnsi="Source Sans Pro" w:cs="Source Sans Pro"/>
          <w:sz w:val="22"/>
          <w:szCs w:val="22"/>
        </w:rPr>
        <w:t xml:space="preserve"> manager.</w:t>
      </w:r>
    </w:p>
    <w:p w:rsidR="003F2ECD" w:rsidRDefault="003F2ECD">
      <w:pPr>
        <w:jc w:val="both"/>
        <w:rPr>
          <w:rFonts w:ascii="Source Sans Pro" w:hAnsi="Source Sans Pro" w:cs="Source Sans Pro"/>
          <w:sz w:val="22"/>
          <w:szCs w:val="22"/>
        </w:rPr>
      </w:pPr>
    </w:p>
    <w:p w:rsidR="003F2ECD" w:rsidRDefault="003F2ECD" w:rsidP="003F2ECD">
      <w:pPr>
        <w:jc w:val="both"/>
        <w:rPr>
          <w:rFonts w:ascii="Source Sans Pro" w:hAnsi="Source Sans Pro" w:cs="Source Sans Pro"/>
          <w:sz w:val="22"/>
          <w:szCs w:val="22"/>
        </w:rPr>
      </w:pPr>
      <w:r>
        <w:rPr>
          <w:rFonts w:ascii="Source Sans Pro" w:hAnsi="Source Sans Pro" w:cs="Source Sans Pro"/>
          <w:sz w:val="22"/>
          <w:szCs w:val="22"/>
        </w:rPr>
        <w:t xml:space="preserve">To stop the EP manager, the </w:t>
      </w:r>
      <w:r w:rsidRPr="004A3C05">
        <w:rPr>
          <w:rFonts w:ascii="Source Sans Pro" w:hAnsi="Source Sans Pro" w:cs="Source Sans Pro"/>
          <w:i/>
          <w:sz w:val="22"/>
          <w:szCs w:val="22"/>
        </w:rPr>
        <w:t>stop</w:t>
      </w:r>
      <w:r>
        <w:rPr>
          <w:rFonts w:ascii="Source Sans Pro" w:hAnsi="Source Sans Pro" w:cs="Source Sans Pro"/>
          <w:sz w:val="22"/>
          <w:szCs w:val="22"/>
        </w:rPr>
        <w:t xml:space="preserve"> option must be used. </w:t>
      </w:r>
    </w:p>
    <w:p w:rsidR="003F2ECD" w:rsidRDefault="003F2ECD" w:rsidP="003F2ECD">
      <w:pPr>
        <w:jc w:val="both"/>
        <w:rPr>
          <w:rFonts w:ascii="Source Sans Pro" w:hAnsi="Source Sans Pro" w:cs="Source Sans Pro"/>
          <w:sz w:val="22"/>
          <w:szCs w:val="22"/>
        </w:rPr>
      </w:pPr>
    </w:p>
    <w:p w:rsidR="003F2ECD" w:rsidRDefault="003F2ECD" w:rsidP="003F2ECD">
      <w:pPr>
        <w:jc w:val="both"/>
        <w:rPr>
          <w:rFonts w:ascii="Source Sans Pro" w:hAnsi="Source Sans Pro" w:cs="Source Sans Pro"/>
          <w:sz w:val="22"/>
          <w:szCs w:val="22"/>
        </w:rPr>
      </w:pPr>
      <w:r>
        <w:rPr>
          <w:rFonts w:ascii="Source Sans Pro" w:hAnsi="Source Sans Pro" w:cs="Source Sans Pro"/>
          <w:sz w:val="22"/>
          <w:szCs w:val="22"/>
        </w:rPr>
        <w:t>To restart the EP manager, the restart option must be used. Restart of the EP manager must occur when the list of available EPs is changed in the epname.ini file.</w:t>
      </w:r>
    </w:p>
    <w:p w:rsidR="003F2ECD" w:rsidRDefault="003F2ECD">
      <w:pPr>
        <w:jc w:val="both"/>
        <w:rPr>
          <w:rFonts w:ascii="Source Sans Pro" w:hAnsi="Source Sans Pro" w:cs="Source Sans Pro"/>
          <w:sz w:val="22"/>
          <w:szCs w:val="22"/>
        </w:rPr>
      </w:pPr>
    </w:p>
    <w:p w:rsidR="00F26BA5" w:rsidRDefault="00F26BA5">
      <w:pPr>
        <w:jc w:val="both"/>
        <w:rPr>
          <w:rFonts w:ascii="Source Sans Pro" w:hAnsi="Source Sans Pro" w:cs="Source Sans Pro"/>
          <w:sz w:val="22"/>
          <w:szCs w:val="22"/>
        </w:rPr>
      </w:pPr>
      <w:r>
        <w:rPr>
          <w:rFonts w:ascii="Source Sans Pro" w:hAnsi="Source Sans Pro" w:cs="Source Sans Pro"/>
          <w:sz w:val="22"/>
          <w:szCs w:val="22"/>
        </w:rPr>
        <w:t xml:space="preserve">The status of EP engine and </w:t>
      </w:r>
      <w:r w:rsidR="003026FA">
        <w:rPr>
          <w:rFonts w:ascii="Source Sans Pro" w:hAnsi="Source Sans Pro" w:cs="Source Sans Pro"/>
          <w:sz w:val="22"/>
          <w:szCs w:val="22"/>
        </w:rPr>
        <w:t xml:space="preserve">the list of started </w:t>
      </w:r>
      <w:r w:rsidR="003F2ECD">
        <w:rPr>
          <w:rFonts w:ascii="Source Sans Pro" w:hAnsi="Source Sans Pro" w:cs="Source Sans Pro"/>
          <w:sz w:val="22"/>
          <w:szCs w:val="22"/>
        </w:rPr>
        <w:t>EPs is obtained using status option. The started EPs are listed only when the testing is in progress.</w:t>
      </w:r>
    </w:p>
    <w:p w:rsidR="008849E1" w:rsidRDefault="008849E1">
      <w:pPr>
        <w:jc w:val="both"/>
        <w:rPr>
          <w:rFonts w:ascii="Source Sans Pro" w:hAnsi="Source Sans Pro" w:cs="Source Sans Pro"/>
          <w:sz w:val="22"/>
          <w:szCs w:val="22"/>
        </w:rPr>
      </w:pPr>
    </w:p>
    <w:p w:rsidR="008849E1" w:rsidRDefault="008849E1">
      <w:pPr>
        <w:jc w:val="both"/>
        <w:rPr>
          <w:rFonts w:ascii="Source Sans Pro" w:hAnsi="Source Sans Pro" w:cs="Source Sans Pro"/>
          <w:sz w:val="22"/>
          <w:szCs w:val="22"/>
        </w:rPr>
      </w:pPr>
      <w:r>
        <w:rPr>
          <w:rFonts w:ascii="Source Sans Pro" w:hAnsi="Source Sans Pro" w:cs="Source Sans Pro"/>
          <w:sz w:val="22"/>
          <w:szCs w:val="22"/>
        </w:rPr>
        <w:t>If needed, the EP manager can be started automatically at system boot, by adding it into the rc files. Given the EP manager is user specific, it must be added for every user that has Twister client installed and it has to be started as that user.</w:t>
      </w:r>
    </w:p>
    <w:p w:rsidR="003F2ECD" w:rsidRPr="004A3C05" w:rsidRDefault="003F2ECD">
      <w:pPr>
        <w:jc w:val="both"/>
        <w:rPr>
          <w:rFonts w:ascii="Source Sans Pro" w:hAnsi="Source Sans Pro" w:cs="Source Sans Pro"/>
          <w:sz w:val="22"/>
          <w:szCs w:val="22"/>
        </w:rPr>
      </w:pPr>
    </w:p>
    <w:p w:rsidR="00A94024" w:rsidRPr="004A3C05" w:rsidRDefault="00A94024">
      <w:pPr>
        <w:jc w:val="both"/>
        <w:rPr>
          <w:rFonts w:ascii="Source Sans Pro" w:hAnsi="Source Sans Pro" w:cs="Source Sans Pro"/>
          <w:sz w:val="22"/>
          <w:szCs w:val="22"/>
        </w:rPr>
      </w:pPr>
    </w:p>
    <w:p w:rsidR="00793114" w:rsidRPr="004A3C05" w:rsidRDefault="00793114">
      <w:pPr>
        <w:jc w:val="both"/>
        <w:rPr>
          <w:rFonts w:ascii="Source Sans Pro" w:hAnsi="Source Sans Pro" w:cs="Source Sans Pro"/>
          <w:sz w:val="22"/>
          <w:szCs w:val="22"/>
        </w:rPr>
      </w:pPr>
    </w:p>
    <w:p w:rsidR="004A3C05" w:rsidRPr="004A3C05" w:rsidRDefault="004A3C05">
      <w:pPr>
        <w:widowControl/>
        <w:suppressAutoHyphens w:val="0"/>
        <w:rPr>
          <w:rFonts w:ascii="PT Serif" w:hAnsi="PT Serif" w:cs="Source Sans Pro"/>
          <w:bCs/>
          <w:sz w:val="28"/>
          <w:szCs w:val="28"/>
        </w:rPr>
      </w:pPr>
      <w:r w:rsidRPr="004A3C05">
        <w:rPr>
          <w:rFonts w:ascii="PT Serif" w:hAnsi="PT Serif" w:cs="Source Sans Pro"/>
          <w:bCs/>
          <w:sz w:val="28"/>
          <w:szCs w:val="28"/>
        </w:rPr>
        <w:br w:type="page"/>
      </w:r>
    </w:p>
    <w:p w:rsidR="00793114" w:rsidRPr="00632A6B" w:rsidRDefault="008F154C">
      <w:pPr>
        <w:jc w:val="center"/>
        <w:rPr>
          <w:rFonts w:ascii="Source Sans Pro" w:hAnsi="Source Sans Pro" w:cs="Source Sans Pro"/>
          <w:sz w:val="22"/>
          <w:szCs w:val="22"/>
        </w:rPr>
      </w:pPr>
      <w:r>
        <w:rPr>
          <w:rFonts w:ascii="PT Serif" w:hAnsi="PT Serif" w:cs="Source Sans Pro"/>
          <w:b/>
          <w:bCs/>
          <w:sz w:val="28"/>
          <w:szCs w:val="28"/>
          <w:u w:val="single"/>
        </w:rPr>
        <w:lastRenderedPageBreak/>
        <w:t>4.1 -</w:t>
      </w:r>
      <w:r w:rsidR="00E370F8" w:rsidRPr="00632A6B">
        <w:rPr>
          <w:rFonts w:ascii="PT Serif" w:hAnsi="PT Serif" w:cs="Source Sans Pro"/>
          <w:b/>
          <w:bCs/>
          <w:sz w:val="28"/>
          <w:szCs w:val="28"/>
          <w:u w:val="single"/>
        </w:rPr>
        <w:t xml:space="preserve"> Central Engine </w:t>
      </w:r>
      <w:r w:rsidR="001D2875">
        <w:rPr>
          <w:rFonts w:ascii="PT Serif" w:hAnsi="PT Serif" w:cs="Source Sans Pro"/>
          <w:b/>
          <w:bCs/>
          <w:sz w:val="28"/>
          <w:szCs w:val="28"/>
          <w:u w:val="single"/>
        </w:rPr>
        <w:t>management</w:t>
      </w:r>
      <w:r w:rsidR="00E370F8" w:rsidRPr="00632A6B">
        <w:rPr>
          <w:rFonts w:ascii="PT Serif" w:hAnsi="PT Serif" w:cs="Source Sans Pro"/>
          <w:b/>
          <w:bCs/>
          <w:sz w:val="28"/>
          <w:szCs w:val="28"/>
          <w:u w:val="single"/>
        </w:rPr>
        <w:t xml:space="preserve"> interface</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While the </w:t>
      </w:r>
      <w:r w:rsidRPr="00632A6B">
        <w:rPr>
          <w:rFonts w:ascii="Source Sans Pro" w:hAnsi="Source Sans Pro" w:cs="Source Sans Pro"/>
          <w:b/>
          <w:bCs/>
          <w:sz w:val="22"/>
          <w:szCs w:val="22"/>
        </w:rPr>
        <w:t>Central Engine</w:t>
      </w:r>
      <w:r w:rsidRPr="00632A6B">
        <w:rPr>
          <w:rFonts w:ascii="Source Sans Pro" w:hAnsi="Source Sans Pro" w:cs="Source Sans Pro"/>
          <w:sz w:val="22"/>
          <w:szCs w:val="22"/>
        </w:rPr>
        <w:t xml:space="preserve"> service is running, you can access a web interface that allows viewing some statistics, logs and users connected. You can also start and stop the processes.</w:t>
      </w:r>
    </w:p>
    <w:p w:rsidR="00793114" w:rsidRPr="00632A6B" w:rsidRDefault="00793114">
      <w:pPr>
        <w:jc w:val="both"/>
        <w:rPr>
          <w:rFonts w:ascii="Source Sans Pro" w:hAnsi="Source Sans Pro" w:cs="Source Sans Pro"/>
          <w:sz w:val="22"/>
          <w:szCs w:val="22"/>
        </w:rPr>
      </w:pPr>
    </w:p>
    <w:p w:rsidR="00793114" w:rsidRPr="00632A6B" w:rsidRDefault="001D2875">
      <w:pPr>
        <w:jc w:val="both"/>
        <w:rPr>
          <w:rFonts w:ascii="Source Sans Pro" w:hAnsi="Source Sans Pro" w:cs="Source Sans Pro"/>
          <w:sz w:val="22"/>
          <w:szCs w:val="22"/>
        </w:rPr>
      </w:pPr>
      <w:r>
        <w:rPr>
          <w:rFonts w:ascii="Source Sans Pro" w:hAnsi="Source Sans Pro" w:cs="Source Sans Pro"/>
          <w:i/>
          <w:iCs/>
          <w:sz w:val="22"/>
          <w:szCs w:val="22"/>
        </w:rPr>
        <w:t>Management</w:t>
      </w:r>
      <w:r w:rsidR="00E370F8" w:rsidRPr="00632A6B">
        <w:rPr>
          <w:rFonts w:ascii="Source Sans Pro" w:hAnsi="Source Sans Pro" w:cs="Source Sans Pro"/>
          <w:i/>
          <w:iCs/>
          <w:sz w:val="22"/>
          <w:szCs w:val="22"/>
        </w:rPr>
        <w:t xml:space="preserve"> interface Home</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i/>
          <w:iCs/>
          <w:sz w:val="22"/>
          <w:szCs w:val="22"/>
        </w:rPr>
      </w:pPr>
      <w:r>
        <w:rPr>
          <w:rFonts w:ascii="Source Sans Pro" w:hAnsi="Source Sans Pro" w:cs="Source Sans Pro"/>
          <w:noProof/>
          <w:position w:val="-205"/>
          <w:sz w:val="22"/>
          <w:szCs w:val="22"/>
        </w:rPr>
        <w:drawing>
          <wp:inline distT="0" distB="0" distL="0" distR="0" wp14:anchorId="794FCB73" wp14:editId="053D04F3">
            <wp:extent cx="6835140" cy="2743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35140" cy="2743200"/>
                    </a:xfrm>
                    <a:prstGeom prst="rect">
                      <a:avLst/>
                    </a:prstGeom>
                    <a:solidFill>
                      <a:srgbClr val="FFFFFF"/>
                    </a:solidFill>
                    <a:ln>
                      <a:noFill/>
                    </a:ln>
                  </pic:spPr>
                </pic:pic>
              </a:graphicData>
            </a:graphic>
          </wp:inline>
        </w:drawing>
      </w:r>
    </w:p>
    <w:p w:rsidR="00772444" w:rsidRDefault="00772444">
      <w:pPr>
        <w:widowControl/>
        <w:suppressAutoHyphens w:val="0"/>
        <w:rPr>
          <w:rFonts w:ascii="Source Sans Pro" w:hAnsi="Source Sans Pro" w:cs="Source Sans Pro"/>
          <w:i/>
          <w:iCs/>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Central Engine Logs</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40"/>
          <w:sz w:val="22"/>
          <w:szCs w:val="22"/>
        </w:rPr>
        <w:drawing>
          <wp:inline distT="0" distB="0" distL="0" distR="0" wp14:anchorId="10F39E0B" wp14:editId="6D02D593">
            <wp:extent cx="6835140" cy="32004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35140" cy="3200400"/>
                    </a:xfrm>
                    <a:prstGeom prst="rect">
                      <a:avLst/>
                    </a:prstGeom>
                    <a:solidFill>
                      <a:srgbClr val="FFFFFF"/>
                    </a:solidFill>
                    <a:ln>
                      <a:noFill/>
                    </a:ln>
                  </pic:spPr>
                </pic:pic>
              </a:graphicData>
            </a:graphic>
          </wp:inline>
        </w:drawing>
      </w:r>
    </w:p>
    <w:p w:rsidR="00C90669" w:rsidRDefault="00C90669">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User interface</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Default="00632A6B">
      <w:pPr>
        <w:jc w:val="both"/>
        <w:rPr>
          <w:rFonts w:ascii="Source Sans Pro" w:hAnsi="Source Sans Pro" w:cs="Source Sans Pro"/>
          <w:sz w:val="22"/>
          <w:szCs w:val="22"/>
        </w:rPr>
      </w:pPr>
      <w:r>
        <w:rPr>
          <w:rFonts w:ascii="Source Sans Pro" w:hAnsi="Source Sans Pro" w:cs="Source Sans Pro"/>
          <w:noProof/>
          <w:position w:val="-211"/>
          <w:sz w:val="22"/>
          <w:szCs w:val="22"/>
        </w:rPr>
        <w:drawing>
          <wp:inline distT="0" distB="0" distL="0" distR="0" wp14:anchorId="20C8507B" wp14:editId="3FC43DB3">
            <wp:extent cx="6835140" cy="28270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b="11194"/>
                    <a:stretch>
                      <a:fillRect/>
                    </a:stretch>
                  </pic:blipFill>
                  <pic:spPr bwMode="auto">
                    <a:xfrm>
                      <a:off x="0" y="0"/>
                      <a:ext cx="6835140" cy="2827020"/>
                    </a:xfrm>
                    <a:prstGeom prst="rect">
                      <a:avLst/>
                    </a:prstGeom>
                    <a:solidFill>
                      <a:srgbClr val="FFFFFF"/>
                    </a:solidFill>
                    <a:ln>
                      <a:noFill/>
                    </a:ln>
                  </pic:spPr>
                </pic:pic>
              </a:graphicData>
            </a:graphic>
          </wp:inline>
        </w:drawing>
      </w:r>
    </w:p>
    <w:p w:rsidR="00C90669" w:rsidRDefault="00C90669">
      <w:pPr>
        <w:jc w:val="both"/>
        <w:rPr>
          <w:rFonts w:ascii="Source Sans Pro" w:hAnsi="Source Sans Pro" w:cs="Source Sans Pro"/>
          <w:sz w:val="22"/>
          <w:szCs w:val="22"/>
        </w:rPr>
      </w:pPr>
    </w:p>
    <w:p w:rsidR="00C90669" w:rsidRDefault="00C90669">
      <w:pPr>
        <w:jc w:val="both"/>
        <w:rPr>
          <w:rFonts w:ascii="Source Sans Pro" w:hAnsi="Source Sans Pro" w:cs="Source Sans Pro"/>
          <w:sz w:val="22"/>
          <w:szCs w:val="22"/>
        </w:rPr>
      </w:pPr>
      <w:r w:rsidRPr="00C90669">
        <w:rPr>
          <w:rFonts w:ascii="Source Sans Pro" w:hAnsi="Source Sans Pro" w:cs="Source Sans Pro"/>
          <w:i/>
          <w:sz w:val="22"/>
          <w:szCs w:val="22"/>
        </w:rPr>
        <w:t>Control the processes</w:t>
      </w:r>
      <w:r>
        <w:rPr>
          <w:rFonts w:ascii="Source Sans Pro" w:hAnsi="Source Sans Pro" w:cs="Source Sans Pro"/>
          <w:sz w:val="22"/>
          <w:szCs w:val="22"/>
        </w:rPr>
        <w:t>;</w:t>
      </w:r>
    </w:p>
    <w:p w:rsidR="00C90669" w:rsidRDefault="00C90669">
      <w:pPr>
        <w:jc w:val="both"/>
        <w:rPr>
          <w:rFonts w:ascii="Source Sans Pro" w:hAnsi="Source Sans Pro" w:cs="Source Sans Pro"/>
          <w:sz w:val="22"/>
          <w:szCs w:val="22"/>
        </w:rPr>
      </w:pPr>
    </w:p>
    <w:p w:rsidR="00C90669" w:rsidRDefault="00C90669">
      <w:pPr>
        <w:jc w:val="both"/>
        <w:rPr>
          <w:rFonts w:ascii="Source Sans Pro" w:hAnsi="Source Sans Pro" w:cs="Source Sans Pro"/>
          <w:sz w:val="22"/>
          <w:szCs w:val="22"/>
        </w:rPr>
      </w:pPr>
      <w:r>
        <w:rPr>
          <w:rFonts w:ascii="Source Sans Pro" w:hAnsi="Source Sans Pro" w:cs="Source Sans Pro"/>
          <w:noProof/>
          <w:position w:val="-174"/>
          <w:sz w:val="22"/>
          <w:szCs w:val="22"/>
        </w:rPr>
        <w:drawing>
          <wp:inline distT="0" distB="0" distL="0" distR="0" wp14:anchorId="101634D4" wp14:editId="3EF564BC">
            <wp:extent cx="6645910" cy="228198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b="15254"/>
                    <a:stretch>
                      <a:fillRect/>
                    </a:stretch>
                  </pic:blipFill>
                  <pic:spPr bwMode="auto">
                    <a:xfrm>
                      <a:off x="0" y="0"/>
                      <a:ext cx="6645910" cy="2281985"/>
                    </a:xfrm>
                    <a:prstGeom prst="rect">
                      <a:avLst/>
                    </a:prstGeom>
                    <a:solidFill>
                      <a:srgbClr val="FFFFFF"/>
                    </a:solidFill>
                    <a:ln>
                      <a:noFill/>
                    </a:ln>
                  </pic:spPr>
                </pic:pic>
              </a:graphicData>
            </a:graphic>
          </wp:inline>
        </w:drawing>
      </w:r>
    </w:p>
    <w:p w:rsidR="00C90669" w:rsidRDefault="00C90669">
      <w:pPr>
        <w:widowControl/>
        <w:suppressAutoHyphens w:val="0"/>
        <w:rPr>
          <w:rFonts w:ascii="Source Sans Pro" w:hAnsi="Source Sans Pro" w:cs="Source Sans Pro"/>
          <w:i/>
          <w:iCs/>
          <w:sz w:val="22"/>
          <w:szCs w:val="22"/>
        </w:rPr>
      </w:pPr>
      <w:r>
        <w:rPr>
          <w:rFonts w:ascii="Source Sans Pro" w:hAnsi="Source Sans Pro" w:cs="Source Sans Pro"/>
          <w:i/>
          <w:iCs/>
          <w:sz w:val="22"/>
          <w:szCs w:val="22"/>
        </w:rPr>
        <w:br w:type="page"/>
      </w:r>
    </w:p>
    <w:p w:rsidR="00C90669" w:rsidRDefault="00C90669">
      <w:pPr>
        <w:jc w:val="both"/>
        <w:rPr>
          <w:rFonts w:ascii="Source Sans Pro" w:hAnsi="Source Sans Pro" w:cs="Source Sans Pro"/>
          <w:i/>
          <w:iCs/>
          <w:sz w:val="22"/>
          <w:szCs w:val="22"/>
        </w:rPr>
      </w:pPr>
    </w:p>
    <w:p w:rsidR="00793114" w:rsidRDefault="008F154C">
      <w:pPr>
        <w:jc w:val="both"/>
        <w:rPr>
          <w:rFonts w:ascii="Source Sans Pro" w:hAnsi="Source Sans Pro" w:cs="Source Sans Pro"/>
          <w:sz w:val="22"/>
          <w:szCs w:val="22"/>
        </w:rPr>
      </w:pPr>
      <w:r>
        <w:rPr>
          <w:rFonts w:ascii="Source Sans Pro" w:hAnsi="Source Sans Pro" w:cs="Source Sans Pro"/>
          <w:i/>
          <w:iCs/>
          <w:sz w:val="22"/>
          <w:szCs w:val="22"/>
        </w:rPr>
        <w:t>Check all user logs</w:t>
      </w:r>
      <w:r w:rsidR="00E370F8" w:rsidRPr="00632A6B">
        <w:rPr>
          <w:rFonts w:ascii="Source Sans Pro" w:hAnsi="Source Sans Pro" w:cs="Source Sans Pro"/>
          <w:sz w:val="22"/>
          <w:szCs w:val="22"/>
        </w:rPr>
        <w:t>;</w:t>
      </w:r>
    </w:p>
    <w:p w:rsidR="00C90669" w:rsidRPr="00632A6B" w:rsidRDefault="00C90669">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46"/>
          <w:sz w:val="22"/>
          <w:szCs w:val="22"/>
        </w:rPr>
        <w:drawing>
          <wp:inline distT="0" distB="0" distL="0" distR="0" wp14:anchorId="1BE57DA1" wp14:editId="4E114FFF">
            <wp:extent cx="6827520" cy="3268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rsidP="00772444">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This web service can be accessed in a browser, by going </w:t>
      </w:r>
      <w:r w:rsidR="008F154C" w:rsidRPr="00632A6B">
        <w:rPr>
          <w:rFonts w:ascii="Source Sans Pro" w:hAnsi="Source Sans Pro" w:cs="Source Sans Pro"/>
          <w:sz w:val="22"/>
          <w:szCs w:val="22"/>
        </w:rPr>
        <w:t>to:</w:t>
      </w:r>
      <w:r w:rsidRPr="00632A6B">
        <w:rPr>
          <w:rFonts w:ascii="Source Sans Pro" w:hAnsi="Source Sans Pro" w:cs="Source Sans Pro"/>
          <w:sz w:val="22"/>
          <w:szCs w:val="22"/>
        </w:rPr>
        <w:t xml:space="preserve"> `</w:t>
      </w:r>
      <w:r w:rsidRPr="00632A6B">
        <w:rPr>
          <w:rFonts w:ascii="Source Code Pro" w:hAnsi="Source Code Pro" w:cs="Source Sans Pro"/>
          <w:color w:val="280099"/>
          <w:sz w:val="20"/>
          <w:szCs w:val="20"/>
        </w:rPr>
        <w:t>http://central-engine-IP:PORT/</w:t>
      </w:r>
      <w:r w:rsidR="001D2875" w:rsidRPr="00632A6B">
        <w:rPr>
          <w:rFonts w:ascii="Source Sans Pro" w:hAnsi="Source Sans Pro" w:cs="Source Sans Pro"/>
          <w:sz w:val="22"/>
          <w:szCs w:val="22"/>
        </w:rPr>
        <w:t xml:space="preserve"> </w:t>
      </w:r>
      <w:r w:rsidRPr="00632A6B">
        <w:rPr>
          <w:rFonts w:ascii="Source Sans Pro" w:hAnsi="Source Sans Pro" w:cs="Source Sans Pro"/>
          <w:sz w:val="22"/>
          <w:szCs w:val="22"/>
        </w:rPr>
        <w:t>`,</w:t>
      </w:r>
    </w:p>
    <w:p w:rsidR="00793114" w:rsidRPr="00632A6B" w:rsidRDefault="00E3375E" w:rsidP="00772444">
      <w:pPr>
        <w:spacing w:line="360" w:lineRule="auto"/>
        <w:jc w:val="both"/>
        <w:rPr>
          <w:rFonts w:ascii="Source Sans Pro" w:hAnsi="Source Sans Pro" w:cs="Source Sans Pro"/>
          <w:b/>
          <w:bCs/>
          <w:sz w:val="22"/>
          <w:szCs w:val="22"/>
          <w:u w:val="single"/>
        </w:rPr>
      </w:pPr>
      <w:r>
        <w:rPr>
          <w:rFonts w:ascii="Source Sans Pro" w:hAnsi="Source Sans Pro" w:cs="Source Sans Pro"/>
          <w:sz w:val="22"/>
          <w:szCs w:val="22"/>
        </w:rPr>
        <w:t>f</w:t>
      </w:r>
      <w:r w:rsidR="008F154C" w:rsidRPr="00632A6B">
        <w:rPr>
          <w:rFonts w:ascii="Source Sans Pro" w:hAnsi="Source Sans Pro" w:cs="Source Sans Pro"/>
          <w:sz w:val="22"/>
          <w:szCs w:val="22"/>
        </w:rPr>
        <w:t>or</w:t>
      </w:r>
      <w:r w:rsidR="00E370F8" w:rsidRPr="00632A6B">
        <w:rPr>
          <w:rFonts w:ascii="Source Sans Pro" w:hAnsi="Source Sans Pro" w:cs="Source Sans Pro"/>
          <w:sz w:val="22"/>
          <w:szCs w:val="22"/>
        </w:rPr>
        <w:t xml:space="preserve"> </w:t>
      </w:r>
      <w:r w:rsidR="008F154C" w:rsidRPr="00632A6B">
        <w:rPr>
          <w:rFonts w:ascii="Source Sans Pro" w:hAnsi="Source Sans Pro" w:cs="Source Sans Pro"/>
          <w:b/>
          <w:bCs/>
          <w:sz w:val="22"/>
          <w:szCs w:val="22"/>
        </w:rPr>
        <w:t>example</w:t>
      </w:r>
      <w:r w:rsidR="008F154C" w:rsidRPr="00632A6B">
        <w:rPr>
          <w:rFonts w:ascii="Source Sans Pro" w:hAnsi="Source Sans Pro" w:cs="Source Sans Pro"/>
          <w:sz w:val="22"/>
          <w:szCs w:val="22"/>
        </w:rPr>
        <w:t>:</w:t>
      </w:r>
      <w:r w:rsidR="00E370F8" w:rsidRPr="00632A6B">
        <w:rPr>
          <w:rFonts w:ascii="Source Sans Pro" w:hAnsi="Source Sans Pro" w:cs="Source Sans Pro"/>
          <w:sz w:val="22"/>
          <w:szCs w:val="22"/>
        </w:rPr>
        <w:t xml:space="preserve"> `</w:t>
      </w:r>
      <w:r w:rsidR="00E370F8" w:rsidRPr="00632A6B">
        <w:rPr>
          <w:rFonts w:ascii="Source Code Pro" w:hAnsi="Source Code Pro" w:cs="Source Sans Pro"/>
          <w:color w:val="280099"/>
          <w:sz w:val="20"/>
          <w:szCs w:val="20"/>
        </w:rPr>
        <w:t>http://localhost:8000/</w:t>
      </w:r>
      <w:r w:rsidR="001D2875" w:rsidRPr="00632A6B">
        <w:rPr>
          <w:rFonts w:ascii="Source Sans Pro" w:hAnsi="Source Sans Pro" w:cs="Source Sans Pro"/>
          <w:sz w:val="22"/>
          <w:szCs w:val="22"/>
        </w:rPr>
        <w:t xml:space="preserve"> </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b/>
          <w:bCs/>
          <w:sz w:val="22"/>
          <w:szCs w:val="22"/>
          <w:u w:val="single"/>
        </w:rPr>
      </w:pPr>
    </w:p>
    <w:p w:rsidR="00793114" w:rsidRPr="00632A6B" w:rsidRDefault="00E370F8">
      <w:pPr>
        <w:pageBreakBefore/>
        <w:jc w:val="center"/>
        <w:rPr>
          <w:rFonts w:ascii="Source Sans Pro" w:hAnsi="Source Sans Pro" w:cs="Source Sans Pro"/>
          <w:sz w:val="22"/>
          <w:szCs w:val="22"/>
        </w:rPr>
      </w:pPr>
      <w:bookmarkStart w:id="5" w:name="How_to_compile_the_Java_GUI"/>
      <w:r w:rsidRPr="00632A6B">
        <w:rPr>
          <w:rFonts w:ascii="PT Serif" w:hAnsi="PT Serif" w:cs="Source Sans Pro"/>
          <w:b/>
          <w:bCs/>
          <w:sz w:val="28"/>
          <w:szCs w:val="28"/>
          <w:u w:val="single"/>
        </w:rPr>
        <w:lastRenderedPageBreak/>
        <w:t>5 - How to compile the Java GUI</w:t>
      </w:r>
    </w:p>
    <w:bookmarkEnd w:id="5"/>
    <w:p w:rsidR="00793114" w:rsidRDefault="00793114" w:rsidP="003173D5">
      <w:pPr>
        <w:tabs>
          <w:tab w:val="left" w:pos="4380"/>
        </w:tabs>
        <w:jc w:val="both"/>
        <w:rPr>
          <w:rFonts w:ascii="Source Sans Pro" w:hAnsi="Source Sans Pro" w:cs="Source Sans Pro"/>
          <w:sz w:val="22"/>
          <w:szCs w:val="22"/>
        </w:rPr>
      </w:pPr>
    </w:p>
    <w:p w:rsidR="00612240" w:rsidRPr="00632A6B" w:rsidRDefault="00612240">
      <w:pPr>
        <w:jc w:val="both"/>
        <w:rPr>
          <w:rFonts w:ascii="Source Sans Pro" w:hAnsi="Source Sans Pro" w:cs="Source Sans Pro"/>
          <w:sz w:val="22"/>
          <w:szCs w:val="22"/>
        </w:rPr>
      </w:pPr>
    </w:p>
    <w:p w:rsidR="00793114" w:rsidRDefault="00612240">
      <w:pPr>
        <w:jc w:val="both"/>
        <w:rPr>
          <w:rFonts w:ascii="Source Sans Pro" w:hAnsi="Source Sans Pro" w:cs="Source Sans Pro"/>
          <w:sz w:val="22"/>
          <w:szCs w:val="22"/>
        </w:rPr>
      </w:pPr>
      <w:r>
        <w:rPr>
          <w:rFonts w:ascii="Source Sans Pro" w:hAnsi="Source Sans Pro" w:cs="Source Sans Pro"/>
          <w:sz w:val="22"/>
          <w:szCs w:val="22"/>
        </w:rPr>
        <w:t>The Java Graphical User interface compiled version can be found at `</w:t>
      </w:r>
      <w:r w:rsidRPr="00612240">
        <w:rPr>
          <w:rFonts w:ascii="Source Sans Pro" w:hAnsi="Source Sans Pro" w:cs="Source Sans Pro"/>
          <w:i/>
          <w:sz w:val="22"/>
          <w:szCs w:val="22"/>
        </w:rPr>
        <w:t>twister/</w:t>
      </w:r>
      <w:r w:rsidRPr="003D4D27">
        <w:rPr>
          <w:rFonts w:ascii="Source Sans Pro" w:hAnsi="Source Sans Pro" w:cs="Source Sans Pro"/>
          <w:b/>
          <w:i/>
          <w:sz w:val="22"/>
          <w:szCs w:val="22"/>
        </w:rPr>
        <w:t>binaries</w:t>
      </w:r>
      <w:r w:rsidRPr="00612240">
        <w:rPr>
          <w:rFonts w:ascii="Source Sans Pro" w:hAnsi="Source Sans Pro" w:cs="Source Sans Pro"/>
          <w:i/>
          <w:sz w:val="22"/>
          <w:szCs w:val="22"/>
        </w:rPr>
        <w:t>/applet</w:t>
      </w:r>
      <w:r>
        <w:rPr>
          <w:rFonts w:ascii="Source Sans Pro" w:hAnsi="Source Sans Pro" w:cs="Source Sans Pro"/>
          <w:sz w:val="22"/>
          <w:szCs w:val="22"/>
        </w:rPr>
        <w:t>`. You have to copy the `applet` folder in `/var/www` and</w:t>
      </w:r>
      <w:r w:rsidR="00550E3D">
        <w:rPr>
          <w:rFonts w:ascii="Source Sans Pro" w:hAnsi="Source Sans Pro" w:cs="Source Sans Pro"/>
          <w:sz w:val="22"/>
          <w:szCs w:val="22"/>
        </w:rPr>
        <w:t xml:space="preserve"> if you have an </w:t>
      </w:r>
      <w:r w:rsidR="00550E3D" w:rsidRPr="00550E3D">
        <w:rPr>
          <w:rFonts w:ascii="Source Sans Pro" w:hAnsi="Source Sans Pro" w:cs="Source Sans Pro"/>
          <w:i/>
          <w:sz w:val="22"/>
          <w:szCs w:val="22"/>
        </w:rPr>
        <w:t>Apache</w:t>
      </w:r>
      <w:r w:rsidR="00550E3D">
        <w:rPr>
          <w:rFonts w:ascii="Source Sans Pro" w:hAnsi="Source Sans Pro" w:cs="Source Sans Pro"/>
          <w:sz w:val="22"/>
          <w:szCs w:val="22"/>
        </w:rPr>
        <w:t xml:space="preserve"> or </w:t>
      </w:r>
      <w:r w:rsidR="00550E3D" w:rsidRPr="00550E3D">
        <w:rPr>
          <w:rFonts w:ascii="Source Sans Pro" w:hAnsi="Source Sans Pro" w:cs="Source Sans Pro"/>
          <w:i/>
          <w:sz w:val="22"/>
          <w:szCs w:val="22"/>
        </w:rPr>
        <w:t>Lighttpd</w:t>
      </w:r>
      <w:r w:rsidR="00550E3D">
        <w:rPr>
          <w:rFonts w:ascii="Source Sans Pro" w:hAnsi="Source Sans Pro" w:cs="Source Sans Pro"/>
          <w:sz w:val="22"/>
          <w:szCs w:val="22"/>
        </w:rPr>
        <w:t xml:space="preserve"> Server,</w:t>
      </w:r>
      <w:r>
        <w:rPr>
          <w:rFonts w:ascii="Source Sans Pro" w:hAnsi="Source Sans Pro" w:cs="Source Sans Pro"/>
          <w:sz w:val="22"/>
          <w:szCs w:val="22"/>
        </w:rPr>
        <w:t xml:space="preserve"> you will be able to access it </w:t>
      </w:r>
      <w:r w:rsidR="00E606B7">
        <w:rPr>
          <w:rFonts w:ascii="Source Sans Pro" w:hAnsi="Source Sans Pro" w:cs="Source Sans Pro"/>
          <w:sz w:val="22"/>
          <w:szCs w:val="22"/>
        </w:rPr>
        <w:t>in the browser.</w:t>
      </w:r>
    </w:p>
    <w:p w:rsidR="00612240" w:rsidRDefault="00612240">
      <w:pPr>
        <w:jc w:val="both"/>
        <w:rPr>
          <w:rFonts w:ascii="Source Sans Pro" w:hAnsi="Source Sans Pro" w:cs="Source Sans Pro"/>
          <w:sz w:val="22"/>
          <w:szCs w:val="22"/>
        </w:rPr>
      </w:pPr>
    </w:p>
    <w:p w:rsidR="00E606B7" w:rsidRPr="00632A6B" w:rsidRDefault="00E606B7">
      <w:pPr>
        <w:jc w:val="both"/>
        <w:rPr>
          <w:rFonts w:ascii="Source Sans Pro" w:hAnsi="Source Sans Pro" w:cs="Source Sans Pro"/>
          <w:sz w:val="22"/>
          <w:szCs w:val="22"/>
        </w:rPr>
      </w:pPr>
    </w:p>
    <w:p w:rsidR="00793114" w:rsidRPr="00632A6B" w:rsidRDefault="00E606B7">
      <w:pPr>
        <w:jc w:val="both"/>
        <w:rPr>
          <w:rFonts w:ascii="Source Sans Pro" w:hAnsi="Source Sans Pro" w:cs="Source Sans Pro"/>
          <w:sz w:val="22"/>
          <w:szCs w:val="22"/>
        </w:rPr>
      </w:pPr>
      <w:r>
        <w:rPr>
          <w:rFonts w:ascii="Source Sans Pro" w:hAnsi="Source Sans Pro" w:cs="Source Sans Pro"/>
          <w:sz w:val="22"/>
          <w:szCs w:val="22"/>
        </w:rPr>
        <w:t>If you have changed the sources, or you want to compile the JAR files yourself, t</w:t>
      </w:r>
      <w:r w:rsidR="00612240">
        <w:rPr>
          <w:rFonts w:ascii="Source Sans Pro" w:hAnsi="Source Sans Pro" w:cs="Source Sans Pro"/>
          <w:sz w:val="22"/>
          <w:szCs w:val="22"/>
        </w:rPr>
        <w:t>he sources are</w:t>
      </w:r>
      <w:r w:rsidR="00E370F8" w:rsidRPr="00632A6B">
        <w:rPr>
          <w:rFonts w:ascii="Source Sans Pro" w:hAnsi="Source Sans Pro" w:cs="Source Sans Pro"/>
          <w:sz w:val="22"/>
          <w:szCs w:val="22"/>
        </w:rPr>
        <w:t xml:space="preserve"> located at `</w:t>
      </w:r>
      <w:r w:rsidR="00E370F8" w:rsidRPr="00632A6B">
        <w:rPr>
          <w:rFonts w:ascii="Source Sans Pro" w:hAnsi="Source Sans Pro" w:cs="Source Sans Pro"/>
          <w:i/>
          <w:iCs/>
          <w:sz w:val="22"/>
          <w:szCs w:val="22"/>
        </w:rPr>
        <w:t>twister/client/userinterface/java</w:t>
      </w:r>
      <w:r w:rsidR="00E370F8" w:rsidRPr="00632A6B">
        <w:rPr>
          <w:rFonts w:ascii="Source Sans Pro" w:hAnsi="Source Sans Pro" w:cs="Source Sans Pro"/>
          <w:sz w:val="22"/>
          <w:szCs w:val="22"/>
        </w:rPr>
        <w:t>`. Some binary JAR files are already included in folders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r w:rsidR="00E370F8" w:rsidRPr="00632A6B">
        <w:rPr>
          <w:rFonts w:ascii="Source Sans Pro" w:hAnsi="Source Sans Pro" w:cs="Source Sans Pro"/>
          <w:i/>
          <w:iCs/>
          <w:sz w:val="22"/>
          <w:szCs w:val="22"/>
        </w:rPr>
        <w:t>extlibs</w:t>
      </w:r>
      <w:r w:rsidR="00E370F8" w:rsidRPr="00632A6B">
        <w:rPr>
          <w:rFonts w:ascii="Source Sans Pro" w:hAnsi="Source Sans Pro" w:cs="Source Sans Pro"/>
          <w:sz w:val="22"/>
          <w:szCs w:val="22"/>
        </w:rPr>
        <w:t>`, respectively.</w:t>
      </w:r>
    </w:p>
    <w:p w:rsidR="00793114" w:rsidRPr="00632A6B" w:rsidRDefault="00793114">
      <w:pPr>
        <w:jc w:val="both"/>
        <w:rPr>
          <w:rFonts w:ascii="Source Sans Pro" w:hAnsi="Source Sans Pro" w:cs="Source Sans Pro"/>
          <w:sz w:val="22"/>
          <w:szCs w:val="22"/>
        </w:rPr>
      </w:pPr>
    </w:p>
    <w:p w:rsidR="00793114" w:rsidRPr="00632A6B" w:rsidRDefault="005468DF">
      <w:pPr>
        <w:jc w:val="both"/>
        <w:rPr>
          <w:rFonts w:ascii="Source Sans Pro" w:hAnsi="Source Sans Pro" w:cs="Source Sans Pro"/>
          <w:b/>
          <w:bCs/>
          <w:sz w:val="22"/>
          <w:szCs w:val="22"/>
          <w:u w:val="single"/>
        </w:rPr>
      </w:pPr>
      <w:r>
        <w:rPr>
          <w:rFonts w:ascii="Source Sans Pro" w:hAnsi="Source Sans Pro" w:cs="Source Sans Pro"/>
          <w:sz w:val="22"/>
          <w:szCs w:val="22"/>
        </w:rPr>
        <w:t>After compilation, you have to move the JAR files</w:t>
      </w:r>
      <w:r w:rsidR="00BA613B">
        <w:rPr>
          <w:rFonts w:ascii="Source Sans Pro" w:hAnsi="Source Sans Pro" w:cs="Source Sans Pro"/>
          <w:sz w:val="22"/>
          <w:szCs w:val="22"/>
        </w:rPr>
        <w:t>,</w:t>
      </w:r>
      <w:r w:rsidR="00E370F8" w:rsidRPr="00632A6B">
        <w:rPr>
          <w:rFonts w:ascii="Source Sans Pro" w:hAnsi="Source Sans Pro" w:cs="Source Sans Pro"/>
          <w:sz w:val="22"/>
          <w:szCs w:val="22"/>
        </w:rPr>
        <w:t xml:space="preserve"> so that a server can serve them.</w:t>
      </w:r>
    </w:p>
    <w:p w:rsidR="00793114" w:rsidRDefault="00793114">
      <w:pPr>
        <w:jc w:val="both"/>
        <w:rPr>
          <w:rFonts w:ascii="Source Sans Pro" w:hAnsi="Source Sans Pro" w:cs="Source Sans Pro"/>
          <w:b/>
          <w:bCs/>
          <w:sz w:val="22"/>
          <w:szCs w:val="22"/>
          <w:u w:val="single"/>
        </w:rPr>
      </w:pPr>
    </w:p>
    <w:p w:rsidR="00E22D6F" w:rsidRPr="00632A6B" w:rsidRDefault="00E22D6F">
      <w:pPr>
        <w:jc w:val="both"/>
        <w:rPr>
          <w:rFonts w:ascii="Source Sans Pro" w:hAnsi="Source Sans Pro" w:cs="Source Sans Pro"/>
          <w:b/>
          <w:bCs/>
          <w:sz w:val="22"/>
          <w:szCs w:val="22"/>
          <w:u w:val="single"/>
        </w:rPr>
      </w:pPr>
    </w:p>
    <w:p w:rsidR="00717F2D"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Steps </w:t>
      </w:r>
      <w:r w:rsidRPr="00632A6B">
        <w:rPr>
          <w:rFonts w:ascii="Source Sans Pro" w:hAnsi="Source Sans Pro" w:cs="Source Sans Pro"/>
          <w:b/>
          <w:bCs/>
          <w:sz w:val="22"/>
          <w:szCs w:val="22"/>
        </w:rPr>
        <w:t>1-2</w:t>
      </w:r>
      <w:r w:rsidRPr="00632A6B">
        <w:rPr>
          <w:rFonts w:ascii="Source Sans Pro" w:hAnsi="Source Sans Pro" w:cs="Source Sans Pro"/>
          <w:sz w:val="22"/>
          <w:szCs w:val="22"/>
        </w:rPr>
        <w:t xml:space="preserve"> require </w:t>
      </w:r>
      <w:r w:rsidRPr="00717F2D">
        <w:rPr>
          <w:rFonts w:ascii="Source Sans Pro" w:hAnsi="Source Sans Pro" w:cs="Source Sans Pro"/>
          <w:b/>
          <w:i/>
          <w:iCs/>
          <w:color w:val="C00000"/>
          <w:sz w:val="22"/>
          <w:szCs w:val="22"/>
        </w:rPr>
        <w:t>Oracle JDK</w:t>
      </w:r>
      <w:r w:rsidR="00711E70">
        <w:rPr>
          <w:rFonts w:ascii="Source Sans Pro" w:hAnsi="Source Sans Pro" w:cs="Source Sans Pro"/>
          <w:b/>
          <w:i/>
          <w:iCs/>
          <w:color w:val="C00000"/>
          <w:sz w:val="22"/>
          <w:szCs w:val="22"/>
        </w:rPr>
        <w:t xml:space="preserve"> </w:t>
      </w:r>
      <w:r w:rsidR="00711E70" w:rsidRPr="00711E70">
        <w:rPr>
          <w:rFonts w:ascii="Source Sans Pro" w:hAnsi="Source Sans Pro" w:cs="Source Sans Pro"/>
          <w:b/>
          <w:i/>
          <w:iCs/>
          <w:color w:val="C00000"/>
          <w:sz w:val="22"/>
          <w:szCs w:val="22"/>
          <w:u w:val="single"/>
        </w:rPr>
        <w:t>1.7</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Oracle Java Development Kit</w:t>
      </w:r>
      <w:r w:rsidRPr="00632A6B">
        <w:rPr>
          <w:rFonts w:ascii="Source Sans Pro" w:hAnsi="Source Sans Pro" w:cs="Source Sans Pro"/>
          <w:sz w:val="22"/>
          <w:szCs w:val="22"/>
        </w:rPr>
        <w:t>).</w:t>
      </w:r>
    </w:p>
    <w:p w:rsidR="00717F2D" w:rsidRDefault="00717F2D">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 </w:t>
      </w:r>
      <w:r w:rsidRPr="00632A6B">
        <w:rPr>
          <w:rFonts w:ascii="Source Sans Pro" w:hAnsi="Source Sans Pro" w:cs="Source Sans Pro"/>
          <w:b/>
          <w:bCs/>
          <w:sz w:val="22"/>
          <w:szCs w:val="22"/>
        </w:rPr>
        <w:t>5</w:t>
      </w:r>
      <w:r w:rsidRPr="00632A6B">
        <w:rPr>
          <w:rFonts w:ascii="Source Sans Pro" w:hAnsi="Source Sans Pro" w:cs="Source Sans Pro"/>
          <w:sz w:val="22"/>
          <w:szCs w:val="22"/>
        </w:rPr>
        <w:t xml:space="preserve"> requires </w:t>
      </w:r>
      <w:r w:rsidRPr="00717F2D">
        <w:rPr>
          <w:rFonts w:ascii="Source Sans Pro" w:hAnsi="Source Sans Pro" w:cs="Source Sans Pro"/>
          <w:b/>
          <w:i/>
          <w:iCs/>
          <w:color w:val="C00000"/>
          <w:sz w:val="22"/>
          <w:szCs w:val="22"/>
        </w:rPr>
        <w:t>Apache</w:t>
      </w:r>
      <w:r w:rsidRPr="00717F2D">
        <w:rPr>
          <w:rFonts w:ascii="Source Sans Pro" w:hAnsi="Source Sans Pro" w:cs="Source Sans Pro"/>
          <w:i/>
          <w:iCs/>
          <w:color w:val="C00000"/>
          <w:sz w:val="22"/>
          <w:szCs w:val="22"/>
        </w:rPr>
        <w:t xml:space="preserve"> </w:t>
      </w:r>
      <w:r w:rsidRPr="00632A6B">
        <w:rPr>
          <w:rFonts w:ascii="Source Sans Pro" w:hAnsi="Source Sans Pro" w:cs="Source Sans Pro"/>
          <w:i/>
          <w:iCs/>
          <w:sz w:val="22"/>
          <w:szCs w:val="22"/>
        </w:rPr>
        <w:t xml:space="preserve">or </w:t>
      </w:r>
      <w:r w:rsidRPr="00717F2D">
        <w:rPr>
          <w:rFonts w:ascii="Source Sans Pro" w:hAnsi="Source Sans Pro" w:cs="Source Sans Pro"/>
          <w:b/>
          <w:i/>
          <w:iCs/>
          <w:color w:val="C00000"/>
          <w:sz w:val="22"/>
          <w:szCs w:val="22"/>
        </w:rPr>
        <w:t>Lighttpd</w:t>
      </w:r>
      <w:r w:rsidRPr="00717F2D">
        <w:rPr>
          <w:rFonts w:ascii="Source Sans Pro" w:hAnsi="Source Sans Pro" w:cs="Source Sans Pro"/>
          <w:b/>
          <w:i/>
          <w:color w:val="C00000"/>
          <w:sz w:val="22"/>
          <w:szCs w:val="22"/>
        </w:rPr>
        <w:t xml:space="preserve"> </w:t>
      </w:r>
      <w:r w:rsidRPr="00717F2D">
        <w:rPr>
          <w:rFonts w:ascii="Source Sans Pro" w:hAnsi="Source Sans Pro" w:cs="Source Sans Pro"/>
          <w:i/>
          <w:sz w:val="22"/>
          <w:szCs w:val="22"/>
        </w:rPr>
        <w:t>Server</w:t>
      </w:r>
      <w:r w:rsidRPr="00632A6B">
        <w:rPr>
          <w:rFonts w:ascii="Source Sans Pro" w:hAnsi="Source Sans Pro" w:cs="Source Sans Pro"/>
          <w:sz w:val="22"/>
          <w:szCs w:val="22"/>
        </w:rPr>
        <w:t xml:space="preserve"> and your machine must have </w:t>
      </w:r>
      <w:r w:rsidR="00717F2D" w:rsidRPr="00717F2D">
        <w:rPr>
          <w:rFonts w:ascii="Source Sans Pro" w:hAnsi="Source Sans Pro" w:cs="Source Sans Pro"/>
          <w:b/>
          <w:i/>
          <w:color w:val="C00000"/>
          <w:sz w:val="22"/>
          <w:szCs w:val="22"/>
        </w:rPr>
        <w:t>Open</w:t>
      </w:r>
      <w:r w:rsidRPr="00717F2D">
        <w:rPr>
          <w:rFonts w:ascii="Source Sans Pro" w:hAnsi="Source Sans Pro" w:cs="Source Sans Pro"/>
          <w:b/>
          <w:i/>
          <w:iCs/>
          <w:color w:val="C00000"/>
          <w:sz w:val="22"/>
          <w:szCs w:val="22"/>
        </w:rPr>
        <w:t xml:space="preserve">SSH </w:t>
      </w:r>
      <w:r w:rsidRPr="00EC40C2">
        <w:rPr>
          <w:rFonts w:ascii="Source Sans Pro" w:hAnsi="Source Sans Pro" w:cs="Source Sans Pro"/>
          <w:b/>
          <w:i/>
          <w:iCs/>
          <w:sz w:val="22"/>
          <w:szCs w:val="22"/>
        </w:rPr>
        <w:t>Server</w:t>
      </w:r>
      <w:r w:rsidRPr="00632A6B">
        <w:rPr>
          <w:rFonts w:ascii="Source Sans Pro" w:hAnsi="Source Sans Pro" w:cs="Source Sans Pro"/>
          <w:sz w:val="22"/>
          <w:szCs w:val="22"/>
        </w:rPr>
        <w:t xml:space="preserve"> enabled</w:t>
      </w:r>
      <w:r w:rsidR="006630CB">
        <w:rPr>
          <w:rFonts w:ascii="Source Sans Pro" w:hAnsi="Source Sans Pro" w:cs="Source Sans Pro"/>
          <w:sz w:val="22"/>
          <w:szCs w:val="22"/>
        </w:rPr>
        <w:t xml:space="preserve"> on port 22</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are the steps:</w:t>
      </w:r>
    </w:p>
    <w:p w:rsidR="00793114" w:rsidRPr="00632A6B" w:rsidRDefault="00793114">
      <w:pPr>
        <w:jc w:val="both"/>
        <w:rPr>
          <w:rFonts w:ascii="Source Sans Pro" w:hAnsi="Source Sans Pro" w:cs="Source Sans Pro"/>
          <w:sz w:val="22"/>
          <w:szCs w:val="22"/>
        </w:rPr>
      </w:pPr>
    </w:p>
    <w:p w:rsidR="00793114" w:rsidRPr="00632A6B" w:rsidRDefault="00E319BC">
      <w:pPr>
        <w:numPr>
          <w:ilvl w:val="0"/>
          <w:numId w:val="13"/>
        </w:num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Generate</w:t>
      </w:r>
      <w:r w:rsidR="00E370F8" w:rsidRPr="00632A6B">
        <w:rPr>
          <w:rFonts w:ascii="Source Sans Pro" w:hAnsi="Source Sans Pro" w:cs="Source Sans Pro"/>
          <w:sz w:val="22"/>
          <w:szCs w:val="22"/>
        </w:rPr>
        <w:t xml:space="preserve"> a </w:t>
      </w:r>
      <w:r w:rsidRPr="00632A6B">
        <w:rPr>
          <w:rFonts w:ascii="Source Sans Pro" w:hAnsi="Source Sans Pro" w:cs="Source Sans Pro"/>
          <w:sz w:val="22"/>
          <w:szCs w:val="22"/>
        </w:rPr>
        <w:t>key store</w:t>
      </w:r>
      <w:r w:rsidR="00E370F8" w:rsidRPr="00632A6B">
        <w:rPr>
          <w:rFonts w:ascii="Source Sans Pro" w:hAnsi="Source Sans Pro" w:cs="Source Sans Pro"/>
          <w:sz w:val="22"/>
          <w:szCs w:val="22"/>
        </w:rPr>
        <w:t>, or import a certificate (</w:t>
      </w:r>
      <w:r w:rsidR="00E370F8" w:rsidRPr="00632A6B">
        <w:rPr>
          <w:rFonts w:ascii="Source Sans Pro" w:hAnsi="Source Sans Pro" w:cs="Source Sans Pro"/>
          <w:i/>
          <w:iCs/>
          <w:sz w:val="22"/>
          <w:szCs w:val="22"/>
        </w:rPr>
        <w:t xml:space="preserve">this is done only </w:t>
      </w:r>
      <w:r w:rsidR="00E370F8" w:rsidRPr="00632A6B">
        <w:rPr>
          <w:rFonts w:ascii="Source Sans Pro" w:hAnsi="Source Sans Pro" w:cs="Source Sans Pro"/>
          <w:b/>
          <w:bCs/>
          <w:i/>
          <w:iCs/>
          <w:sz w:val="22"/>
          <w:szCs w:val="22"/>
        </w:rPr>
        <w:t>the first time</w:t>
      </w:r>
      <w:r w:rsidR="00E370F8" w:rsidRPr="00632A6B">
        <w:rPr>
          <w:rFonts w:ascii="Source Sans Pro" w:hAnsi="Source Sans Pro" w:cs="Source Sans Pro"/>
          <w:i/>
          <w:iCs/>
          <w:sz w:val="22"/>
          <w:szCs w:val="22"/>
        </w:rPr>
        <w:t>!</w:t>
      </w:r>
      <w:r w:rsidR="00E370F8" w:rsidRPr="00632A6B">
        <w:rPr>
          <w:rFonts w:ascii="Source Sans Pro" w:hAnsi="Source Sans Pro" w:cs="Source Sans Pro"/>
          <w:sz w:val="22"/>
          <w:szCs w:val="22"/>
        </w:rPr>
        <w:t>);</w:t>
      </w:r>
    </w:p>
    <w:p w:rsidR="00793114" w:rsidRPr="00632A6B" w:rsidRDefault="00E370F8" w:rsidP="008F154C">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-genkey -keyalg rsa -validity 360000 -alias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-keypass </w:t>
      </w:r>
      <w:r w:rsidRPr="00632A6B">
        <w:rPr>
          <w:rFonts w:ascii="Source Code Pro" w:hAnsi="Source Code Pro" w:cs="Source Sans Pro"/>
          <w:i/>
          <w:iCs/>
          <w:noProof/>
          <w:color w:val="4C4C4C"/>
          <w:sz w:val="18"/>
          <w:szCs w:val="18"/>
        </w:rPr>
        <w:t>password</w:t>
      </w:r>
      <w:r w:rsidRPr="00632A6B">
        <w:rPr>
          <w:rFonts w:ascii="Source Code Pro" w:hAnsi="Source Code Pro" w:cs="Source Sans Pro"/>
          <w:noProof/>
          <w:color w:val="4C4C4C"/>
          <w:sz w:val="18"/>
          <w:szCs w:val="18"/>
        </w:rPr>
        <w:t xml:space="preserve"> -storepass </w:t>
      </w:r>
      <w:r w:rsidRPr="00632A6B">
        <w:rPr>
          <w:rFonts w:ascii="Source Code Pro" w:hAnsi="Source Code Pro" w:cs="Source Sans Pro"/>
          <w:i/>
          <w:iCs/>
          <w:noProof/>
          <w:color w:val="4C4C4C"/>
          <w:sz w:val="18"/>
          <w:szCs w:val="18"/>
        </w:rPr>
        <w:t>password</w:t>
      </w:r>
    </w:p>
    <w:p w:rsidR="00793114" w:rsidRPr="00632A6B" w:rsidRDefault="00E370F8">
      <w:p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OR</w:t>
      </w:r>
    </w:p>
    <w:p w:rsidR="00793114" w:rsidRPr="00632A6B" w:rsidRDefault="00E370F8" w:rsidP="008F154C">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-import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-file </w:t>
      </w:r>
      <w:r w:rsidRPr="00632A6B">
        <w:rPr>
          <w:rFonts w:ascii="Source Code Pro" w:hAnsi="Source Code Pro" w:cs="Source Sans Pro"/>
          <w:i/>
          <w:iCs/>
          <w:noProof/>
          <w:color w:val="4C4C4C"/>
          <w:sz w:val="18"/>
          <w:szCs w:val="18"/>
        </w:rPr>
        <w:t>certificate_file</w:t>
      </w:r>
      <w:r w:rsidRPr="00632A6B">
        <w:rPr>
          <w:rFonts w:ascii="Source Code Pro" w:hAnsi="Source Code Pro" w:cs="Source Sans Pro"/>
          <w:noProof/>
          <w:color w:val="4C4C4C"/>
          <w:sz w:val="18"/>
          <w:szCs w:val="18"/>
        </w:rPr>
        <w:t>.cer</w:t>
      </w:r>
    </w:p>
    <w:p w:rsidR="00793114" w:rsidRPr="00632A6B" w:rsidRDefault="00E370F8" w:rsidP="00E83786">
      <w:pPr>
        <w:numPr>
          <w:ilvl w:val="0"/>
          <w:numId w:val="13"/>
        </w:numPr>
        <w:spacing w:before="120" w:line="360" w:lineRule="auto"/>
        <w:jc w:val="both"/>
        <w:rPr>
          <w:rFonts w:ascii="Source Sans Pro" w:hAnsi="Source Sans Pro" w:cs="Source Sans Pro"/>
          <w:sz w:val="22"/>
          <w:szCs w:val="22"/>
        </w:rPr>
      </w:pPr>
      <w:r w:rsidRPr="00632A6B">
        <w:rPr>
          <w:rFonts w:ascii="Source Sans Pro" w:hAnsi="Source Sans Pro" w:cs="Source Sans Pro"/>
          <w:sz w:val="22"/>
          <w:szCs w:val="22"/>
        </w:rPr>
        <w:t>Go in `</w:t>
      </w:r>
      <w:r w:rsidRPr="00632A6B">
        <w:rPr>
          <w:rFonts w:ascii="Source Sans Pro" w:hAnsi="Source Sans Pro" w:cs="Source Sans Pro"/>
          <w:i/>
          <w:iCs/>
          <w:sz w:val="22"/>
          <w:szCs w:val="22"/>
        </w:rPr>
        <w:t>client/userinterface/java</w:t>
      </w:r>
      <w:r w:rsidRPr="00632A6B">
        <w:rPr>
          <w:rFonts w:ascii="Source Sans Pro" w:hAnsi="Source Sans Pro" w:cs="Source Sans Pro"/>
          <w:sz w:val="22"/>
          <w:szCs w:val="22"/>
        </w:rPr>
        <w:t xml:space="preserve">`. Then, if you are on </w:t>
      </w:r>
      <w:r w:rsidRPr="00632A6B">
        <w:rPr>
          <w:rFonts w:ascii="Source Sans Pro" w:hAnsi="Source Sans Pro" w:cs="Source Sans Pro"/>
          <w:b/>
          <w:bCs/>
          <w:sz w:val="22"/>
          <w:szCs w:val="22"/>
        </w:rPr>
        <w:t>Windows</w:t>
      </w:r>
      <w:r w:rsidRPr="00632A6B">
        <w:rPr>
          <w:rFonts w:ascii="Source Sans Pro" w:hAnsi="Source Sans Pro" w:cs="Source Sans Pro"/>
          <w:sz w:val="22"/>
          <w:szCs w:val="22"/>
        </w:rPr>
        <w:t>, run `</w:t>
      </w:r>
      <w:r w:rsidRPr="00632A6B">
        <w:rPr>
          <w:rFonts w:ascii="Source Sans Pro" w:hAnsi="Source Sans Pro" w:cs="Source Sans Pro"/>
          <w:i/>
          <w:iCs/>
          <w:sz w:val="22"/>
          <w:szCs w:val="22"/>
        </w:rPr>
        <w:t>pack.bat</w:t>
      </w:r>
      <w:r w:rsidRPr="00632A6B">
        <w:rPr>
          <w:rFonts w:ascii="Source Sans Pro" w:hAnsi="Source Sans Pro" w:cs="Source Sans Pro"/>
          <w:sz w:val="22"/>
          <w:szCs w:val="22"/>
        </w:rPr>
        <w:t xml:space="preserve">`,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run `.</w:t>
      </w:r>
      <w:r w:rsidRPr="00632A6B">
        <w:rPr>
          <w:rFonts w:ascii="Source Sans Pro" w:hAnsi="Source Sans Pro" w:cs="Source Sans Pro"/>
          <w:i/>
          <w:iCs/>
          <w:sz w:val="22"/>
          <w:szCs w:val="22"/>
        </w:rPr>
        <w:t>/build.sh</w:t>
      </w:r>
      <w:r w:rsidRPr="00632A6B">
        <w:rPr>
          <w:rFonts w:ascii="Source Sans Pro" w:hAnsi="Source Sans Pro" w:cs="Source Sans Pro"/>
          <w:sz w:val="22"/>
          <w:szCs w:val="22"/>
        </w:rPr>
        <w:t xml:space="preserve">`. You might need to edit these files, to change the path to </w:t>
      </w:r>
      <w:r w:rsidRPr="004B1FDB">
        <w:rPr>
          <w:rFonts w:ascii="Source Sans Pro" w:hAnsi="Source Sans Pro" w:cs="Source Sans Pro"/>
          <w:b/>
          <w:sz w:val="22"/>
          <w:szCs w:val="22"/>
        </w:rPr>
        <w:t>JDK_PATH</w:t>
      </w:r>
      <w:r w:rsidRPr="00632A6B">
        <w:rPr>
          <w:rFonts w:ascii="Source Sans Pro" w:hAnsi="Source Sans Pro" w:cs="Source Sans Pro"/>
          <w:sz w:val="22"/>
          <w:szCs w:val="22"/>
        </w:rPr>
        <w:t>;</w:t>
      </w:r>
    </w:p>
    <w:p w:rsidR="00793114" w:rsidRPr="00632A6B" w:rsidRDefault="00FF6EBC">
      <w:pPr>
        <w:numPr>
          <w:ilvl w:val="0"/>
          <w:numId w:val="13"/>
        </w:numPr>
        <w:spacing w:line="360" w:lineRule="auto"/>
        <w:jc w:val="both"/>
        <w:rPr>
          <w:rFonts w:ascii="Source Sans Pro" w:hAnsi="Source Sans Pro" w:cs="Source Sans Pro"/>
          <w:sz w:val="22"/>
          <w:szCs w:val="22"/>
        </w:rPr>
      </w:pPr>
      <w:r>
        <w:rPr>
          <w:rFonts w:ascii="Source Sans Pro" w:hAnsi="Source Sans Pro" w:cs="Source Sans Pro"/>
          <w:sz w:val="22"/>
          <w:szCs w:val="22"/>
        </w:rPr>
        <w:t>M</w:t>
      </w:r>
      <w:r w:rsidR="00E370F8" w:rsidRPr="00632A6B">
        <w:rPr>
          <w:rFonts w:ascii="Source Sans Pro" w:hAnsi="Source Sans Pro" w:cs="Source Sans Pro"/>
          <w:sz w:val="22"/>
          <w:szCs w:val="22"/>
        </w:rPr>
        <w:t>ove all files from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r w:rsidR="00E370F8" w:rsidRPr="00632A6B">
        <w:rPr>
          <w:rFonts w:ascii="Source Sans Pro" w:hAnsi="Source Sans Pro" w:cs="Source Sans Pro"/>
          <w:i/>
          <w:iCs/>
          <w:sz w:val="22"/>
          <w:szCs w:val="22"/>
        </w:rPr>
        <w:t>extlibs</w:t>
      </w:r>
      <w:r w:rsidR="00E370F8" w:rsidRPr="00632A6B">
        <w:rPr>
          <w:rFonts w:ascii="Source Sans Pro" w:hAnsi="Source Sans Pro" w:cs="Source Sans Pro"/>
          <w:sz w:val="22"/>
          <w:szCs w:val="22"/>
        </w:rPr>
        <w:t>` in `</w:t>
      </w:r>
      <w:r w:rsidR="00E370F8" w:rsidRPr="00632A6B">
        <w:rPr>
          <w:rFonts w:ascii="Source Sans Pro" w:hAnsi="Source Sans Pro" w:cs="Source Sans Pro"/>
          <w:i/>
          <w:iCs/>
          <w:sz w:val="22"/>
          <w:szCs w:val="22"/>
        </w:rPr>
        <w:t>/var/www/twister</w:t>
      </w:r>
      <w:r w:rsidR="00E370F8" w:rsidRPr="00632A6B">
        <w:rPr>
          <w:rFonts w:ascii="Source Sans Pro" w:hAnsi="Source Sans Pro" w:cs="Source Sans Pro"/>
          <w:sz w:val="22"/>
          <w:szCs w:val="22"/>
        </w:rPr>
        <w:t>` (path for Apache, or other web servers);</w:t>
      </w:r>
    </w:p>
    <w:p w:rsidR="00793114" w:rsidRPr="008154E6" w:rsidRDefault="00FF6EBC">
      <w:pPr>
        <w:numPr>
          <w:ilvl w:val="0"/>
          <w:numId w:val="13"/>
        </w:numPr>
        <w:spacing w:line="360" w:lineRule="auto"/>
        <w:rPr>
          <w:rFonts w:ascii="Source Sans Pro" w:hAnsi="Source Sans Pro" w:cs="Source Sans Pro"/>
          <w:sz w:val="22"/>
          <w:szCs w:val="22"/>
        </w:rPr>
      </w:pPr>
      <w:r w:rsidRPr="008154E6">
        <w:rPr>
          <w:rFonts w:ascii="Source Sans Pro" w:hAnsi="Source Sans Pro" w:cs="Source Sans Pro"/>
          <w:sz w:val="22"/>
          <w:szCs w:val="22"/>
        </w:rPr>
        <w:t>C</w:t>
      </w:r>
      <w:r w:rsidR="00E370F8" w:rsidRPr="008154E6">
        <w:rPr>
          <w:rFonts w:ascii="Source Sans Pro" w:hAnsi="Source Sans Pro" w:cs="Source Sans Pro"/>
          <w:sz w:val="22"/>
          <w:szCs w:val="22"/>
        </w:rPr>
        <w:t>opy `</w:t>
      </w:r>
      <w:r w:rsidR="00E370F8" w:rsidRPr="008154E6">
        <w:rPr>
          <w:rFonts w:ascii="Source Sans Pro" w:hAnsi="Source Sans Pro" w:cs="Source Sans Pro"/>
          <w:i/>
          <w:iCs/>
          <w:sz w:val="22"/>
          <w:szCs w:val="22"/>
        </w:rPr>
        <w:t>jquery.min.js</w:t>
      </w:r>
      <w:r w:rsidR="00E370F8" w:rsidRPr="008154E6">
        <w:rPr>
          <w:rFonts w:ascii="Source Sans Pro" w:hAnsi="Source Sans Pro" w:cs="Source Sans Pro"/>
          <w:sz w:val="22"/>
          <w:szCs w:val="22"/>
        </w:rPr>
        <w:t>` from `</w:t>
      </w:r>
      <w:r w:rsidR="00E370F8" w:rsidRPr="008154E6">
        <w:rPr>
          <w:rFonts w:ascii="Source Sans Pro" w:hAnsi="Source Sans Pro" w:cs="Source Sans Pro"/>
          <w:i/>
          <w:iCs/>
          <w:sz w:val="22"/>
          <w:szCs w:val="22"/>
        </w:rPr>
        <w:t>/opt/twister/server/static/js</w:t>
      </w:r>
      <w:r w:rsidR="00E370F8" w:rsidRPr="008154E6">
        <w:rPr>
          <w:rFonts w:ascii="Source Sans Pro" w:hAnsi="Source Sans Pro" w:cs="Source Sans Pro"/>
          <w:sz w:val="22"/>
          <w:szCs w:val="22"/>
        </w:rPr>
        <w:t>` also in `</w:t>
      </w:r>
      <w:r w:rsidR="00E370F8" w:rsidRPr="008154E6">
        <w:rPr>
          <w:rFonts w:ascii="Source Sans Pro" w:hAnsi="Source Sans Pro" w:cs="Source Sans Pro"/>
          <w:i/>
          <w:iCs/>
          <w:sz w:val="22"/>
          <w:szCs w:val="22"/>
        </w:rPr>
        <w:t>/var/www/twister</w:t>
      </w:r>
      <w:r w:rsidR="00E370F8" w:rsidRPr="008154E6">
        <w:rPr>
          <w:rFonts w:ascii="Source Sans Pro" w:hAnsi="Source Sans Pro" w:cs="Source Sans Pro"/>
          <w:sz w:val="22"/>
          <w:szCs w:val="22"/>
        </w:rPr>
        <w:t>`;</w:t>
      </w:r>
    </w:p>
    <w:p w:rsidR="00793114" w:rsidRPr="008154E6" w:rsidRDefault="00FF6EBC">
      <w:pPr>
        <w:numPr>
          <w:ilvl w:val="0"/>
          <w:numId w:val="13"/>
        </w:numPr>
        <w:spacing w:line="360" w:lineRule="auto"/>
        <w:jc w:val="both"/>
        <w:rPr>
          <w:rFonts w:ascii="Source Sans Pro" w:hAnsi="Source Sans Pro" w:cs="Source Sans Pro"/>
          <w:sz w:val="22"/>
          <w:szCs w:val="22"/>
        </w:rPr>
      </w:pPr>
      <w:r w:rsidRPr="008154E6">
        <w:rPr>
          <w:rFonts w:ascii="Source Sans Pro" w:hAnsi="Source Sans Pro" w:cs="Source Sans Pro"/>
          <w:sz w:val="22"/>
          <w:szCs w:val="22"/>
        </w:rPr>
        <w:t>O</w:t>
      </w:r>
      <w:r w:rsidR="00E370F8" w:rsidRPr="008154E6">
        <w:rPr>
          <w:rFonts w:ascii="Source Sans Pro" w:hAnsi="Source Sans Pro" w:cs="Source Sans Pro"/>
          <w:sz w:val="22"/>
          <w:szCs w:val="22"/>
        </w:rPr>
        <w:t>pen a browser that supports Java Applets and go to</w:t>
      </w:r>
      <w:r w:rsidRPr="008154E6">
        <w:rPr>
          <w:rFonts w:ascii="Source Sans Pro" w:hAnsi="Source Sans Pro" w:cs="Source Sans Pro"/>
          <w:sz w:val="22"/>
          <w:szCs w:val="22"/>
        </w:rPr>
        <w:t>:</w:t>
      </w:r>
      <w:r w:rsidR="00E370F8" w:rsidRPr="008154E6">
        <w:rPr>
          <w:rFonts w:ascii="Source Sans Pro" w:hAnsi="Source Sans Pro" w:cs="Source Sans Pro"/>
          <w:sz w:val="22"/>
          <w:szCs w:val="22"/>
        </w:rPr>
        <w:t xml:space="preserve"> `</w:t>
      </w:r>
      <w:hyperlink r:id="rId19" w:history="1">
        <w:r w:rsidR="00445165" w:rsidRPr="00835F23">
          <w:rPr>
            <w:rStyle w:val="Hyperlink"/>
            <w:rFonts w:ascii="Source Sans Pro" w:hAnsi="Source Sans Pro"/>
            <w:sz w:val="22"/>
            <w:szCs w:val="22"/>
          </w:rPr>
          <w:t>http://localhost/twister</w:t>
        </w:r>
      </w:hyperlink>
      <w:r w:rsidR="00E370F8" w:rsidRPr="008154E6">
        <w:rPr>
          <w:rFonts w:ascii="Source Sans Pro" w:hAnsi="Source Sans Pro" w:cs="Source Sans Pro"/>
          <w:sz w:val="22"/>
          <w:szCs w:val="22"/>
        </w:rPr>
        <w:t>`.</w:t>
      </w:r>
    </w:p>
    <w:p w:rsidR="00793114" w:rsidRPr="008154E6" w:rsidRDefault="00793114">
      <w:pPr>
        <w:spacing w:line="360" w:lineRule="auto"/>
        <w:jc w:val="both"/>
        <w:rPr>
          <w:rFonts w:ascii="Source Sans Pro" w:hAnsi="Source Sans Pro" w:cs="Source Sans Pro"/>
          <w:sz w:val="22"/>
          <w:szCs w:val="22"/>
        </w:rPr>
      </w:pPr>
    </w:p>
    <w:p w:rsidR="00793114" w:rsidRPr="00632A6B" w:rsidRDefault="00793114">
      <w:pPr>
        <w:spacing w:line="360" w:lineRule="auto"/>
        <w:jc w:val="both"/>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bookmarkStart w:id="6" w:name="Overview_of_the_Java_GUI"/>
      <w:r w:rsidRPr="00632A6B">
        <w:rPr>
          <w:rFonts w:ascii="PT Serif" w:hAnsi="PT Serif" w:cs="Source Sans Pro"/>
          <w:b/>
          <w:bCs/>
          <w:sz w:val="28"/>
          <w:szCs w:val="28"/>
          <w:u w:val="single"/>
        </w:rPr>
        <w:t>6 - Overview of the Java GUI</w:t>
      </w:r>
    </w:p>
    <w:bookmarkEnd w:id="6"/>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sz w:val="22"/>
          <w:szCs w:val="22"/>
        </w:rPr>
        <w:t>first tab (Suites)</w:t>
      </w:r>
      <w:r w:rsidRPr="00632A6B">
        <w:rPr>
          <w:rFonts w:ascii="Source Sans Pro" w:hAnsi="Source Sans Pro" w:cs="Source Sans Pro"/>
          <w:sz w:val="22"/>
          <w:szCs w:val="22"/>
        </w:rPr>
        <w:t xml:space="preserve"> is split in four panes:</w:t>
      </w:r>
    </w:p>
    <w:p w:rsidR="00793114" w:rsidRPr="00632A6B" w:rsidRDefault="00793114">
      <w:pPr>
        <w:rPr>
          <w:rFonts w:ascii="Source Sans Pro" w:hAnsi="Source Sans Pro" w:cs="Source Sans Pro"/>
          <w:sz w:val="22"/>
          <w:szCs w:val="22"/>
        </w:rPr>
      </w:pP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test suites are defined. Any file from the right can be dragged in here. The files can be checked/ unchecked; the files that are not checked will not run;</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is where the test files are located. These files can be used in the suites;</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project, suite and test information is added. The suite information is defined in the file `DB.xml`, section name `field_section` (</w:t>
      </w:r>
      <w:r w:rsidR="00E370F8" w:rsidRPr="00632A6B">
        <w:rPr>
          <w:rFonts w:ascii="Source Sans Pro" w:hAnsi="Source Sans Pro" w:cs="Source Sans Pro"/>
          <w:i/>
          <w:iCs/>
          <w:sz w:val="22"/>
          <w:szCs w:val="22"/>
        </w:rPr>
        <w:t>more about this in the configuration section</w:t>
      </w:r>
      <w:r w:rsidR="00E370F8" w:rsidRPr="00632A6B">
        <w:rPr>
          <w:rFonts w:ascii="Source Sans Pro" w:hAnsi="Source Sans Pro" w:cs="Source Sans Pro"/>
          <w:sz w:val="22"/>
          <w:szCs w:val="22"/>
        </w:rPr>
        <w:t>);</w:t>
      </w:r>
    </w:p>
    <w:p w:rsidR="00793114" w:rsidRPr="00632A6B" w:rsidRDefault="000816BE" w:rsidP="00F87461">
      <w:pPr>
        <w:numPr>
          <w:ilvl w:val="0"/>
          <w:numId w:val="14"/>
        </w:numPr>
        <w:spacing w:line="360" w:lineRule="auto"/>
        <w:jc w:val="both"/>
        <w:rPr>
          <w:rFonts w:ascii="Source Sans Pro" w:hAnsi="Source Sans Pro" w:cs="Source Sans Pro"/>
          <w:i/>
          <w:iCs/>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you can see the title and description of the currently selected test file.</w:t>
      </w:r>
    </w:p>
    <w:p w:rsidR="00793114" w:rsidRPr="006A5CD8" w:rsidRDefault="00793114">
      <w:pPr>
        <w:rPr>
          <w:rFonts w:ascii="Source Sans Pro" w:hAnsi="Source Sans Pro" w:cs="Source Sans Pro"/>
          <w:iCs/>
          <w:sz w:val="22"/>
          <w:szCs w:val="22"/>
        </w:rPr>
      </w:pPr>
    </w:p>
    <w:p w:rsidR="00793114" w:rsidRPr="00632A6B" w:rsidRDefault="00E370F8">
      <w:pPr>
        <w:pageBreakBefore/>
        <w:rPr>
          <w:rFonts w:ascii="Source Sans Pro" w:hAnsi="Source Sans Pro" w:cs="Source Sans Pro"/>
          <w:i/>
          <w:iCs/>
          <w:sz w:val="22"/>
          <w:szCs w:val="22"/>
        </w:rPr>
      </w:pPr>
      <w:r w:rsidRPr="00632A6B">
        <w:rPr>
          <w:rFonts w:ascii="Source Sans Pro" w:hAnsi="Source Sans Pro" w:cs="Source Sans Pro"/>
          <w:i/>
          <w:iCs/>
          <w:sz w:val="22"/>
          <w:szCs w:val="22"/>
        </w:rPr>
        <w:lastRenderedPageBreak/>
        <w:t xml:space="preserve">A configuration, with Python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5762A4">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extent cx="5640301" cy="3959524"/>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4700" cy="3962612"/>
                    </a:xfrm>
                    <a:prstGeom prst="rect">
                      <a:avLst/>
                    </a:prstGeom>
                    <a:no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 xml:space="preserve">A different configuration, with TCL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5762A4">
      <w:pPr>
        <w:rPr>
          <w:rFonts w:ascii="Source Sans Pro" w:hAnsi="Source Sans Pro" w:cs="Source Sans Pro"/>
          <w:b/>
          <w:bCs/>
          <w:sz w:val="22"/>
          <w:szCs w:val="22"/>
        </w:rPr>
      </w:pPr>
      <w:r>
        <w:rPr>
          <w:rFonts w:ascii="Source Sans Pro" w:hAnsi="Source Sans Pro" w:cs="Source Sans Pro"/>
          <w:b/>
          <w:bCs/>
          <w:noProof/>
          <w:sz w:val="22"/>
          <w:szCs w:val="22"/>
        </w:rPr>
        <w:drawing>
          <wp:inline distT="0" distB="0" distL="0" distR="0">
            <wp:extent cx="5719313" cy="4457459"/>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7150" cy="4455773"/>
                    </a:xfrm>
                    <a:prstGeom prst="rect">
                      <a:avLst/>
                    </a:prstGeom>
                    <a:noFill/>
                    <a:ln>
                      <a:noFill/>
                    </a:ln>
                  </pic:spPr>
                </pic:pic>
              </a:graphicData>
            </a:graphic>
          </wp:inline>
        </w:drawing>
      </w:r>
    </w:p>
    <w:p w:rsidR="00793114" w:rsidRPr="00632A6B" w:rsidRDefault="00E370F8">
      <w:pPr>
        <w:pageBreakBefore/>
        <w:jc w:val="both"/>
        <w:rPr>
          <w:rFonts w:ascii="Source Sans Pro" w:hAnsi="Source Sans Pro" w:cs="Source Sans Pro"/>
          <w:sz w:val="22"/>
          <w:szCs w:val="22"/>
        </w:rPr>
      </w:pPr>
      <w:r w:rsidRPr="00632A6B">
        <w:rPr>
          <w:rFonts w:ascii="Source Sans Pro" w:hAnsi="Source Sans Pro" w:cs="Source Sans Pro"/>
          <w:b/>
          <w:bCs/>
          <w:sz w:val="22"/>
          <w:szCs w:val="22"/>
        </w:rPr>
        <w:lastRenderedPageBreak/>
        <w:t>While running</w:t>
      </w:r>
      <w:r w:rsidRPr="00632A6B">
        <w:rPr>
          <w:rFonts w:ascii="Source Sans Pro" w:hAnsi="Source Sans Pro" w:cs="Source Sans Pro"/>
          <w:sz w:val="22"/>
          <w:szCs w:val="22"/>
        </w:rPr>
        <w:t>:</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You</w:t>
      </w:r>
      <w:r w:rsidR="00E370F8" w:rsidRPr="00632A6B">
        <w:rPr>
          <w:rFonts w:ascii="Source Sans Pro" w:hAnsi="Source Sans Pro" w:cs="Source Sans Pro"/>
          <w:sz w:val="22"/>
          <w:szCs w:val="22"/>
        </w:rPr>
        <w:t xml:space="preserve"> can check test lists with their statuses. By default, all tests are in pending, unless they recently ran, in which case the most recent status is displayed;</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Logs</w:t>
      </w:r>
      <w:r w:rsidR="00E370F8" w:rsidRPr="00632A6B">
        <w:rPr>
          <w:rFonts w:ascii="Source Sans Pro" w:hAnsi="Source Sans Pro" w:cs="Source Sans Pro"/>
          <w:sz w:val="22"/>
          <w:szCs w:val="22"/>
        </w:rPr>
        <w:t xml:space="preserve"> for the tests. The logs can be cleaned, exported, or searched for keywords.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Here the Central engine is </w:t>
      </w:r>
      <w:r w:rsidR="000816BE" w:rsidRPr="00632A6B">
        <w:rPr>
          <w:rFonts w:ascii="Source Sans Pro" w:hAnsi="Source Sans Pro" w:cs="Source Sans Pro"/>
          <w:i/>
          <w:iCs/>
          <w:sz w:val="22"/>
          <w:szCs w:val="22"/>
        </w:rPr>
        <w:t>stopped;</w:t>
      </w:r>
      <w:r w:rsidRPr="00632A6B">
        <w:rPr>
          <w:rFonts w:ascii="Source Sans Pro" w:hAnsi="Source Sans Pro" w:cs="Source Sans Pro"/>
          <w:i/>
          <w:iCs/>
          <w:sz w:val="22"/>
          <w:szCs w:val="22"/>
        </w:rPr>
        <w:t xml:space="preserve"> in this case you can see the most recent </w:t>
      </w:r>
      <w:r w:rsidR="000816BE" w:rsidRPr="00632A6B">
        <w:rPr>
          <w:rFonts w:ascii="Source Sans Pro" w:hAnsi="Source Sans Pro" w:cs="Source Sans Pro"/>
          <w:i/>
          <w:iCs/>
          <w:sz w:val="22"/>
          <w:szCs w:val="22"/>
        </w:rPr>
        <w:t>statuses:</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14:anchorId="486F2BFC" wp14:editId="6BF73378">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At the top, there are two </w:t>
      </w:r>
      <w:r w:rsidR="000816BE" w:rsidRPr="00632A6B">
        <w:rPr>
          <w:rFonts w:ascii="Source Sans Pro" w:hAnsi="Source Sans Pro" w:cs="Source Sans Pro"/>
          <w:sz w:val="22"/>
          <w:szCs w:val="22"/>
        </w:rPr>
        <w:t>buttons, which</w:t>
      </w:r>
      <w:r w:rsidRPr="00632A6B">
        <w:rPr>
          <w:rFonts w:ascii="Source Sans Pro" w:hAnsi="Source Sans Pro" w:cs="Source Sans Pro"/>
          <w:sz w:val="22"/>
          <w:szCs w:val="22"/>
        </w:rPr>
        <w:t xml:space="preserve"> control the Central Engine: </w:t>
      </w:r>
      <w:r w:rsidRPr="00632A6B">
        <w:rPr>
          <w:rFonts w:ascii="Source Sans Pro" w:hAnsi="Source Sans Pro" w:cs="Source Sans Pro"/>
          <w:b/>
          <w:bCs/>
          <w:sz w:val="22"/>
          <w:szCs w:val="22"/>
        </w:rPr>
        <w:t>Run/ Pause</w:t>
      </w:r>
      <w:r w:rsidRPr="00632A6B">
        <w:rPr>
          <w:rFonts w:ascii="Source Sans Pro" w:hAnsi="Source Sans Pro" w:cs="Source Sans Pro"/>
          <w:sz w:val="22"/>
          <w:szCs w:val="22"/>
        </w:rPr>
        <w:t xml:space="preserve"> and </w:t>
      </w:r>
      <w:r w:rsidRPr="00632A6B">
        <w:rPr>
          <w:rFonts w:ascii="Source Sans Pro" w:hAnsi="Source Sans Pro" w:cs="Source Sans Pro"/>
          <w:b/>
          <w:bCs/>
          <w:sz w:val="22"/>
          <w:szCs w:val="22"/>
        </w:rPr>
        <w:t>Stop</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Also at the top, is the status of the Central Engine, the time of the last start, time elapsed and the user that started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While the Central engine is </w:t>
      </w:r>
      <w:r w:rsidR="000816BE" w:rsidRPr="00632A6B">
        <w:rPr>
          <w:rFonts w:ascii="Source Sans Pro" w:hAnsi="Source Sans Pro" w:cs="Source Sans Pro"/>
          <w:i/>
          <w:iCs/>
          <w:sz w:val="22"/>
          <w:szCs w:val="22"/>
        </w:rPr>
        <w:t>running:</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14:anchorId="057E6308" wp14:editId="5CA9D4B0">
            <wp:extent cx="5935980" cy="35661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56616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Reports Tab</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sz w:val="22"/>
          <w:szCs w:val="22"/>
        </w:rPr>
        <w:t>When clicking on it, the reports page will open in a new tab.</w:t>
      </w:r>
    </w:p>
    <w:p w:rsidR="00793114" w:rsidRPr="006A5CD8" w:rsidRDefault="00793114">
      <w:pPr>
        <w:rPr>
          <w:rFonts w:ascii="Source Sans Pro" w:hAnsi="Source Sans Pro" w:cs="Source Sans Pro"/>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Reporting home</w:t>
      </w:r>
      <w:r w:rsidRPr="00632A6B">
        <w:rPr>
          <w:rFonts w:ascii="Source Sans Pro" w:hAnsi="Source Sans Pro" w:cs="Source Sans Pro"/>
          <w:sz w:val="22"/>
          <w:szCs w:val="22"/>
        </w:rPr>
        <w:t xml:space="preserve"> </w:t>
      </w:r>
      <w:r w:rsidRPr="006A5CD8">
        <w:rPr>
          <w:rFonts w:ascii="Source Sans Pro" w:hAnsi="Source Sans Pro" w:cs="Source Sans Pro"/>
          <w:color w:val="7F7F7F" w:themeColor="text1" w:themeTint="80"/>
          <w:sz w:val="22"/>
          <w:szCs w:val="22"/>
        </w:rPr>
        <w:t>(this will look different, depending on the configuration</w:t>
      </w:r>
      <w:r w:rsidR="00477647">
        <w:rPr>
          <w:rFonts w:ascii="Source Sans Pro" w:hAnsi="Source Sans Pro" w:cs="Source Sans Pro"/>
          <w:color w:val="7F7F7F" w:themeColor="text1" w:themeTint="80"/>
          <w:sz w:val="22"/>
          <w:szCs w:val="22"/>
        </w:rPr>
        <w:t>!</w:t>
      </w:r>
      <w:r w:rsidRPr="006A5CD8">
        <w:rPr>
          <w:rFonts w:ascii="Source Sans Pro" w:hAnsi="Source Sans Pro" w:cs="Source Sans Pro"/>
          <w:color w:val="7F7F7F" w:themeColor="text1" w:themeTint="80"/>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14:anchorId="7A515946" wp14:editId="1DDABD81">
            <wp:extent cx="6827520" cy="1661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27520" cy="166116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A report with user chosen fields</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14:anchorId="6BA4C711" wp14:editId="2B75C2C6">
            <wp:extent cx="6835140" cy="19964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35140" cy="199644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The same report, after the user chose the build</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i/>
          <w:iCs/>
          <w:noProof/>
          <w:sz w:val="22"/>
          <w:szCs w:val="22"/>
        </w:rPr>
        <w:drawing>
          <wp:inline distT="0" distB="0" distL="0" distR="0" wp14:anchorId="5FBDF979" wp14:editId="1618851B">
            <wp:extent cx="6827520" cy="3840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27520" cy="384048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configuration tab</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Central Engine port (</w:t>
      </w:r>
      <w:r w:rsidRPr="00632A6B">
        <w:rPr>
          <w:rFonts w:ascii="Source Sans Pro" w:hAnsi="Source Sans Pro" w:cs="Source Sans Pro"/>
          <w:i/>
          <w:iCs/>
          <w:sz w:val="22"/>
          <w:szCs w:val="22"/>
        </w:rPr>
        <w:t>default 8000</w:t>
      </w:r>
      <w:r w:rsidRPr="00632A6B">
        <w:rPr>
          <w:rFonts w:ascii="Source Sans Pro" w:hAnsi="Source Sans Pro" w:cs="Source Sans Pro"/>
          <w:sz w:val="22"/>
          <w:szCs w:val="22"/>
        </w:rPr>
        <w:t>). This is the port the applet will use for connection;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 xml:space="preserve">the path of the test files, </w:t>
      </w:r>
      <w:r w:rsidR="00E01928">
        <w:rPr>
          <w:rFonts w:ascii="Source Sans Pro" w:hAnsi="Source Sans Pro" w:cs="Source Sans Pro"/>
          <w:sz w:val="22"/>
          <w:szCs w:val="22"/>
        </w:rPr>
        <w:t>logs files, project files</w:t>
      </w:r>
    </w:p>
    <w:p w:rsidR="00793114"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path of the database xml, e-mail xml, EP names;</w:t>
      </w:r>
    </w:p>
    <w:p w:rsidR="00E01928" w:rsidRPr="00632A6B" w:rsidRDefault="00E01928">
      <w:pPr>
        <w:numPr>
          <w:ilvl w:val="0"/>
          <w:numId w:val="16"/>
        </w:numPr>
        <w:jc w:val="both"/>
        <w:rPr>
          <w:rFonts w:ascii="Source Sans Pro" w:hAnsi="Source Sans Pro" w:cs="Source Sans Pro"/>
          <w:sz w:val="22"/>
          <w:szCs w:val="22"/>
        </w:rPr>
      </w:pPr>
      <w:r>
        <w:rPr>
          <w:rFonts w:ascii="Source Sans Pro" w:hAnsi="Source Sans Pro" w:cs="Source Sans Pro"/>
          <w:sz w:val="22"/>
          <w:szCs w:val="22"/>
        </w:rPr>
        <w:t>additional path for python library files, and the path for predefined suite files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names of the log files;</w:t>
      </w:r>
    </w:p>
    <w:p w:rsidR="00793114" w:rsidRPr="0049442D" w:rsidRDefault="0049442D" w:rsidP="0049442D">
      <w:pPr>
        <w:numPr>
          <w:ilvl w:val="0"/>
          <w:numId w:val="16"/>
        </w:numPr>
        <w:jc w:val="both"/>
        <w:rPr>
          <w:rFonts w:ascii="Source Sans Pro" w:hAnsi="Source Sans Pro" w:cs="Source Sans Pro"/>
          <w:sz w:val="22"/>
          <w:szCs w:val="22"/>
        </w:rPr>
      </w:pPr>
      <w:r w:rsidRPr="0049442D">
        <w:rPr>
          <w:rFonts w:ascii="Source Sans Pro" w:hAnsi="Source Sans Pro" w:cs="Source Sans Pro"/>
          <w:sz w:val="22"/>
          <w:szCs w:val="22"/>
        </w:rPr>
        <w:t xml:space="preserve">e-mail configuration, </w:t>
      </w:r>
      <w:r>
        <w:rPr>
          <w:rFonts w:ascii="Source Sans Pro" w:hAnsi="Source Sans Pro" w:cs="Source Sans Pro"/>
          <w:sz w:val="22"/>
          <w:szCs w:val="22"/>
        </w:rPr>
        <w:t>d</w:t>
      </w:r>
      <w:r w:rsidR="00E370F8" w:rsidRPr="0049442D">
        <w:rPr>
          <w:rFonts w:ascii="Source Sans Pro" w:hAnsi="Source Sans Pro" w:cs="Source Sans Pro"/>
          <w:sz w:val="22"/>
          <w:szCs w:val="22"/>
        </w:rPr>
        <w:t>atabase configuration;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devices configuration for Test Bed;</w:t>
      </w:r>
    </w:p>
    <w:p w:rsidR="00793114"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global variables, injected in all Twister test files;</w:t>
      </w:r>
    </w:p>
    <w:p w:rsidR="001E526E" w:rsidRPr="00632A6B" w:rsidRDefault="001E526E">
      <w:pPr>
        <w:numPr>
          <w:ilvl w:val="0"/>
          <w:numId w:val="16"/>
        </w:numPr>
        <w:jc w:val="both"/>
        <w:rPr>
          <w:rFonts w:ascii="Source Sans Pro" w:hAnsi="Source Sans Pro" w:cs="Source Sans Pro"/>
          <w:sz w:val="22"/>
          <w:szCs w:val="22"/>
        </w:rPr>
      </w:pPr>
      <w:r>
        <w:rPr>
          <w:rFonts w:ascii="Source Sans Pro" w:hAnsi="Source Sans Pro" w:cs="Source Sans Pro"/>
          <w:sz w:val="22"/>
          <w:szCs w:val="22"/>
        </w:rPr>
        <w:t>services configuration</w:t>
      </w:r>
    </w:p>
    <w:p w:rsidR="00793114" w:rsidRPr="00632A6B" w:rsidRDefault="00EB07A9">
      <w:pPr>
        <w:numPr>
          <w:ilvl w:val="0"/>
          <w:numId w:val="16"/>
        </w:numPr>
        <w:jc w:val="both"/>
        <w:rPr>
          <w:rFonts w:ascii="Source Sans Pro" w:hAnsi="Source Sans Pro" w:cs="Source Sans Pro"/>
          <w:sz w:val="22"/>
          <w:szCs w:val="22"/>
        </w:rPr>
      </w:pPr>
      <w:r>
        <w:rPr>
          <w:rFonts w:ascii="Source Sans Pro" w:hAnsi="Source Sans Pro" w:cs="Source Sans Pro"/>
          <w:sz w:val="22"/>
          <w:szCs w:val="22"/>
        </w:rPr>
        <w:t>panic-</w:t>
      </w:r>
      <w:r w:rsidR="00553B22" w:rsidRPr="00632A6B">
        <w:rPr>
          <w:rFonts w:ascii="Source Sans Pro" w:hAnsi="Source Sans Pro" w:cs="Source Sans Pro"/>
          <w:sz w:val="22"/>
          <w:szCs w:val="22"/>
        </w:rPr>
        <w:t>detect</w:t>
      </w:r>
      <w:r w:rsidR="006C6D31">
        <w:rPr>
          <w:rFonts w:ascii="Source Sans Pro" w:hAnsi="Source Sans Pro" w:cs="Source Sans Pro"/>
          <w:sz w:val="22"/>
          <w:szCs w:val="22"/>
        </w:rPr>
        <w:t>:</w:t>
      </w:r>
      <w:r w:rsidR="00E370F8" w:rsidRPr="00632A6B">
        <w:rPr>
          <w:rFonts w:ascii="Source Sans Pro" w:hAnsi="Source Sans Pro" w:cs="Source Sans Pro"/>
          <w:sz w:val="22"/>
          <w:szCs w:val="22"/>
        </w:rPr>
        <w:t xml:space="preserve"> checks errors in CLI logs.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More about this in `</w:t>
      </w:r>
      <w:r w:rsidRPr="00632A6B">
        <w:rPr>
          <w:rFonts w:ascii="Source Sans Pro" w:hAnsi="Source Sans Pro" w:cs="Source Sans Pro"/>
          <w:b/>
          <w:bCs/>
          <w:sz w:val="22"/>
          <w:szCs w:val="22"/>
        </w:rPr>
        <w:t xml:space="preserve">Configure </w:t>
      </w:r>
      <w:r w:rsidR="00553B22">
        <w:rPr>
          <w:rFonts w:ascii="Source Sans Pro" w:hAnsi="Source Sans Pro" w:cs="Source Sans Pro"/>
          <w:b/>
          <w:bCs/>
          <w:sz w:val="22"/>
          <w:szCs w:val="22"/>
        </w:rPr>
        <w:t>th</w:t>
      </w:r>
      <w:r w:rsidRPr="00632A6B">
        <w:rPr>
          <w:rFonts w:ascii="Source Sans Pro" w:hAnsi="Source Sans Pro" w:cs="Source Sans Pro"/>
          <w:b/>
          <w:bCs/>
          <w:sz w:val="22"/>
          <w:szCs w:val="22"/>
        </w:rPr>
        <w:t>e framework</w:t>
      </w:r>
      <w:r w:rsidRPr="00632A6B">
        <w:rPr>
          <w:rFonts w:ascii="Source Sans Pro" w:hAnsi="Source Sans Pro" w:cs="Source Sans Pro"/>
          <w:sz w:val="22"/>
          <w:szCs w:val="22"/>
        </w:rPr>
        <w:t>` section.</w:t>
      </w:r>
    </w:p>
    <w:p w:rsidR="00793114" w:rsidRPr="00632A6B" w:rsidRDefault="00793114">
      <w:pPr>
        <w:jc w:val="both"/>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bookmarkStart w:id="7" w:name="How_to_define_the_suites_and_tests"/>
      <w:r w:rsidRPr="00632A6B">
        <w:rPr>
          <w:rFonts w:ascii="PT Serif" w:hAnsi="PT Serif" w:cs="Source Sans Pro"/>
          <w:b/>
          <w:bCs/>
          <w:sz w:val="28"/>
          <w:szCs w:val="28"/>
          <w:u w:val="single"/>
        </w:rPr>
        <w:t>7 - How to define the suites and add tests</w:t>
      </w:r>
    </w:p>
    <w:bookmarkEnd w:id="7"/>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When starting the interface, you must first </w:t>
      </w:r>
      <w:r w:rsidRPr="00632A6B">
        <w:rPr>
          <w:rFonts w:ascii="Source Sans Pro" w:hAnsi="Source Sans Pro" w:cs="Source Sans Pro"/>
          <w:i/>
          <w:iCs/>
          <w:sz w:val="22"/>
          <w:szCs w:val="22"/>
        </w:rPr>
        <w:t>select</w:t>
      </w:r>
      <w:r w:rsidRPr="00632A6B">
        <w:rPr>
          <w:rFonts w:ascii="Source Sans Pro" w:hAnsi="Source Sans Pro" w:cs="Source Sans Pro"/>
          <w:sz w:val="22"/>
          <w:szCs w:val="22"/>
        </w:rPr>
        <w:t xml:space="preserve"> or </w:t>
      </w:r>
      <w:r w:rsidRPr="00632A6B">
        <w:rPr>
          <w:rFonts w:ascii="Source Sans Pro" w:hAnsi="Source Sans Pro" w:cs="Source Sans Pro"/>
          <w:i/>
          <w:iCs/>
          <w:sz w:val="22"/>
          <w:szCs w:val="22"/>
        </w:rPr>
        <w:t>create</w:t>
      </w:r>
      <w:r w:rsidRPr="00632A6B">
        <w:rPr>
          <w:rFonts w:ascii="Source Sans Pro" w:hAnsi="Source Sans Pro" w:cs="Source Sans Pro"/>
          <w:sz w:val="22"/>
          <w:szCs w:val="22"/>
        </w:rPr>
        <w:t xml:space="preserve"> a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This file will save your suites, script files and suites configurations.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project has a set of global settings: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632A6B">
        <w:rPr>
          <w:rFonts w:ascii="Source Sans Pro" w:hAnsi="Source Sans Pro" w:cs="Source Sans Pro"/>
          <w:noProof/>
          <w:position w:val="-64"/>
          <w:sz w:val="22"/>
          <w:szCs w:val="22"/>
        </w:rPr>
        <w:drawing>
          <wp:inline distT="0" distB="0" distL="0" distR="0" wp14:anchorId="45B710BC" wp14:editId="1B09D16B">
            <wp:extent cx="4229100" cy="960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9100" cy="96012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Stop on fail</w:t>
      </w:r>
      <w:r w:rsidRPr="00632A6B">
        <w:rPr>
          <w:rFonts w:ascii="Source Sans Pro" w:hAnsi="Source Sans Pro" w:cs="Source Sans Pro"/>
          <w:sz w:val="22"/>
          <w:szCs w:val="22"/>
        </w:rPr>
        <w:t xml:space="preserve"> = if a test that is mandatory will </w:t>
      </w:r>
      <w:r w:rsidR="00477647">
        <w:rPr>
          <w:rFonts w:ascii="Source Sans Pro" w:hAnsi="Source Sans Pro" w:cs="Source Sans Pro"/>
          <w:sz w:val="22"/>
          <w:szCs w:val="22"/>
        </w:rPr>
        <w:t>fail</w:t>
      </w:r>
      <w:r w:rsidRPr="00632A6B">
        <w:rPr>
          <w:rFonts w:ascii="Source Sans Pro" w:hAnsi="Source Sans Pro" w:cs="Source Sans Pro"/>
          <w:sz w:val="22"/>
          <w:szCs w:val="22"/>
        </w:rPr>
        <w:t>, or will crash, all the project will fail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DB Autosave</w:t>
      </w:r>
      <w:r w:rsidRPr="00632A6B">
        <w:rPr>
          <w:rFonts w:ascii="Source Sans Pro" w:hAnsi="Source Sans Pro" w:cs="Source Sans Pro"/>
          <w:sz w:val="22"/>
          <w:szCs w:val="22"/>
        </w:rPr>
        <w:t xml:space="preserve"> = after all the tests from all suites finish execution, the Central Engine will</w:t>
      </w:r>
      <w:r w:rsidR="009B732B">
        <w:rPr>
          <w:rFonts w:ascii="Source Sans Pro" w:hAnsi="Source Sans Pro" w:cs="Source Sans Pro"/>
          <w:sz w:val="22"/>
          <w:szCs w:val="22"/>
        </w:rPr>
        <w:t xml:space="preserve"> automatically</w:t>
      </w:r>
      <w:r w:rsidRPr="00632A6B">
        <w:rPr>
          <w:rFonts w:ascii="Source Sans Pro" w:hAnsi="Source Sans Pro" w:cs="Source Sans Pro"/>
          <w:sz w:val="22"/>
          <w:szCs w:val="22"/>
        </w:rPr>
        <w:t xml:space="preserve"> save the results into database, without asking the user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TC Delay</w:t>
      </w:r>
      <w:r w:rsidRPr="00632A6B">
        <w:rPr>
          <w:rFonts w:ascii="Source Sans Pro" w:hAnsi="Source Sans Pro" w:cs="Source Sans Pro"/>
          <w:sz w:val="22"/>
          <w:szCs w:val="22"/>
        </w:rPr>
        <w:t xml:space="preserve"> = after each test, the EP will wait X seconds, before starting to execute the next test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Pre execution script</w:t>
      </w:r>
      <w:r w:rsidRPr="00632A6B">
        <w:rPr>
          <w:rFonts w:ascii="Source Sans Pro" w:hAnsi="Source Sans Pro" w:cs="Source Sans Pro"/>
          <w:sz w:val="22"/>
          <w:szCs w:val="22"/>
        </w:rPr>
        <w:t xml:space="preserve"> = </w:t>
      </w:r>
      <w:r w:rsidR="00761FFA">
        <w:rPr>
          <w:rFonts w:ascii="Source Sans Pro" w:hAnsi="Source Sans Pro" w:cs="Source Sans Pro"/>
          <w:sz w:val="22"/>
          <w:szCs w:val="22"/>
        </w:rPr>
        <w:t xml:space="preserve">this defines a script that can be executed in command line interface; </w:t>
      </w:r>
      <w:r w:rsidRPr="00632A6B">
        <w:rPr>
          <w:rFonts w:ascii="Source Sans Pro" w:hAnsi="Source Sans Pro" w:cs="Source Sans Pro"/>
          <w:sz w:val="22"/>
          <w:szCs w:val="22"/>
        </w:rPr>
        <w:t>the script from this path will be executed</w:t>
      </w:r>
      <w:r>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before</w:t>
      </w:r>
      <w:r w:rsidRPr="00632A6B">
        <w:rPr>
          <w:rFonts w:ascii="Source Sans Pro" w:hAnsi="Source Sans Pro" w:cs="Source Sans Pro"/>
          <w:sz w:val="22"/>
          <w:szCs w:val="22"/>
        </w:rPr>
        <w:t xml:space="preserve"> running any test</w:t>
      </w:r>
      <w:r>
        <w:rPr>
          <w:rFonts w:ascii="Source Sans Pro" w:hAnsi="Source Sans Pro" w:cs="Source Sans Pro"/>
          <w:sz w:val="22"/>
          <w:szCs w:val="22"/>
        </w:rPr>
        <w:t xml:space="preserve">. The script can be written in any language (Perl, TCL, binary executable, </w:t>
      </w:r>
      <w:r w:rsidR="00674EBD">
        <w:rPr>
          <w:rFonts w:ascii="Source Sans Pro" w:hAnsi="Source Sans Pro" w:cs="Source Sans Pro"/>
          <w:sz w:val="22"/>
          <w:szCs w:val="22"/>
        </w:rPr>
        <w:t>etc.</w:t>
      </w:r>
      <w:r>
        <w:rPr>
          <w:rFonts w:ascii="Source Sans Pro" w:hAnsi="Source Sans Pro" w:cs="Source Sans Pro"/>
          <w:sz w:val="22"/>
          <w:szCs w:val="22"/>
        </w:rPr>
        <w:t>). You cannot use a normal Twister test as a Pre/ Post exec script! If you write a script in an interpreted language, don’t forget to add `</w:t>
      </w:r>
      <w:r w:rsidRPr="00DD5D5A">
        <w:rPr>
          <w:rFonts w:ascii="Source Code Pro" w:hAnsi="Source Code Pro" w:cs="Source Sans Pro"/>
          <w:b/>
          <w:sz w:val="18"/>
          <w:szCs w:val="18"/>
        </w:rPr>
        <w:t xml:space="preserve">#!/usr/bin/env </w:t>
      </w:r>
      <w:r>
        <w:rPr>
          <w:rFonts w:ascii="Source Code Pro" w:hAnsi="Source Code Pro" w:cs="Source Sans Pro"/>
          <w:b/>
          <w:sz w:val="18"/>
          <w:szCs w:val="18"/>
        </w:rPr>
        <w:t>...</w:t>
      </w:r>
      <w:r w:rsidRPr="00746A75">
        <w:rPr>
          <w:rFonts w:ascii="Source Code Pro" w:hAnsi="Source Code Pro" w:cs="Source Sans Pro"/>
          <w:b/>
          <w:i/>
          <w:color w:val="808080" w:themeColor="background1" w:themeShade="80"/>
          <w:sz w:val="18"/>
          <w:szCs w:val="18"/>
        </w:rPr>
        <w:t>your_language</w:t>
      </w:r>
      <w:r>
        <w:rPr>
          <w:rFonts w:ascii="Source Sans Pro" w:hAnsi="Source Sans Pro" w:cs="Source Sans Pro"/>
          <w:sz w:val="22"/>
          <w:szCs w:val="22"/>
        </w:rPr>
        <w:t>` on the first line. If the file is not executable, CE will automatically run `</w:t>
      </w:r>
      <w:r w:rsidRPr="00726906">
        <w:rPr>
          <w:rFonts w:ascii="Source Sans Pro" w:hAnsi="Source Sans Pro" w:cs="Source Sans Pro"/>
          <w:i/>
          <w:sz w:val="22"/>
          <w:szCs w:val="22"/>
        </w:rPr>
        <w:t>chmod +x</w:t>
      </w:r>
      <w:r>
        <w:rPr>
          <w:rFonts w:ascii="Source Sans Pro" w:hAnsi="Source Sans Pro" w:cs="Source Sans Pro"/>
          <w:sz w:val="22"/>
          <w:szCs w:val="22"/>
        </w:rPr>
        <w:t xml:space="preserve">` on the file </w:t>
      </w:r>
      <w:r w:rsidRPr="00632A6B">
        <w:rPr>
          <w:rFonts w:ascii="Source Sans Pro" w:hAnsi="Source Sans Pro" w:cs="Source Sans Pro"/>
          <w:sz w:val="22"/>
          <w:szCs w:val="22"/>
        </w:rPr>
        <w:t>;</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Post execution script</w:t>
      </w:r>
      <w:r w:rsidRPr="00632A6B">
        <w:rPr>
          <w:rFonts w:ascii="Source Sans Pro" w:hAnsi="Source Sans Pro" w:cs="Source Sans Pro"/>
          <w:sz w:val="22"/>
          <w:szCs w:val="22"/>
        </w:rPr>
        <w:t xml:space="preserve"> = </w:t>
      </w:r>
      <w:r w:rsidR="00761FFA">
        <w:rPr>
          <w:rFonts w:ascii="Source Sans Pro" w:hAnsi="Source Sans Pro" w:cs="Source Sans Pro"/>
          <w:sz w:val="22"/>
          <w:szCs w:val="22"/>
        </w:rPr>
        <w:t xml:space="preserve">this defines a script that can be executed in command line interface; </w:t>
      </w:r>
      <w:r w:rsidRPr="00632A6B">
        <w:rPr>
          <w:rFonts w:ascii="Source Sans Pro" w:hAnsi="Source Sans Pro" w:cs="Source Sans Pro"/>
          <w:sz w:val="22"/>
          <w:szCs w:val="22"/>
        </w:rPr>
        <w:t>the script from this path will be executed</w:t>
      </w:r>
      <w:r>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after</w:t>
      </w:r>
      <w:r w:rsidRPr="00632A6B">
        <w:rPr>
          <w:rFonts w:ascii="Source Sans Pro" w:hAnsi="Source Sans Pro" w:cs="Source Sans Pro"/>
          <w:sz w:val="22"/>
          <w:szCs w:val="22"/>
        </w:rPr>
        <w:t xml:space="preserve"> running all tests</w:t>
      </w:r>
      <w:r>
        <w:rPr>
          <w:rFonts w:ascii="Source Sans Pro" w:hAnsi="Source Sans Pro" w:cs="Source Sans Pro"/>
          <w:sz w:val="22"/>
          <w:szCs w:val="22"/>
        </w:rPr>
        <w:t xml:space="preserve">. It has the same specifications as the Pre execution script </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After setting the project file, click on </w:t>
      </w:r>
      <w:r w:rsidR="00632A6B">
        <w:rPr>
          <w:rFonts w:ascii="Source Sans Pro" w:hAnsi="Source Sans Pro" w:cs="Source Sans Pro"/>
          <w:noProof/>
          <w:sz w:val="22"/>
          <w:szCs w:val="22"/>
        </w:rPr>
        <w:drawing>
          <wp:inline distT="0" distB="0" distL="0" distR="0" wp14:anchorId="62B3B688" wp14:editId="236E763F">
            <wp:extent cx="510540" cy="3962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632A6B">
        <w:rPr>
          <w:rFonts w:ascii="Source Sans Pro" w:hAnsi="Source Sans Pro" w:cs="Source Sans Pro"/>
          <w:sz w:val="22"/>
          <w:szCs w:val="22"/>
        </w:rPr>
        <w:t xml:space="preserve"> (Add suite). The required fields are: </w:t>
      </w:r>
      <w:r w:rsidRPr="00632A6B">
        <w:rPr>
          <w:rFonts w:ascii="Source Sans Pro" w:hAnsi="Source Sans Pro" w:cs="Source Sans Pro"/>
          <w:b/>
          <w:bCs/>
          <w:sz w:val="22"/>
          <w:szCs w:val="22"/>
        </w:rPr>
        <w:t>the name</w:t>
      </w:r>
      <w:r w:rsidRPr="00632A6B">
        <w:rPr>
          <w:rFonts w:ascii="Source Sans Pro" w:hAnsi="Source Sans Pro" w:cs="Source Sans Pro"/>
          <w:sz w:val="22"/>
          <w:szCs w:val="22"/>
        </w:rPr>
        <w:t xml:space="preserve"> of the suite and </w:t>
      </w:r>
      <w:r w:rsidRPr="00632A6B">
        <w:rPr>
          <w:rFonts w:ascii="Source Sans Pro" w:hAnsi="Source Sans Pro" w:cs="Source Sans Pro"/>
          <w:b/>
          <w:bCs/>
          <w:sz w:val="22"/>
          <w:szCs w:val="22"/>
        </w:rPr>
        <w:t>one or Test beds</w:t>
      </w:r>
      <w:r w:rsidRPr="00632A6B">
        <w:rPr>
          <w:rFonts w:ascii="Source Sans Pro" w:hAnsi="Source Sans Pro" w:cs="Source Sans Pro"/>
          <w:sz w:val="22"/>
          <w:szCs w:val="22"/>
        </w:rPr>
        <w:t xml:space="preserve"> (the workstation(s) where the tests from this suite will run).</w:t>
      </w:r>
    </w:p>
    <w:p w:rsidR="00993DE8" w:rsidRDefault="00993DE8">
      <w:pPr>
        <w:jc w:val="both"/>
        <w:rPr>
          <w:rFonts w:ascii="Source Sans Pro" w:hAnsi="Source Sans Pro" w:cs="Source Sans Pro"/>
          <w:sz w:val="22"/>
          <w:szCs w:val="22"/>
        </w:rPr>
      </w:pPr>
    </w:p>
    <w:p w:rsidR="00993DE8" w:rsidRPr="00632A6B" w:rsidRDefault="00993DE8" w:rsidP="00993DE8">
      <w:pPr>
        <w:rPr>
          <w:rFonts w:ascii="Source Sans Pro" w:hAnsi="Source Sans Pro" w:cs="Source Sans Pro"/>
          <w:sz w:val="22"/>
          <w:szCs w:val="22"/>
        </w:rPr>
      </w:pPr>
      <w:r w:rsidRPr="00632A6B">
        <w:rPr>
          <w:rFonts w:ascii="Source Sans Pro" w:hAnsi="Source Sans Pro" w:cs="Source Sans Pro"/>
          <w:sz w:val="22"/>
          <w:szCs w:val="22"/>
        </w:rPr>
        <w:lastRenderedPageBreak/>
        <w:t xml:space="preserve">In order to save the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xml:space="preserve">, use the </w:t>
      </w:r>
      <w:r w:rsidRPr="00632A6B">
        <w:rPr>
          <w:rFonts w:ascii="Source Sans Pro" w:hAnsi="Source Sans Pro" w:cs="Source Sans Pro"/>
          <w:i/>
          <w:iCs/>
          <w:sz w:val="22"/>
          <w:szCs w:val="22"/>
        </w:rPr>
        <w:t xml:space="preserve">File </w:t>
      </w:r>
      <w:r w:rsidRPr="00632A6B">
        <w:rPr>
          <w:rFonts w:ascii="Source Sans Pro" w:hAnsi="Source Sans Pro" w:cs="Source Sans Pro"/>
          <w:i/>
          <w:iCs/>
          <w:noProof/>
          <w:sz w:val="22"/>
          <w:szCs w:val="22"/>
        </w:rPr>
        <w:t>menu</w:t>
      </w:r>
      <w:r>
        <w:rPr>
          <w:rFonts w:ascii="Source Sans Pro" w:hAnsi="Source Sans Pro" w:cs="Source Sans Pro"/>
          <w:i/>
          <w:iCs/>
          <w:noProof/>
          <w:sz w:val="22"/>
          <w:szCs w:val="22"/>
        </w:rPr>
        <w:t xml:space="preserve"> : </w:t>
      </w:r>
      <w:r>
        <w:rPr>
          <w:rFonts w:ascii="Source Sans Pro" w:hAnsi="Source Sans Pro" w:cs="Source Sans Pro"/>
          <w:i/>
          <w:iCs/>
          <w:noProof/>
          <w:sz w:val="22"/>
          <w:szCs w:val="22"/>
        </w:rPr>
        <w:drawing>
          <wp:inline distT="0" distB="0" distL="0" distR="0" wp14:anchorId="4AE58489" wp14:editId="621A4A84">
            <wp:extent cx="1147445" cy="1492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7445" cy="1492250"/>
                    </a:xfrm>
                    <a:prstGeom prst="rect">
                      <a:avLst/>
                    </a:prstGeom>
                    <a:noFill/>
                    <a:ln>
                      <a:noFill/>
                    </a:ln>
                  </pic:spPr>
                </pic:pic>
              </a:graphicData>
            </a:graphic>
          </wp:inline>
        </w:drawing>
      </w:r>
      <w:r w:rsidRPr="00632A6B">
        <w:rPr>
          <w:rFonts w:ascii="Source Sans Pro" w:hAnsi="Source Sans Pro" w:cs="Source Sans Pro"/>
          <w:noProof/>
          <w:sz w:val="22"/>
          <w:szCs w:val="22"/>
        </w:rPr>
        <w:t>.</w:t>
      </w:r>
    </w:p>
    <w:p w:rsidR="00993DE8" w:rsidRPr="00632A6B" w:rsidRDefault="00993DE8" w:rsidP="00993DE8">
      <w:pPr>
        <w:rPr>
          <w:rFonts w:ascii="Source Sans Pro" w:hAnsi="Source Sans Pro" w:cs="Source Sans Pro"/>
          <w:sz w:val="22"/>
          <w:szCs w:val="22"/>
        </w:rPr>
      </w:pPr>
    </w:p>
    <w:p w:rsidR="00993DE8" w:rsidRPr="00632A6B" w:rsidRDefault="00993DE8" w:rsidP="00993DE8">
      <w:pPr>
        <w:rPr>
          <w:rFonts w:ascii="Source Sans Pro" w:hAnsi="Source Sans Pro" w:cs="Source Sans Pro"/>
          <w:sz w:val="22"/>
          <w:szCs w:val="22"/>
        </w:rPr>
      </w:pPr>
      <w:r w:rsidRPr="00632A6B">
        <w:rPr>
          <w:rFonts w:ascii="Source Sans Pro" w:hAnsi="Source Sans Pro" w:cs="Source Sans Pro"/>
          <w:sz w:val="22"/>
          <w:szCs w:val="22"/>
        </w:rPr>
        <w:t xml:space="preserve">You can download the project file locally, to share it with </w:t>
      </w:r>
      <w:r>
        <w:rPr>
          <w:rFonts w:ascii="Source Sans Pro" w:hAnsi="Source Sans Pro" w:cs="Source Sans Pro"/>
          <w:sz w:val="22"/>
          <w:szCs w:val="22"/>
        </w:rPr>
        <w:t xml:space="preserve">your </w:t>
      </w:r>
      <w:r w:rsidRPr="00632A6B">
        <w:rPr>
          <w:rFonts w:ascii="Source Sans Pro" w:hAnsi="Source Sans Pro" w:cs="Source Sans Pro"/>
          <w:sz w:val="22"/>
          <w:szCs w:val="22"/>
        </w:rPr>
        <w:t>team members.</w:t>
      </w:r>
    </w:p>
    <w:p w:rsidR="00993DE8" w:rsidRPr="00632A6B" w:rsidRDefault="00993DE8">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 suite is basically a folder, where one or more script/ test files can be added, that will be executed by</w:t>
      </w:r>
      <w:r w:rsidR="00ED6AA0">
        <w:rPr>
          <w:rFonts w:ascii="Source Sans Pro" w:hAnsi="Source Sans Pro" w:cs="Source Sans Pro"/>
          <w:sz w:val="22"/>
          <w:szCs w:val="22"/>
        </w:rPr>
        <w:t xml:space="preserve"> one, or more</w:t>
      </w:r>
      <w:r w:rsidRPr="00632A6B">
        <w:rPr>
          <w:rFonts w:ascii="Source Sans Pro" w:hAnsi="Source Sans Pro" w:cs="Source Sans Pro"/>
          <w:sz w:val="22"/>
          <w:szCs w:val="22"/>
        </w:rPr>
        <w:t xml:space="preserve"> Execution Processes.</w:t>
      </w:r>
    </w:p>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suite can also have some properties attached to it, like `</w:t>
      </w:r>
      <w:r w:rsidRPr="00632A6B">
        <w:rPr>
          <w:rFonts w:ascii="Source Sans Pro" w:hAnsi="Source Sans Pro" w:cs="Source Sans Pro"/>
          <w:i/>
          <w:iCs/>
          <w:sz w:val="22"/>
          <w:szCs w:val="22"/>
        </w:rPr>
        <w:t>release</w:t>
      </w:r>
      <w:r w:rsidRPr="00632A6B">
        <w:rPr>
          <w:rFonts w:ascii="Source Sans Pro" w:hAnsi="Source Sans Pro" w:cs="Source Sans Pro"/>
          <w:sz w:val="22"/>
          <w:szCs w:val="22"/>
        </w:rPr>
        <w:t>`, `</w:t>
      </w:r>
      <w:r w:rsidRPr="00632A6B">
        <w:rPr>
          <w:rFonts w:ascii="Source Sans Pro" w:hAnsi="Source Sans Pro" w:cs="Source Sans Pro"/>
          <w:i/>
          <w:iCs/>
          <w:sz w:val="22"/>
          <w:szCs w:val="22"/>
        </w:rPr>
        <w:t>build</w:t>
      </w:r>
      <w:r w:rsidRPr="00632A6B">
        <w:rPr>
          <w:rFonts w:ascii="Source Sans Pro" w:hAnsi="Source Sans Pro" w:cs="Source Sans Pro"/>
          <w:sz w:val="22"/>
          <w:szCs w:val="22"/>
        </w:rPr>
        <w:t>`, `</w:t>
      </w:r>
      <w:r w:rsidRPr="00632A6B">
        <w:rPr>
          <w:rFonts w:ascii="Source Sans Pro" w:hAnsi="Source Sans Pro" w:cs="Source Sans Pro"/>
          <w:i/>
          <w:iCs/>
          <w:sz w:val="22"/>
          <w:szCs w:val="22"/>
        </w:rPr>
        <w:t>comments</w:t>
      </w:r>
      <w:r w:rsidRPr="00632A6B">
        <w:rPr>
          <w:rFonts w:ascii="Source Sans Pro" w:hAnsi="Source Sans Pro" w:cs="Source Sans Pro"/>
          <w:sz w:val="22"/>
          <w:szCs w:val="22"/>
        </w:rPr>
        <w:t>`, etc. These fields are defined in `DB.xml` file (</w:t>
      </w:r>
      <w:r w:rsidRPr="00632A6B">
        <w:rPr>
          <w:rFonts w:ascii="Source Sans Pro" w:hAnsi="Source Sans Pro" w:cs="Source Sans Pro"/>
          <w:i/>
          <w:iCs/>
          <w:sz w:val="22"/>
          <w:szCs w:val="22"/>
        </w:rPr>
        <w:t>more about this in the database configuration section</w:t>
      </w:r>
      <w:r w:rsidRPr="00632A6B">
        <w:rPr>
          <w:rFonts w:ascii="Source Sans Pro" w:hAnsi="Source Sans Pro" w:cs="Source Sans Pro"/>
          <w:sz w:val="22"/>
          <w:szCs w:val="22"/>
        </w:rPr>
        <w:t xml:space="preserve">) and will look different, depending on the configuration (text box, drop down list, path to a script, </w:t>
      </w:r>
      <w:r w:rsidR="00D50090" w:rsidRPr="00632A6B">
        <w:rPr>
          <w:rFonts w:ascii="Source Sans Pro" w:hAnsi="Source Sans Pro" w:cs="Source Sans Pro"/>
          <w:sz w:val="22"/>
          <w:szCs w:val="22"/>
        </w:rPr>
        <w:t>etc.</w:t>
      </w:r>
      <w:r w:rsidR="00915F4B">
        <w:rPr>
          <w:rFonts w:ascii="Source Sans Pro" w:hAnsi="Source Sans Pro" w:cs="Source Sans Pro"/>
          <w:sz w:val="22"/>
          <w:szCs w:val="22"/>
        </w:rPr>
        <w:t>)</w:t>
      </w:r>
      <w:r w:rsidR="00B97888">
        <w:rPr>
          <w:rFonts w:ascii="Source Sans Pro" w:hAnsi="Source Sans Pro" w:cs="Source Sans Pro"/>
          <w:sz w:val="22"/>
          <w:szCs w:val="22"/>
        </w:rPr>
        <w:t xml:space="preserve"> </w:t>
      </w:r>
      <w:r w:rsidR="00915F4B">
        <w:rPr>
          <w:rFonts w:ascii="Source Sans Pro" w:hAnsi="Source Sans Pro" w:cs="Source Sans Pro"/>
          <w:sz w:val="22"/>
          <w:szCs w:val="22"/>
        </w:rPr>
        <w:t>; t</w:t>
      </w:r>
      <w:r w:rsidR="00D50090" w:rsidRPr="00632A6B">
        <w:rPr>
          <w:rFonts w:ascii="Source Sans Pro" w:hAnsi="Source Sans Pro" w:cs="Source Sans Pro"/>
          <w:sz w:val="22"/>
          <w:szCs w:val="22"/>
        </w:rPr>
        <w:t>hese `</w:t>
      </w:r>
      <w:r w:rsidR="00D50090" w:rsidRPr="00915F4B">
        <w:rPr>
          <w:rFonts w:ascii="Source Sans Pro" w:hAnsi="Source Sans Pro" w:cs="Source Sans Pro"/>
          <w:i/>
          <w:sz w:val="22"/>
          <w:szCs w:val="22"/>
        </w:rPr>
        <w:t>meta</w:t>
      </w:r>
      <w:r w:rsidR="00D50090" w:rsidRPr="00632A6B">
        <w:rPr>
          <w:rFonts w:ascii="Source Sans Pro" w:hAnsi="Source Sans Pro" w:cs="Source Sans Pro"/>
          <w:sz w:val="22"/>
          <w:szCs w:val="22"/>
        </w:rPr>
        <w:t xml:space="preserve">` properties are used </w:t>
      </w:r>
      <w:r w:rsidR="00D50090">
        <w:rPr>
          <w:rFonts w:ascii="Source Sans Pro" w:hAnsi="Source Sans Pro" w:cs="Source Sans Pro"/>
          <w:sz w:val="22"/>
          <w:szCs w:val="22"/>
        </w:rPr>
        <w:t>while</w:t>
      </w:r>
      <w:r w:rsidR="00D50090" w:rsidRPr="00632A6B">
        <w:rPr>
          <w:rFonts w:ascii="Source Sans Pro" w:hAnsi="Source Sans Pro" w:cs="Source Sans Pro"/>
          <w:sz w:val="22"/>
          <w:szCs w:val="22"/>
        </w:rPr>
        <w:t xml:space="preserve"> saving the results into database.</w:t>
      </w:r>
    </w:p>
    <w:p w:rsidR="007712C0" w:rsidRDefault="007712C0">
      <w:pPr>
        <w:jc w:val="both"/>
        <w:rPr>
          <w:rFonts w:ascii="Source Sans Pro" w:hAnsi="Source Sans Pro" w:cs="Source Sans Pro"/>
          <w:sz w:val="22"/>
          <w:szCs w:val="22"/>
        </w:rPr>
      </w:pPr>
    </w:p>
    <w:p w:rsidR="00B43D85" w:rsidRDefault="00B43D85">
      <w:pPr>
        <w:jc w:val="both"/>
        <w:rPr>
          <w:rFonts w:ascii="Source Sans Pro" w:hAnsi="Source Sans Pro" w:cs="Source Sans Pro"/>
          <w:sz w:val="22"/>
          <w:szCs w:val="22"/>
        </w:rPr>
      </w:pPr>
      <w:r>
        <w:rPr>
          <w:rFonts w:ascii="Source Sans Pro" w:hAnsi="Source Sans Pro" w:cs="Source Sans Pro"/>
          <w:sz w:val="22"/>
          <w:szCs w:val="22"/>
        </w:rPr>
        <w:t xml:space="preserve">A suite can be exported for later usage by right clicking it and selecting </w:t>
      </w:r>
      <w:r w:rsidRPr="00B43D85">
        <w:rPr>
          <w:rFonts w:ascii="Source Sans Pro" w:hAnsi="Source Sans Pro" w:cs="Source Sans Pro"/>
          <w:i/>
          <w:sz w:val="22"/>
          <w:szCs w:val="22"/>
        </w:rPr>
        <w:t>Export</w:t>
      </w:r>
      <w:r>
        <w:rPr>
          <w:rFonts w:ascii="Source Sans Pro" w:hAnsi="Source Sans Pro" w:cs="Source Sans Pro"/>
          <w:sz w:val="22"/>
          <w:szCs w:val="22"/>
        </w:rPr>
        <w:t>:</w:t>
      </w:r>
    </w:p>
    <w:p w:rsidR="00B43D85" w:rsidRPr="00B43D85" w:rsidRDefault="00B43D85">
      <w:pPr>
        <w:jc w:val="both"/>
        <w:rPr>
          <w:rFonts w:ascii="Source Sans Pro" w:hAnsi="Source Sans Pro" w:cs="Source Sans Pro"/>
          <w:sz w:val="22"/>
          <w:szCs w:val="22"/>
        </w:rPr>
      </w:pPr>
    </w:p>
    <w:p w:rsidR="00B43D85" w:rsidRDefault="00B43D85" w:rsidP="00B43D85">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extent cx="3162300" cy="11906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62300" cy="1190625"/>
                    </a:xfrm>
                    <a:prstGeom prst="rect">
                      <a:avLst/>
                    </a:prstGeom>
                    <a:noFill/>
                    <a:ln>
                      <a:noFill/>
                    </a:ln>
                  </pic:spPr>
                </pic:pic>
              </a:graphicData>
            </a:graphic>
          </wp:inline>
        </w:drawing>
      </w:r>
    </w:p>
    <w:p w:rsidR="0049442D" w:rsidRDefault="0049442D">
      <w:pPr>
        <w:jc w:val="both"/>
        <w:rPr>
          <w:rFonts w:ascii="Source Sans Pro" w:hAnsi="Source Sans Pro" w:cs="Source Sans Pro"/>
          <w:sz w:val="22"/>
          <w:szCs w:val="22"/>
        </w:rPr>
      </w:pPr>
    </w:p>
    <w:p w:rsidR="00B43D85" w:rsidRPr="00B43D85" w:rsidRDefault="00B43D85" w:rsidP="001C7477">
      <w:pPr>
        <w:jc w:val="both"/>
        <w:rPr>
          <w:rFonts w:ascii="Source Sans Pro" w:hAnsi="Source Sans Pro" w:cs="Source Sans Pro"/>
          <w:sz w:val="22"/>
          <w:szCs w:val="22"/>
        </w:rPr>
      </w:pPr>
      <w:r>
        <w:rPr>
          <w:rFonts w:ascii="Source Sans Pro" w:hAnsi="Source Sans Pro" w:cs="Source Sans Pro"/>
          <w:sz w:val="22"/>
          <w:szCs w:val="22"/>
        </w:rPr>
        <w:t xml:space="preserve">The content of the suite, including the test cases and </w:t>
      </w:r>
      <w:r w:rsidR="007712C0">
        <w:rPr>
          <w:rFonts w:ascii="Source Sans Pro" w:hAnsi="Source Sans Pro" w:cs="Source Sans Pro"/>
          <w:sz w:val="22"/>
          <w:szCs w:val="22"/>
        </w:rPr>
        <w:t>its</w:t>
      </w:r>
      <w:r>
        <w:rPr>
          <w:rFonts w:ascii="Source Sans Pro" w:hAnsi="Source Sans Pro" w:cs="Source Sans Pro"/>
          <w:sz w:val="22"/>
          <w:szCs w:val="22"/>
        </w:rPr>
        <w:t xml:space="preserve"> sub suites, is saved in </w:t>
      </w:r>
      <w:r w:rsidR="00F67BCE">
        <w:rPr>
          <w:rFonts w:ascii="Source Sans Pro" w:hAnsi="Source Sans Pro" w:cs="Source Sans Pro"/>
          <w:sz w:val="22"/>
          <w:szCs w:val="22"/>
        </w:rPr>
        <w:t>an</w:t>
      </w:r>
      <w:r>
        <w:rPr>
          <w:rFonts w:ascii="Source Sans Pro" w:hAnsi="Source Sans Pro" w:cs="Source Sans Pro"/>
          <w:sz w:val="22"/>
          <w:szCs w:val="22"/>
        </w:rPr>
        <w:t xml:space="preserve"> xml file in the </w:t>
      </w:r>
      <w:r>
        <w:rPr>
          <w:rFonts w:ascii="Source Sans Pro" w:hAnsi="Source Sans Pro" w:cs="Source Sans Pro"/>
          <w:i/>
          <w:sz w:val="22"/>
          <w:szCs w:val="22"/>
        </w:rPr>
        <w:t>Predefined Suites</w:t>
      </w:r>
      <w:r>
        <w:rPr>
          <w:rFonts w:ascii="Source Sans Pro" w:hAnsi="Source Sans Pro" w:cs="Source Sans Pro"/>
          <w:sz w:val="22"/>
          <w:szCs w:val="22"/>
        </w:rPr>
        <w:t xml:space="preserve"> path. </w:t>
      </w:r>
      <w:r w:rsidR="007712C0">
        <w:rPr>
          <w:rFonts w:ascii="Source Sans Pro" w:hAnsi="Source Sans Pro" w:cs="Source Sans Pro"/>
          <w:sz w:val="22"/>
          <w:szCs w:val="22"/>
        </w:rPr>
        <w:t>These exported suites</w:t>
      </w:r>
      <w:r>
        <w:rPr>
          <w:rFonts w:ascii="Source Sans Pro" w:hAnsi="Source Sans Pro" w:cs="Source Sans Pro"/>
          <w:sz w:val="22"/>
          <w:szCs w:val="22"/>
        </w:rPr>
        <w:t xml:space="preserve"> can be loaded in other project using drag</w:t>
      </w:r>
      <w:r w:rsidR="007712C0">
        <w:rPr>
          <w:rFonts w:ascii="Source Sans Pro" w:hAnsi="Source Sans Pro" w:cs="Source Sans Pro"/>
          <w:sz w:val="22"/>
          <w:szCs w:val="22"/>
        </w:rPr>
        <w:t xml:space="preserve"> </w:t>
      </w:r>
      <w:r>
        <w:rPr>
          <w:rFonts w:ascii="Source Sans Pro" w:hAnsi="Source Sans Pro" w:cs="Source Sans Pro"/>
          <w:sz w:val="22"/>
          <w:szCs w:val="22"/>
        </w:rPr>
        <w:t>&amp;</w:t>
      </w:r>
      <w:r w:rsidR="007712C0">
        <w:rPr>
          <w:rFonts w:ascii="Source Sans Pro" w:hAnsi="Source Sans Pro" w:cs="Source Sans Pro"/>
          <w:sz w:val="22"/>
          <w:szCs w:val="22"/>
        </w:rPr>
        <w:t xml:space="preserve"> </w:t>
      </w:r>
      <w:r>
        <w:rPr>
          <w:rFonts w:ascii="Source Sans Pro" w:hAnsi="Source Sans Pro" w:cs="Source Sans Pro"/>
          <w:sz w:val="22"/>
          <w:szCs w:val="22"/>
        </w:rPr>
        <w:t xml:space="preserve">drop from the </w:t>
      </w:r>
      <w:r>
        <w:rPr>
          <w:rFonts w:ascii="Source Sans Pro" w:hAnsi="Source Sans Pro" w:cs="Source Sans Pro"/>
          <w:i/>
          <w:sz w:val="22"/>
          <w:szCs w:val="22"/>
        </w:rPr>
        <w:t>Predefined Suites</w:t>
      </w:r>
      <w:r>
        <w:rPr>
          <w:rFonts w:ascii="Source Sans Pro" w:hAnsi="Source Sans Pro" w:cs="Source Sans Pro"/>
          <w:sz w:val="22"/>
          <w:szCs w:val="22"/>
        </w:rPr>
        <w:t xml:space="preserve"> tab into the suite definition window.</w:t>
      </w:r>
    </w:p>
    <w:p w:rsidR="00B43D85" w:rsidRDefault="00B43D85" w:rsidP="001C7477">
      <w:pPr>
        <w:jc w:val="both"/>
        <w:rPr>
          <w:rFonts w:ascii="Source Sans Pro" w:hAnsi="Source Sans Pro" w:cs="Source Sans Pro"/>
          <w:sz w:val="22"/>
          <w:szCs w:val="22"/>
        </w:rPr>
      </w:pPr>
    </w:p>
    <w:p w:rsidR="001C7477" w:rsidRDefault="00E370F8" w:rsidP="001C7477">
      <w:pPr>
        <w:jc w:val="both"/>
        <w:rPr>
          <w:rFonts w:ascii="Source Sans Pro" w:hAnsi="Source Sans Pro" w:cs="Source Sans Pro"/>
          <w:sz w:val="22"/>
          <w:szCs w:val="22"/>
        </w:rPr>
      </w:pPr>
      <w:r w:rsidRPr="00632A6B">
        <w:rPr>
          <w:rFonts w:ascii="Source Sans Pro" w:hAnsi="Source Sans Pro" w:cs="Source Sans Pro"/>
          <w:sz w:val="22"/>
          <w:szCs w:val="22"/>
        </w:rPr>
        <w:t>The script/ test files and the suites can be re-arranged anytime, using drag &amp; drop, or can be deleted.</w:t>
      </w:r>
    </w:p>
    <w:p w:rsidR="001C7477" w:rsidRDefault="001C7477" w:rsidP="001C7477">
      <w:pPr>
        <w:jc w:val="both"/>
        <w:rPr>
          <w:rFonts w:ascii="Source Sans Pro" w:hAnsi="Source Sans Pro" w:cs="Source Sans Pro"/>
          <w:sz w:val="22"/>
          <w:szCs w:val="22"/>
        </w:rPr>
      </w:pPr>
    </w:p>
    <w:p w:rsidR="00793114" w:rsidRPr="00632A6B" w:rsidRDefault="00E370F8" w:rsidP="001C7477">
      <w:pPr>
        <w:jc w:val="both"/>
        <w:rPr>
          <w:rFonts w:ascii="Source Sans Pro" w:hAnsi="Source Sans Pro" w:cs="Source Sans Pro"/>
          <w:sz w:val="22"/>
          <w:szCs w:val="22"/>
        </w:rPr>
      </w:pPr>
      <w:r w:rsidRPr="00632A6B">
        <w:rPr>
          <w:rFonts w:ascii="Source Sans Pro" w:hAnsi="Source Sans Pro" w:cs="Source Sans Pro"/>
          <w:sz w:val="22"/>
          <w:szCs w:val="22"/>
        </w:rPr>
        <w:t xml:space="preserve">Each script/ test file has a few properties </w:t>
      </w:r>
      <w:r w:rsidR="00F201A2">
        <w:rPr>
          <w:rFonts w:ascii="Source Sans Pro" w:hAnsi="Source Sans Pro" w:cs="Source Sans Pro"/>
          <w:sz w:val="22"/>
          <w:szCs w:val="22"/>
        </w:rPr>
        <w:t>too</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AD0BD2">
        <w:rPr>
          <w:rFonts w:ascii="Source Sans Pro" w:hAnsi="Source Sans Pro" w:cs="Source Sans Pro"/>
          <w:noProof/>
          <w:sz w:val="22"/>
          <w:szCs w:val="22"/>
        </w:rPr>
        <w:drawing>
          <wp:inline distT="0" distB="0" distL="0" distR="0">
            <wp:extent cx="2889504" cy="722376"/>
            <wp:effectExtent l="0" t="0" r="6350" b="1905"/>
            <wp:docPr id="1" name="Picture 1" descr="C:\Users\Cro\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Untitled.jpg"/>
                    <pic:cNvPicPr>
                      <a:picLocks noChangeAspect="1" noChangeArrowheads="1"/>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889504" cy="722376"/>
                    </a:xfrm>
                    <a:prstGeom prst="rect">
                      <a:avLst/>
                    </a:prstGeom>
                    <a:noFill/>
                    <a:ln>
                      <a:noFill/>
                    </a:ln>
                  </pic:spPr>
                </pic:pic>
              </a:graphicData>
            </a:graphic>
          </wp:inline>
        </w:drawing>
      </w:r>
    </w:p>
    <w:p w:rsidR="00793114" w:rsidRPr="00632A6B" w:rsidRDefault="00793114">
      <w:pPr>
        <w:rPr>
          <w:rFonts w:ascii="Source Sans Pro" w:hAnsi="Source Sans Pro" w:cs="Source Sans Pro"/>
          <w:sz w:val="22"/>
          <w:szCs w:val="22"/>
        </w:rPr>
      </w:pPr>
    </w:p>
    <w:p w:rsidR="00793114" w:rsidRPr="00632A6B" w:rsidRDefault="000A4735">
      <w:pPr>
        <w:numPr>
          <w:ilvl w:val="0"/>
          <w:numId w:val="18"/>
        </w:numPr>
        <w:jc w:val="both"/>
        <w:rPr>
          <w:rFonts w:ascii="Source Sans Pro" w:hAnsi="Source Sans Pro" w:cs="Source Sans Pro"/>
          <w:i/>
          <w:iCs/>
          <w:sz w:val="22"/>
          <w:szCs w:val="22"/>
        </w:rPr>
      </w:pPr>
      <w:r>
        <w:rPr>
          <w:rFonts w:ascii="Source Sans Pro" w:hAnsi="Source Sans Pro" w:cs="Source Sans Pro"/>
          <w:sz w:val="22"/>
          <w:szCs w:val="22"/>
        </w:rPr>
        <w:t>A</w:t>
      </w:r>
      <w:r w:rsidR="00E370F8" w:rsidRPr="00632A6B">
        <w:rPr>
          <w:rFonts w:ascii="Source Sans Pro" w:hAnsi="Source Sans Pro" w:cs="Source Sans Pro"/>
          <w:sz w:val="22"/>
          <w:szCs w:val="22"/>
        </w:rPr>
        <w:t xml:space="preserve"> test that is not </w:t>
      </w:r>
      <w:r w:rsidR="00E370F8" w:rsidRPr="00632A6B">
        <w:rPr>
          <w:rFonts w:ascii="Source Sans Pro" w:hAnsi="Source Sans Pro" w:cs="Source Sans Pro"/>
          <w:i/>
          <w:iCs/>
          <w:sz w:val="22"/>
          <w:szCs w:val="22"/>
        </w:rPr>
        <w:t>Runnable</w:t>
      </w:r>
      <w:r w:rsidR="00E370F8" w:rsidRPr="00632A6B">
        <w:rPr>
          <w:rFonts w:ascii="Source Sans Pro" w:hAnsi="Source Sans Pro" w:cs="Source Sans Pro"/>
          <w:sz w:val="22"/>
          <w:szCs w:val="22"/>
        </w:rPr>
        <w:t xml:space="preserve"> will be sent to </w:t>
      </w:r>
      <w:r w:rsidR="00E370F8" w:rsidRPr="00632A6B">
        <w:rPr>
          <w:rFonts w:ascii="Source Sans Pro" w:hAnsi="Source Sans Pro" w:cs="Source Sans Pro"/>
          <w:b/>
          <w:bCs/>
          <w:sz w:val="22"/>
          <w:szCs w:val="22"/>
        </w:rPr>
        <w:t>EP</w:t>
      </w:r>
      <w:r w:rsidR="00E370F8" w:rsidRPr="00632A6B">
        <w:rPr>
          <w:rFonts w:ascii="Source Sans Pro" w:hAnsi="Source Sans Pro" w:cs="Source Sans Pro"/>
          <w:sz w:val="22"/>
          <w:szCs w:val="22"/>
        </w:rPr>
        <w:t>, but will never execute</w:t>
      </w:r>
      <w:r w:rsidR="00B97888">
        <w:rPr>
          <w:rFonts w:ascii="Source Sans Pro" w:hAnsi="Source Sans Pro" w:cs="Source Sans Pro"/>
          <w:sz w:val="22"/>
          <w:szCs w:val="22"/>
        </w:rPr>
        <w:t>. You can use this to transfer configuration files on the EP</w:t>
      </w:r>
      <w:r w:rsidR="00E370F8" w:rsidRPr="00632A6B">
        <w:rPr>
          <w:rFonts w:ascii="Source Sans Pro" w:hAnsi="Source Sans Pro" w:cs="Source Sans Pro"/>
          <w:sz w:val="22"/>
          <w:szCs w:val="22"/>
        </w:rPr>
        <w:t xml:space="preserve"> ;</w:t>
      </w:r>
    </w:p>
    <w:p w:rsidR="00793114" w:rsidRPr="00632A6B" w:rsidRDefault="00E370F8">
      <w:pPr>
        <w:numPr>
          <w:ilvl w:val="0"/>
          <w:numId w:val="18"/>
        </w:numPr>
        <w:jc w:val="both"/>
        <w:rPr>
          <w:rFonts w:ascii="Source Sans Pro" w:hAnsi="Source Sans Pro" w:cs="Source Sans Pro"/>
          <w:i/>
          <w:iCs/>
          <w:sz w:val="22"/>
          <w:szCs w:val="22"/>
        </w:rPr>
      </w:pPr>
      <w:r w:rsidRPr="00632A6B">
        <w:rPr>
          <w:rFonts w:ascii="Source Sans Pro" w:hAnsi="Source Sans Pro" w:cs="Source Sans Pro"/>
          <w:i/>
          <w:iCs/>
          <w:sz w:val="22"/>
          <w:szCs w:val="22"/>
        </w:rPr>
        <w:t>Optional</w:t>
      </w:r>
      <w:r w:rsidRPr="00632A6B">
        <w:rPr>
          <w:rFonts w:ascii="Source Sans Pro" w:hAnsi="Source Sans Pro" w:cs="Source Sans Pro"/>
          <w:sz w:val="22"/>
          <w:szCs w:val="22"/>
        </w:rPr>
        <w:t xml:space="preserve"> tests</w:t>
      </w:r>
      <w:r w:rsidR="003A06B0">
        <w:rPr>
          <w:rFonts w:ascii="Source Sans Pro" w:hAnsi="Source Sans Pro" w:cs="Source Sans Pro"/>
          <w:sz w:val="22"/>
          <w:szCs w:val="22"/>
        </w:rPr>
        <w:t xml:space="preserve"> that fail, will not stop the execution</w:t>
      </w:r>
      <w:r w:rsidRPr="00632A6B">
        <w:rPr>
          <w:rFonts w:ascii="Source Sans Pro" w:hAnsi="Source Sans Pro" w:cs="Source Sans Pro"/>
          <w:sz w:val="22"/>
          <w:szCs w:val="22"/>
        </w:rPr>
        <w:t xml:space="preserve"> when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active ;</w:t>
      </w:r>
    </w:p>
    <w:p w:rsidR="00793114" w:rsidRDefault="00EB07A9">
      <w:pPr>
        <w:numPr>
          <w:ilvl w:val="0"/>
          <w:numId w:val="18"/>
        </w:numPr>
        <w:jc w:val="both"/>
        <w:rPr>
          <w:rFonts w:ascii="Source Sans Pro" w:hAnsi="Source Sans Pro" w:cs="Source Sans Pro"/>
          <w:sz w:val="22"/>
          <w:szCs w:val="22"/>
        </w:rPr>
      </w:pPr>
      <w:r>
        <w:rPr>
          <w:rFonts w:ascii="Source Sans Pro" w:hAnsi="Source Sans Pro" w:cs="Source Sans Pro"/>
          <w:i/>
          <w:iCs/>
          <w:sz w:val="22"/>
          <w:szCs w:val="22"/>
        </w:rPr>
        <w:t>Setup</w:t>
      </w:r>
      <w:r w:rsidR="00E370F8" w:rsidRPr="00632A6B">
        <w:rPr>
          <w:rFonts w:ascii="Source Sans Pro" w:hAnsi="Source Sans Pro" w:cs="Source Sans Pro"/>
          <w:sz w:val="22"/>
          <w:szCs w:val="22"/>
        </w:rPr>
        <w:t xml:space="preserve"> tests are </w:t>
      </w:r>
      <w:r w:rsidR="00BA2364">
        <w:rPr>
          <w:rFonts w:ascii="Source Sans Pro" w:hAnsi="Source Sans Pro" w:cs="Source Sans Pro"/>
          <w:sz w:val="22"/>
          <w:szCs w:val="22"/>
        </w:rPr>
        <w:t xml:space="preserve">executed at all times (they cannot </w:t>
      </w:r>
      <w:r w:rsidR="00D97B16">
        <w:rPr>
          <w:rFonts w:ascii="Source Sans Pro" w:hAnsi="Source Sans Pro" w:cs="Source Sans Pro"/>
          <w:sz w:val="22"/>
          <w:szCs w:val="22"/>
        </w:rPr>
        <w:t xml:space="preserve">have to </w:t>
      </w:r>
      <w:r w:rsidR="00BA2364">
        <w:rPr>
          <w:rFonts w:ascii="Source Sans Pro" w:hAnsi="Source Sans Pro" w:cs="Source Sans Pro"/>
          <w:sz w:val="22"/>
          <w:szCs w:val="22"/>
        </w:rPr>
        <w:t>be runnable)</w:t>
      </w:r>
      <w:r w:rsidR="00E370F8" w:rsidRPr="00632A6B">
        <w:rPr>
          <w:rFonts w:ascii="Source Sans Pro" w:hAnsi="Source Sans Pro" w:cs="Source Sans Pro"/>
          <w:sz w:val="22"/>
          <w:szCs w:val="22"/>
        </w:rPr>
        <w:t xml:space="preserve"> and if they </w:t>
      </w:r>
      <w:r w:rsidR="00427AB8" w:rsidRPr="00632A6B">
        <w:rPr>
          <w:rFonts w:ascii="Source Sans Pro" w:hAnsi="Source Sans Pro" w:cs="Source Sans Pro"/>
          <w:i/>
          <w:iCs/>
          <w:sz w:val="22"/>
          <w:szCs w:val="22"/>
        </w:rPr>
        <w:t>fail</w:t>
      </w:r>
      <w:r w:rsidR="00E370F8" w:rsidRPr="00632A6B">
        <w:rPr>
          <w:rFonts w:ascii="Source Sans Pro" w:hAnsi="Source Sans Pro" w:cs="Source Sans Pro"/>
          <w:sz w:val="22"/>
          <w:szCs w:val="22"/>
        </w:rPr>
        <w:t xml:space="preserve">, </w:t>
      </w:r>
      <w:r w:rsidR="00F201A2" w:rsidRPr="00632A6B">
        <w:rPr>
          <w:rFonts w:ascii="Source Sans Pro" w:hAnsi="Source Sans Pro" w:cs="Source Sans Pro"/>
          <w:sz w:val="22"/>
          <w:szCs w:val="22"/>
        </w:rPr>
        <w:t>the entire</w:t>
      </w:r>
      <w:r w:rsidR="00E370F8" w:rsidRPr="00632A6B">
        <w:rPr>
          <w:rFonts w:ascii="Source Sans Pro" w:hAnsi="Source Sans Pro" w:cs="Source Sans Pro"/>
          <w:sz w:val="22"/>
          <w:szCs w:val="22"/>
        </w:rPr>
        <w:t xml:space="preserve"> Suite is considered </w:t>
      </w:r>
      <w:r w:rsidR="00E370F8" w:rsidRPr="00632A6B">
        <w:rPr>
          <w:rFonts w:ascii="Source Sans Pro" w:hAnsi="Source Sans Pro" w:cs="Source Sans Pro"/>
          <w:i/>
          <w:iCs/>
          <w:sz w:val="22"/>
          <w:szCs w:val="22"/>
        </w:rPr>
        <w:t>Failed</w:t>
      </w:r>
      <w:r w:rsidR="00E370F8" w:rsidRPr="00632A6B">
        <w:rPr>
          <w:rFonts w:ascii="Source Sans Pro" w:hAnsi="Source Sans Pro" w:cs="Source Sans Pro"/>
          <w:sz w:val="22"/>
          <w:szCs w:val="22"/>
        </w:rPr>
        <w:t>.</w:t>
      </w:r>
      <w:r>
        <w:rPr>
          <w:rFonts w:ascii="Source Sans Pro" w:hAnsi="Source Sans Pro" w:cs="Source Sans Pro"/>
          <w:sz w:val="22"/>
          <w:szCs w:val="22"/>
        </w:rPr>
        <w:t xml:space="preserve"> Setup files are NOT saved into the database!</w:t>
      </w:r>
    </w:p>
    <w:p w:rsidR="009274D3" w:rsidRDefault="009274D3" w:rsidP="009274D3">
      <w:pPr>
        <w:numPr>
          <w:ilvl w:val="0"/>
          <w:numId w:val="18"/>
        </w:numPr>
        <w:jc w:val="both"/>
        <w:rPr>
          <w:rFonts w:ascii="Source Sans Pro" w:hAnsi="Source Sans Pro" w:cs="Source Sans Pro"/>
          <w:sz w:val="22"/>
          <w:szCs w:val="22"/>
        </w:rPr>
      </w:pPr>
      <w:r>
        <w:rPr>
          <w:rFonts w:ascii="Source Sans Pro" w:hAnsi="Source Sans Pro" w:cs="Source Sans Pro"/>
          <w:i/>
          <w:iCs/>
          <w:sz w:val="22"/>
          <w:szCs w:val="22"/>
        </w:rPr>
        <w:t>Teardown</w:t>
      </w:r>
      <w:r w:rsidRPr="00632A6B">
        <w:rPr>
          <w:rFonts w:ascii="Source Sans Pro" w:hAnsi="Source Sans Pro" w:cs="Source Sans Pro"/>
          <w:sz w:val="22"/>
          <w:szCs w:val="22"/>
        </w:rPr>
        <w:t xml:space="preserve"> tests are </w:t>
      </w:r>
      <w:r>
        <w:rPr>
          <w:rFonts w:ascii="Source Sans Pro" w:hAnsi="Source Sans Pro" w:cs="Source Sans Pro"/>
          <w:sz w:val="22"/>
          <w:szCs w:val="22"/>
        </w:rPr>
        <w:t>executed at all times</w:t>
      </w:r>
      <w:r w:rsidR="00D97B16">
        <w:rPr>
          <w:rFonts w:ascii="Source Sans Pro" w:hAnsi="Source Sans Pro" w:cs="Source Sans Pro"/>
          <w:sz w:val="22"/>
          <w:szCs w:val="22"/>
        </w:rPr>
        <w:t xml:space="preserve"> (</w:t>
      </w:r>
      <w:r>
        <w:rPr>
          <w:rFonts w:ascii="Source Sans Pro" w:hAnsi="Source Sans Pro" w:cs="Source Sans Pro"/>
          <w:sz w:val="22"/>
          <w:szCs w:val="22"/>
        </w:rPr>
        <w:t xml:space="preserve">they </w:t>
      </w:r>
      <w:r w:rsidR="00D97B16">
        <w:rPr>
          <w:rFonts w:ascii="Source Sans Pro" w:hAnsi="Source Sans Pro" w:cs="Source Sans Pro"/>
          <w:sz w:val="22"/>
          <w:szCs w:val="22"/>
        </w:rPr>
        <w:t>have to be</w:t>
      </w:r>
      <w:r>
        <w:rPr>
          <w:rFonts w:ascii="Source Sans Pro" w:hAnsi="Source Sans Pro" w:cs="Source Sans Pro"/>
          <w:sz w:val="22"/>
          <w:szCs w:val="22"/>
        </w:rPr>
        <w:t xml:space="preserve"> runnable)</w:t>
      </w:r>
      <w:r w:rsidRPr="00632A6B">
        <w:rPr>
          <w:rFonts w:ascii="Source Sans Pro" w:hAnsi="Source Sans Pro" w:cs="Source Sans Pro"/>
          <w:sz w:val="22"/>
          <w:szCs w:val="22"/>
        </w:rPr>
        <w:t xml:space="preserve"> and if they </w:t>
      </w:r>
      <w:r w:rsidRPr="00632A6B">
        <w:rPr>
          <w:rFonts w:ascii="Source Sans Pro" w:hAnsi="Source Sans Pro" w:cs="Source Sans Pro"/>
          <w:i/>
          <w:iCs/>
          <w:sz w:val="22"/>
          <w:szCs w:val="22"/>
        </w:rPr>
        <w:t>fail</w:t>
      </w:r>
      <w:r w:rsidRPr="00632A6B">
        <w:rPr>
          <w:rFonts w:ascii="Source Sans Pro" w:hAnsi="Source Sans Pro" w:cs="Source Sans Pro"/>
          <w:sz w:val="22"/>
          <w:szCs w:val="22"/>
        </w:rPr>
        <w:t xml:space="preserve">, the entire Suite is considered </w:t>
      </w:r>
      <w:r w:rsidRPr="00632A6B">
        <w:rPr>
          <w:rFonts w:ascii="Source Sans Pro" w:hAnsi="Source Sans Pro" w:cs="Source Sans Pro"/>
          <w:i/>
          <w:iCs/>
          <w:sz w:val="22"/>
          <w:szCs w:val="22"/>
        </w:rPr>
        <w:t>Failed</w:t>
      </w:r>
      <w:r w:rsidRPr="00632A6B">
        <w:rPr>
          <w:rFonts w:ascii="Source Sans Pro" w:hAnsi="Source Sans Pro" w:cs="Source Sans Pro"/>
          <w:sz w:val="22"/>
          <w:szCs w:val="22"/>
        </w:rPr>
        <w:t>.</w:t>
      </w:r>
      <w:r>
        <w:rPr>
          <w:rFonts w:ascii="Source Sans Pro" w:hAnsi="Source Sans Pro" w:cs="Source Sans Pro"/>
          <w:sz w:val="22"/>
          <w:szCs w:val="22"/>
        </w:rPr>
        <w:t xml:space="preserve"> Setup files are NOT saved into the database!</w:t>
      </w:r>
    </w:p>
    <w:p w:rsidR="00E35E0D" w:rsidRPr="00632A6B" w:rsidRDefault="00E35E0D" w:rsidP="009274D3">
      <w:pPr>
        <w:ind w:left="720"/>
        <w:jc w:val="both"/>
        <w:rPr>
          <w:rFonts w:ascii="Source Sans Pro" w:hAnsi="Source Sans Pro" w:cs="Source Sans Pro"/>
          <w:sz w:val="22"/>
          <w:szCs w:val="22"/>
        </w:rPr>
      </w:pPr>
    </w:p>
    <w:p w:rsidR="00793114" w:rsidRDefault="00793114">
      <w:pPr>
        <w:rPr>
          <w:rFonts w:ascii="Source Sans Pro" w:hAnsi="Source Sans Pro" w:cs="Source Sans Pro"/>
          <w:sz w:val="22"/>
          <w:szCs w:val="22"/>
        </w:rPr>
      </w:pPr>
    </w:p>
    <w:p w:rsidR="00CB4CF8" w:rsidRDefault="00CB4CF8">
      <w:pPr>
        <w:rPr>
          <w:rFonts w:ascii="Source Sans Pro" w:hAnsi="Source Sans Pro" w:cs="Source Sans Pro"/>
          <w:sz w:val="22"/>
          <w:szCs w:val="22"/>
        </w:rPr>
      </w:pPr>
    </w:p>
    <w:p w:rsidR="00CB4CF8" w:rsidRDefault="00CB4CF8">
      <w:pPr>
        <w:rPr>
          <w:rFonts w:ascii="Source Sans Pro" w:hAnsi="Source Sans Pro" w:cs="Source Sans Pro"/>
          <w:sz w:val="22"/>
          <w:szCs w:val="22"/>
        </w:rPr>
      </w:pPr>
    </w:p>
    <w:p w:rsidR="00CB4CF8" w:rsidRDefault="00CB4CF8">
      <w:pPr>
        <w:rPr>
          <w:rFonts w:ascii="Source Sans Pro" w:hAnsi="Source Sans Pro" w:cs="Source Sans Pro"/>
          <w:sz w:val="22"/>
          <w:szCs w:val="22"/>
        </w:rPr>
      </w:pPr>
    </w:p>
    <w:p w:rsidR="00CB4CF8" w:rsidRPr="00632A6B" w:rsidRDefault="00CB4CF8">
      <w:pPr>
        <w:rPr>
          <w:rFonts w:ascii="Source Sans Pro" w:hAnsi="Source Sans Pro" w:cs="Source Sans Pro"/>
          <w:sz w:val="22"/>
          <w:szCs w:val="22"/>
        </w:rPr>
      </w:pPr>
    </w:p>
    <w:p w:rsidR="00793114" w:rsidRDefault="00CB4CF8" w:rsidP="00AF7994">
      <w:pPr>
        <w:spacing w:line="276" w:lineRule="auto"/>
        <w:rPr>
          <w:rFonts w:ascii="Source Sans Pro" w:hAnsi="Source Sans Pro" w:cs="Source Sans Pro"/>
          <w:sz w:val="22"/>
          <w:szCs w:val="22"/>
        </w:rPr>
      </w:pPr>
      <w:r>
        <w:rPr>
          <w:rFonts w:ascii="Source Sans Pro" w:hAnsi="Source Sans Pro" w:cs="Source Sans Pro"/>
          <w:sz w:val="22"/>
          <w:szCs w:val="22"/>
        </w:rPr>
        <w:lastRenderedPageBreak/>
        <w:t>The user can define a list of parameters and properties</w:t>
      </w:r>
      <w:r w:rsidR="00AF7994">
        <w:rPr>
          <w:rFonts w:ascii="Source Sans Pro" w:hAnsi="Source Sans Pro" w:cs="Source Sans Pro"/>
          <w:sz w:val="22"/>
          <w:szCs w:val="22"/>
        </w:rPr>
        <w:t xml:space="preserve"> for every test case</w:t>
      </w:r>
      <w:r>
        <w:rPr>
          <w:rFonts w:ascii="Source Sans Pro" w:hAnsi="Source Sans Pro" w:cs="Source Sans Pro"/>
          <w:sz w:val="22"/>
          <w:szCs w:val="22"/>
        </w:rPr>
        <w:t>.</w:t>
      </w:r>
    </w:p>
    <w:p w:rsidR="00DC6799" w:rsidRDefault="00DC6799" w:rsidP="00AF7994">
      <w:pPr>
        <w:spacing w:line="276" w:lineRule="auto"/>
        <w:rPr>
          <w:rFonts w:ascii="Source Sans Pro" w:hAnsi="Source Sans Pro" w:cs="Source Sans Pro"/>
          <w:noProof/>
          <w:sz w:val="22"/>
          <w:szCs w:val="22"/>
        </w:rPr>
      </w:pPr>
    </w:p>
    <w:p w:rsidR="00CB4CF8" w:rsidRPr="00632A6B" w:rsidRDefault="00CB4CF8" w:rsidP="00AF7994">
      <w:pPr>
        <w:spacing w:line="276" w:lineRule="auto"/>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190D4D12" wp14:editId="2E5265E9">
            <wp:extent cx="4953000" cy="180801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3">
                      <a:extLst>
                        <a:ext uri="{28A0092B-C50C-407E-A947-70E740481C1C}">
                          <a14:useLocalDpi xmlns:a14="http://schemas.microsoft.com/office/drawing/2010/main" val="0"/>
                        </a:ext>
                      </a:extLst>
                    </a:blip>
                    <a:srcRect l="1074" t="4780" r="2823" b="6119"/>
                    <a:stretch/>
                  </pic:blipFill>
                  <pic:spPr bwMode="auto">
                    <a:xfrm>
                      <a:off x="0" y="0"/>
                      <a:ext cx="4952167" cy="1807714"/>
                    </a:xfrm>
                    <a:prstGeom prst="rect">
                      <a:avLst/>
                    </a:prstGeom>
                    <a:noFill/>
                    <a:ln>
                      <a:noFill/>
                    </a:ln>
                    <a:extLst>
                      <a:ext uri="{53640926-AAD7-44D8-BBD7-CCE9431645EC}">
                        <a14:shadowObscured xmlns:a14="http://schemas.microsoft.com/office/drawing/2010/main"/>
                      </a:ext>
                    </a:extLst>
                  </pic:spPr>
                </pic:pic>
              </a:graphicData>
            </a:graphic>
          </wp:inline>
        </w:drawing>
      </w:r>
    </w:p>
    <w:p w:rsidR="00F67BCE" w:rsidRDefault="00F67BCE" w:rsidP="00AF7994">
      <w:pPr>
        <w:spacing w:line="276" w:lineRule="auto"/>
        <w:rPr>
          <w:rFonts w:ascii="Source Sans Pro" w:hAnsi="Source Sans Pro" w:cs="Source Sans Pro"/>
          <w:sz w:val="22"/>
          <w:szCs w:val="22"/>
        </w:rPr>
      </w:pPr>
    </w:p>
    <w:p w:rsidR="00AF7994" w:rsidRDefault="00AF7994" w:rsidP="00AF7994">
      <w:pPr>
        <w:spacing w:line="276" w:lineRule="auto"/>
        <w:rPr>
          <w:rFonts w:ascii="Source Sans Pro" w:hAnsi="Source Sans Pro" w:cs="Source Sans Pro"/>
          <w:sz w:val="22"/>
          <w:szCs w:val="22"/>
        </w:rPr>
      </w:pPr>
      <w:r>
        <w:rPr>
          <w:rFonts w:ascii="Source Sans Pro" w:hAnsi="Source Sans Pro" w:cs="Source Sans Pro"/>
          <w:sz w:val="22"/>
          <w:szCs w:val="22"/>
        </w:rPr>
        <w:t>Both the parameters and the properties are sent to the tests and can be accessed during execution; more about this in `</w:t>
      </w:r>
      <w:r w:rsidRPr="00AF7994">
        <w:rPr>
          <w:rFonts w:ascii="Source Sans Pro" w:hAnsi="Source Sans Pro" w:cs="Source Sans Pro"/>
          <w:b/>
          <w:sz w:val="22"/>
          <w:szCs w:val="22"/>
        </w:rPr>
        <w:t>How to write Twister tests</w:t>
      </w:r>
      <w:r>
        <w:rPr>
          <w:rFonts w:ascii="Source Sans Pro" w:hAnsi="Source Sans Pro" w:cs="Source Sans Pro"/>
          <w:sz w:val="22"/>
          <w:szCs w:val="22"/>
        </w:rPr>
        <w:t>` section.</w:t>
      </w:r>
    </w:p>
    <w:p w:rsidR="001C7477" w:rsidRPr="00AF7994" w:rsidRDefault="001C7477" w:rsidP="00AF7994">
      <w:pPr>
        <w:rPr>
          <w:rFonts w:ascii="Source Sans Pro" w:hAnsi="Source Sans Pro" w:cs="Source Sans Pro"/>
          <w:sz w:val="22"/>
          <w:szCs w:val="22"/>
        </w:rPr>
      </w:pPr>
      <w:r>
        <w:br w:type="page"/>
      </w:r>
    </w:p>
    <w:p w:rsidR="00793114" w:rsidRPr="00632A6B" w:rsidRDefault="00E370F8">
      <w:pPr>
        <w:jc w:val="center"/>
        <w:rPr>
          <w:rFonts w:ascii="Source Sans Pro" w:hAnsi="Source Sans Pro" w:cs="Source Sans Pro"/>
          <w:sz w:val="22"/>
          <w:szCs w:val="22"/>
        </w:rPr>
      </w:pPr>
      <w:bookmarkStart w:id="8" w:name="How_to_run_the_test_files"/>
      <w:r w:rsidRPr="00632A6B">
        <w:rPr>
          <w:rFonts w:ascii="PT Serif" w:hAnsi="PT Serif" w:cs="Source Sans Pro"/>
          <w:b/>
          <w:bCs/>
          <w:sz w:val="28"/>
          <w:szCs w:val="28"/>
          <w:u w:val="single"/>
        </w:rPr>
        <w:lastRenderedPageBreak/>
        <w:t>8 - How to run the test files</w:t>
      </w:r>
    </w:p>
    <w:bookmarkEnd w:id="8"/>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After all the suites and scripts are set, click </w:t>
      </w:r>
      <w:r w:rsidRPr="00632A6B">
        <w:rPr>
          <w:rFonts w:ascii="Source Sans Pro" w:hAnsi="Source Sans Pro" w:cs="Source Sans Pro"/>
          <w:noProof/>
          <w:sz w:val="22"/>
          <w:szCs w:val="22"/>
        </w:rPr>
        <w:t>on</w:t>
      </w:r>
      <w:r w:rsidR="00784620">
        <w:rPr>
          <w:rFonts w:ascii="Source Sans Pro" w:hAnsi="Source Sans Pro" w:cs="Source Sans Pro"/>
          <w:noProof/>
          <w:sz w:val="22"/>
          <w:szCs w:val="22"/>
        </w:rPr>
        <w:t xml:space="preserve"> </w:t>
      </w:r>
      <w:r w:rsidR="00632A6B">
        <w:rPr>
          <w:rFonts w:ascii="Source Sans Pro" w:hAnsi="Source Sans Pro" w:cs="Source Sans Pro"/>
          <w:noProof/>
          <w:position w:val="-4"/>
          <w:sz w:val="22"/>
          <w:szCs w:val="22"/>
        </w:rPr>
        <w:drawing>
          <wp:inline distT="0" distB="0" distL="0" distR="0" wp14:anchorId="57AFD4D1" wp14:editId="0F84310B">
            <wp:extent cx="800100" cy="198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632A6B">
        <w:rPr>
          <w:rFonts w:ascii="Source Sans Pro" w:hAnsi="Source Sans Pro" w:cs="Source Sans Pro"/>
          <w:noProof/>
          <w:sz w:val="22"/>
          <w:szCs w:val="22"/>
        </w:rPr>
        <w:t>,</w:t>
      </w:r>
      <w:r w:rsidRPr="00632A6B">
        <w:rPr>
          <w:rFonts w:ascii="Source Sans Pro" w:hAnsi="Source Sans Pro" w:cs="Source Sans Pro"/>
          <w:sz w:val="22"/>
          <w:szCs w:val="22"/>
        </w:rPr>
        <w:t xml:space="preserve"> to start the execution.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What will happen is that, all </w:t>
      </w:r>
      <w:r w:rsidRPr="00632A6B">
        <w:rPr>
          <w:rFonts w:ascii="Source Sans Pro" w:hAnsi="Source Sans Pro" w:cs="Source Sans Pro"/>
          <w:b/>
          <w:bCs/>
          <w:sz w:val="22"/>
          <w:szCs w:val="22"/>
        </w:rPr>
        <w:t>checked</w:t>
      </w:r>
      <w:r w:rsidRPr="00632A6B">
        <w:rPr>
          <w:rFonts w:ascii="Source Sans Pro" w:hAnsi="Source Sans Pro" w:cs="Source Sans Pro"/>
          <w:sz w:val="22"/>
          <w:szCs w:val="22"/>
        </w:rPr>
        <w:t xml:space="preserve"> scripts from all suites will run, in order. The execution doesn't stop if one of the scripts fails, excepting the case when the test that fails is </w:t>
      </w:r>
      <w:r w:rsidRPr="00632A6B">
        <w:rPr>
          <w:rFonts w:ascii="Source Sans Pro" w:hAnsi="Source Sans Pro" w:cs="Source Sans Pro"/>
          <w:i/>
          <w:iCs/>
          <w:sz w:val="22"/>
          <w:szCs w:val="22"/>
        </w:rPr>
        <w:t>mandatory</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checked.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disabled, it means that the Central Engine service is not running, so the execution cannot start.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enabled, you can start the execution. At the same time, the </w:t>
      </w:r>
      <w:r w:rsidRPr="00632A6B">
        <w:rPr>
          <w:rFonts w:ascii="Source Sans Pro" w:hAnsi="Source Sans Pro" w:cs="Source Sans Pro"/>
          <w:b/>
          <w:bCs/>
          <w:sz w:val="22"/>
          <w:szCs w:val="22"/>
        </w:rPr>
        <w:t>Stop</w:t>
      </w:r>
      <w:r w:rsidRPr="00632A6B">
        <w:rPr>
          <w:rFonts w:ascii="Source Sans Pro" w:hAnsi="Source Sans Pro" w:cs="Source Sans Pro"/>
          <w:sz w:val="22"/>
          <w:szCs w:val="22"/>
        </w:rPr>
        <w:t xml:space="preserve"> button will </w:t>
      </w:r>
      <w:r w:rsidR="00F201A2">
        <w:rPr>
          <w:rFonts w:ascii="Source Sans Pro" w:hAnsi="Source Sans Pro" w:cs="Source Sans Pro"/>
          <w:sz w:val="22"/>
          <w:szCs w:val="22"/>
        </w:rPr>
        <w:t>activate</w:t>
      </w:r>
      <w:r w:rsidRPr="00632A6B">
        <w:rPr>
          <w:rFonts w:ascii="Source Sans Pro" w:hAnsi="Source Sans Pro" w:cs="Source Sans Pro"/>
          <w:sz w:val="22"/>
          <w:szCs w:val="22"/>
        </w:rPr>
        <w:t xml:space="preserve">, allowing to stop the Central Engine and kill all the running processes and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will become </w:t>
      </w:r>
      <w:r w:rsidRPr="00632A6B">
        <w:rPr>
          <w:rFonts w:ascii="Source Sans Pro" w:hAnsi="Source Sans Pro" w:cs="Source Sans Pro"/>
          <w:b/>
          <w:bCs/>
          <w:sz w:val="22"/>
          <w:szCs w:val="22"/>
        </w:rPr>
        <w:t>Pause</w:t>
      </w:r>
      <w:r w:rsidRPr="00632A6B">
        <w:rPr>
          <w:rFonts w:ascii="Source Sans Pro" w:hAnsi="Source Sans Pro" w:cs="Source Sans Pro"/>
          <w:sz w:val="22"/>
          <w:szCs w:val="22"/>
        </w:rPr>
        <w:t>, allowing to pause after the current tests finishes its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Central Engine was started recently, by default all the files will be in state </w:t>
      </w:r>
      <w:r w:rsidRPr="00632A6B">
        <w:rPr>
          <w:rFonts w:ascii="Source Sans Pro" w:hAnsi="Source Sans Pro" w:cs="Source Sans Pro"/>
          <w:i/>
          <w:iCs/>
          <w:sz w:val="22"/>
          <w:szCs w:val="22"/>
        </w:rPr>
        <w:t>pending</w:t>
      </w:r>
      <w:r w:rsidRPr="00632A6B">
        <w:rPr>
          <w:rFonts w:ascii="Source Sans Pro" w:hAnsi="Source Sans Pro" w:cs="Source Sans Pro"/>
          <w:sz w:val="22"/>
          <w:szCs w:val="22"/>
        </w:rPr>
        <w:t xml:space="preserve"> </w:t>
      </w:r>
      <w:r w:rsidR="00632A6B">
        <w:rPr>
          <w:rFonts w:ascii="Source Sans Pro" w:hAnsi="Source Sans Pro" w:cs="Source Sans Pro"/>
          <w:noProof/>
          <w:position w:val="1"/>
          <w:sz w:val="22"/>
          <w:szCs w:val="22"/>
        </w:rPr>
        <w:drawing>
          <wp:anchor distT="0" distB="0" distL="114300" distR="114300" simplePos="0" relativeHeight="251658240" behindDoc="1" locked="0" layoutInCell="1" allowOverlap="1" wp14:anchorId="7EBA59D0" wp14:editId="4E1470E1">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632A6B">
        <w:rPr>
          <w:rFonts w:ascii="Source Sans Pro" w:hAnsi="Source Sans Pro" w:cs="Source Sans Pro"/>
          <w:sz w:val="22"/>
          <w:szCs w:val="22"/>
        </w:rPr>
        <w: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If a previous run was completed, the most recent status is displayed (</w:t>
      </w:r>
      <w:r w:rsidRPr="00632A6B">
        <w:rPr>
          <w:rFonts w:ascii="Source Sans Pro" w:hAnsi="Source Sans Pro" w:cs="Source Sans Pro"/>
          <w:i/>
          <w:iCs/>
          <w:sz w:val="22"/>
          <w:szCs w:val="22"/>
        </w:rPr>
        <w:t>pass, failed, etc.</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states for the files and their respective icons are:</w:t>
      </w:r>
    </w:p>
    <w:p w:rsidR="00793114" w:rsidRPr="00632A6B" w:rsidRDefault="00793114">
      <w:pPr>
        <w:jc w:val="both"/>
        <w:rPr>
          <w:rFonts w:ascii="Source Sans Pro" w:hAnsi="Source Sans Pro" w:cs="Source Sans Pro"/>
          <w:sz w:val="22"/>
          <w:szCs w:val="22"/>
        </w:rPr>
      </w:pP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013B4C5F" wp14:editId="5AED89D0">
            <wp:extent cx="182880" cy="182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(running) while the file is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65CCDE55" wp14:editId="7F7A4C26">
            <wp:extent cx="182880" cy="1828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(pause) if the test is paused;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11C855E1" wp14:editId="4D9346D2">
            <wp:extent cx="182880" cy="1828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(success) if the execution was successful;</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2610B4F7" wp14:editId="69FB36ED">
            <wp:extent cx="182880" cy="1828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(failure) if the execution failed;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65772213" wp14:editId="26631609">
            <wp:extent cx="182880" cy="1828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(skip) if the file was marked as skip (</w:t>
      </w:r>
      <w:r w:rsidR="00E370F8" w:rsidRPr="00632A6B">
        <w:rPr>
          <w:rFonts w:ascii="Source Sans Pro" w:hAnsi="Source Sans Pro" w:cs="Source Sans Pro"/>
          <w:i/>
          <w:iCs/>
          <w:sz w:val="22"/>
          <w:szCs w:val="22"/>
        </w:rPr>
        <w:t>runnable=false</w:t>
      </w:r>
      <w:r w:rsidR="00E370F8" w:rsidRPr="00632A6B">
        <w:rPr>
          <w:rFonts w:ascii="Source Sans Pro" w:hAnsi="Source Sans Pro" w:cs="Source Sans Pro"/>
          <w:sz w:val="22"/>
          <w:szCs w:val="22"/>
        </w:rPr>
        <w:t>);</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425116A9" wp14:editId="3BDF1E7F">
            <wp:extent cx="182880" cy="1828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(abort) if the file was stopped while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79A1C473" wp14:editId="4DFA7992">
            <wp:extent cx="182880" cy="1828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(not executed) if the file was paused and was stopped instead of being resumed;</w:t>
      </w:r>
    </w:p>
    <w:p w:rsidR="00793114" w:rsidRPr="00632A6B" w:rsidRDefault="00632A6B">
      <w:pPr>
        <w:numPr>
          <w:ilvl w:val="0"/>
          <w:numId w:val="19"/>
        </w:numPr>
        <w:jc w:val="both"/>
        <w:rPr>
          <w:rFonts w:ascii="Source Sans Pro" w:hAnsi="Source Sans Pro" w:cs="Source Sans Pro"/>
          <w:sz w:val="22"/>
          <w:szCs w:val="22"/>
        </w:rPr>
      </w:pPr>
      <w:r>
        <w:rPr>
          <w:rFonts w:ascii="Source Sans Pro" w:hAnsi="Source Sans Pro" w:cs="Source Sans Pro"/>
          <w:noProof/>
          <w:position w:val="-3"/>
          <w:sz w:val="22"/>
          <w:szCs w:val="22"/>
        </w:rPr>
        <w:drawing>
          <wp:inline distT="0" distB="0" distL="0" distR="0" wp14:anchorId="1D16B161" wp14:editId="0A9F99D4">
            <wp:extent cx="182880" cy="1828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w:t>
      </w:r>
      <w:r w:rsidR="00627199">
        <w:rPr>
          <w:rFonts w:ascii="Source Sans Pro" w:hAnsi="Source Sans Pro" w:cs="Source Sans Pro"/>
          <w:sz w:val="22"/>
          <w:szCs w:val="22"/>
        </w:rPr>
        <w:t>dependency</w:t>
      </w:r>
      <w:r w:rsidR="00E370F8" w:rsidRPr="00632A6B">
        <w:rPr>
          <w:rFonts w:ascii="Source Sans Pro" w:hAnsi="Source Sans Pro" w:cs="Source Sans Pro"/>
          <w:sz w:val="22"/>
          <w:szCs w:val="22"/>
        </w:rPr>
        <w:t>) is the file depends on another file and the dependency didn't finish its execution, so this file is waiting.</w:t>
      </w:r>
    </w:p>
    <w:p w:rsidR="00F201A2" w:rsidRDefault="00F201A2">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While the tests are running, the logs from the left will update, showing the live output.</w:t>
      </w:r>
    </w:p>
    <w:p w:rsidR="00D143BF" w:rsidRPr="00632A6B" w:rsidRDefault="00D143BF">
      <w:pPr>
        <w:jc w:val="both"/>
        <w:rPr>
          <w:rFonts w:ascii="Source Sans Pro" w:hAnsi="Source Sans Pro" w:cs="Source Sans Pro"/>
          <w:sz w:val="22"/>
          <w:szCs w:val="22"/>
        </w:rPr>
      </w:pPr>
    </w:p>
    <w:p w:rsidR="00F201A2"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When a test is completed, the icon will change to Pass or Fail. All the history of result can be seen in the `</w:t>
      </w:r>
      <w:r w:rsidRPr="00632A6B">
        <w:rPr>
          <w:rFonts w:ascii="Source Sans Pro" w:hAnsi="Source Sans Pro" w:cs="Source Sans Pro"/>
          <w:i/>
          <w:iCs/>
          <w:sz w:val="22"/>
          <w:szCs w:val="22"/>
        </w:rPr>
        <w:t>log_summary.log</w:t>
      </w:r>
      <w:r w:rsidRPr="00632A6B">
        <w:rPr>
          <w:rFonts w:ascii="Source Sans Pro" w:hAnsi="Source Sans Pro" w:cs="Source Sans Pro"/>
          <w:sz w:val="22"/>
          <w:szCs w:val="22"/>
        </w:rPr>
        <w:t>`.</w:t>
      </w:r>
    </w:p>
    <w:p w:rsidR="00094F19" w:rsidRDefault="00094F19">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logs can be cleaned, exported, or searched for keywords, by clicking the buttons from the bottom.</w:t>
      </w:r>
    </w:p>
    <w:p w:rsidR="00D143BF" w:rsidRDefault="00D143BF">
      <w:pPr>
        <w:jc w:val="both"/>
        <w:rPr>
          <w:rFonts w:ascii="Source Sans Pro" w:hAnsi="Source Sans Pro" w:cs="Source Sans Pro"/>
          <w:sz w:val="22"/>
          <w:szCs w:val="22"/>
        </w:rPr>
      </w:pPr>
    </w:p>
    <w:p w:rsidR="00D143BF" w:rsidRDefault="00D143BF">
      <w:pPr>
        <w:jc w:val="both"/>
        <w:rPr>
          <w:rFonts w:ascii="Source Sans Pro" w:hAnsi="Source Sans Pro" w:cs="Source Sans Pro"/>
          <w:sz w:val="22"/>
          <w:szCs w:val="22"/>
        </w:rPr>
      </w:pPr>
      <w:r>
        <w:rPr>
          <w:rFonts w:ascii="Source Sans Pro" w:hAnsi="Source Sans Pro" w:cs="Source Sans Pro"/>
          <w:sz w:val="22"/>
          <w:szCs w:val="22"/>
        </w:rPr>
        <w:t xml:space="preserve">After all the tests are run, if the e-mail is configured, CE sends an e-mail with the report and then, all tests are saved into the database, excepting the </w:t>
      </w:r>
      <w:r w:rsidRPr="00053635">
        <w:rPr>
          <w:rFonts w:ascii="Source Sans Pro" w:hAnsi="Source Sans Pro" w:cs="Source Sans Pro"/>
          <w:i/>
          <w:sz w:val="22"/>
          <w:szCs w:val="22"/>
        </w:rPr>
        <w:t>Setup</w:t>
      </w:r>
      <w:r>
        <w:rPr>
          <w:rFonts w:ascii="Source Sans Pro" w:hAnsi="Source Sans Pro" w:cs="Source Sans Pro"/>
          <w:sz w:val="22"/>
          <w:szCs w:val="22"/>
        </w:rPr>
        <w:t xml:space="preserve"> and </w:t>
      </w:r>
      <w:r w:rsidRPr="00053635">
        <w:rPr>
          <w:rFonts w:ascii="Source Sans Pro" w:hAnsi="Source Sans Pro" w:cs="Source Sans Pro"/>
          <w:i/>
          <w:sz w:val="22"/>
          <w:szCs w:val="22"/>
        </w:rPr>
        <w:t>Teardown</w:t>
      </w:r>
      <w:r>
        <w:rPr>
          <w:rFonts w:ascii="Source Sans Pro" w:hAnsi="Source Sans Pro" w:cs="Source Sans Pro"/>
          <w:sz w:val="22"/>
          <w:szCs w:val="22"/>
        </w:rPr>
        <w:t xml:space="preserve"> files.</w:t>
      </w:r>
    </w:p>
    <w:p w:rsidR="004416CD" w:rsidRPr="00962297" w:rsidRDefault="004416CD">
      <w:pPr>
        <w:widowControl/>
        <w:suppressAutoHyphens w:val="0"/>
        <w:rPr>
          <w:rFonts w:ascii="PT Serif" w:hAnsi="PT Serif" w:cs="Source Sans Pro"/>
          <w:bCs/>
          <w:sz w:val="28"/>
          <w:szCs w:val="28"/>
        </w:rPr>
      </w:pPr>
    </w:p>
    <w:p w:rsidR="004416CD" w:rsidRPr="00962297" w:rsidRDefault="004416CD">
      <w:pPr>
        <w:widowControl/>
        <w:suppressAutoHyphens w:val="0"/>
        <w:rPr>
          <w:rFonts w:ascii="PT Serif" w:hAnsi="PT Serif" w:cs="Source Sans Pro"/>
          <w:bCs/>
          <w:sz w:val="28"/>
          <w:szCs w:val="28"/>
        </w:rPr>
      </w:pPr>
      <w:r w:rsidRPr="00962297">
        <w:rPr>
          <w:rFonts w:ascii="PT Serif" w:hAnsi="PT Serif" w:cs="Source Sans Pro"/>
          <w:bCs/>
          <w:sz w:val="28"/>
          <w:szCs w:val="28"/>
        </w:rPr>
        <w:br w:type="page"/>
      </w:r>
    </w:p>
    <w:p w:rsidR="004416CD" w:rsidRDefault="004416CD" w:rsidP="004416CD">
      <w:pPr>
        <w:widowControl/>
        <w:suppressAutoHyphens w:val="0"/>
        <w:jc w:val="center"/>
        <w:rPr>
          <w:rFonts w:ascii="PT Serif" w:hAnsi="PT Serif" w:cs="Source Sans Pro"/>
          <w:b/>
          <w:bCs/>
          <w:sz w:val="28"/>
          <w:szCs w:val="28"/>
          <w:u w:val="single"/>
        </w:rPr>
      </w:pPr>
      <w:r>
        <w:rPr>
          <w:rFonts w:ascii="PT Serif" w:hAnsi="PT Serif" w:cs="Source Sans Pro"/>
          <w:b/>
          <w:bCs/>
          <w:sz w:val="28"/>
          <w:szCs w:val="28"/>
          <w:u w:val="single"/>
        </w:rPr>
        <w:lastRenderedPageBreak/>
        <w:t>9.0 - Command line interface</w:t>
      </w:r>
    </w:p>
    <w:p w:rsidR="00094F19" w:rsidRPr="004416CD" w:rsidRDefault="00094F19">
      <w:pPr>
        <w:jc w:val="both"/>
        <w:rPr>
          <w:rFonts w:ascii="Source Sans Pro" w:hAnsi="Source Sans Pro" w:cs="Source Sans Pro"/>
          <w:sz w:val="22"/>
          <w:szCs w:val="22"/>
        </w:rPr>
      </w:pPr>
    </w:p>
    <w:p w:rsidR="0014305F" w:rsidRPr="0014305F" w:rsidRDefault="0014305F" w:rsidP="0014305F">
      <w:pPr>
        <w:jc w:val="both"/>
        <w:rPr>
          <w:rFonts w:ascii="Source Sans Pro" w:hAnsi="Source Sans Pro" w:cs="Source Sans Pro"/>
          <w:sz w:val="22"/>
          <w:szCs w:val="22"/>
        </w:rPr>
      </w:pPr>
      <w:r>
        <w:rPr>
          <w:rFonts w:ascii="Source Sans Pro" w:hAnsi="Source Sans Pro" w:cs="Source Sans Pro"/>
          <w:sz w:val="22"/>
          <w:szCs w:val="22"/>
        </w:rPr>
        <w:t>The Command-line</w:t>
      </w:r>
      <w:r w:rsidRPr="0014305F">
        <w:rPr>
          <w:rFonts w:ascii="Source Sans Pro" w:hAnsi="Source Sans Pro" w:cs="Source Sans Pro"/>
          <w:sz w:val="22"/>
          <w:szCs w:val="22"/>
        </w:rPr>
        <w:t xml:space="preserve"> script can be found in twister/bin, both on server and client side.</w:t>
      </w:r>
    </w:p>
    <w:p w:rsidR="0014305F" w:rsidRPr="0014305F" w:rsidRDefault="0014305F" w:rsidP="0014305F">
      <w:pPr>
        <w:jc w:val="both"/>
        <w:rPr>
          <w:rFonts w:ascii="Source Sans Pro" w:hAnsi="Source Sans Pro" w:cs="Source Sans Pro"/>
          <w:sz w:val="22"/>
          <w:szCs w:val="22"/>
        </w:rPr>
      </w:pPr>
    </w:p>
    <w:p w:rsidR="0014305F" w:rsidRPr="0014305F" w:rsidRDefault="0014305F" w:rsidP="0014305F">
      <w:pPr>
        <w:jc w:val="both"/>
        <w:rPr>
          <w:rFonts w:ascii="Source Sans Pro" w:hAnsi="Source Sans Pro" w:cs="Source Sans Pro"/>
          <w:sz w:val="22"/>
          <w:szCs w:val="22"/>
        </w:rPr>
      </w:pPr>
      <w:r w:rsidRPr="0014305F">
        <w:rPr>
          <w:rFonts w:ascii="Source Sans Pro" w:hAnsi="Source Sans Pro" w:cs="Source Sans Pro"/>
          <w:sz w:val="22"/>
          <w:szCs w:val="22"/>
        </w:rPr>
        <w:t>This script can be used to:</w:t>
      </w:r>
    </w:p>
    <w:p w:rsidR="0014305F" w:rsidRPr="0014305F" w:rsidRDefault="0014305F" w:rsidP="0014305F">
      <w:pPr>
        <w:jc w:val="both"/>
        <w:rPr>
          <w:rFonts w:ascii="Source Sans Pro" w:hAnsi="Source Sans Pro" w:cs="Source Sans Pro"/>
          <w:sz w:val="22"/>
          <w:szCs w:val="22"/>
        </w:rPr>
      </w:pP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start, stop, pause the execution;</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all users that are running tests;</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display what EPs are enabled for your user;</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what is the start time for this run, suites list and tests list;</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execution summary status: how many test cases are planned for execution, how many were executed, how may passed, how many failed;</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execution details status: the same, plus status per test case;</w:t>
      </w:r>
    </w:p>
    <w:p w:rsidR="0014305F" w:rsidRDefault="0014305F" w:rsidP="0014305F">
      <w:pPr>
        <w:pStyle w:val="ListParagraph"/>
        <w:numPr>
          <w:ilvl w:val="0"/>
          <w:numId w:val="39"/>
        </w:numPr>
        <w:jc w:val="both"/>
        <w:rPr>
          <w:rFonts w:ascii="Source Sans Pro" w:hAnsi="Source Sans Pro" w:cs="Source Sans Pro"/>
          <w:sz w:val="22"/>
          <w:szCs w:val="22"/>
        </w:rPr>
      </w:pPr>
      <w:r w:rsidRPr="0027240E">
        <w:rPr>
          <w:rFonts w:ascii="Source Sans Pro" w:hAnsi="Source Sans Pro" w:cs="Source Sans Pro"/>
          <w:sz w:val="22"/>
          <w:szCs w:val="22"/>
        </w:rPr>
        <w:t>queue tests during run time</w:t>
      </w:r>
      <w:r w:rsidR="0027240E">
        <w:rPr>
          <w:rFonts w:ascii="Source Sans Pro" w:hAnsi="Source Sans Pro" w:cs="Source Sans Pro"/>
          <w:sz w:val="22"/>
          <w:szCs w:val="22"/>
        </w:rPr>
        <w:t xml:space="preserve"> (the user is not forced to stop the execution in orde</w:t>
      </w:r>
      <w:r w:rsidR="00416C06">
        <w:rPr>
          <w:rFonts w:ascii="Source Sans Pro" w:hAnsi="Source Sans Pro" w:cs="Source Sans Pro"/>
          <w:sz w:val="22"/>
          <w:szCs w:val="22"/>
        </w:rPr>
        <w:t>r add more files for execution)</w:t>
      </w:r>
      <w:r w:rsidRPr="0027240E">
        <w:rPr>
          <w:rFonts w:ascii="Source Sans Pro" w:hAnsi="Source Sans Pro" w:cs="Source Sans Pro"/>
          <w:sz w:val="22"/>
          <w:szCs w:val="22"/>
        </w:rPr>
        <w:t>.</w:t>
      </w:r>
      <w:r w:rsidR="0027240E" w:rsidRPr="0027240E">
        <w:rPr>
          <w:rFonts w:ascii="Source Sans Pro" w:hAnsi="Source Sans Pro" w:cs="Source Sans Pro"/>
          <w:sz w:val="22"/>
          <w:szCs w:val="22"/>
        </w:rPr>
        <w:t xml:space="preserve"> Queuing a file </w:t>
      </w:r>
      <w:r w:rsidR="00003AFB">
        <w:rPr>
          <w:rFonts w:ascii="Source Sans Pro" w:hAnsi="Source Sans Pro" w:cs="Source Sans Pro"/>
          <w:sz w:val="22"/>
          <w:szCs w:val="22"/>
        </w:rPr>
        <w:t>while</w:t>
      </w:r>
      <w:r w:rsidR="0027240E" w:rsidRPr="0027240E">
        <w:rPr>
          <w:rFonts w:ascii="Source Sans Pro" w:hAnsi="Source Sans Pro" w:cs="Source Sans Pro"/>
          <w:sz w:val="22"/>
          <w:szCs w:val="22"/>
        </w:rPr>
        <w:t xml:space="preserve"> the execution is </w:t>
      </w:r>
      <w:r w:rsidR="00003AFB">
        <w:rPr>
          <w:rFonts w:ascii="Source Sans Pro" w:hAnsi="Source Sans Pro" w:cs="Source Sans Pro"/>
          <w:sz w:val="22"/>
          <w:szCs w:val="22"/>
        </w:rPr>
        <w:t>stopped</w:t>
      </w:r>
      <w:r w:rsidR="0027240E" w:rsidRPr="0027240E">
        <w:rPr>
          <w:rFonts w:ascii="Source Sans Pro" w:hAnsi="Source Sans Pro" w:cs="Source Sans Pro"/>
          <w:sz w:val="22"/>
          <w:szCs w:val="22"/>
        </w:rPr>
        <w:t xml:space="preserve"> has no </w:t>
      </w:r>
      <w:r w:rsidR="00416C06" w:rsidRPr="0027240E">
        <w:rPr>
          <w:rFonts w:ascii="Source Sans Pro" w:hAnsi="Source Sans Pro" w:cs="Source Sans Pro"/>
          <w:sz w:val="22"/>
          <w:szCs w:val="22"/>
        </w:rPr>
        <w:t>effect</w:t>
      </w:r>
      <w:r w:rsidR="00003AFB">
        <w:rPr>
          <w:rFonts w:ascii="Source Sans Pro" w:hAnsi="Source Sans Pro" w:cs="Source Sans Pro"/>
          <w:sz w:val="22"/>
          <w:szCs w:val="22"/>
        </w:rPr>
        <w:t xml:space="preserve"> -</w:t>
      </w:r>
      <w:r w:rsidR="00141841">
        <w:rPr>
          <w:rFonts w:ascii="Source Sans Pro" w:hAnsi="Source Sans Pro" w:cs="Source Sans Pro"/>
          <w:sz w:val="22"/>
          <w:szCs w:val="22"/>
        </w:rPr>
        <w:t xml:space="preserve"> it will be discarded</w:t>
      </w:r>
      <w:r w:rsidR="00416C06">
        <w:rPr>
          <w:rFonts w:ascii="Source Sans Pro" w:hAnsi="Source Sans Pro" w:cs="Source Sans Pro"/>
          <w:sz w:val="22"/>
          <w:szCs w:val="22"/>
        </w:rPr>
        <w:t xml:space="preserve"> </w:t>
      </w:r>
      <w:r w:rsidR="00141841">
        <w:rPr>
          <w:rFonts w:ascii="Source Sans Pro" w:hAnsi="Source Sans Pro" w:cs="Source Sans Pro"/>
          <w:sz w:val="22"/>
          <w:szCs w:val="22"/>
        </w:rPr>
        <w:t xml:space="preserve">when </w:t>
      </w:r>
      <w:r w:rsidR="00416C06">
        <w:rPr>
          <w:rFonts w:ascii="Source Sans Pro" w:hAnsi="Source Sans Pro" w:cs="Source Sans Pro"/>
          <w:sz w:val="22"/>
          <w:szCs w:val="22"/>
        </w:rPr>
        <w:t xml:space="preserve">the </w:t>
      </w:r>
      <w:r w:rsidR="00141841">
        <w:rPr>
          <w:rFonts w:ascii="Source Sans Pro" w:hAnsi="Source Sans Pro" w:cs="Source Sans Pro"/>
          <w:sz w:val="22"/>
          <w:szCs w:val="22"/>
        </w:rPr>
        <w:t>execution is started</w:t>
      </w:r>
      <w:r w:rsidR="0027240E">
        <w:rPr>
          <w:rFonts w:ascii="Source Sans Pro" w:hAnsi="Source Sans Pro" w:cs="Source Sans Pro"/>
          <w:sz w:val="22"/>
          <w:szCs w:val="22"/>
        </w:rPr>
        <w:t>. Instead, the project file has to be updated in order to include that file.</w:t>
      </w:r>
    </w:p>
    <w:p w:rsidR="0027240E" w:rsidRPr="00DC6799" w:rsidRDefault="0027240E" w:rsidP="00DC6799">
      <w:pPr>
        <w:jc w:val="both"/>
        <w:rPr>
          <w:rFonts w:ascii="Source Sans Pro" w:hAnsi="Source Sans Pro" w:cs="Source Sans Pro"/>
          <w:sz w:val="22"/>
          <w:szCs w:val="22"/>
        </w:rPr>
      </w:pPr>
    </w:p>
    <w:p w:rsidR="0014305F" w:rsidRDefault="0014305F" w:rsidP="0014305F">
      <w:pPr>
        <w:jc w:val="both"/>
        <w:rPr>
          <w:rFonts w:ascii="Source Sans Pro" w:hAnsi="Source Sans Pro" w:cs="Source Sans Pro"/>
          <w:sz w:val="22"/>
          <w:szCs w:val="22"/>
        </w:rPr>
      </w:pPr>
      <w:r>
        <w:rPr>
          <w:rFonts w:ascii="Source Sans Pro" w:hAnsi="Source Sans Pro" w:cs="Source Sans Pro"/>
          <w:sz w:val="22"/>
          <w:szCs w:val="22"/>
        </w:rPr>
        <w:t>You can use `</w:t>
      </w:r>
      <w:r w:rsidR="009136FF" w:rsidRPr="009136FF">
        <w:rPr>
          <w:rFonts w:ascii="Source Code Pro" w:hAnsi="Source Code Pro" w:cs="Source Sans Pro"/>
          <w:sz w:val="18"/>
          <w:szCs w:val="18"/>
        </w:rPr>
        <w:t>./</w:t>
      </w:r>
      <w:r w:rsidRPr="009136FF">
        <w:rPr>
          <w:rFonts w:ascii="Source Code Pro" w:hAnsi="Source Code Pro" w:cs="Source Sans Pro"/>
          <w:sz w:val="18"/>
          <w:szCs w:val="18"/>
        </w:rPr>
        <w:t>cli.py</w:t>
      </w:r>
      <w:r w:rsidRPr="00844855">
        <w:rPr>
          <w:rFonts w:ascii="Source Code Pro" w:hAnsi="Source Code Pro" w:cs="Source Sans Pro"/>
          <w:sz w:val="18"/>
          <w:szCs w:val="18"/>
        </w:rPr>
        <w:t xml:space="preserve"> </w:t>
      </w:r>
      <w:r w:rsidR="00844855">
        <w:rPr>
          <w:rFonts w:ascii="Source Code Pro" w:hAnsi="Source Code Pro" w:cs="Source Sans Pro"/>
          <w:sz w:val="18"/>
          <w:szCs w:val="18"/>
        </w:rPr>
        <w:t>--</w:t>
      </w:r>
      <w:r w:rsidRPr="00844855">
        <w:rPr>
          <w:rFonts w:ascii="Source Code Pro" w:hAnsi="Source Code Pro" w:cs="Source Sans Pro"/>
          <w:sz w:val="18"/>
          <w:szCs w:val="18"/>
        </w:rPr>
        <w:t>help</w:t>
      </w:r>
      <w:r>
        <w:rPr>
          <w:rFonts w:ascii="Source Sans Pro" w:hAnsi="Source Sans Pro" w:cs="Source Sans Pro"/>
          <w:sz w:val="22"/>
          <w:szCs w:val="22"/>
        </w:rPr>
        <w:t>` anytime, to see the usage information.</w:t>
      </w:r>
    </w:p>
    <w:p w:rsidR="0014305F" w:rsidRDefault="0014305F" w:rsidP="0014305F">
      <w:pPr>
        <w:jc w:val="both"/>
        <w:rPr>
          <w:rFonts w:ascii="Source Sans Pro" w:hAnsi="Source Sans Pro" w:cs="Source Sans Pro"/>
          <w:sz w:val="22"/>
          <w:szCs w:val="22"/>
        </w:rPr>
      </w:pPr>
    </w:p>
    <w:p w:rsidR="0014305F" w:rsidRDefault="00F761B3" w:rsidP="0014305F">
      <w:pPr>
        <w:jc w:val="both"/>
        <w:rPr>
          <w:rFonts w:ascii="Source Sans Pro" w:hAnsi="Source Sans Pro" w:cs="Source Sans Pro"/>
          <w:sz w:val="22"/>
          <w:szCs w:val="22"/>
        </w:rPr>
      </w:pPr>
      <w:r>
        <w:rPr>
          <w:rFonts w:ascii="Source Sans Pro" w:hAnsi="Source Sans Pro" w:cs="Source Sans Pro"/>
          <w:noProof/>
          <w:sz w:val="22"/>
          <w:szCs w:val="22"/>
        </w:rPr>
        <w:drawing>
          <wp:inline distT="0" distB="0" distL="0" distR="0">
            <wp:extent cx="6040755" cy="3865245"/>
            <wp:effectExtent l="0" t="0" r="0" b="1905"/>
            <wp:docPr id="7" name="Picture 7"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Untitle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40755" cy="3865245"/>
                    </a:xfrm>
                    <a:prstGeom prst="rect">
                      <a:avLst/>
                    </a:prstGeom>
                    <a:noFill/>
                    <a:ln>
                      <a:noFill/>
                    </a:ln>
                  </pic:spPr>
                </pic:pic>
              </a:graphicData>
            </a:graphic>
          </wp:inline>
        </w:drawing>
      </w:r>
    </w:p>
    <w:p w:rsidR="0014305F" w:rsidRDefault="0014305F" w:rsidP="0014305F">
      <w:pPr>
        <w:jc w:val="both"/>
        <w:rPr>
          <w:rFonts w:ascii="Source Sans Pro" w:hAnsi="Source Sans Pro" w:cs="Source Sans Pro"/>
          <w:sz w:val="22"/>
          <w:szCs w:val="22"/>
        </w:rPr>
      </w:pPr>
    </w:p>
    <w:p w:rsidR="009136FF" w:rsidRDefault="009136FF" w:rsidP="0014305F">
      <w:pPr>
        <w:jc w:val="both"/>
        <w:rPr>
          <w:rFonts w:ascii="Source Sans Pro" w:hAnsi="Source Sans Pro" w:cs="Source Sans Pro"/>
          <w:sz w:val="22"/>
          <w:szCs w:val="22"/>
        </w:rPr>
      </w:pPr>
      <w:r>
        <w:rPr>
          <w:rFonts w:ascii="Source Sans Pro" w:hAnsi="Source Sans Pro" w:cs="Source Sans Pro"/>
          <w:sz w:val="22"/>
          <w:szCs w:val="22"/>
        </w:rPr>
        <w:t>Commands:</w:t>
      </w:r>
    </w:p>
    <w:p w:rsidR="009136FF" w:rsidRPr="009136FF" w:rsidRDefault="009136FF" w:rsidP="009136FF">
      <w:pPr>
        <w:jc w:val="both"/>
        <w:rPr>
          <w:rFonts w:ascii="Source Sans Pro" w:hAnsi="Source Sans Pro" w:cs="Source Sans Pro"/>
          <w:sz w:val="22"/>
          <w:szCs w:val="22"/>
        </w:rPr>
      </w:pP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–u</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active and inactive users</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–eps</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active and inactive Eps</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–stats</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minimal stats</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–details</w:t>
      </w:r>
      <w:r>
        <w:rPr>
          <w:rFonts w:ascii="Source Sans Pro" w:hAnsi="Source Sans Pro" w:cs="Source Sans Pro"/>
          <w:noProof/>
          <w:sz w:val="22"/>
          <w:szCs w:val="22"/>
        </w:rPr>
        <w:tab/>
      </w:r>
      <w:r w:rsidRPr="009136FF">
        <w:rPr>
          <w:rFonts w:ascii="Source Sans Pro" w:hAnsi="Source Sans Pro" w:cs="Source Sans Pro"/>
          <w:noProof/>
          <w:sz w:val="22"/>
          <w:szCs w:val="22"/>
        </w:rPr>
        <w:t>- Show detailed stats, per ep + suite + test</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--status-details</w:t>
      </w:r>
      <w:r w:rsidRPr="009136FF">
        <w:rPr>
          <w:rFonts w:ascii="Source Sans Pro" w:hAnsi="Source Sans Pro" w:cs="Source Sans Pro"/>
          <w:noProof/>
          <w:sz w:val="22"/>
          <w:szCs w:val="22"/>
        </w:rPr>
        <w:t xml:space="preserve"> &lt;running| finished| pending| all&gt;</w:t>
      </w:r>
      <w:r>
        <w:rPr>
          <w:rFonts w:ascii="Source Sans Pro" w:hAnsi="Source Sans Pro" w:cs="Source Sans Pro"/>
          <w:noProof/>
          <w:sz w:val="22"/>
          <w:szCs w:val="22"/>
        </w:rPr>
        <w:t xml:space="preserve"> ;</w:t>
      </w:r>
    </w:p>
    <w:p w:rsidR="009136FF" w:rsidRPr="009136FF" w:rsidRDefault="00F05140" w:rsidP="00F05140">
      <w:pPr>
        <w:pStyle w:val="ListParagraph"/>
        <w:numPr>
          <w:ilvl w:val="0"/>
          <w:numId w:val="40"/>
        </w:numPr>
        <w:rPr>
          <w:rFonts w:ascii="Source Sans Pro" w:hAnsi="Source Sans Pro" w:cs="Source Sans Pro"/>
          <w:noProof/>
          <w:sz w:val="22"/>
          <w:szCs w:val="22"/>
        </w:rPr>
      </w:pPr>
      <w:r>
        <w:rPr>
          <w:rFonts w:ascii="Source Sans Pro" w:hAnsi="Source Sans Pro" w:cs="Source Sans Pro"/>
          <w:b/>
          <w:noProof/>
          <w:sz w:val="22"/>
          <w:szCs w:val="22"/>
        </w:rPr>
        <w:t>.</w:t>
      </w:r>
      <w:r w:rsidR="009136FF" w:rsidRPr="005A1201">
        <w:rPr>
          <w:rFonts w:ascii="Source Sans Pro" w:hAnsi="Source Sans Pro" w:cs="Source Sans Pro"/>
          <w:b/>
          <w:noProof/>
          <w:sz w:val="22"/>
          <w:szCs w:val="22"/>
        </w:rPr>
        <w:t>/cli.py --queue</w:t>
      </w:r>
      <w:r w:rsidR="009136FF" w:rsidRPr="009136FF">
        <w:rPr>
          <w:rFonts w:ascii="Source Sans Pro" w:hAnsi="Source Sans Pro" w:cs="Source Sans Pro"/>
          <w:noProof/>
          <w:sz w:val="22"/>
          <w:szCs w:val="22"/>
        </w:rPr>
        <w:t xml:space="preserve"> Suite1:testsuit</w:t>
      </w:r>
      <w:r w:rsidR="009136FF">
        <w:rPr>
          <w:rFonts w:ascii="Source Sans Pro" w:hAnsi="Source Sans Pro" w:cs="Source Sans Pro"/>
          <w:noProof/>
          <w:sz w:val="22"/>
          <w:szCs w:val="22"/>
        </w:rPr>
        <w:t>e-python/test_py_resources.py</w:t>
      </w:r>
      <w:r w:rsidR="005A1201">
        <w:rPr>
          <w:rFonts w:ascii="Source Sans Pro" w:hAnsi="Source Sans Pro" w:cs="Source Sans Pro"/>
          <w:noProof/>
          <w:sz w:val="22"/>
          <w:szCs w:val="22"/>
        </w:rPr>
        <w:tab/>
      </w:r>
      <w:r w:rsidR="005A1201">
        <w:rPr>
          <w:rFonts w:ascii="Source Sans Pro" w:hAnsi="Source Sans Pro" w:cs="Source Sans Pro"/>
          <w:noProof/>
          <w:sz w:val="22"/>
          <w:szCs w:val="22"/>
        </w:rPr>
        <w:br/>
      </w:r>
      <w:r w:rsidR="009136FF">
        <w:rPr>
          <w:rFonts w:ascii="Source Sans Pro" w:hAnsi="Source Sans Pro" w:cs="Source Sans Pro"/>
          <w:noProof/>
          <w:sz w:val="22"/>
          <w:szCs w:val="22"/>
        </w:rPr>
        <w:t xml:space="preserve">- </w:t>
      </w:r>
      <w:r w:rsidR="009136FF" w:rsidRPr="009136FF">
        <w:rPr>
          <w:rFonts w:ascii="Source Sans Pro" w:hAnsi="Source Sans Pro" w:cs="Source Sans Pro"/>
          <w:noProof/>
          <w:sz w:val="22"/>
          <w:szCs w:val="22"/>
        </w:rPr>
        <w:t>Queue a file at the end of a suite. Must specify queue in the form of `suite:file_path`</w:t>
      </w:r>
      <w:r w:rsidR="009136FF">
        <w:rPr>
          <w:rFonts w:ascii="Source Sans Pro" w:hAnsi="Source Sans Pro" w:cs="Source Sans Pro"/>
          <w:noProof/>
          <w:sz w:val="22"/>
          <w:szCs w:val="22"/>
        </w:rPr>
        <w:t xml:space="preserve"> ;</w:t>
      </w:r>
    </w:p>
    <w:p w:rsidR="009136FF" w:rsidRDefault="009136FF" w:rsidP="00F05140">
      <w:pPr>
        <w:pStyle w:val="ListParagraph"/>
        <w:numPr>
          <w:ilvl w:val="0"/>
          <w:numId w:val="40"/>
        </w:numPr>
        <w:rPr>
          <w:rFonts w:ascii="Source Sans Pro" w:hAnsi="Source Sans Pro" w:cs="Source Sans Pro"/>
          <w:sz w:val="22"/>
          <w:szCs w:val="22"/>
        </w:rPr>
      </w:pPr>
      <w:r w:rsidRPr="00F05140">
        <w:rPr>
          <w:rFonts w:ascii="Source Sans Pro" w:hAnsi="Source Sans Pro" w:cs="Source Sans Pro"/>
          <w:b/>
          <w:noProof/>
          <w:sz w:val="20"/>
          <w:szCs w:val="20"/>
        </w:rPr>
        <w:t>./cli.py -s stop</w:t>
      </w:r>
      <w:r w:rsidRPr="00F05140">
        <w:rPr>
          <w:rFonts w:ascii="Source Sans Pro" w:hAnsi="Source Sans Pro" w:cs="Source Sans Pro"/>
          <w:noProof/>
          <w:sz w:val="20"/>
          <w:szCs w:val="20"/>
        </w:rPr>
        <w:t xml:space="preserve"> |  </w:t>
      </w:r>
      <w:r w:rsidRPr="00F05140">
        <w:rPr>
          <w:rFonts w:ascii="Source Sans Pro" w:hAnsi="Source Sans Pro" w:cs="Source Sans Pro"/>
          <w:b/>
          <w:noProof/>
          <w:sz w:val="20"/>
          <w:szCs w:val="20"/>
        </w:rPr>
        <w:t>./cli.py -s start</w:t>
      </w:r>
      <w:r w:rsidRPr="00F05140">
        <w:rPr>
          <w:rFonts w:ascii="Source Sans Pro" w:hAnsi="Source Sans Pro" w:cs="Source Sans Pro"/>
          <w:noProof/>
          <w:sz w:val="20"/>
          <w:szCs w:val="20"/>
        </w:rPr>
        <w:t xml:space="preserve"> -p ~/twister/config/testsuites.xml --config </w:t>
      </w:r>
      <w:r w:rsidR="00F05140" w:rsidRPr="00F05140">
        <w:rPr>
          <w:rFonts w:ascii="Source Sans Pro" w:hAnsi="Source Sans Pro" w:cs="Source Sans Pro"/>
          <w:noProof/>
          <w:sz w:val="20"/>
          <w:szCs w:val="20"/>
        </w:rPr>
        <w:t>~</w:t>
      </w:r>
      <w:r w:rsidRPr="00F05140">
        <w:rPr>
          <w:rFonts w:ascii="Source Sans Pro" w:hAnsi="Source Sans Pro" w:cs="Source Sans Pro"/>
          <w:noProof/>
          <w:sz w:val="20"/>
          <w:szCs w:val="20"/>
        </w:rPr>
        <w:t>/twister/config/fwmconfig.xml</w:t>
      </w:r>
      <w:r w:rsidR="005A1201">
        <w:rPr>
          <w:rFonts w:ascii="Source Sans Pro" w:hAnsi="Source Sans Pro" w:cs="Source Sans Pro"/>
          <w:noProof/>
          <w:sz w:val="22"/>
          <w:szCs w:val="22"/>
        </w:rPr>
        <w:br/>
      </w:r>
      <w:r w:rsidRPr="009136FF">
        <w:rPr>
          <w:rFonts w:ascii="Source Sans Pro" w:hAnsi="Source Sans Pro" w:cs="Source Sans Pro"/>
          <w:noProof/>
          <w:sz w:val="22"/>
          <w:szCs w:val="22"/>
        </w:rPr>
        <w:t xml:space="preserve">- start, </w:t>
      </w:r>
      <w:r w:rsidR="00F05140">
        <w:rPr>
          <w:rFonts w:ascii="Source Sans Pro" w:hAnsi="Source Sans Pro" w:cs="Source Sans Pro"/>
          <w:noProof/>
          <w:sz w:val="22"/>
          <w:szCs w:val="22"/>
        </w:rPr>
        <w:t xml:space="preserve">pause, </w:t>
      </w:r>
      <w:r w:rsidRPr="009136FF">
        <w:rPr>
          <w:rFonts w:ascii="Source Sans Pro" w:hAnsi="Source Sans Pro" w:cs="Source Sans Pro"/>
          <w:noProof/>
          <w:sz w:val="22"/>
          <w:szCs w:val="22"/>
        </w:rPr>
        <w:t xml:space="preserve">or stop </w:t>
      </w:r>
      <w:r w:rsidR="00F05140">
        <w:rPr>
          <w:rFonts w:ascii="Source Sans Pro" w:hAnsi="Source Sans Pro" w:cs="Source Sans Pro"/>
          <w:noProof/>
          <w:sz w:val="22"/>
          <w:szCs w:val="22"/>
        </w:rPr>
        <w:t xml:space="preserve">the </w:t>
      </w:r>
      <w:r w:rsidRPr="009136FF">
        <w:rPr>
          <w:rFonts w:ascii="Source Sans Pro" w:hAnsi="Source Sans Pro" w:cs="Source Sans Pro"/>
          <w:noProof/>
          <w:sz w:val="22"/>
          <w:szCs w:val="22"/>
        </w:rPr>
        <w:t>central engine</w:t>
      </w:r>
      <w:r>
        <w:rPr>
          <w:rFonts w:ascii="Source Sans Pro" w:hAnsi="Source Sans Pro" w:cs="Source Sans Pro"/>
          <w:sz w:val="22"/>
          <w:szCs w:val="22"/>
        </w:rPr>
        <w:t>.</w:t>
      </w:r>
    </w:p>
    <w:p w:rsidR="00F05140" w:rsidRPr="00F05140" w:rsidRDefault="00F05140" w:rsidP="00F05140">
      <w:pPr>
        <w:rPr>
          <w:rFonts w:ascii="Source Sans Pro" w:hAnsi="Source Sans Pro" w:cs="Source Sans Pro"/>
          <w:sz w:val="22"/>
          <w:szCs w:val="22"/>
        </w:rPr>
      </w:pPr>
    </w:p>
    <w:p w:rsidR="00793114" w:rsidRPr="00632A6B" w:rsidRDefault="004416CD">
      <w:pPr>
        <w:pageBreakBefore/>
        <w:jc w:val="center"/>
        <w:rPr>
          <w:rFonts w:ascii="Source Sans Pro" w:hAnsi="Source Sans Pro" w:cs="Source Sans Pro"/>
          <w:sz w:val="22"/>
          <w:szCs w:val="22"/>
        </w:rPr>
      </w:pPr>
      <w:bookmarkStart w:id="9" w:name="Twister_configuration_files"/>
      <w:r>
        <w:rPr>
          <w:rFonts w:ascii="PT Serif" w:hAnsi="PT Serif" w:cs="Source Sans Pro"/>
          <w:b/>
          <w:bCs/>
          <w:sz w:val="28"/>
          <w:szCs w:val="28"/>
          <w:u w:val="single"/>
        </w:rPr>
        <w:lastRenderedPageBreak/>
        <w:t>10</w:t>
      </w:r>
      <w:r w:rsidR="0078452E">
        <w:rPr>
          <w:rFonts w:ascii="PT Serif" w:hAnsi="PT Serif" w:cs="Source Sans Pro"/>
          <w:b/>
          <w:bCs/>
          <w:sz w:val="28"/>
          <w:szCs w:val="28"/>
          <w:u w:val="single"/>
        </w:rPr>
        <w:t>.0 -</w:t>
      </w:r>
      <w:r w:rsidR="00E370F8" w:rsidRPr="00632A6B">
        <w:rPr>
          <w:rFonts w:ascii="PT Serif" w:hAnsi="PT Serif" w:cs="Source Sans Pro"/>
          <w:b/>
          <w:bCs/>
          <w:sz w:val="28"/>
          <w:szCs w:val="28"/>
          <w:u w:val="single"/>
        </w:rPr>
        <w:t xml:space="preserve"> Twister configuration files</w:t>
      </w:r>
    </w:p>
    <w:bookmarkEnd w:id="9"/>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w:t>
      </w:r>
      <w:r w:rsidR="008347E8">
        <w:rPr>
          <w:rFonts w:ascii="Source Sans Pro" w:hAnsi="Source Sans Pro" w:cs="Source Sans Pro"/>
          <w:sz w:val="22"/>
          <w:szCs w:val="22"/>
        </w:rPr>
        <w:t>r has a few configuration files:</w:t>
      </w:r>
      <w:r w:rsidR="00DC27EA">
        <w:rPr>
          <w:rFonts w:ascii="Source Sans Pro" w:hAnsi="Source Sans Pro" w:cs="Source Sans Pro"/>
          <w:sz w:val="22"/>
          <w:szCs w:val="22"/>
        </w:rPr>
        <w:t xml:space="preserve"> </w:t>
      </w:r>
      <w:r w:rsidR="00DC27EA">
        <w:rPr>
          <w:rFonts w:ascii="Source Sans Pro" w:hAnsi="Source Sans Pro" w:cs="Source Sans Pro"/>
          <w:noProof/>
          <w:sz w:val="22"/>
          <w:szCs w:val="22"/>
        </w:rPr>
        <w:t xml:space="preserve">XML, ini and </w:t>
      </w:r>
      <w:r w:rsidRPr="00632A6B">
        <w:rPr>
          <w:rFonts w:ascii="Source Sans Pro" w:hAnsi="Source Sans Pro" w:cs="Source Sans Pro"/>
          <w:noProof/>
          <w:sz w:val="22"/>
          <w:szCs w:val="22"/>
        </w:rPr>
        <w:t>Json</w:t>
      </w:r>
      <w:r w:rsidRPr="00632A6B">
        <w:rPr>
          <w:rFonts w:ascii="Source Sans Pro" w:hAnsi="Source Sans Pro" w:cs="Source Sans Pro"/>
          <w:sz w:val="22"/>
          <w:szCs w:val="22"/>
        </w:rPr>
        <w:t>.</w:t>
      </w:r>
    </w:p>
    <w:p w:rsidR="00DB6011" w:rsidRDefault="00DB6011">
      <w:pPr>
        <w:jc w:val="both"/>
        <w:rPr>
          <w:rFonts w:ascii="Source Sans Pro" w:hAnsi="Source Sans Pro" w:cs="Source Sans Pro"/>
          <w:sz w:val="22"/>
          <w:szCs w:val="22"/>
        </w:rPr>
      </w:pPr>
    </w:p>
    <w:p w:rsidR="00DB6011" w:rsidRPr="00632A6B" w:rsidRDefault="00DB6011">
      <w:pPr>
        <w:jc w:val="both"/>
        <w:rPr>
          <w:rFonts w:ascii="Source Sans Pro" w:hAnsi="Source Sans Pro" w:cs="Source Sans Pro"/>
          <w:sz w:val="22"/>
          <w:szCs w:val="22"/>
        </w:rPr>
      </w:pPr>
      <w:r>
        <w:rPr>
          <w:rFonts w:ascii="Source Sans Pro" w:hAnsi="Source Sans Pro" w:cs="Source Sans Pro"/>
          <w:sz w:val="22"/>
          <w:szCs w:val="22"/>
        </w:rPr>
        <w:t xml:space="preserve">There are 2 types of configurations: per user (located at </w:t>
      </w:r>
      <w:r w:rsidRPr="00DB6011">
        <w:rPr>
          <w:rFonts w:ascii="Source Sans Pro" w:hAnsi="Source Sans Pro" w:cs="Source Sans Pro"/>
          <w:i/>
          <w:sz w:val="22"/>
          <w:szCs w:val="22"/>
        </w:rPr>
        <w:t>/</w:t>
      </w:r>
      <w:r w:rsidRPr="00DB6011">
        <w:rPr>
          <w:rFonts w:ascii="Source Sans Pro" w:hAnsi="Source Sans Pro" w:cs="Source Sans Pro"/>
          <w:i/>
          <w:color w:val="7F7F7F" w:themeColor="text1" w:themeTint="80"/>
          <w:sz w:val="22"/>
          <w:szCs w:val="22"/>
        </w:rPr>
        <w:t>$USER_HOME</w:t>
      </w:r>
      <w:r w:rsidRPr="00DB6011">
        <w:rPr>
          <w:rFonts w:ascii="Source Sans Pro" w:hAnsi="Source Sans Pro" w:cs="Source Sans Pro"/>
          <w:i/>
          <w:sz w:val="22"/>
          <w:szCs w:val="22"/>
        </w:rPr>
        <w:t>/twister/config</w:t>
      </w:r>
      <w:r>
        <w:rPr>
          <w:rFonts w:ascii="Source Sans Pro" w:hAnsi="Source Sans Pro" w:cs="Source Sans Pro"/>
          <w:sz w:val="22"/>
          <w:szCs w:val="22"/>
        </w:rPr>
        <w:t xml:space="preserve">) and global for all users (located at </w:t>
      </w:r>
      <w:r w:rsidRPr="00DB6011">
        <w:rPr>
          <w:rFonts w:ascii="Source Sans Pro" w:hAnsi="Source Sans Pro" w:cs="Source Sans Pro"/>
          <w:i/>
          <w:sz w:val="22"/>
          <w:szCs w:val="22"/>
        </w:rPr>
        <w:t>/opt/twister/config</w:t>
      </w:r>
      <w:r>
        <w:rPr>
          <w:rFonts w:ascii="Source Sans Pro" w:hAnsi="Source Sans Pro" w:cs="Source Sans Pro"/>
          <w:sz w:val="22"/>
          <w:szCs w:val="22"/>
        </w:rPr>
        <w:t>).</w:t>
      </w:r>
    </w:p>
    <w:p w:rsidR="00793114" w:rsidRDefault="00793114">
      <w:pPr>
        <w:jc w:val="both"/>
        <w:rPr>
          <w:rFonts w:ascii="Source Sans Pro" w:hAnsi="Source Sans Pro" w:cs="Source Sans Pro"/>
          <w:sz w:val="22"/>
          <w:szCs w:val="22"/>
        </w:rPr>
      </w:pPr>
    </w:p>
    <w:p w:rsidR="008347E8"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f</w:t>
      </w:r>
      <w:r w:rsidR="008347E8" w:rsidRPr="00A66E55">
        <w:rPr>
          <w:rFonts w:ascii="Source Sans Pro" w:hAnsi="Source Sans Pro" w:cs="Source Sans Pro"/>
          <w:color w:val="C00000"/>
          <w:sz w:val="22"/>
          <w:szCs w:val="22"/>
        </w:rPr>
        <w:t>wmconfig.xml</w:t>
      </w:r>
      <w:r>
        <w:rPr>
          <w:rFonts w:ascii="Source Sans Pro" w:hAnsi="Source Sans Pro" w:cs="Source Sans Pro"/>
          <w:sz w:val="22"/>
          <w:szCs w:val="22"/>
        </w:rPr>
        <w:t>:</w:t>
      </w:r>
      <w:r w:rsidR="00BB7128">
        <w:rPr>
          <w:rFonts w:ascii="Source Sans Pro" w:hAnsi="Source Sans Pro" w:cs="Source Sans Pro"/>
          <w:sz w:val="22"/>
          <w:szCs w:val="22"/>
        </w:rPr>
        <w:t xml:space="preserve"> the </w:t>
      </w:r>
      <w:r w:rsidR="00BB7128" w:rsidRPr="008A32B7">
        <w:rPr>
          <w:rFonts w:ascii="Source Sans Pro" w:hAnsi="Source Sans Pro" w:cs="Source Sans Pro"/>
          <w:b/>
          <w:sz w:val="22"/>
          <w:szCs w:val="22"/>
        </w:rPr>
        <w:t>master framework config</w:t>
      </w:r>
      <w:r w:rsidR="00BB7128">
        <w:rPr>
          <w:rFonts w:ascii="Source Sans Pro" w:hAnsi="Source Sans Pro" w:cs="Source Sans Pro"/>
          <w:sz w:val="22"/>
          <w:szCs w:val="22"/>
        </w:rPr>
        <w:t>. Contains the paths to all the other config files</w:t>
      </w:r>
      <w:r w:rsidR="00BF0D54">
        <w:rPr>
          <w:rFonts w:ascii="Source Sans Pro" w:hAnsi="Source Sans Pro" w:cs="Source Sans Pro"/>
          <w:sz w:val="22"/>
          <w:szCs w:val="22"/>
        </w:rPr>
        <w:t xml:space="preserve">. </w:t>
      </w:r>
      <w:r w:rsidR="00E266EC">
        <w:rPr>
          <w:rFonts w:ascii="Source Sans Pro" w:hAnsi="Source Sans Pro" w:cs="Source Sans Pro"/>
          <w:sz w:val="22"/>
          <w:szCs w:val="22"/>
        </w:rPr>
        <w:t>Config saved per user</w:t>
      </w:r>
      <w:r w:rsidR="00BB7128">
        <w:rPr>
          <w:rFonts w:ascii="Source Sans Pro" w:hAnsi="Source Sans Pro" w:cs="Source Sans Pro"/>
          <w:sz w:val="22"/>
          <w:szCs w:val="22"/>
        </w:rPr>
        <w:t>;</w:t>
      </w:r>
    </w:p>
    <w:p w:rsidR="0078452E" w:rsidRPr="00CA2430"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epname.ini</w:t>
      </w:r>
      <w:r>
        <w:rPr>
          <w:rFonts w:ascii="Source Sans Pro" w:hAnsi="Source Sans Pro" w:cs="Source Sans Pro"/>
          <w:sz w:val="22"/>
          <w:szCs w:val="22"/>
        </w:rPr>
        <w:t>:</w:t>
      </w:r>
      <w:r w:rsidR="00BF0D54">
        <w:rPr>
          <w:rFonts w:ascii="Source Sans Pro" w:hAnsi="Source Sans Pro" w:cs="Source Sans Pro"/>
          <w:sz w:val="22"/>
          <w:szCs w:val="22"/>
        </w:rPr>
        <w:t xml:space="preserve"> contains all the EPs for the current user.</w:t>
      </w:r>
      <w:r w:rsidR="00163394" w:rsidRPr="00163394">
        <w:rPr>
          <w:rFonts w:ascii="Source Sans Pro" w:hAnsi="Source Sans Pro" w:cs="Source Sans Pro"/>
          <w:sz w:val="22"/>
          <w:szCs w:val="22"/>
        </w:rPr>
        <w:t xml:space="preserve"> </w:t>
      </w:r>
      <w:r w:rsidR="002D15E8" w:rsidRPr="002D15E8">
        <w:rPr>
          <w:rFonts w:ascii="Source Sans Pro" w:hAnsi="Source Sans Pro" w:cs="Source Sans Pro"/>
          <w:color w:val="C00000"/>
          <w:sz w:val="22"/>
          <w:szCs w:val="22"/>
        </w:rPr>
        <w:t>This must be edited manually</w:t>
      </w:r>
      <w:r w:rsidR="002D15E8">
        <w:rPr>
          <w:rFonts w:ascii="Source Sans Pro" w:hAnsi="Source Sans Pro" w:cs="Source Sans Pro"/>
          <w:sz w:val="22"/>
          <w:szCs w:val="22"/>
        </w:rPr>
        <w:t xml:space="preserve">. </w:t>
      </w:r>
      <w:r w:rsidR="00163394">
        <w:rPr>
          <w:rFonts w:ascii="Source Sans Pro" w:hAnsi="Source Sans Pro" w:cs="Source Sans Pro"/>
          <w:sz w:val="22"/>
          <w:szCs w:val="22"/>
        </w:rPr>
        <w:t>Config saved per user</w:t>
      </w:r>
      <w:r w:rsidR="00CA2430">
        <w:rPr>
          <w:rFonts w:ascii="Source Sans Pro" w:hAnsi="Source Sans Pro" w:cs="Source Sans Pro"/>
          <w:sz w:val="22"/>
          <w:szCs w:val="22"/>
        </w:rPr>
        <w:t>;</w:t>
      </w:r>
    </w:p>
    <w:p w:rsidR="008347E8" w:rsidRPr="00DB6011" w:rsidRDefault="0078452E" w:rsidP="00B1239F">
      <w:pPr>
        <w:pStyle w:val="ListParagraph"/>
        <w:numPr>
          <w:ilvl w:val="0"/>
          <w:numId w:val="35"/>
        </w:numPr>
        <w:spacing w:line="360" w:lineRule="auto"/>
        <w:rPr>
          <w:rFonts w:ascii="Source Sans Pro" w:hAnsi="Source Sans Pro" w:cs="Source Sans Pro"/>
          <w:sz w:val="22"/>
          <w:szCs w:val="22"/>
        </w:rPr>
      </w:pPr>
      <w:r w:rsidRPr="00A66E55">
        <w:rPr>
          <w:rFonts w:ascii="Source Sans Pro" w:hAnsi="Source Sans Pro" w:cs="Source Sans Pro"/>
          <w:color w:val="C00000"/>
          <w:sz w:val="22"/>
          <w:szCs w:val="22"/>
        </w:rPr>
        <w:t>emai</w:t>
      </w:r>
      <w:r w:rsidR="00BB5041" w:rsidRPr="00A66E55">
        <w:rPr>
          <w:rFonts w:ascii="Source Sans Pro" w:hAnsi="Source Sans Pro" w:cs="Source Sans Pro"/>
          <w:color w:val="C00000"/>
          <w:sz w:val="22"/>
          <w:szCs w:val="22"/>
        </w:rPr>
        <w:t>l</w:t>
      </w:r>
      <w:r w:rsidRPr="00A66E55">
        <w:rPr>
          <w:rFonts w:ascii="Source Sans Pro" w:hAnsi="Source Sans Pro" w:cs="Source Sans Pro"/>
          <w:color w:val="C00000"/>
          <w:sz w:val="22"/>
          <w:szCs w:val="22"/>
        </w:rPr>
        <w:t>.xml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necessary to send an e-mail from Twister. </w:t>
      </w:r>
      <w:r w:rsidR="00163394">
        <w:rPr>
          <w:rFonts w:ascii="Source Sans Pro" w:hAnsi="Source Sans Pro" w:cs="Source Sans Pro"/>
          <w:sz w:val="22"/>
          <w:szCs w:val="22"/>
        </w:rPr>
        <w:t>Config saved per user</w:t>
      </w:r>
      <w:r w:rsidR="00DB6011">
        <w:rPr>
          <w:rFonts w:ascii="Source Sans Pro" w:hAnsi="Source Sans Pro" w:cs="Source Sans Pro"/>
          <w:sz w:val="22"/>
          <w:szCs w:val="22"/>
        </w:rPr>
        <w:t>;</w:t>
      </w:r>
    </w:p>
    <w:p w:rsidR="0078452E"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db.xml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about saving and reading from the MySQL database</w:t>
      </w:r>
      <w:r w:rsidR="000509AD">
        <w:rPr>
          <w:rFonts w:ascii="Source Sans Pro" w:hAnsi="Source Sans Pro" w:cs="Source Sans Pro"/>
          <w:sz w:val="22"/>
          <w:szCs w:val="22"/>
        </w:rPr>
        <w:t>.</w:t>
      </w:r>
      <w:r w:rsidR="002D15E8">
        <w:rPr>
          <w:rFonts w:ascii="Source Sans Pro" w:hAnsi="Source Sans Pro" w:cs="Source Sans Pro"/>
          <w:sz w:val="22"/>
          <w:szCs w:val="22"/>
        </w:rPr>
        <w:t xml:space="preserve"> </w:t>
      </w:r>
      <w:r w:rsidR="00A46B47">
        <w:rPr>
          <w:rFonts w:ascii="Source Sans Pro" w:hAnsi="Source Sans Pro" w:cs="Source Sans Pro"/>
          <w:sz w:val="22"/>
          <w:szCs w:val="22"/>
        </w:rPr>
        <w:t>Config saved per user;</w:t>
      </w:r>
    </w:p>
    <w:p w:rsidR="0078452E"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globals.xml</w:t>
      </w:r>
      <w:r>
        <w:rPr>
          <w:rFonts w:ascii="Source Sans Pro" w:hAnsi="Source Sans Pro" w:cs="Source Sans Pro"/>
          <w:sz w:val="22"/>
          <w:szCs w:val="22"/>
        </w:rPr>
        <w:t>:</w:t>
      </w:r>
      <w:r w:rsidR="00A46B47">
        <w:rPr>
          <w:rFonts w:ascii="Source Sans Pro" w:hAnsi="Source Sans Pro" w:cs="Source Sans Pro"/>
          <w:sz w:val="22"/>
          <w:szCs w:val="22"/>
        </w:rPr>
        <w:t xml:space="preserve"> contains all global variables,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plugins.xml</w:t>
      </w:r>
      <w:r>
        <w:rPr>
          <w:rFonts w:ascii="Source Sans Pro" w:hAnsi="Source Sans Pro" w:cs="Source Sans Pro"/>
          <w:sz w:val="22"/>
          <w:szCs w:val="22"/>
        </w:rPr>
        <w:t>:</w:t>
      </w:r>
      <w:r w:rsidR="00A46B47">
        <w:rPr>
          <w:rFonts w:ascii="Source Sans Pro" w:hAnsi="Source Sans Pro" w:cs="Source Sans Pro"/>
          <w:sz w:val="22"/>
          <w:szCs w:val="22"/>
        </w:rPr>
        <w:t xml:space="preserve"> contains information about all plugins, per user;</w:t>
      </w:r>
    </w:p>
    <w:p w:rsidR="0097277E" w:rsidRPr="0097277E" w:rsidRDefault="0097277E" w:rsidP="0097277E">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testsuites.xml</w:t>
      </w:r>
      <w:r>
        <w:rPr>
          <w:rFonts w:ascii="Source Sans Pro" w:hAnsi="Source Sans Pro" w:cs="Source Sans Pro"/>
          <w:sz w:val="22"/>
          <w:szCs w:val="22"/>
        </w:rPr>
        <w:t>:</w:t>
      </w:r>
      <w:r w:rsidR="007A2034">
        <w:rPr>
          <w:rFonts w:ascii="Source Sans Pro" w:hAnsi="Source Sans Pro" w:cs="Source Sans Pro"/>
          <w:sz w:val="22"/>
          <w:szCs w:val="22"/>
        </w:rPr>
        <w:t xml:space="preserve"> contains all suites and all files for the current run. </w:t>
      </w:r>
      <w:r w:rsidR="00BA05BA">
        <w:rPr>
          <w:rFonts w:ascii="Source Sans Pro" w:hAnsi="Source Sans Pro" w:cs="Source Sans Pro"/>
          <w:sz w:val="22"/>
          <w:szCs w:val="22"/>
        </w:rPr>
        <w:t>S</w:t>
      </w:r>
      <w:r w:rsidR="007A2034">
        <w:rPr>
          <w:rFonts w:ascii="Source Sans Pro" w:hAnsi="Source Sans Pro" w:cs="Source Sans Pro"/>
          <w:sz w:val="22"/>
          <w:szCs w:val="22"/>
        </w:rPr>
        <w:t>aved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resources.json</w:t>
      </w:r>
      <w:r>
        <w:rPr>
          <w:rFonts w:ascii="Source Sans Pro" w:hAnsi="Source Sans Pro" w:cs="Source Sans Pro"/>
          <w:sz w:val="22"/>
          <w:szCs w:val="22"/>
        </w:rPr>
        <w:t>:</w:t>
      </w:r>
      <w:r w:rsidR="0097277E">
        <w:rPr>
          <w:rFonts w:ascii="Source Sans Pro" w:hAnsi="Source Sans Pro" w:cs="Source Sans Pro"/>
          <w:sz w:val="22"/>
          <w:szCs w:val="22"/>
        </w:rPr>
        <w:t xml:space="preserve"> contains all the resources from Resource Allocator server, all testbeds and devices. It’s a global config;</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services.ini</w:t>
      </w:r>
      <w:r>
        <w:rPr>
          <w:rFonts w:ascii="Source Sans Pro" w:hAnsi="Source Sans Pro" w:cs="Source Sans Pro"/>
          <w:sz w:val="22"/>
          <w:szCs w:val="22"/>
        </w:rPr>
        <w:t>:</w:t>
      </w:r>
      <w:r w:rsidR="0097277E">
        <w:rPr>
          <w:rFonts w:ascii="Source Sans Pro" w:hAnsi="Source Sans Pro" w:cs="Source Sans Pro"/>
          <w:sz w:val="22"/>
          <w:szCs w:val="22"/>
        </w:rPr>
        <w:t xml:space="preserve"> contains all the services from Service Manager. It’s a global config;</w:t>
      </w:r>
    </w:p>
    <w:p w:rsidR="00C7640F" w:rsidRDefault="00C7640F" w:rsidP="00BB5041">
      <w:pPr>
        <w:jc w:val="both"/>
        <w:rPr>
          <w:rFonts w:ascii="Source Sans Pro" w:hAnsi="Source Sans Pro" w:cs="Source Sans Pro"/>
          <w:sz w:val="22"/>
          <w:szCs w:val="22"/>
        </w:rPr>
      </w:pPr>
    </w:p>
    <w:p w:rsidR="00BB5041" w:rsidRDefault="00DC3F9B" w:rsidP="00BB5041">
      <w:pPr>
        <w:jc w:val="both"/>
        <w:rPr>
          <w:rFonts w:ascii="Source Sans Pro" w:hAnsi="Source Sans Pro" w:cs="Source Sans Pro"/>
          <w:sz w:val="22"/>
          <w:szCs w:val="22"/>
        </w:rPr>
      </w:pPr>
      <w:r>
        <w:rPr>
          <w:rFonts w:ascii="Source Sans Pro" w:hAnsi="Source Sans Pro" w:cs="Source Sans Pro"/>
          <w:sz w:val="22"/>
          <w:szCs w:val="22"/>
        </w:rPr>
        <w:t>Most of</w:t>
      </w:r>
      <w:r w:rsidR="00C7640F">
        <w:rPr>
          <w:rFonts w:ascii="Source Sans Pro" w:hAnsi="Source Sans Pro" w:cs="Source Sans Pro"/>
          <w:sz w:val="22"/>
          <w:szCs w:val="22"/>
        </w:rPr>
        <w:t xml:space="preserve"> the files are generated automatically from the Java applet. </w:t>
      </w:r>
      <w:r w:rsidR="00290EC0">
        <w:rPr>
          <w:rFonts w:ascii="Source Sans Pro" w:hAnsi="Source Sans Pro" w:cs="Source Sans Pro"/>
          <w:sz w:val="22"/>
          <w:szCs w:val="22"/>
        </w:rPr>
        <w:t xml:space="preserve">They </w:t>
      </w:r>
      <w:r w:rsidR="00290EC0" w:rsidRPr="00290EC0">
        <w:rPr>
          <w:rFonts w:ascii="Source Sans Pro" w:hAnsi="Source Sans Pro" w:cs="Source Sans Pro"/>
          <w:b/>
          <w:sz w:val="22"/>
          <w:szCs w:val="22"/>
        </w:rPr>
        <w:t>should not</w:t>
      </w:r>
      <w:r w:rsidR="00290EC0">
        <w:rPr>
          <w:rFonts w:ascii="Source Sans Pro" w:hAnsi="Source Sans Pro" w:cs="Source Sans Pro"/>
          <w:sz w:val="22"/>
          <w:szCs w:val="22"/>
        </w:rPr>
        <w:t xml:space="preserve"> be</w:t>
      </w:r>
      <w:r w:rsidR="00C7640F">
        <w:rPr>
          <w:rFonts w:ascii="Source Sans Pro" w:hAnsi="Source Sans Pro" w:cs="Source Sans Pro"/>
          <w:sz w:val="22"/>
          <w:szCs w:val="22"/>
        </w:rPr>
        <w:t xml:space="preserve"> edit</w:t>
      </w:r>
      <w:r w:rsidR="00290EC0">
        <w:rPr>
          <w:rFonts w:ascii="Source Sans Pro" w:hAnsi="Source Sans Pro" w:cs="Source Sans Pro"/>
          <w:sz w:val="22"/>
          <w:szCs w:val="22"/>
        </w:rPr>
        <w:t>ed</w:t>
      </w:r>
      <w:r w:rsidR="00C7640F">
        <w:rPr>
          <w:rFonts w:ascii="Source Sans Pro" w:hAnsi="Source Sans Pro" w:cs="Source Sans Pro"/>
          <w:sz w:val="22"/>
          <w:szCs w:val="22"/>
        </w:rPr>
        <w:t xml:space="preserve"> manually</w:t>
      </w:r>
      <w:r>
        <w:rPr>
          <w:rFonts w:ascii="Source Sans Pro" w:hAnsi="Source Sans Pro" w:cs="Source Sans Pro"/>
          <w:sz w:val="22"/>
          <w:szCs w:val="22"/>
        </w:rPr>
        <w:t>, unless</w:t>
      </w:r>
      <w:r w:rsidR="0060327D">
        <w:rPr>
          <w:rFonts w:ascii="Source Sans Pro" w:hAnsi="Source Sans Pro" w:cs="Source Sans Pro"/>
          <w:sz w:val="22"/>
          <w:szCs w:val="22"/>
        </w:rPr>
        <w:t xml:space="preserve"> specified otherwise</w:t>
      </w:r>
      <w:r w:rsidR="000C0D6C">
        <w:rPr>
          <w:rFonts w:ascii="Source Sans Pro" w:hAnsi="Source Sans Pro" w:cs="Source Sans Pro"/>
          <w:sz w:val="22"/>
          <w:szCs w:val="22"/>
        </w:rPr>
        <w:t>.</w:t>
      </w:r>
    </w:p>
    <w:p w:rsidR="00C7640F" w:rsidRPr="00BB5041" w:rsidRDefault="00C7640F" w:rsidP="00BB5041">
      <w:pPr>
        <w:jc w:val="both"/>
        <w:rPr>
          <w:rFonts w:ascii="Source Sans Pro" w:hAnsi="Source Sans Pro" w:cs="Source Sans Pro"/>
          <w:sz w:val="22"/>
          <w:szCs w:val="22"/>
        </w:rPr>
      </w:pPr>
    </w:p>
    <w:p w:rsidR="00793114" w:rsidRPr="00632A6B" w:rsidRDefault="004416CD">
      <w:pPr>
        <w:pageBreakBefore/>
        <w:jc w:val="center"/>
        <w:rPr>
          <w:rFonts w:ascii="Source Sans Pro" w:hAnsi="Source Sans Pro" w:cs="Source Sans Pro"/>
          <w:i/>
          <w:iCs/>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.1 - Configure the paths</w:t>
      </w:r>
    </w:p>
    <w:p w:rsidR="00793114" w:rsidRPr="00427AB8" w:rsidRDefault="00793114">
      <w:pPr>
        <w:jc w:val="both"/>
        <w:rPr>
          <w:rFonts w:ascii="Source Sans Pro" w:hAnsi="Source Sans Pro" w:cs="Source Sans Pro"/>
          <w:iCs/>
          <w:sz w:val="22"/>
          <w:szCs w:val="22"/>
        </w:rPr>
      </w:pPr>
    </w:p>
    <w:p w:rsidR="00793114" w:rsidRPr="00427AB8" w:rsidRDefault="00793114">
      <w:pPr>
        <w:jc w:val="both"/>
        <w:rPr>
          <w:rFonts w:ascii="Source Sans Pro" w:hAnsi="Source Sans Pro" w:cs="Source Sans Pro"/>
          <w:iCs/>
          <w:sz w:val="22"/>
          <w:szCs w:val="22"/>
        </w:rPr>
      </w:pPr>
    </w:p>
    <w:p w:rsidR="00793114" w:rsidRPr="00632A6B" w:rsidRDefault="00632A6B">
      <w:pPr>
        <w:rPr>
          <w:rFonts w:ascii="Source Sans Pro" w:hAnsi="Source Sans Pro" w:cs="Source Sans Pro"/>
          <w:i/>
          <w:iCs/>
          <w:color w:val="FF0000"/>
          <w:sz w:val="22"/>
          <w:szCs w:val="22"/>
        </w:rPr>
      </w:pPr>
      <w:r>
        <w:rPr>
          <w:rFonts w:ascii="Source Sans Pro" w:hAnsi="Source Sans Pro" w:cs="Source Sans Pro"/>
          <w:i/>
          <w:iCs/>
          <w:noProof/>
          <w:position w:val="-289"/>
          <w:sz w:val="22"/>
          <w:szCs w:val="22"/>
        </w:rPr>
        <w:drawing>
          <wp:inline distT="0" distB="0" distL="0" distR="0" wp14:anchorId="27DD0759" wp14:editId="656FB70C">
            <wp:extent cx="6835140" cy="38100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CA41D7" w:rsidRDefault="00793114">
      <w:pPr>
        <w:rPr>
          <w:rFonts w:ascii="Source Sans Pro" w:hAnsi="Source Sans Pro" w:cs="Source Sans Pro"/>
          <w:iCs/>
          <w:color w:val="FF0000"/>
          <w:sz w:val="22"/>
          <w:szCs w:val="22"/>
        </w:rPr>
      </w:pPr>
    </w:p>
    <w:p w:rsidR="00793114" w:rsidRPr="00CA41D7" w:rsidRDefault="00E83875">
      <w:pPr>
        <w:rPr>
          <w:rFonts w:ascii="Source Sans Pro" w:hAnsi="Source Sans Pro" w:cs="Source Sans Pro"/>
          <w:sz w:val="22"/>
          <w:szCs w:val="22"/>
        </w:rPr>
      </w:pPr>
      <w:r w:rsidRPr="00CA41D7">
        <w:rPr>
          <w:rFonts w:ascii="MS Gothic" w:eastAsia="MS Gothic" w:hAnsi="MS Gothic" w:cs="MS Gothic" w:hint="eastAsia"/>
          <w:color w:val="FF0000"/>
          <w:sz w:val="22"/>
          <w:szCs w:val="22"/>
          <w:lang w:eastAsia="ja-JP"/>
        </w:rPr>
        <w:t>★</w:t>
      </w:r>
      <w:r w:rsidR="00E370F8" w:rsidRPr="00CA41D7">
        <w:rPr>
          <w:rFonts w:ascii="Source Sans Pro" w:hAnsi="Source Sans Pro" w:cs="Source Sans Pro"/>
          <w:i/>
          <w:iCs/>
          <w:sz w:val="22"/>
          <w:szCs w:val="22"/>
        </w:rPr>
        <w:t xml:space="preserve">All the paths below refer to the computer where the </w:t>
      </w:r>
      <w:r w:rsidR="00E370F8" w:rsidRPr="00CA41D7">
        <w:rPr>
          <w:rFonts w:ascii="Source Sans Pro" w:hAnsi="Source Sans Pro" w:cs="Source Sans Pro"/>
          <w:b/>
          <w:bCs/>
          <w:i/>
          <w:iCs/>
          <w:sz w:val="22"/>
          <w:szCs w:val="22"/>
        </w:rPr>
        <w:t>Central Engine</w:t>
      </w:r>
      <w:r w:rsidR="00E370F8" w:rsidRPr="00CA41D7">
        <w:rPr>
          <w:rFonts w:ascii="Source Sans Pro" w:hAnsi="Source Sans Pro" w:cs="Source Sans Pro"/>
          <w:i/>
          <w:iCs/>
          <w:sz w:val="22"/>
          <w:szCs w:val="22"/>
        </w:rPr>
        <w:t xml:space="preserve"> is running</w:t>
      </w:r>
      <w:r w:rsidR="00E370F8" w:rsidRPr="00CA41D7">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Test case source path</w:t>
      </w:r>
      <w:r w:rsidRPr="00632A6B">
        <w:rPr>
          <w:rFonts w:ascii="Source Sans Pro" w:hAnsi="Source Sans Pro" w:cs="Source Sans Pro"/>
          <w:sz w:val="22"/>
          <w:szCs w:val="22"/>
        </w:rPr>
        <w:t xml:space="preserve"> represents the folder where all test files are located. The files here can be dragged inside suites, in the first tab (suites).</w:t>
      </w:r>
    </w:p>
    <w:p w:rsidR="00793114" w:rsidRPr="00632A6B" w:rsidRDefault="00793114">
      <w:pPr>
        <w:rPr>
          <w:rFonts w:ascii="Source Sans Pro" w:hAnsi="Source Sans Pro" w:cs="Source Sans Pro"/>
          <w:sz w:val="22"/>
          <w:szCs w:val="22"/>
        </w:rPr>
      </w:pPr>
    </w:p>
    <w:p w:rsidR="00793114" w:rsidRPr="00632A6B" w:rsidRDefault="00D031FE">
      <w:pPr>
        <w:jc w:val="both"/>
        <w:rPr>
          <w:rFonts w:ascii="Source Sans Pro" w:hAnsi="Source Sans Pro" w:cs="Source Sans Pro"/>
          <w:sz w:val="22"/>
          <w:szCs w:val="22"/>
        </w:rPr>
      </w:pPr>
      <w:r>
        <w:rPr>
          <w:rFonts w:ascii="Source Sans Pro" w:hAnsi="Source Sans Pro" w:cs="Source Sans Pro"/>
          <w:b/>
          <w:bCs/>
          <w:sz w:val="22"/>
          <w:szCs w:val="22"/>
        </w:rPr>
        <w:t>Projects</w:t>
      </w:r>
      <w:r w:rsidR="00E370F8" w:rsidRPr="00632A6B">
        <w:rPr>
          <w:rFonts w:ascii="Source Sans Pro" w:hAnsi="Source Sans Pro" w:cs="Source Sans Pro"/>
          <w:b/>
          <w:bCs/>
          <w:sz w:val="22"/>
          <w:szCs w:val="22"/>
        </w:rPr>
        <w:t xml:space="preserve"> path</w:t>
      </w:r>
      <w:r w:rsidR="00E370F8" w:rsidRPr="00632A6B">
        <w:rPr>
          <w:rFonts w:ascii="Source Sans Pro" w:hAnsi="Source Sans Pro" w:cs="Source Sans Pro"/>
          <w:sz w:val="22"/>
          <w:szCs w:val="22"/>
        </w:rPr>
        <w:t xml:space="preserve"> is the folder where the profiles are </w:t>
      </w:r>
      <w:r w:rsidR="00C31ECE">
        <w:rPr>
          <w:rFonts w:ascii="Source Sans Pro" w:hAnsi="Source Sans Pro" w:cs="Source Sans Pro"/>
          <w:sz w:val="22"/>
          <w:szCs w:val="22"/>
        </w:rPr>
        <w:t>saved,</w:t>
      </w:r>
      <w:r w:rsidR="00E370F8" w:rsidRPr="00632A6B">
        <w:rPr>
          <w:rFonts w:ascii="Source Sans Pro" w:hAnsi="Source Sans Pro" w:cs="Source Sans Pro"/>
          <w:sz w:val="22"/>
          <w:szCs w:val="22"/>
        </w:rPr>
        <w:t xml:space="preserve"> in the first tab. </w:t>
      </w:r>
      <w:r w:rsidR="00C31ECE">
        <w:rPr>
          <w:rFonts w:ascii="Source Sans Pro" w:hAnsi="Source Sans Pro" w:cs="Source Sans Pro"/>
          <w:sz w:val="22"/>
          <w:szCs w:val="22"/>
        </w:rPr>
        <w:t>U</w:t>
      </w:r>
      <w:r w:rsidR="00C31ECE" w:rsidRPr="00632A6B">
        <w:rPr>
          <w:rFonts w:ascii="Source Sans Pro" w:hAnsi="Source Sans Pro" w:cs="Source Sans Pro"/>
          <w:sz w:val="22"/>
          <w:szCs w:val="22"/>
        </w:rPr>
        <w:t>sually</w:t>
      </w:r>
      <w:r w:rsidR="00E370F8" w:rsidRPr="00632A6B">
        <w:rPr>
          <w:rFonts w:ascii="Source Sans Pro" w:hAnsi="Source Sans Pro" w:cs="Source Sans Pro"/>
          <w:sz w:val="22"/>
          <w:szCs w:val="22"/>
        </w:rPr>
        <w:t xml:space="preserve"> this doesn't need to be changed.</w:t>
      </w:r>
    </w:p>
    <w:p w:rsidR="00793114" w:rsidRPr="00632A6B" w:rsidRDefault="00793114">
      <w:pPr>
        <w:rPr>
          <w:rFonts w:ascii="Source Sans Pro" w:hAnsi="Source Sans Pro" w:cs="Source Sans Pro"/>
          <w:sz w:val="22"/>
          <w:szCs w:val="22"/>
        </w:rPr>
      </w:pPr>
    </w:p>
    <w:p w:rsidR="00793114" w:rsidRPr="00632A6B" w:rsidRDefault="00D031FE">
      <w:pPr>
        <w:jc w:val="both"/>
        <w:rPr>
          <w:rFonts w:ascii="Source Sans Pro" w:hAnsi="Source Sans Pro" w:cs="Source Sans Pro"/>
          <w:sz w:val="22"/>
          <w:szCs w:val="22"/>
        </w:rPr>
      </w:pPr>
      <w:r>
        <w:rPr>
          <w:rFonts w:ascii="Source Sans Pro" w:hAnsi="Source Sans Pro" w:cs="Source Sans Pro"/>
          <w:b/>
          <w:bCs/>
          <w:sz w:val="22"/>
          <w:szCs w:val="22"/>
        </w:rPr>
        <w:t>EP Name</w:t>
      </w:r>
      <w:r w:rsidR="00E370F8" w:rsidRPr="00632A6B">
        <w:rPr>
          <w:rFonts w:ascii="Source Sans Pro" w:hAnsi="Source Sans Pro" w:cs="Source Sans Pro"/>
          <w:sz w:val="22"/>
          <w:szCs w:val="22"/>
        </w:rPr>
        <w:t xml:space="preserve"> file stores the list of EPs (the workstations where tests will run). An `</w:t>
      </w:r>
      <w:r w:rsidR="00E370F8" w:rsidRPr="00632A6B">
        <w:rPr>
          <w:rFonts w:ascii="Source Sans Pro" w:hAnsi="Source Sans Pro" w:cs="Source Sans Pro"/>
          <w:i/>
          <w:iCs/>
          <w:sz w:val="22"/>
          <w:szCs w:val="22"/>
        </w:rPr>
        <w:t>EP</w:t>
      </w:r>
      <w:r w:rsidR="00E370F8" w:rsidRPr="00632A6B">
        <w:rPr>
          <w:rFonts w:ascii="Source Sans Pro" w:hAnsi="Source Sans Pro" w:cs="Source Sans Pro"/>
          <w:sz w:val="22"/>
          <w:szCs w:val="22"/>
        </w:rPr>
        <w:t>` is just a name to uniquely identify a computer, it can be any string.</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Logs path</w:t>
      </w:r>
      <w:r w:rsidRPr="00632A6B">
        <w:rPr>
          <w:rFonts w:ascii="Source Sans Pro" w:hAnsi="Source Sans Pro" w:cs="Source Sans Pro"/>
          <w:sz w:val="22"/>
          <w:szCs w:val="22"/>
        </w:rPr>
        <w:t xml:space="preserve"> is the folder where all the logs are written. There are 5 major logs: log running, log debug, log summary, log info, </w:t>
      </w:r>
      <w:r w:rsidR="00E83875" w:rsidRPr="00632A6B">
        <w:rPr>
          <w:rFonts w:ascii="Source Sans Pro" w:hAnsi="Source Sans Pro" w:cs="Source Sans Pro"/>
          <w:sz w:val="22"/>
          <w:szCs w:val="22"/>
        </w:rPr>
        <w:t>and log</w:t>
      </w:r>
      <w:r w:rsidRPr="00632A6B">
        <w:rPr>
          <w:rFonts w:ascii="Source Sans Pro" w:hAnsi="Source Sans Pro" w:cs="Source Sans Pro"/>
          <w:sz w:val="22"/>
          <w:szCs w:val="22"/>
        </w:rPr>
        <w:t xml:space="preserve"> CLI. Each of the logs will be saved in the logs path, with the name defiled in the configuration. Usually, the logs don't need to be changed.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i/>
          <w:iCs/>
          <w:sz w:val="22"/>
          <w:szCs w:val="22"/>
        </w:rPr>
        <w:t>E-mail XML path</w:t>
      </w:r>
      <w:r w:rsidRPr="00632A6B">
        <w:rPr>
          <w:rFonts w:ascii="Source Sans Pro" w:hAnsi="Source Sans Pro" w:cs="Source Sans Pro"/>
          <w:sz w:val="22"/>
          <w:szCs w:val="22"/>
        </w:rPr>
        <w:t xml:space="preserve">, </w:t>
      </w:r>
      <w:r w:rsidRPr="00632A6B">
        <w:rPr>
          <w:rFonts w:ascii="Source Sans Pro" w:hAnsi="Source Sans Pro" w:cs="Source Sans Pro"/>
          <w:b/>
          <w:bCs/>
          <w:i/>
          <w:iCs/>
          <w:sz w:val="22"/>
          <w:szCs w:val="22"/>
        </w:rPr>
        <w:t>Database XML path</w:t>
      </w:r>
      <w:r w:rsidRPr="00632A6B">
        <w:rPr>
          <w:rFonts w:ascii="Source Sans Pro" w:hAnsi="Source Sans Pro" w:cs="Source Sans Pro"/>
          <w:sz w:val="22"/>
          <w:szCs w:val="22"/>
        </w:rPr>
        <w:t xml:space="preserve"> and </w:t>
      </w:r>
      <w:r w:rsidRPr="00632A6B">
        <w:rPr>
          <w:rFonts w:ascii="Source Sans Pro" w:hAnsi="Source Sans Pro" w:cs="Source Sans Pro"/>
          <w:b/>
          <w:bCs/>
          <w:i/>
          <w:iCs/>
          <w:sz w:val="22"/>
          <w:szCs w:val="22"/>
        </w:rPr>
        <w:t>Globals XML path</w:t>
      </w:r>
      <w:r w:rsidRPr="00632A6B">
        <w:rPr>
          <w:rFonts w:ascii="Source Sans Pro" w:hAnsi="Source Sans Pro" w:cs="Source Sans Pro"/>
          <w:sz w:val="22"/>
          <w:szCs w:val="22"/>
        </w:rPr>
        <w:t xml:space="preserve"> are the files that store the information for the next 3 tabs. You can have multiple files, and switch between configurations.</w:t>
      </w:r>
    </w:p>
    <w:p w:rsidR="00793114" w:rsidRPr="00632A6B" w:rsidRDefault="00793114">
      <w:pPr>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 xml:space="preserve">The </w:t>
      </w:r>
      <w:r w:rsidRPr="00632A6B">
        <w:rPr>
          <w:rFonts w:ascii="Source Sans Pro" w:hAnsi="Source Sans Pro" w:cs="Source Sans Pro"/>
          <w:b/>
          <w:bCs/>
          <w:i/>
          <w:iCs/>
          <w:sz w:val="22"/>
          <w:szCs w:val="22"/>
        </w:rPr>
        <w:t>Central Engine port</w:t>
      </w:r>
      <w:r w:rsidRPr="00632A6B">
        <w:rPr>
          <w:rFonts w:ascii="Source Sans Pro" w:hAnsi="Source Sans Pro" w:cs="Source Sans Pro"/>
          <w:sz w:val="22"/>
          <w:szCs w:val="22"/>
        </w:rPr>
        <w:t xml:space="preserve"> </w:t>
      </w:r>
      <w:r w:rsidR="00E3218A">
        <w:rPr>
          <w:rFonts w:ascii="Source Sans Pro" w:hAnsi="Source Sans Pro" w:cs="Source Sans Pro"/>
          <w:sz w:val="22"/>
          <w:szCs w:val="22"/>
        </w:rPr>
        <w:t>is</w:t>
      </w:r>
      <w:r w:rsidRPr="00632A6B">
        <w:rPr>
          <w:rFonts w:ascii="Source Sans Pro" w:hAnsi="Source Sans Pro" w:cs="Source Sans Pro"/>
          <w:sz w:val="22"/>
          <w:szCs w:val="22"/>
        </w:rPr>
        <w:t>, of cour</w:t>
      </w:r>
      <w:r w:rsidR="00E3218A">
        <w:rPr>
          <w:rFonts w:ascii="Source Sans Pro" w:hAnsi="Source Sans Pro" w:cs="Source Sans Pro"/>
          <w:sz w:val="22"/>
          <w:szCs w:val="22"/>
        </w:rPr>
        <w:t>se, the port</w:t>
      </w:r>
      <w:r w:rsidRPr="00632A6B">
        <w:rPr>
          <w:rFonts w:ascii="Source Sans Pro" w:hAnsi="Source Sans Pro" w:cs="Source Sans Pro"/>
          <w:sz w:val="22"/>
          <w:szCs w:val="22"/>
        </w:rPr>
        <w:t xml:space="preserve"> where the applet connects to the </w:t>
      </w:r>
      <w:r w:rsidR="00E3218A">
        <w:rPr>
          <w:rFonts w:ascii="Source Sans Pro" w:hAnsi="Source Sans Pro" w:cs="Source Sans Pro"/>
          <w:sz w:val="22"/>
          <w:szCs w:val="22"/>
        </w:rPr>
        <w:t>server. The default value is</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8000</w:t>
      </w:r>
      <w:r w:rsidRPr="00632A6B">
        <w:rPr>
          <w:rFonts w:ascii="Source Sans Pro" w:hAnsi="Source Sans Pro" w:cs="Source Sans Pro"/>
          <w:sz w:val="22"/>
          <w:szCs w:val="22"/>
        </w:rPr>
        <w:t>.</w:t>
      </w:r>
    </w:p>
    <w:p w:rsidR="008A3097" w:rsidRDefault="008A3097">
      <w:pPr>
        <w:jc w:val="both"/>
        <w:rPr>
          <w:rFonts w:ascii="Source Sans Pro" w:hAnsi="Source Sans Pro" w:cs="Source Sans Pro"/>
          <w:sz w:val="22"/>
          <w:szCs w:val="22"/>
        </w:rPr>
      </w:pPr>
    </w:p>
    <w:p w:rsidR="00793114" w:rsidRPr="005C2551" w:rsidRDefault="008A3097">
      <w:pPr>
        <w:jc w:val="both"/>
        <w:rPr>
          <w:rFonts w:ascii="Source Sans Pro" w:hAnsi="Source Sans Pro" w:cs="Source Sans Pro"/>
          <w:sz w:val="22"/>
          <w:szCs w:val="22"/>
        </w:rPr>
      </w:pPr>
      <w:r w:rsidRPr="008A3097">
        <w:rPr>
          <w:rFonts w:ascii="Source Sans Pro" w:hAnsi="Source Sans Pro" w:cs="Source Sans Pro"/>
          <w:b/>
          <w:i/>
          <w:sz w:val="22"/>
          <w:szCs w:val="22"/>
        </w:rPr>
        <w:t>Library path</w:t>
      </w:r>
      <w:r w:rsidRPr="008A3097">
        <w:rPr>
          <w:rFonts w:ascii="Source Sans Pro" w:hAnsi="Source Sans Pro" w:cs="Source Sans Pro"/>
          <w:sz w:val="22"/>
          <w:szCs w:val="22"/>
        </w:rPr>
        <w:t xml:space="preserve"> </w:t>
      </w:r>
      <w:r>
        <w:rPr>
          <w:rFonts w:ascii="Source Sans Pro" w:hAnsi="Source Sans Pro" w:cs="Source Sans Pro"/>
          <w:sz w:val="22"/>
          <w:szCs w:val="22"/>
        </w:rPr>
        <w:t xml:space="preserve">defines a path where user defined python libraries can be found. </w:t>
      </w:r>
      <w:r w:rsidR="005C2551">
        <w:rPr>
          <w:rFonts w:ascii="Source Sans Pro" w:hAnsi="Source Sans Pro" w:cs="Source Sans Pro"/>
          <w:sz w:val="22"/>
          <w:szCs w:val="22"/>
        </w:rPr>
        <w:t>Th</w:t>
      </w:r>
      <w:r w:rsidR="006A3E0D">
        <w:rPr>
          <w:rFonts w:ascii="Source Sans Pro" w:hAnsi="Source Sans Pro" w:cs="Source Sans Pro"/>
          <w:sz w:val="22"/>
          <w:szCs w:val="22"/>
        </w:rPr>
        <w:t>e user</w:t>
      </w:r>
      <w:r w:rsidR="005C2551">
        <w:rPr>
          <w:rFonts w:ascii="Source Sans Pro" w:hAnsi="Source Sans Pro" w:cs="Source Sans Pro"/>
          <w:sz w:val="22"/>
          <w:szCs w:val="22"/>
        </w:rPr>
        <w:t xml:space="preserve"> libraries will be used together wit</w:t>
      </w:r>
      <w:r w:rsidR="007A6560">
        <w:rPr>
          <w:rFonts w:ascii="Source Sans Pro" w:hAnsi="Source Sans Pro" w:cs="Source Sans Pro"/>
          <w:sz w:val="22"/>
          <w:szCs w:val="22"/>
        </w:rPr>
        <w:t xml:space="preserve">h the system libraries, </w:t>
      </w:r>
      <w:r w:rsidR="005C2551">
        <w:rPr>
          <w:rFonts w:ascii="Source Sans Pro" w:hAnsi="Source Sans Pro" w:cs="Source Sans Pro"/>
          <w:sz w:val="22"/>
          <w:szCs w:val="22"/>
        </w:rPr>
        <w:t xml:space="preserve">stored in </w:t>
      </w:r>
      <w:r w:rsidR="005C2551" w:rsidRPr="005C2551">
        <w:rPr>
          <w:rFonts w:ascii="Source Sans Pro" w:hAnsi="Source Sans Pro" w:cs="Source Sans Pro"/>
          <w:i/>
          <w:sz w:val="22"/>
          <w:szCs w:val="22"/>
        </w:rPr>
        <w:t>/opt/twister/lib</w:t>
      </w:r>
      <w:r w:rsidR="007A6560" w:rsidRPr="007A6560">
        <w:rPr>
          <w:rFonts w:ascii="Source Sans Pro" w:hAnsi="Source Sans Pro" w:cs="Source Sans Pro"/>
          <w:sz w:val="22"/>
          <w:szCs w:val="22"/>
        </w:rPr>
        <w:t>,</w:t>
      </w:r>
      <w:r w:rsidR="005C2551" w:rsidRPr="005C2551">
        <w:rPr>
          <w:rFonts w:ascii="Source Sans Pro" w:hAnsi="Source Sans Pro" w:cs="Source Sans Pro"/>
          <w:sz w:val="22"/>
          <w:szCs w:val="22"/>
        </w:rPr>
        <w:t xml:space="preserve"> to execute the test cases.</w:t>
      </w:r>
    </w:p>
    <w:p w:rsidR="005C2551" w:rsidRDefault="005C2551">
      <w:pPr>
        <w:jc w:val="both"/>
        <w:rPr>
          <w:rFonts w:ascii="Source Sans Pro" w:hAnsi="Source Sans Pro" w:cs="Source Sans Pro"/>
          <w:sz w:val="22"/>
          <w:szCs w:val="22"/>
        </w:rPr>
      </w:pPr>
    </w:p>
    <w:p w:rsidR="005C2551" w:rsidRPr="00632A6B" w:rsidRDefault="005C2551" w:rsidP="005C2551">
      <w:pPr>
        <w:jc w:val="both"/>
        <w:rPr>
          <w:rFonts w:ascii="Source Sans Pro" w:hAnsi="Source Sans Pro" w:cs="Source Sans Pro"/>
          <w:sz w:val="22"/>
          <w:szCs w:val="22"/>
        </w:rPr>
      </w:pPr>
      <w:r>
        <w:rPr>
          <w:rFonts w:ascii="Source Sans Pro" w:hAnsi="Source Sans Pro" w:cs="Source Sans Pro"/>
          <w:b/>
          <w:i/>
          <w:sz w:val="22"/>
          <w:szCs w:val="22"/>
        </w:rPr>
        <w:t>Predefined suites</w:t>
      </w:r>
      <w:r w:rsidRPr="008A3097">
        <w:rPr>
          <w:rFonts w:ascii="Source Sans Pro" w:hAnsi="Source Sans Pro" w:cs="Source Sans Pro"/>
          <w:b/>
          <w:i/>
          <w:sz w:val="22"/>
          <w:szCs w:val="22"/>
        </w:rPr>
        <w:t xml:space="preserve"> path</w:t>
      </w:r>
      <w:r w:rsidRPr="008A3097">
        <w:rPr>
          <w:rFonts w:ascii="Source Sans Pro" w:hAnsi="Source Sans Pro" w:cs="Source Sans Pro"/>
          <w:sz w:val="22"/>
          <w:szCs w:val="22"/>
        </w:rPr>
        <w:t xml:space="preserve"> this </w:t>
      </w:r>
      <w:r>
        <w:rPr>
          <w:rFonts w:ascii="Source Sans Pro" w:hAnsi="Source Sans Pro" w:cs="Source Sans Pro"/>
          <w:sz w:val="22"/>
          <w:szCs w:val="22"/>
        </w:rPr>
        <w:t xml:space="preserve">defines a path where user </w:t>
      </w:r>
      <w:r w:rsidR="00F23A12">
        <w:rPr>
          <w:rFonts w:ascii="Source Sans Pro" w:hAnsi="Source Sans Pro" w:cs="Source Sans Pro"/>
          <w:sz w:val="22"/>
          <w:szCs w:val="22"/>
        </w:rPr>
        <w:t>can save suites (different from project files) for future usage. The user can export a suite from a project file and import it in another project file.</w:t>
      </w:r>
    </w:p>
    <w:p w:rsidR="005C2551" w:rsidRPr="00632A6B" w:rsidRDefault="005C2551">
      <w:pPr>
        <w:jc w:val="both"/>
        <w:rPr>
          <w:rFonts w:ascii="Source Sans Pro" w:hAnsi="Source Sans Pro" w:cs="Source Sans Pro"/>
          <w:sz w:val="22"/>
          <w:szCs w:val="22"/>
        </w:rPr>
      </w:pP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.2 - Configure the e-mail</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position w:val="-289"/>
          <w:sz w:val="22"/>
          <w:szCs w:val="22"/>
        </w:rPr>
        <w:drawing>
          <wp:inline distT="0" distB="0" distL="0" distR="0" wp14:anchorId="09CE3FC6" wp14:editId="48713E6F">
            <wp:extent cx="6835140" cy="38100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 the parameters required to connect to a SMTP server and send an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Central Engine will send the e-mail every time the execution finishes for ALL the test files.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most important fields are: SMTP </w:t>
      </w:r>
      <w:r w:rsidRPr="00632A6B">
        <w:rPr>
          <w:rFonts w:ascii="Source Sans Pro" w:hAnsi="Source Sans Pro" w:cs="Source Sans Pro"/>
          <w:i/>
          <w:iCs/>
          <w:sz w:val="22"/>
          <w:szCs w:val="22"/>
        </w:rPr>
        <w:t>IP</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port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username</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password</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from</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e-mail list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Optionally, you can change the subject and add a few lines in the message body.</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Both the subject and the message, can contain template variables from `DB.xml`</w:t>
      </w:r>
      <w:r w:rsidR="009F41D9">
        <w:rPr>
          <w:rFonts w:ascii="Source Sans Pro" w:hAnsi="Source Sans Pro" w:cs="Source Sans Pro"/>
          <w:sz w:val="22"/>
          <w:szCs w:val="22"/>
        </w:rPr>
        <w:t xml:space="preserve"> fields</w:t>
      </w:r>
      <w:r w:rsidRPr="00632A6B">
        <w:rPr>
          <w:rFonts w:ascii="Source Sans Pro" w:hAnsi="Source Sans Pro" w:cs="Source Sans Pro"/>
          <w:sz w:val="22"/>
          <w:szCs w:val="22"/>
        </w:rPr>
        <w:t xml:space="preserve">, </w:t>
      </w:r>
      <w:r w:rsidR="009F41D9">
        <w:rPr>
          <w:rFonts w:ascii="Source Sans Pro" w:hAnsi="Source Sans Pro" w:cs="Source Sans Pro"/>
          <w:sz w:val="22"/>
          <w:szCs w:val="22"/>
        </w:rPr>
        <w:t xml:space="preserve">from </w:t>
      </w:r>
      <w:r w:rsidRPr="00632A6B">
        <w:rPr>
          <w:rFonts w:ascii="Source Sans Pro" w:hAnsi="Source Sans Pro" w:cs="Source Sans Pro"/>
          <w:sz w:val="22"/>
          <w:szCs w:val="22"/>
        </w:rPr>
        <w:t>`</w:t>
      </w:r>
      <w:r w:rsidR="009F41D9" w:rsidRPr="009F41D9">
        <w:rPr>
          <w:rFonts w:ascii="Source Sans Pro" w:hAnsi="Source Sans Pro" w:cs="Source Sans Pro"/>
          <w:i/>
          <w:sz w:val="22"/>
          <w:szCs w:val="22"/>
        </w:rPr>
        <w:t>&lt;insert_section&gt;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For example</w:t>
      </w:r>
      <w:r w:rsidRPr="00632A6B">
        <w:rPr>
          <w:rFonts w:ascii="Source Sans Pro" w:hAnsi="Source Sans Pro" w:cs="Source Sans Pro"/>
          <w:sz w:val="22"/>
          <w:szCs w:val="22"/>
        </w:rPr>
        <w:t>, if you defined the fields with IDs `</w:t>
      </w:r>
      <w:r w:rsidRPr="00632A6B">
        <w:rPr>
          <w:rFonts w:ascii="Source Sans Pro" w:hAnsi="Source Sans Pro" w:cs="Source Sans Pro"/>
          <w:i/>
          <w:iCs/>
          <w:sz w:val="22"/>
          <w:szCs w:val="22"/>
        </w:rPr>
        <w:t>release_id</w:t>
      </w:r>
      <w:r w:rsidRPr="00632A6B">
        <w:rPr>
          <w:rFonts w:ascii="Source Sans Pro" w:hAnsi="Source Sans Pro" w:cs="Source Sans Pro"/>
          <w:sz w:val="22"/>
          <w:szCs w:val="22"/>
        </w:rPr>
        <w:t>`, `</w:t>
      </w:r>
      <w:r w:rsidRPr="00632A6B">
        <w:rPr>
          <w:rFonts w:ascii="Source Sans Pro" w:hAnsi="Source Sans Pro" w:cs="Source Sans Pro"/>
          <w:i/>
          <w:iCs/>
          <w:sz w:val="22"/>
          <w:szCs w:val="22"/>
        </w:rPr>
        <w:t>build_id</w:t>
      </w:r>
      <w:r w:rsidRPr="00632A6B">
        <w:rPr>
          <w:rFonts w:ascii="Source Sans Pro" w:hAnsi="Source Sans Pro" w:cs="Source Sans Pro"/>
          <w:sz w:val="22"/>
          <w:szCs w:val="22"/>
        </w:rPr>
        <w:t>`, `</w:t>
      </w:r>
      <w:r w:rsidRPr="00632A6B">
        <w:rPr>
          <w:rFonts w:ascii="Source Sans Pro" w:hAnsi="Source Sans Pro" w:cs="Source Sans Pro"/>
          <w:i/>
          <w:iCs/>
          <w:sz w:val="22"/>
          <w:szCs w:val="22"/>
        </w:rPr>
        <w:t>suite</w:t>
      </w:r>
      <w:r w:rsidRPr="00632A6B">
        <w:rPr>
          <w:rFonts w:ascii="Source Sans Pro" w:hAnsi="Source Sans Pro" w:cs="Source Sans Pro"/>
          <w:sz w:val="22"/>
          <w:szCs w:val="22"/>
        </w:rPr>
        <w:t>`, you can write the subject like :</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w:t>
      </w:r>
      <w:r w:rsidRPr="00632A6B">
        <w:rPr>
          <w:rFonts w:ascii="Source Code Pro" w:hAnsi="Source Code Pro" w:cs="Source Sans Pro"/>
          <w:i/>
          <w:iCs/>
          <w:noProof/>
          <w:color w:val="4C4C4C"/>
          <w:sz w:val="18"/>
          <w:szCs w:val="18"/>
        </w:rPr>
        <w:t>release_id</w:t>
      </w:r>
      <w:r w:rsidRPr="00632A6B">
        <w:rPr>
          <w:rFonts w:ascii="Source Code Pro" w:hAnsi="Source Code Pro" w:cs="Source Sans Pro"/>
          <w:noProof/>
          <w:color w:val="4C4C4C"/>
          <w:sz w:val="18"/>
          <w:szCs w:val="18"/>
        </w:rPr>
        <w:t>} B{</w:t>
      </w:r>
      <w:r w:rsidRPr="00632A6B">
        <w:rPr>
          <w:rFonts w:ascii="Source Code Pro" w:hAnsi="Source Code Pro" w:cs="Source Sans Pro"/>
          <w:i/>
          <w:iCs/>
          <w:noProof/>
          <w:color w:val="4C4C4C"/>
          <w:sz w:val="18"/>
          <w:szCs w:val="18"/>
        </w:rPr>
        <w:t>build_id</w:t>
      </w:r>
      <w:r w:rsidRPr="00632A6B">
        <w:rPr>
          <w:rFonts w:ascii="Source Code Pro" w:hAnsi="Source Code Pro" w:cs="Source Sans Pro"/>
          <w:noProof/>
          <w:color w:val="4C4C4C"/>
          <w:sz w:val="18"/>
          <w:szCs w:val="18"/>
        </w:rPr>
        <w:t>} - {</w:t>
      </w:r>
      <w:r w:rsidRPr="00632A6B">
        <w:rPr>
          <w:rFonts w:ascii="Source Code Pro" w:hAnsi="Source Code Pro" w:cs="Source Sans Pro"/>
          <w:i/>
          <w:iCs/>
          <w:noProof/>
          <w:color w:val="4C4C4C"/>
          <w:sz w:val="18"/>
          <w:szCs w:val="18"/>
        </w:rPr>
        <w:t>suite</w:t>
      </w:r>
      <w:r w:rsidRPr="00632A6B">
        <w:rPr>
          <w:rFonts w:ascii="Source Code Pro" w:hAnsi="Source Code Pro" w:cs="Source Sans Pro"/>
          <w:noProof/>
          <w:color w:val="4C4C4C"/>
          <w:sz w:val="18"/>
          <w:szCs w:val="18"/>
        </w:rPr>
        <w:t>} [{</w:t>
      </w:r>
      <w:r w:rsidRPr="00632A6B">
        <w:rPr>
          <w:rFonts w:ascii="Source Code Pro" w:hAnsi="Source Code Pro" w:cs="Source Sans Pro"/>
          <w:i/>
          <w:iCs/>
          <w:noProof/>
          <w:color w:val="4C4C4C"/>
          <w:sz w:val="18"/>
          <w:szCs w:val="18"/>
        </w:rPr>
        <w:t>date</w:t>
      </w:r>
      <w:r w:rsidRPr="00632A6B">
        <w:rPr>
          <w:rFonts w:ascii="Source Code Pro" w:hAnsi="Source Code Pro" w:cs="Source Sans Pro"/>
          <w:noProof/>
          <w:color w:val="4C4C4C"/>
          <w:sz w:val="18"/>
          <w:szCs w:val="18"/>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your release number is `2`, build number is `15` and suite is `Branch Test1`, the subject will be generated </w:t>
      </w:r>
      <w:r w:rsidR="00B058D6" w:rsidRPr="00632A6B">
        <w:rPr>
          <w:rFonts w:ascii="Source Sans Pro" w:hAnsi="Source Sans Pro" w:cs="Source Sans Pro"/>
          <w:sz w:val="22"/>
          <w:szCs w:val="22"/>
        </w:rPr>
        <w:t>like:</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R2 B15 – Branch Test1 [2012.03.23 13:24]</w:t>
      </w:r>
    </w:p>
    <w:p w:rsidR="00793114" w:rsidRPr="00632A6B" w:rsidRDefault="00E370F8">
      <w:pPr>
        <w:jc w:val="both"/>
        <w:rPr>
          <w:rFonts w:ascii="PT Serif" w:hAnsi="PT Serif" w:cs="Source Sans Pro"/>
          <w:b/>
          <w:bCs/>
          <w:sz w:val="28"/>
          <w:szCs w:val="28"/>
          <w:u w:val="single"/>
        </w:rPr>
      </w:pPr>
      <w:r w:rsidRPr="00632A6B">
        <w:rPr>
          <w:rFonts w:ascii="Source Sans Pro" w:hAnsi="Source Sans Pro" w:cs="Source Sans Pro"/>
          <w:sz w:val="22"/>
          <w:szCs w:val="22"/>
        </w:rPr>
        <w:t xml:space="preserve"> </w:t>
      </w: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.3 - Configure the database</w:t>
      </w:r>
    </w:p>
    <w:p w:rsidR="00793114" w:rsidRPr="00632A6B" w:rsidRDefault="00793114" w:rsidP="00A80A91">
      <w:pPr>
        <w:rPr>
          <w:rFonts w:ascii="Source Sans Pro" w:hAnsi="Source Sans Pro" w:cs="Source Sans Pro"/>
          <w:sz w:val="22"/>
          <w:szCs w:val="22"/>
        </w:rPr>
      </w:pPr>
    </w:p>
    <w:p w:rsidR="00A80A91"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3B75084F" wp14:editId="13CC8C54">
            <wp:extent cx="5635191" cy="2743200"/>
            <wp:effectExtent l="0" t="0" r="3810" b="0"/>
            <wp:docPr id="32" name="Picture 32" descr="C:\Users\Cro\Desktop\d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db1.png"/>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35191" cy="2743200"/>
                    </a:xfrm>
                    <a:prstGeom prst="rect">
                      <a:avLst/>
                    </a:prstGeom>
                    <a:noFill/>
                    <a:ln>
                      <a:noFill/>
                    </a:ln>
                  </pic:spPr>
                </pic:pic>
              </a:graphicData>
            </a:graphic>
          </wp:inline>
        </w:drawing>
      </w:r>
    </w:p>
    <w:p w:rsidR="00A80A91" w:rsidRDefault="00A80A91" w:rsidP="00A80A91">
      <w:pPr>
        <w:jc w:val="center"/>
        <w:rPr>
          <w:rFonts w:ascii="Source Sans Pro" w:hAnsi="Source Sans Pro" w:cs="Source Sans Pro"/>
          <w:sz w:val="22"/>
          <w:szCs w:val="22"/>
        </w:rPr>
      </w:pPr>
    </w:p>
    <w:p w:rsidR="00A80A91"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29302CE3" wp14:editId="3836C70C">
            <wp:extent cx="5641279" cy="2743200"/>
            <wp:effectExtent l="0" t="0" r="0" b="0"/>
            <wp:docPr id="37" name="Picture 37" descr="C:\Users\Cro\Desktop\d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o\Desktop\db2.png"/>
                    <pic:cNvPicPr>
                      <a:picLocks noChangeAspect="1" noChangeArrowheads="1"/>
                    </pic:cNvPicPr>
                  </pic:nvPicPr>
                  <pic:blipFill>
                    <a:blip r:embed="rId49">
                      <a:extLst>
                        <a:ext uri="{BEBA8EAE-BF5A-486C-A8C5-ECC9F3942E4B}">
                          <a14:imgProps xmlns:a14="http://schemas.microsoft.com/office/drawing/2010/main">
                            <a14:imgLayer r:embed="rId5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41279" cy="2743200"/>
                    </a:xfrm>
                    <a:prstGeom prst="rect">
                      <a:avLst/>
                    </a:prstGeom>
                    <a:noFill/>
                    <a:ln>
                      <a:noFill/>
                    </a:ln>
                  </pic:spPr>
                </pic:pic>
              </a:graphicData>
            </a:graphic>
          </wp:inline>
        </w:drawing>
      </w:r>
    </w:p>
    <w:p w:rsidR="00A80A91" w:rsidRDefault="00A80A91" w:rsidP="00A80A91">
      <w:pPr>
        <w:jc w:val="center"/>
        <w:rPr>
          <w:rFonts w:ascii="Source Sans Pro" w:hAnsi="Source Sans Pro" w:cs="Source Sans Pro"/>
          <w:sz w:val="22"/>
          <w:szCs w:val="22"/>
        </w:rPr>
      </w:pPr>
    </w:p>
    <w:p w:rsidR="00793114" w:rsidRPr="00632A6B"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287EF53F" wp14:editId="29933C38">
            <wp:extent cx="5641279" cy="2743200"/>
            <wp:effectExtent l="0" t="0" r="0" b="0"/>
            <wp:docPr id="38" name="Picture 38" descr="C:\Users\Cro\Desktop\d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db3.png"/>
                    <pic:cNvPicPr>
                      <a:picLocks noChangeAspect="1" noChangeArrowheads="1"/>
                    </pic:cNvPicPr>
                  </pic:nvPicPr>
                  <pic:blipFill>
                    <a:blip r:embed="rId51">
                      <a:extLst>
                        <a:ext uri="{BEBA8EAE-BF5A-486C-A8C5-ECC9F3942E4B}">
                          <a14:imgProps xmlns:a14="http://schemas.microsoft.com/office/drawing/2010/main">
                            <a14:imgLayer r:embed="rId5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41279" cy="2743200"/>
                    </a:xfrm>
                    <a:prstGeom prst="rect">
                      <a:avLst/>
                    </a:prstGeom>
                    <a:noFill/>
                    <a:ln>
                      <a:noFill/>
                    </a:ln>
                  </pic:spPr>
                </pic:pic>
              </a:graphicData>
            </a:graphic>
          </wp:inline>
        </w:drawing>
      </w:r>
    </w:p>
    <w:p w:rsidR="00793114" w:rsidRPr="00632A6B" w:rsidRDefault="00793114">
      <w:pPr>
        <w:rPr>
          <w:rFonts w:ascii="Source Sans Pro" w:hAnsi="Source Sans Pro" w:cs="Source Sans Pro"/>
          <w:sz w:val="22"/>
          <w:szCs w:val="22"/>
        </w:rPr>
      </w:pPr>
    </w:p>
    <w:p w:rsidR="008B10ED" w:rsidRDefault="008B10ED">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All the database information is stored in `</w:t>
      </w:r>
      <w:r w:rsidRPr="008D54D4">
        <w:rPr>
          <w:rFonts w:ascii="Source Sans Pro" w:hAnsi="Source Sans Pro" w:cs="Source Sans Pro"/>
          <w:i/>
          <w:sz w:val="22"/>
          <w:szCs w:val="22"/>
        </w:rPr>
        <w:t>DB.xml</w:t>
      </w:r>
      <w:r w:rsidRPr="00632A6B">
        <w:rPr>
          <w:rFonts w:ascii="Source Sans Pro" w:hAnsi="Source Sans Pro" w:cs="Source Sans Pro"/>
          <w:sz w:val="22"/>
          <w:szCs w:val="22"/>
        </w:rPr>
        <w:t xml:space="preserve">` file, by default. This file can be changed from the interface, in the </w:t>
      </w:r>
      <w:r w:rsidRPr="00632A6B">
        <w:rPr>
          <w:rFonts w:ascii="Source Sans Pro" w:hAnsi="Source Sans Pro" w:cs="Source Sans Pro"/>
          <w:b/>
          <w:bCs/>
          <w:sz w:val="22"/>
          <w:szCs w:val="22"/>
        </w:rPr>
        <w:t>Paths tab</w:t>
      </w:r>
      <w:r w:rsidRPr="00632A6B">
        <w:rPr>
          <w:rFonts w:ascii="Source Sans Pro" w:hAnsi="Source Sans Pro" w:cs="Source Sans Pro"/>
          <w:sz w:val="22"/>
          <w:szCs w:val="22"/>
        </w:rPr>
        <w:t>. You can have multiple configurations and switch between then.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field section</w:t>
      </w:r>
      <w:r w:rsidRPr="00632A6B">
        <w:rPr>
          <w:rFonts w:ascii="Source Sans Pro" w:hAnsi="Source Sans Pro" w:cs="Source Sans Pro"/>
          <w:sz w:val="22"/>
          <w:szCs w:val="22"/>
        </w:rPr>
        <w:t xml:space="preserve"> contains all the information that was defined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for each and every suite, things like: release, build, station, </w:t>
      </w:r>
      <w:r w:rsidR="008B10ED">
        <w:rPr>
          <w:rFonts w:ascii="Source Sans Pro" w:hAnsi="Source Sans Pro" w:cs="Source Sans Pro"/>
          <w:sz w:val="22"/>
          <w:szCs w:val="22"/>
        </w:rPr>
        <w:t xml:space="preserve">logs, </w:t>
      </w:r>
      <w:r w:rsidRPr="00632A6B">
        <w:rPr>
          <w:rFonts w:ascii="Source Sans Pro" w:hAnsi="Source Sans Pro" w:cs="Source Sans Pro"/>
          <w:sz w:val="22"/>
          <w:szCs w:val="22"/>
        </w:rPr>
        <w:t>comments, etc.</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This information is used when saving the execution results into the database and when sending the report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field must contain the following tags:</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ID</w:t>
      </w:r>
      <w:r w:rsidRPr="00632A6B">
        <w:rPr>
          <w:rFonts w:ascii="Source Sans Pro" w:hAnsi="Source Sans Pro" w:cs="Source Sans Pro"/>
          <w:sz w:val="22"/>
          <w:szCs w:val="22"/>
        </w:rPr>
        <w:t>: represents the name of the field and MUST be unique;</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Type</w:t>
      </w:r>
      <w:r w:rsidRPr="00632A6B">
        <w:rPr>
          <w:rFonts w:ascii="Source Sans Pro" w:hAnsi="Source Sans Pro" w:cs="Source Sans Pro"/>
          <w:sz w:val="22"/>
          <w:szCs w:val="22"/>
        </w:rPr>
        <w:t xml:space="preserve">: there are 3 types of fields: </w:t>
      </w:r>
      <w:r w:rsidRPr="00632A6B">
        <w:rPr>
          <w:rFonts w:ascii="Source Sans Pro" w:hAnsi="Source Sans Pro" w:cs="Source Sans Pro"/>
          <w:color w:val="800000"/>
          <w:sz w:val="22"/>
          <w:szCs w:val="22"/>
        </w:rPr>
        <w:t>UserSelect</w:t>
      </w:r>
      <w:r w:rsidRPr="00632A6B">
        <w:rPr>
          <w:rFonts w:ascii="Source Sans Pro" w:hAnsi="Source Sans Pro" w:cs="Source Sans Pro"/>
          <w:sz w:val="22"/>
          <w:szCs w:val="22"/>
        </w:rPr>
        <w:t xml:space="preserve">, </w:t>
      </w:r>
      <w:r w:rsidRPr="00632A6B">
        <w:rPr>
          <w:rFonts w:ascii="Source Sans Pro" w:hAnsi="Source Sans Pro" w:cs="Source Sans Pro"/>
          <w:color w:val="800000"/>
          <w:sz w:val="22"/>
          <w:szCs w:val="22"/>
        </w:rPr>
        <w:t>DbSelect</w:t>
      </w:r>
      <w:r w:rsidRPr="00632A6B">
        <w:rPr>
          <w:rFonts w:ascii="Source Sans Pro" w:hAnsi="Source Sans Pro" w:cs="Source Sans Pro"/>
          <w:sz w:val="22"/>
          <w:szCs w:val="22"/>
        </w:rPr>
        <w:t xml:space="preserve"> (where you must define an SQL query that will generate a list of value in the interface; the user will select 1 value and that will be saved; the difference between them is that DbSelect will not be shown in the interface) and </w:t>
      </w:r>
      <w:r w:rsidRPr="00632A6B">
        <w:rPr>
          <w:rFonts w:ascii="Source Sans Pro" w:hAnsi="Source Sans Pro" w:cs="Source Sans Pro"/>
          <w:color w:val="800000"/>
          <w:sz w:val="22"/>
          <w:szCs w:val="22"/>
        </w:rPr>
        <w:t>UserText</w:t>
      </w:r>
      <w:r w:rsidRPr="00632A6B">
        <w:rPr>
          <w:rFonts w:ascii="Source Sans Pro" w:hAnsi="Source Sans Pro" w:cs="Source Sans Pro"/>
          <w:sz w:val="22"/>
          <w:szCs w:val="22"/>
        </w:rPr>
        <w:t xml:space="preserve"> (free text, you can write anything);</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SQLQuery</w:t>
      </w:r>
      <w:r w:rsidRPr="00632A6B">
        <w:rPr>
          <w:rFonts w:ascii="Source Sans Pro" w:hAnsi="Source Sans Pro" w:cs="Source Sans Pro"/>
          <w:sz w:val="22"/>
          <w:szCs w:val="22"/>
        </w:rPr>
        <w:t>: this is required for UserSelect and DbSelect fields. The query must be defined in such a way that the values will be unique (eg: by using SELECT DISTINCT id, name FROM …) and should select 2 columns. The first column will be the ID and second will be the description of the respective ID;</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GUIDefined</w:t>
      </w:r>
      <w:r w:rsidRPr="00632A6B">
        <w:rPr>
          <w:rFonts w:ascii="Source Sans Pro" w:hAnsi="Source Sans Pro" w:cs="Source Sans Pro"/>
          <w:sz w:val="22"/>
          <w:szCs w:val="22"/>
        </w:rPr>
        <w:t xml:space="preserve">: if a field is not GUI defined, it will be visible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when editing suites;</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Mandatory</w:t>
      </w:r>
      <w:r w:rsidRPr="00632A6B">
        <w:rPr>
          <w:rFonts w:ascii="Source Sans Pro" w:hAnsi="Source Sans Pro" w:cs="Source Sans Pro"/>
          <w:sz w:val="22"/>
          <w:szCs w:val="22"/>
        </w:rPr>
        <w:t xml:space="preserve">: if a field is mandatory, each suite from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must have a value for this field. If the user doesn't choose a value, he will not be able to save the profile, or generate the Suites XML;</w:t>
      </w:r>
    </w:p>
    <w:p w:rsidR="00793114" w:rsidRPr="00632A6B" w:rsidRDefault="00E370F8">
      <w:pPr>
        <w:numPr>
          <w:ilvl w:val="0"/>
          <w:numId w:val="20"/>
        </w:numPr>
        <w:jc w:val="both"/>
        <w:rPr>
          <w:rFonts w:ascii="Source Sans Pro" w:hAnsi="Source Sans Pro" w:cs="Source Sans Pro"/>
          <w:i/>
          <w:iCs/>
          <w:sz w:val="22"/>
          <w:szCs w:val="22"/>
        </w:rPr>
      </w:pPr>
      <w:r w:rsidRPr="00632A6B">
        <w:rPr>
          <w:rFonts w:ascii="Source Sans Pro" w:hAnsi="Source Sans Pro" w:cs="Source Sans Pro"/>
          <w:color w:val="800000"/>
          <w:sz w:val="22"/>
          <w:szCs w:val="22"/>
        </w:rPr>
        <w:t>Label</w:t>
      </w:r>
      <w:r w:rsidRPr="00632A6B">
        <w:rPr>
          <w:rFonts w:ascii="Source Sans Pro" w:hAnsi="Source Sans Pro" w:cs="Source Sans Pro"/>
          <w:sz w:val="22"/>
          <w:szCs w:val="22"/>
        </w:rPr>
        <w:t>: a short text that describes the field, in the interface; it's not necessary for DbSelect fields, because they are not visible in the interface.</w:t>
      </w:r>
    </w:p>
    <w:p w:rsidR="00E83875" w:rsidRDefault="00E83875">
      <w:pPr>
        <w:widowControl/>
        <w:suppressAutoHyphens w:val="0"/>
        <w:rPr>
          <w:rFonts w:ascii="Source Sans Pro" w:hAnsi="Source Sans Pro" w:cs="Source Sans Pro"/>
          <w:i/>
          <w:iCs/>
          <w:sz w:val="22"/>
          <w:szCs w:val="22"/>
        </w:rPr>
      </w:pPr>
    </w:p>
    <w:p w:rsidR="00E83875" w:rsidRDefault="00E83875">
      <w:pPr>
        <w:widowControl/>
        <w:suppressAutoHyphens w:val="0"/>
        <w:rPr>
          <w:rFonts w:ascii="Source Sans Pro" w:hAnsi="Source Sans Pro" w:cs="Source Sans Pro"/>
          <w:i/>
          <w:iCs/>
          <w:sz w:val="22"/>
          <w:szCs w:val="22"/>
        </w:rPr>
      </w:pPr>
    </w:p>
    <w:p w:rsidR="00793114" w:rsidRPr="00632A6B" w:rsidRDefault="00E370F8">
      <w:pPr>
        <w:rPr>
          <w:rFonts w:ascii="Source Sans Pro" w:hAnsi="Source Sans Pro" w:cs="Source Sans Pro"/>
          <w:sz w:val="22"/>
          <w:szCs w:val="22"/>
        </w:rPr>
      </w:pPr>
      <w:r w:rsidRPr="00E83875">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ID="res_id"  Type="DbSelect"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MAX(id)+1 from repo_test_view"</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  GUIDefined="false"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ID="release_id"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release_name from t_releases"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GUIDefined="true"  Mandatory="true"  Label="Release:"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ID="build_id"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build_name from t_builds"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Label="Build:"  GUIDefined="true"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ID="comments"  Type="UserText"  SQLQuery=""</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Label="Set comments:"  GUIDefined="true"  Mandatory="false" /&gt;</w:t>
      </w:r>
    </w:p>
    <w:p w:rsidR="00793114" w:rsidRPr="00632A6B" w:rsidRDefault="00793114">
      <w:pPr>
        <w:rPr>
          <w:rFonts w:ascii="Source Sans Pro" w:hAnsi="Source Sans Pro" w:cs="Source Sans Pro"/>
          <w:sz w:val="22"/>
          <w:szCs w:val="22"/>
        </w:rPr>
      </w:pPr>
    </w:p>
    <w:p w:rsidR="008B10ED" w:rsidRDefault="008B10ED">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i/>
          <w:iCs/>
          <w:color w:val="800000"/>
          <w:sz w:val="22"/>
          <w:szCs w:val="22"/>
          <w:u w:val="single"/>
        </w:rPr>
        <w:t>insert section</w:t>
      </w:r>
      <w:r w:rsidRPr="00632A6B">
        <w:rPr>
          <w:rFonts w:ascii="Source Sans Pro" w:hAnsi="Source Sans Pro" w:cs="Source Sans Pro"/>
          <w:sz w:val="22"/>
          <w:szCs w:val="22"/>
        </w:rPr>
        <w:t xml:space="preserve"> defines a list of SQL queries that will execute every time the execution finishes for ALL the test files. All queries are executed for each and every test file.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insert queries use the information from the fields described above. A file can only access the fields defined in his parent suite.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Other than that, the queries can access a list of variables passed from the Central </w:t>
      </w:r>
      <w:r w:rsidR="00E83875" w:rsidRPr="00632A6B">
        <w:rPr>
          <w:rFonts w:ascii="Source Sans Pro" w:hAnsi="Source Sans Pro" w:cs="Source Sans Pro"/>
          <w:sz w:val="22"/>
          <w:szCs w:val="22"/>
        </w:rPr>
        <w:t>Engine, which</w:t>
      </w:r>
      <w:r w:rsidRPr="00632A6B">
        <w:rPr>
          <w:rFonts w:ascii="Source Sans Pro" w:hAnsi="Source Sans Pro" w:cs="Source Sans Pro"/>
          <w:sz w:val="22"/>
          <w:szCs w:val="22"/>
        </w:rPr>
        <w:t xml:space="preserve"> describe how the execution was completed. Here are the variables:</w:t>
      </w:r>
    </w:p>
    <w:p w:rsidR="00793114" w:rsidRPr="00632A6B" w:rsidRDefault="00793114">
      <w:pPr>
        <w:rPr>
          <w:rFonts w:ascii="Source Sans Pro" w:hAnsi="Source Sans Pro" w:cs="Source Sans Pro"/>
          <w:sz w:val="22"/>
          <w:szCs w:val="22"/>
        </w:rPr>
      </w:pP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$twister_ce_os</w:t>
      </w:r>
      <w:r w:rsidRPr="00434470">
        <w:rPr>
          <w:rFonts w:ascii="Source Sans Pro" w:hAnsi="Source Sans Pro" w:cs="Source Sans Pro"/>
          <w:sz w:val="22"/>
          <w:szCs w:val="22"/>
        </w:rPr>
        <w:t xml:space="preserve"> = the operating system of the computer where Central Engine runs;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$twister_ep_os</w:t>
      </w:r>
      <w:r w:rsidRPr="00434470">
        <w:rPr>
          <w:rFonts w:ascii="Source Sans Pro" w:hAnsi="Source Sans Pro" w:cs="Source Sans Pro"/>
          <w:sz w:val="22"/>
          <w:szCs w:val="22"/>
        </w:rPr>
        <w:t xml:space="preserve"> = the operating system of the computer where Execution Process runs;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$twister_ce_ip</w:t>
      </w:r>
      <w:r w:rsidRPr="00434470">
        <w:rPr>
          <w:rFonts w:ascii="Source Sans Pro" w:hAnsi="Source Sans Pro" w:cs="Source Sans Pro"/>
          <w:sz w:val="22"/>
          <w:szCs w:val="22"/>
        </w:rPr>
        <w:t xml:space="preserve"> = the IP of the Central Engine;</w:t>
      </w:r>
    </w:p>
    <w:p w:rsidR="00434470" w:rsidRPr="00434470" w:rsidRDefault="00372284"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$twister_ce_hostname</w:t>
      </w:r>
      <w:r w:rsidRPr="00434470">
        <w:rPr>
          <w:rFonts w:ascii="Source Sans Pro" w:hAnsi="Source Sans Pro" w:cs="Source Sans Pro"/>
          <w:sz w:val="22"/>
          <w:szCs w:val="22"/>
        </w:rPr>
        <w:t xml:space="preserve"> = the host name of the Central Engine;</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$twister_ep_ip</w:t>
      </w:r>
      <w:r w:rsidRPr="00434470">
        <w:rPr>
          <w:rFonts w:ascii="Source Sans Pro" w:hAnsi="Source Sans Pro" w:cs="Source Sans Pro"/>
          <w:sz w:val="22"/>
          <w:szCs w:val="22"/>
        </w:rPr>
        <w:t xml:space="preserve"> = the IP of the Execution Process;</w:t>
      </w:r>
    </w:p>
    <w:p w:rsidR="00434470" w:rsidRPr="00434470" w:rsidRDefault="00372284"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$twister_ep_hostname</w:t>
      </w:r>
      <w:r w:rsidRPr="00434470">
        <w:rPr>
          <w:rFonts w:ascii="Source Sans Pro" w:hAnsi="Source Sans Pro" w:cs="Source Sans Pro"/>
          <w:sz w:val="22"/>
          <w:szCs w:val="22"/>
        </w:rPr>
        <w:t xml:space="preserve"> = the host name of the Execution Process;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$twister_ep_name</w:t>
      </w:r>
      <w:r w:rsidRPr="00434470">
        <w:rPr>
          <w:rFonts w:ascii="Source Sans Pro" w:hAnsi="Source Sans Pro" w:cs="Source Sans Pro"/>
          <w:sz w:val="22"/>
          <w:szCs w:val="22"/>
        </w:rPr>
        <w:t xml:space="preserve"> = EP name, defined in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702EC1"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$twister_rf_fname</w:t>
      </w:r>
      <w:r w:rsidRPr="00434470">
        <w:rPr>
          <w:rFonts w:ascii="Source Sans Pro" w:hAnsi="Source Sans Pro" w:cs="Source Sans Pro"/>
          <w:bCs/>
          <w:sz w:val="22"/>
          <w:szCs w:val="22"/>
        </w:rPr>
        <w:t xml:space="preserve"> = the path to Twister resources file (default is `resources.json`);</w:t>
      </w:r>
    </w:p>
    <w:p w:rsidR="00434470" w:rsidRPr="00434470" w:rsidRDefault="00702EC1"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$twister_pf_fname</w:t>
      </w:r>
      <w:r w:rsidRPr="00434470">
        <w:rPr>
          <w:rFonts w:ascii="Source Sans Pro" w:hAnsi="Source Sans Pro" w:cs="Source Sans Pro"/>
          <w:bCs/>
          <w:sz w:val="22"/>
          <w:szCs w:val="22"/>
        </w:rPr>
        <w:t xml:space="preserve"> = the path to Twister project file (default is `</w:t>
      </w:r>
      <w:r w:rsidRPr="00702EC1">
        <w:t xml:space="preserve"> </w:t>
      </w:r>
      <w:r w:rsidRPr="00434470">
        <w:rPr>
          <w:rFonts w:ascii="Source Sans Pro" w:hAnsi="Source Sans Pro" w:cs="Source Sans Pro"/>
          <w:bCs/>
          <w:sz w:val="22"/>
          <w:szCs w:val="22"/>
        </w:rPr>
        <w:t>project_users.json`);</w:t>
      </w:r>
    </w:p>
    <w:p w:rsidR="00434470" w:rsidRPr="00434470" w:rsidRDefault="00BA6782"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$twister_ce_python_revision</w:t>
      </w:r>
      <w:r w:rsidRPr="00434470">
        <w:rPr>
          <w:rFonts w:ascii="Source Sans Pro" w:hAnsi="Source Sans Pro" w:cs="Source Sans Pro"/>
          <w:bCs/>
          <w:sz w:val="22"/>
          <w:szCs w:val="22"/>
        </w:rPr>
        <w:t xml:space="preserve"> = </w:t>
      </w:r>
      <w:r w:rsidR="009B6B33" w:rsidRPr="00434470">
        <w:rPr>
          <w:rFonts w:ascii="Source Sans Pro" w:hAnsi="Source Sans Pro" w:cs="Source Sans Pro"/>
          <w:bCs/>
          <w:sz w:val="22"/>
          <w:szCs w:val="22"/>
        </w:rPr>
        <w:t>python version from Central Engine</w:t>
      </w:r>
      <w:r w:rsidRPr="00434470">
        <w:rPr>
          <w:rFonts w:ascii="Source Sans Pro" w:hAnsi="Source Sans Pro" w:cs="Source Sans Pro"/>
          <w:bCs/>
          <w:sz w:val="22"/>
          <w:szCs w:val="22"/>
        </w:rPr>
        <w:t>;</w:t>
      </w:r>
    </w:p>
    <w:p w:rsidR="00434470" w:rsidRPr="00434470" w:rsidRDefault="00BA6782"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$twister_ep_python_revision</w:t>
      </w:r>
      <w:r w:rsidRPr="00434470">
        <w:rPr>
          <w:rFonts w:ascii="Source Sans Pro" w:hAnsi="Source Sans Pro" w:cs="Source Sans Pro"/>
          <w:bCs/>
          <w:sz w:val="22"/>
          <w:szCs w:val="22"/>
        </w:rPr>
        <w:t xml:space="preserve"> = </w:t>
      </w:r>
      <w:r w:rsidR="009B6B33" w:rsidRPr="00434470">
        <w:rPr>
          <w:rFonts w:ascii="Source Sans Pro" w:hAnsi="Source Sans Pro" w:cs="Source Sans Pro"/>
          <w:bCs/>
          <w:sz w:val="22"/>
          <w:szCs w:val="22"/>
        </w:rPr>
        <w:t>python version from Execution Process</w:t>
      </w:r>
      <w:r w:rsidRPr="00434470">
        <w:rPr>
          <w:rFonts w:ascii="Source Sans Pro" w:hAnsi="Source Sans Pro" w:cs="Source Sans Pro"/>
          <w:bCs/>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$twister_suite_name</w:t>
      </w:r>
      <w:r w:rsidRPr="00434470">
        <w:rPr>
          <w:rFonts w:ascii="Source Sans Pro" w:hAnsi="Source Sans Pro" w:cs="Source Sans Pro"/>
          <w:sz w:val="22"/>
          <w:szCs w:val="22"/>
        </w:rPr>
        <w:t xml:space="preserve"> = suite name, defined in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$twister_tc_name</w:t>
      </w:r>
      <w:r w:rsidRPr="00434470">
        <w:rPr>
          <w:rFonts w:ascii="Source Sans Pro" w:hAnsi="Source Sans Pro" w:cs="Source Sans Pro"/>
          <w:sz w:val="22"/>
          <w:szCs w:val="22"/>
        </w:rPr>
        <w:t xml:space="preserve"> = the file name of the current test;</w:t>
      </w:r>
    </w:p>
    <w:p w:rsidR="00434470" w:rsidRPr="00434470" w:rsidRDefault="00434470"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$twister_tc_full_path</w:t>
      </w:r>
      <w:r w:rsidRPr="00434470">
        <w:rPr>
          <w:rFonts w:ascii="Source Sans Pro" w:hAnsi="Source Sans Pro" w:cs="Source Sans Pro"/>
          <w:sz w:val="22"/>
          <w:szCs w:val="22"/>
        </w:rPr>
        <w:t xml:space="preserve"> = the path + file name of the current test;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$twister_tc_title</w:t>
      </w:r>
      <w:r w:rsidRPr="00434470">
        <w:rPr>
          <w:rFonts w:ascii="Source Sans Pro" w:hAnsi="Source Sans Pro" w:cs="Source Sans Pro"/>
          <w:sz w:val="22"/>
          <w:szCs w:val="22"/>
        </w:rPr>
        <w:t xml:space="preserve"> = the title, from the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$twister_tc_description</w:t>
      </w:r>
      <w:r w:rsidRPr="00434470">
        <w:rPr>
          <w:rFonts w:ascii="Source Sans Pro" w:hAnsi="Source Sans Pro" w:cs="Source Sans Pro"/>
          <w:sz w:val="22"/>
          <w:szCs w:val="22"/>
        </w:rPr>
        <w:t xml:space="preserve"> = the description, from the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$twister_tc_status</w:t>
      </w:r>
      <w:r w:rsidRPr="00434470">
        <w:rPr>
          <w:rFonts w:ascii="Source Sans Pro" w:hAnsi="Source Sans Pro" w:cs="Source Sans Pro"/>
          <w:sz w:val="22"/>
          <w:szCs w:val="22"/>
        </w:rPr>
        <w:t xml:space="preserve"> = the final status of the test: pass, fail, skip, abort, etc;</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$twister_tc_crash_detected</w:t>
      </w:r>
      <w:r w:rsidRPr="00434470">
        <w:rPr>
          <w:rFonts w:ascii="Source Sans Pro" w:hAnsi="Source Sans Pro" w:cs="Source Sans Pro"/>
          <w:sz w:val="22"/>
          <w:szCs w:val="22"/>
        </w:rPr>
        <w:t xml:space="preserve"> = if the file had a fatal error that prematurely stopped the execution;</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$twister_tc_time_elapsed</w:t>
      </w:r>
      <w:r w:rsidRPr="00434470">
        <w:rPr>
          <w:rFonts w:ascii="Source Sans Pro" w:hAnsi="Source Sans Pro" w:cs="Source Sans Pro"/>
          <w:sz w:val="22"/>
          <w:szCs w:val="22"/>
        </w:rPr>
        <w:t xml:space="preserve"> = time elapsed;</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$twister_tc_date_started</w:t>
      </w:r>
      <w:r w:rsidRPr="00434470">
        <w:rPr>
          <w:rFonts w:ascii="Source Sans Pro" w:hAnsi="Source Sans Pro" w:cs="Source Sans Pro"/>
          <w:sz w:val="22"/>
          <w:szCs w:val="22"/>
        </w:rPr>
        <w:t xml:space="preserve"> = date and time when the running started;</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$twister_tc_date_finished</w:t>
      </w:r>
      <w:r w:rsidRPr="00434470">
        <w:rPr>
          <w:rFonts w:ascii="Source Sans Pro" w:hAnsi="Source Sans Pro" w:cs="Source Sans Pro"/>
          <w:sz w:val="22"/>
          <w:szCs w:val="22"/>
        </w:rPr>
        <w:t xml:space="preserve"> = date and time when the running finished;</w:t>
      </w:r>
    </w:p>
    <w:p w:rsidR="00793114"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$twister_tc_log</w:t>
      </w:r>
      <w:r w:rsidRPr="00434470">
        <w:rPr>
          <w:rFonts w:ascii="Source Sans Pro" w:hAnsi="Source Sans Pro" w:cs="Source Sans Pro"/>
          <w:sz w:val="22"/>
          <w:szCs w:val="22"/>
        </w:rPr>
        <w:t xml:space="preserve"> = the complete log from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color w:val="800000"/>
          <w:sz w:val="22"/>
          <w:szCs w:val="22"/>
        </w:rPr>
      </w:pPr>
      <w:r w:rsidRPr="00632A6B">
        <w:rPr>
          <w:rFonts w:ascii="Source Sans Pro" w:hAnsi="Source Sans Pro" w:cs="Source Sans Pro"/>
          <w:sz w:val="22"/>
          <w:szCs w:val="22"/>
        </w:rPr>
        <w:t>These variables can be used in the query like `</w:t>
      </w:r>
      <w:r w:rsidRPr="00632A6B">
        <w:rPr>
          <w:rFonts w:ascii="Source Code Pro" w:hAnsi="Source Code Pro" w:cs="Source Sans Pro"/>
          <w:sz w:val="20"/>
          <w:szCs w:val="20"/>
        </w:rPr>
        <w:t>$variable_name</w:t>
      </w:r>
      <w:r w:rsidRPr="00632A6B">
        <w:rPr>
          <w:rFonts w:ascii="Source Sans Pro" w:hAnsi="Source Sans Pro" w:cs="Source Sans Pro"/>
          <w:sz w:val="22"/>
          <w:szCs w:val="22"/>
        </w:rPr>
        <w:t>`, or `</w:t>
      </w:r>
      <w:r w:rsidRPr="00632A6B">
        <w:rPr>
          <w:rFonts w:ascii="Source Code Pro" w:hAnsi="Source Code Pro" w:cs="Source Sans Pro"/>
          <w:sz w:val="20"/>
          <w:szCs w:val="20"/>
        </w:rPr>
        <w:t>@dbselect_field_name@</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color w:val="800000"/>
          <w:sz w:val="22"/>
          <w:szCs w:val="22"/>
        </w:rPr>
      </w:pPr>
    </w:p>
    <w:p w:rsidR="00793114" w:rsidRDefault="00E370F8">
      <w:pPr>
        <w:rPr>
          <w:rFonts w:ascii="Source Sans Pro" w:hAnsi="Source Sans Pro" w:cs="Source Sans Pro"/>
          <w:sz w:val="22"/>
          <w:szCs w:val="22"/>
        </w:rPr>
      </w:pPr>
      <w:r w:rsidRPr="00632A6B">
        <w:rPr>
          <w:rFonts w:ascii="Source Sans Pro" w:hAnsi="Source Sans Pro" w:cs="Source Sans Pro"/>
          <w:color w:val="800000"/>
          <w:sz w:val="22"/>
          <w:szCs w:val="22"/>
        </w:rPr>
        <w:t xml:space="preserve">Only the fields of type </w:t>
      </w:r>
      <w:r w:rsidRPr="00632A6B">
        <w:rPr>
          <w:rFonts w:ascii="Source Sans Pro" w:hAnsi="Source Sans Pro" w:cs="Source Sans Pro"/>
          <w:b/>
          <w:bCs/>
          <w:color w:val="800000"/>
          <w:sz w:val="22"/>
          <w:szCs w:val="22"/>
        </w:rPr>
        <w:t>DbSelect</w:t>
      </w:r>
      <w:r w:rsidRPr="00632A6B">
        <w:rPr>
          <w:rFonts w:ascii="Source Sans Pro" w:hAnsi="Source Sans Pro" w:cs="Source Sans Pro"/>
          <w:color w:val="800000"/>
          <w:sz w:val="22"/>
          <w:szCs w:val="22"/>
        </w:rPr>
        <w:t xml:space="preserve"> are surrounded by </w:t>
      </w:r>
      <w:r w:rsidRPr="00632A6B">
        <w:rPr>
          <w:rFonts w:ascii="Source Sans Pro" w:hAnsi="Source Sans Pro" w:cs="Source Sans Pro"/>
          <w:i/>
          <w:iCs/>
          <w:color w:val="800000"/>
          <w:sz w:val="22"/>
          <w:szCs w:val="22"/>
        </w:rPr>
        <w:t>@</w:t>
      </w:r>
      <w:r w:rsidRPr="00632A6B">
        <w:rPr>
          <w:rFonts w:ascii="Source Sans Pro" w:hAnsi="Source Sans Pro" w:cs="Source Sans Pro"/>
          <w:sz w:val="22"/>
          <w:szCs w:val="22"/>
        </w:rPr>
        <w:t>.</w:t>
      </w:r>
    </w:p>
    <w:p w:rsidR="00DE0455" w:rsidRDefault="00DE0455">
      <w:pPr>
        <w:rPr>
          <w:rFonts w:ascii="Source Sans Pro" w:hAnsi="Source Sans Pro" w:cs="Source Sans Pro"/>
          <w:sz w:val="22"/>
          <w:szCs w:val="22"/>
        </w:rPr>
      </w:pPr>
    </w:p>
    <w:p w:rsidR="00793114" w:rsidRPr="00632A6B" w:rsidRDefault="00DE0455">
      <w:pPr>
        <w:pageBreakBefore/>
        <w:rPr>
          <w:rFonts w:ascii="Source Sans Pro" w:hAnsi="Source Sans Pro" w:cs="Source Sans Pro"/>
          <w:sz w:val="22"/>
          <w:szCs w:val="22"/>
        </w:rPr>
      </w:pPr>
      <w:r>
        <w:rPr>
          <w:rFonts w:ascii="Source Sans Pro" w:hAnsi="Source Sans Pro" w:cs="Source Sans Pro"/>
          <w:b/>
          <w:i/>
          <w:iCs/>
          <w:sz w:val="22"/>
          <w:szCs w:val="22"/>
        </w:rPr>
        <w:lastRenderedPageBreak/>
        <w:t>E</w:t>
      </w:r>
      <w:r w:rsidR="00E370F8" w:rsidRPr="00FF1AE4">
        <w:rPr>
          <w:rFonts w:ascii="Source Sans Pro" w:hAnsi="Source Sans Pro" w:cs="Source Sans Pro"/>
          <w:b/>
          <w:i/>
          <w:iCs/>
          <w:sz w:val="22"/>
          <w:szCs w:val="22"/>
        </w:rPr>
        <w:t>xamples</w:t>
      </w:r>
      <w:r w:rsidR="00E370F8" w:rsidRPr="00632A6B">
        <w:rPr>
          <w:rFonts w:ascii="Source Sans Pro" w:hAnsi="Source Sans Pro" w:cs="Source Sans Pro"/>
          <w:i/>
          <w:iCs/>
          <w:sz w:val="22"/>
          <w:szCs w:val="22"/>
        </w:rPr>
        <w:t xml:space="preserve"> of database inserts</w:t>
      </w:r>
      <w:r w:rsidR="00E370F8"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gg_regression</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(suite_name, test_name, status, date_start, date_end, build, machine)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'$twister_suite_name', '$twister_tc_name', '$twister_tc_status', '$twister_tc_date_started', '$twister_tc_date_finished', '$release.$build', '$twister_ep_name'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Or:</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results_table1</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@res_id@, $release_id, $build_id, $suite_id, $station_id, '$twister_tc_date_finished', '$twister_tc_status', '$comments'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D958F3" w:rsidRDefault="00FF1AE4">
      <w:pPr>
        <w:rPr>
          <w:rFonts w:ascii="Source Sans Pro" w:hAnsi="Source Sans Pro" w:cs="Source Sans Pro"/>
          <w:sz w:val="22"/>
          <w:szCs w:val="22"/>
        </w:rPr>
      </w:pPr>
      <w:r w:rsidRPr="00D958F3">
        <w:rPr>
          <w:rFonts w:ascii="MS Gothic" w:eastAsia="MS Gothic" w:hAnsi="MS Gothic" w:cs="MS Gothic" w:hint="eastAsia"/>
          <w:color w:val="FF0000"/>
          <w:sz w:val="22"/>
          <w:szCs w:val="22"/>
          <w:lang w:eastAsia="ja-JP"/>
        </w:rPr>
        <w:t>★</w:t>
      </w:r>
      <w:r w:rsidR="00E370F8" w:rsidRPr="00D958F3">
        <w:rPr>
          <w:rFonts w:ascii="Source Sans Pro" w:hAnsi="Source Sans Pro" w:cs="Source Sans Pro"/>
          <w:sz w:val="22"/>
          <w:szCs w:val="22"/>
        </w:rPr>
        <w:t>In this last example, `</w:t>
      </w:r>
      <w:r w:rsidR="00E370F8" w:rsidRPr="00D958F3">
        <w:rPr>
          <w:rFonts w:ascii="Source Sans Pro" w:hAnsi="Source Sans Pro" w:cs="Source Sans Pro"/>
          <w:i/>
          <w:iCs/>
          <w:sz w:val="22"/>
          <w:szCs w:val="22"/>
        </w:rPr>
        <w:t>res_id</w:t>
      </w:r>
      <w:r w:rsidR="00E370F8" w:rsidRPr="00D958F3">
        <w:rPr>
          <w:rFonts w:ascii="Source Sans Pro" w:hAnsi="Source Sans Pro" w:cs="Source Sans Pro"/>
          <w:sz w:val="22"/>
          <w:szCs w:val="22"/>
        </w:rPr>
        <w:t>` is a DbSelect field with the query defined as:</w:t>
      </w: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w:t>
      </w:r>
      <w:r w:rsidRPr="00632A6B">
        <w:rPr>
          <w:rFonts w:ascii="Source Code Pro" w:hAnsi="Source Code Pro" w:cs="Source Sans Pro"/>
          <w:color w:val="4C4C4C"/>
          <w:sz w:val="18"/>
          <w:szCs w:val="18"/>
        </w:rPr>
        <w:t>SELECT MAX(id)+1 FROM results_table1</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reports section</w:t>
      </w:r>
      <w:r w:rsidRPr="00632A6B">
        <w:rPr>
          <w:rFonts w:ascii="Source Sans Pro" w:hAnsi="Source Sans Pro" w:cs="Source Sans Pro"/>
          <w:sz w:val="22"/>
          <w:szCs w:val="22"/>
        </w:rPr>
        <w:t xml:space="preserve"> defines all the information exposed to the reporting framework.</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In this section you can define the </w:t>
      </w:r>
      <w:r w:rsidRPr="00632A6B">
        <w:rPr>
          <w:rFonts w:ascii="Source Sans Pro" w:hAnsi="Source Sans Pro" w:cs="Source Sans Pro"/>
          <w:i/>
          <w:iCs/>
          <w:sz w:val="22"/>
          <w:szCs w:val="22"/>
        </w:rPr>
        <w:t>fields</w:t>
      </w:r>
      <w:r w:rsidRPr="00632A6B">
        <w:rPr>
          <w:rFonts w:ascii="Source Sans Pro" w:hAnsi="Source Sans Pro" w:cs="Source Sans Pro"/>
          <w:sz w:val="22"/>
          <w:szCs w:val="22"/>
        </w:rPr>
        <w:t xml:space="preserve">, the </w:t>
      </w:r>
      <w:r w:rsidRPr="00632A6B">
        <w:rPr>
          <w:rFonts w:ascii="Source Sans Pro" w:hAnsi="Source Sans Pro" w:cs="Source Sans Pro"/>
          <w:i/>
          <w:iCs/>
          <w:sz w:val="22"/>
          <w:szCs w:val="22"/>
        </w:rPr>
        <w:t>reports</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FF1AE4" w:rsidRPr="00632A6B">
        <w:rPr>
          <w:rFonts w:ascii="Source Sans Pro" w:hAnsi="Source Sans Pro" w:cs="Source Sans Pro"/>
          <w:b/>
          <w:bCs/>
          <w:sz w:val="22"/>
          <w:szCs w:val="22"/>
        </w:rPr>
        <w:t>fields</w:t>
      </w:r>
      <w:r w:rsidRPr="00632A6B">
        <w:rPr>
          <w:rFonts w:ascii="Source Sans Pro" w:hAnsi="Source Sans Pro" w:cs="Source Sans Pro"/>
          <w:sz w:val="22"/>
          <w:szCs w:val="22"/>
        </w:rPr>
        <w:t xml:space="preserve"> must have the following properties:</w:t>
      </w:r>
    </w:p>
    <w:p w:rsidR="00793114" w:rsidRPr="00632A6B" w:rsidRDefault="00793114">
      <w:pPr>
        <w:rPr>
          <w:rFonts w:ascii="Source Sans Pro" w:hAnsi="Source Sans Pro" w:cs="Source Sans Pro"/>
          <w:sz w:val="22"/>
          <w:szCs w:val="22"/>
        </w:rPr>
      </w:pP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ID</w:t>
      </w:r>
      <w:r w:rsidRPr="00855F45">
        <w:rPr>
          <w:rFonts w:ascii="Source Sans Pro" w:hAnsi="Source Sans Pro" w:cs="Source Sans Pro"/>
          <w:sz w:val="22"/>
          <w:szCs w:val="22"/>
        </w:rPr>
        <w:t>: represents the name of the field and MUST be unique;</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Type</w:t>
      </w:r>
      <w:r w:rsidRPr="00855F45">
        <w:rPr>
          <w:rFonts w:ascii="Source Sans Pro" w:hAnsi="Source Sans Pro" w:cs="Source Sans Pro"/>
          <w:sz w:val="22"/>
          <w:szCs w:val="22"/>
        </w:rPr>
        <w:t xml:space="preserve">: there are 2 types of fields: </w:t>
      </w:r>
      <w:r w:rsidRPr="00855F45">
        <w:rPr>
          <w:rFonts w:ascii="Source Sans Pro" w:hAnsi="Source Sans Pro" w:cs="Source Sans Pro"/>
          <w:color w:val="800000"/>
          <w:sz w:val="22"/>
          <w:szCs w:val="22"/>
        </w:rPr>
        <w:t>UserSelect</w:t>
      </w:r>
      <w:r w:rsidRPr="00855F45">
        <w:rPr>
          <w:rFonts w:ascii="Source Sans Pro" w:hAnsi="Source Sans Pro" w:cs="Source Sans Pro"/>
          <w:sz w:val="22"/>
          <w:szCs w:val="22"/>
        </w:rPr>
        <w:t xml:space="preserve"> (where you must define an SQL query) and </w:t>
      </w:r>
      <w:r w:rsidRPr="00855F45">
        <w:rPr>
          <w:rFonts w:ascii="Source Sans Pro" w:hAnsi="Source Sans Pro" w:cs="Source Sans Pro"/>
          <w:color w:val="800000"/>
          <w:sz w:val="22"/>
          <w:szCs w:val="22"/>
        </w:rPr>
        <w:t>UserText</w:t>
      </w:r>
      <w:r w:rsidRPr="00855F45">
        <w:rPr>
          <w:rFonts w:ascii="Source Sans Pro" w:hAnsi="Source Sans Pro" w:cs="Source Sans Pro"/>
          <w:sz w:val="22"/>
          <w:szCs w:val="22"/>
        </w:rPr>
        <w:t xml:space="preserve"> (free text, you can write anything);</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SQLQuery</w:t>
      </w:r>
      <w:r w:rsidRPr="00855F45">
        <w:rPr>
          <w:rFonts w:ascii="Source Sans Pro" w:hAnsi="Source Sans Pro" w:cs="Source Sans Pro"/>
          <w:sz w:val="22"/>
          <w:szCs w:val="22"/>
        </w:rPr>
        <w:t>: this is required only for UserSelect fields. The query should select two columns: the first is the ID and the second is a name, or a description of the respective ID. If the table where you have the data doesn't have any description associated with the ID, you can use only the ID;</w:t>
      </w:r>
    </w:p>
    <w:p w:rsidR="00793114"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Label</w:t>
      </w:r>
      <w:r w:rsidRPr="00855F45">
        <w:rPr>
          <w:rFonts w:ascii="Source Sans Pro" w:hAnsi="Source Sans Pro" w:cs="Source Sans Pro"/>
          <w:sz w:val="22"/>
          <w:szCs w:val="22"/>
        </w:rPr>
        <w:t>: a short text that describes the field, when the user is asked to select a value.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FF1AE4">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report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ID="Dates" Type="UserSelect" Label="Select date:"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date FROM results_table1 ORDER BY date"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ID="Statuses" Label="Select test status:"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status FROM results_table1 ORDER BY status"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ID="Releases" Label="Select release"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SUBSTRING(build, 1, 6) AS R FROM results_table1 ORDER BY R"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ID="Other" Type="UserText" Label="Type other filters:" SQLQuery="" /&gt;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00F84E89" w:rsidRPr="00632A6B">
        <w:rPr>
          <w:rFonts w:ascii="Source Sans Pro" w:hAnsi="Source Sans Pro" w:cs="Source Sans Pro"/>
          <w:b/>
          <w:bCs/>
          <w:sz w:val="22"/>
          <w:szCs w:val="22"/>
        </w:rPr>
        <w:t>reports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2D79DE"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ID</w:t>
      </w:r>
      <w:r w:rsidRPr="002D79DE">
        <w:rPr>
          <w:rFonts w:ascii="Source Sans Pro" w:hAnsi="Source Sans Pro" w:cs="Source Sans Pro"/>
          <w:sz w:val="22"/>
          <w:szCs w:val="22"/>
        </w:rPr>
        <w:t>: represents the name of the report and MUST be unique;</w:t>
      </w:r>
    </w:p>
    <w:p w:rsidR="002D79DE"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Type</w:t>
      </w:r>
      <w:r w:rsidRPr="002D79DE">
        <w:rPr>
          <w:rFonts w:ascii="Source Sans Pro" w:hAnsi="Source Sans Pro" w:cs="Source Sans Pro"/>
          <w:sz w:val="22"/>
          <w:szCs w:val="22"/>
        </w:rPr>
        <w:t xml:space="preserve">: there are 4 types of reports: </w:t>
      </w:r>
      <w:r w:rsidRPr="002D79DE">
        <w:rPr>
          <w:rFonts w:ascii="Source Sans Pro" w:hAnsi="Source Sans Pro" w:cs="Source Sans Pro"/>
          <w:color w:val="800000"/>
          <w:sz w:val="22"/>
          <w:szCs w:val="22"/>
        </w:rPr>
        <w:t>Table</w:t>
      </w:r>
      <w:r w:rsidRPr="002D79DE">
        <w:rPr>
          <w:rFonts w:ascii="Source Sans Pro" w:hAnsi="Source Sans Pro" w:cs="Source Sans Pro"/>
          <w:sz w:val="22"/>
          <w:szCs w:val="22"/>
        </w:rPr>
        <w:t xml:space="preserve"> (an interactive table is generated; the table can be sorted and filtered dynamically), </w:t>
      </w:r>
      <w:r w:rsidRPr="002D79DE">
        <w:rPr>
          <w:rFonts w:ascii="Source Sans Pro" w:hAnsi="Source Sans Pro" w:cs="Source Sans Pro"/>
          <w:color w:val="800000"/>
          <w:sz w:val="22"/>
          <w:szCs w:val="22"/>
        </w:rPr>
        <w:t>PieChart</w:t>
      </w:r>
      <w:r w:rsidRPr="002D79DE">
        <w:rPr>
          <w:rFonts w:ascii="Source Sans Pro" w:hAnsi="Source Sans Pro" w:cs="Source Sans Pro"/>
          <w:sz w:val="22"/>
          <w:szCs w:val="22"/>
        </w:rPr>
        <w:t xml:space="preserve">, </w:t>
      </w:r>
      <w:r w:rsidRPr="002D79DE">
        <w:rPr>
          <w:rFonts w:ascii="Source Sans Pro" w:hAnsi="Source Sans Pro" w:cs="Source Sans Pro"/>
          <w:color w:val="800000"/>
          <w:sz w:val="22"/>
          <w:szCs w:val="22"/>
        </w:rPr>
        <w:t>BarChart</w:t>
      </w:r>
      <w:r w:rsidRPr="002D79DE">
        <w:rPr>
          <w:rFonts w:ascii="Source Sans Pro" w:hAnsi="Source Sans Pro" w:cs="Source Sans Pro"/>
          <w:sz w:val="22"/>
          <w:szCs w:val="22"/>
        </w:rPr>
        <w:t xml:space="preserve"> and </w:t>
      </w:r>
      <w:r w:rsidRPr="002D79DE">
        <w:rPr>
          <w:rFonts w:ascii="Source Sans Pro" w:hAnsi="Source Sans Pro" w:cs="Source Sans Pro"/>
          <w:color w:val="800000"/>
          <w:sz w:val="22"/>
          <w:szCs w:val="22"/>
        </w:rPr>
        <w:t>LineChart</w:t>
      </w:r>
      <w:r w:rsidRPr="002D79DE">
        <w:rPr>
          <w:rFonts w:ascii="Source Sans Pro" w:hAnsi="Source Sans Pro" w:cs="Source Sans Pro"/>
          <w:sz w:val="22"/>
          <w:szCs w:val="22"/>
        </w:rPr>
        <w:t xml:space="preserve"> (they show both the chart and the table;  for PieChart report, the SQL query must be defined in such a way that the first column is a string describing the data, and the second column is an integer or float data; BarChart and LineChart must also have the query generate 2 columns, the first is a number and the second is a label or another number);</w:t>
      </w:r>
    </w:p>
    <w:p w:rsidR="00793114"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SQLQuery</w:t>
      </w:r>
      <w:r w:rsidRPr="002D79DE">
        <w:rPr>
          <w:rFonts w:ascii="Source Sans Pro" w:hAnsi="Source Sans Pro" w:cs="Source Sans Pro"/>
          <w:sz w:val="22"/>
          <w:szCs w:val="22"/>
        </w:rPr>
        <w:t xml:space="preserve">: all reports must define an SQL query. If the type of report is Table, it can select any number of fields (although it's recommended to use a maximum of 10, to fit on the screen without having to scroll to the right). If the report is a chart, you must select only 2 columns. The query can use any, or none of the fields described above. </w:t>
      </w:r>
      <w:r w:rsidRPr="002D79DE">
        <w:rPr>
          <w:rFonts w:ascii="Source Sans Pro" w:hAnsi="Source Sans Pro" w:cs="Source Sans Pro"/>
          <w:sz w:val="22"/>
          <w:szCs w:val="22"/>
          <w:u w:val="single"/>
        </w:rPr>
        <w:t>When a field is used in the query,</w:t>
      </w:r>
      <w:r w:rsidRPr="002D79DE">
        <w:rPr>
          <w:rFonts w:ascii="Source Sans Pro" w:hAnsi="Source Sans Pro" w:cs="Source Sans Pro"/>
          <w:sz w:val="22"/>
          <w:szCs w:val="22"/>
        </w:rPr>
        <w:t xml:space="preserve"> the reporting framework will require the </w:t>
      </w:r>
      <w:r w:rsidRPr="002D79DE">
        <w:rPr>
          <w:rFonts w:ascii="Source Sans Pro" w:hAnsi="Source Sans Pro" w:cs="Source Sans Pro"/>
          <w:sz w:val="22"/>
          <w:szCs w:val="22"/>
          <w:u w:val="single"/>
        </w:rPr>
        <w:t>user to choose a value</w:t>
      </w:r>
      <w:r w:rsidRPr="002D79DE">
        <w:rPr>
          <w:rFonts w:ascii="Source Sans Pro" w:hAnsi="Source Sans Pro" w:cs="Source Sans Pro"/>
          <w:sz w:val="22"/>
          <w:szCs w:val="22"/>
        </w:rPr>
        <w:t>, before displaying the report.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or reports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(build)"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build='@Build@' ORDER BY id"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(suite)"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build='@Build@' AND suite_name='@Suite@'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ID="Summary" Type="PieChart"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status AS 'Status', COUNT(status) AS 'Count' FROM  results_table1  WHERE build= '@Build@' group by status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ID="Pass Rate" Type="LineChart"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xml:space="preserve">SQLQuery="SELECT Build, COUNT(status) AS 'Pass Rate (%)' FROM  results_table1  WHERE Build LIKE '@Release@%' </w:t>
      </w:r>
      <w:r w:rsidRPr="00632A6B">
        <w:rPr>
          <w:rFonts w:ascii="Source Code Pro" w:hAnsi="Source Code Pro" w:cs="Source Sans Pro"/>
          <w:i/>
          <w:iCs/>
          <w:noProof/>
          <w:color w:val="4C4C4C"/>
          <w:sz w:val="18"/>
          <w:szCs w:val="18"/>
        </w:rPr>
        <w:t>AND status='Pass'</w:t>
      </w:r>
      <w:r w:rsidRPr="00632A6B">
        <w:rPr>
          <w:rFonts w:ascii="Source Code Pro" w:hAnsi="Source Code Pro" w:cs="Source Sans Pro"/>
          <w:noProof/>
          <w:color w:val="4C4C4C"/>
          <w:sz w:val="18"/>
          <w:szCs w:val="18"/>
        </w:rPr>
        <w:t xml:space="preserve"> GROUP BY Build"</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SQLTotal="SELECT Build, COUNT(status) AS 'Pass Rate (%)' FROM  results_table1  WHERE Build LIKE '@Release@%' GROUP BY Build" /&gt;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A9686A" w:rsidRPr="00632A6B">
        <w:rPr>
          <w:rFonts w:ascii="Source Sans Pro" w:hAnsi="Source Sans Pro" w:cs="Source Sans Pro"/>
          <w:b/>
          <w:bCs/>
          <w:sz w:val="22"/>
          <w:szCs w:val="22"/>
        </w:rPr>
        <w:t>redirects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914B3A"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ID</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represents the name of the redirect and MUST be unique. Ideally, the ID should start with the word `</w:t>
      </w:r>
      <w:r w:rsidR="00E370F8" w:rsidRPr="00914B3A">
        <w:rPr>
          <w:rFonts w:ascii="Source Sans Pro" w:hAnsi="Source Sans Pro" w:cs="Source Sans Pro"/>
          <w:i/>
          <w:iCs/>
          <w:sz w:val="22"/>
          <w:szCs w:val="22"/>
        </w:rPr>
        <w:t>goto</w:t>
      </w:r>
      <w:r w:rsidR="00E370F8" w:rsidRPr="00914B3A">
        <w:rPr>
          <w:rFonts w:ascii="Source Sans Pro" w:hAnsi="Source Sans Pro" w:cs="Source Sans Pro"/>
          <w:sz w:val="22"/>
          <w:szCs w:val="22"/>
        </w:rPr>
        <w:t>`;</w:t>
      </w:r>
    </w:p>
    <w:p w:rsidR="00793114"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Path</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is the full path to a HTML page. It can be a link to a static page, to PhpMyAdmin for the current database, or a user web page served by any web server. </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of 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PhpMyAdmin" Path="http://my-server/phpmyadmin" /&gt;</w:t>
      </w:r>
    </w:p>
    <w:p w:rsidR="00793114" w:rsidRPr="00632A6B" w:rsidRDefault="00793114"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 Report" Path="http://my-server/some-report.php" /&gt;</w:t>
      </w:r>
    </w:p>
    <w:p w:rsidR="00793114" w:rsidRPr="00632A6B" w:rsidRDefault="00793114" w:rsidP="00AD0B99">
      <w:pPr>
        <w:rPr>
          <w:rFonts w:ascii="PT Serif" w:hAnsi="PT Serif" w:cs="Source Sans Pro"/>
          <w:b/>
          <w:bCs/>
          <w:sz w:val="28"/>
          <w:szCs w:val="28"/>
          <w:u w:val="single"/>
        </w:rPr>
      </w:pP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.4 - Config the devices (testbed)</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noProof/>
          <w:position w:val="-288"/>
          <w:sz w:val="22"/>
          <w:szCs w:val="22"/>
        </w:rPr>
        <w:drawing>
          <wp:inline distT="0" distB="0" distL="0" distR="0" wp14:anchorId="1079EB04" wp14:editId="3039B48C">
            <wp:extent cx="6835140" cy="38100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sz w:val="22"/>
          <w:szCs w:val="22"/>
        </w:rPr>
      </w:pPr>
    </w:p>
    <w:p w:rsidR="00CB2579"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Resource Allocator server is used to view and edit the testbed properties.</w:t>
      </w:r>
    </w:p>
    <w:p w:rsidR="00CB2579" w:rsidRPr="00CB2579" w:rsidRDefault="00CB2579">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color w:val="800000"/>
          <w:sz w:val="22"/>
          <w:szCs w:val="22"/>
        </w:rPr>
        <w:t>The testbed is global for all users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Each device == node == resource must have a name and some properties in the form </w:t>
      </w:r>
      <w:r w:rsidR="00970D14" w:rsidRPr="00632A6B">
        <w:rPr>
          <w:rFonts w:ascii="Source Sans Pro" w:hAnsi="Source Sans Pro" w:cs="Source Sans Pro"/>
          <w:sz w:val="22"/>
          <w:szCs w:val="22"/>
        </w:rPr>
        <w:t>of:</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key</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value</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name of a resource must be unique in its parent. For example you cannot have more nodes called `Device1` in parent `Testbed1`, but you can have nodes called `Device1` for both `Testbed1` and `Testbed2`.</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This is important, because each resource can be accessed using its ID, or its full path (just like a </w:t>
      </w:r>
      <w:r w:rsidR="00970D14" w:rsidRPr="00632A6B">
        <w:rPr>
          <w:rFonts w:ascii="Source Sans Pro" w:hAnsi="Source Sans Pro" w:cs="Source Sans Pro"/>
          <w:sz w:val="22"/>
          <w:szCs w:val="22"/>
        </w:rPr>
        <w:t>Unix</w:t>
      </w:r>
      <w:r w:rsidRPr="00632A6B">
        <w:rPr>
          <w:rFonts w:ascii="Source Sans Pro" w:hAnsi="Source Sans Pro" w:cs="Source Sans Pro"/>
          <w:sz w:val="22"/>
          <w:szCs w:val="22"/>
        </w:rPr>
        <w:t xml:space="preserve"> </w:t>
      </w:r>
      <w:r w:rsidR="00970D14" w:rsidRPr="00632A6B">
        <w:rPr>
          <w:rFonts w:ascii="Source Sans Pro" w:hAnsi="Source Sans Pro" w:cs="Source Sans Pro"/>
          <w:sz w:val="22"/>
          <w:szCs w:val="22"/>
        </w:rPr>
        <w:t>file system</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The Resource Allocator server exposes a simple API for accessing the resources:</w:t>
      </w:r>
    </w:p>
    <w:p w:rsidR="00793114" w:rsidRPr="00632A6B" w:rsidRDefault="00793114">
      <w:pPr>
        <w:rPr>
          <w:rFonts w:ascii="Source Sans Pro" w:hAnsi="Source Sans Pro" w:cs="Source Sans Pro"/>
          <w:sz w:val="22"/>
          <w:szCs w:val="22"/>
        </w:rPr>
      </w:pPr>
    </w:p>
    <w:p w:rsidR="00793114" w:rsidRPr="00632A6B" w:rsidRDefault="00E370F8">
      <w:pPr>
        <w:numPr>
          <w:ilvl w:val="0"/>
          <w:numId w:val="25"/>
        </w:numPr>
        <w:rPr>
          <w:rStyle w:val="Teletype"/>
          <w:rFonts w:ascii="Source Sans Pro" w:hAnsi="Source Sans Pro" w:cs="Source Sans Pro"/>
          <w:b/>
          <w:bCs/>
          <w:sz w:val="22"/>
          <w:szCs w:val="22"/>
        </w:rPr>
      </w:pPr>
      <w:r w:rsidRPr="00632A6B">
        <w:rPr>
          <w:rStyle w:val="Teletype"/>
          <w:rFonts w:ascii="Source Sans Pro" w:hAnsi="Source Sans Pro" w:cs="Source Sans Pro"/>
          <w:b/>
          <w:bCs/>
          <w:sz w:val="22"/>
          <w:szCs w:val="22"/>
        </w:rPr>
        <w:t>getResource</w:t>
      </w:r>
      <w:r w:rsidRPr="00632A6B">
        <w:rPr>
          <w:rStyle w:val="Teletype"/>
          <w:rFonts w:ascii="Source Sans Pro" w:hAnsi="Source Sans Pro" w:cs="Source Sans Pro"/>
          <w:sz w:val="22"/>
          <w:szCs w:val="22"/>
        </w:rPr>
        <w:t>( ID or full path ) - returns a dictionary containing all the node properties</w:t>
      </w:r>
    </w:p>
    <w:p w:rsidR="00793114" w:rsidRPr="00632A6B" w:rsidRDefault="00E370F8">
      <w:pPr>
        <w:numPr>
          <w:ilvl w:val="0"/>
          <w:numId w:val="25"/>
        </w:numPr>
        <w:rPr>
          <w:rStyle w:val="Teletype"/>
          <w:rFonts w:ascii="Source Sans Pro" w:hAnsi="Source Sans Pro" w:cs="Source Sans Pro"/>
          <w:sz w:val="22"/>
          <w:szCs w:val="22"/>
        </w:rPr>
      </w:pPr>
      <w:r w:rsidRPr="00632A6B">
        <w:rPr>
          <w:rStyle w:val="Teletype"/>
          <w:rFonts w:ascii="Source Sans Pro" w:hAnsi="Source Sans Pro" w:cs="Source Sans Pro"/>
          <w:b/>
          <w:bCs/>
          <w:sz w:val="22"/>
          <w:szCs w:val="22"/>
        </w:rPr>
        <w:t>setResource</w:t>
      </w:r>
      <w:r w:rsidRPr="00632A6B">
        <w:rPr>
          <w:rStyle w:val="Teletype"/>
          <w:rFonts w:ascii="Source Sans Pro" w:hAnsi="Source Sans Pro" w:cs="Source Sans Pro"/>
          <w:sz w:val="22"/>
          <w:szCs w:val="22"/>
        </w:rPr>
        <w:t>( name,  parent ID or full path,  properties in dictionary or JSON string)</w:t>
      </w:r>
    </w:p>
    <w:p w:rsidR="00793114" w:rsidRPr="00632A6B" w:rsidRDefault="00E370F8">
      <w:pPr>
        <w:rPr>
          <w:rStyle w:val="Teletype"/>
          <w:rFonts w:ascii="Source Sans Pro" w:hAnsi="Source Sans Pro" w:cs="Source Sans Pro"/>
          <w:sz w:val="22"/>
          <w:szCs w:val="22"/>
        </w:rPr>
      </w:pPr>
      <w:r w:rsidRPr="00632A6B">
        <w:rPr>
          <w:rStyle w:val="Teletype"/>
          <w:rFonts w:ascii="Source Sans Pro" w:hAnsi="Source Sans Pro" w:cs="Source Sans Pro"/>
          <w:sz w:val="22"/>
          <w:szCs w:val="22"/>
        </w:rPr>
        <w:t xml:space="preserve">- </w:t>
      </w:r>
      <w:r w:rsidR="00AD0B99" w:rsidRPr="00632A6B">
        <w:rPr>
          <w:rStyle w:val="Teletype"/>
          <w:rFonts w:ascii="Source Sans Pro" w:hAnsi="Source Sans Pro" w:cs="Source Sans Pro"/>
          <w:sz w:val="22"/>
          <w:szCs w:val="22"/>
        </w:rPr>
        <w:t>This</w:t>
      </w:r>
      <w:r w:rsidRPr="00632A6B">
        <w:rPr>
          <w:rStyle w:val="Teletype"/>
          <w:rFonts w:ascii="Source Sans Pro" w:hAnsi="Source Sans Pro" w:cs="Source Sans Pro"/>
          <w:sz w:val="22"/>
          <w:szCs w:val="22"/>
        </w:rPr>
        <w:t xml:space="preserve"> function is used to CREATE and MODIFY nodes. If the resource is created, the ID of the new resource is returned. If the resource is updated, the function returns True.</w:t>
      </w:r>
    </w:p>
    <w:p w:rsidR="00793114" w:rsidRPr="00632A6B" w:rsidRDefault="00E370F8">
      <w:pPr>
        <w:rPr>
          <w:rStyle w:val="Teletype"/>
          <w:rFonts w:ascii="Source Sans Pro" w:hAnsi="Source Sans Pro" w:cs="Source Sans Pro"/>
          <w:b/>
          <w:bCs/>
          <w:sz w:val="22"/>
          <w:szCs w:val="22"/>
        </w:rPr>
      </w:pPr>
      <w:r w:rsidRPr="00632A6B">
        <w:rPr>
          <w:rStyle w:val="Teletype"/>
          <w:rFonts w:ascii="Source Sans Pro" w:hAnsi="Source Sans Pro" w:cs="Source Sans Pro"/>
          <w:sz w:val="22"/>
          <w:szCs w:val="22"/>
        </w:rPr>
        <w:t xml:space="preserve">Example: </w:t>
      </w:r>
      <w:r w:rsidRPr="00632A6B">
        <w:rPr>
          <w:rStyle w:val="Teletype"/>
          <w:rFonts w:ascii="Source Code Pro" w:hAnsi="Source Code Pro" w:cs="Source Sans Pro"/>
          <w:b/>
          <w:bCs/>
          <w:sz w:val="18"/>
          <w:szCs w:val="18"/>
        </w:rPr>
        <w:t>setResource</w:t>
      </w:r>
      <w:r w:rsidRPr="00632A6B">
        <w:rPr>
          <w:rStyle w:val="Teletype"/>
          <w:rFonts w:ascii="Source Code Pro" w:hAnsi="Source Code Pro" w:cs="Source Sans Pro"/>
          <w:sz w:val="18"/>
          <w:szCs w:val="18"/>
        </w:rPr>
        <w:t>('module1', '/tb1/device2', '{"ip":"10.0.0.1", "port":"80"}')</w:t>
      </w:r>
      <w:r w:rsidRPr="00632A6B">
        <w:rPr>
          <w:rStyle w:val="Teletype"/>
          <w:rFonts w:ascii="Source Sans Pro" w:hAnsi="Source Sans Pro" w:cs="Source Sans Pro"/>
          <w:sz w:val="22"/>
          <w:szCs w:val="22"/>
        </w:rPr>
        <w:t xml:space="preserve"> ;</w:t>
      </w:r>
    </w:p>
    <w:p w:rsidR="00793114" w:rsidRPr="00632A6B" w:rsidRDefault="00E370F8">
      <w:pPr>
        <w:numPr>
          <w:ilvl w:val="0"/>
          <w:numId w:val="25"/>
        </w:numPr>
        <w:rPr>
          <w:rStyle w:val="Teletype"/>
          <w:rFonts w:ascii="Source Sans Pro" w:hAnsi="Source Sans Pro" w:cs="Source Sans Pro"/>
          <w:b/>
          <w:bCs/>
          <w:sz w:val="22"/>
          <w:szCs w:val="22"/>
        </w:rPr>
      </w:pPr>
      <w:r w:rsidRPr="00632A6B">
        <w:rPr>
          <w:rStyle w:val="Teletype"/>
          <w:rFonts w:ascii="Source Sans Pro" w:hAnsi="Source Sans Pro" w:cs="Source Sans Pro"/>
          <w:b/>
          <w:bCs/>
          <w:sz w:val="22"/>
          <w:szCs w:val="22"/>
        </w:rPr>
        <w:t>renResource</w:t>
      </w:r>
      <w:r w:rsidRPr="00632A6B">
        <w:rPr>
          <w:rStyle w:val="Teletype"/>
          <w:rFonts w:ascii="Source Sans Pro" w:hAnsi="Source Sans Pro" w:cs="Source Sans Pro"/>
          <w:sz w:val="22"/>
          <w:szCs w:val="22"/>
        </w:rPr>
        <w:t>( ID or full path,  new name ) - renames resources or properties</w:t>
      </w:r>
    </w:p>
    <w:p w:rsidR="00793114" w:rsidRPr="00632A6B" w:rsidRDefault="00E370F8">
      <w:pPr>
        <w:numPr>
          <w:ilvl w:val="0"/>
          <w:numId w:val="25"/>
        </w:numPr>
        <w:rPr>
          <w:rStyle w:val="Teletype"/>
          <w:rFonts w:ascii="Source Sans Pro" w:hAnsi="Source Sans Pro" w:cs="Source Sans Pro"/>
          <w:b/>
          <w:bCs/>
          <w:sz w:val="22"/>
          <w:szCs w:val="22"/>
        </w:rPr>
      </w:pPr>
      <w:r w:rsidRPr="00632A6B">
        <w:rPr>
          <w:rStyle w:val="Teletype"/>
          <w:rFonts w:ascii="Source Sans Pro" w:hAnsi="Source Sans Pro" w:cs="Source Sans Pro"/>
          <w:b/>
          <w:bCs/>
          <w:sz w:val="22"/>
          <w:szCs w:val="22"/>
        </w:rPr>
        <w:t>deleteResource</w:t>
      </w:r>
      <w:r w:rsidRPr="00632A6B">
        <w:rPr>
          <w:rStyle w:val="Teletype"/>
          <w:rFonts w:ascii="Source Sans Pro" w:hAnsi="Source Sans Pro" w:cs="Source Sans Pro"/>
          <w:sz w:val="22"/>
          <w:szCs w:val="22"/>
        </w:rPr>
        <w:t>( ID or full path ) - deletes resources or properties</w:t>
      </w:r>
    </w:p>
    <w:p w:rsidR="00793114" w:rsidRPr="008D1BA9" w:rsidRDefault="00E370F8">
      <w:pPr>
        <w:numPr>
          <w:ilvl w:val="0"/>
          <w:numId w:val="25"/>
        </w:numPr>
        <w:rPr>
          <w:rFonts w:ascii="Source Sans Pro" w:hAnsi="Source Sans Pro" w:cs="Source Sans Pro"/>
          <w:color w:val="808080" w:themeColor="background1" w:themeShade="80"/>
          <w:sz w:val="22"/>
          <w:szCs w:val="22"/>
        </w:rPr>
      </w:pPr>
      <w:r w:rsidRPr="008D1BA9">
        <w:rPr>
          <w:rStyle w:val="Teletype"/>
          <w:rFonts w:ascii="Source Sans Pro" w:hAnsi="Source Sans Pro" w:cs="Source Sans Pro"/>
          <w:b/>
          <w:bCs/>
          <w:color w:val="808080" w:themeColor="background1" w:themeShade="80"/>
          <w:sz w:val="22"/>
          <w:szCs w:val="22"/>
        </w:rPr>
        <w:t>getResourceStatus</w:t>
      </w:r>
      <w:r w:rsidRPr="008D1BA9">
        <w:rPr>
          <w:rStyle w:val="Teletype"/>
          <w:rFonts w:ascii="Source Sans Pro" w:hAnsi="Source Sans Pro" w:cs="Source Sans Pro"/>
          <w:color w:val="808080" w:themeColor="background1" w:themeShade="80"/>
          <w:sz w:val="22"/>
          <w:szCs w:val="22"/>
        </w:rPr>
        <w:t>( ID or full path ) - obsolete</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Examples</w:t>
      </w:r>
      <w:r w:rsidRPr="00632A6B">
        <w:rPr>
          <w:rFonts w:ascii="Source Sans Pro" w:hAnsi="Source Sans Pro" w:cs="Source Sans Pro"/>
          <w:sz w:val="22"/>
          <w:szCs w:val="22"/>
        </w:rPr>
        <w: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Let's say there are 3 testbeds: </w:t>
      </w:r>
      <w:r w:rsidRPr="00632A6B">
        <w:rPr>
          <w:rFonts w:ascii="Source Sans Pro" w:hAnsi="Source Sans Pro" w:cs="Source Sans Pro"/>
          <w:i/>
          <w:iCs/>
          <w:sz w:val="22"/>
          <w:szCs w:val="22"/>
        </w:rPr>
        <w:t>tb1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tb3</w:t>
      </w:r>
      <w:r w:rsidRPr="00632A6B">
        <w:rPr>
          <w:rFonts w:ascii="Source Sans Pro" w:hAnsi="Source Sans Pro" w:cs="Source Sans Pro"/>
          <w:sz w:val="22"/>
          <w:szCs w:val="22"/>
        </w:rPr>
        <w:t xml:space="preserve">. Each testbed has 2 devices: </w:t>
      </w:r>
      <w:r w:rsidRPr="00632A6B">
        <w:rPr>
          <w:rFonts w:ascii="Source Sans Pro" w:hAnsi="Source Sans Pro" w:cs="Source Sans Pro"/>
          <w:i/>
          <w:iCs/>
          <w:sz w:val="22"/>
          <w:szCs w:val="22"/>
        </w:rPr>
        <w:t>dev1</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dev2</w:t>
      </w:r>
      <w:r w:rsidRPr="00632A6B">
        <w:rPr>
          <w:rFonts w:ascii="Source Sans Pro" w:hAnsi="Source Sans Pro" w:cs="Source Sans Pro"/>
          <w:sz w:val="22"/>
          <w:szCs w:val="22"/>
        </w:rPr>
        <w:t xml:space="preserve">. Each device has 3 modules: </w:t>
      </w:r>
      <w:r w:rsidRPr="00632A6B">
        <w:rPr>
          <w:rFonts w:ascii="Source Sans Pro" w:hAnsi="Source Sans Pro" w:cs="Source Sans Pro"/>
          <w:i/>
          <w:iCs/>
          <w:sz w:val="22"/>
          <w:szCs w:val="22"/>
        </w:rPr>
        <w:t>mod1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mod3</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module 2 from device 1 from testbed 3, you can use: </w:t>
      </w:r>
      <w:r w:rsidRPr="00DF4BF0">
        <w:rPr>
          <w:rFonts w:ascii="Source Code Pro" w:hAnsi="Source Code Pro" w:cs="Source Sans Pro"/>
          <w:b/>
          <w:bCs/>
          <w:color w:val="000000"/>
          <w:sz w:val="18"/>
          <w:szCs w:val="18"/>
        </w:rPr>
        <w:t>getResource</w:t>
      </w:r>
      <w:r w:rsidRPr="00DF4BF0">
        <w:rPr>
          <w:rFonts w:ascii="Source Code Pro" w:hAnsi="Source Code Pro" w:cs="Source Sans Pro"/>
          <w:color w:val="000000"/>
          <w:sz w:val="18"/>
          <w:szCs w:val="18"/>
        </w:rPr>
        <w:t>('/tb3/dev1/mod2')</w:t>
      </w:r>
      <w:r w:rsidRPr="00632A6B">
        <w:rPr>
          <w:rFonts w:ascii="Source Sans Pro" w:hAnsi="Source Sans Pro" w:cs="Source Sans Pro"/>
          <w:color w:val="000000"/>
          <w:sz w:val="22"/>
          <w:szCs w:val="22"/>
        </w:rPr>
        <w:t>.</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testbed 1, you can use: </w:t>
      </w:r>
      <w:r w:rsidRPr="00DF4BF0">
        <w:rPr>
          <w:rFonts w:ascii="Source Code Pro" w:hAnsi="Source Code Pro" w:cs="Source Sans Pro"/>
          <w:b/>
          <w:bCs/>
          <w:color w:val="000000"/>
          <w:sz w:val="18"/>
          <w:szCs w:val="18"/>
        </w:rPr>
        <w:t>getResource</w:t>
      </w:r>
      <w:r w:rsidRPr="00DF4BF0">
        <w:rPr>
          <w:rFonts w:ascii="Source Code Pro" w:hAnsi="Source Code Pro" w:cs="Source Sans Pro"/>
          <w:color w:val="000000"/>
          <w:sz w:val="18"/>
          <w:szCs w:val="18"/>
        </w:rPr>
        <w:t>('/tb1')</w:t>
      </w:r>
      <w:r w:rsidRPr="00632A6B">
        <w:rPr>
          <w:rFonts w:ascii="Source Sans Pro" w:hAnsi="Source Sans Pro" w:cs="Source Sans Pro"/>
          <w:color w:val="000000"/>
          <w:sz w:val="22"/>
          <w:szCs w:val="22"/>
        </w:rPr>
        <w:t>.</w:t>
      </w:r>
    </w:p>
    <w:p w:rsidR="00793114"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rename device 2 from testbed 2, you can use: </w:t>
      </w:r>
      <w:r w:rsidRPr="00DF4BF0">
        <w:rPr>
          <w:rFonts w:ascii="Source Code Pro" w:hAnsi="Source Code Pro" w:cs="Source Sans Pro"/>
          <w:b/>
          <w:bCs/>
          <w:color w:val="000000"/>
          <w:sz w:val="18"/>
          <w:szCs w:val="18"/>
        </w:rPr>
        <w:t>renResource</w:t>
      </w:r>
      <w:r w:rsidRPr="00DF4BF0">
        <w:rPr>
          <w:rFonts w:ascii="Source Code Pro" w:hAnsi="Source Code Pro" w:cs="Source Sans Pro"/>
          <w:color w:val="000000"/>
          <w:sz w:val="18"/>
          <w:szCs w:val="18"/>
        </w:rPr>
        <w:t>('/tb2/dev2', 'dev_x2')</w:t>
      </w:r>
      <w:r w:rsidRPr="00632A6B">
        <w:rPr>
          <w:rFonts w:ascii="Source Sans Pro" w:hAnsi="Source Sans Pro" w:cs="Source Sans Pro"/>
          <w:color w:val="000000"/>
          <w:sz w:val="22"/>
          <w:szCs w:val="22"/>
        </w:rPr>
        <w:t>. Note that the new name is just a string, not the full path.</w:t>
      </w:r>
    </w:p>
    <w:p w:rsidR="00793114" w:rsidRPr="00632A6B" w:rsidRDefault="004416CD">
      <w:pPr>
        <w:jc w:val="center"/>
        <w:rPr>
          <w:rFonts w:ascii="Source Sans Pro" w:hAnsi="Source Sans Pro" w:cs="Source Sans Pro"/>
          <w:color w:val="000000"/>
          <w:sz w:val="22"/>
          <w:szCs w:val="22"/>
        </w:rPr>
      </w:pPr>
      <w:r>
        <w:rPr>
          <w:rFonts w:ascii="PT Serif" w:hAnsi="PT Serif" w:cs="Source Sans Pro"/>
          <w:b/>
          <w:bCs/>
          <w:color w:val="000000"/>
          <w:sz w:val="28"/>
          <w:szCs w:val="28"/>
          <w:u w:val="single"/>
        </w:rPr>
        <w:t>10</w:t>
      </w:r>
      <w:r w:rsidR="00E370F8" w:rsidRPr="00632A6B">
        <w:rPr>
          <w:rFonts w:ascii="PT Serif" w:hAnsi="PT Serif" w:cs="Source Sans Pro"/>
          <w:b/>
          <w:bCs/>
          <w:color w:val="000000"/>
          <w:sz w:val="28"/>
          <w:szCs w:val="28"/>
          <w:u w:val="single"/>
        </w:rPr>
        <w:t>.5 - Config the global parameters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545E94">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14:anchorId="30D02C43" wp14:editId="3D3ED22B">
            <wp:extent cx="6823075" cy="3851275"/>
            <wp:effectExtent l="0" t="0" r="0" b="0"/>
            <wp:docPr id="36" name="Picture 36"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Untitle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23075" cy="3851275"/>
                    </a:xfrm>
                    <a:prstGeom prst="rect">
                      <a:avLst/>
                    </a:prstGeom>
                    <a:no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Global parameters are variables available in all test files. There is no need to import any library.</w:t>
      </w:r>
    </w:p>
    <w:p w:rsidR="00545E94" w:rsidRPr="00632A6B" w:rsidRDefault="00545E94">
      <w:pPr>
        <w:jc w:val="both"/>
        <w:rPr>
          <w:rFonts w:ascii="Source Sans Pro" w:hAnsi="Source Sans Pro" w:cs="Source Sans Pro"/>
          <w:b/>
          <w:bCs/>
          <w:color w:val="8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b/>
          <w:bCs/>
          <w:color w:val="800000"/>
          <w:sz w:val="22"/>
          <w:szCs w:val="22"/>
        </w:rPr>
        <w:t xml:space="preserve">The parameters are stored per </w:t>
      </w:r>
      <w:r w:rsidR="00545E94" w:rsidRPr="00632A6B">
        <w:rPr>
          <w:rFonts w:ascii="Source Sans Pro" w:hAnsi="Source Sans Pro" w:cs="Source Sans Pro"/>
          <w:b/>
          <w:bCs/>
          <w:color w:val="800000"/>
          <w:sz w:val="22"/>
          <w:szCs w:val="22"/>
        </w:rPr>
        <w:t>user</w:t>
      </w:r>
      <w:r w:rsidR="00545E94">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API is very simple:</w:t>
      </w:r>
      <w:r w:rsidR="00545E94">
        <w:rPr>
          <w:rFonts w:ascii="Source Sans Pro" w:hAnsi="Source Sans Pro" w:cs="Source Sans Pro"/>
          <w:color w:val="000000"/>
          <w:sz w:val="22"/>
          <w:szCs w:val="22"/>
        </w:rPr>
        <w:t xml:space="preserve"> in any test, use</w:t>
      </w:r>
      <w:r w:rsidRPr="00632A6B">
        <w:rPr>
          <w:rFonts w:ascii="Source Sans Pro" w:hAnsi="Source Sans Pro" w:cs="Source Sans Pro"/>
          <w:color w:val="000000"/>
          <w:sz w:val="22"/>
          <w:szCs w:val="22"/>
        </w:rPr>
        <w:t xml:space="preserve"> </w:t>
      </w:r>
      <w:r w:rsidRPr="00632A6B">
        <w:rPr>
          <w:rFonts w:ascii="Source Code Pro" w:hAnsi="Source Code Pro" w:cs="Source Sans Pro"/>
          <w:b/>
          <w:bCs/>
          <w:color w:val="000000"/>
          <w:sz w:val="18"/>
          <w:szCs w:val="18"/>
        </w:rPr>
        <w:t>getGlobal</w:t>
      </w:r>
      <w:r w:rsidRPr="00632A6B">
        <w:rPr>
          <w:rFonts w:ascii="Source Code Pro" w:hAnsi="Source Code Pro" w:cs="Source Sans Pro"/>
          <w:color w:val="000000"/>
          <w:sz w:val="18"/>
          <w:szCs w:val="18"/>
        </w:rPr>
        <w:t>( name )</w:t>
      </w:r>
      <w:r w:rsidRPr="00632A6B">
        <w:rPr>
          <w:rFonts w:ascii="Source Sans Pro" w:hAnsi="Source Sans Pro" w:cs="Source Sans Pro"/>
          <w:color w:val="000000"/>
          <w:sz w:val="22"/>
          <w:szCs w:val="22"/>
        </w:rPr>
        <w:t xml:space="preserve"> and </w:t>
      </w:r>
      <w:r w:rsidRPr="00632A6B">
        <w:rPr>
          <w:rFonts w:ascii="Source Code Pro" w:hAnsi="Source Code Pro" w:cs="Source Sans Pro"/>
          <w:b/>
          <w:bCs/>
          <w:color w:val="000000"/>
          <w:sz w:val="18"/>
          <w:szCs w:val="18"/>
        </w:rPr>
        <w:t>setGlobal</w:t>
      </w:r>
      <w:r w:rsidRPr="00632A6B">
        <w:rPr>
          <w:rFonts w:ascii="Source Code Pro" w:hAnsi="Source Code Pro" w:cs="Source Sans Pro"/>
          <w:color w:val="000000"/>
          <w:sz w:val="18"/>
          <w:szCs w:val="18"/>
        </w:rPr>
        <w:t>( name, value )</w:t>
      </w:r>
      <w:r w:rsidRPr="00632A6B">
        <w:rPr>
          <w:rFonts w:ascii="Source Sans Pro" w:hAnsi="Source Sans Pro" w:cs="Source Sans Pro"/>
          <w:color w:val="000000"/>
          <w:sz w:val="22"/>
          <w:szCs w:val="22"/>
        </w:rPr>
        <w:t>.</w:t>
      </w:r>
      <w:r w:rsidR="00545E94">
        <w:rPr>
          <w:rFonts w:ascii="Source Sans Pro" w:hAnsi="Source Sans Pro" w:cs="Source Sans Pro"/>
          <w:color w:val="000000"/>
          <w:sz w:val="22"/>
          <w:szCs w:val="22"/>
        </w:rPr>
        <w:t xml:space="preserve"> You don’t need to import anything.</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If the </w:t>
      </w:r>
      <w:r w:rsidRPr="009C203A">
        <w:rPr>
          <w:rFonts w:ascii="Source Sans Pro" w:hAnsi="Source Sans Pro" w:cs="Source Sans Pro"/>
          <w:b/>
          <w:i/>
          <w:iCs/>
          <w:color w:val="000000"/>
          <w:sz w:val="22"/>
          <w:szCs w:val="22"/>
        </w:rPr>
        <w:t>name</w:t>
      </w:r>
      <w:r w:rsidRPr="00632A6B">
        <w:rPr>
          <w:rFonts w:ascii="Source Sans Pro" w:hAnsi="Source Sans Pro" w:cs="Source Sans Pro"/>
          <w:color w:val="000000"/>
          <w:sz w:val="22"/>
          <w:szCs w:val="22"/>
        </w:rPr>
        <w:t xml:space="preserve"> is a folder (not a variable with a value), instead of a value, getGlobal returns a dictionary. If the parameter </w:t>
      </w:r>
      <w:r w:rsidRPr="00632A6B">
        <w:rPr>
          <w:rFonts w:ascii="Source Sans Pro" w:hAnsi="Source Sans Pro" w:cs="Source Sans Pro"/>
          <w:i/>
          <w:iCs/>
          <w:color w:val="000000"/>
          <w:sz w:val="22"/>
          <w:szCs w:val="22"/>
        </w:rPr>
        <w:t>name</w:t>
      </w:r>
      <w:r w:rsidRPr="00632A6B">
        <w:rPr>
          <w:rFonts w:ascii="Source Sans Pro" w:hAnsi="Source Sans Pro" w:cs="Source Sans Pro"/>
          <w:color w:val="000000"/>
          <w:sz w:val="22"/>
          <w:szCs w:val="22"/>
        </w:rPr>
        <w:t xml:space="preserve"> doesn't exist, getGlobal returns </w:t>
      </w:r>
      <w:r w:rsidRPr="00632A6B">
        <w:rPr>
          <w:rFonts w:ascii="Source Sans Pro" w:hAnsi="Source Sans Pro" w:cs="Source Sans Pro"/>
          <w:i/>
          <w:iCs/>
          <w:color w:val="000000"/>
          <w:sz w:val="22"/>
          <w:szCs w:val="22"/>
        </w:rPr>
        <w:t>False</w:t>
      </w:r>
      <w:r w:rsidRPr="00632A6B">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setGlobal function will </w:t>
      </w:r>
      <w:r w:rsidR="00BF4548" w:rsidRPr="00632A6B">
        <w:rPr>
          <w:rFonts w:ascii="Source Sans Pro" w:hAnsi="Source Sans Pro" w:cs="Source Sans Pro"/>
          <w:color w:val="000000"/>
          <w:sz w:val="22"/>
          <w:szCs w:val="22"/>
        </w:rPr>
        <w:t>update</w:t>
      </w:r>
      <w:r w:rsidRPr="00632A6B">
        <w:rPr>
          <w:rFonts w:ascii="Source Sans Pro" w:hAnsi="Source Sans Pro" w:cs="Source Sans Pro"/>
          <w:color w:val="000000"/>
          <w:sz w:val="22"/>
          <w:szCs w:val="22"/>
        </w:rPr>
        <w:t xml:space="preserve">, create or delete parameters. If the name exists, it is updated. If it doesn't exist, it is created. If you use </w:t>
      </w:r>
      <w:r w:rsidR="00BF4548" w:rsidRPr="00BF4548">
        <w:rPr>
          <w:rFonts w:ascii="Source Sans Pro" w:hAnsi="Source Sans Pro" w:cs="Source Sans Pro"/>
          <w:b/>
          <w:color w:val="000000"/>
          <w:sz w:val="22"/>
          <w:szCs w:val="22"/>
        </w:rPr>
        <w:t>setGlobal</w:t>
      </w:r>
      <w:r w:rsidR="00BF4548" w:rsidRPr="00632A6B">
        <w:rPr>
          <w:rFonts w:ascii="Source Sans Pro" w:hAnsi="Source Sans Pro" w:cs="Source Sans Pro"/>
          <w:color w:val="000000"/>
          <w:sz w:val="22"/>
          <w:szCs w:val="22"/>
        </w:rPr>
        <w:t xml:space="preserve"> (</w:t>
      </w:r>
      <w:r w:rsidRPr="00632A6B">
        <w:rPr>
          <w:rFonts w:ascii="Source Sans Pro" w:hAnsi="Source Sans Pro" w:cs="Source Sans Pro"/>
          <w:color w:val="000000"/>
          <w:sz w:val="22"/>
          <w:szCs w:val="22"/>
        </w:rPr>
        <w:t>name, False), the parameter is deleted.</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changes made by setGlobal are temporary and</w:t>
      </w:r>
      <w:r w:rsidR="006F3F24">
        <w:rPr>
          <w:rFonts w:ascii="Source Sans Pro" w:hAnsi="Source Sans Pro" w:cs="Source Sans Pro"/>
          <w:color w:val="000000"/>
          <w:sz w:val="22"/>
          <w:szCs w:val="22"/>
        </w:rPr>
        <w:t xml:space="preserve"> will</w:t>
      </w:r>
      <w:r w:rsidRPr="00632A6B">
        <w:rPr>
          <w:rFonts w:ascii="Source Sans Pro" w:hAnsi="Source Sans Pro" w:cs="Source Sans Pro"/>
          <w:color w:val="000000"/>
          <w:sz w:val="22"/>
          <w:szCs w:val="22"/>
        </w:rPr>
        <w:t xml:space="preserve"> RESET every time the tests start running.</w:t>
      </w:r>
    </w:p>
    <w:p w:rsidR="00793114" w:rsidRPr="00632A6B" w:rsidRDefault="00793114">
      <w:pPr>
        <w:jc w:val="both"/>
        <w:rPr>
          <w:rFonts w:ascii="Source Sans Pro" w:hAnsi="Source Sans Pro" w:cs="Source Sans Pro"/>
          <w:color w:val="000000"/>
          <w:sz w:val="22"/>
          <w:szCs w:val="22"/>
        </w:rPr>
      </w:pPr>
    </w:p>
    <w:p w:rsidR="00793114"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There are 3 types of parameters:</w:t>
      </w:r>
    </w:p>
    <w:p w:rsidR="00DB6F48" w:rsidRPr="00632A6B" w:rsidRDefault="00DB6F48">
      <w:pPr>
        <w:jc w:val="both"/>
        <w:rPr>
          <w:rFonts w:ascii="Source Sans Pro" w:hAnsi="Source Sans Pro" w:cs="Source Sans Pro"/>
          <w:color w:val="000000"/>
          <w:sz w:val="22"/>
          <w:szCs w:val="22"/>
        </w:rPr>
      </w:pP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default parameters stored in the configuration, that are saved in globals.xml file ;</w:t>
      </w: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serializable parameters saved by the test files are shared between all Eps from a user ;</w:t>
      </w: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complex, not serializable parameters are stored on the EP that is running the tests.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4416CD">
      <w:pPr>
        <w:pageBreakBefore/>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00E370F8" w:rsidRPr="00632A6B">
        <w:rPr>
          <w:rFonts w:ascii="PT Serif" w:hAnsi="PT Serif" w:cs="Source Sans Pro"/>
          <w:b/>
          <w:bCs/>
          <w:color w:val="000000"/>
          <w:sz w:val="28"/>
          <w:szCs w:val="28"/>
          <w:u w:val="single"/>
        </w:rPr>
        <w:t>.6 - Config `panic detect`</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8"/>
          <w:sz w:val="22"/>
          <w:szCs w:val="22"/>
        </w:rPr>
        <w:drawing>
          <wp:inline distT="0" distB="0" distL="0" distR="0" wp14:anchorId="2E118E91" wp14:editId="72972D6F">
            <wp:extent cx="6827520" cy="38023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27520" cy="38023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Panic detect is a mechanism that allows the users to add `expressions` that will be searched in the test logs. If any of the expressions is detected, the execution STOPS.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An `</w:t>
      </w:r>
      <w:r w:rsidRPr="00DE5082">
        <w:rPr>
          <w:rFonts w:ascii="Source Sans Pro" w:hAnsi="Source Sans Pro" w:cs="Source Sans Pro"/>
          <w:i/>
          <w:color w:val="000000"/>
          <w:sz w:val="22"/>
          <w:szCs w:val="22"/>
        </w:rPr>
        <w:t>expression</w:t>
      </w:r>
      <w:r w:rsidRPr="00632A6B">
        <w:rPr>
          <w:rFonts w:ascii="Source Sans Pro" w:hAnsi="Source Sans Pro" w:cs="Source Sans Pro"/>
          <w:color w:val="000000"/>
          <w:sz w:val="22"/>
          <w:szCs w:val="22"/>
        </w:rPr>
        <w:t>` can be a normal string, or a regex.</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This is useful to check for core dumps and critical errors; in </w:t>
      </w:r>
      <w:r w:rsidR="00E877CD" w:rsidRPr="00632A6B">
        <w:rPr>
          <w:rFonts w:ascii="Source Sans Pro" w:hAnsi="Source Sans Pro" w:cs="Source Sans Pro"/>
          <w:color w:val="000000"/>
          <w:sz w:val="22"/>
          <w:szCs w:val="22"/>
        </w:rPr>
        <w:t>these extreme cases</w:t>
      </w:r>
      <w:r w:rsidRPr="00632A6B">
        <w:rPr>
          <w:rFonts w:ascii="Source Sans Pro" w:hAnsi="Source Sans Pro" w:cs="Source Sans Pro"/>
          <w:color w:val="000000"/>
          <w:sz w:val="22"/>
          <w:szCs w:val="22"/>
        </w:rPr>
        <w:t>, it's useless to run any test.</w:t>
      </w:r>
    </w:p>
    <w:p w:rsidR="00793114" w:rsidRPr="00632A6B" w:rsidRDefault="00793114">
      <w:pPr>
        <w:jc w:val="both"/>
        <w:rPr>
          <w:rFonts w:ascii="Source Sans Pro" w:hAnsi="Source Sans Pro" w:cs="Source Sans Pro"/>
          <w:color w:val="000000"/>
          <w:sz w:val="22"/>
          <w:szCs w:val="22"/>
        </w:rPr>
      </w:pPr>
    </w:p>
    <w:p w:rsidR="00793114" w:rsidRPr="00632A6B" w:rsidRDefault="004416CD">
      <w:pPr>
        <w:pageBreakBefore/>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00E370F8" w:rsidRPr="00632A6B">
        <w:rPr>
          <w:rFonts w:ascii="PT Serif" w:hAnsi="PT Serif" w:cs="Source Sans Pro"/>
          <w:b/>
          <w:bCs/>
          <w:color w:val="000000"/>
          <w:sz w:val="28"/>
          <w:szCs w:val="28"/>
          <w:u w:val="single"/>
        </w:rPr>
        <w:t>.7 - Services and Plug-ins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Services</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14:anchorId="2CB6F695" wp14:editId="021E8454">
            <wp:extent cx="6827520" cy="381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27520" cy="38100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Plug-ins</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5"/>
          <w:sz w:val="22"/>
          <w:szCs w:val="22"/>
        </w:rPr>
        <w:drawing>
          <wp:inline distT="0" distB="0" distL="0" distR="0" wp14:anchorId="67C747F4" wp14:editId="632059BF">
            <wp:extent cx="6835140" cy="37719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35140" cy="37719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noProof/>
          <w:color w:val="000000"/>
          <w:sz w:val="22"/>
          <w:szCs w:val="22"/>
        </w:rPr>
      </w:pPr>
      <w:r w:rsidRPr="00632A6B">
        <w:rPr>
          <w:rFonts w:ascii="Source Sans Pro" w:hAnsi="Source Sans Pro" w:cs="Source Sans Pro"/>
          <w:noProof/>
          <w:color w:val="000000"/>
          <w:sz w:val="22"/>
          <w:szCs w:val="22"/>
        </w:rPr>
        <w:t>More about this in the `</w:t>
      </w:r>
      <w:r w:rsidRPr="00632A6B">
        <w:rPr>
          <w:rFonts w:ascii="Source Sans Pro" w:hAnsi="Source Sans Pro" w:cs="Source Sans Pro"/>
          <w:b/>
          <w:bCs/>
          <w:noProof/>
          <w:color w:val="000000"/>
          <w:sz w:val="22"/>
          <w:szCs w:val="22"/>
        </w:rPr>
        <w:t>Twister Libraries, Plugins, Services</w:t>
      </w:r>
      <w:r w:rsidRPr="00632A6B">
        <w:rPr>
          <w:rFonts w:ascii="Source Sans Pro" w:hAnsi="Source Sans Pro" w:cs="Source Sans Pro"/>
          <w:noProof/>
          <w:color w:val="000000"/>
          <w:sz w:val="22"/>
          <w:szCs w:val="22"/>
        </w:rPr>
        <w:t>` help file.</w:t>
      </w: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How to write Twister tests</w:t>
      </w:r>
    </w:p>
    <w:p w:rsidR="00793114" w:rsidRPr="00AF61E4" w:rsidRDefault="00793114">
      <w:pPr>
        <w:jc w:val="both"/>
        <w:rPr>
          <w:rFonts w:ascii="Source Sans Pro" w:hAnsi="Source Sans Pro" w:cs="Source Sans Pro"/>
          <w:color w:val="000000"/>
          <w:sz w:val="22"/>
          <w:szCs w:val="22"/>
        </w:rPr>
      </w:pPr>
    </w:p>
    <w:p w:rsidR="00793114" w:rsidRPr="00AF61E4" w:rsidRDefault="00793114">
      <w:pPr>
        <w:jc w:val="both"/>
        <w:rPr>
          <w:rFonts w:ascii="Source Sans Pro" w:hAnsi="Source Sans Pro" w:cs="Source Sans Pro"/>
          <w:color w:val="000000"/>
          <w:sz w:val="22"/>
          <w:szCs w:val="22"/>
        </w:rPr>
      </w:pPr>
    </w:p>
    <w:p w:rsidR="00793114" w:rsidRPr="00AF61E4" w:rsidRDefault="00E370F8" w:rsidP="00FD2008">
      <w:pPr>
        <w:spacing w:line="276" w:lineRule="auto"/>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Twister framework can run </w:t>
      </w:r>
      <w:r w:rsidRPr="00AF61E4">
        <w:rPr>
          <w:rFonts w:ascii="Source Sans Pro" w:hAnsi="Source Sans Pro" w:cs="Source Sans Pro"/>
          <w:b/>
          <w:bCs/>
          <w:color w:val="000000"/>
          <w:sz w:val="22"/>
          <w:szCs w:val="22"/>
        </w:rPr>
        <w:t>Python</w:t>
      </w:r>
      <w:r w:rsidRPr="00AF61E4">
        <w:rPr>
          <w:rFonts w:ascii="Source Sans Pro" w:hAnsi="Source Sans Pro" w:cs="Source Sans Pro"/>
          <w:color w:val="000000"/>
          <w:sz w:val="22"/>
          <w:szCs w:val="22"/>
        </w:rPr>
        <w:t xml:space="preserve">, </w:t>
      </w:r>
      <w:r w:rsidRPr="00AF61E4">
        <w:rPr>
          <w:rFonts w:ascii="Source Sans Pro" w:hAnsi="Source Sans Pro" w:cs="Source Sans Pro"/>
          <w:b/>
          <w:bCs/>
          <w:color w:val="000000"/>
          <w:sz w:val="22"/>
          <w:szCs w:val="22"/>
        </w:rPr>
        <w:t>TCL</w:t>
      </w:r>
      <w:r w:rsidRPr="00AF61E4">
        <w:rPr>
          <w:rFonts w:ascii="Source Sans Pro" w:hAnsi="Source Sans Pro" w:cs="Source Sans Pro"/>
          <w:color w:val="000000"/>
          <w:sz w:val="22"/>
          <w:szCs w:val="22"/>
        </w:rPr>
        <w:t xml:space="preserve"> and </w:t>
      </w:r>
      <w:r w:rsidRPr="00AF61E4">
        <w:rPr>
          <w:rFonts w:ascii="Source Sans Pro" w:hAnsi="Source Sans Pro" w:cs="Source Sans Pro"/>
          <w:b/>
          <w:bCs/>
          <w:color w:val="7F7F7F" w:themeColor="text1" w:themeTint="80"/>
          <w:sz w:val="22"/>
          <w:szCs w:val="22"/>
        </w:rPr>
        <w:t>Perl</w:t>
      </w:r>
      <w:r w:rsidRPr="00AF61E4">
        <w:rPr>
          <w:rFonts w:ascii="Source Sans Pro" w:hAnsi="Source Sans Pro" w:cs="Source Sans Pro"/>
          <w:color w:val="7F7F7F" w:themeColor="text1" w:themeTint="80"/>
          <w:sz w:val="22"/>
          <w:szCs w:val="22"/>
        </w:rPr>
        <w:t xml:space="preserve"> (limited)</w:t>
      </w:r>
      <w:r w:rsidRPr="00AF61E4">
        <w:rPr>
          <w:rFonts w:ascii="Source Sans Pro" w:hAnsi="Source Sans Pro" w:cs="Source Sans Pro"/>
          <w:color w:val="000000"/>
          <w:sz w:val="22"/>
          <w:szCs w:val="22"/>
        </w:rPr>
        <w:t xml:space="preserve"> tests.</w:t>
      </w:r>
    </w:p>
    <w:p w:rsidR="00793114" w:rsidRPr="00AF61E4" w:rsidRDefault="00793114" w:rsidP="00FD2008">
      <w:pPr>
        <w:spacing w:line="276" w:lineRule="auto"/>
        <w:jc w:val="both"/>
        <w:rPr>
          <w:rFonts w:ascii="Source Sans Pro" w:hAnsi="Source Sans Pro" w:cs="Source Sans Pro"/>
          <w:color w:val="000000"/>
          <w:sz w:val="22"/>
          <w:szCs w:val="22"/>
        </w:rPr>
      </w:pPr>
    </w:p>
    <w:p w:rsidR="00793114" w:rsidRDefault="00E370F8" w:rsidP="00FD2008">
      <w:pPr>
        <w:spacing w:line="276" w:lineRule="auto"/>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Writing a </w:t>
      </w:r>
      <w:r w:rsidRPr="00AF61E4">
        <w:rPr>
          <w:rFonts w:ascii="Source Sans Pro" w:hAnsi="Source Sans Pro" w:cs="Source Sans Pro"/>
          <w:b/>
          <w:bCs/>
          <w:color w:val="000000"/>
          <w:sz w:val="22"/>
          <w:szCs w:val="22"/>
        </w:rPr>
        <w:t>Twister test</w:t>
      </w:r>
      <w:r w:rsidRPr="00AF61E4">
        <w:rPr>
          <w:rFonts w:ascii="Source Sans Pro" w:hAnsi="Source Sans Pro" w:cs="Source Sans Pro"/>
          <w:color w:val="000000"/>
          <w:sz w:val="22"/>
          <w:szCs w:val="22"/>
        </w:rPr>
        <w:t xml:space="preserve"> is just like writing a normal Python 2.7 test, or TCL 8.5 test, or Perl test, with a few exceptions.</w:t>
      </w:r>
    </w:p>
    <w:p w:rsidR="004D48AB" w:rsidRDefault="004D48AB" w:rsidP="00FD2008">
      <w:pPr>
        <w:spacing w:line="276" w:lineRule="auto"/>
        <w:jc w:val="both"/>
        <w:rPr>
          <w:rFonts w:ascii="Source Sans Pro" w:hAnsi="Source Sans Pro" w:cs="Source Sans Pro"/>
          <w:color w:val="000000"/>
          <w:sz w:val="22"/>
          <w:szCs w:val="22"/>
        </w:rPr>
      </w:pPr>
    </w:p>
    <w:p w:rsidR="004D48AB" w:rsidRPr="00AF61E4" w:rsidRDefault="004D48AB" w:rsidP="00FD2008">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Twister tests are most likely </w:t>
      </w:r>
      <w:r w:rsidRPr="004D48AB">
        <w:rPr>
          <w:rFonts w:ascii="Source Sans Pro" w:hAnsi="Source Sans Pro" w:cs="Source Sans Pro"/>
          <w:b/>
          <w:color w:val="000000"/>
          <w:sz w:val="22"/>
          <w:szCs w:val="22"/>
        </w:rPr>
        <w:t>incompatible</w:t>
      </w:r>
      <w:r>
        <w:rPr>
          <w:rFonts w:ascii="Source Sans Pro" w:hAnsi="Source Sans Pro" w:cs="Source Sans Pro"/>
          <w:color w:val="000000"/>
          <w:sz w:val="22"/>
          <w:szCs w:val="22"/>
        </w:rPr>
        <w:t xml:space="preserve"> with the original language</w:t>
      </w:r>
      <w:r w:rsidR="00752FB4">
        <w:rPr>
          <w:rFonts w:ascii="Source Sans Pro" w:hAnsi="Source Sans Pro" w:cs="Source Sans Pro"/>
          <w:color w:val="000000"/>
          <w:sz w:val="22"/>
          <w:szCs w:val="22"/>
        </w:rPr>
        <w:t>;</w:t>
      </w:r>
      <w:r>
        <w:rPr>
          <w:rFonts w:ascii="Source Sans Pro" w:hAnsi="Source Sans Pro" w:cs="Source Sans Pro"/>
          <w:color w:val="000000"/>
          <w:sz w:val="22"/>
          <w:szCs w:val="22"/>
        </w:rPr>
        <w:t xml:space="preserve"> for example a Twister Python test will not run with Python by default, because Twister inserts a few </w:t>
      </w:r>
      <w:r w:rsidR="00813042">
        <w:rPr>
          <w:rFonts w:ascii="Source Sans Pro" w:hAnsi="Source Sans Pro" w:cs="Source Sans Pro"/>
          <w:color w:val="000000"/>
          <w:sz w:val="22"/>
          <w:szCs w:val="22"/>
        </w:rPr>
        <w:t xml:space="preserve">helper </w:t>
      </w:r>
      <w:r>
        <w:rPr>
          <w:rFonts w:ascii="Source Sans Pro" w:hAnsi="Source Sans Pro" w:cs="Source Sans Pro"/>
          <w:color w:val="000000"/>
          <w:sz w:val="22"/>
          <w:szCs w:val="22"/>
        </w:rPr>
        <w:t xml:space="preserve">variables and </w:t>
      </w:r>
      <w:r w:rsidR="00A76DCA">
        <w:rPr>
          <w:rFonts w:ascii="Source Sans Pro" w:hAnsi="Source Sans Pro" w:cs="Source Sans Pro"/>
          <w:color w:val="000000"/>
          <w:sz w:val="22"/>
          <w:szCs w:val="22"/>
        </w:rPr>
        <w:t>functions, which</w:t>
      </w:r>
      <w:r w:rsidR="00813042">
        <w:rPr>
          <w:rFonts w:ascii="Source Sans Pro" w:hAnsi="Source Sans Pro" w:cs="Source Sans Pro"/>
          <w:color w:val="000000"/>
          <w:sz w:val="22"/>
          <w:szCs w:val="22"/>
        </w:rPr>
        <w:t xml:space="preserve"> are</w:t>
      </w:r>
      <w:r w:rsidR="00752FB4">
        <w:rPr>
          <w:rFonts w:ascii="Source Sans Pro" w:hAnsi="Source Sans Pro" w:cs="Source Sans Pro"/>
          <w:color w:val="000000"/>
          <w:sz w:val="22"/>
          <w:szCs w:val="22"/>
        </w:rPr>
        <w:t xml:space="preserve"> </w:t>
      </w:r>
      <w:r w:rsidR="00752FB4" w:rsidRPr="00AF61E4">
        <w:rPr>
          <w:rFonts w:ascii="Source Sans Pro" w:hAnsi="Source Sans Pro" w:cs="Source Sans Pro"/>
          <w:color w:val="000000"/>
          <w:sz w:val="22"/>
          <w:szCs w:val="22"/>
        </w:rPr>
        <w:t>not available in the usual environment</w:t>
      </w:r>
      <w:r w:rsidR="00813042">
        <w:rPr>
          <w:rFonts w:ascii="Source Sans Pro" w:hAnsi="Source Sans Pro" w:cs="Source Sans Pro"/>
          <w:color w:val="000000"/>
          <w:sz w:val="22"/>
          <w:szCs w:val="22"/>
        </w:rPr>
        <w:t xml:space="preserve">. So if the </w:t>
      </w:r>
      <w:r w:rsidR="00CD5970">
        <w:rPr>
          <w:rFonts w:ascii="Source Sans Pro" w:hAnsi="Source Sans Pro" w:cs="Source Sans Pro"/>
          <w:color w:val="000000"/>
          <w:sz w:val="22"/>
          <w:szCs w:val="22"/>
        </w:rPr>
        <w:t xml:space="preserve">a </w:t>
      </w:r>
      <w:r w:rsidR="00813042">
        <w:rPr>
          <w:rFonts w:ascii="Source Sans Pro" w:hAnsi="Source Sans Pro" w:cs="Source Sans Pro"/>
          <w:color w:val="000000"/>
          <w:sz w:val="22"/>
          <w:szCs w:val="22"/>
        </w:rPr>
        <w:t xml:space="preserve">test uses the </w:t>
      </w:r>
      <w:r w:rsidR="00CD5970">
        <w:rPr>
          <w:rFonts w:ascii="Source Sans Pro" w:hAnsi="Source Sans Pro" w:cs="Source Sans Pro"/>
          <w:color w:val="000000"/>
          <w:sz w:val="22"/>
          <w:szCs w:val="22"/>
        </w:rPr>
        <w:t xml:space="preserve">helper </w:t>
      </w:r>
      <w:r w:rsidR="00813042">
        <w:rPr>
          <w:rFonts w:ascii="Source Sans Pro" w:hAnsi="Source Sans Pro" w:cs="Source Sans Pro"/>
          <w:color w:val="000000"/>
          <w:sz w:val="22"/>
          <w:szCs w:val="22"/>
        </w:rPr>
        <w:t>variables</w:t>
      </w:r>
      <w:r w:rsidR="00767898">
        <w:rPr>
          <w:rFonts w:ascii="Source Sans Pro" w:hAnsi="Source Sans Pro" w:cs="Source Sans Pro"/>
          <w:color w:val="000000"/>
          <w:sz w:val="22"/>
          <w:szCs w:val="22"/>
        </w:rPr>
        <w:t xml:space="preserve"> and functions, the script will become incompatible with the original Python/ TCL/ Perl language</w:t>
      </w:r>
      <w:r w:rsidR="00CD5970">
        <w:rPr>
          <w:rFonts w:ascii="Source Sans Pro" w:hAnsi="Source Sans Pro" w:cs="Source Sans Pro"/>
          <w:color w:val="000000"/>
          <w:sz w:val="22"/>
          <w:szCs w:val="22"/>
        </w:rPr>
        <w:t xml:space="preserve"> and will be executed only from Twister.</w:t>
      </w:r>
    </w:p>
    <w:p w:rsidR="00793114" w:rsidRDefault="00793114">
      <w:pPr>
        <w:jc w:val="both"/>
        <w:rPr>
          <w:rFonts w:ascii="Source Sans Pro" w:hAnsi="Source Sans Pro" w:cs="Source Sans Pro"/>
          <w:color w:val="000000"/>
          <w:sz w:val="22"/>
          <w:szCs w:val="22"/>
        </w:rPr>
      </w:pPr>
    </w:p>
    <w:p w:rsidR="008F2F45" w:rsidRPr="00AF61E4" w:rsidRDefault="008F2F45">
      <w:pPr>
        <w:jc w:val="both"/>
        <w:rPr>
          <w:rFonts w:ascii="Source Sans Pro" w:hAnsi="Source Sans Pro" w:cs="Source Sans Pro"/>
          <w:color w:val="000000"/>
          <w:sz w:val="22"/>
          <w:szCs w:val="22"/>
        </w:rPr>
      </w:pPr>
    </w:p>
    <w:p w:rsidR="00793114" w:rsidRPr="00AF61E4" w:rsidRDefault="00734B82" w:rsidP="00DF3EBA">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V</w:t>
      </w:r>
      <w:r w:rsidR="00E370F8" w:rsidRPr="00AF61E4">
        <w:rPr>
          <w:rFonts w:ascii="Source Sans Pro" w:hAnsi="Source Sans Pro" w:cs="Source Sans Pro"/>
          <w:color w:val="000000"/>
          <w:sz w:val="22"/>
          <w:szCs w:val="22"/>
        </w:rPr>
        <w:t xml:space="preserve">ariables </w:t>
      </w:r>
      <w:r>
        <w:rPr>
          <w:rFonts w:ascii="Source Sans Pro" w:hAnsi="Source Sans Pro" w:cs="Source Sans Pro"/>
          <w:color w:val="000000"/>
          <w:sz w:val="22"/>
          <w:szCs w:val="22"/>
        </w:rPr>
        <w:t xml:space="preserve">inserted in all </w:t>
      </w:r>
      <w:r w:rsidR="00752FB4">
        <w:rPr>
          <w:rFonts w:ascii="Source Sans Pro" w:hAnsi="Source Sans Pro" w:cs="Source Sans Pro"/>
          <w:color w:val="000000"/>
          <w:sz w:val="22"/>
          <w:szCs w:val="22"/>
        </w:rPr>
        <w:t>Twister tests</w:t>
      </w:r>
      <w:r w:rsidR="00280FAE" w:rsidRPr="00AF61E4">
        <w:rPr>
          <w:rFonts w:ascii="Source Sans Pro" w:hAnsi="Source Sans Pro" w:cs="Source Sans Pro"/>
          <w:color w:val="000000"/>
          <w:sz w:val="22"/>
          <w:szCs w:val="22"/>
        </w:rPr>
        <w:t>:</w:t>
      </w:r>
    </w:p>
    <w:p w:rsidR="00793114" w:rsidRPr="00AF61E4" w:rsidRDefault="00793114" w:rsidP="00DF3EBA">
      <w:pPr>
        <w:spacing w:line="276" w:lineRule="auto"/>
        <w:jc w:val="both"/>
        <w:rPr>
          <w:rFonts w:ascii="Source Sans Pro" w:hAnsi="Source Sans Pro" w:cs="Source Sans Pro"/>
          <w:noProof/>
          <w:color w:val="000000"/>
          <w:sz w:val="22"/>
          <w:szCs w:val="22"/>
        </w:rPr>
      </w:pP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USER</w:t>
      </w:r>
      <w:r w:rsidRPr="00AF61E4">
        <w:rPr>
          <w:rFonts w:ascii="Source Sans Pro" w:hAnsi="Source Sans Pro" w:cs="Source Sans Pro"/>
          <w:noProof/>
          <w:color w:val="000000"/>
          <w:sz w:val="22"/>
          <w:szCs w:val="22"/>
        </w:rPr>
        <w:t xml:space="preserve"> : the username running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EP</w:t>
      </w:r>
      <w:r w:rsidRPr="00AF61E4">
        <w:rPr>
          <w:rFonts w:ascii="Source Sans Pro" w:hAnsi="Source Sans Pro" w:cs="Source Sans Pro"/>
          <w:noProof/>
          <w:color w:val="000000"/>
          <w:sz w:val="22"/>
          <w:szCs w:val="22"/>
        </w:rPr>
        <w:t xml:space="preserve"> : the name of the Execution Process running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SUITE_NAME</w:t>
      </w:r>
      <w:r w:rsidRPr="00AF61E4">
        <w:rPr>
          <w:rFonts w:ascii="Source Sans Pro" w:hAnsi="Source Sans Pro" w:cs="Source Sans Pro"/>
          <w:noProof/>
          <w:color w:val="000000"/>
          <w:sz w:val="22"/>
          <w:szCs w:val="22"/>
        </w:rPr>
        <w:t xml:space="preserve"> : the name of the suite that contains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FILE_NAME</w:t>
      </w:r>
      <w:r w:rsidRPr="00AF61E4">
        <w:rPr>
          <w:rFonts w:ascii="Source Sans Pro" w:hAnsi="Source Sans Pro" w:cs="Source Sans Pro"/>
          <w:noProof/>
          <w:color w:val="000000"/>
          <w:sz w:val="22"/>
          <w:szCs w:val="22"/>
        </w:rPr>
        <w:t xml:space="preserve"> : the full path of the test file from the machine that runs the Central Engine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currentTB</w:t>
      </w:r>
      <w:r w:rsidRPr="00AF61E4">
        <w:rPr>
          <w:rFonts w:ascii="Source Sans Pro" w:hAnsi="Source Sans Pro" w:cs="Source Sans Pro"/>
          <w:noProof/>
          <w:color w:val="000000"/>
          <w:sz w:val="22"/>
          <w:szCs w:val="22"/>
        </w:rPr>
        <w:t xml:space="preserve"> : the current test bed ;</w:t>
      </w:r>
    </w:p>
    <w:p w:rsidR="00793114" w:rsidRPr="00AF61E4" w:rsidRDefault="00E370F8" w:rsidP="00DF3EBA">
      <w:pPr>
        <w:numPr>
          <w:ilvl w:val="0"/>
          <w:numId w:val="27"/>
        </w:numPr>
        <w:spacing w:line="276" w:lineRule="auto"/>
        <w:jc w:val="both"/>
        <w:rPr>
          <w:rFonts w:ascii="Source Sans Pro" w:hAnsi="Source Sans Pro" w:cs="Source Sans Pro"/>
          <w:noProof/>
          <w:color w:val="000000"/>
          <w:sz w:val="22"/>
          <w:szCs w:val="22"/>
        </w:rPr>
      </w:pPr>
      <w:r w:rsidRPr="00AF61E4">
        <w:rPr>
          <w:rFonts w:ascii="Source Sans Pro" w:hAnsi="Source Sans Pro" w:cs="Source Sans Pro"/>
          <w:b/>
          <w:bCs/>
          <w:noProof/>
          <w:color w:val="000000"/>
          <w:sz w:val="22"/>
          <w:szCs w:val="22"/>
        </w:rPr>
        <w:t>PROXY</w:t>
      </w:r>
      <w:r w:rsidRPr="00AF61E4">
        <w:rPr>
          <w:rFonts w:ascii="Source Sans Pro" w:hAnsi="Source Sans Pro" w:cs="Source Sans Pro"/>
          <w:noProof/>
          <w:color w:val="000000"/>
          <w:sz w:val="22"/>
          <w:szCs w:val="22"/>
        </w:rPr>
        <w:t xml:space="preserve"> : this is a pointer to the Central Engine XML-RPC server. It is used for development.</w:t>
      </w:r>
    </w:p>
    <w:p w:rsidR="00793114" w:rsidRPr="00AF61E4" w:rsidRDefault="00793114" w:rsidP="00DF3EBA">
      <w:pPr>
        <w:spacing w:line="276" w:lineRule="auto"/>
        <w:jc w:val="both"/>
        <w:rPr>
          <w:rFonts w:ascii="Source Sans Pro" w:hAnsi="Source Sans Pro" w:cs="Source Sans Pro"/>
          <w:noProof/>
          <w:color w:val="000000"/>
          <w:sz w:val="22"/>
          <w:szCs w:val="22"/>
        </w:rPr>
      </w:pPr>
    </w:p>
    <w:p w:rsidR="00793114" w:rsidRPr="00AF61E4" w:rsidRDefault="00E370F8" w:rsidP="00DF3EBA">
      <w:pPr>
        <w:spacing w:line="276" w:lineRule="auto"/>
        <w:jc w:val="both"/>
        <w:rPr>
          <w:rFonts w:ascii="Source Sans Pro" w:hAnsi="Source Sans Pro" w:cs="Source Sans Pro"/>
          <w:noProof/>
          <w:color w:val="000000"/>
          <w:sz w:val="22"/>
          <w:szCs w:val="22"/>
        </w:rPr>
      </w:pPr>
      <w:r w:rsidRPr="00AF61E4">
        <w:rPr>
          <w:rFonts w:ascii="Source Sans Pro" w:hAnsi="Source Sans Pro" w:cs="Source Sans Pro"/>
          <w:noProof/>
          <w:color w:val="000000"/>
          <w:sz w:val="22"/>
          <w:szCs w:val="22"/>
        </w:rPr>
        <w:t xml:space="preserve">And a few </w:t>
      </w:r>
      <w:r w:rsidR="00E877CD" w:rsidRPr="00AF61E4">
        <w:rPr>
          <w:rFonts w:ascii="Source Sans Pro" w:hAnsi="Source Sans Pro" w:cs="Source Sans Pro"/>
          <w:noProof/>
          <w:color w:val="000000"/>
          <w:sz w:val="22"/>
          <w:szCs w:val="22"/>
        </w:rPr>
        <w:t>functions:</w:t>
      </w:r>
    </w:p>
    <w:p w:rsidR="00793114" w:rsidRPr="00632A6B" w:rsidRDefault="00793114" w:rsidP="00DF3EBA">
      <w:pPr>
        <w:spacing w:line="276" w:lineRule="auto"/>
        <w:jc w:val="both"/>
        <w:rPr>
          <w:rFonts w:ascii="Source Sans Pro" w:hAnsi="Source Sans Pro" w:cs="Source Sans Pro"/>
          <w:noProof/>
          <w:color w:val="000000"/>
          <w:sz w:val="22"/>
          <w:szCs w:val="22"/>
        </w:rPr>
      </w:pPr>
    </w:p>
    <w:p w:rsidR="00793114" w:rsidRPr="00632A6B"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logMsg</w:t>
      </w:r>
      <w:r w:rsidRPr="00632A6B">
        <w:rPr>
          <w:rFonts w:ascii="Source Code Pro" w:hAnsi="Source Code Pro" w:cs="Source Sans Pro"/>
          <w:noProof/>
          <w:color w:val="000000"/>
          <w:sz w:val="18"/>
          <w:szCs w:val="18"/>
        </w:rPr>
        <w:t>( logType, message )</w:t>
      </w:r>
      <w:r w:rsidRPr="00632A6B">
        <w:rPr>
          <w:rFonts w:ascii="Source Sans Pro" w:hAnsi="Source Sans Pro" w:cs="Source Sans Pro"/>
          <w:noProof/>
          <w:color w:val="000000"/>
          <w:sz w:val="22"/>
          <w:szCs w:val="22"/>
        </w:rPr>
        <w:t xml:space="preserve"> : this function sends a message in a special log and will not appear in the CLI. Valid log types are : </w:t>
      </w:r>
      <w:r w:rsidRPr="00632A6B">
        <w:rPr>
          <w:rFonts w:ascii="Source Sans Pro" w:hAnsi="Source Sans Pro" w:cs="Source Sans Pro"/>
          <w:i/>
          <w:iCs/>
          <w:noProof/>
          <w:color w:val="000000"/>
          <w:sz w:val="22"/>
          <w:szCs w:val="22"/>
        </w:rPr>
        <w:t>logRunning</w:t>
      </w:r>
      <w:r w:rsidRPr="00632A6B">
        <w:rPr>
          <w:rFonts w:ascii="Source Sans Pro" w:hAnsi="Source Sans Pro" w:cs="Source Sans Pro"/>
          <w:noProof/>
          <w:color w:val="000000"/>
          <w:sz w:val="22"/>
          <w:szCs w:val="22"/>
        </w:rPr>
        <w:t xml:space="preserve">, </w:t>
      </w:r>
      <w:r w:rsidRPr="00632A6B">
        <w:rPr>
          <w:rFonts w:ascii="Source Sans Pro" w:hAnsi="Source Sans Pro" w:cs="Source Sans Pro"/>
          <w:i/>
          <w:iCs/>
          <w:noProof/>
          <w:color w:val="000000"/>
          <w:sz w:val="22"/>
          <w:szCs w:val="22"/>
        </w:rPr>
        <w:t>logDebug</w:t>
      </w:r>
      <w:r w:rsidRPr="00632A6B">
        <w:rPr>
          <w:rFonts w:ascii="Source Sans Pro" w:hAnsi="Source Sans Pro" w:cs="Source Sans Pro"/>
          <w:noProof/>
          <w:color w:val="000000"/>
          <w:sz w:val="22"/>
          <w:szCs w:val="22"/>
        </w:rPr>
        <w:t xml:space="preserve"> and </w:t>
      </w:r>
      <w:r w:rsidRPr="00632A6B">
        <w:rPr>
          <w:rFonts w:ascii="Source Sans Pro" w:hAnsi="Source Sans Pro" w:cs="Source Sans Pro"/>
          <w:i/>
          <w:iCs/>
          <w:noProof/>
          <w:color w:val="000000"/>
          <w:sz w:val="22"/>
          <w:szCs w:val="22"/>
        </w:rPr>
        <w:t>logTest</w:t>
      </w:r>
      <w:r w:rsidRPr="00632A6B">
        <w:rPr>
          <w:rFonts w:ascii="Source Sans Pro" w:hAnsi="Source Sans Pro" w:cs="Source Sans Pro"/>
          <w:noProof/>
          <w:color w:val="000000"/>
          <w:sz w:val="22"/>
          <w:szCs w:val="22"/>
        </w:rPr>
        <w:t>. It is used for sending debug messages from the tests.</w:t>
      </w:r>
    </w:p>
    <w:p w:rsidR="00793114" w:rsidRPr="00632A6B"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getGlobal</w:t>
      </w:r>
      <w:r w:rsidRPr="00632A6B">
        <w:rPr>
          <w:rFonts w:ascii="Source Code Pro" w:hAnsi="Source Code Pro" w:cs="Source Sans Pro"/>
          <w:noProof/>
          <w:color w:val="000000"/>
          <w:sz w:val="18"/>
          <w:szCs w:val="18"/>
        </w:rPr>
        <w:t>( path )</w:t>
      </w:r>
      <w:r w:rsidR="00280FAE">
        <w:rPr>
          <w:rFonts w:ascii="Source Sans Pro" w:hAnsi="Source Sans Pro" w:cs="Source Sans Pro"/>
          <w:noProof/>
          <w:color w:val="000000"/>
          <w:sz w:val="22"/>
          <w:szCs w:val="22"/>
        </w:rPr>
        <w:t xml:space="preserve"> : get a global parameter</w:t>
      </w:r>
      <w:r w:rsidRPr="00632A6B">
        <w:rPr>
          <w:rFonts w:ascii="Source Sans Pro" w:hAnsi="Source Sans Pro" w:cs="Source Sans Pro"/>
          <w:noProof/>
          <w:color w:val="000000"/>
          <w:sz w:val="22"/>
          <w:szCs w:val="22"/>
        </w:rPr>
        <w:t>;</w:t>
      </w:r>
    </w:p>
    <w:p w:rsidR="00793114" w:rsidRPr="00797DD9"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setGlobal</w:t>
      </w:r>
      <w:r w:rsidRPr="00632A6B">
        <w:rPr>
          <w:rFonts w:ascii="Source Code Pro" w:hAnsi="Source Code Pro" w:cs="Source Sans Pro"/>
          <w:noProof/>
          <w:color w:val="000000"/>
          <w:sz w:val="18"/>
          <w:szCs w:val="18"/>
        </w:rPr>
        <w:t>( path, new_value )</w:t>
      </w:r>
      <w:r w:rsidR="00280FAE">
        <w:rPr>
          <w:rFonts w:ascii="Source Sans Pro" w:hAnsi="Source Sans Pro" w:cs="Source Sans Pro"/>
          <w:noProof/>
          <w:color w:val="000000"/>
          <w:sz w:val="22"/>
          <w:szCs w:val="22"/>
        </w:rPr>
        <w:t xml:space="preserve"> : set a global parameter</w:t>
      </w:r>
      <w:r w:rsidRPr="00632A6B">
        <w:rPr>
          <w:rFonts w:ascii="Source Sans Pro" w:hAnsi="Source Sans Pro" w:cs="Source Sans Pro"/>
          <w:noProof/>
          <w:color w:val="000000"/>
          <w:sz w:val="22"/>
          <w:szCs w:val="22"/>
        </w:rPr>
        <w:t>;</w:t>
      </w:r>
    </w:p>
    <w:p w:rsidR="00797DD9" w:rsidRDefault="00797DD9"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getResource</w:t>
      </w:r>
      <w:r w:rsidRPr="00632A6B">
        <w:rPr>
          <w:rFonts w:ascii="Source Code Pro" w:hAnsi="Source Code Pro" w:cs="Source Sans Pro"/>
          <w:noProof/>
          <w:color w:val="000000"/>
          <w:sz w:val="18"/>
          <w:szCs w:val="18"/>
        </w:rPr>
        <w:t>(</w:t>
      </w:r>
      <w:r w:rsidR="008D1BA9">
        <w:rPr>
          <w:rFonts w:ascii="Source Code Pro" w:hAnsi="Source Code Pro" w:cs="Source Sans Pro"/>
          <w:noProof/>
          <w:color w:val="000000"/>
          <w:sz w:val="18"/>
          <w:szCs w:val="18"/>
        </w:rPr>
        <w:t xml:space="preserve"> </w:t>
      </w:r>
      <w:r w:rsidR="008D1BA9" w:rsidRPr="008D1BA9">
        <w:rPr>
          <w:rStyle w:val="Teletype"/>
          <w:rFonts w:ascii="Source Code Pro" w:hAnsi="Source Code Pro" w:cs="Source Sans Pro"/>
          <w:noProof/>
          <w:sz w:val="18"/>
          <w:szCs w:val="18"/>
        </w:rPr>
        <w:t>ID or full path</w:t>
      </w:r>
      <w:r w:rsidR="008D1BA9">
        <w:rPr>
          <w:rStyle w:val="Teletype"/>
          <w:rFonts w:ascii="Source Sans Pro" w:hAnsi="Source Sans Pro" w:cs="Source Sans Pro"/>
          <w:noProof/>
          <w:sz w:val="22"/>
          <w:szCs w:val="22"/>
        </w:rPr>
        <w:t xml:space="preserve"> </w:t>
      </w:r>
      <w:r w:rsidRPr="00632A6B">
        <w:rPr>
          <w:rFonts w:ascii="Source Code Pro" w:hAnsi="Source Code Pro" w:cs="Source Sans Pro"/>
          <w:noProof/>
          <w:color w:val="000000"/>
          <w:sz w:val="18"/>
          <w:szCs w:val="18"/>
        </w:rPr>
        <w:t>)</w:t>
      </w:r>
      <w:r>
        <w:rPr>
          <w:rFonts w:ascii="Source Sans Pro" w:hAnsi="Source Sans Pro" w:cs="Source Sans Pro"/>
          <w:noProof/>
          <w:color w:val="000000"/>
          <w:sz w:val="22"/>
          <w:szCs w:val="22"/>
        </w:rPr>
        <w:t xml:space="preserve"> : get a resource;</w:t>
      </w:r>
    </w:p>
    <w:p w:rsidR="00797DD9" w:rsidRPr="00B26BF3" w:rsidRDefault="00797DD9"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setResource</w:t>
      </w:r>
      <w:r w:rsidRPr="00632A6B">
        <w:rPr>
          <w:rFonts w:ascii="Source Code Pro" w:hAnsi="Source Code Pro" w:cs="Source Sans Pro"/>
          <w:noProof/>
          <w:color w:val="000000"/>
          <w:sz w:val="18"/>
          <w:szCs w:val="18"/>
        </w:rPr>
        <w:t>(</w:t>
      </w:r>
      <w:r w:rsidR="008D1BA9">
        <w:rPr>
          <w:rFonts w:ascii="Source Code Pro" w:hAnsi="Source Code Pro" w:cs="Source Sans Pro"/>
          <w:noProof/>
          <w:color w:val="000000"/>
          <w:sz w:val="18"/>
          <w:szCs w:val="18"/>
        </w:rPr>
        <w:t xml:space="preserve"> </w:t>
      </w:r>
      <w:r w:rsidR="008D1BA9">
        <w:rPr>
          <w:rStyle w:val="Teletype"/>
          <w:rFonts w:ascii="Source Code Pro" w:hAnsi="Source Code Pro" w:cs="Source Sans Pro"/>
          <w:noProof/>
          <w:sz w:val="18"/>
          <w:szCs w:val="18"/>
        </w:rPr>
        <w:t xml:space="preserve">ID or full path, </w:t>
      </w:r>
      <w:r w:rsidR="008D1BA9" w:rsidRPr="008D1BA9">
        <w:rPr>
          <w:rStyle w:val="Teletype"/>
          <w:rFonts w:ascii="Source Code Pro" w:hAnsi="Source Code Pro" w:cs="Source Sans Pro"/>
          <w:noProof/>
          <w:sz w:val="18"/>
          <w:szCs w:val="18"/>
        </w:rPr>
        <w:t>new name</w:t>
      </w:r>
      <w:r w:rsidRPr="00632A6B">
        <w:rPr>
          <w:rFonts w:ascii="Source Code Pro" w:hAnsi="Source Code Pro" w:cs="Source Sans Pro"/>
          <w:noProof/>
          <w:color w:val="000000"/>
          <w:sz w:val="18"/>
          <w:szCs w:val="18"/>
        </w:rPr>
        <w:t xml:space="preserve"> )</w:t>
      </w:r>
      <w:r>
        <w:rPr>
          <w:rFonts w:ascii="Source Sans Pro" w:hAnsi="Source Sans Pro" w:cs="Source Sans Pro"/>
          <w:noProof/>
          <w:color w:val="000000"/>
          <w:sz w:val="22"/>
          <w:szCs w:val="22"/>
        </w:rPr>
        <w:t xml:space="preserve"> : create, or update a resource;</w:t>
      </w:r>
    </w:p>
    <w:p w:rsidR="00B26BF3" w:rsidRDefault="00B26BF3" w:rsidP="00DF3EBA">
      <w:pPr>
        <w:numPr>
          <w:ilvl w:val="0"/>
          <w:numId w:val="28"/>
        </w:numPr>
        <w:spacing w:line="276" w:lineRule="auto"/>
        <w:jc w:val="both"/>
        <w:rPr>
          <w:rFonts w:ascii="Source Code Pro" w:hAnsi="Source Code Pro" w:cs="Source Sans Pro"/>
          <w:b/>
          <w:bCs/>
          <w:noProof/>
          <w:color w:val="000000"/>
          <w:sz w:val="20"/>
          <w:szCs w:val="20"/>
        </w:rPr>
      </w:pPr>
      <w:r>
        <w:rPr>
          <w:rFonts w:ascii="Source Code Pro" w:hAnsi="Source Code Pro" w:cs="Source Sans Pro"/>
          <w:b/>
          <w:bCs/>
          <w:noProof/>
          <w:color w:val="000000"/>
          <w:sz w:val="20"/>
          <w:szCs w:val="20"/>
        </w:rPr>
        <w:t>ren</w:t>
      </w:r>
      <w:r w:rsidRPr="00797DD9">
        <w:rPr>
          <w:rFonts w:ascii="Source Code Pro" w:hAnsi="Source Code Pro" w:cs="Source Sans Pro"/>
          <w:b/>
          <w:bCs/>
          <w:noProof/>
          <w:color w:val="000000"/>
          <w:sz w:val="20"/>
          <w:szCs w:val="20"/>
        </w:rPr>
        <w:t>Resource</w:t>
      </w:r>
      <w:r w:rsidRPr="00632A6B">
        <w:rPr>
          <w:rFonts w:ascii="Source Code Pro" w:hAnsi="Source Code Pro" w:cs="Source Sans Pro"/>
          <w:noProof/>
          <w:color w:val="000000"/>
          <w:sz w:val="18"/>
          <w:szCs w:val="18"/>
        </w:rPr>
        <w:t>(</w:t>
      </w:r>
      <w:r>
        <w:rPr>
          <w:rFonts w:ascii="Source Code Pro" w:hAnsi="Source Code Pro" w:cs="Source Sans Pro"/>
          <w:noProof/>
          <w:color w:val="000000"/>
          <w:sz w:val="18"/>
          <w:szCs w:val="18"/>
        </w:rPr>
        <w:t xml:space="preserve"> </w:t>
      </w:r>
      <w:r w:rsidRPr="008D1BA9">
        <w:rPr>
          <w:rStyle w:val="Teletype"/>
          <w:rFonts w:ascii="Source Code Pro" w:hAnsi="Source Code Pro" w:cs="Source Sans Pro"/>
          <w:noProof/>
          <w:sz w:val="18"/>
          <w:szCs w:val="18"/>
        </w:rPr>
        <w:t>ID or full path,  new name</w:t>
      </w:r>
      <w:r w:rsidRPr="00632A6B">
        <w:rPr>
          <w:rFonts w:ascii="Source Code Pro" w:hAnsi="Source Code Pro" w:cs="Source Sans Pro"/>
          <w:noProof/>
          <w:color w:val="000000"/>
          <w:sz w:val="18"/>
          <w:szCs w:val="18"/>
        </w:rPr>
        <w:t xml:space="preserve"> )</w:t>
      </w:r>
      <w:r>
        <w:rPr>
          <w:rFonts w:ascii="Source Sans Pro" w:hAnsi="Source Sans Pro" w:cs="Source Sans Pro"/>
          <w:noProof/>
          <w:color w:val="000000"/>
          <w:sz w:val="22"/>
          <w:szCs w:val="22"/>
        </w:rPr>
        <w:t xml:space="preserve"> : rename one resource or property of a resource;</w:t>
      </w:r>
    </w:p>
    <w:p w:rsidR="00B26BF3" w:rsidRPr="00B26BF3" w:rsidRDefault="00B26BF3"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deleteResource</w:t>
      </w:r>
      <w:r w:rsidRPr="00632A6B">
        <w:rPr>
          <w:rFonts w:ascii="Source Code Pro" w:hAnsi="Source Code Pro" w:cs="Source Sans Pro"/>
          <w:noProof/>
          <w:color w:val="000000"/>
          <w:sz w:val="18"/>
          <w:szCs w:val="18"/>
        </w:rPr>
        <w:t>(</w:t>
      </w:r>
      <w:r>
        <w:rPr>
          <w:rFonts w:ascii="Source Code Pro" w:hAnsi="Source Code Pro" w:cs="Source Sans Pro"/>
          <w:noProof/>
          <w:color w:val="000000"/>
          <w:sz w:val="18"/>
          <w:szCs w:val="18"/>
        </w:rPr>
        <w:t xml:space="preserve"> </w:t>
      </w:r>
      <w:r>
        <w:rPr>
          <w:rStyle w:val="Teletype"/>
          <w:rFonts w:ascii="Source Code Pro" w:hAnsi="Source Code Pro" w:cs="Source Sans Pro"/>
          <w:noProof/>
          <w:sz w:val="18"/>
          <w:szCs w:val="18"/>
        </w:rPr>
        <w:t xml:space="preserve">ID or full path </w:t>
      </w:r>
      <w:r w:rsidRPr="00632A6B">
        <w:rPr>
          <w:rFonts w:ascii="Source Code Pro" w:hAnsi="Source Code Pro" w:cs="Source Sans Pro"/>
          <w:noProof/>
          <w:color w:val="000000"/>
          <w:sz w:val="18"/>
          <w:szCs w:val="18"/>
        </w:rPr>
        <w:t>)</w:t>
      </w:r>
      <w:r>
        <w:rPr>
          <w:rFonts w:ascii="Source Sans Pro" w:hAnsi="Source Sans Pro" w:cs="Source Sans Pro"/>
          <w:noProof/>
          <w:color w:val="000000"/>
          <w:sz w:val="22"/>
          <w:szCs w:val="22"/>
        </w:rPr>
        <w:t xml:space="preserve"> :</w:t>
      </w:r>
      <w:r w:rsidRPr="00797DD9">
        <w:rPr>
          <w:rFonts w:ascii="Source Sans Pro" w:hAnsi="Source Sans Pro" w:cs="Source Sans Pro"/>
          <w:noProof/>
          <w:color w:val="000000"/>
          <w:sz w:val="22"/>
          <w:szCs w:val="22"/>
        </w:rPr>
        <w:t xml:space="preserve"> </w:t>
      </w:r>
      <w:r>
        <w:rPr>
          <w:rFonts w:ascii="Source Sans Pro" w:hAnsi="Source Sans Pro" w:cs="Source Sans Pro"/>
          <w:noProof/>
          <w:color w:val="000000"/>
          <w:sz w:val="22"/>
          <w:szCs w:val="22"/>
        </w:rPr>
        <w:t>delete one resource or property of a resource;</w:t>
      </w:r>
    </w:p>
    <w:p w:rsidR="00797DD9" w:rsidRPr="00ED44B0" w:rsidRDefault="00797DD9" w:rsidP="00DF3EBA">
      <w:pPr>
        <w:numPr>
          <w:ilvl w:val="0"/>
          <w:numId w:val="28"/>
        </w:numPr>
        <w:spacing w:line="276" w:lineRule="auto"/>
        <w:jc w:val="both"/>
        <w:rPr>
          <w:rFonts w:ascii="Source Code Pro" w:hAnsi="Source Code Pro" w:cs="Source Sans Pro"/>
          <w:b/>
          <w:bCs/>
          <w:noProof/>
          <w:color w:val="808080" w:themeColor="background1" w:themeShade="80"/>
          <w:sz w:val="20"/>
          <w:szCs w:val="20"/>
        </w:rPr>
      </w:pPr>
      <w:r w:rsidRPr="00ED44B0">
        <w:rPr>
          <w:rFonts w:ascii="Source Code Pro" w:hAnsi="Source Code Pro" w:cs="Source Sans Pro"/>
          <w:b/>
          <w:bCs/>
          <w:noProof/>
          <w:color w:val="808080" w:themeColor="background1" w:themeShade="80"/>
          <w:sz w:val="20"/>
          <w:szCs w:val="20"/>
        </w:rPr>
        <w:t>getResourceStatus</w:t>
      </w:r>
      <w:r w:rsidRPr="00ED44B0">
        <w:rPr>
          <w:rFonts w:ascii="Source Code Pro" w:hAnsi="Source Code Pro" w:cs="Source Sans Pro"/>
          <w:noProof/>
          <w:color w:val="808080" w:themeColor="background1" w:themeShade="80"/>
          <w:sz w:val="18"/>
          <w:szCs w:val="18"/>
        </w:rPr>
        <w:t>(</w:t>
      </w:r>
      <w:r w:rsidR="008D1BA9" w:rsidRPr="00ED44B0">
        <w:rPr>
          <w:rFonts w:ascii="Source Code Pro" w:hAnsi="Source Code Pro" w:cs="Source Sans Pro"/>
          <w:noProof/>
          <w:color w:val="808080" w:themeColor="background1" w:themeShade="80"/>
          <w:sz w:val="18"/>
          <w:szCs w:val="18"/>
        </w:rPr>
        <w:t xml:space="preserve"> </w:t>
      </w:r>
      <w:r w:rsidR="008D1BA9" w:rsidRPr="00ED44B0">
        <w:rPr>
          <w:rStyle w:val="Teletype"/>
          <w:rFonts w:ascii="Source Code Pro" w:hAnsi="Source Code Pro" w:cs="Source Sans Pro"/>
          <w:noProof/>
          <w:color w:val="808080" w:themeColor="background1" w:themeShade="80"/>
          <w:sz w:val="18"/>
          <w:szCs w:val="18"/>
        </w:rPr>
        <w:t>ID or full path</w:t>
      </w:r>
      <w:r w:rsidRPr="00ED44B0">
        <w:rPr>
          <w:rFonts w:ascii="Source Code Pro" w:hAnsi="Source Code Pro" w:cs="Source Sans Pro"/>
          <w:noProof/>
          <w:color w:val="808080" w:themeColor="background1" w:themeShade="80"/>
          <w:sz w:val="18"/>
          <w:szCs w:val="18"/>
        </w:rPr>
        <w:t xml:space="preserve"> )</w:t>
      </w:r>
      <w:r w:rsidRPr="00ED44B0">
        <w:rPr>
          <w:rFonts w:ascii="Source Sans Pro" w:hAnsi="Source Sans Pro" w:cs="Source Sans Pro"/>
          <w:noProof/>
          <w:color w:val="808080" w:themeColor="background1" w:themeShade="80"/>
          <w:sz w:val="22"/>
          <w:szCs w:val="22"/>
        </w:rPr>
        <w:t xml:space="preserve"> : get the status of a resource: free, busy, or reserved;</w:t>
      </w:r>
    </w:p>
    <w:p w:rsidR="00797DD9" w:rsidRPr="00ED44B0" w:rsidRDefault="00797DD9" w:rsidP="00DF3EBA">
      <w:pPr>
        <w:numPr>
          <w:ilvl w:val="0"/>
          <w:numId w:val="28"/>
        </w:numPr>
        <w:spacing w:line="276" w:lineRule="auto"/>
        <w:jc w:val="both"/>
        <w:rPr>
          <w:rFonts w:ascii="Source Code Pro" w:hAnsi="Source Code Pro" w:cs="Source Sans Pro"/>
          <w:b/>
          <w:bCs/>
          <w:noProof/>
          <w:color w:val="808080" w:themeColor="background1" w:themeShade="80"/>
          <w:sz w:val="20"/>
          <w:szCs w:val="20"/>
        </w:rPr>
      </w:pPr>
      <w:r w:rsidRPr="00ED44B0">
        <w:rPr>
          <w:rFonts w:ascii="Source Code Pro" w:hAnsi="Source Code Pro" w:cs="Source Sans Pro"/>
          <w:b/>
          <w:bCs/>
          <w:noProof/>
          <w:color w:val="808080" w:themeColor="background1" w:themeShade="80"/>
          <w:sz w:val="20"/>
          <w:szCs w:val="20"/>
        </w:rPr>
        <w:t>reserveResource</w:t>
      </w:r>
      <w:r w:rsidRPr="00ED44B0">
        <w:rPr>
          <w:rFonts w:ascii="Source Code Pro" w:hAnsi="Source Code Pro" w:cs="Source Sans Pro"/>
          <w:noProof/>
          <w:color w:val="808080" w:themeColor="background1" w:themeShade="80"/>
          <w:sz w:val="18"/>
          <w:szCs w:val="18"/>
        </w:rPr>
        <w:t>(</w:t>
      </w:r>
      <w:r w:rsidR="008D1BA9" w:rsidRPr="00ED44B0">
        <w:rPr>
          <w:rFonts w:ascii="Source Code Pro" w:hAnsi="Source Code Pro" w:cs="Source Sans Pro"/>
          <w:noProof/>
          <w:color w:val="808080" w:themeColor="background1" w:themeShade="80"/>
          <w:sz w:val="18"/>
          <w:szCs w:val="18"/>
        </w:rPr>
        <w:t xml:space="preserve"> </w:t>
      </w:r>
      <w:r w:rsidR="008D1BA9" w:rsidRPr="00ED44B0">
        <w:rPr>
          <w:rStyle w:val="Teletype"/>
          <w:rFonts w:ascii="Source Code Pro" w:hAnsi="Source Code Pro" w:cs="Source Sans Pro"/>
          <w:noProof/>
          <w:color w:val="808080" w:themeColor="background1" w:themeShade="80"/>
          <w:sz w:val="18"/>
          <w:szCs w:val="18"/>
        </w:rPr>
        <w:t>ID or full path</w:t>
      </w:r>
      <w:r w:rsidRPr="00ED44B0">
        <w:rPr>
          <w:rFonts w:ascii="Source Code Pro" w:hAnsi="Source Code Pro" w:cs="Source Sans Pro"/>
          <w:noProof/>
          <w:color w:val="808080" w:themeColor="background1" w:themeShade="80"/>
          <w:sz w:val="18"/>
          <w:szCs w:val="18"/>
        </w:rPr>
        <w:t xml:space="preserve"> )</w:t>
      </w:r>
      <w:r w:rsidRPr="00ED44B0">
        <w:rPr>
          <w:rFonts w:ascii="Source Sans Pro" w:hAnsi="Source Sans Pro" w:cs="Source Sans Pro"/>
          <w:noProof/>
          <w:color w:val="808080" w:themeColor="background1" w:themeShade="80"/>
          <w:sz w:val="22"/>
          <w:szCs w:val="22"/>
        </w:rPr>
        <w:t xml:space="preserve"> : reserve one resource;</w:t>
      </w:r>
    </w:p>
    <w:p w:rsidR="00793114" w:rsidRPr="00632A6B" w:rsidRDefault="00E370F8" w:rsidP="00DF3EBA">
      <w:pPr>
        <w:numPr>
          <w:ilvl w:val="0"/>
          <w:numId w:val="28"/>
        </w:numPr>
        <w:spacing w:line="276" w:lineRule="auto"/>
        <w:jc w:val="both"/>
        <w:rPr>
          <w:rFonts w:ascii="Source Sans Pro" w:hAnsi="Source Sans Pro" w:cs="Source Sans Pro"/>
          <w:noProof/>
          <w:color w:val="000000"/>
          <w:sz w:val="22"/>
          <w:szCs w:val="22"/>
        </w:rPr>
      </w:pPr>
      <w:r w:rsidRPr="00632A6B">
        <w:rPr>
          <w:rFonts w:ascii="Source Code Pro" w:hAnsi="Source Code Pro" w:cs="Source Sans Pro"/>
          <w:b/>
          <w:bCs/>
          <w:noProof/>
          <w:color w:val="000000"/>
          <w:sz w:val="20"/>
          <w:szCs w:val="20"/>
        </w:rPr>
        <w:t>py_exec</w:t>
      </w:r>
      <w:r w:rsidRPr="00632A6B">
        <w:rPr>
          <w:rFonts w:ascii="Source Code Pro" w:hAnsi="Source Code Pro" w:cs="Source Sans Pro"/>
          <w:noProof/>
          <w:color w:val="000000"/>
          <w:sz w:val="18"/>
          <w:szCs w:val="18"/>
        </w:rPr>
        <w:t xml:space="preserve">  </w:t>
      </w:r>
      <w:r w:rsidRPr="00632A6B">
        <w:rPr>
          <w:rFonts w:ascii="Source Code Pro" w:hAnsi="Source Code Pro" w:cs="Source Sans Pro"/>
          <w:i/>
          <w:iCs/>
          <w:noProof/>
          <w:color w:val="000000"/>
          <w:sz w:val="18"/>
          <w:szCs w:val="18"/>
        </w:rPr>
        <w:t>some_python_command</w:t>
      </w:r>
      <w:r w:rsidRPr="00632A6B">
        <w:rPr>
          <w:rFonts w:ascii="Source Sans Pro" w:hAnsi="Source Sans Pro" w:cs="Source Sans Pro"/>
          <w:noProof/>
          <w:color w:val="000000"/>
          <w:sz w:val="22"/>
          <w:szCs w:val="22"/>
        </w:rPr>
        <w:t xml:space="preserve"> : this function works </w:t>
      </w:r>
      <w:r w:rsidRPr="008F2F45">
        <w:rPr>
          <w:rFonts w:ascii="Source Sans Pro" w:hAnsi="Source Sans Pro" w:cs="Source Sans Pro"/>
          <w:b/>
          <w:noProof/>
          <w:color w:val="000000"/>
          <w:sz w:val="22"/>
          <w:szCs w:val="22"/>
        </w:rPr>
        <w:t>only in TCL</w:t>
      </w:r>
      <w:r w:rsidRPr="00632A6B">
        <w:rPr>
          <w:rFonts w:ascii="Source Sans Pro" w:hAnsi="Source Sans Pro" w:cs="Source Sans Pro"/>
          <w:noProof/>
          <w:color w:val="000000"/>
          <w:sz w:val="22"/>
          <w:szCs w:val="22"/>
        </w:rPr>
        <w:t xml:space="preserve"> tests and allows running Python commands, or calling functions and objects from global parameters, defined in the previous tests.</w:t>
      </w:r>
    </w:p>
    <w:p w:rsidR="00793114" w:rsidRDefault="00793114">
      <w:pPr>
        <w:jc w:val="both"/>
        <w:rPr>
          <w:rFonts w:ascii="Source Sans Pro" w:hAnsi="Source Sans Pro" w:cs="Source Sans Pro"/>
          <w:color w:val="000000"/>
          <w:sz w:val="22"/>
          <w:szCs w:val="22"/>
        </w:rPr>
      </w:pPr>
    </w:p>
    <w:p w:rsidR="00EE0C8E" w:rsidRDefault="00EE0C8E">
      <w:pPr>
        <w:jc w:val="both"/>
        <w:rPr>
          <w:rFonts w:ascii="Source Sans Pro" w:hAnsi="Source Sans Pro" w:cs="Source Sans Pro"/>
          <w:color w:val="000000"/>
          <w:sz w:val="22"/>
          <w:szCs w:val="22"/>
        </w:rPr>
      </w:pPr>
    </w:p>
    <w:p w:rsidR="004317CC" w:rsidRDefault="0037138B">
      <w:pPr>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In order to access the parameters sent from the interface, a Python test can use </w:t>
      </w:r>
      <w:r>
        <w:rPr>
          <w:rFonts w:ascii="Source Sans Pro" w:hAnsi="Source Sans Pro" w:cs="Source Sans Pro"/>
          <w:noProof/>
          <w:color w:val="000000"/>
          <w:sz w:val="22"/>
          <w:szCs w:val="22"/>
        </w:rPr>
        <w:t>`</w:t>
      </w:r>
      <w:r w:rsidRPr="0037138B">
        <w:rPr>
          <w:rFonts w:ascii="Source Code Pro" w:hAnsi="Source Code Pro" w:cs="Source Sans Pro"/>
          <w:b/>
          <w:noProof/>
          <w:color w:val="000000"/>
          <w:sz w:val="20"/>
          <w:szCs w:val="20"/>
        </w:rPr>
        <w:t>import sys ; sys.argv</w:t>
      </w:r>
      <w:r>
        <w:rPr>
          <w:rFonts w:ascii="Source Sans Pro" w:hAnsi="Source Sans Pro" w:cs="Source Sans Pro"/>
          <w:noProof/>
          <w:color w:val="000000"/>
          <w:sz w:val="22"/>
          <w:szCs w:val="22"/>
        </w:rPr>
        <w:t>`</w:t>
      </w:r>
      <w:r>
        <w:rPr>
          <w:rFonts w:ascii="Source Sans Pro" w:hAnsi="Source Sans Pro" w:cs="Source Sans Pro"/>
          <w:color w:val="000000"/>
          <w:sz w:val="22"/>
          <w:szCs w:val="22"/>
        </w:rPr>
        <w:t>.</w:t>
      </w:r>
      <w:r w:rsidR="004317CC">
        <w:rPr>
          <w:rFonts w:ascii="Source Sans Pro" w:hAnsi="Source Sans Pro" w:cs="Source Sans Pro"/>
          <w:color w:val="000000"/>
          <w:sz w:val="22"/>
          <w:szCs w:val="22"/>
        </w:rPr>
        <w:t xml:space="preserve"> </w:t>
      </w:r>
    </w:p>
    <w:p w:rsidR="0037138B" w:rsidRDefault="004317CC">
      <w:pPr>
        <w:jc w:val="both"/>
        <w:rPr>
          <w:rFonts w:ascii="Source Sans Pro" w:hAnsi="Source Sans Pro" w:cs="Source Sans Pro"/>
          <w:color w:val="000000"/>
          <w:sz w:val="22"/>
          <w:szCs w:val="22"/>
        </w:rPr>
      </w:pPr>
      <w:r>
        <w:rPr>
          <w:rFonts w:ascii="Source Sans Pro" w:hAnsi="Source Sans Pro" w:cs="Source Sans Pro"/>
          <w:color w:val="000000"/>
          <w:sz w:val="22"/>
          <w:szCs w:val="22"/>
        </w:rPr>
        <w:t>The parameters are passed as a list and can be accessed using usual python variable arguments mechanism ( sys.argv ).</w:t>
      </w:r>
    </w:p>
    <w:p w:rsidR="0037138B" w:rsidRDefault="0037138B">
      <w:pPr>
        <w:jc w:val="both"/>
        <w:rPr>
          <w:rFonts w:ascii="Source Sans Pro" w:hAnsi="Source Sans Pro" w:cs="Source Sans Pro"/>
          <w:color w:val="000000"/>
          <w:sz w:val="22"/>
          <w:szCs w:val="22"/>
        </w:rPr>
      </w:pPr>
    </w:p>
    <w:p w:rsidR="0037138B" w:rsidRDefault="0037138B">
      <w:pPr>
        <w:jc w:val="both"/>
        <w:rPr>
          <w:rFonts w:ascii="Source Sans Pro" w:hAnsi="Source Sans Pro" w:cs="Source Sans Pro"/>
          <w:color w:val="000000"/>
          <w:sz w:val="22"/>
          <w:szCs w:val="22"/>
        </w:rPr>
      </w:pPr>
      <w:r>
        <w:rPr>
          <w:rFonts w:ascii="Source Sans Pro" w:hAnsi="Source Sans Pro" w:cs="Source Sans Pro"/>
          <w:color w:val="000000"/>
          <w:sz w:val="22"/>
          <w:szCs w:val="22"/>
        </w:rPr>
        <w:t>To access a property called `</w:t>
      </w:r>
      <w:r w:rsidRPr="0065174C">
        <w:rPr>
          <w:rFonts w:ascii="Source Sans Pro" w:hAnsi="Source Sans Pro" w:cs="Source Sans Pro"/>
          <w:b/>
          <w:color w:val="000000"/>
          <w:sz w:val="22"/>
          <w:szCs w:val="22"/>
        </w:rPr>
        <w:t>var1</w:t>
      </w:r>
      <w:r w:rsidR="004317CC">
        <w:rPr>
          <w:rFonts w:ascii="Source Sans Pro" w:hAnsi="Source Sans Pro" w:cs="Source Sans Pro"/>
          <w:color w:val="000000"/>
          <w:sz w:val="22"/>
          <w:szCs w:val="22"/>
        </w:rPr>
        <w:t>`, a Python test can use the following syntax (it return</w:t>
      </w:r>
      <w:r w:rsidR="0058002B">
        <w:rPr>
          <w:rFonts w:ascii="Source Sans Pro" w:hAnsi="Source Sans Pro" w:cs="Source Sans Pro"/>
          <w:color w:val="000000"/>
          <w:sz w:val="22"/>
          <w:szCs w:val="22"/>
        </w:rPr>
        <w:t>s</w:t>
      </w:r>
      <w:r w:rsidR="004317CC">
        <w:rPr>
          <w:rFonts w:ascii="Source Sans Pro" w:hAnsi="Source Sans Pro" w:cs="Source Sans Pro"/>
          <w:color w:val="000000"/>
          <w:sz w:val="22"/>
          <w:szCs w:val="22"/>
        </w:rPr>
        <w:t xml:space="preserve"> the value of property):</w:t>
      </w:r>
    </w:p>
    <w:p w:rsidR="0037138B" w:rsidRDefault="0037138B">
      <w:pPr>
        <w:jc w:val="both"/>
        <w:rPr>
          <w:rFonts w:ascii="Source Code Pro" w:hAnsi="Source Code Pro" w:cs="Source Sans Pro"/>
          <w:noProof/>
          <w:color w:val="000000"/>
          <w:sz w:val="20"/>
          <w:szCs w:val="20"/>
        </w:rPr>
      </w:pPr>
    </w:p>
    <w:p w:rsidR="0037138B" w:rsidRPr="00FD2008" w:rsidRDefault="0037138B" w:rsidP="00FD2008">
      <w:pPr>
        <w:pBdr>
          <w:top w:val="single" w:sz="4" w:space="1" w:color="auto"/>
          <w:left w:val="single" w:sz="4" w:space="4" w:color="auto"/>
          <w:bottom w:val="single" w:sz="4" w:space="1" w:color="auto"/>
          <w:right w:val="single" w:sz="4" w:space="4" w:color="auto"/>
        </w:pBdr>
        <w:shd w:val="clear" w:color="auto" w:fill="FDE9D9" w:themeFill="accent6" w:themeFillTint="33"/>
        <w:jc w:val="both"/>
        <w:rPr>
          <w:rFonts w:ascii="Source Code Pro" w:hAnsi="Source Code Pro" w:cs="Source Sans Pro"/>
          <w:bCs/>
          <w:noProof/>
          <w:color w:val="4C4C4C"/>
          <w:sz w:val="18"/>
          <w:szCs w:val="18"/>
        </w:rPr>
      </w:pPr>
      <w:r w:rsidRPr="00EE0C8E">
        <w:rPr>
          <w:rFonts w:ascii="Source Code Pro" w:hAnsi="Source Code Pro" w:cs="Source Sans Pro"/>
          <w:b/>
          <w:bCs/>
          <w:noProof/>
          <w:color w:val="4C4C4C"/>
          <w:sz w:val="18"/>
          <w:szCs w:val="18"/>
        </w:rPr>
        <w:t>PROXY.getFileVariable(USER, EP, FILE_ID, '</w:t>
      </w:r>
      <w:r w:rsidRPr="00226F4F">
        <w:rPr>
          <w:rFonts w:ascii="Source Code Pro" w:hAnsi="Source Code Pro" w:cs="Source Sans Pro"/>
          <w:b/>
          <w:bCs/>
          <w:noProof/>
          <w:color w:val="FF0000"/>
          <w:sz w:val="18"/>
          <w:szCs w:val="18"/>
        </w:rPr>
        <w:t>var1</w:t>
      </w:r>
      <w:r w:rsidRPr="00EE0C8E">
        <w:rPr>
          <w:rFonts w:ascii="Source Code Pro" w:hAnsi="Source Code Pro" w:cs="Source Sans Pro"/>
          <w:b/>
          <w:bCs/>
          <w:noProof/>
          <w:color w:val="4C4C4C"/>
          <w:sz w:val="18"/>
          <w:szCs w:val="18"/>
        </w:rPr>
        <w:t>')</w:t>
      </w:r>
      <w:r w:rsidR="00EE0C8E">
        <w:rPr>
          <w:rFonts w:ascii="Source Code Pro" w:hAnsi="Source Code Pro" w:cs="Source Sans Pro"/>
          <w:b/>
          <w:bCs/>
          <w:noProof/>
          <w:color w:val="4C4C4C"/>
          <w:sz w:val="18"/>
          <w:szCs w:val="18"/>
        </w:rPr>
        <w:t xml:space="preserve"> </w:t>
      </w:r>
      <w:r w:rsidR="00EE0C8E" w:rsidRPr="00FD2008">
        <w:rPr>
          <w:rFonts w:ascii="Source Code Pro" w:hAnsi="Source Code Pro" w:cs="Source Sans Pro"/>
          <w:bCs/>
          <w:noProof/>
          <w:color w:val="4C4C4C"/>
          <w:sz w:val="18"/>
          <w:szCs w:val="18"/>
        </w:rPr>
        <w:t># Only `</w:t>
      </w:r>
      <w:r w:rsidR="00EE0C8E" w:rsidRPr="00226F4F">
        <w:rPr>
          <w:rFonts w:ascii="Source Code Pro" w:hAnsi="Source Code Pro" w:cs="Source Sans Pro"/>
          <w:bCs/>
          <w:noProof/>
          <w:color w:val="FF0000"/>
          <w:sz w:val="18"/>
          <w:szCs w:val="18"/>
        </w:rPr>
        <w:t>var1</w:t>
      </w:r>
      <w:r w:rsidR="00EE0C8E" w:rsidRPr="00FD2008">
        <w:rPr>
          <w:rFonts w:ascii="Source Code Pro" w:hAnsi="Source Code Pro" w:cs="Source Sans Pro"/>
          <w:bCs/>
          <w:noProof/>
          <w:color w:val="4C4C4C"/>
          <w:sz w:val="18"/>
          <w:szCs w:val="18"/>
        </w:rPr>
        <w:t>` needs to be changed.</w:t>
      </w:r>
    </w:p>
    <w:p w:rsidR="0037138B" w:rsidRPr="00632A6B" w:rsidRDefault="0037138B">
      <w:pPr>
        <w:jc w:val="both"/>
        <w:rPr>
          <w:rFonts w:ascii="Source Sans Pro" w:hAnsi="Source Sans Pro" w:cs="Source Sans Pro"/>
          <w:color w:val="000000"/>
          <w:sz w:val="22"/>
          <w:szCs w:val="22"/>
        </w:rPr>
      </w:pPr>
    </w:p>
    <w:p w:rsidR="00793114" w:rsidRPr="00632A6B" w:rsidRDefault="004416CD">
      <w:pPr>
        <w:pageBreakBefore/>
        <w:jc w:val="center"/>
        <w:rPr>
          <w:rFonts w:ascii="Source Sans Pro" w:hAnsi="Source Sans Pro" w:cs="Source Sans Pro"/>
          <w:sz w:val="22"/>
          <w:szCs w:val="22"/>
        </w:rPr>
      </w:pPr>
      <w:bookmarkStart w:id="10" w:name="Performance_and_troubleshooting"/>
      <w:r>
        <w:rPr>
          <w:rFonts w:ascii="PT Serif" w:hAnsi="PT Serif" w:cs="Source Sans Pro"/>
          <w:b/>
          <w:bCs/>
          <w:sz w:val="28"/>
          <w:szCs w:val="28"/>
          <w:u w:val="single"/>
        </w:rPr>
        <w:lastRenderedPageBreak/>
        <w:t>11</w:t>
      </w:r>
      <w:r w:rsidR="00E370F8" w:rsidRPr="00632A6B">
        <w:rPr>
          <w:rFonts w:ascii="PT Serif" w:hAnsi="PT Serif" w:cs="Source Sans Pro"/>
          <w:b/>
          <w:bCs/>
          <w:sz w:val="28"/>
          <w:szCs w:val="28"/>
          <w:u w:val="single"/>
        </w:rPr>
        <w:t xml:space="preserve"> – Performance and troubleshooting</w:t>
      </w:r>
    </w:p>
    <w:bookmarkEnd w:id="10"/>
    <w:p w:rsidR="00793114" w:rsidRPr="009A6A6D" w:rsidRDefault="00793114">
      <w:pPr>
        <w:rPr>
          <w:rFonts w:ascii="Source Sans Pro" w:hAnsi="Source Sans Pro" w:cs="Source Sans Pro"/>
          <w:sz w:val="22"/>
          <w:szCs w:val="22"/>
        </w:rPr>
      </w:pPr>
    </w:p>
    <w:p w:rsidR="00793114" w:rsidRPr="009A6A6D" w:rsidRDefault="00E370F8" w:rsidP="009448BF">
      <w:pPr>
        <w:spacing w:line="360" w:lineRule="auto"/>
        <w:jc w:val="both"/>
        <w:rPr>
          <w:rFonts w:ascii="Source Sans Pro" w:hAnsi="Source Sans Pro" w:cs="Source Sans Pro"/>
          <w:color w:val="FF0000"/>
          <w:sz w:val="22"/>
          <w:szCs w:val="22"/>
        </w:rPr>
      </w:pPr>
      <w:r w:rsidRPr="009A6A6D">
        <w:rPr>
          <w:rFonts w:ascii="Source Sans Pro" w:hAnsi="Source Sans Pro" w:cs="Source Sans Pro"/>
          <w:sz w:val="22"/>
          <w:szCs w:val="22"/>
        </w:rPr>
        <w:t>The Central Engine and the Reporting Server are instances of Python Cherry</w:t>
      </w:r>
      <w:r w:rsidR="00F3332F" w:rsidRPr="009A6A6D">
        <w:rPr>
          <w:rFonts w:ascii="Source Sans Pro" w:hAnsi="Source Sans Pro" w:cs="Source Sans Pro"/>
          <w:sz w:val="22"/>
          <w:szCs w:val="22"/>
        </w:rPr>
        <w:t>P</w:t>
      </w:r>
      <w:r w:rsidRPr="009A6A6D">
        <w:rPr>
          <w:rFonts w:ascii="Source Sans Pro" w:hAnsi="Source Sans Pro" w:cs="Source Sans Pro"/>
          <w:sz w:val="22"/>
          <w:szCs w:val="22"/>
        </w:rPr>
        <w:t>y and were tested with 750+ simultaneous connections, without crashing, or losing connection.</w:t>
      </w:r>
    </w:p>
    <w:p w:rsidR="00793114" w:rsidRPr="009A6A6D" w:rsidRDefault="00543809" w:rsidP="009448BF">
      <w:pPr>
        <w:spacing w:line="360" w:lineRule="auto"/>
        <w:jc w:val="both"/>
        <w:rPr>
          <w:rFonts w:ascii="Source Sans Pro" w:hAnsi="Source Sans Pro" w:cs="Source Sans Pro"/>
          <w:i/>
          <w:iCs/>
          <w:sz w:val="22"/>
          <w:szCs w:val="22"/>
          <w:u w:val="single"/>
        </w:rPr>
      </w:pPr>
      <w:r w:rsidRPr="009A6A6D">
        <w:rPr>
          <w:rFonts w:ascii="MS Gothic" w:eastAsia="MS Gothic" w:hAnsi="MS Gothic" w:cs="MS Gothic" w:hint="eastAsia"/>
          <w:color w:val="FF0000"/>
          <w:sz w:val="22"/>
          <w:szCs w:val="22"/>
          <w:lang w:eastAsia="ja-JP"/>
        </w:rPr>
        <w:t>★</w:t>
      </w:r>
      <w:r w:rsidR="00E370F8" w:rsidRPr="009A6A6D">
        <w:rPr>
          <w:rFonts w:ascii="Source Sans Pro" w:hAnsi="Source Sans Pro" w:cs="Source Sans Pro"/>
          <w:sz w:val="22"/>
          <w:szCs w:val="22"/>
        </w:rPr>
        <w:t xml:space="preserve">An article concerning python web servers: </w:t>
      </w:r>
      <w:r w:rsidR="00E370F8" w:rsidRPr="009A6A6D">
        <w:rPr>
          <w:rFonts w:ascii="Source Sans Pro" w:hAnsi="Source Sans Pro" w:cs="Source Sans Pro"/>
          <w:i/>
          <w:iCs/>
          <w:sz w:val="22"/>
          <w:szCs w:val="22"/>
          <w:u w:val="single"/>
        </w:rPr>
        <w:t>http://nichol.as/benchmark-of-python-web-servers</w:t>
      </w:r>
      <w:r w:rsidR="00E370F8" w:rsidRPr="009A6A6D">
        <w:rPr>
          <w:rFonts w:ascii="Source Sans Pro" w:hAnsi="Source Sans Pro" w:cs="Source Sans Pro"/>
          <w:sz w:val="22"/>
          <w:szCs w:val="22"/>
        </w:rPr>
        <w:t>.</w:t>
      </w:r>
    </w:p>
    <w:p w:rsidR="00793114" w:rsidRPr="00543809" w:rsidRDefault="00793114" w:rsidP="009448BF">
      <w:pPr>
        <w:spacing w:line="360" w:lineRule="auto"/>
        <w:jc w:val="both"/>
        <w:rPr>
          <w:rFonts w:ascii="Source Sans Pro" w:hAnsi="Source Sans Pro" w:cs="Source Sans Pro"/>
          <w:iCs/>
          <w:sz w:val="22"/>
          <w:szCs w:val="22"/>
        </w:rPr>
      </w:pPr>
    </w:p>
    <w:p w:rsidR="00793114" w:rsidRPr="00632A6B"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Even if the Central Engine is fast enough, for a smooth experience, it's not recommended to run more than </w:t>
      </w:r>
      <w:r w:rsidR="00DA7049">
        <w:rPr>
          <w:rFonts w:ascii="Source Sans Pro" w:hAnsi="Source Sans Pro" w:cs="Source Sans Pro"/>
          <w:sz w:val="22"/>
          <w:szCs w:val="22"/>
        </w:rPr>
        <w:t>10</w:t>
      </w:r>
      <w:r w:rsidRPr="00632A6B">
        <w:rPr>
          <w:rFonts w:ascii="Source Sans Pro" w:hAnsi="Source Sans Pro" w:cs="Source Sans Pro"/>
          <w:sz w:val="22"/>
          <w:szCs w:val="22"/>
        </w:rPr>
        <w:t>0 Execution Processes on one Central Engine instance. If you need more, you can simply open another instance of CE, on a different port and connect the rest of the clients on the new one.</w:t>
      </w:r>
    </w:p>
    <w:p w:rsidR="00793114" w:rsidRPr="00632A6B" w:rsidRDefault="00793114" w:rsidP="009448BF">
      <w:pPr>
        <w:spacing w:line="360" w:lineRule="auto"/>
        <w:rPr>
          <w:rFonts w:ascii="Source Sans Pro" w:hAnsi="Source Sans Pro" w:cs="Source Sans Pro"/>
          <w:sz w:val="22"/>
          <w:szCs w:val="22"/>
        </w:rPr>
      </w:pPr>
    </w:p>
    <w:p w:rsidR="00793114" w:rsidRPr="00632A6B"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The Execution Processes </w:t>
      </w:r>
      <w:r w:rsidR="00DA7049">
        <w:rPr>
          <w:rFonts w:ascii="Source Sans Pro" w:hAnsi="Source Sans Pro" w:cs="Source Sans Pro"/>
          <w:sz w:val="22"/>
          <w:szCs w:val="22"/>
        </w:rPr>
        <w:t>should be</w:t>
      </w:r>
      <w:r w:rsidRPr="00632A6B">
        <w:rPr>
          <w:rFonts w:ascii="Source Sans Pro" w:hAnsi="Source Sans Pro" w:cs="Source Sans Pro"/>
          <w:sz w:val="22"/>
          <w:szCs w:val="22"/>
        </w:rPr>
        <w:t xml:space="preserve"> running on different workstations and their performance depends on the hardware of the respective machine.</w:t>
      </w:r>
    </w:p>
    <w:p w:rsidR="00793114" w:rsidRPr="00632A6B" w:rsidRDefault="00793114" w:rsidP="009448BF">
      <w:pPr>
        <w:spacing w:line="360" w:lineRule="auto"/>
        <w:rPr>
          <w:rFonts w:ascii="Source Sans Pro" w:hAnsi="Source Sans Pro" w:cs="Source Sans Pro"/>
          <w:sz w:val="22"/>
          <w:szCs w:val="22"/>
        </w:rPr>
      </w:pPr>
    </w:p>
    <w:p w:rsidR="00793114"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All services have logs that describe every operation that is being executed. If something fails, it will be easy to know where exactly the error was produced.</w:t>
      </w:r>
    </w:p>
    <w:p w:rsidR="00D451B0" w:rsidRPr="00632A6B" w:rsidRDefault="00D451B0" w:rsidP="009448BF">
      <w:pPr>
        <w:spacing w:line="360" w:lineRule="auto"/>
        <w:jc w:val="both"/>
        <w:rPr>
          <w:rFonts w:ascii="Source Sans Pro" w:hAnsi="Source Sans Pro" w:cs="Source Sans Pro"/>
          <w:sz w:val="22"/>
          <w:szCs w:val="22"/>
        </w:rPr>
      </w:pPr>
    </w:p>
    <w:p w:rsidR="00DA7049" w:rsidRDefault="00E370F8" w:rsidP="009448BF">
      <w:pPr>
        <w:spacing w:line="360" w:lineRule="auto"/>
        <w:rPr>
          <w:rFonts w:ascii="Source Sans Pro" w:hAnsi="Source Sans Pro" w:cs="Source Sans Pro"/>
          <w:noProof/>
          <w:sz w:val="22"/>
          <w:szCs w:val="22"/>
        </w:rPr>
      </w:pPr>
      <w:r w:rsidRPr="00632A6B">
        <w:rPr>
          <w:rFonts w:ascii="Source Sans Pro" w:hAnsi="Source Sans Pro" w:cs="Source Sans Pro"/>
          <w:noProof/>
          <w:sz w:val="22"/>
          <w:szCs w:val="22"/>
        </w:rPr>
        <w:t xml:space="preserve">On the server side, you can check the logs from </w:t>
      </w:r>
      <w:r w:rsidRPr="00486D5A">
        <w:rPr>
          <w:rFonts w:ascii="Source Sans Pro" w:hAnsi="Source Sans Pro" w:cs="Source Sans Pro"/>
          <w:i/>
          <w:iCs/>
          <w:noProof/>
          <w:color w:val="C00000"/>
          <w:sz w:val="22"/>
          <w:szCs w:val="22"/>
        </w:rPr>
        <w:t>/opt/twister/</w:t>
      </w:r>
      <w:r w:rsidR="00DA7049" w:rsidRPr="00486D5A">
        <w:rPr>
          <w:rFonts w:ascii="Source Sans Pro" w:hAnsi="Source Sans Pro" w:cs="Source Sans Pro"/>
          <w:i/>
          <w:iCs/>
          <w:noProof/>
          <w:color w:val="C00000"/>
          <w:sz w:val="22"/>
          <w:szCs w:val="22"/>
        </w:rPr>
        <w:t>server</w:t>
      </w:r>
      <w:r w:rsidRPr="00486D5A">
        <w:rPr>
          <w:rFonts w:ascii="Source Sans Pro" w:hAnsi="Source Sans Pro" w:cs="Source Sans Pro"/>
          <w:i/>
          <w:iCs/>
          <w:noProof/>
          <w:color w:val="C00000"/>
          <w:sz w:val="22"/>
          <w:szCs w:val="22"/>
        </w:rPr>
        <w:t>_log.log</w:t>
      </w:r>
      <w:r w:rsidRPr="00632A6B">
        <w:rPr>
          <w:rFonts w:ascii="Source Sans Pro" w:hAnsi="Source Sans Pro" w:cs="Source Sans Pro"/>
          <w:noProof/>
          <w:sz w:val="22"/>
          <w:szCs w:val="22"/>
        </w:rPr>
        <w:t xml:space="preserve">, </w:t>
      </w:r>
      <w:r w:rsidR="00486D5A">
        <w:rPr>
          <w:rFonts w:ascii="Source Sans Pro" w:hAnsi="Source Sans Pro" w:cs="Source Sans Pro"/>
          <w:noProof/>
          <w:sz w:val="22"/>
          <w:szCs w:val="22"/>
        </w:rPr>
        <w:t xml:space="preserve"> </w:t>
      </w:r>
      <w:r w:rsidRPr="00632A6B">
        <w:rPr>
          <w:rFonts w:ascii="Source Sans Pro" w:hAnsi="Source Sans Pro" w:cs="Source Sans Pro"/>
          <w:noProof/>
          <w:sz w:val="22"/>
          <w:szCs w:val="22"/>
        </w:rPr>
        <w:t>or</w:t>
      </w:r>
      <w:r w:rsidR="00486D5A">
        <w:rPr>
          <w:rFonts w:ascii="Source Sans Pro" w:hAnsi="Source Sans Pro" w:cs="Source Sans Pro"/>
          <w:noProof/>
          <w:sz w:val="22"/>
          <w:szCs w:val="22"/>
        </w:rPr>
        <w:t xml:space="preserve"> </w:t>
      </w:r>
      <w:r w:rsidR="002E3A6D">
        <w:rPr>
          <w:rFonts w:ascii="Source Sans Pro" w:hAnsi="Source Sans Pro" w:cs="Source Sans Pro"/>
          <w:i/>
          <w:iCs/>
          <w:noProof/>
          <w:color w:val="800000"/>
          <w:sz w:val="22"/>
          <w:szCs w:val="22"/>
        </w:rPr>
        <w:t xml:space="preserve"> </w:t>
      </w:r>
      <w:r w:rsidRPr="00486D5A">
        <w:rPr>
          <w:rFonts w:ascii="Source Sans Pro" w:hAnsi="Source Sans Pro" w:cs="Source Sans Pro"/>
          <w:i/>
          <w:iCs/>
          <w:noProof/>
          <w:color w:val="C00000"/>
          <w:sz w:val="22"/>
          <w:szCs w:val="22"/>
        </w:rPr>
        <w:t>/opt/twister/logs/</w:t>
      </w:r>
      <w:r w:rsidRPr="00632A6B">
        <w:rPr>
          <w:rFonts w:ascii="Source Sans Pro" w:hAnsi="Source Sans Pro" w:cs="Source Sans Pro"/>
          <w:noProof/>
          <w:sz w:val="22"/>
          <w:szCs w:val="22"/>
        </w:rPr>
        <w:t xml:space="preserve"> folder.</w:t>
      </w:r>
    </w:p>
    <w:p w:rsidR="00793114" w:rsidRPr="00632A6B" w:rsidRDefault="00E370F8" w:rsidP="009448BF">
      <w:pPr>
        <w:spacing w:line="360" w:lineRule="auto"/>
        <w:rPr>
          <w:rFonts w:ascii="Source Sans Pro" w:hAnsi="Source Sans Pro" w:cs="Source Sans Pro"/>
          <w:sz w:val="22"/>
          <w:szCs w:val="22"/>
        </w:rPr>
      </w:pPr>
      <w:r w:rsidRPr="00632A6B">
        <w:rPr>
          <w:rFonts w:ascii="Source Sans Pro" w:hAnsi="Source Sans Pro" w:cs="Source Sans Pro"/>
          <w:noProof/>
          <w:sz w:val="22"/>
          <w:szCs w:val="22"/>
        </w:rPr>
        <w:t>On the client side, you can check the logs from</w:t>
      </w:r>
      <w:r w:rsidRPr="009A1F35">
        <w:rPr>
          <w:rFonts w:ascii="Source Sans Pro" w:hAnsi="Source Sans Pro" w:cs="Source Sans Pro"/>
          <w:noProof/>
          <w:color w:val="C00000"/>
          <w:sz w:val="22"/>
          <w:szCs w:val="22"/>
        </w:rPr>
        <w:t xml:space="preserve"> </w:t>
      </w:r>
      <w:r w:rsidRPr="009A1F35">
        <w:rPr>
          <w:rFonts w:ascii="Source Sans Pro" w:hAnsi="Source Sans Pro" w:cs="Source Sans Pro"/>
          <w:i/>
          <w:iCs/>
          <w:noProof/>
          <w:color w:val="C00000"/>
          <w:sz w:val="22"/>
          <w:szCs w:val="22"/>
        </w:rPr>
        <w:t>/</w:t>
      </w:r>
      <w:r w:rsidRPr="00D2276F">
        <w:rPr>
          <w:rFonts w:ascii="Source Sans Pro" w:hAnsi="Source Sans Pro" w:cs="Source Sans Pro"/>
          <w:i/>
          <w:iCs/>
          <w:noProof/>
          <w:color w:val="7F7F7F" w:themeColor="text1" w:themeTint="80"/>
          <w:sz w:val="22"/>
          <w:szCs w:val="22"/>
        </w:rPr>
        <w:t>$USER_HOME</w:t>
      </w:r>
      <w:r w:rsidRPr="00486D5A">
        <w:rPr>
          <w:rFonts w:ascii="Source Sans Pro" w:hAnsi="Source Sans Pro" w:cs="Source Sans Pro"/>
          <w:i/>
          <w:iCs/>
          <w:noProof/>
          <w:color w:val="C00000"/>
          <w:sz w:val="22"/>
          <w:szCs w:val="22"/>
        </w:rPr>
        <w:t>/twister/.twister_cache/</w:t>
      </w:r>
      <w:r w:rsidR="00486D5A">
        <w:rPr>
          <w:rFonts w:ascii="Source Sans Pro" w:hAnsi="Source Sans Pro" w:cs="Source Sans Pro"/>
          <w:noProof/>
          <w:sz w:val="22"/>
          <w:szCs w:val="22"/>
        </w:rPr>
        <w:t xml:space="preserve">.  </w:t>
      </w:r>
      <w:r w:rsidRPr="00632A6B">
        <w:rPr>
          <w:rFonts w:ascii="Source Sans Pro" w:hAnsi="Source Sans Pro" w:cs="Source Sans Pro"/>
          <w:noProof/>
          <w:sz w:val="22"/>
          <w:szCs w:val="22"/>
        </w:rPr>
        <w:t>Every EP has its own log.</w:t>
      </w:r>
    </w:p>
    <w:p w:rsidR="00793114" w:rsidRPr="00632A6B" w:rsidRDefault="00793114">
      <w:pPr>
        <w:rPr>
          <w:rFonts w:ascii="Source Sans Pro" w:hAnsi="Source Sans Pro" w:cs="Source Sans Pro"/>
          <w:sz w:val="22"/>
          <w:szCs w:val="22"/>
        </w:rPr>
      </w:pPr>
    </w:p>
    <w:p w:rsidR="00793114" w:rsidRPr="00632A6B" w:rsidRDefault="00486D5A" w:rsidP="005763DA">
      <w:pPr>
        <w:jc w:val="both"/>
        <w:rPr>
          <w:rFonts w:ascii="Source Sans Pro" w:hAnsi="Source Sans Pro" w:cs="Source Sans Pro"/>
          <w:sz w:val="22"/>
          <w:szCs w:val="22"/>
        </w:rPr>
      </w:pPr>
      <w:r>
        <w:rPr>
          <w:rFonts w:ascii="Source Sans Pro" w:hAnsi="Source Sans Pro" w:cs="Source Sans Pro"/>
          <w:sz w:val="22"/>
          <w:szCs w:val="22"/>
        </w:rPr>
        <w:t>If you notice a crash, or wish to report a bug, you can use the `</w:t>
      </w:r>
      <w:r w:rsidRPr="00486D5A">
        <w:rPr>
          <w:rFonts w:ascii="Source Sans Pro" w:hAnsi="Source Sans Pro" w:cs="Source Sans Pro"/>
          <w:i/>
          <w:color w:val="C00000"/>
          <w:sz w:val="22"/>
          <w:szCs w:val="22"/>
        </w:rPr>
        <w:t>create_bug_report.py</w:t>
      </w:r>
      <w:r>
        <w:rPr>
          <w:rFonts w:ascii="Source Sans Pro" w:hAnsi="Source Sans Pro" w:cs="Source Sans Pro"/>
          <w:sz w:val="22"/>
          <w:szCs w:val="22"/>
        </w:rPr>
        <w:t>` script from twiste</w:t>
      </w:r>
      <w:r w:rsidR="0065174C">
        <w:rPr>
          <w:rFonts w:ascii="Source Sans Pro" w:hAnsi="Source Sans Pro" w:cs="Source Sans Pro"/>
          <w:sz w:val="22"/>
          <w:szCs w:val="22"/>
        </w:rPr>
        <w:t>r folder.</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Default="00793114">
      <w:pPr>
        <w:rPr>
          <w:rFonts w:ascii="Source Sans Pro" w:hAnsi="Source Sans Pro" w:cs="Source Sans Pro"/>
          <w:sz w:val="22"/>
          <w:szCs w:val="22"/>
        </w:rPr>
      </w:pPr>
    </w:p>
    <w:p w:rsidR="009448BF" w:rsidRDefault="009448BF">
      <w:pPr>
        <w:rPr>
          <w:rFonts w:ascii="Source Sans Pro" w:hAnsi="Source Sans Pro" w:cs="Source Sans Pro"/>
          <w:sz w:val="22"/>
          <w:szCs w:val="22"/>
        </w:rPr>
      </w:pPr>
    </w:p>
    <w:p w:rsidR="0065174C" w:rsidRDefault="0065174C">
      <w:pPr>
        <w:rPr>
          <w:rFonts w:ascii="Source Sans Pro" w:hAnsi="Source Sans Pro" w:cs="Source Sans Pro"/>
          <w:sz w:val="22"/>
          <w:szCs w:val="22"/>
        </w:rPr>
      </w:pPr>
    </w:p>
    <w:p w:rsidR="0065174C" w:rsidRPr="00632A6B" w:rsidRDefault="0065174C">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E370F8" w:rsidRPr="00D2276F" w:rsidRDefault="00E370F8">
      <w:pPr>
        <w:jc w:val="center"/>
        <w:rPr>
          <w:sz w:val="52"/>
          <w:szCs w:val="52"/>
        </w:rPr>
      </w:pPr>
      <w:r w:rsidRPr="00D2276F">
        <w:rPr>
          <w:rFonts w:ascii="Source Sans Pro" w:hAnsi="Source Sans Pro" w:cs="Source Sans Pro"/>
          <w:color w:val="FF0000"/>
          <w:sz w:val="52"/>
          <w:szCs w:val="52"/>
        </w:rPr>
        <w:t>§</w:t>
      </w:r>
    </w:p>
    <w:sectPr w:rsidR="00E370F8" w:rsidRPr="00D2276F" w:rsidSect="005A51CD">
      <w:pgSz w:w="11906" w:h="16838" w:code="9"/>
      <w:pgMar w:top="720" w:right="720" w:bottom="720" w:left="720" w:header="720" w:footer="720" w:gutter="0"/>
      <w:pgBorders w:offsetFrom="page">
        <w:top w:val="dotted" w:sz="4" w:space="24" w:color="auto"/>
        <w:left w:val="dotted" w:sz="4" w:space="24" w:color="auto"/>
        <w:bottom w:val="dotted" w:sz="4" w:space="24" w:color="auto"/>
        <w:right w:val="dotted" w:sz="4" w:space="24" w:color="auto"/>
      </w:pgBorders>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3B04" w:rsidRDefault="006A3B04" w:rsidP="004C2715">
      <w:r>
        <w:separator/>
      </w:r>
    </w:p>
  </w:endnote>
  <w:endnote w:type="continuationSeparator" w:id="0">
    <w:p w:rsidR="006A3B04" w:rsidRDefault="006A3B04" w:rsidP="004C27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OpenSymbol">
    <w:charset w:val="00"/>
    <w:family w:val="auto"/>
    <w:pitch w:val="variable"/>
    <w:sig w:usb0="800000AF" w:usb1="1001ECEA" w:usb2="00000000" w:usb3="00000000" w:csb0="00000001" w:csb1="00000000"/>
  </w:font>
  <w:font w:name="Source Sans Pro">
    <w:altName w:val="Corbel"/>
    <w:charset w:val="00"/>
    <w:family w:val="swiss"/>
    <w:pitch w:val="variable"/>
    <w:sig w:usb0="20000007" w:usb1="00000001" w:usb2="00000000" w:usb3="00000000" w:csb0="00000193" w:csb1="00000000"/>
  </w:font>
  <w:font w:name="Andale Sans UI">
    <w:altName w:val="Arial Unicode MS"/>
    <w:charset w:val="00"/>
    <w:family w:val="auto"/>
    <w:pitch w:val="variable"/>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eiryo"/>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61002A87" w:usb1="80000000" w:usb2="00000008" w:usb3="00000000" w:csb0="000101FF" w:csb1="00000000"/>
  </w:font>
  <w:font w:name="Mangal">
    <w:panose1 w:val="00000400000000000000"/>
    <w:charset w:val="00"/>
    <w:family w:val="auto"/>
    <w:pitch w:val="variable"/>
    <w:sig w:usb0="00008003" w:usb1="00000000" w:usb2="00000000" w:usb3="00000000" w:csb0="00000001" w:csb1="00000000"/>
  </w:font>
  <w:font w:name="PT Serif">
    <w:altName w:val="Times New Roman"/>
    <w:charset w:val="00"/>
    <w:family w:val="roman"/>
    <w:pitch w:val="variable"/>
    <w:sig w:usb0="00000001" w:usb1="5000204B" w:usb2="00000000" w:usb3="00000000" w:csb0="00000097" w:csb1="00000000"/>
  </w:font>
  <w:font w:name="Source Code Pro">
    <w:altName w:val="Consolas"/>
    <w:charset w:val="00"/>
    <w:family w:val="modern"/>
    <w:pitch w:val="fixed"/>
    <w:sig w:usb0="20000007" w:usb1="00001801" w:usb2="00000000" w:usb3="00000000" w:csb0="00000193" w:csb1="00000000"/>
  </w:font>
  <w:font w:name="MS Gothic">
    <w:altName w:val="Meiryo"/>
    <w:panose1 w:val="020B0609070205080204"/>
    <w:charset w:val="80"/>
    <w:family w:val="modern"/>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3B04" w:rsidRDefault="006A3B04" w:rsidP="004C2715">
      <w:r>
        <w:separator/>
      </w:r>
    </w:p>
  </w:footnote>
  <w:footnote w:type="continuationSeparator" w:id="0">
    <w:p w:rsidR="006A3B04" w:rsidRDefault="006A3B04" w:rsidP="004C271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C"/>
    <w:multiLevelType w:val="multilevel"/>
    <w:tmpl w:val="0000000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2">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6"/>
    <w:multiLevelType w:val="multilevel"/>
    <w:tmpl w:val="0000001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2">
    <w:nsid w:val="00000017"/>
    <w:multiLevelType w:val="multilevel"/>
    <w:tmpl w:val="0000001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3">
    <w:nsid w:val="00000018"/>
    <w:multiLevelType w:val="multilevel"/>
    <w:tmpl w:val="0000001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4">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5">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7">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8">
    <w:nsid w:val="0000001D"/>
    <w:multiLevelType w:val="multilevel"/>
    <w:tmpl w:val="0000001D"/>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9">
    <w:nsid w:val="018327F5"/>
    <w:multiLevelType w:val="hybridMultilevel"/>
    <w:tmpl w:val="5CF8FB74"/>
    <w:lvl w:ilvl="0" w:tplc="A37C6662">
      <w:numFmt w:val="bullet"/>
      <w:lvlText w:val="-"/>
      <w:lvlJc w:val="left"/>
      <w:pPr>
        <w:ind w:left="720" w:hanging="360"/>
      </w:pPr>
      <w:rPr>
        <w:rFonts w:ascii="Source Sans Pro" w:eastAsia="Andale Sans UI" w:hAnsi="Source Sans Pro" w:cs="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D407F62"/>
    <w:multiLevelType w:val="hybridMultilevel"/>
    <w:tmpl w:val="3078EC90"/>
    <w:lvl w:ilvl="0" w:tplc="A37C6662">
      <w:numFmt w:val="bullet"/>
      <w:lvlText w:val="-"/>
      <w:lvlJc w:val="left"/>
      <w:pPr>
        <w:ind w:left="720" w:hanging="360"/>
      </w:pPr>
      <w:rPr>
        <w:rFonts w:ascii="Source Sans Pro" w:eastAsia="Andale Sans UI" w:hAnsi="Source Sans Pro" w:cs="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35010B9"/>
    <w:multiLevelType w:val="hybridMultilevel"/>
    <w:tmpl w:val="5F163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6B16473"/>
    <w:multiLevelType w:val="hybridMultilevel"/>
    <w:tmpl w:val="C468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138425C"/>
    <w:multiLevelType w:val="hybridMultilevel"/>
    <w:tmpl w:val="06A4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84B19A1"/>
    <w:multiLevelType w:val="hybridMultilevel"/>
    <w:tmpl w:val="B732A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AE72B79"/>
    <w:multiLevelType w:val="hybridMultilevel"/>
    <w:tmpl w:val="3F7E1964"/>
    <w:lvl w:ilvl="0" w:tplc="3A1462DE">
      <w:start w:val="7"/>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8">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2A31E31"/>
    <w:multiLevelType w:val="hybridMultilevel"/>
    <w:tmpl w:val="6F4C16DA"/>
    <w:lvl w:ilvl="0" w:tplc="3C38A8E2">
      <w:start w:val="11"/>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1">
    <w:nsid w:val="7BE729CC"/>
    <w:multiLevelType w:val="hybridMultilevel"/>
    <w:tmpl w:val="498AA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36"/>
  </w:num>
  <w:num w:numId="31">
    <w:abstractNumId w:val="38"/>
  </w:num>
  <w:num w:numId="32">
    <w:abstractNumId w:val="41"/>
  </w:num>
  <w:num w:numId="33">
    <w:abstractNumId w:val="32"/>
  </w:num>
  <w:num w:numId="34">
    <w:abstractNumId w:val="39"/>
  </w:num>
  <w:num w:numId="35">
    <w:abstractNumId w:val="33"/>
  </w:num>
  <w:num w:numId="36">
    <w:abstractNumId w:val="31"/>
  </w:num>
  <w:num w:numId="37">
    <w:abstractNumId w:val="30"/>
  </w:num>
  <w:num w:numId="38">
    <w:abstractNumId w:val="29"/>
  </w:num>
  <w:num w:numId="39">
    <w:abstractNumId w:val="35"/>
  </w:num>
  <w:num w:numId="40">
    <w:abstractNumId w:val="34"/>
  </w:num>
  <w:num w:numId="41">
    <w:abstractNumId w:val="40"/>
  </w:num>
  <w:num w:numId="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o:colormru v:ext="edit" colors="#fafafa"/>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A6B"/>
    <w:rsid w:val="0000356B"/>
    <w:rsid w:val="00003AFB"/>
    <w:rsid w:val="00017E1F"/>
    <w:rsid w:val="000509AD"/>
    <w:rsid w:val="00053635"/>
    <w:rsid w:val="00061BC0"/>
    <w:rsid w:val="00062452"/>
    <w:rsid w:val="00066EC1"/>
    <w:rsid w:val="000719CA"/>
    <w:rsid w:val="000807E0"/>
    <w:rsid w:val="000816BE"/>
    <w:rsid w:val="00085B25"/>
    <w:rsid w:val="00094F19"/>
    <w:rsid w:val="000A4735"/>
    <w:rsid w:val="000C0D6C"/>
    <w:rsid w:val="000F1BA3"/>
    <w:rsid w:val="0011336D"/>
    <w:rsid w:val="0013029E"/>
    <w:rsid w:val="00133832"/>
    <w:rsid w:val="00141841"/>
    <w:rsid w:val="0014305F"/>
    <w:rsid w:val="00152C3B"/>
    <w:rsid w:val="00154C9F"/>
    <w:rsid w:val="00163394"/>
    <w:rsid w:val="0016425A"/>
    <w:rsid w:val="001652CF"/>
    <w:rsid w:val="001913CA"/>
    <w:rsid w:val="001C16B8"/>
    <w:rsid w:val="001C7477"/>
    <w:rsid w:val="001D2875"/>
    <w:rsid w:val="001E526E"/>
    <w:rsid w:val="00212560"/>
    <w:rsid w:val="00221E24"/>
    <w:rsid w:val="00226E52"/>
    <w:rsid w:val="00226F4F"/>
    <w:rsid w:val="00231A30"/>
    <w:rsid w:val="00245D69"/>
    <w:rsid w:val="00265970"/>
    <w:rsid w:val="0027240E"/>
    <w:rsid w:val="00280FAE"/>
    <w:rsid w:val="00281278"/>
    <w:rsid w:val="00290EC0"/>
    <w:rsid w:val="002A578D"/>
    <w:rsid w:val="002B415B"/>
    <w:rsid w:val="002C1B8B"/>
    <w:rsid w:val="002D15E8"/>
    <w:rsid w:val="002D79DE"/>
    <w:rsid w:val="002E3A6D"/>
    <w:rsid w:val="002E6705"/>
    <w:rsid w:val="002F00BD"/>
    <w:rsid w:val="0030017C"/>
    <w:rsid w:val="003021CF"/>
    <w:rsid w:val="003026FA"/>
    <w:rsid w:val="00305CE8"/>
    <w:rsid w:val="003173D5"/>
    <w:rsid w:val="00323F95"/>
    <w:rsid w:val="00332483"/>
    <w:rsid w:val="003520C0"/>
    <w:rsid w:val="0037138B"/>
    <w:rsid w:val="00372284"/>
    <w:rsid w:val="00387E9C"/>
    <w:rsid w:val="00390FD3"/>
    <w:rsid w:val="003926D9"/>
    <w:rsid w:val="003A06B0"/>
    <w:rsid w:val="003B2E71"/>
    <w:rsid w:val="003D4D27"/>
    <w:rsid w:val="003F0E88"/>
    <w:rsid w:val="003F2ECD"/>
    <w:rsid w:val="003F56EA"/>
    <w:rsid w:val="00416C06"/>
    <w:rsid w:val="00427AB8"/>
    <w:rsid w:val="004317CC"/>
    <w:rsid w:val="00434470"/>
    <w:rsid w:val="004416CD"/>
    <w:rsid w:val="00445165"/>
    <w:rsid w:val="0045769E"/>
    <w:rsid w:val="004641AF"/>
    <w:rsid w:val="00477647"/>
    <w:rsid w:val="00486D5A"/>
    <w:rsid w:val="0049442D"/>
    <w:rsid w:val="004A3C05"/>
    <w:rsid w:val="004A6F81"/>
    <w:rsid w:val="004B1FDB"/>
    <w:rsid w:val="004C2715"/>
    <w:rsid w:val="004C3188"/>
    <w:rsid w:val="004D48AB"/>
    <w:rsid w:val="004F41E3"/>
    <w:rsid w:val="00517CA2"/>
    <w:rsid w:val="00522C6F"/>
    <w:rsid w:val="00532613"/>
    <w:rsid w:val="00541027"/>
    <w:rsid w:val="00543809"/>
    <w:rsid w:val="00545E94"/>
    <w:rsid w:val="005468DF"/>
    <w:rsid w:val="00550E3D"/>
    <w:rsid w:val="00553B22"/>
    <w:rsid w:val="00554AD0"/>
    <w:rsid w:val="00573194"/>
    <w:rsid w:val="005762A4"/>
    <w:rsid w:val="005763DA"/>
    <w:rsid w:val="00576967"/>
    <w:rsid w:val="0058002B"/>
    <w:rsid w:val="005A1201"/>
    <w:rsid w:val="005A51CD"/>
    <w:rsid w:val="005B55D8"/>
    <w:rsid w:val="005C2551"/>
    <w:rsid w:val="005C3D22"/>
    <w:rsid w:val="005E5672"/>
    <w:rsid w:val="005E7300"/>
    <w:rsid w:val="0060327D"/>
    <w:rsid w:val="00606197"/>
    <w:rsid w:val="00612240"/>
    <w:rsid w:val="0062404F"/>
    <w:rsid w:val="00627199"/>
    <w:rsid w:val="00632A6B"/>
    <w:rsid w:val="00645032"/>
    <w:rsid w:val="0065174C"/>
    <w:rsid w:val="00651E1F"/>
    <w:rsid w:val="00657CBD"/>
    <w:rsid w:val="006630CB"/>
    <w:rsid w:val="0066423A"/>
    <w:rsid w:val="00664CE8"/>
    <w:rsid w:val="00670DA8"/>
    <w:rsid w:val="00674EBD"/>
    <w:rsid w:val="006821FF"/>
    <w:rsid w:val="00697B75"/>
    <w:rsid w:val="006A3B04"/>
    <w:rsid w:val="006A3E0D"/>
    <w:rsid w:val="006A5CD8"/>
    <w:rsid w:val="006C6D31"/>
    <w:rsid w:val="006F3F24"/>
    <w:rsid w:val="00702EC1"/>
    <w:rsid w:val="00711E70"/>
    <w:rsid w:val="00717F2D"/>
    <w:rsid w:val="00731196"/>
    <w:rsid w:val="00734B82"/>
    <w:rsid w:val="00745CA9"/>
    <w:rsid w:val="00746A75"/>
    <w:rsid w:val="00752FB4"/>
    <w:rsid w:val="00753669"/>
    <w:rsid w:val="00761FFA"/>
    <w:rsid w:val="00762719"/>
    <w:rsid w:val="0076425B"/>
    <w:rsid w:val="00767898"/>
    <w:rsid w:val="007712C0"/>
    <w:rsid w:val="00772444"/>
    <w:rsid w:val="0078452E"/>
    <w:rsid w:val="00784620"/>
    <w:rsid w:val="00793114"/>
    <w:rsid w:val="00797DD9"/>
    <w:rsid w:val="007A2034"/>
    <w:rsid w:val="007A5EF0"/>
    <w:rsid w:val="007A6560"/>
    <w:rsid w:val="007B5299"/>
    <w:rsid w:val="007D4F64"/>
    <w:rsid w:val="007D5EAE"/>
    <w:rsid w:val="007E7882"/>
    <w:rsid w:val="007F053E"/>
    <w:rsid w:val="007F2310"/>
    <w:rsid w:val="00800F6A"/>
    <w:rsid w:val="00802EC8"/>
    <w:rsid w:val="00813042"/>
    <w:rsid w:val="008154E6"/>
    <w:rsid w:val="008347E8"/>
    <w:rsid w:val="00844855"/>
    <w:rsid w:val="00846A82"/>
    <w:rsid w:val="00850C6C"/>
    <w:rsid w:val="00855F45"/>
    <w:rsid w:val="00856132"/>
    <w:rsid w:val="008849E1"/>
    <w:rsid w:val="00885107"/>
    <w:rsid w:val="008948D2"/>
    <w:rsid w:val="008A3097"/>
    <w:rsid w:val="008A32B7"/>
    <w:rsid w:val="008B10ED"/>
    <w:rsid w:val="008D19A5"/>
    <w:rsid w:val="008D1BA9"/>
    <w:rsid w:val="008D54D4"/>
    <w:rsid w:val="008F154C"/>
    <w:rsid w:val="008F2F45"/>
    <w:rsid w:val="00902C0A"/>
    <w:rsid w:val="009136FF"/>
    <w:rsid w:val="00914B3A"/>
    <w:rsid w:val="00915F4B"/>
    <w:rsid w:val="009166A8"/>
    <w:rsid w:val="009254CB"/>
    <w:rsid w:val="009270EB"/>
    <w:rsid w:val="009274D3"/>
    <w:rsid w:val="009448BF"/>
    <w:rsid w:val="00945DCB"/>
    <w:rsid w:val="00947D17"/>
    <w:rsid w:val="00953A3E"/>
    <w:rsid w:val="00962297"/>
    <w:rsid w:val="00970AC5"/>
    <w:rsid w:val="00970D14"/>
    <w:rsid w:val="0097277E"/>
    <w:rsid w:val="00981417"/>
    <w:rsid w:val="009858EB"/>
    <w:rsid w:val="00993DE8"/>
    <w:rsid w:val="009A1F35"/>
    <w:rsid w:val="009A6A6D"/>
    <w:rsid w:val="009B6B33"/>
    <w:rsid w:val="009B732B"/>
    <w:rsid w:val="009C203A"/>
    <w:rsid w:val="009D08B9"/>
    <w:rsid w:val="009F41D9"/>
    <w:rsid w:val="009F6886"/>
    <w:rsid w:val="00A03DE0"/>
    <w:rsid w:val="00A10BE4"/>
    <w:rsid w:val="00A168D8"/>
    <w:rsid w:val="00A4218E"/>
    <w:rsid w:val="00A46B47"/>
    <w:rsid w:val="00A66E55"/>
    <w:rsid w:val="00A76DCA"/>
    <w:rsid w:val="00A80A91"/>
    <w:rsid w:val="00A83C93"/>
    <w:rsid w:val="00A94024"/>
    <w:rsid w:val="00A9686A"/>
    <w:rsid w:val="00AA4851"/>
    <w:rsid w:val="00AC0C16"/>
    <w:rsid w:val="00AC4484"/>
    <w:rsid w:val="00AD0B99"/>
    <w:rsid w:val="00AD0BD2"/>
    <w:rsid w:val="00AD1AF4"/>
    <w:rsid w:val="00AF61E4"/>
    <w:rsid w:val="00AF7994"/>
    <w:rsid w:val="00B058D6"/>
    <w:rsid w:val="00B10502"/>
    <w:rsid w:val="00B1239F"/>
    <w:rsid w:val="00B25B78"/>
    <w:rsid w:val="00B26BF3"/>
    <w:rsid w:val="00B43D85"/>
    <w:rsid w:val="00B513A6"/>
    <w:rsid w:val="00B63017"/>
    <w:rsid w:val="00B97888"/>
    <w:rsid w:val="00BA05BA"/>
    <w:rsid w:val="00BA2364"/>
    <w:rsid w:val="00BA613B"/>
    <w:rsid w:val="00BA6782"/>
    <w:rsid w:val="00BB5041"/>
    <w:rsid w:val="00BB7128"/>
    <w:rsid w:val="00BB755F"/>
    <w:rsid w:val="00BD0719"/>
    <w:rsid w:val="00BE339C"/>
    <w:rsid w:val="00BF0D54"/>
    <w:rsid w:val="00BF4548"/>
    <w:rsid w:val="00C20DE4"/>
    <w:rsid w:val="00C2576B"/>
    <w:rsid w:val="00C306B5"/>
    <w:rsid w:val="00C31C05"/>
    <w:rsid w:val="00C31ECE"/>
    <w:rsid w:val="00C32C51"/>
    <w:rsid w:val="00C6257D"/>
    <w:rsid w:val="00C7640F"/>
    <w:rsid w:val="00C90669"/>
    <w:rsid w:val="00CA2430"/>
    <w:rsid w:val="00CA41D7"/>
    <w:rsid w:val="00CB2579"/>
    <w:rsid w:val="00CB4CF8"/>
    <w:rsid w:val="00CC3ABD"/>
    <w:rsid w:val="00CD5970"/>
    <w:rsid w:val="00D031FE"/>
    <w:rsid w:val="00D143BF"/>
    <w:rsid w:val="00D2276F"/>
    <w:rsid w:val="00D42AF4"/>
    <w:rsid w:val="00D451B0"/>
    <w:rsid w:val="00D50090"/>
    <w:rsid w:val="00D53851"/>
    <w:rsid w:val="00D56788"/>
    <w:rsid w:val="00D65B81"/>
    <w:rsid w:val="00D823AC"/>
    <w:rsid w:val="00D958F3"/>
    <w:rsid w:val="00D97B16"/>
    <w:rsid w:val="00DA63F7"/>
    <w:rsid w:val="00DA7049"/>
    <w:rsid w:val="00DB6011"/>
    <w:rsid w:val="00DB6F48"/>
    <w:rsid w:val="00DC27EA"/>
    <w:rsid w:val="00DC30DC"/>
    <w:rsid w:val="00DC3F9B"/>
    <w:rsid w:val="00DC6799"/>
    <w:rsid w:val="00DC701B"/>
    <w:rsid w:val="00DE0455"/>
    <w:rsid w:val="00DE5082"/>
    <w:rsid w:val="00DE5387"/>
    <w:rsid w:val="00DE5432"/>
    <w:rsid w:val="00DE7870"/>
    <w:rsid w:val="00DF3EBA"/>
    <w:rsid w:val="00DF4BF0"/>
    <w:rsid w:val="00E0079E"/>
    <w:rsid w:val="00E01928"/>
    <w:rsid w:val="00E1416C"/>
    <w:rsid w:val="00E22D6F"/>
    <w:rsid w:val="00E266EC"/>
    <w:rsid w:val="00E26D6D"/>
    <w:rsid w:val="00E319BC"/>
    <w:rsid w:val="00E3218A"/>
    <w:rsid w:val="00E3375E"/>
    <w:rsid w:val="00E35E0D"/>
    <w:rsid w:val="00E370F8"/>
    <w:rsid w:val="00E55D0D"/>
    <w:rsid w:val="00E606B7"/>
    <w:rsid w:val="00E67C3E"/>
    <w:rsid w:val="00E752BD"/>
    <w:rsid w:val="00E83786"/>
    <w:rsid w:val="00E83875"/>
    <w:rsid w:val="00E877CD"/>
    <w:rsid w:val="00EB07A9"/>
    <w:rsid w:val="00EC306F"/>
    <w:rsid w:val="00EC40C2"/>
    <w:rsid w:val="00EC4615"/>
    <w:rsid w:val="00EC6B74"/>
    <w:rsid w:val="00ED44B0"/>
    <w:rsid w:val="00ED6AA0"/>
    <w:rsid w:val="00EE0C8E"/>
    <w:rsid w:val="00F0116C"/>
    <w:rsid w:val="00F04A51"/>
    <w:rsid w:val="00F05140"/>
    <w:rsid w:val="00F201A2"/>
    <w:rsid w:val="00F23A12"/>
    <w:rsid w:val="00F24276"/>
    <w:rsid w:val="00F26BA5"/>
    <w:rsid w:val="00F31B87"/>
    <w:rsid w:val="00F3332F"/>
    <w:rsid w:val="00F4790D"/>
    <w:rsid w:val="00F53733"/>
    <w:rsid w:val="00F56EB1"/>
    <w:rsid w:val="00F6312E"/>
    <w:rsid w:val="00F67BCE"/>
    <w:rsid w:val="00F73B08"/>
    <w:rsid w:val="00F73F89"/>
    <w:rsid w:val="00F761B3"/>
    <w:rsid w:val="00F84E89"/>
    <w:rsid w:val="00F87461"/>
    <w:rsid w:val="00F905C4"/>
    <w:rsid w:val="00FA25E5"/>
    <w:rsid w:val="00FB55D1"/>
    <w:rsid w:val="00FC4220"/>
    <w:rsid w:val="00FC5F02"/>
    <w:rsid w:val="00FD2008"/>
    <w:rsid w:val="00FF1AE4"/>
    <w:rsid w:val="00FF50A6"/>
    <w:rsid w:val="00FF6E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afafa"/>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 w:type="character" w:styleId="FollowedHyperlink">
    <w:name w:val="FollowedHyperlink"/>
    <w:basedOn w:val="DefaultParagraphFont"/>
    <w:uiPriority w:val="99"/>
    <w:semiHidden/>
    <w:unhideWhenUsed/>
    <w:rsid w:val="00EC4615"/>
    <w:rPr>
      <w:color w:val="800080" w:themeColor="followedHyperlink"/>
      <w:u w:val="single"/>
    </w:rPr>
  </w:style>
  <w:style w:type="paragraph" w:styleId="Footer">
    <w:name w:val="footer"/>
    <w:basedOn w:val="Normal"/>
    <w:link w:val="FooterChar"/>
    <w:uiPriority w:val="99"/>
    <w:unhideWhenUsed/>
    <w:rsid w:val="004C2715"/>
    <w:pPr>
      <w:tabs>
        <w:tab w:val="center" w:pos="4680"/>
        <w:tab w:val="right" w:pos="9360"/>
      </w:tabs>
    </w:pPr>
  </w:style>
  <w:style w:type="character" w:customStyle="1" w:styleId="FooterChar">
    <w:name w:val="Footer Char"/>
    <w:basedOn w:val="DefaultParagraphFont"/>
    <w:link w:val="Footer"/>
    <w:uiPriority w:val="99"/>
    <w:rsid w:val="004C2715"/>
    <w:rPr>
      <w:rFonts w:eastAsia="Andale Sans UI"/>
      <w:kern w:val="1"/>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 w:type="character" w:styleId="FollowedHyperlink">
    <w:name w:val="FollowedHyperlink"/>
    <w:basedOn w:val="DefaultParagraphFont"/>
    <w:uiPriority w:val="99"/>
    <w:semiHidden/>
    <w:unhideWhenUsed/>
    <w:rsid w:val="00EC4615"/>
    <w:rPr>
      <w:color w:val="800080" w:themeColor="followedHyperlink"/>
      <w:u w:val="single"/>
    </w:rPr>
  </w:style>
  <w:style w:type="paragraph" w:styleId="Footer">
    <w:name w:val="footer"/>
    <w:basedOn w:val="Normal"/>
    <w:link w:val="FooterChar"/>
    <w:uiPriority w:val="99"/>
    <w:unhideWhenUsed/>
    <w:rsid w:val="004C2715"/>
    <w:pPr>
      <w:tabs>
        <w:tab w:val="center" w:pos="4680"/>
        <w:tab w:val="right" w:pos="9360"/>
      </w:tabs>
    </w:pPr>
  </w:style>
  <w:style w:type="character" w:customStyle="1" w:styleId="FooterChar">
    <w:name w:val="Footer Char"/>
    <w:basedOn w:val="DefaultParagraphFont"/>
    <w:link w:val="Footer"/>
    <w:uiPriority w:val="99"/>
    <w:rsid w:val="004C2715"/>
    <w:rPr>
      <w:rFonts w:eastAsia="Andale Sans UI"/>
      <w:kern w:val="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0886280">
      <w:bodyDiv w:val="1"/>
      <w:marLeft w:val="0"/>
      <w:marRight w:val="0"/>
      <w:marTop w:val="0"/>
      <w:marBottom w:val="0"/>
      <w:divBdr>
        <w:top w:val="none" w:sz="0" w:space="0" w:color="auto"/>
        <w:left w:val="none" w:sz="0" w:space="0" w:color="auto"/>
        <w:bottom w:val="none" w:sz="0" w:space="0" w:color="auto"/>
        <w:right w:val="none" w:sz="0" w:space="0" w:color="auto"/>
      </w:divBdr>
    </w:div>
    <w:div w:id="1710640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yperlink" Target="http://www.pip-installer.org"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microsoft.com/office/2007/relationships/hdphoto" Target="media/hdphoto4.wdp"/><Relationship Id="rId55" Type="http://schemas.openxmlformats.org/officeDocument/2006/relationships/image" Target="media/image38.png"/><Relationship Id="rId7" Type="http://schemas.openxmlformats.org/officeDocument/2006/relationships/footnotes" Target="footnotes.xml"/><Relationship Id="rId12" Type="http://schemas.openxmlformats.org/officeDocument/2006/relationships/hyperlink" Target="https://github.com/luxoft/twister/"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7.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11.png"/><Relationship Id="rId32" Type="http://schemas.microsoft.com/office/2007/relationships/hdphoto" Target="media/hdphoto2.wdp"/><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hyperlink" Target="http://localhost/twister" TargetMode="External"/><Relationship Id="rId31" Type="http://schemas.openxmlformats.org/officeDocument/2006/relationships/image" Target="media/image18.jpeg"/><Relationship Id="rId44" Type="http://schemas.openxmlformats.org/officeDocument/2006/relationships/image" Target="media/image30.png"/><Relationship Id="rId52" Type="http://schemas.microsoft.com/office/2007/relationships/hdphoto" Target="media/hdphoto5.wdp"/><Relationship Id="rId4" Type="http://schemas.microsoft.com/office/2007/relationships/stylesWithEffects" Target="stylesWithEffects.xml"/><Relationship Id="rId9" Type="http://schemas.openxmlformats.org/officeDocument/2006/relationships/hyperlink" Target="https://github.com/Luxoft/Twister"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microsoft.com/office/2007/relationships/hdphoto" Target="media/hdphoto3.wdp"/><Relationship Id="rId56"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A04F31-BBED-44A9-A3EC-D188CA7BE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32</Pages>
  <Words>6201</Words>
  <Characters>35351</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Twister Framework Guide</vt:lpstr>
    </vt:vector>
  </TitlesOfParts>
  <Company>Luxoft Romania</Company>
  <LinksUpToDate>false</LinksUpToDate>
  <CharactersWithSpaces>41470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Twister Framework Guide</dc:title>
  <dc:subject>Twister Framework Guide</dc:subject>
  <dc:creator>Constantin, Cristian-Claudiu</dc:creator>
  <cp:keywords>twister, guide, tutorial</cp:keywords>
  <dc:description>This document contains information about the framework.
Written by Cristi Constantin.</dc:description>
  <cp:lastModifiedBy>Popescu, Bogdan</cp:lastModifiedBy>
  <cp:revision>28</cp:revision>
  <cp:lastPrinted>2013-05-30T13:19:00Z</cp:lastPrinted>
  <dcterms:created xsi:type="dcterms:W3CDTF">2013-07-12T10:11:00Z</dcterms:created>
  <dcterms:modified xsi:type="dcterms:W3CDTF">2013-07-16T10:33:00Z</dcterms:modified>
  <cp:category>Documentation</cp:category>
  <cp:contentStatus>Work in progress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Cristi Constantin</vt:lpwstr>
  </property>
  <property fmtid="{D5CDD505-2E9C-101B-9397-08002B2CF9AE}" pid="3" name="Editor">
    <vt:lpwstr>Cristi Constantin</vt:lpwstr>
  </property>
</Properties>
</file>