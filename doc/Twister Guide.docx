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w:t>
            </w:r>
            <w:hyperlink w:anchor="Twister_configuration_files" w:history="1">
              <w:r w:rsidRPr="00517CA2">
                <w:rPr>
                  <w:rStyle w:val="Hyperlink"/>
                  <w:rFonts w:ascii="Source Sans Pro" w:hAnsi="Source Sans Pro" w:cs="Source Sans Pro"/>
                </w:rPr>
                <w:t>How to configure the framework</w:t>
              </w:r>
            </w:hyperlink>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w:t>
            </w:r>
            <w:hyperlink w:anchor="Performance_and_troubleshooting" w:history="1">
              <w:r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7"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4D19B31B" wp14:editId="6DF8FD6E">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0"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8948D2"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When installi</w:t>
      </w:r>
      <w:r w:rsidR="008948D2">
        <w:rPr>
          <w:rFonts w:ascii="Source Sans Pro" w:hAnsi="Source Sans Pro" w:cs="Source Sans Pro"/>
          <w:sz w:val="22"/>
          <w:szCs w:val="22"/>
        </w:rPr>
        <w:t xml:space="preserve">ng the server, must run as </w:t>
      </w:r>
      <w:r w:rsidR="008948D2" w:rsidRPr="008948D2">
        <w:rPr>
          <w:rFonts w:ascii="Source Sans Pro" w:hAnsi="Source Sans Pro" w:cs="Source Sans Pro"/>
          <w:b/>
          <w:sz w:val="22"/>
          <w:szCs w:val="22"/>
        </w:rPr>
        <w:t>ROOT</w:t>
      </w:r>
      <w:r w:rsidR="008948D2" w:rsidRPr="00332483">
        <w:rPr>
          <w:rFonts w:ascii="Source Sans Pro" w:hAnsi="Source Sans Pro" w:cs="Source Sans Pro"/>
          <w:sz w:val="22"/>
          <w:szCs w:val="22"/>
        </w:rPr>
        <w:t>.</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 xml:space="preserve">When installing the client, ROOT is </w:t>
      </w:r>
      <w:r w:rsidR="00576967">
        <w:rPr>
          <w:rFonts w:ascii="Source Sans Pro" w:hAnsi="Source Sans Pro" w:cs="Source Sans Pro"/>
          <w:sz w:val="22"/>
          <w:szCs w:val="22"/>
        </w:rPr>
        <w:t>recommender, but not mandatory</w:t>
      </w:r>
      <w:r w:rsidR="008948D2" w:rsidRPr="008948D2">
        <w:rPr>
          <w:rFonts w:ascii="Source Sans Pro" w:hAnsi="Source Sans Pro" w:cs="Source Sans Pro"/>
          <w:sz w:val="22"/>
          <w:szCs w:val="22"/>
        </w:rPr>
        <w:t>.</w:t>
      </w:r>
    </w:p>
    <w:p w:rsidR="00576967" w:rsidRDefault="00576967">
      <w:pPr>
        <w:jc w:val="both"/>
        <w:rPr>
          <w:rFonts w:ascii="Source Sans Pro" w:hAnsi="Source Sans Pro" w:cs="Source Sans Pro"/>
          <w:sz w:val="22"/>
          <w:szCs w:val="22"/>
        </w:rPr>
      </w:pPr>
    </w:p>
    <w:p w:rsidR="008948D2" w:rsidRDefault="008948D2" w:rsidP="008948D2">
      <w:pPr>
        <w:jc w:val="both"/>
        <w:rPr>
          <w:rFonts w:ascii="Source Sans Pro" w:hAnsi="Source Sans Pro" w:cs="Source Sans Pro"/>
          <w:sz w:val="22"/>
          <w:szCs w:val="22"/>
        </w:rPr>
      </w:pPr>
      <w:r w:rsidRPr="008948D2">
        <w:rPr>
          <w:rFonts w:ascii="Source Sans Pro" w:hAnsi="Source Sans Pro" w:cs="Source Sans Pro"/>
          <w:sz w:val="22"/>
          <w:szCs w:val="22"/>
        </w:rPr>
        <w:t>When installing Twister for the first time, it is STRONGLY RECOMMENDED to have an internet connection</w:t>
      </w:r>
      <w:r>
        <w:rPr>
          <w:rFonts w:ascii="Source Sans Pro" w:hAnsi="Source Sans Pro" w:cs="Source Sans Pro"/>
          <w:sz w:val="22"/>
          <w:szCs w:val="22"/>
        </w:rPr>
        <w:t xml:space="preserve"> </w:t>
      </w:r>
      <w:r w:rsidRPr="008948D2">
        <w:rPr>
          <w:rFonts w:ascii="Source Sans Pro" w:hAnsi="Source Sans Pro" w:cs="Source Sans Pro"/>
          <w:sz w:val="22"/>
          <w:szCs w:val="22"/>
        </w:rPr>
        <w:t xml:space="preserve">and run as </w:t>
      </w:r>
      <w:r w:rsidRPr="00BD0719">
        <w:rPr>
          <w:rFonts w:ascii="Source Sans Pro" w:hAnsi="Source Sans Pro" w:cs="Source Sans Pro"/>
          <w:b/>
          <w:sz w:val="22"/>
          <w:szCs w:val="22"/>
        </w:rPr>
        <w:t>ROOT</w:t>
      </w:r>
      <w:r w:rsidRPr="008948D2">
        <w:rPr>
          <w:rFonts w:ascii="Source Sans Pro" w:hAnsi="Source Sans Pro" w:cs="Source Sans Pro"/>
          <w:sz w:val="22"/>
          <w:szCs w:val="22"/>
        </w:rPr>
        <w:t>, to allow th</w:t>
      </w:r>
      <w:r w:rsidR="00576967">
        <w:rPr>
          <w:rFonts w:ascii="Source Sans Pro" w:hAnsi="Source Sans Pro" w:cs="Source Sans Pro"/>
          <w:sz w:val="22"/>
          <w:szCs w:val="22"/>
        </w:rPr>
        <w:t>e setup of all the dependencies, otherwise, you have to install the dependencies manually.</w:t>
      </w:r>
    </w:p>
    <w:p w:rsidR="00DC30DC" w:rsidRDefault="00DC30DC" w:rsidP="00DC30DC">
      <w:pPr>
        <w:jc w:val="both"/>
        <w:rPr>
          <w:rFonts w:ascii="Source Sans Pro" w:hAnsi="Source Sans Pro" w:cs="Source Sans Pro"/>
          <w:sz w:val="22"/>
          <w:szCs w:val="22"/>
        </w:rPr>
      </w:pPr>
    </w:p>
    <w:p w:rsidR="00DC30DC" w:rsidRPr="00632A6B" w:rsidRDefault="00DC30DC" w:rsidP="00DC30DC">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w:t>
      </w:r>
      <w:r w:rsidR="00576967">
        <w:rPr>
          <w:rFonts w:ascii="Source Sans Pro" w:hAnsi="Source Sans Pro" w:cs="Source Sans Pro"/>
          <w:sz w:val="22"/>
          <w:szCs w:val="22"/>
        </w:rPr>
        <w:t xml:space="preserve"> for your proxy</w:t>
      </w:r>
      <w:r>
        <w:rPr>
          <w:rFonts w:ascii="Source Sans Pro" w:hAnsi="Source Sans Pro" w:cs="Source Sans Pro"/>
          <w:sz w:val="22"/>
          <w:szCs w:val="22"/>
        </w:rPr>
        <w:t>, you can omit them.</w:t>
      </w:r>
    </w:p>
    <w:p w:rsidR="00576967" w:rsidRDefault="00576967"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3F56EA" w:rsidRDefault="00E370F8">
      <w:pPr>
        <w:jc w:val="both"/>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F</w:t>
      </w:r>
      <w:r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w:t>
      </w:r>
      <w:proofErr w:type="spellStart"/>
      <w:r w:rsidR="002C1B8B" w:rsidRPr="00762719">
        <w:rPr>
          <w:rFonts w:ascii="Source Sans Pro" w:hAnsi="Source Sans Pro" w:cs="Source Sans Pro"/>
          <w:i/>
          <w:sz w:val="22"/>
          <w:szCs w:val="22"/>
        </w:rPr>
        <w:t>paramiko</w:t>
      </w:r>
      <w:proofErr w:type="spellEnd"/>
      <w:r w:rsidR="002C1B8B"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iCs/>
          <w:sz w:val="22"/>
          <w:szCs w:val="22"/>
        </w:rPr>
        <w:t>pExpect</w:t>
      </w:r>
      <w:proofErr w:type="spellEnd"/>
      <w:r w:rsidRPr="00762719">
        <w:rPr>
          <w:rFonts w:ascii="Source Sans Pro" w:hAnsi="Source Sans Pro" w:cs="Source Sans Pro"/>
          <w:sz w:val="22"/>
          <w:szCs w:val="22"/>
        </w:rPr>
        <w:t>`, `</w:t>
      </w:r>
      <w:proofErr w:type="spellStart"/>
      <w:r w:rsidRPr="00762719">
        <w:rPr>
          <w:rFonts w:ascii="Source Sans Pro" w:hAnsi="Source Sans Pro" w:cs="Source Sans Pro"/>
          <w:i/>
          <w:iCs/>
          <w:sz w:val="22"/>
          <w:szCs w:val="22"/>
        </w:rPr>
        <w:t>RpcLib</w:t>
      </w:r>
      <w:proofErr w:type="spellEnd"/>
      <w:r w:rsidRPr="00762719">
        <w:rPr>
          <w:rFonts w:ascii="Source Sans Pro" w:hAnsi="Source Sans Pro" w:cs="Source Sans Pro"/>
          <w:sz w:val="22"/>
          <w:szCs w:val="22"/>
        </w:rPr>
        <w:t>`, `</w:t>
      </w:r>
      <w:r w:rsidRPr="00762719">
        <w:rPr>
          <w:rFonts w:ascii="Source Sans Pro" w:hAnsi="Source Sans Pro" w:cs="Source Sans Pro"/>
          <w:i/>
          <w:iCs/>
          <w:sz w:val="22"/>
          <w:szCs w:val="22"/>
        </w:rPr>
        <w:t>Suds</w:t>
      </w:r>
      <w:r w:rsidRPr="00762719">
        <w:rPr>
          <w:rFonts w:ascii="Source Sans Pro" w:hAnsi="Source Sans Pro" w:cs="Source Sans Pro"/>
          <w:sz w:val="22"/>
          <w:szCs w:val="22"/>
        </w:rPr>
        <w:t>`, `</w:t>
      </w:r>
      <w:r w:rsidRPr="00762719">
        <w:rPr>
          <w:rFonts w:ascii="Source Sans Pro" w:hAnsi="Source Sans Pro" w:cs="Source Sans Pro"/>
          <w:i/>
          <w:iCs/>
          <w:sz w:val="22"/>
          <w:szCs w:val="22"/>
        </w:rPr>
        <w:t>Requests</w:t>
      </w:r>
      <w:r w:rsidRPr="00762719">
        <w:rPr>
          <w:rFonts w:ascii="Source Sans Pro" w:hAnsi="Source Sans Pro" w:cs="Source Sans Pro"/>
          <w:sz w:val="22"/>
          <w:szCs w:val="22"/>
        </w:rPr>
        <w:t>`, or `</w:t>
      </w:r>
      <w:proofErr w:type="spellStart"/>
      <w:r w:rsidRPr="00762719">
        <w:rPr>
          <w:rFonts w:ascii="Source Sans Pro" w:hAnsi="Source Sans Pro" w:cs="Source Sans Pro"/>
          <w:i/>
          <w:iCs/>
          <w:sz w:val="22"/>
          <w:szCs w:val="22"/>
        </w:rPr>
        <w:t>Gevent</w:t>
      </w:r>
      <w:proofErr w:type="spellEnd"/>
      <w:r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1"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Any dependencies that are old, or missing, will be automatically downloaded and installed. 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9270EB" w:rsidRDefault="00E370F8" w:rsidP="009270EB">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Must run as </w:t>
      </w:r>
      <w:r w:rsidR="00E370F8" w:rsidRPr="00576967">
        <w:rPr>
          <w:rFonts w:ascii="Source Sans Pro" w:hAnsi="Source Sans Pro" w:cs="Source Sans Pro"/>
          <w:b/>
          <w:sz w:val="22"/>
          <w:szCs w:val="22"/>
        </w:rPr>
        <w:t>ROOT</w:t>
      </w:r>
      <w:r w:rsidR="00E370F8" w:rsidRPr="00632A6B">
        <w:rPr>
          <w:rFonts w:ascii="Source Sans Pro" w:hAnsi="Source Sans Pro" w:cs="Source Sans Pro"/>
          <w:sz w:val="22"/>
          <w:szCs w:val="22"/>
        </w:rPr>
        <w:t>;</w:t>
      </w:r>
    </w:p>
    <w:p w:rsidR="00793114" w:rsidRPr="00576967"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w:t>
      </w:r>
      <w:r w:rsidR="007E7882">
        <w:rPr>
          <w:rFonts w:ascii="Source Sans Pro" w:hAnsi="Source Sans Pro" w:cs="Source Sans Pro"/>
          <w:sz w:val="22"/>
          <w:szCs w:val="22"/>
        </w:rPr>
        <w:t>one</w:t>
      </w:r>
      <w:r w:rsidR="00953A3E">
        <w:rPr>
          <w:rFonts w:ascii="Source Sans Pro" w:hAnsi="Source Sans Pro" w:cs="Source Sans Pro"/>
          <w:sz w:val="22"/>
          <w:szCs w:val="22"/>
        </w:rPr>
        <w:t xml:space="preserve"> or more </w:t>
      </w:r>
      <w:r w:rsidR="00E370F8" w:rsidRPr="00632A6B">
        <w:rPr>
          <w:rFonts w:ascii="Source Sans Pro" w:hAnsi="Source Sans Pro" w:cs="Source Sans Pro"/>
          <w:sz w:val="22"/>
          <w:szCs w:val="22"/>
        </w:rPr>
        <w:t>client service</w:t>
      </w:r>
      <w:r w:rsidR="00953A3E">
        <w:rPr>
          <w:rFonts w:ascii="Source Sans Pro" w:hAnsi="Source Sans Pro" w:cs="Source Sans Pro"/>
          <w:sz w:val="22"/>
          <w:szCs w:val="22"/>
        </w:rPr>
        <w:t>s,</w:t>
      </w:r>
      <w:r w:rsidR="00E370F8" w:rsidRPr="00632A6B">
        <w:rPr>
          <w:rFonts w:ascii="Source Sans Pro" w:hAnsi="Source Sans Pro" w:cs="Source Sans Pro"/>
          <w:sz w:val="22"/>
          <w:szCs w:val="22"/>
        </w:rPr>
        <w:t xml:space="preserve"> that run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576967">
        <w:rPr>
          <w:rFonts w:ascii="Source Sans Pro" w:hAnsi="Source Sans Pro" w:cs="Source Sans Pro"/>
          <w:sz w:val="22"/>
          <w:szCs w:val="22"/>
        </w:rPr>
        <w:t>, Java</w:t>
      </w:r>
      <w:r w:rsidR="00E370F8" w:rsidRPr="00632A6B">
        <w:rPr>
          <w:rFonts w:ascii="Source Sans Pro" w:hAnsi="Source Sans Pro" w:cs="Source Sans Pro"/>
          <w:sz w:val="22"/>
          <w:szCs w:val="22"/>
        </w:rPr>
        <w:t>).</w:t>
      </w:r>
      <w:r w:rsidR="00576967">
        <w:rPr>
          <w:rFonts w:ascii="Source Sans Pro" w:hAnsi="Source Sans Pro" w:cs="Source Sans Pro"/>
          <w:sz w:val="22"/>
          <w:szCs w:val="22"/>
        </w:rPr>
        <w:t xml:space="preserve"> It’s recommended to also </w:t>
      </w:r>
      <w:r w:rsidR="00576967" w:rsidRPr="00632A6B">
        <w:rPr>
          <w:rFonts w:ascii="Source Sans Pro" w:hAnsi="Source Sans Pro" w:cs="Source Sans Pro"/>
          <w:sz w:val="22"/>
          <w:szCs w:val="22"/>
        </w:rPr>
        <w:t xml:space="preserve">run as </w:t>
      </w:r>
      <w:r w:rsidR="00576967" w:rsidRPr="00576967">
        <w:rPr>
          <w:rFonts w:ascii="Source Sans Pro" w:hAnsi="Source Sans Pro" w:cs="Source Sans Pro"/>
          <w:b/>
          <w:sz w:val="22"/>
          <w:szCs w:val="22"/>
        </w:rPr>
        <w:t>ROOT</w:t>
      </w:r>
      <w:r w:rsidR="00576967"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697B75">
      <w:pPr>
        <w:numPr>
          <w:ilvl w:val="0"/>
          <w:numId w:val="12"/>
        </w:numPr>
        <w:jc w:val="both"/>
        <w:rPr>
          <w:rFonts w:ascii="Source Sans Pro" w:hAnsi="Source Sans Pro" w:cs="Source Sans Pro"/>
          <w:sz w:val="22"/>
          <w:szCs w:val="22"/>
        </w:rPr>
      </w:pPr>
      <w:r>
        <w:rPr>
          <w:rFonts w:ascii="Source Sans Pro" w:hAnsi="Source Sans Pro" w:cs="Source Sans Pro"/>
          <w:sz w:val="22"/>
          <w:szCs w:val="22"/>
        </w:rPr>
        <w:t>Central Engine</w:t>
      </w:r>
      <w:r w:rsidR="00576967">
        <w:rPr>
          <w:rFonts w:ascii="Source Sans Pro" w:hAnsi="Source Sans Pro" w:cs="Source Sans Pro"/>
          <w:sz w:val="22"/>
          <w:szCs w:val="22"/>
        </w:rPr>
        <w:t xml:space="preserve"> executable</w:t>
      </w:r>
      <w:r w:rsidR="00E370F8" w:rsidRPr="00632A6B">
        <w:rPr>
          <w:rFonts w:ascii="Source Sans Pro" w:hAnsi="Source Sans Pro" w:cs="Source Sans Pro"/>
          <w:sz w:val="22"/>
          <w:szCs w:val="22"/>
        </w:rPr>
        <w:t xml:space="preserve"> </w:t>
      </w:r>
      <w:r>
        <w:rPr>
          <w:rFonts w:ascii="Source Sans Pro" w:hAnsi="Source Sans Pro" w:cs="Source Sans Pro"/>
          <w:sz w:val="22"/>
          <w:szCs w:val="22"/>
        </w:rPr>
        <w:t>is</w:t>
      </w:r>
      <w:r w:rsidR="00E370F8" w:rsidRPr="00632A6B">
        <w:rPr>
          <w:rFonts w:ascii="Source Sans Pro" w:hAnsi="Source Sans Pro" w:cs="Source Sans Pro"/>
          <w:sz w:val="22"/>
          <w:szCs w:val="22"/>
        </w:rPr>
        <w:t xml:space="preserve"> located in `</w:t>
      </w:r>
      <w:r w:rsidR="00E370F8" w:rsidRPr="00632A6B">
        <w:rPr>
          <w:rFonts w:ascii="Source Sans Pro" w:hAnsi="Source Sans Pro" w:cs="Source Sans Pro"/>
          <w:i/>
          <w:iCs/>
          <w:sz w:val="22"/>
          <w:szCs w:val="22"/>
        </w:rPr>
        <w:t>/opt/twister/bin</w:t>
      </w:r>
      <w:r w:rsidR="00E370F8"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w:t>
      </w:r>
      <w:r w:rsidR="00576967">
        <w:rPr>
          <w:rFonts w:ascii="Source Sans Pro" w:hAnsi="Source Sans Pro" w:cs="Source Sans Pro"/>
          <w:sz w:val="22"/>
          <w:szCs w:val="22"/>
        </w:rPr>
        <w:t xml:space="preserve"> executable</w:t>
      </w:r>
      <w:r w:rsidRPr="00632A6B">
        <w:rPr>
          <w:rFonts w:ascii="Source Sans Pro" w:hAnsi="Source Sans Pro" w:cs="Source Sans Pro"/>
          <w:sz w:val="22"/>
          <w:szCs w:val="22"/>
        </w:rPr>
        <w:t xml:space="preserve">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EP service</w:t>
      </w:r>
      <w:r w:rsidR="00FC5F02">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576967"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Pr>
          <w:rFonts w:ascii="Source Code Pro" w:hAnsi="Source Code Pro" w:cs="Source Sans Pro"/>
          <w:b/>
          <w:bCs/>
          <w:color w:val="4C4C4C"/>
          <w:sz w:val="18"/>
          <w:szCs w:val="18"/>
        </w:rPr>
        <w:t>/opt/twister/bin/start_server</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r w:rsidR="00E3375E">
        <w:rPr>
          <w:rFonts w:ascii="Source Code Pro" w:hAnsi="Source Code Pro" w:cs="Source Sans Pro"/>
          <w:color w:val="4C4C4C"/>
          <w:sz w:val="18"/>
          <w:szCs w:val="18"/>
        </w:rPr>
        <w:t xml:space="preserve"> (ROOT recommended)</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proofErr w:type="gramStart"/>
      <w:r w:rsidRPr="00632A6B">
        <w:rPr>
          <w:rFonts w:ascii="Source Code Pro" w:hAnsi="Source Code Pro" w:cs="Source Sans Pro"/>
          <w:b/>
          <w:bCs/>
          <w:color w:val="4C4C4C"/>
          <w:sz w:val="18"/>
          <w:szCs w:val="18"/>
        </w:rPr>
        <w:t>python</w:t>
      </w:r>
      <w:proofErr w:type="gramEnd"/>
      <w:r w:rsidRPr="00632A6B">
        <w:rPr>
          <w:rFonts w:ascii="Source Code Pro" w:hAnsi="Source Code Pro" w:cs="Source Sans Pro"/>
          <w:b/>
          <w:bCs/>
          <w:color w:val="4C4C4C"/>
          <w:sz w:val="18"/>
          <w:szCs w:val="18"/>
        </w:rPr>
        <w:t xml:space="preserve">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jc w:val="both"/>
        <w:rPr>
          <w:rFonts w:ascii="Source Sans Pro" w:hAnsi="Source Sans Pro" w:cs="Source Sans Pro"/>
          <w:i/>
          <w:iCs/>
          <w:sz w:val="22"/>
          <w:szCs w:val="22"/>
        </w:rPr>
      </w:pPr>
    </w:p>
    <w:p w:rsidR="00772444" w:rsidRDefault="00772444">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sz w:val="22"/>
          <w:szCs w:val="22"/>
        </w:rPr>
        <w:t>f</w:t>
      </w:r>
      <w:r w:rsidR="008F154C" w:rsidRPr="00632A6B">
        <w:rPr>
          <w:rFonts w:ascii="Source Sans Pro" w:hAnsi="Source Sans Pro" w:cs="Source Sans Pro"/>
          <w:sz w:val="22"/>
          <w:szCs w:val="22"/>
        </w:rPr>
        <w:t>or</w:t>
      </w:r>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http://localhost:8000/rest</w:t>
      </w:r>
      <w:r w:rsidR="00E370F8" w:rsidRPr="00632A6B">
        <w:rPr>
          <w:rFonts w:ascii="Source Sans Pro" w:hAnsi="Source Sans Pro" w:cs="Source Sans Pro"/>
          <w:sz w:val="22"/>
          <w:szCs w:val="22"/>
        </w:rPr>
        <w:t>`.</w:t>
      </w:r>
      <w:bookmarkStart w:id="4" w:name="_GoBack"/>
      <w:bookmarkEnd w:id="4"/>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7"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proofErr w:type="gramStart"/>
      <w:r w:rsidR="00C306B5" w:rsidRPr="00632A6B">
        <w:rPr>
          <w:rFonts w:ascii="Source Sans Pro" w:hAnsi="Source Sans Pro" w:cs="Source Sans Pro"/>
          <w:i/>
          <w:iCs/>
          <w:sz w:val="22"/>
          <w:szCs w:val="22"/>
        </w:rPr>
        <w:t>menu</w:t>
      </w:r>
      <w:r w:rsidR="000A4735">
        <w:rPr>
          <w:rFonts w:ascii="Source Sans Pro" w:hAnsi="Source Sans Pro" w:cs="Source Sans Pro"/>
          <w:i/>
          <w:iCs/>
          <w:sz w:val="22"/>
          <w:szCs w:val="22"/>
        </w:rPr>
        <w:t xml:space="preserve"> </w:t>
      </w:r>
      <w:r w:rsidR="00C306B5">
        <w:rPr>
          <w:rFonts w:ascii="Source Sans Pro" w:hAnsi="Source Sans Pro" w:cs="Source Sans Pro"/>
          <w:i/>
          <w:iCs/>
          <w:sz w:val="22"/>
          <w:szCs w:val="22"/>
        </w:rPr>
        <w:t>:</w:t>
      </w:r>
      <w:proofErr w:type="gramEnd"/>
      <w:r w:rsidR="00C306B5">
        <w:rPr>
          <w:rFonts w:ascii="Source Sans Pro" w:hAnsi="Source Sans Pro" w:cs="Source Sans Pro"/>
          <w:i/>
          <w:iCs/>
          <w:sz w:val="22"/>
          <w:szCs w:val="22"/>
        </w:rPr>
        <w:t xml:space="preserve"> </w:t>
      </w:r>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sidR="000A4735">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proofErr w:type="gramStart"/>
      <w:r w:rsidRPr="00632A6B">
        <w:rPr>
          <w:rFonts w:ascii="Source Sans Pro" w:hAnsi="Source Sans Pro" w:cs="Source Sans Pro"/>
          <w:sz w:val="22"/>
          <w:szCs w:val="22"/>
        </w:rPr>
        <w:t>on</w:t>
      </w:r>
      <w:r w:rsidR="00784620">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094F19" w:rsidRPr="00632A6B" w:rsidRDefault="00094F19">
      <w:pPr>
        <w:jc w:val="both"/>
        <w:rPr>
          <w:rFonts w:ascii="PT Serif" w:hAnsi="PT Serif" w:cs="Source Sans Pro"/>
          <w:b/>
          <w:bCs/>
          <w:sz w:val="28"/>
          <w:szCs w:val="28"/>
          <w:u w:val="single"/>
        </w:rPr>
      </w:pPr>
    </w:p>
    <w:p w:rsidR="00793114" w:rsidRPr="00632A6B" w:rsidRDefault="0078452E">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78100C5" wp14:editId="6B075E21">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4B30CA8" wp14:editId="33F93577">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7A84E50D" wp14:editId="57542739">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r w:rsidRPr="008D1BA9">
        <w:rPr>
          <w:rStyle w:val="Teletype"/>
          <w:rFonts w:ascii="Source Sans Pro" w:hAnsi="Source Sans Pro" w:cs="Source Sans Pro"/>
          <w:b/>
          <w:bCs/>
          <w:color w:val="808080" w:themeColor="background1" w:themeShade="80"/>
          <w:sz w:val="22"/>
          <w:szCs w:val="22"/>
        </w:rPr>
        <w:t>getResourceStatus</w:t>
      </w:r>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DF4BF0">
        <w:rPr>
          <w:rFonts w:ascii="Source Code Pro" w:hAnsi="Source Code Pro" w:cs="Source Sans Pro"/>
          <w:b/>
          <w:bCs/>
          <w:color w:val="000000"/>
          <w:sz w:val="18"/>
          <w:szCs w:val="18"/>
        </w:rPr>
        <w:t>renResource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color w:val="000000"/>
          <w:sz w:val="22"/>
          <w:szCs w:val="22"/>
        </w:rPr>
      </w:pPr>
    </w:p>
    <w:p w:rsidR="00793114" w:rsidRPr="00AF61E4" w:rsidRDefault="00E370F8" w:rsidP="00DF3EBA">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rsidP="00DF3EBA">
      <w:pPr>
        <w:spacing w:line="276" w:lineRule="auto"/>
        <w:jc w:val="both"/>
        <w:rPr>
          <w:rFonts w:ascii="Source Sans Pro" w:hAnsi="Source Sans Pro" w:cs="Source Sans Pro"/>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color w:val="000000"/>
          <w:sz w:val="20"/>
          <w:szCs w:val="20"/>
        </w:rPr>
      </w:pPr>
      <w:proofErr w:type="spellStart"/>
      <w:r w:rsidRPr="00797DD9">
        <w:rPr>
          <w:rFonts w:ascii="Source Code Pro" w:hAnsi="Source Code Pro" w:cs="Source Sans Pro"/>
          <w:b/>
          <w:bCs/>
          <w:color w:val="000000"/>
          <w:sz w:val="20"/>
          <w:szCs w:val="20"/>
        </w:rPr>
        <w:t>getResource</w:t>
      </w:r>
      <w:proofErr w:type="spellEnd"/>
      <w:r w:rsidRPr="00632A6B">
        <w:rPr>
          <w:rFonts w:ascii="Source Code Pro" w:hAnsi="Source Code Pro" w:cs="Source Sans Pro"/>
          <w:color w:val="000000"/>
          <w:sz w:val="18"/>
          <w:szCs w:val="18"/>
        </w:rPr>
        <w:t>(</w:t>
      </w:r>
      <w:r w:rsidR="008D1BA9">
        <w:rPr>
          <w:rFonts w:ascii="Source Code Pro" w:hAnsi="Source Code Pro" w:cs="Source Sans Pro"/>
          <w:color w:val="000000"/>
          <w:sz w:val="18"/>
          <w:szCs w:val="18"/>
        </w:rPr>
        <w:t xml:space="preserve"> </w:t>
      </w:r>
      <w:r w:rsidR="008D1BA9" w:rsidRPr="008D1BA9">
        <w:rPr>
          <w:rStyle w:val="Teletype"/>
          <w:rFonts w:ascii="Source Code Pro" w:hAnsi="Source Code Pro" w:cs="Source Sans Pro"/>
          <w:sz w:val="18"/>
          <w:szCs w:val="18"/>
        </w:rPr>
        <w:t>ID or full path</w:t>
      </w:r>
      <w:r w:rsidR="008D1BA9">
        <w:rPr>
          <w:rStyle w:val="Teletype"/>
          <w:rFonts w:ascii="Source Sans Pro" w:hAnsi="Source Sans Pro" w:cs="Source Sans Pro"/>
          <w:sz w:val="22"/>
          <w:szCs w:val="22"/>
        </w:rPr>
        <w:t xml:space="preserve"> </w:t>
      </w:r>
      <w:r w:rsidRPr="00632A6B">
        <w:rPr>
          <w:rFonts w:ascii="Source Code Pro" w:hAnsi="Source Code Pro" w:cs="Source Sans Pro"/>
          <w:color w:val="000000"/>
          <w:sz w:val="18"/>
          <w:szCs w:val="18"/>
        </w:rPr>
        <w:t>)</w:t>
      </w:r>
      <w:r>
        <w:rPr>
          <w:rFonts w:ascii="Source Sans Pro" w:hAnsi="Source Sans Pro" w:cs="Source Sans Pro"/>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color w:val="000000"/>
          <w:sz w:val="20"/>
          <w:szCs w:val="20"/>
        </w:rPr>
      </w:pPr>
      <w:proofErr w:type="spellStart"/>
      <w:r w:rsidRPr="00797DD9">
        <w:rPr>
          <w:rFonts w:ascii="Source Code Pro" w:hAnsi="Source Code Pro" w:cs="Source Sans Pro"/>
          <w:b/>
          <w:bCs/>
          <w:color w:val="000000"/>
          <w:sz w:val="20"/>
          <w:szCs w:val="20"/>
        </w:rPr>
        <w:t>setResource</w:t>
      </w:r>
      <w:proofErr w:type="spellEnd"/>
      <w:r w:rsidRPr="00632A6B">
        <w:rPr>
          <w:rFonts w:ascii="Source Code Pro" w:hAnsi="Source Code Pro" w:cs="Source Sans Pro"/>
          <w:color w:val="000000"/>
          <w:sz w:val="18"/>
          <w:szCs w:val="18"/>
        </w:rPr>
        <w:t>(</w:t>
      </w:r>
      <w:r w:rsidR="008D1BA9">
        <w:rPr>
          <w:rFonts w:ascii="Source Code Pro" w:hAnsi="Source Code Pro" w:cs="Source Sans Pro"/>
          <w:color w:val="000000"/>
          <w:sz w:val="18"/>
          <w:szCs w:val="18"/>
        </w:rPr>
        <w:t xml:space="preserve"> </w:t>
      </w:r>
      <w:r w:rsidR="008D1BA9">
        <w:rPr>
          <w:rStyle w:val="Teletype"/>
          <w:rFonts w:ascii="Source Code Pro" w:hAnsi="Source Code Pro" w:cs="Source Sans Pro"/>
          <w:sz w:val="18"/>
          <w:szCs w:val="18"/>
        </w:rPr>
        <w:t xml:space="preserve">ID or full path, </w:t>
      </w:r>
      <w:r w:rsidR="008D1BA9" w:rsidRPr="008D1BA9">
        <w:rPr>
          <w:rStyle w:val="Teletype"/>
          <w:rFonts w:ascii="Source Code Pro" w:hAnsi="Source Code Pro" w:cs="Source Sans Pro"/>
          <w:sz w:val="18"/>
          <w:szCs w:val="18"/>
        </w:rPr>
        <w:t>new name</w:t>
      </w:r>
      <w:r w:rsidRPr="00632A6B">
        <w:rPr>
          <w:rFonts w:ascii="Source Code Pro" w:hAnsi="Source Code Pro" w:cs="Source Sans Pro"/>
          <w:color w:val="000000"/>
          <w:sz w:val="18"/>
          <w:szCs w:val="18"/>
        </w:rPr>
        <w:t xml:space="preserve"> )</w:t>
      </w:r>
      <w:r>
        <w:rPr>
          <w:rFonts w:ascii="Source Sans Pro" w:hAnsi="Source Sans Pro" w:cs="Source Sans Pro"/>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color w:val="000000"/>
          <w:sz w:val="20"/>
          <w:szCs w:val="20"/>
        </w:rPr>
      </w:pPr>
      <w:proofErr w:type="spellStart"/>
      <w:r>
        <w:rPr>
          <w:rFonts w:ascii="Source Code Pro" w:hAnsi="Source Code Pro" w:cs="Source Sans Pro"/>
          <w:b/>
          <w:bCs/>
          <w:color w:val="000000"/>
          <w:sz w:val="20"/>
          <w:szCs w:val="20"/>
        </w:rPr>
        <w:t>ren</w:t>
      </w:r>
      <w:r w:rsidRPr="00797DD9">
        <w:rPr>
          <w:rFonts w:ascii="Source Code Pro" w:hAnsi="Source Code Pro" w:cs="Source Sans Pro"/>
          <w:b/>
          <w:bCs/>
          <w:color w:val="000000"/>
          <w:sz w:val="20"/>
          <w:szCs w:val="20"/>
        </w:rPr>
        <w:t>Resource</w:t>
      </w:r>
      <w:proofErr w:type="spellEnd"/>
      <w:r w:rsidRPr="00632A6B">
        <w:rPr>
          <w:rFonts w:ascii="Source Code Pro" w:hAnsi="Source Code Pro" w:cs="Source Sans Pro"/>
          <w:color w:val="000000"/>
          <w:sz w:val="18"/>
          <w:szCs w:val="18"/>
        </w:rPr>
        <w:t>(</w:t>
      </w:r>
      <w:r>
        <w:rPr>
          <w:rFonts w:ascii="Source Code Pro" w:hAnsi="Source Code Pro" w:cs="Source Sans Pro"/>
          <w:color w:val="000000"/>
          <w:sz w:val="18"/>
          <w:szCs w:val="18"/>
        </w:rPr>
        <w:t xml:space="preserve"> </w:t>
      </w:r>
      <w:r w:rsidRPr="008D1BA9">
        <w:rPr>
          <w:rStyle w:val="Teletype"/>
          <w:rFonts w:ascii="Source Code Pro" w:hAnsi="Source Code Pro" w:cs="Source Sans Pro"/>
          <w:sz w:val="18"/>
          <w:szCs w:val="18"/>
        </w:rPr>
        <w:t>ID or full path,  new name</w:t>
      </w:r>
      <w:r w:rsidRPr="00632A6B">
        <w:rPr>
          <w:rFonts w:ascii="Source Code Pro" w:hAnsi="Source Code Pro" w:cs="Source Sans Pro"/>
          <w:color w:val="000000"/>
          <w:sz w:val="18"/>
          <w:szCs w:val="18"/>
        </w:rPr>
        <w:t xml:space="preserve"> )</w:t>
      </w:r>
      <w:r>
        <w:rPr>
          <w:rFonts w:ascii="Source Sans Pro" w:hAnsi="Source Sans Pro" w:cs="Source Sans Pro"/>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color w:val="000000"/>
          <w:sz w:val="20"/>
          <w:szCs w:val="20"/>
        </w:rPr>
      </w:pPr>
      <w:proofErr w:type="spellStart"/>
      <w:r w:rsidRPr="00797DD9">
        <w:rPr>
          <w:rFonts w:ascii="Source Code Pro" w:hAnsi="Source Code Pro" w:cs="Source Sans Pro"/>
          <w:b/>
          <w:bCs/>
          <w:color w:val="000000"/>
          <w:sz w:val="20"/>
          <w:szCs w:val="20"/>
        </w:rPr>
        <w:t>deleteResource</w:t>
      </w:r>
      <w:proofErr w:type="spellEnd"/>
      <w:r w:rsidRPr="00632A6B">
        <w:rPr>
          <w:rFonts w:ascii="Source Code Pro" w:hAnsi="Source Code Pro" w:cs="Source Sans Pro"/>
          <w:color w:val="000000"/>
          <w:sz w:val="18"/>
          <w:szCs w:val="18"/>
        </w:rPr>
        <w:t>(</w:t>
      </w:r>
      <w:r>
        <w:rPr>
          <w:rFonts w:ascii="Source Code Pro" w:hAnsi="Source Code Pro" w:cs="Source Sans Pro"/>
          <w:color w:val="000000"/>
          <w:sz w:val="18"/>
          <w:szCs w:val="18"/>
        </w:rPr>
        <w:t xml:space="preserve"> </w:t>
      </w:r>
      <w:r>
        <w:rPr>
          <w:rStyle w:val="Teletype"/>
          <w:rFonts w:ascii="Source Code Pro" w:hAnsi="Source Code Pro" w:cs="Source Sans Pro"/>
          <w:sz w:val="18"/>
          <w:szCs w:val="18"/>
        </w:rPr>
        <w:t xml:space="preserve">ID or full path </w:t>
      </w:r>
      <w:r w:rsidRPr="00632A6B">
        <w:rPr>
          <w:rFonts w:ascii="Source Code Pro" w:hAnsi="Source Code Pro" w:cs="Source Sans Pro"/>
          <w:color w:val="000000"/>
          <w:sz w:val="18"/>
          <w:szCs w:val="18"/>
        </w:rPr>
        <w:t>)</w:t>
      </w:r>
      <w:r>
        <w:rPr>
          <w:rFonts w:ascii="Source Sans Pro" w:hAnsi="Source Sans Pro" w:cs="Source Sans Pro"/>
          <w:color w:val="000000"/>
          <w:sz w:val="22"/>
          <w:szCs w:val="22"/>
        </w:rPr>
        <w:t xml:space="preserve"> :</w:t>
      </w:r>
      <w:r w:rsidRPr="00797DD9">
        <w:rPr>
          <w:rFonts w:ascii="Source Sans Pro" w:hAnsi="Source Sans Pro" w:cs="Source Sans Pro"/>
          <w:color w:val="000000"/>
          <w:sz w:val="22"/>
          <w:szCs w:val="22"/>
        </w:rPr>
        <w:t xml:space="preserve"> </w:t>
      </w:r>
      <w:r>
        <w:rPr>
          <w:rFonts w:ascii="Source Sans Pro" w:hAnsi="Source Sans Pro" w:cs="Source Sans Pro"/>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color w:val="808080" w:themeColor="background1" w:themeShade="80"/>
          <w:sz w:val="20"/>
          <w:szCs w:val="20"/>
        </w:rPr>
      </w:pPr>
      <w:proofErr w:type="spellStart"/>
      <w:r w:rsidRPr="00ED44B0">
        <w:rPr>
          <w:rFonts w:ascii="Source Code Pro" w:hAnsi="Source Code Pro" w:cs="Source Sans Pro"/>
          <w:b/>
          <w:bCs/>
          <w:color w:val="808080" w:themeColor="background1" w:themeShade="80"/>
          <w:sz w:val="20"/>
          <w:szCs w:val="20"/>
        </w:rPr>
        <w:t>getResourceStatus</w:t>
      </w:r>
      <w:proofErr w:type="spellEnd"/>
      <w:r w:rsidRPr="00ED44B0">
        <w:rPr>
          <w:rFonts w:ascii="Source Code Pro" w:hAnsi="Source Code Pro" w:cs="Source Sans Pro"/>
          <w:color w:val="808080" w:themeColor="background1" w:themeShade="80"/>
          <w:sz w:val="18"/>
          <w:szCs w:val="18"/>
        </w:rPr>
        <w:t>(</w:t>
      </w:r>
      <w:r w:rsidR="008D1BA9" w:rsidRPr="00ED44B0">
        <w:rPr>
          <w:rFonts w:ascii="Source Code Pro" w:hAnsi="Source Code Pro" w:cs="Source Sans Pro"/>
          <w:color w:val="808080" w:themeColor="background1" w:themeShade="80"/>
          <w:sz w:val="18"/>
          <w:szCs w:val="18"/>
        </w:rPr>
        <w:t xml:space="preserve"> </w:t>
      </w:r>
      <w:r w:rsidR="008D1BA9" w:rsidRPr="00ED44B0">
        <w:rPr>
          <w:rStyle w:val="Teletype"/>
          <w:rFonts w:ascii="Source Code Pro" w:hAnsi="Source Code Pro" w:cs="Source Sans Pro"/>
          <w:color w:val="808080" w:themeColor="background1" w:themeShade="80"/>
          <w:sz w:val="18"/>
          <w:szCs w:val="18"/>
        </w:rPr>
        <w:t>ID or full path</w:t>
      </w:r>
      <w:r w:rsidRPr="00ED44B0">
        <w:rPr>
          <w:rFonts w:ascii="Source Code Pro" w:hAnsi="Source Code Pro" w:cs="Source Sans Pro"/>
          <w:color w:val="808080" w:themeColor="background1" w:themeShade="80"/>
          <w:sz w:val="18"/>
          <w:szCs w:val="18"/>
        </w:rPr>
        <w:t xml:space="preserve"> )</w:t>
      </w:r>
      <w:r w:rsidRPr="00ED44B0">
        <w:rPr>
          <w:rFonts w:ascii="Source Sans Pro" w:hAnsi="Source Sans Pro" w:cs="Source Sans Pro"/>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color w:val="808080" w:themeColor="background1" w:themeShade="80"/>
          <w:sz w:val="20"/>
          <w:szCs w:val="20"/>
        </w:rPr>
      </w:pPr>
      <w:proofErr w:type="spellStart"/>
      <w:r w:rsidRPr="00ED44B0">
        <w:rPr>
          <w:rFonts w:ascii="Source Code Pro" w:hAnsi="Source Code Pro" w:cs="Source Sans Pro"/>
          <w:b/>
          <w:bCs/>
          <w:color w:val="808080" w:themeColor="background1" w:themeShade="80"/>
          <w:sz w:val="20"/>
          <w:szCs w:val="20"/>
        </w:rPr>
        <w:t>reserveResource</w:t>
      </w:r>
      <w:proofErr w:type="spellEnd"/>
      <w:r w:rsidRPr="00ED44B0">
        <w:rPr>
          <w:rFonts w:ascii="Source Code Pro" w:hAnsi="Source Code Pro" w:cs="Source Sans Pro"/>
          <w:color w:val="808080" w:themeColor="background1" w:themeShade="80"/>
          <w:sz w:val="18"/>
          <w:szCs w:val="18"/>
        </w:rPr>
        <w:t>(</w:t>
      </w:r>
      <w:r w:rsidR="008D1BA9" w:rsidRPr="00ED44B0">
        <w:rPr>
          <w:rFonts w:ascii="Source Code Pro" w:hAnsi="Source Code Pro" w:cs="Source Sans Pro"/>
          <w:color w:val="808080" w:themeColor="background1" w:themeShade="80"/>
          <w:sz w:val="18"/>
          <w:szCs w:val="18"/>
        </w:rPr>
        <w:t xml:space="preserve"> </w:t>
      </w:r>
      <w:r w:rsidR="008D1BA9" w:rsidRPr="00ED44B0">
        <w:rPr>
          <w:rStyle w:val="Teletype"/>
          <w:rFonts w:ascii="Source Code Pro" w:hAnsi="Source Code Pro" w:cs="Source Sans Pro"/>
          <w:color w:val="808080" w:themeColor="background1" w:themeShade="80"/>
          <w:sz w:val="18"/>
          <w:szCs w:val="18"/>
        </w:rPr>
        <w:t>ID or full path</w:t>
      </w:r>
      <w:r w:rsidRPr="00ED44B0">
        <w:rPr>
          <w:rFonts w:ascii="Source Code Pro" w:hAnsi="Source Code Pro" w:cs="Source Sans Pro"/>
          <w:color w:val="808080" w:themeColor="background1" w:themeShade="80"/>
          <w:sz w:val="18"/>
          <w:szCs w:val="18"/>
        </w:rPr>
        <w:t xml:space="preserve"> )</w:t>
      </w:r>
      <w:r w:rsidRPr="00ED44B0">
        <w:rPr>
          <w:rFonts w:ascii="Source Sans Pro" w:hAnsi="Source Sans Pro" w:cs="Source Sans Pro"/>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bookmarkStart w:id="10" w:name="Performance_and_troubleshooting"/>
      <w:r w:rsidRPr="00632A6B">
        <w:rPr>
          <w:rFonts w:ascii="PT Serif" w:hAnsi="PT Serif" w:cs="Source Sans Pro"/>
          <w:b/>
          <w:bCs/>
          <w:sz w:val="28"/>
          <w:szCs w:val="28"/>
          <w:u w:val="single"/>
        </w:rPr>
        <w:lastRenderedPageBreak/>
        <w:t>10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r w:rsidR="002E3A6D">
        <w:rPr>
          <w:rFonts w:ascii="Source Sans Pro" w:hAnsi="Source Sans Pro" w:cs="Source Sans Pro"/>
          <w:i/>
          <w:iCs/>
          <w:color w:val="800000"/>
          <w:sz w:val="22"/>
          <w:szCs w:val="22"/>
        </w:rPr>
        <w:t xml:space="preserve"> </w:t>
      </w: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r w:rsidR="002E3A6D">
        <w:rPr>
          <w:rFonts w:ascii="Source Sans Pro" w:hAnsi="Source Sans Pro" w:cs="Source Sans Pro"/>
          <w:sz w:val="22"/>
          <w:szCs w:val="22"/>
        </w:rPr>
        <w:t xml:space="preserve"> </w:t>
      </w: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/twister/.twister_cache/</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Pr="00632A6B" w:rsidRDefault="009448BF">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509AD"/>
    <w:rsid w:val="00061BC0"/>
    <w:rsid w:val="00062452"/>
    <w:rsid w:val="000719CA"/>
    <w:rsid w:val="000816BE"/>
    <w:rsid w:val="00094F19"/>
    <w:rsid w:val="000A4735"/>
    <w:rsid w:val="000C0D6C"/>
    <w:rsid w:val="0013029E"/>
    <w:rsid w:val="00133832"/>
    <w:rsid w:val="00163394"/>
    <w:rsid w:val="001C7477"/>
    <w:rsid w:val="00226E52"/>
    <w:rsid w:val="00280FAE"/>
    <w:rsid w:val="00281278"/>
    <w:rsid w:val="00290EC0"/>
    <w:rsid w:val="002C1B8B"/>
    <w:rsid w:val="002D15E8"/>
    <w:rsid w:val="002D79DE"/>
    <w:rsid w:val="002E3A6D"/>
    <w:rsid w:val="002F00BD"/>
    <w:rsid w:val="0030017C"/>
    <w:rsid w:val="003173D5"/>
    <w:rsid w:val="00332483"/>
    <w:rsid w:val="003520C0"/>
    <w:rsid w:val="00372284"/>
    <w:rsid w:val="00390FD3"/>
    <w:rsid w:val="003926D9"/>
    <w:rsid w:val="003D4D27"/>
    <w:rsid w:val="003F0E88"/>
    <w:rsid w:val="003F56EA"/>
    <w:rsid w:val="00427AB8"/>
    <w:rsid w:val="00434470"/>
    <w:rsid w:val="00445165"/>
    <w:rsid w:val="0045769E"/>
    <w:rsid w:val="004641AF"/>
    <w:rsid w:val="00477647"/>
    <w:rsid w:val="004A6F81"/>
    <w:rsid w:val="004B1FDB"/>
    <w:rsid w:val="004D48AB"/>
    <w:rsid w:val="00517CA2"/>
    <w:rsid w:val="00522C6F"/>
    <w:rsid w:val="00541027"/>
    <w:rsid w:val="00543809"/>
    <w:rsid w:val="00545E94"/>
    <w:rsid w:val="005468DF"/>
    <w:rsid w:val="00550E3D"/>
    <w:rsid w:val="00553B22"/>
    <w:rsid w:val="00554AD0"/>
    <w:rsid w:val="00576967"/>
    <w:rsid w:val="005B55D8"/>
    <w:rsid w:val="005E7300"/>
    <w:rsid w:val="0060327D"/>
    <w:rsid w:val="00612240"/>
    <w:rsid w:val="00632A6B"/>
    <w:rsid w:val="00645032"/>
    <w:rsid w:val="00657CBD"/>
    <w:rsid w:val="006630CB"/>
    <w:rsid w:val="0066423A"/>
    <w:rsid w:val="00674EBD"/>
    <w:rsid w:val="006821FF"/>
    <w:rsid w:val="00697B75"/>
    <w:rsid w:val="006A5CD8"/>
    <w:rsid w:val="006C6D31"/>
    <w:rsid w:val="006F3F24"/>
    <w:rsid w:val="00702EC1"/>
    <w:rsid w:val="00717F2D"/>
    <w:rsid w:val="00731196"/>
    <w:rsid w:val="00734B82"/>
    <w:rsid w:val="00752FB4"/>
    <w:rsid w:val="00753669"/>
    <w:rsid w:val="00762719"/>
    <w:rsid w:val="0076425B"/>
    <w:rsid w:val="00767898"/>
    <w:rsid w:val="00772444"/>
    <w:rsid w:val="0078452E"/>
    <w:rsid w:val="00784620"/>
    <w:rsid w:val="00793114"/>
    <w:rsid w:val="00797DD9"/>
    <w:rsid w:val="007A2034"/>
    <w:rsid w:val="007A5EF0"/>
    <w:rsid w:val="007B5299"/>
    <w:rsid w:val="007D4F64"/>
    <w:rsid w:val="007D5EAE"/>
    <w:rsid w:val="007E7882"/>
    <w:rsid w:val="007F053E"/>
    <w:rsid w:val="007F2310"/>
    <w:rsid w:val="00800F6A"/>
    <w:rsid w:val="00813042"/>
    <w:rsid w:val="008154E6"/>
    <w:rsid w:val="008347E8"/>
    <w:rsid w:val="00855F45"/>
    <w:rsid w:val="00856132"/>
    <w:rsid w:val="00885107"/>
    <w:rsid w:val="008948D2"/>
    <w:rsid w:val="008A32B7"/>
    <w:rsid w:val="008B10ED"/>
    <w:rsid w:val="008D1BA9"/>
    <w:rsid w:val="008D54D4"/>
    <w:rsid w:val="008F154C"/>
    <w:rsid w:val="008F2F45"/>
    <w:rsid w:val="00914B3A"/>
    <w:rsid w:val="00915F4B"/>
    <w:rsid w:val="009270EB"/>
    <w:rsid w:val="009448BF"/>
    <w:rsid w:val="00945DCB"/>
    <w:rsid w:val="00953A3E"/>
    <w:rsid w:val="00970AC5"/>
    <w:rsid w:val="00970D14"/>
    <w:rsid w:val="0097277E"/>
    <w:rsid w:val="009858EB"/>
    <w:rsid w:val="009A6A6D"/>
    <w:rsid w:val="009B6B33"/>
    <w:rsid w:val="009B732B"/>
    <w:rsid w:val="009C203A"/>
    <w:rsid w:val="009D08B9"/>
    <w:rsid w:val="009F41D9"/>
    <w:rsid w:val="00A46B47"/>
    <w:rsid w:val="00A66E55"/>
    <w:rsid w:val="00A76DCA"/>
    <w:rsid w:val="00A80A91"/>
    <w:rsid w:val="00A83C93"/>
    <w:rsid w:val="00A9686A"/>
    <w:rsid w:val="00AA4851"/>
    <w:rsid w:val="00AD0B99"/>
    <w:rsid w:val="00AF61E4"/>
    <w:rsid w:val="00B058D6"/>
    <w:rsid w:val="00B1239F"/>
    <w:rsid w:val="00B26BF3"/>
    <w:rsid w:val="00B513A6"/>
    <w:rsid w:val="00B97888"/>
    <w:rsid w:val="00BA05BA"/>
    <w:rsid w:val="00BA613B"/>
    <w:rsid w:val="00BA6782"/>
    <w:rsid w:val="00BB5041"/>
    <w:rsid w:val="00BB7128"/>
    <w:rsid w:val="00BB755F"/>
    <w:rsid w:val="00BD0719"/>
    <w:rsid w:val="00BF0D54"/>
    <w:rsid w:val="00BF4548"/>
    <w:rsid w:val="00C20DE4"/>
    <w:rsid w:val="00C2576B"/>
    <w:rsid w:val="00C306B5"/>
    <w:rsid w:val="00C31ECE"/>
    <w:rsid w:val="00C32C51"/>
    <w:rsid w:val="00C6257D"/>
    <w:rsid w:val="00C7640F"/>
    <w:rsid w:val="00CA2430"/>
    <w:rsid w:val="00CA41D7"/>
    <w:rsid w:val="00CD5970"/>
    <w:rsid w:val="00D2276F"/>
    <w:rsid w:val="00D42AF4"/>
    <w:rsid w:val="00D451B0"/>
    <w:rsid w:val="00D50090"/>
    <w:rsid w:val="00D823AC"/>
    <w:rsid w:val="00D958F3"/>
    <w:rsid w:val="00DB6011"/>
    <w:rsid w:val="00DB6F48"/>
    <w:rsid w:val="00DC30DC"/>
    <w:rsid w:val="00DC3F9B"/>
    <w:rsid w:val="00DC701B"/>
    <w:rsid w:val="00DE0455"/>
    <w:rsid w:val="00DE5432"/>
    <w:rsid w:val="00DE7870"/>
    <w:rsid w:val="00DF3EBA"/>
    <w:rsid w:val="00DF4BF0"/>
    <w:rsid w:val="00E22D6F"/>
    <w:rsid w:val="00E266EC"/>
    <w:rsid w:val="00E26D6D"/>
    <w:rsid w:val="00E319BC"/>
    <w:rsid w:val="00E3218A"/>
    <w:rsid w:val="00E3375E"/>
    <w:rsid w:val="00E370F8"/>
    <w:rsid w:val="00E606B7"/>
    <w:rsid w:val="00E67C3E"/>
    <w:rsid w:val="00E83786"/>
    <w:rsid w:val="00E83875"/>
    <w:rsid w:val="00E877CD"/>
    <w:rsid w:val="00EC40C2"/>
    <w:rsid w:val="00EC4615"/>
    <w:rsid w:val="00ED44B0"/>
    <w:rsid w:val="00ED6AA0"/>
    <w:rsid w:val="00F0116C"/>
    <w:rsid w:val="00F04A51"/>
    <w:rsid w:val="00F201A2"/>
    <w:rsid w:val="00F24276"/>
    <w:rsid w:val="00F3332F"/>
    <w:rsid w:val="00F73B08"/>
    <w:rsid w:val="00F84E89"/>
    <w:rsid w:val="00F87461"/>
    <w:rsid w:val="00F905C4"/>
    <w:rsid w:val="00FA25E5"/>
    <w:rsid w:val="00FC5F02"/>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07/relationships/hdphoto" Target="media/hdphoto2.wdp"/><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github.com/Luxoft/Twister" TargetMode="External"/><Relationship Id="rId12" Type="http://schemas.openxmlformats.org/officeDocument/2006/relationships/image" Target="media/image2.png"/><Relationship Id="rId17" Type="http://schemas.openxmlformats.org/officeDocument/2006/relationships/hyperlink" Target="http://localhost/twist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ip-installer.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hyperlink" Target="https://github.com/luxoft/twister/" TargetMode="External"/><Relationship Id="rId19" Type="http://schemas.openxmlformats.org/officeDocument/2006/relationships/image" Target="media/image8.png"/><Relationship Id="rId31" Type="http://schemas.openxmlformats.org/officeDocument/2006/relationships/image" Target="media/image20.png"/><Relationship Id="rId44" Type="http://schemas.microsoft.com/office/2007/relationships/hdphoto" Target="media/hdphoto3.wdp"/><Relationship Id="rId52" Type="http://schemas.openxmlformats.org/officeDocument/2006/relationships/fontTable" Target="fontTable.xml"/><Relationship Id="rId4" Type="http://schemas.microsoft.com/office/2007/relationships/stylesWithEffects" Target="stylesWithEffect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CD276-9357-4DA0-92FF-A673898EF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28</Pages>
  <Words>5283</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35327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191</cp:revision>
  <cp:lastPrinted>2013-05-30T13:19:00Z</cp:lastPrinted>
  <dcterms:created xsi:type="dcterms:W3CDTF">2013-04-03T13:27:00Z</dcterms:created>
  <dcterms:modified xsi:type="dcterms:W3CDTF">2013-06-13T08:25:00Z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