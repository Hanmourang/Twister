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center" w:tblpY="1375"/>
        <w:tblW w:w="9029" w:type="dxa"/>
        <w:tblLayout w:type="fixed"/>
        <w:tblLook w:val="0000" w:firstRow="0" w:lastRow="0" w:firstColumn="0" w:lastColumn="0" w:noHBand="0" w:noVBand="0"/>
      </w:tblPr>
      <w:tblGrid>
        <w:gridCol w:w="942"/>
        <w:gridCol w:w="3897"/>
        <w:gridCol w:w="37"/>
        <w:gridCol w:w="923"/>
        <w:gridCol w:w="314"/>
        <w:gridCol w:w="2916"/>
      </w:tblGrid>
      <w:tr w:rsidR="007E6402" w:rsidRPr="00AB4096" w:rsidTr="000E6CEA">
        <w:trPr>
          <w:trHeight w:val="1116"/>
        </w:trPr>
        <w:tc>
          <w:tcPr>
            <w:tcW w:w="942" w:type="dxa"/>
            <w:tcBorders>
              <w:bottom w:val="single" w:sz="4" w:space="0" w:color="auto"/>
            </w:tcBorders>
            <w:vAlign w:val="bottom"/>
          </w:tcPr>
          <w:p w:rsidR="007E6402" w:rsidRPr="00AB4096" w:rsidRDefault="007E6402" w:rsidP="00E0217B">
            <w:pPr>
              <w:jc w:val="center"/>
              <w:rPr>
                <w:rFonts w:asciiTheme="minorHAnsi" w:hAnsiTheme="minorHAnsi"/>
              </w:rPr>
            </w:pPr>
          </w:p>
        </w:tc>
        <w:tc>
          <w:tcPr>
            <w:tcW w:w="3897" w:type="dxa"/>
            <w:tcBorders>
              <w:bottom w:val="single" w:sz="4" w:space="0" w:color="auto"/>
            </w:tcBorders>
            <w:vAlign w:val="bottom"/>
          </w:tcPr>
          <w:p w:rsidR="007E6402" w:rsidRPr="00AB4096" w:rsidRDefault="00E0217B" w:rsidP="00E0217B">
            <w:pPr>
              <w:jc w:val="both"/>
              <w:rPr>
                <w:rFonts w:asciiTheme="minorHAnsi" w:hAnsiTheme="minorHAnsi"/>
              </w:rPr>
            </w:pPr>
            <w:r w:rsidRPr="00AB4096">
              <w:rPr>
                <w:rFonts w:asciiTheme="minorHAnsi" w:hAnsiTheme="minorHAnsi"/>
                <w:noProof/>
                <w:color w:val="0000FF"/>
                <w:lang w:val="en-US"/>
              </w:rPr>
              <w:drawing>
                <wp:anchor distT="0" distB="0" distL="114300" distR="114300" simplePos="0" relativeHeight="251662848" behindDoc="1" locked="0" layoutInCell="0" allowOverlap="1" wp14:anchorId="0FC89F95" wp14:editId="1E9EC211">
                  <wp:simplePos x="0" y="0"/>
                  <mc:AlternateContent>
                    <mc:Choice Requires="wp14">
                      <wp:positionH relativeFrom="leftMargin">
                        <wp14:pctPosHOffset>500000</wp14:pctPosHOffset>
                      </wp:positionH>
                    </mc:Choice>
                    <mc:Fallback>
                      <wp:positionH relativeFrom="page">
                        <wp:posOffset>2286000</wp:posOffset>
                      </wp:positionH>
                    </mc:Fallback>
                  </mc:AlternateContent>
                  <mc:AlternateContent>
                    <mc:Choice Requires="wp14">
                      <wp:positionV relativeFrom="topMargin">
                        <wp14:pctPosVOffset>120000</wp14:pctPosVOffset>
                      </wp:positionV>
                    </mc:Choice>
                    <mc:Fallback>
                      <wp:positionV relativeFrom="page">
                        <wp:posOffset>548640</wp:posOffset>
                      </wp:positionV>
                    </mc:Fallback>
                  </mc:AlternateContent>
                  <wp:extent cx="2377746" cy="987552"/>
                  <wp:effectExtent l="0" t="0" r="3810" b="3175"/>
                  <wp:wrapTight wrapText="bothSides">
                    <wp:wrapPolygon edited="0">
                      <wp:start x="0" y="0"/>
                      <wp:lineTo x="0" y="21253"/>
                      <wp:lineTo x="21462" y="21253"/>
                      <wp:lineTo x="214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Luxoft.JPG"/>
                          <pic:cNvPicPr/>
                        </pic:nvPicPr>
                        <pic:blipFill>
                          <a:blip r:embed="rId10">
                            <a:extLst>
                              <a:ext uri="{28A0092B-C50C-407E-A947-70E740481C1C}">
                                <a14:useLocalDpi xmlns:a14="http://schemas.microsoft.com/office/drawing/2010/main" val="0"/>
                              </a:ext>
                            </a:extLst>
                          </a:blip>
                          <a:stretch>
                            <a:fillRect/>
                          </a:stretch>
                        </pic:blipFill>
                        <pic:spPr>
                          <a:xfrm>
                            <a:off x="0" y="0"/>
                            <a:ext cx="2377746" cy="987552"/>
                          </a:xfrm>
                          <a:prstGeom prst="rect">
                            <a:avLst/>
                          </a:prstGeom>
                        </pic:spPr>
                      </pic:pic>
                    </a:graphicData>
                  </a:graphic>
                  <wp14:sizeRelH relativeFrom="margin">
                    <wp14:pctWidth>0</wp14:pctWidth>
                  </wp14:sizeRelH>
                  <wp14:sizeRelV relativeFrom="margin">
                    <wp14:pctHeight>0</wp14:pctHeight>
                  </wp14:sizeRelV>
                </wp:anchor>
              </w:drawing>
            </w:r>
          </w:p>
        </w:tc>
        <w:tc>
          <w:tcPr>
            <w:tcW w:w="960" w:type="dxa"/>
            <w:gridSpan w:val="2"/>
            <w:tcBorders>
              <w:bottom w:val="single" w:sz="4" w:space="0" w:color="auto"/>
            </w:tcBorders>
            <w:vAlign w:val="bottom"/>
          </w:tcPr>
          <w:p w:rsidR="007E6402" w:rsidRPr="00AB4096" w:rsidRDefault="007E6402" w:rsidP="00E0217B">
            <w:pPr>
              <w:rPr>
                <w:rFonts w:asciiTheme="minorHAnsi" w:hAnsiTheme="minorHAnsi"/>
              </w:rPr>
            </w:pPr>
          </w:p>
          <w:p w:rsidR="007E6402" w:rsidRPr="00AB4096" w:rsidRDefault="007E6402" w:rsidP="00E0217B">
            <w:pPr>
              <w:rPr>
                <w:rFonts w:asciiTheme="minorHAnsi" w:hAnsiTheme="minorHAnsi"/>
              </w:rPr>
            </w:pPr>
          </w:p>
          <w:p w:rsidR="007E6402" w:rsidRPr="00AB4096" w:rsidRDefault="007E6402" w:rsidP="00E0217B">
            <w:pPr>
              <w:jc w:val="both"/>
              <w:rPr>
                <w:rFonts w:asciiTheme="minorHAnsi" w:hAnsiTheme="minorHAnsi"/>
              </w:rPr>
            </w:pPr>
          </w:p>
        </w:tc>
        <w:tc>
          <w:tcPr>
            <w:tcW w:w="3230" w:type="dxa"/>
            <w:gridSpan w:val="2"/>
            <w:tcBorders>
              <w:bottom w:val="single" w:sz="4" w:space="0" w:color="auto"/>
            </w:tcBorders>
            <w:vAlign w:val="bottom"/>
          </w:tcPr>
          <w:p w:rsidR="00E0217B" w:rsidRPr="00AB4096" w:rsidRDefault="00E0217B" w:rsidP="00E0217B">
            <w:pPr>
              <w:jc w:val="both"/>
              <w:rPr>
                <w:rFonts w:asciiTheme="minorHAnsi" w:hAnsiTheme="minorHAnsi"/>
              </w:rPr>
            </w:pPr>
            <w:bookmarkStart w:id="0" w:name="_Ref474726333"/>
            <w:bookmarkEnd w:id="0"/>
          </w:p>
        </w:tc>
      </w:tr>
      <w:tr w:rsidR="007E6402" w:rsidRPr="00AB4096" w:rsidTr="000E6CEA">
        <w:trPr>
          <w:trHeight w:val="23"/>
        </w:trPr>
        <w:tc>
          <w:tcPr>
            <w:tcW w:w="9029" w:type="dxa"/>
            <w:gridSpan w:val="6"/>
            <w:tcBorders>
              <w:top w:val="single" w:sz="4" w:space="0" w:color="auto"/>
            </w:tcBorders>
            <w:vAlign w:val="bottom"/>
          </w:tcPr>
          <w:p w:rsidR="007E6402" w:rsidRPr="00AB4096" w:rsidRDefault="007E6402" w:rsidP="00E0217B">
            <w:pPr>
              <w:rPr>
                <w:rFonts w:asciiTheme="minorHAnsi" w:hAnsiTheme="minorHAnsi"/>
              </w:rPr>
            </w:pPr>
          </w:p>
        </w:tc>
      </w:tr>
      <w:tr w:rsidR="007E6402" w:rsidRPr="00AB4096" w:rsidTr="000E6CEA">
        <w:trPr>
          <w:trHeight w:val="45"/>
        </w:trPr>
        <w:tc>
          <w:tcPr>
            <w:tcW w:w="942" w:type="dxa"/>
            <w:vAlign w:val="bottom"/>
          </w:tcPr>
          <w:p w:rsidR="007E6402" w:rsidRPr="00AB4096" w:rsidRDefault="007E6402" w:rsidP="00E0217B">
            <w:pPr>
              <w:jc w:val="both"/>
              <w:rPr>
                <w:rFonts w:asciiTheme="minorHAnsi" w:hAnsiTheme="minorHAnsi"/>
              </w:rPr>
            </w:pPr>
          </w:p>
        </w:tc>
        <w:tc>
          <w:tcPr>
            <w:tcW w:w="3934" w:type="dxa"/>
            <w:gridSpan w:val="2"/>
            <w:vAlign w:val="bottom"/>
          </w:tcPr>
          <w:p w:rsidR="007E6402" w:rsidRPr="00AB4096" w:rsidRDefault="007E6402" w:rsidP="00E0217B">
            <w:pPr>
              <w:jc w:val="both"/>
              <w:rPr>
                <w:rFonts w:asciiTheme="minorHAnsi" w:hAnsiTheme="minorHAnsi"/>
              </w:rPr>
            </w:pPr>
          </w:p>
        </w:tc>
        <w:tc>
          <w:tcPr>
            <w:tcW w:w="1237" w:type="dxa"/>
            <w:gridSpan w:val="2"/>
            <w:vAlign w:val="bottom"/>
          </w:tcPr>
          <w:p w:rsidR="007E6402" w:rsidRPr="00AB4096" w:rsidRDefault="007E6402" w:rsidP="00E0217B">
            <w:pPr>
              <w:jc w:val="both"/>
              <w:rPr>
                <w:rFonts w:asciiTheme="minorHAnsi" w:hAnsiTheme="minorHAnsi"/>
              </w:rPr>
            </w:pPr>
          </w:p>
        </w:tc>
        <w:tc>
          <w:tcPr>
            <w:tcW w:w="2916" w:type="dxa"/>
            <w:vAlign w:val="bottom"/>
          </w:tcPr>
          <w:p w:rsidR="007E6402" w:rsidRPr="00AB4096" w:rsidRDefault="007E6402" w:rsidP="00E0217B">
            <w:pPr>
              <w:jc w:val="both"/>
              <w:rPr>
                <w:rFonts w:asciiTheme="minorHAnsi" w:hAnsiTheme="minorHAnsi"/>
              </w:rPr>
            </w:pPr>
          </w:p>
        </w:tc>
      </w:tr>
      <w:tr w:rsidR="007E6402" w:rsidRPr="00AB4096" w:rsidTr="000E6CEA">
        <w:trPr>
          <w:trHeight w:val="22"/>
        </w:trPr>
        <w:tc>
          <w:tcPr>
            <w:tcW w:w="942" w:type="dxa"/>
          </w:tcPr>
          <w:p w:rsidR="007E6402" w:rsidRPr="00AB4096" w:rsidRDefault="007E6402" w:rsidP="00E0217B">
            <w:pPr>
              <w:rPr>
                <w:rFonts w:asciiTheme="minorHAnsi" w:hAnsiTheme="minorHAnsi"/>
              </w:rPr>
            </w:pPr>
            <w:r w:rsidRPr="00AB4096">
              <w:rPr>
                <w:rFonts w:asciiTheme="minorHAnsi" w:hAnsiTheme="minorHAnsi"/>
              </w:rPr>
              <w:t>Subject:</w:t>
            </w:r>
          </w:p>
        </w:tc>
        <w:tc>
          <w:tcPr>
            <w:tcW w:w="3934" w:type="dxa"/>
            <w:gridSpan w:val="2"/>
          </w:tcPr>
          <w:p w:rsidR="007E6402" w:rsidRPr="00AB4096" w:rsidRDefault="00362EC7" w:rsidP="00E0217B">
            <w:pPr>
              <w:pStyle w:val="Header"/>
              <w:rPr>
                <w:rFonts w:asciiTheme="minorHAnsi" w:hAnsiTheme="minorHAnsi"/>
                <w:color w:val="0000FF"/>
                <w:szCs w:val="20"/>
              </w:rPr>
            </w:pPr>
            <w:r w:rsidRPr="00AB4096">
              <w:rPr>
                <w:rFonts w:asciiTheme="minorHAnsi" w:hAnsiTheme="minorHAnsi"/>
                <w:color w:val="0000FF"/>
                <w:szCs w:val="20"/>
              </w:rPr>
              <w:t xml:space="preserve">Twister </w:t>
            </w:r>
            <w:r w:rsidR="005471FA" w:rsidRPr="00AB4096">
              <w:rPr>
                <w:rFonts w:asciiTheme="minorHAnsi" w:hAnsiTheme="minorHAnsi"/>
                <w:color w:val="0000FF"/>
                <w:szCs w:val="20"/>
              </w:rPr>
              <w:t>User Guide</w:t>
            </w:r>
          </w:p>
        </w:tc>
        <w:tc>
          <w:tcPr>
            <w:tcW w:w="1237" w:type="dxa"/>
            <w:gridSpan w:val="2"/>
          </w:tcPr>
          <w:p w:rsidR="007E6402" w:rsidRPr="00AB4096" w:rsidRDefault="007E6402" w:rsidP="00E0217B">
            <w:pPr>
              <w:rPr>
                <w:rFonts w:asciiTheme="minorHAnsi" w:hAnsiTheme="minorHAnsi"/>
              </w:rPr>
            </w:pPr>
            <w:r w:rsidRPr="00AB4096">
              <w:rPr>
                <w:rFonts w:asciiTheme="minorHAnsi" w:hAnsiTheme="minorHAnsi"/>
              </w:rPr>
              <w:t>date:</w:t>
            </w:r>
          </w:p>
        </w:tc>
        <w:tc>
          <w:tcPr>
            <w:tcW w:w="2916" w:type="dxa"/>
          </w:tcPr>
          <w:p w:rsidR="007E6402" w:rsidRPr="00AB4096" w:rsidRDefault="007E6402" w:rsidP="00E0217B">
            <w:pPr>
              <w:rPr>
                <w:rFonts w:asciiTheme="minorHAnsi" w:hAnsiTheme="minorHAnsi"/>
              </w:rPr>
            </w:pPr>
            <w:r w:rsidRPr="00AB4096">
              <w:rPr>
                <w:rFonts w:asciiTheme="minorHAnsi" w:hAnsiTheme="minorHAnsi"/>
              </w:rPr>
              <w:fldChar w:fldCharType="begin"/>
            </w:r>
            <w:r w:rsidRPr="00AB4096">
              <w:rPr>
                <w:rFonts w:asciiTheme="minorHAnsi" w:hAnsiTheme="minorHAnsi"/>
              </w:rPr>
              <w:instrText xml:space="preserve"> DATE \@ "MMMM d, yyyy" \* MERGEFORMAT </w:instrText>
            </w:r>
            <w:r w:rsidRPr="00AB4096">
              <w:rPr>
                <w:rFonts w:asciiTheme="minorHAnsi" w:hAnsiTheme="minorHAnsi"/>
              </w:rPr>
              <w:fldChar w:fldCharType="separate"/>
            </w:r>
            <w:r w:rsidR="00281732">
              <w:rPr>
                <w:rFonts w:asciiTheme="minorHAnsi" w:hAnsiTheme="minorHAnsi"/>
                <w:noProof/>
              </w:rPr>
              <w:t>September 6, 2013</w:t>
            </w:r>
            <w:r w:rsidRPr="00AB4096">
              <w:rPr>
                <w:rFonts w:asciiTheme="minorHAnsi" w:hAnsiTheme="minorHAnsi"/>
              </w:rPr>
              <w:fldChar w:fldCharType="end"/>
            </w:r>
          </w:p>
        </w:tc>
      </w:tr>
      <w:tr w:rsidR="007E6402" w:rsidRPr="00AB4096" w:rsidTr="000E6CEA">
        <w:trPr>
          <w:trHeight w:val="1593"/>
        </w:trPr>
        <w:tc>
          <w:tcPr>
            <w:tcW w:w="942" w:type="dxa"/>
          </w:tcPr>
          <w:p w:rsidR="007E6402" w:rsidRPr="00AB4096" w:rsidRDefault="007E6402" w:rsidP="00E0217B">
            <w:pPr>
              <w:rPr>
                <w:rFonts w:asciiTheme="minorHAnsi" w:hAnsiTheme="minorHAnsi"/>
              </w:rPr>
            </w:pPr>
          </w:p>
        </w:tc>
        <w:tc>
          <w:tcPr>
            <w:tcW w:w="3934" w:type="dxa"/>
            <w:gridSpan w:val="2"/>
          </w:tcPr>
          <w:p w:rsidR="007E6402" w:rsidRPr="00AB4096" w:rsidRDefault="007E6402" w:rsidP="00E0217B">
            <w:pPr>
              <w:rPr>
                <w:rFonts w:asciiTheme="minorHAnsi" w:hAnsiTheme="minorHAnsi"/>
                <w:color w:val="0000FF"/>
              </w:rPr>
            </w:pPr>
            <w:r w:rsidRPr="00AB4096">
              <w:rPr>
                <w:rFonts w:asciiTheme="minorHAnsi" w:hAnsiTheme="minorHAnsi"/>
              </w:rPr>
              <w:t>Issue: 0.</w:t>
            </w:r>
            <w:r w:rsidR="00DA6762" w:rsidRPr="00AB4096">
              <w:rPr>
                <w:rFonts w:asciiTheme="minorHAnsi" w:hAnsiTheme="minorHAnsi"/>
              </w:rPr>
              <w:t>1</w:t>
            </w:r>
          </w:p>
        </w:tc>
        <w:tc>
          <w:tcPr>
            <w:tcW w:w="1237" w:type="dxa"/>
            <w:gridSpan w:val="2"/>
          </w:tcPr>
          <w:p w:rsidR="007E6402" w:rsidRPr="00AB4096" w:rsidRDefault="004B6303" w:rsidP="00E0217B">
            <w:pPr>
              <w:rPr>
                <w:rFonts w:asciiTheme="minorHAnsi" w:hAnsiTheme="minorHAnsi"/>
              </w:rPr>
            </w:pPr>
            <w:r w:rsidRPr="00AB4096">
              <w:rPr>
                <w:rFonts w:asciiTheme="minorHAnsi" w:hAnsiTheme="minorHAnsi"/>
              </w:rPr>
              <w:t>Author:</w:t>
            </w:r>
          </w:p>
        </w:tc>
        <w:tc>
          <w:tcPr>
            <w:tcW w:w="2916" w:type="dxa"/>
          </w:tcPr>
          <w:p w:rsidR="007E6402" w:rsidRPr="00AB4096" w:rsidRDefault="005471FA" w:rsidP="00E0217B">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p>
          <w:p w:rsidR="007E6402" w:rsidRPr="00AB4096" w:rsidRDefault="005471FA" w:rsidP="00E0217B">
            <w:pPr>
              <w:rPr>
                <w:rStyle w:val="Hyperlink"/>
                <w:rFonts w:asciiTheme="minorHAnsi" w:hAnsiTheme="minorHAnsi"/>
              </w:rPr>
            </w:pPr>
            <w:r w:rsidRPr="00AB4096">
              <w:rPr>
                <w:rStyle w:val="Hyperlink"/>
                <w:rFonts w:asciiTheme="minorHAnsi" w:hAnsiTheme="minorHAnsi"/>
              </w:rPr>
              <w:t>atoma</w:t>
            </w:r>
            <w:r w:rsidR="007E6402" w:rsidRPr="00AB4096">
              <w:rPr>
                <w:rStyle w:val="Hyperlink"/>
                <w:rFonts w:asciiTheme="minorHAnsi" w:hAnsiTheme="minorHAnsi"/>
              </w:rPr>
              <w:t>@luxoft.com</w:t>
            </w:r>
          </w:p>
          <w:p w:rsidR="007E6402" w:rsidRPr="00AB4096" w:rsidRDefault="007E6402" w:rsidP="00E0217B">
            <w:pPr>
              <w:rPr>
                <w:rStyle w:val="Hyperlink"/>
                <w:rFonts w:asciiTheme="minorHAnsi" w:hAnsiTheme="minorHAnsi"/>
              </w:rPr>
            </w:pPr>
          </w:p>
          <w:p w:rsidR="007E6402" w:rsidRDefault="007E6402" w:rsidP="00E0217B">
            <w:pPr>
              <w:rPr>
                <w:rStyle w:val="Hyperlink"/>
                <w:rFonts w:asciiTheme="minorHAnsi" w:hAnsiTheme="minorHAnsi"/>
              </w:rPr>
            </w:pPr>
          </w:p>
          <w:p w:rsidR="00513BA3" w:rsidRPr="00AB4096" w:rsidRDefault="00513BA3" w:rsidP="00E0217B">
            <w:pPr>
              <w:rPr>
                <w:rStyle w:val="Hyperlink"/>
                <w:rFonts w:asciiTheme="minorHAnsi" w:hAnsiTheme="minorHAnsi"/>
              </w:rPr>
            </w:pPr>
          </w:p>
        </w:tc>
      </w:tr>
    </w:tbl>
    <w:p w:rsidR="0009772F" w:rsidRPr="00AB4096" w:rsidRDefault="0009772F" w:rsidP="0009772F">
      <w:pPr>
        <w:pStyle w:val="BodyText2"/>
        <w:ind w:left="0"/>
        <w:rPr>
          <w:rFonts w:asciiTheme="minorHAnsi" w:hAnsiTheme="minorHAnsi"/>
          <w:b/>
        </w:rPr>
      </w:pPr>
    </w:p>
    <w:p w:rsidR="00607623" w:rsidRPr="00AB4096" w:rsidRDefault="00607623" w:rsidP="00607623">
      <w:pPr>
        <w:pStyle w:val="BodyText2"/>
        <w:ind w:left="0"/>
        <w:jc w:val="right"/>
        <w:rPr>
          <w:rFonts w:asciiTheme="minorHAnsi" w:hAnsiTheme="minorHAnsi"/>
          <w:b/>
        </w:rPr>
      </w:pPr>
    </w:p>
    <w:p w:rsidR="002B1883" w:rsidRPr="00AB4096" w:rsidRDefault="002B1883"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7E6402" w:rsidRPr="00AB4096" w:rsidRDefault="007E6402" w:rsidP="0009772F">
      <w:pPr>
        <w:rPr>
          <w:rFonts w:asciiTheme="minorHAnsi" w:hAnsiTheme="minorHAnsi"/>
        </w:rPr>
      </w:pPr>
    </w:p>
    <w:p w:rsidR="007E6402" w:rsidRPr="00AB4096" w:rsidRDefault="007E6402" w:rsidP="0009772F">
      <w:pPr>
        <w:rPr>
          <w:rFonts w:asciiTheme="minorHAnsi" w:hAnsiTheme="minorHAnsi"/>
        </w:rPr>
      </w:pPr>
    </w:p>
    <w:p w:rsidR="007E6402" w:rsidRDefault="007E6402"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Pr="00AB4096" w:rsidRDefault="00513BA3" w:rsidP="00513BA3">
      <w:pPr>
        <w:jc w:val="center"/>
        <w:rPr>
          <w:rFonts w:asciiTheme="minorHAnsi" w:hAnsiTheme="minorHAnsi"/>
        </w:rPr>
      </w:pPr>
      <w:r>
        <w:rPr>
          <w:rFonts w:asciiTheme="minorHAnsi" w:hAnsiTheme="minorHAnsi"/>
          <w:noProof/>
          <w:lang w:val="en-US"/>
        </w:rPr>
        <w:drawing>
          <wp:inline distT="0" distB="0" distL="0" distR="0" wp14:anchorId="4B87BCB9" wp14:editId="315FE80A">
            <wp:extent cx="3810000" cy="26384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2638425"/>
                    </a:xfrm>
                    <a:prstGeom prst="rect">
                      <a:avLst/>
                    </a:prstGeom>
                  </pic:spPr>
                </pic:pic>
              </a:graphicData>
            </a:graphic>
          </wp:inline>
        </w:drawing>
      </w:r>
    </w:p>
    <w:p w:rsidR="007E6402" w:rsidRPr="00AB4096" w:rsidRDefault="007E6402"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7A06F5" w:rsidRPr="00AB4096" w:rsidRDefault="007A06F5" w:rsidP="0009772F">
      <w:pPr>
        <w:rPr>
          <w:rFonts w:asciiTheme="minorHAnsi" w:hAnsiTheme="minorHAnsi"/>
        </w:rPr>
      </w:pPr>
    </w:p>
    <w:p w:rsidR="007A06F5" w:rsidRPr="00AB4096" w:rsidRDefault="007A06F5" w:rsidP="007A06F5">
      <w:pPr>
        <w:pStyle w:val="Heading1"/>
        <w:numPr>
          <w:ilvl w:val="0"/>
          <w:numId w:val="0"/>
        </w:numPr>
        <w:rPr>
          <w:rFonts w:asciiTheme="minorHAnsi" w:hAnsiTheme="minorHAnsi"/>
        </w:rPr>
      </w:pPr>
      <w:bookmarkStart w:id="1" w:name="_Toc361054815"/>
      <w:bookmarkStart w:id="2" w:name="_Toc365641660"/>
      <w:bookmarkStart w:id="3" w:name="_Toc365881330"/>
      <w:bookmarkStart w:id="4" w:name="_Toc366227710"/>
      <w:r w:rsidRPr="00AB4096">
        <w:rPr>
          <w:rFonts w:asciiTheme="minorHAnsi" w:hAnsiTheme="minorHAnsi"/>
        </w:rPr>
        <w:t>Change History</w:t>
      </w:r>
      <w:bookmarkEnd w:id="1"/>
      <w:bookmarkEnd w:id="2"/>
      <w:bookmarkEnd w:id="3"/>
      <w:bookmarkEnd w:id="4"/>
    </w:p>
    <w:p w:rsidR="007A06F5" w:rsidRPr="00AB4096" w:rsidRDefault="007A06F5" w:rsidP="007A06F5">
      <w:pPr>
        <w:rPr>
          <w:rFonts w:asciiTheme="minorHAnsi" w:hAnsiTheme="min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6"/>
        <w:gridCol w:w="3451"/>
        <w:gridCol w:w="2169"/>
        <w:gridCol w:w="3737"/>
      </w:tblGrid>
      <w:tr w:rsidR="000E6CEA" w:rsidRPr="00AB4096" w:rsidTr="000E6CEA">
        <w:trPr>
          <w:trHeight w:val="316"/>
        </w:trPr>
        <w:tc>
          <w:tcPr>
            <w:tcW w:w="621"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Issue</w:t>
            </w:r>
          </w:p>
        </w:tc>
        <w:tc>
          <w:tcPr>
            <w:tcW w:w="1615"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Date</w:t>
            </w:r>
          </w:p>
        </w:tc>
        <w:tc>
          <w:tcPr>
            <w:tcW w:w="1015" w:type="pct"/>
            <w:shd w:val="clear" w:color="auto" w:fill="0C0C0C"/>
          </w:tcPr>
          <w:p w:rsidR="007A06F5" w:rsidRPr="00AB4096" w:rsidRDefault="007A06F5" w:rsidP="00294BD7">
            <w:pPr>
              <w:rPr>
                <w:rFonts w:asciiTheme="minorHAnsi" w:hAnsiTheme="minorHAnsi"/>
                <w:color w:val="FFFFFF"/>
              </w:rPr>
            </w:pPr>
          </w:p>
        </w:tc>
        <w:tc>
          <w:tcPr>
            <w:tcW w:w="1749"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Modified by</w:t>
            </w:r>
          </w:p>
        </w:tc>
      </w:tr>
      <w:tr w:rsidR="007A06F5" w:rsidRPr="00AB4096" w:rsidTr="000E6CEA">
        <w:trPr>
          <w:trHeight w:val="333"/>
        </w:trPr>
        <w:tc>
          <w:tcPr>
            <w:tcW w:w="621" w:type="pct"/>
          </w:tcPr>
          <w:p w:rsidR="007A06F5" w:rsidRPr="00AB4096" w:rsidRDefault="007A06F5" w:rsidP="00294BD7">
            <w:pPr>
              <w:rPr>
                <w:rFonts w:asciiTheme="minorHAnsi" w:hAnsiTheme="minorHAnsi"/>
              </w:rPr>
            </w:pPr>
            <w:r w:rsidRPr="00AB4096">
              <w:rPr>
                <w:rFonts w:asciiTheme="minorHAnsi" w:hAnsiTheme="minorHAnsi"/>
              </w:rPr>
              <w:t>0.1</w:t>
            </w:r>
          </w:p>
        </w:tc>
        <w:tc>
          <w:tcPr>
            <w:tcW w:w="1615" w:type="pct"/>
          </w:tcPr>
          <w:p w:rsidR="007A06F5" w:rsidRPr="00AB4096" w:rsidRDefault="003E6243" w:rsidP="007A06F5">
            <w:pPr>
              <w:rPr>
                <w:rFonts w:asciiTheme="minorHAnsi" w:hAnsiTheme="minorHAnsi"/>
              </w:rPr>
            </w:pPr>
            <w:r w:rsidRPr="00AB4096">
              <w:rPr>
                <w:rFonts w:asciiTheme="minorHAnsi" w:hAnsiTheme="minorHAnsi"/>
              </w:rPr>
              <w:t>30th August</w:t>
            </w:r>
            <w:r w:rsidR="007A06F5" w:rsidRPr="00AB4096">
              <w:rPr>
                <w:rFonts w:asciiTheme="minorHAnsi" w:hAnsiTheme="minorHAnsi"/>
              </w:rPr>
              <w:t xml:space="preserve"> 2013</w:t>
            </w:r>
          </w:p>
        </w:tc>
        <w:tc>
          <w:tcPr>
            <w:tcW w:w="1015" w:type="pct"/>
          </w:tcPr>
          <w:p w:rsidR="007A06F5" w:rsidRPr="00AB4096" w:rsidRDefault="007A06F5" w:rsidP="007A06F5">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003E6243" w:rsidRPr="00AB4096">
              <w:rPr>
                <w:rFonts w:asciiTheme="minorHAnsi" w:hAnsiTheme="minorHAnsi"/>
              </w:rPr>
              <w:t xml:space="preserve"> version</w:t>
            </w:r>
          </w:p>
        </w:tc>
        <w:tc>
          <w:tcPr>
            <w:tcW w:w="1749" w:type="pct"/>
          </w:tcPr>
          <w:p w:rsidR="0017383C" w:rsidRPr="00AB4096" w:rsidRDefault="0017383C" w:rsidP="00294BD7">
            <w:pPr>
              <w:rPr>
                <w:rFonts w:asciiTheme="minorHAnsi" w:hAnsiTheme="minorHAnsi"/>
              </w:rPr>
            </w:pPr>
            <w:r w:rsidRPr="00AB4096">
              <w:rPr>
                <w:rFonts w:asciiTheme="minorHAnsi" w:hAnsiTheme="minorHAnsi"/>
              </w:rPr>
              <w:t>Andrei Toma,</w:t>
            </w:r>
          </w:p>
          <w:p w:rsidR="004D4509" w:rsidRPr="00AB4096" w:rsidRDefault="00130830" w:rsidP="00294BD7">
            <w:pPr>
              <w:rPr>
                <w:rFonts w:asciiTheme="minorHAnsi" w:hAnsiTheme="minorHAnsi"/>
              </w:rPr>
            </w:pPr>
            <w:proofErr w:type="spellStart"/>
            <w:r w:rsidRPr="00AB4096">
              <w:rPr>
                <w:rFonts w:asciiTheme="minorHAnsi" w:hAnsiTheme="minorHAnsi"/>
              </w:rPr>
              <w:t>Cristian</w:t>
            </w:r>
            <w:proofErr w:type="spellEnd"/>
            <w:r w:rsidRPr="00AB4096">
              <w:rPr>
                <w:rFonts w:asciiTheme="minorHAnsi" w:hAnsiTheme="minorHAnsi"/>
              </w:rPr>
              <w:t xml:space="preserve"> </w:t>
            </w:r>
            <w:proofErr w:type="spellStart"/>
            <w:r w:rsidRPr="00AB4096">
              <w:rPr>
                <w:rFonts w:asciiTheme="minorHAnsi" w:hAnsiTheme="minorHAnsi"/>
              </w:rPr>
              <w:t>Constantin</w:t>
            </w:r>
            <w:proofErr w:type="spellEnd"/>
            <w:r w:rsidRPr="00AB4096">
              <w:rPr>
                <w:rFonts w:asciiTheme="minorHAnsi" w:hAnsiTheme="minorHAnsi"/>
              </w:rPr>
              <w:t>,</w:t>
            </w:r>
          </w:p>
          <w:p w:rsidR="003E6243" w:rsidRPr="00AB4096" w:rsidRDefault="003E6243" w:rsidP="00294BD7">
            <w:pPr>
              <w:rPr>
                <w:rFonts w:asciiTheme="minorHAnsi" w:hAnsiTheme="minorHAnsi"/>
              </w:rPr>
            </w:pPr>
            <w:r w:rsidRPr="00AB4096">
              <w:rPr>
                <w:rFonts w:asciiTheme="minorHAnsi" w:hAnsiTheme="minorHAnsi"/>
              </w:rPr>
              <w:t>Bogdan Popescu</w:t>
            </w:r>
          </w:p>
        </w:tc>
      </w:tr>
    </w:tbl>
    <w:p w:rsidR="007A06F5" w:rsidRPr="00AB4096" w:rsidRDefault="007A06F5" w:rsidP="0009772F">
      <w:pPr>
        <w:rPr>
          <w:rFonts w:asciiTheme="minorHAnsi" w:hAnsiTheme="minorHAnsi"/>
        </w:rPr>
      </w:pPr>
    </w:p>
    <w:p w:rsidR="00E0217B" w:rsidRPr="00AB4096" w:rsidRDefault="00E0217B" w:rsidP="0009772F">
      <w:pPr>
        <w:rPr>
          <w:rFonts w:asciiTheme="minorHAnsi" w:hAnsiTheme="minorHAnsi"/>
        </w:rPr>
        <w:sectPr w:rsidR="00E0217B" w:rsidRPr="00AB4096" w:rsidSect="000B38AE">
          <w:headerReference w:type="default" r:id="rId12"/>
          <w:footerReference w:type="default" r:id="rId13"/>
          <w:headerReference w:type="first" r:id="rId14"/>
          <w:pgSz w:w="11907" w:h="16840" w:code="9"/>
          <w:pgMar w:top="720" w:right="720" w:bottom="720" w:left="72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5"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D04CA2" w:rsidRDefault="00B54B32">
          <w:pPr>
            <w:pStyle w:val="TOC1"/>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66227710" w:history="1">
            <w:r w:rsidR="00D04CA2" w:rsidRPr="00932467">
              <w:rPr>
                <w:rStyle w:val="Hyperlink"/>
                <w:noProof/>
              </w:rPr>
              <w:t>Change History</w:t>
            </w:r>
            <w:r w:rsidR="00D04CA2">
              <w:rPr>
                <w:noProof/>
                <w:webHidden/>
              </w:rPr>
              <w:tab/>
            </w:r>
            <w:r w:rsidR="00D04CA2">
              <w:rPr>
                <w:noProof/>
                <w:webHidden/>
              </w:rPr>
              <w:fldChar w:fldCharType="begin"/>
            </w:r>
            <w:r w:rsidR="00D04CA2">
              <w:rPr>
                <w:noProof/>
                <w:webHidden/>
              </w:rPr>
              <w:instrText xml:space="preserve"> PAGEREF _Toc366227710 \h </w:instrText>
            </w:r>
            <w:r w:rsidR="00D04CA2">
              <w:rPr>
                <w:noProof/>
                <w:webHidden/>
              </w:rPr>
            </w:r>
            <w:r w:rsidR="00D04CA2">
              <w:rPr>
                <w:noProof/>
                <w:webHidden/>
              </w:rPr>
              <w:fldChar w:fldCharType="separate"/>
            </w:r>
            <w:r w:rsidR="00281732">
              <w:rPr>
                <w:noProof/>
                <w:webHidden/>
              </w:rPr>
              <w:t>2</w:t>
            </w:r>
            <w:r w:rsidR="00D04CA2">
              <w:rPr>
                <w:noProof/>
                <w:webHidden/>
              </w:rPr>
              <w:fldChar w:fldCharType="end"/>
            </w:r>
          </w:hyperlink>
        </w:p>
        <w:p w:rsidR="00D04CA2" w:rsidRDefault="00D04CA2">
          <w:pPr>
            <w:pStyle w:val="TOC1"/>
            <w:rPr>
              <w:rFonts w:asciiTheme="minorHAnsi" w:eastAsiaTheme="minorEastAsia" w:hAnsiTheme="minorHAnsi" w:cstheme="minorBidi"/>
              <w:noProof/>
              <w:sz w:val="22"/>
              <w:lang w:val="en-US"/>
            </w:rPr>
          </w:pPr>
          <w:hyperlink w:anchor="_Toc366227711" w:history="1">
            <w:r w:rsidRPr="00932467">
              <w:rPr>
                <w:rStyle w:val="Hyperlink"/>
                <w:noProof/>
                <w:lang w:val="en-US"/>
              </w:rPr>
              <w:t>1</w:t>
            </w:r>
            <w:r>
              <w:rPr>
                <w:rFonts w:asciiTheme="minorHAnsi" w:eastAsiaTheme="minorEastAsia" w:hAnsiTheme="minorHAnsi" w:cstheme="minorBidi"/>
                <w:noProof/>
                <w:sz w:val="22"/>
                <w:lang w:val="en-US"/>
              </w:rPr>
              <w:tab/>
            </w:r>
            <w:r w:rsidRPr="00932467">
              <w:rPr>
                <w:rStyle w:val="Hyperlink"/>
                <w:noProof/>
                <w:lang w:val="en-US"/>
              </w:rPr>
              <w:t>Introduction</w:t>
            </w:r>
            <w:r>
              <w:rPr>
                <w:noProof/>
                <w:webHidden/>
              </w:rPr>
              <w:tab/>
            </w:r>
            <w:r>
              <w:rPr>
                <w:noProof/>
                <w:webHidden/>
              </w:rPr>
              <w:fldChar w:fldCharType="begin"/>
            </w:r>
            <w:r>
              <w:rPr>
                <w:noProof/>
                <w:webHidden/>
              </w:rPr>
              <w:instrText xml:space="preserve"> PAGEREF _Toc366227711 \h </w:instrText>
            </w:r>
            <w:r>
              <w:rPr>
                <w:noProof/>
                <w:webHidden/>
              </w:rPr>
            </w:r>
            <w:r>
              <w:rPr>
                <w:noProof/>
                <w:webHidden/>
              </w:rPr>
              <w:fldChar w:fldCharType="separate"/>
            </w:r>
            <w:r w:rsidR="00281732">
              <w:rPr>
                <w:noProof/>
                <w:webHidden/>
              </w:rPr>
              <w:t>4</w:t>
            </w:r>
            <w:r>
              <w:rPr>
                <w:noProof/>
                <w:webHidden/>
              </w:rPr>
              <w:fldChar w:fldCharType="end"/>
            </w:r>
          </w:hyperlink>
        </w:p>
        <w:p w:rsidR="00D04CA2" w:rsidRDefault="00D04CA2">
          <w:pPr>
            <w:pStyle w:val="TOC1"/>
            <w:rPr>
              <w:rFonts w:asciiTheme="minorHAnsi" w:eastAsiaTheme="minorEastAsia" w:hAnsiTheme="minorHAnsi" w:cstheme="minorBidi"/>
              <w:noProof/>
              <w:sz w:val="22"/>
              <w:lang w:val="en-US"/>
            </w:rPr>
          </w:pPr>
          <w:hyperlink w:anchor="_Toc366227712" w:history="1">
            <w:r w:rsidRPr="00932467">
              <w:rPr>
                <w:rStyle w:val="Hyperlink"/>
                <w:noProof/>
                <w:lang w:val="en-US"/>
              </w:rPr>
              <w:t>2</w:t>
            </w:r>
            <w:r>
              <w:rPr>
                <w:rFonts w:asciiTheme="minorHAnsi" w:eastAsiaTheme="minorEastAsia" w:hAnsiTheme="minorHAnsi" w:cstheme="minorBidi"/>
                <w:noProof/>
                <w:sz w:val="22"/>
                <w:lang w:val="en-US"/>
              </w:rPr>
              <w:tab/>
            </w:r>
            <w:r w:rsidRPr="00932467">
              <w:rPr>
                <w:rStyle w:val="Hyperlink"/>
                <w:noProof/>
                <w:lang w:val="en-US"/>
              </w:rPr>
              <w:t>Definitions, acronyms and abbreviations</w:t>
            </w:r>
            <w:r>
              <w:rPr>
                <w:noProof/>
                <w:webHidden/>
              </w:rPr>
              <w:tab/>
            </w:r>
            <w:r>
              <w:rPr>
                <w:noProof/>
                <w:webHidden/>
              </w:rPr>
              <w:fldChar w:fldCharType="begin"/>
            </w:r>
            <w:r>
              <w:rPr>
                <w:noProof/>
                <w:webHidden/>
              </w:rPr>
              <w:instrText xml:space="preserve"> PAGEREF _Toc366227712 \h </w:instrText>
            </w:r>
            <w:r>
              <w:rPr>
                <w:noProof/>
                <w:webHidden/>
              </w:rPr>
            </w:r>
            <w:r>
              <w:rPr>
                <w:noProof/>
                <w:webHidden/>
              </w:rPr>
              <w:fldChar w:fldCharType="separate"/>
            </w:r>
            <w:r w:rsidR="00281732">
              <w:rPr>
                <w:noProof/>
                <w:webHidden/>
              </w:rPr>
              <w:t>4</w:t>
            </w:r>
            <w:r>
              <w:rPr>
                <w:noProof/>
                <w:webHidden/>
              </w:rPr>
              <w:fldChar w:fldCharType="end"/>
            </w:r>
          </w:hyperlink>
        </w:p>
        <w:p w:rsidR="00D04CA2" w:rsidRDefault="00D04CA2">
          <w:pPr>
            <w:pStyle w:val="TOC1"/>
            <w:rPr>
              <w:rFonts w:asciiTheme="minorHAnsi" w:eastAsiaTheme="minorEastAsia" w:hAnsiTheme="minorHAnsi" w:cstheme="minorBidi"/>
              <w:noProof/>
              <w:sz w:val="22"/>
              <w:lang w:val="en-US"/>
            </w:rPr>
          </w:pPr>
          <w:hyperlink w:anchor="_Toc366227713" w:history="1">
            <w:r w:rsidRPr="00932467">
              <w:rPr>
                <w:rStyle w:val="Hyperlink"/>
                <w:noProof/>
              </w:rPr>
              <w:t>3</w:t>
            </w:r>
            <w:r>
              <w:rPr>
                <w:rFonts w:asciiTheme="minorHAnsi" w:eastAsiaTheme="minorEastAsia" w:hAnsiTheme="minorHAnsi" w:cstheme="minorBidi"/>
                <w:noProof/>
                <w:sz w:val="22"/>
                <w:lang w:val="en-US"/>
              </w:rPr>
              <w:tab/>
            </w:r>
            <w:r w:rsidRPr="00932467">
              <w:rPr>
                <w:rStyle w:val="Hyperlink"/>
                <w:noProof/>
              </w:rPr>
              <w:t>What is Twister?</w:t>
            </w:r>
            <w:r>
              <w:rPr>
                <w:noProof/>
                <w:webHidden/>
              </w:rPr>
              <w:tab/>
            </w:r>
            <w:r>
              <w:rPr>
                <w:noProof/>
                <w:webHidden/>
              </w:rPr>
              <w:fldChar w:fldCharType="begin"/>
            </w:r>
            <w:r>
              <w:rPr>
                <w:noProof/>
                <w:webHidden/>
              </w:rPr>
              <w:instrText xml:space="preserve"> PAGEREF _Toc366227713 \h </w:instrText>
            </w:r>
            <w:r>
              <w:rPr>
                <w:noProof/>
                <w:webHidden/>
              </w:rPr>
            </w:r>
            <w:r>
              <w:rPr>
                <w:noProof/>
                <w:webHidden/>
              </w:rPr>
              <w:fldChar w:fldCharType="separate"/>
            </w:r>
            <w:r w:rsidR="00281732">
              <w:rPr>
                <w:noProof/>
                <w:webHidden/>
              </w:rPr>
              <w:t>6</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14" w:history="1">
            <w:r w:rsidRPr="00932467">
              <w:rPr>
                <w:rStyle w:val="Hyperlink"/>
                <w:rFonts w:cs="Arial"/>
                <w:noProof/>
              </w:rPr>
              <w:t>3.1</w:t>
            </w:r>
            <w:r>
              <w:rPr>
                <w:rFonts w:asciiTheme="minorHAnsi" w:eastAsiaTheme="minorEastAsia" w:hAnsiTheme="minorHAnsi" w:cstheme="minorBidi"/>
                <w:noProof/>
                <w:sz w:val="22"/>
                <w:lang w:val="en-US"/>
              </w:rPr>
              <w:tab/>
            </w:r>
            <w:r w:rsidRPr="00932467">
              <w:rPr>
                <w:rStyle w:val="Hyperlink"/>
                <w:noProof/>
              </w:rPr>
              <w:t>High Level Description</w:t>
            </w:r>
            <w:r>
              <w:rPr>
                <w:noProof/>
                <w:webHidden/>
              </w:rPr>
              <w:tab/>
            </w:r>
            <w:r>
              <w:rPr>
                <w:noProof/>
                <w:webHidden/>
              </w:rPr>
              <w:fldChar w:fldCharType="begin"/>
            </w:r>
            <w:r>
              <w:rPr>
                <w:noProof/>
                <w:webHidden/>
              </w:rPr>
              <w:instrText xml:space="preserve"> PAGEREF _Toc366227714 \h </w:instrText>
            </w:r>
            <w:r>
              <w:rPr>
                <w:noProof/>
                <w:webHidden/>
              </w:rPr>
            </w:r>
            <w:r>
              <w:rPr>
                <w:noProof/>
                <w:webHidden/>
              </w:rPr>
              <w:fldChar w:fldCharType="separate"/>
            </w:r>
            <w:r w:rsidR="00281732">
              <w:rPr>
                <w:noProof/>
                <w:webHidden/>
              </w:rPr>
              <w:t>8</w:t>
            </w:r>
            <w:r>
              <w:rPr>
                <w:noProof/>
                <w:webHidden/>
              </w:rPr>
              <w:fldChar w:fldCharType="end"/>
            </w:r>
          </w:hyperlink>
        </w:p>
        <w:p w:rsidR="00D04CA2" w:rsidRDefault="00D04CA2">
          <w:pPr>
            <w:pStyle w:val="TOC1"/>
            <w:rPr>
              <w:rFonts w:asciiTheme="minorHAnsi" w:eastAsiaTheme="minorEastAsia" w:hAnsiTheme="minorHAnsi" w:cstheme="minorBidi"/>
              <w:noProof/>
              <w:sz w:val="22"/>
              <w:lang w:val="en-US"/>
            </w:rPr>
          </w:pPr>
          <w:hyperlink w:anchor="_Toc366227715" w:history="1">
            <w:r w:rsidRPr="00932467">
              <w:rPr>
                <w:rStyle w:val="Hyperlink"/>
                <w:noProof/>
              </w:rPr>
              <w:t>4</w:t>
            </w:r>
            <w:r>
              <w:rPr>
                <w:rFonts w:asciiTheme="minorHAnsi" w:eastAsiaTheme="minorEastAsia" w:hAnsiTheme="minorHAnsi" w:cstheme="minorBidi"/>
                <w:noProof/>
                <w:sz w:val="22"/>
                <w:lang w:val="en-US"/>
              </w:rPr>
              <w:tab/>
            </w:r>
            <w:r w:rsidRPr="00932467">
              <w:rPr>
                <w:rStyle w:val="Hyperlink"/>
                <w:noProof/>
              </w:rPr>
              <w:t>How to install/upgrade the framework</w:t>
            </w:r>
            <w:r>
              <w:rPr>
                <w:noProof/>
                <w:webHidden/>
              </w:rPr>
              <w:tab/>
            </w:r>
            <w:r>
              <w:rPr>
                <w:noProof/>
                <w:webHidden/>
              </w:rPr>
              <w:fldChar w:fldCharType="begin"/>
            </w:r>
            <w:r>
              <w:rPr>
                <w:noProof/>
                <w:webHidden/>
              </w:rPr>
              <w:instrText xml:space="preserve"> PAGEREF _Toc366227715 \h </w:instrText>
            </w:r>
            <w:r>
              <w:rPr>
                <w:noProof/>
                <w:webHidden/>
              </w:rPr>
            </w:r>
            <w:r>
              <w:rPr>
                <w:noProof/>
                <w:webHidden/>
              </w:rPr>
              <w:fldChar w:fldCharType="separate"/>
            </w:r>
            <w:r w:rsidR="00281732">
              <w:rPr>
                <w:noProof/>
                <w:webHidden/>
              </w:rPr>
              <w:t>10</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16" w:history="1">
            <w:r w:rsidRPr="00932467">
              <w:rPr>
                <w:rStyle w:val="Hyperlink"/>
                <w:noProof/>
              </w:rPr>
              <w:t>4.1</w:t>
            </w:r>
            <w:r>
              <w:rPr>
                <w:rFonts w:asciiTheme="minorHAnsi" w:eastAsiaTheme="minorEastAsia" w:hAnsiTheme="minorHAnsi" w:cstheme="minorBidi"/>
                <w:noProof/>
                <w:sz w:val="22"/>
                <w:lang w:val="en-US"/>
              </w:rPr>
              <w:tab/>
            </w:r>
            <w:r w:rsidRPr="00932467">
              <w:rPr>
                <w:rStyle w:val="Hyperlink"/>
                <w:noProof/>
              </w:rPr>
              <w:t>Dependencies list</w:t>
            </w:r>
            <w:r>
              <w:rPr>
                <w:noProof/>
                <w:webHidden/>
              </w:rPr>
              <w:tab/>
            </w:r>
            <w:r>
              <w:rPr>
                <w:noProof/>
                <w:webHidden/>
              </w:rPr>
              <w:fldChar w:fldCharType="begin"/>
            </w:r>
            <w:r>
              <w:rPr>
                <w:noProof/>
                <w:webHidden/>
              </w:rPr>
              <w:instrText xml:space="preserve"> PAGEREF _Toc366227716 \h </w:instrText>
            </w:r>
            <w:r>
              <w:rPr>
                <w:noProof/>
                <w:webHidden/>
              </w:rPr>
            </w:r>
            <w:r>
              <w:rPr>
                <w:noProof/>
                <w:webHidden/>
              </w:rPr>
              <w:fldChar w:fldCharType="separate"/>
            </w:r>
            <w:r w:rsidR="00281732">
              <w:rPr>
                <w:noProof/>
                <w:webHidden/>
              </w:rPr>
              <w:t>16</w:t>
            </w:r>
            <w:r>
              <w:rPr>
                <w:noProof/>
                <w:webHidden/>
              </w:rPr>
              <w:fldChar w:fldCharType="end"/>
            </w:r>
          </w:hyperlink>
        </w:p>
        <w:p w:rsidR="00D04CA2" w:rsidRDefault="00D04CA2">
          <w:pPr>
            <w:pStyle w:val="TOC1"/>
            <w:rPr>
              <w:rFonts w:asciiTheme="minorHAnsi" w:eastAsiaTheme="minorEastAsia" w:hAnsiTheme="minorHAnsi" w:cstheme="minorBidi"/>
              <w:noProof/>
              <w:sz w:val="22"/>
              <w:lang w:val="en-US"/>
            </w:rPr>
          </w:pPr>
          <w:hyperlink w:anchor="_Toc366227717" w:history="1">
            <w:r w:rsidRPr="00932467">
              <w:rPr>
                <w:rStyle w:val="Hyperlink"/>
                <w:noProof/>
              </w:rPr>
              <w:t>5</w:t>
            </w:r>
            <w:r>
              <w:rPr>
                <w:rFonts w:asciiTheme="minorHAnsi" w:eastAsiaTheme="minorEastAsia" w:hAnsiTheme="minorHAnsi" w:cstheme="minorBidi"/>
                <w:noProof/>
                <w:sz w:val="22"/>
                <w:lang w:val="en-US"/>
              </w:rPr>
              <w:tab/>
            </w:r>
            <w:r w:rsidRPr="00932467">
              <w:rPr>
                <w:rStyle w:val="Hyperlink"/>
                <w:noProof/>
              </w:rPr>
              <w:t>Twister services</w:t>
            </w:r>
            <w:r>
              <w:rPr>
                <w:noProof/>
                <w:webHidden/>
              </w:rPr>
              <w:tab/>
            </w:r>
            <w:r>
              <w:rPr>
                <w:noProof/>
                <w:webHidden/>
              </w:rPr>
              <w:fldChar w:fldCharType="begin"/>
            </w:r>
            <w:r>
              <w:rPr>
                <w:noProof/>
                <w:webHidden/>
              </w:rPr>
              <w:instrText xml:space="preserve"> PAGEREF _Toc366227717 \h </w:instrText>
            </w:r>
            <w:r>
              <w:rPr>
                <w:noProof/>
                <w:webHidden/>
              </w:rPr>
            </w:r>
            <w:r>
              <w:rPr>
                <w:noProof/>
                <w:webHidden/>
              </w:rPr>
              <w:fldChar w:fldCharType="separate"/>
            </w:r>
            <w:r w:rsidR="00281732">
              <w:rPr>
                <w:noProof/>
                <w:webHidden/>
              </w:rPr>
              <w:t>18</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18" w:history="1">
            <w:r w:rsidRPr="00932467">
              <w:rPr>
                <w:rStyle w:val="Hyperlink"/>
                <w:noProof/>
              </w:rPr>
              <w:t>5.1</w:t>
            </w:r>
            <w:r>
              <w:rPr>
                <w:rFonts w:asciiTheme="minorHAnsi" w:eastAsiaTheme="minorEastAsia" w:hAnsiTheme="minorHAnsi" w:cstheme="minorBidi"/>
                <w:noProof/>
                <w:sz w:val="22"/>
                <w:lang w:val="en-US"/>
              </w:rPr>
              <w:tab/>
            </w:r>
            <w:r w:rsidRPr="00932467">
              <w:rPr>
                <w:rStyle w:val="Hyperlink"/>
                <w:noProof/>
              </w:rPr>
              <w:t>Central engine web interface</w:t>
            </w:r>
            <w:r>
              <w:rPr>
                <w:noProof/>
                <w:webHidden/>
              </w:rPr>
              <w:tab/>
            </w:r>
            <w:r>
              <w:rPr>
                <w:noProof/>
                <w:webHidden/>
              </w:rPr>
              <w:fldChar w:fldCharType="begin"/>
            </w:r>
            <w:r>
              <w:rPr>
                <w:noProof/>
                <w:webHidden/>
              </w:rPr>
              <w:instrText xml:space="preserve"> PAGEREF _Toc366227718 \h </w:instrText>
            </w:r>
            <w:r>
              <w:rPr>
                <w:noProof/>
                <w:webHidden/>
              </w:rPr>
            </w:r>
            <w:r>
              <w:rPr>
                <w:noProof/>
                <w:webHidden/>
              </w:rPr>
              <w:fldChar w:fldCharType="separate"/>
            </w:r>
            <w:r w:rsidR="00281732">
              <w:rPr>
                <w:noProof/>
                <w:webHidden/>
              </w:rPr>
              <w:t>20</w:t>
            </w:r>
            <w:r>
              <w:rPr>
                <w:noProof/>
                <w:webHidden/>
              </w:rPr>
              <w:fldChar w:fldCharType="end"/>
            </w:r>
          </w:hyperlink>
        </w:p>
        <w:p w:rsidR="00D04CA2" w:rsidRDefault="00D04CA2">
          <w:pPr>
            <w:pStyle w:val="TOC1"/>
            <w:rPr>
              <w:rFonts w:asciiTheme="minorHAnsi" w:eastAsiaTheme="minorEastAsia" w:hAnsiTheme="minorHAnsi" w:cstheme="minorBidi"/>
              <w:noProof/>
              <w:sz w:val="22"/>
              <w:lang w:val="en-US"/>
            </w:rPr>
          </w:pPr>
          <w:hyperlink w:anchor="_Toc366227719" w:history="1">
            <w:r w:rsidRPr="00932467">
              <w:rPr>
                <w:rStyle w:val="Hyperlink"/>
                <w:noProof/>
              </w:rPr>
              <w:t>6</w:t>
            </w:r>
            <w:r>
              <w:rPr>
                <w:rFonts w:asciiTheme="minorHAnsi" w:eastAsiaTheme="minorEastAsia" w:hAnsiTheme="minorHAnsi" w:cstheme="minorBidi"/>
                <w:noProof/>
                <w:sz w:val="22"/>
                <w:lang w:val="en-US"/>
              </w:rPr>
              <w:tab/>
            </w:r>
            <w:r w:rsidRPr="00932467">
              <w:rPr>
                <w:rStyle w:val="Hyperlink"/>
                <w:noProof/>
              </w:rPr>
              <w:t>How to compile the Java GUI</w:t>
            </w:r>
            <w:r>
              <w:rPr>
                <w:noProof/>
                <w:webHidden/>
              </w:rPr>
              <w:tab/>
            </w:r>
            <w:r>
              <w:rPr>
                <w:noProof/>
                <w:webHidden/>
              </w:rPr>
              <w:fldChar w:fldCharType="begin"/>
            </w:r>
            <w:r>
              <w:rPr>
                <w:noProof/>
                <w:webHidden/>
              </w:rPr>
              <w:instrText xml:space="preserve"> PAGEREF _Toc366227719 \h </w:instrText>
            </w:r>
            <w:r>
              <w:rPr>
                <w:noProof/>
                <w:webHidden/>
              </w:rPr>
            </w:r>
            <w:r>
              <w:rPr>
                <w:noProof/>
                <w:webHidden/>
              </w:rPr>
              <w:fldChar w:fldCharType="separate"/>
            </w:r>
            <w:r w:rsidR="00281732">
              <w:rPr>
                <w:noProof/>
                <w:webHidden/>
              </w:rPr>
              <w:t>23</w:t>
            </w:r>
            <w:r>
              <w:rPr>
                <w:noProof/>
                <w:webHidden/>
              </w:rPr>
              <w:fldChar w:fldCharType="end"/>
            </w:r>
          </w:hyperlink>
        </w:p>
        <w:p w:rsidR="00D04CA2" w:rsidRDefault="00D04CA2">
          <w:pPr>
            <w:pStyle w:val="TOC1"/>
            <w:rPr>
              <w:rFonts w:asciiTheme="minorHAnsi" w:eastAsiaTheme="minorEastAsia" w:hAnsiTheme="minorHAnsi" w:cstheme="minorBidi"/>
              <w:noProof/>
              <w:sz w:val="22"/>
              <w:lang w:val="en-US"/>
            </w:rPr>
          </w:pPr>
          <w:hyperlink w:anchor="_Toc366227720" w:history="1">
            <w:r w:rsidRPr="00932467">
              <w:rPr>
                <w:rStyle w:val="Hyperlink"/>
                <w:noProof/>
              </w:rPr>
              <w:t>7</w:t>
            </w:r>
            <w:r>
              <w:rPr>
                <w:rFonts w:asciiTheme="minorHAnsi" w:eastAsiaTheme="minorEastAsia" w:hAnsiTheme="minorHAnsi" w:cstheme="minorBidi"/>
                <w:noProof/>
                <w:sz w:val="22"/>
                <w:lang w:val="en-US"/>
              </w:rPr>
              <w:tab/>
            </w:r>
            <w:r w:rsidRPr="00932467">
              <w:rPr>
                <w:rStyle w:val="Hyperlink"/>
                <w:noProof/>
              </w:rPr>
              <w:t>Overview of the Java GUI</w:t>
            </w:r>
            <w:r>
              <w:rPr>
                <w:noProof/>
                <w:webHidden/>
              </w:rPr>
              <w:tab/>
            </w:r>
            <w:r>
              <w:rPr>
                <w:noProof/>
                <w:webHidden/>
              </w:rPr>
              <w:fldChar w:fldCharType="begin"/>
            </w:r>
            <w:r>
              <w:rPr>
                <w:noProof/>
                <w:webHidden/>
              </w:rPr>
              <w:instrText xml:space="preserve"> PAGEREF _Toc366227720 \h </w:instrText>
            </w:r>
            <w:r>
              <w:rPr>
                <w:noProof/>
                <w:webHidden/>
              </w:rPr>
            </w:r>
            <w:r>
              <w:rPr>
                <w:noProof/>
                <w:webHidden/>
              </w:rPr>
              <w:fldChar w:fldCharType="separate"/>
            </w:r>
            <w:r w:rsidR="00281732">
              <w:rPr>
                <w:noProof/>
                <w:webHidden/>
              </w:rPr>
              <w:t>24</w:t>
            </w:r>
            <w:r>
              <w:rPr>
                <w:noProof/>
                <w:webHidden/>
              </w:rPr>
              <w:fldChar w:fldCharType="end"/>
            </w:r>
          </w:hyperlink>
        </w:p>
        <w:p w:rsidR="00D04CA2" w:rsidRDefault="00D04CA2">
          <w:pPr>
            <w:pStyle w:val="TOC1"/>
            <w:rPr>
              <w:rFonts w:asciiTheme="minorHAnsi" w:eastAsiaTheme="minorEastAsia" w:hAnsiTheme="minorHAnsi" w:cstheme="minorBidi"/>
              <w:noProof/>
              <w:sz w:val="22"/>
              <w:lang w:val="en-US"/>
            </w:rPr>
          </w:pPr>
          <w:hyperlink w:anchor="_Toc366227721" w:history="1">
            <w:r w:rsidRPr="00932467">
              <w:rPr>
                <w:rStyle w:val="Hyperlink"/>
                <w:noProof/>
              </w:rPr>
              <w:t>8</w:t>
            </w:r>
            <w:r>
              <w:rPr>
                <w:rFonts w:asciiTheme="minorHAnsi" w:eastAsiaTheme="minorEastAsia" w:hAnsiTheme="minorHAnsi" w:cstheme="minorBidi"/>
                <w:noProof/>
                <w:sz w:val="22"/>
                <w:lang w:val="en-US"/>
              </w:rPr>
              <w:tab/>
            </w:r>
            <w:r w:rsidRPr="00932467">
              <w:rPr>
                <w:rStyle w:val="Hyperlink"/>
                <w:noProof/>
              </w:rPr>
              <w:t>How to define the suites and add the tests</w:t>
            </w:r>
            <w:r>
              <w:rPr>
                <w:noProof/>
                <w:webHidden/>
              </w:rPr>
              <w:tab/>
            </w:r>
            <w:r>
              <w:rPr>
                <w:noProof/>
                <w:webHidden/>
              </w:rPr>
              <w:fldChar w:fldCharType="begin"/>
            </w:r>
            <w:r>
              <w:rPr>
                <w:noProof/>
                <w:webHidden/>
              </w:rPr>
              <w:instrText xml:space="preserve"> PAGEREF _Toc366227721 \h </w:instrText>
            </w:r>
            <w:r>
              <w:rPr>
                <w:noProof/>
                <w:webHidden/>
              </w:rPr>
            </w:r>
            <w:r>
              <w:rPr>
                <w:noProof/>
                <w:webHidden/>
              </w:rPr>
              <w:fldChar w:fldCharType="separate"/>
            </w:r>
            <w:r w:rsidR="00281732">
              <w:rPr>
                <w:noProof/>
                <w:webHidden/>
              </w:rPr>
              <w:t>30</w:t>
            </w:r>
            <w:r>
              <w:rPr>
                <w:noProof/>
                <w:webHidden/>
              </w:rPr>
              <w:fldChar w:fldCharType="end"/>
            </w:r>
          </w:hyperlink>
        </w:p>
        <w:p w:rsidR="00D04CA2" w:rsidRDefault="00D04CA2">
          <w:pPr>
            <w:pStyle w:val="TOC1"/>
            <w:rPr>
              <w:rFonts w:asciiTheme="minorHAnsi" w:eastAsiaTheme="minorEastAsia" w:hAnsiTheme="minorHAnsi" w:cstheme="minorBidi"/>
              <w:noProof/>
              <w:sz w:val="22"/>
              <w:lang w:val="en-US"/>
            </w:rPr>
          </w:pPr>
          <w:hyperlink w:anchor="_Toc366227722" w:history="1">
            <w:r w:rsidRPr="00932467">
              <w:rPr>
                <w:rStyle w:val="Hyperlink"/>
                <w:noProof/>
              </w:rPr>
              <w:t>9</w:t>
            </w:r>
            <w:r>
              <w:rPr>
                <w:rFonts w:asciiTheme="minorHAnsi" w:eastAsiaTheme="minorEastAsia" w:hAnsiTheme="minorHAnsi" w:cstheme="minorBidi"/>
                <w:noProof/>
                <w:sz w:val="22"/>
                <w:lang w:val="en-US"/>
              </w:rPr>
              <w:tab/>
            </w:r>
            <w:r w:rsidRPr="00932467">
              <w:rPr>
                <w:rStyle w:val="Hyperlink"/>
                <w:noProof/>
              </w:rPr>
              <w:t>How to run the test files</w:t>
            </w:r>
            <w:r>
              <w:rPr>
                <w:noProof/>
                <w:webHidden/>
              </w:rPr>
              <w:tab/>
            </w:r>
            <w:r>
              <w:rPr>
                <w:noProof/>
                <w:webHidden/>
              </w:rPr>
              <w:fldChar w:fldCharType="begin"/>
            </w:r>
            <w:r>
              <w:rPr>
                <w:noProof/>
                <w:webHidden/>
              </w:rPr>
              <w:instrText xml:space="preserve"> PAGEREF _Toc366227722 \h </w:instrText>
            </w:r>
            <w:r>
              <w:rPr>
                <w:noProof/>
                <w:webHidden/>
              </w:rPr>
            </w:r>
            <w:r>
              <w:rPr>
                <w:noProof/>
                <w:webHidden/>
              </w:rPr>
              <w:fldChar w:fldCharType="separate"/>
            </w:r>
            <w:r w:rsidR="00281732">
              <w:rPr>
                <w:noProof/>
                <w:webHidden/>
              </w:rPr>
              <w:t>33</w:t>
            </w:r>
            <w:r>
              <w:rPr>
                <w:noProof/>
                <w:webHidden/>
              </w:rPr>
              <w:fldChar w:fldCharType="end"/>
            </w:r>
          </w:hyperlink>
        </w:p>
        <w:p w:rsidR="00D04CA2" w:rsidRDefault="00D04CA2">
          <w:pPr>
            <w:pStyle w:val="TOC1"/>
            <w:rPr>
              <w:rFonts w:asciiTheme="minorHAnsi" w:eastAsiaTheme="minorEastAsia" w:hAnsiTheme="minorHAnsi" w:cstheme="minorBidi"/>
              <w:noProof/>
              <w:sz w:val="22"/>
              <w:lang w:val="en-US"/>
            </w:rPr>
          </w:pPr>
          <w:hyperlink w:anchor="_Toc366227723" w:history="1">
            <w:r w:rsidRPr="00932467">
              <w:rPr>
                <w:rStyle w:val="Hyperlink"/>
                <w:noProof/>
              </w:rPr>
              <w:t>10</w:t>
            </w:r>
            <w:r>
              <w:rPr>
                <w:rFonts w:asciiTheme="minorHAnsi" w:eastAsiaTheme="minorEastAsia" w:hAnsiTheme="minorHAnsi" w:cstheme="minorBidi"/>
                <w:noProof/>
                <w:sz w:val="22"/>
                <w:lang w:val="en-US"/>
              </w:rPr>
              <w:tab/>
            </w:r>
            <w:r w:rsidRPr="00932467">
              <w:rPr>
                <w:rStyle w:val="Hyperlink"/>
                <w:noProof/>
              </w:rPr>
              <w:t>Command line interface</w:t>
            </w:r>
            <w:r>
              <w:rPr>
                <w:noProof/>
                <w:webHidden/>
              </w:rPr>
              <w:tab/>
            </w:r>
            <w:r>
              <w:rPr>
                <w:noProof/>
                <w:webHidden/>
              </w:rPr>
              <w:fldChar w:fldCharType="begin"/>
            </w:r>
            <w:r>
              <w:rPr>
                <w:noProof/>
                <w:webHidden/>
              </w:rPr>
              <w:instrText xml:space="preserve"> PAGEREF _Toc366227723 \h </w:instrText>
            </w:r>
            <w:r>
              <w:rPr>
                <w:noProof/>
                <w:webHidden/>
              </w:rPr>
            </w:r>
            <w:r>
              <w:rPr>
                <w:noProof/>
                <w:webHidden/>
              </w:rPr>
              <w:fldChar w:fldCharType="separate"/>
            </w:r>
            <w:r w:rsidR="00281732">
              <w:rPr>
                <w:noProof/>
                <w:webHidden/>
              </w:rPr>
              <w:t>35</w:t>
            </w:r>
            <w:r>
              <w:rPr>
                <w:noProof/>
                <w:webHidden/>
              </w:rPr>
              <w:fldChar w:fldCharType="end"/>
            </w:r>
          </w:hyperlink>
        </w:p>
        <w:p w:rsidR="00D04CA2" w:rsidRDefault="00D04CA2">
          <w:pPr>
            <w:pStyle w:val="TOC1"/>
            <w:rPr>
              <w:rFonts w:asciiTheme="minorHAnsi" w:eastAsiaTheme="minorEastAsia" w:hAnsiTheme="minorHAnsi" w:cstheme="minorBidi"/>
              <w:noProof/>
              <w:sz w:val="22"/>
              <w:lang w:val="en-US"/>
            </w:rPr>
          </w:pPr>
          <w:hyperlink w:anchor="_Toc366227724" w:history="1">
            <w:r w:rsidRPr="00932467">
              <w:rPr>
                <w:rStyle w:val="Hyperlink"/>
                <w:noProof/>
              </w:rPr>
              <w:t>11</w:t>
            </w:r>
            <w:r>
              <w:rPr>
                <w:rFonts w:asciiTheme="minorHAnsi" w:eastAsiaTheme="minorEastAsia" w:hAnsiTheme="minorHAnsi" w:cstheme="minorBidi"/>
                <w:noProof/>
                <w:sz w:val="22"/>
                <w:lang w:val="en-US"/>
              </w:rPr>
              <w:tab/>
            </w:r>
            <w:r w:rsidRPr="00932467">
              <w:rPr>
                <w:rStyle w:val="Hyperlink"/>
                <w:noProof/>
              </w:rPr>
              <w:t>Twister configuration</w:t>
            </w:r>
            <w:r>
              <w:rPr>
                <w:noProof/>
                <w:webHidden/>
              </w:rPr>
              <w:tab/>
            </w:r>
            <w:r>
              <w:rPr>
                <w:noProof/>
                <w:webHidden/>
              </w:rPr>
              <w:fldChar w:fldCharType="begin"/>
            </w:r>
            <w:r>
              <w:rPr>
                <w:noProof/>
                <w:webHidden/>
              </w:rPr>
              <w:instrText xml:space="preserve"> PAGEREF _Toc366227724 \h </w:instrText>
            </w:r>
            <w:r>
              <w:rPr>
                <w:noProof/>
                <w:webHidden/>
              </w:rPr>
            </w:r>
            <w:r>
              <w:rPr>
                <w:noProof/>
                <w:webHidden/>
              </w:rPr>
              <w:fldChar w:fldCharType="separate"/>
            </w:r>
            <w:r w:rsidR="00281732">
              <w:rPr>
                <w:noProof/>
                <w:webHidden/>
              </w:rPr>
              <w:t>43</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25" w:history="1">
            <w:r w:rsidRPr="00932467">
              <w:rPr>
                <w:rStyle w:val="Hyperlink"/>
                <w:noProof/>
              </w:rPr>
              <w:t>11.1</w:t>
            </w:r>
            <w:r>
              <w:rPr>
                <w:rFonts w:asciiTheme="minorHAnsi" w:eastAsiaTheme="minorEastAsia" w:hAnsiTheme="minorHAnsi" w:cstheme="minorBidi"/>
                <w:noProof/>
                <w:sz w:val="22"/>
                <w:lang w:val="en-US"/>
              </w:rPr>
              <w:tab/>
            </w:r>
            <w:r w:rsidRPr="00932467">
              <w:rPr>
                <w:rStyle w:val="Hyperlink"/>
                <w:noProof/>
              </w:rPr>
              <w:t>Twister configuration files</w:t>
            </w:r>
            <w:r>
              <w:rPr>
                <w:noProof/>
                <w:webHidden/>
              </w:rPr>
              <w:tab/>
            </w:r>
            <w:r>
              <w:rPr>
                <w:noProof/>
                <w:webHidden/>
              </w:rPr>
              <w:fldChar w:fldCharType="begin"/>
            </w:r>
            <w:r>
              <w:rPr>
                <w:noProof/>
                <w:webHidden/>
              </w:rPr>
              <w:instrText xml:space="preserve"> PAGEREF _Toc366227725 \h </w:instrText>
            </w:r>
            <w:r>
              <w:rPr>
                <w:noProof/>
                <w:webHidden/>
              </w:rPr>
            </w:r>
            <w:r>
              <w:rPr>
                <w:noProof/>
                <w:webHidden/>
              </w:rPr>
              <w:fldChar w:fldCharType="separate"/>
            </w:r>
            <w:r w:rsidR="00281732">
              <w:rPr>
                <w:noProof/>
                <w:webHidden/>
              </w:rPr>
              <w:t>43</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26" w:history="1">
            <w:r w:rsidRPr="00932467">
              <w:rPr>
                <w:rStyle w:val="Hyperlink"/>
                <w:noProof/>
              </w:rPr>
              <w:t>11.2</w:t>
            </w:r>
            <w:r>
              <w:rPr>
                <w:rFonts w:asciiTheme="minorHAnsi" w:eastAsiaTheme="minorEastAsia" w:hAnsiTheme="minorHAnsi" w:cstheme="minorBidi"/>
                <w:noProof/>
                <w:sz w:val="22"/>
                <w:lang w:val="en-US"/>
              </w:rPr>
              <w:tab/>
            </w:r>
            <w:r w:rsidRPr="00932467">
              <w:rPr>
                <w:rStyle w:val="Hyperlink"/>
                <w:noProof/>
              </w:rPr>
              <w:t>Configure the paths</w:t>
            </w:r>
            <w:r>
              <w:rPr>
                <w:noProof/>
                <w:webHidden/>
              </w:rPr>
              <w:tab/>
            </w:r>
            <w:r>
              <w:rPr>
                <w:noProof/>
                <w:webHidden/>
              </w:rPr>
              <w:fldChar w:fldCharType="begin"/>
            </w:r>
            <w:r>
              <w:rPr>
                <w:noProof/>
                <w:webHidden/>
              </w:rPr>
              <w:instrText xml:space="preserve"> PAGEREF _Toc366227726 \h </w:instrText>
            </w:r>
            <w:r>
              <w:rPr>
                <w:noProof/>
                <w:webHidden/>
              </w:rPr>
            </w:r>
            <w:r>
              <w:rPr>
                <w:noProof/>
                <w:webHidden/>
              </w:rPr>
              <w:fldChar w:fldCharType="separate"/>
            </w:r>
            <w:r w:rsidR="00281732">
              <w:rPr>
                <w:noProof/>
                <w:webHidden/>
              </w:rPr>
              <w:t>44</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27" w:history="1">
            <w:r w:rsidRPr="00932467">
              <w:rPr>
                <w:rStyle w:val="Hyperlink"/>
                <w:noProof/>
              </w:rPr>
              <w:t>11.3</w:t>
            </w:r>
            <w:r>
              <w:rPr>
                <w:rFonts w:asciiTheme="minorHAnsi" w:eastAsiaTheme="minorEastAsia" w:hAnsiTheme="minorHAnsi" w:cstheme="minorBidi"/>
                <w:noProof/>
                <w:sz w:val="22"/>
                <w:lang w:val="en-US"/>
              </w:rPr>
              <w:tab/>
            </w:r>
            <w:r w:rsidRPr="00932467">
              <w:rPr>
                <w:rStyle w:val="Hyperlink"/>
                <w:noProof/>
              </w:rPr>
              <w:t>Configure the e-mail</w:t>
            </w:r>
            <w:r>
              <w:rPr>
                <w:noProof/>
                <w:webHidden/>
              </w:rPr>
              <w:tab/>
            </w:r>
            <w:r>
              <w:rPr>
                <w:noProof/>
                <w:webHidden/>
              </w:rPr>
              <w:fldChar w:fldCharType="begin"/>
            </w:r>
            <w:r>
              <w:rPr>
                <w:noProof/>
                <w:webHidden/>
              </w:rPr>
              <w:instrText xml:space="preserve"> PAGEREF _Toc366227727 \h </w:instrText>
            </w:r>
            <w:r>
              <w:rPr>
                <w:noProof/>
                <w:webHidden/>
              </w:rPr>
            </w:r>
            <w:r>
              <w:rPr>
                <w:noProof/>
                <w:webHidden/>
              </w:rPr>
              <w:fldChar w:fldCharType="separate"/>
            </w:r>
            <w:r w:rsidR="00281732">
              <w:rPr>
                <w:noProof/>
                <w:webHidden/>
              </w:rPr>
              <w:t>45</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28" w:history="1">
            <w:r w:rsidRPr="00932467">
              <w:rPr>
                <w:rStyle w:val="Hyperlink"/>
                <w:noProof/>
              </w:rPr>
              <w:t>11.4</w:t>
            </w:r>
            <w:r>
              <w:rPr>
                <w:rFonts w:asciiTheme="minorHAnsi" w:eastAsiaTheme="minorEastAsia" w:hAnsiTheme="minorHAnsi" w:cstheme="minorBidi"/>
                <w:noProof/>
                <w:sz w:val="22"/>
                <w:lang w:val="en-US"/>
              </w:rPr>
              <w:tab/>
            </w:r>
            <w:r w:rsidRPr="00932467">
              <w:rPr>
                <w:rStyle w:val="Hyperlink"/>
                <w:noProof/>
              </w:rPr>
              <w:t>Configure the database</w:t>
            </w:r>
            <w:r>
              <w:rPr>
                <w:noProof/>
                <w:webHidden/>
              </w:rPr>
              <w:tab/>
            </w:r>
            <w:r>
              <w:rPr>
                <w:noProof/>
                <w:webHidden/>
              </w:rPr>
              <w:fldChar w:fldCharType="begin"/>
            </w:r>
            <w:r>
              <w:rPr>
                <w:noProof/>
                <w:webHidden/>
              </w:rPr>
              <w:instrText xml:space="preserve"> PAGEREF _Toc366227728 \h </w:instrText>
            </w:r>
            <w:r>
              <w:rPr>
                <w:noProof/>
                <w:webHidden/>
              </w:rPr>
            </w:r>
            <w:r>
              <w:rPr>
                <w:noProof/>
                <w:webHidden/>
              </w:rPr>
              <w:fldChar w:fldCharType="separate"/>
            </w:r>
            <w:r w:rsidR="00281732">
              <w:rPr>
                <w:noProof/>
                <w:webHidden/>
              </w:rPr>
              <w:t>46</w:t>
            </w:r>
            <w:r>
              <w:rPr>
                <w:noProof/>
                <w:webHidden/>
              </w:rPr>
              <w:fldChar w:fldCharType="end"/>
            </w:r>
          </w:hyperlink>
        </w:p>
        <w:p w:rsidR="00D04CA2" w:rsidRDefault="00D04CA2">
          <w:pPr>
            <w:pStyle w:val="TOC3"/>
            <w:rPr>
              <w:rFonts w:asciiTheme="minorHAnsi" w:eastAsiaTheme="minorEastAsia" w:hAnsiTheme="minorHAnsi" w:cstheme="minorBidi"/>
              <w:noProof/>
              <w:sz w:val="22"/>
              <w:lang w:val="en-US"/>
            </w:rPr>
          </w:pPr>
          <w:hyperlink w:anchor="_Toc366227729" w:history="1">
            <w:r w:rsidRPr="00932467">
              <w:rPr>
                <w:rStyle w:val="Hyperlink"/>
                <w:noProof/>
              </w:rPr>
              <w:t>11.4.1 Database connection</w:t>
            </w:r>
            <w:r>
              <w:rPr>
                <w:noProof/>
                <w:webHidden/>
              </w:rPr>
              <w:tab/>
            </w:r>
            <w:r>
              <w:rPr>
                <w:noProof/>
                <w:webHidden/>
              </w:rPr>
              <w:fldChar w:fldCharType="begin"/>
            </w:r>
            <w:r>
              <w:rPr>
                <w:noProof/>
                <w:webHidden/>
              </w:rPr>
              <w:instrText xml:space="preserve"> PAGEREF _Toc366227729 \h </w:instrText>
            </w:r>
            <w:r>
              <w:rPr>
                <w:noProof/>
                <w:webHidden/>
              </w:rPr>
            </w:r>
            <w:r>
              <w:rPr>
                <w:noProof/>
                <w:webHidden/>
              </w:rPr>
              <w:fldChar w:fldCharType="separate"/>
            </w:r>
            <w:r w:rsidR="00281732">
              <w:rPr>
                <w:noProof/>
                <w:webHidden/>
              </w:rPr>
              <w:t>46</w:t>
            </w:r>
            <w:r>
              <w:rPr>
                <w:noProof/>
                <w:webHidden/>
              </w:rPr>
              <w:fldChar w:fldCharType="end"/>
            </w:r>
          </w:hyperlink>
        </w:p>
        <w:p w:rsidR="00D04CA2" w:rsidRDefault="00D04CA2">
          <w:pPr>
            <w:pStyle w:val="TOC3"/>
            <w:rPr>
              <w:rFonts w:asciiTheme="minorHAnsi" w:eastAsiaTheme="minorEastAsia" w:hAnsiTheme="minorHAnsi" w:cstheme="minorBidi"/>
              <w:noProof/>
              <w:sz w:val="22"/>
              <w:lang w:val="en-US"/>
            </w:rPr>
          </w:pPr>
          <w:hyperlink w:anchor="_Toc366227730" w:history="1">
            <w:r w:rsidRPr="00932467">
              <w:rPr>
                <w:rStyle w:val="Hyperlink"/>
                <w:noProof/>
              </w:rPr>
              <w:t>11.4.2 Saving results into database</w:t>
            </w:r>
            <w:r>
              <w:rPr>
                <w:noProof/>
                <w:webHidden/>
              </w:rPr>
              <w:tab/>
            </w:r>
            <w:r>
              <w:rPr>
                <w:noProof/>
                <w:webHidden/>
              </w:rPr>
              <w:fldChar w:fldCharType="begin"/>
            </w:r>
            <w:r>
              <w:rPr>
                <w:noProof/>
                <w:webHidden/>
              </w:rPr>
              <w:instrText xml:space="preserve"> PAGEREF _Toc366227730 \h </w:instrText>
            </w:r>
            <w:r>
              <w:rPr>
                <w:noProof/>
                <w:webHidden/>
              </w:rPr>
            </w:r>
            <w:r>
              <w:rPr>
                <w:noProof/>
                <w:webHidden/>
              </w:rPr>
              <w:fldChar w:fldCharType="separate"/>
            </w:r>
            <w:r w:rsidR="00281732">
              <w:rPr>
                <w:noProof/>
                <w:webHidden/>
              </w:rPr>
              <w:t>46</w:t>
            </w:r>
            <w:r>
              <w:rPr>
                <w:noProof/>
                <w:webHidden/>
              </w:rPr>
              <w:fldChar w:fldCharType="end"/>
            </w:r>
          </w:hyperlink>
        </w:p>
        <w:p w:rsidR="00D04CA2" w:rsidRDefault="00D04CA2">
          <w:pPr>
            <w:pStyle w:val="TOC3"/>
            <w:rPr>
              <w:rFonts w:asciiTheme="minorHAnsi" w:eastAsiaTheme="minorEastAsia" w:hAnsiTheme="minorHAnsi" w:cstheme="minorBidi"/>
              <w:noProof/>
              <w:sz w:val="22"/>
              <w:lang w:val="en-US"/>
            </w:rPr>
          </w:pPr>
          <w:hyperlink w:anchor="_Toc366227733" w:history="1">
            <w:r w:rsidRPr="00932467">
              <w:rPr>
                <w:rStyle w:val="Hyperlink"/>
                <w:noProof/>
              </w:rPr>
              <w:t>11.4.3 Creating reports</w:t>
            </w:r>
            <w:r>
              <w:rPr>
                <w:noProof/>
                <w:webHidden/>
              </w:rPr>
              <w:tab/>
            </w:r>
            <w:r>
              <w:rPr>
                <w:noProof/>
                <w:webHidden/>
              </w:rPr>
              <w:fldChar w:fldCharType="begin"/>
            </w:r>
            <w:r>
              <w:rPr>
                <w:noProof/>
                <w:webHidden/>
              </w:rPr>
              <w:instrText xml:space="preserve"> PAGEREF _Toc366227733 \h </w:instrText>
            </w:r>
            <w:r>
              <w:rPr>
                <w:noProof/>
                <w:webHidden/>
              </w:rPr>
            </w:r>
            <w:r>
              <w:rPr>
                <w:noProof/>
                <w:webHidden/>
              </w:rPr>
              <w:fldChar w:fldCharType="separate"/>
            </w:r>
            <w:r w:rsidR="00281732">
              <w:rPr>
                <w:noProof/>
                <w:webHidden/>
              </w:rPr>
              <w:t>52</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34" w:history="1">
            <w:r w:rsidRPr="00932467">
              <w:rPr>
                <w:rStyle w:val="Hyperlink"/>
                <w:noProof/>
              </w:rPr>
              <w:t>11.5</w:t>
            </w:r>
            <w:r>
              <w:rPr>
                <w:rFonts w:asciiTheme="minorHAnsi" w:eastAsiaTheme="minorEastAsia" w:hAnsiTheme="minorHAnsi" w:cstheme="minorBidi"/>
                <w:noProof/>
                <w:sz w:val="22"/>
                <w:lang w:val="en-US"/>
              </w:rPr>
              <w:tab/>
            </w:r>
            <w:r w:rsidRPr="00932467">
              <w:rPr>
                <w:rStyle w:val="Hyperlink"/>
                <w:noProof/>
              </w:rPr>
              <w:t>Configure the devices (TestBed)</w:t>
            </w:r>
            <w:r>
              <w:rPr>
                <w:noProof/>
                <w:webHidden/>
              </w:rPr>
              <w:tab/>
            </w:r>
            <w:r>
              <w:rPr>
                <w:noProof/>
                <w:webHidden/>
              </w:rPr>
              <w:fldChar w:fldCharType="begin"/>
            </w:r>
            <w:r>
              <w:rPr>
                <w:noProof/>
                <w:webHidden/>
              </w:rPr>
              <w:instrText xml:space="preserve"> PAGEREF _Toc366227734 \h </w:instrText>
            </w:r>
            <w:r>
              <w:rPr>
                <w:noProof/>
                <w:webHidden/>
              </w:rPr>
            </w:r>
            <w:r>
              <w:rPr>
                <w:noProof/>
                <w:webHidden/>
              </w:rPr>
              <w:fldChar w:fldCharType="separate"/>
            </w:r>
            <w:r w:rsidR="00281732">
              <w:rPr>
                <w:noProof/>
                <w:webHidden/>
              </w:rPr>
              <w:t>55</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35" w:history="1">
            <w:r w:rsidRPr="00932467">
              <w:rPr>
                <w:rStyle w:val="Hyperlink"/>
                <w:noProof/>
              </w:rPr>
              <w:t>11.6</w:t>
            </w:r>
            <w:r>
              <w:rPr>
                <w:rFonts w:asciiTheme="minorHAnsi" w:eastAsiaTheme="minorEastAsia" w:hAnsiTheme="minorHAnsi" w:cstheme="minorBidi"/>
                <w:noProof/>
                <w:sz w:val="22"/>
                <w:lang w:val="en-US"/>
              </w:rPr>
              <w:tab/>
            </w:r>
            <w:r w:rsidRPr="00932467">
              <w:rPr>
                <w:rStyle w:val="Hyperlink"/>
                <w:noProof/>
              </w:rPr>
              <w:t>Configure the SUTs</w:t>
            </w:r>
            <w:r>
              <w:rPr>
                <w:noProof/>
                <w:webHidden/>
              </w:rPr>
              <w:tab/>
            </w:r>
            <w:r>
              <w:rPr>
                <w:noProof/>
                <w:webHidden/>
              </w:rPr>
              <w:fldChar w:fldCharType="begin"/>
            </w:r>
            <w:r>
              <w:rPr>
                <w:noProof/>
                <w:webHidden/>
              </w:rPr>
              <w:instrText xml:space="preserve"> PAGEREF _Toc366227735 \h </w:instrText>
            </w:r>
            <w:r>
              <w:rPr>
                <w:noProof/>
                <w:webHidden/>
              </w:rPr>
            </w:r>
            <w:r>
              <w:rPr>
                <w:noProof/>
                <w:webHidden/>
              </w:rPr>
              <w:fldChar w:fldCharType="separate"/>
            </w:r>
            <w:r w:rsidR="00281732">
              <w:rPr>
                <w:noProof/>
                <w:webHidden/>
              </w:rPr>
              <w:t>57</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36" w:history="1">
            <w:r w:rsidRPr="00932467">
              <w:rPr>
                <w:rStyle w:val="Hyperlink"/>
                <w:noProof/>
              </w:rPr>
              <w:t>11.7</w:t>
            </w:r>
            <w:r>
              <w:rPr>
                <w:rFonts w:asciiTheme="minorHAnsi" w:eastAsiaTheme="minorEastAsia" w:hAnsiTheme="minorHAnsi" w:cstheme="minorBidi"/>
                <w:noProof/>
                <w:sz w:val="22"/>
                <w:lang w:val="en-US"/>
              </w:rPr>
              <w:tab/>
            </w:r>
            <w:r w:rsidRPr="00932467">
              <w:rPr>
                <w:rStyle w:val="Hyperlink"/>
                <w:noProof/>
              </w:rPr>
              <w:t>Define Test Configurations</w:t>
            </w:r>
            <w:r>
              <w:rPr>
                <w:noProof/>
                <w:webHidden/>
              </w:rPr>
              <w:tab/>
            </w:r>
            <w:r>
              <w:rPr>
                <w:noProof/>
                <w:webHidden/>
              </w:rPr>
              <w:fldChar w:fldCharType="begin"/>
            </w:r>
            <w:r>
              <w:rPr>
                <w:noProof/>
                <w:webHidden/>
              </w:rPr>
              <w:instrText xml:space="preserve"> PAGEREF _Toc366227736 \h </w:instrText>
            </w:r>
            <w:r>
              <w:rPr>
                <w:noProof/>
                <w:webHidden/>
              </w:rPr>
            </w:r>
            <w:r>
              <w:rPr>
                <w:noProof/>
                <w:webHidden/>
              </w:rPr>
              <w:fldChar w:fldCharType="separate"/>
            </w:r>
            <w:r w:rsidR="00281732">
              <w:rPr>
                <w:noProof/>
                <w:webHidden/>
              </w:rPr>
              <w:t>58</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37" w:history="1">
            <w:r w:rsidRPr="00932467">
              <w:rPr>
                <w:rStyle w:val="Hyperlink"/>
                <w:noProof/>
              </w:rPr>
              <w:t>11.8</w:t>
            </w:r>
            <w:r>
              <w:rPr>
                <w:rFonts w:asciiTheme="minorHAnsi" w:eastAsiaTheme="minorEastAsia" w:hAnsiTheme="minorHAnsi" w:cstheme="minorBidi"/>
                <w:noProof/>
                <w:sz w:val="22"/>
                <w:lang w:val="en-US"/>
              </w:rPr>
              <w:tab/>
            </w:r>
            <w:r w:rsidRPr="00932467">
              <w:rPr>
                <w:rStyle w:val="Hyperlink"/>
                <w:noProof/>
              </w:rPr>
              <w:t>Configure the global parameters</w:t>
            </w:r>
            <w:r>
              <w:rPr>
                <w:noProof/>
                <w:webHidden/>
              </w:rPr>
              <w:tab/>
            </w:r>
            <w:r>
              <w:rPr>
                <w:noProof/>
                <w:webHidden/>
              </w:rPr>
              <w:fldChar w:fldCharType="begin"/>
            </w:r>
            <w:r>
              <w:rPr>
                <w:noProof/>
                <w:webHidden/>
              </w:rPr>
              <w:instrText xml:space="preserve"> PAGEREF _Toc366227737 \h </w:instrText>
            </w:r>
            <w:r>
              <w:rPr>
                <w:noProof/>
                <w:webHidden/>
              </w:rPr>
            </w:r>
            <w:r>
              <w:rPr>
                <w:noProof/>
                <w:webHidden/>
              </w:rPr>
              <w:fldChar w:fldCharType="separate"/>
            </w:r>
            <w:r w:rsidR="00281732">
              <w:rPr>
                <w:noProof/>
                <w:webHidden/>
              </w:rPr>
              <w:t>59</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38" w:history="1">
            <w:r w:rsidRPr="00932467">
              <w:rPr>
                <w:rStyle w:val="Hyperlink"/>
                <w:noProof/>
              </w:rPr>
              <w:t>11.9</w:t>
            </w:r>
            <w:r>
              <w:rPr>
                <w:rFonts w:asciiTheme="minorHAnsi" w:eastAsiaTheme="minorEastAsia" w:hAnsiTheme="minorHAnsi" w:cstheme="minorBidi"/>
                <w:noProof/>
                <w:sz w:val="22"/>
                <w:lang w:val="en-US"/>
              </w:rPr>
              <w:tab/>
            </w:r>
            <w:r w:rsidRPr="00932467">
              <w:rPr>
                <w:rStyle w:val="Hyperlink"/>
                <w:noProof/>
              </w:rPr>
              <w:t>Configure ‘panic detect’</w:t>
            </w:r>
            <w:r>
              <w:rPr>
                <w:noProof/>
                <w:webHidden/>
              </w:rPr>
              <w:tab/>
            </w:r>
            <w:r>
              <w:rPr>
                <w:noProof/>
                <w:webHidden/>
              </w:rPr>
              <w:fldChar w:fldCharType="begin"/>
            </w:r>
            <w:r>
              <w:rPr>
                <w:noProof/>
                <w:webHidden/>
              </w:rPr>
              <w:instrText xml:space="preserve"> PAGEREF _Toc366227738 \h </w:instrText>
            </w:r>
            <w:r>
              <w:rPr>
                <w:noProof/>
                <w:webHidden/>
              </w:rPr>
            </w:r>
            <w:r>
              <w:rPr>
                <w:noProof/>
                <w:webHidden/>
              </w:rPr>
              <w:fldChar w:fldCharType="separate"/>
            </w:r>
            <w:r w:rsidR="00281732">
              <w:rPr>
                <w:noProof/>
                <w:webHidden/>
              </w:rPr>
              <w:t>60</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39" w:history="1">
            <w:r w:rsidRPr="00932467">
              <w:rPr>
                <w:rStyle w:val="Hyperlink"/>
                <w:noProof/>
              </w:rPr>
              <w:t>11.10</w:t>
            </w:r>
            <w:r>
              <w:rPr>
                <w:rFonts w:asciiTheme="minorHAnsi" w:eastAsiaTheme="minorEastAsia" w:hAnsiTheme="minorHAnsi" w:cstheme="minorBidi"/>
                <w:noProof/>
                <w:sz w:val="22"/>
                <w:lang w:val="en-US"/>
              </w:rPr>
              <w:tab/>
            </w:r>
            <w:r w:rsidRPr="00932467">
              <w:rPr>
                <w:rStyle w:val="Hyperlink"/>
                <w:noProof/>
              </w:rPr>
              <w:t>Services and Plugins</w:t>
            </w:r>
            <w:r>
              <w:rPr>
                <w:noProof/>
                <w:webHidden/>
              </w:rPr>
              <w:tab/>
            </w:r>
            <w:r>
              <w:rPr>
                <w:noProof/>
                <w:webHidden/>
              </w:rPr>
              <w:fldChar w:fldCharType="begin"/>
            </w:r>
            <w:r>
              <w:rPr>
                <w:noProof/>
                <w:webHidden/>
              </w:rPr>
              <w:instrText xml:space="preserve"> PAGEREF _Toc366227739 \h </w:instrText>
            </w:r>
            <w:r>
              <w:rPr>
                <w:noProof/>
                <w:webHidden/>
              </w:rPr>
            </w:r>
            <w:r>
              <w:rPr>
                <w:noProof/>
                <w:webHidden/>
              </w:rPr>
              <w:fldChar w:fldCharType="separate"/>
            </w:r>
            <w:r w:rsidR="00281732">
              <w:rPr>
                <w:noProof/>
                <w:webHidden/>
              </w:rPr>
              <w:t>61</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40" w:history="1">
            <w:r w:rsidRPr="00932467">
              <w:rPr>
                <w:rStyle w:val="Hyperlink"/>
                <w:noProof/>
              </w:rPr>
              <w:t>11.11</w:t>
            </w:r>
            <w:r>
              <w:rPr>
                <w:rFonts w:asciiTheme="minorHAnsi" w:eastAsiaTheme="minorEastAsia" w:hAnsiTheme="minorHAnsi" w:cstheme="minorBidi"/>
                <w:noProof/>
                <w:sz w:val="22"/>
                <w:lang w:val="en-US"/>
              </w:rPr>
              <w:tab/>
            </w:r>
            <w:r w:rsidRPr="00932467">
              <w:rPr>
                <w:rStyle w:val="Hyperlink"/>
                <w:noProof/>
              </w:rPr>
              <w:t>Changing users</w:t>
            </w:r>
            <w:r>
              <w:rPr>
                <w:noProof/>
                <w:webHidden/>
              </w:rPr>
              <w:tab/>
            </w:r>
            <w:r>
              <w:rPr>
                <w:noProof/>
                <w:webHidden/>
              </w:rPr>
              <w:fldChar w:fldCharType="begin"/>
            </w:r>
            <w:r>
              <w:rPr>
                <w:noProof/>
                <w:webHidden/>
              </w:rPr>
              <w:instrText xml:space="preserve"> PAGEREF _Toc366227740 \h </w:instrText>
            </w:r>
            <w:r>
              <w:rPr>
                <w:noProof/>
                <w:webHidden/>
              </w:rPr>
            </w:r>
            <w:r>
              <w:rPr>
                <w:noProof/>
                <w:webHidden/>
              </w:rPr>
              <w:fldChar w:fldCharType="separate"/>
            </w:r>
            <w:r w:rsidR="00281732">
              <w:rPr>
                <w:noProof/>
                <w:webHidden/>
              </w:rPr>
              <w:t>62</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41" w:history="1">
            <w:r w:rsidRPr="00932467">
              <w:rPr>
                <w:rStyle w:val="Hyperlink"/>
                <w:noProof/>
              </w:rPr>
              <w:t>11.12</w:t>
            </w:r>
            <w:r>
              <w:rPr>
                <w:rFonts w:asciiTheme="minorHAnsi" w:eastAsiaTheme="minorEastAsia" w:hAnsiTheme="minorHAnsi" w:cstheme="minorBidi"/>
                <w:noProof/>
                <w:sz w:val="22"/>
                <w:lang w:val="en-US"/>
              </w:rPr>
              <w:tab/>
            </w:r>
            <w:r w:rsidRPr="00932467">
              <w:rPr>
                <w:rStyle w:val="Hyperlink"/>
                <w:noProof/>
              </w:rPr>
              <w:t>Set-up and Tear-down controls</w:t>
            </w:r>
            <w:r>
              <w:rPr>
                <w:noProof/>
                <w:webHidden/>
              </w:rPr>
              <w:tab/>
            </w:r>
            <w:r>
              <w:rPr>
                <w:noProof/>
                <w:webHidden/>
              </w:rPr>
              <w:fldChar w:fldCharType="begin"/>
            </w:r>
            <w:r>
              <w:rPr>
                <w:noProof/>
                <w:webHidden/>
              </w:rPr>
              <w:instrText xml:space="preserve"> PAGEREF _Toc366227741 \h </w:instrText>
            </w:r>
            <w:r>
              <w:rPr>
                <w:noProof/>
                <w:webHidden/>
              </w:rPr>
            </w:r>
            <w:r>
              <w:rPr>
                <w:noProof/>
                <w:webHidden/>
              </w:rPr>
              <w:fldChar w:fldCharType="separate"/>
            </w:r>
            <w:r w:rsidR="00281732">
              <w:rPr>
                <w:noProof/>
                <w:webHidden/>
              </w:rPr>
              <w:t>63</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42" w:history="1">
            <w:r w:rsidRPr="00932467">
              <w:rPr>
                <w:rStyle w:val="Hyperlink"/>
                <w:noProof/>
              </w:rPr>
              <w:t>11.13</w:t>
            </w:r>
            <w:r>
              <w:rPr>
                <w:rFonts w:asciiTheme="minorHAnsi" w:eastAsiaTheme="minorEastAsia" w:hAnsiTheme="minorHAnsi" w:cstheme="minorBidi"/>
                <w:noProof/>
                <w:sz w:val="22"/>
                <w:lang w:val="en-US"/>
              </w:rPr>
              <w:tab/>
            </w:r>
            <w:r w:rsidRPr="00932467">
              <w:rPr>
                <w:rStyle w:val="Hyperlink"/>
                <w:noProof/>
              </w:rPr>
              <w:t>Connection management (SSH implementation)</w:t>
            </w:r>
            <w:r>
              <w:rPr>
                <w:noProof/>
                <w:webHidden/>
              </w:rPr>
              <w:tab/>
            </w:r>
            <w:r>
              <w:rPr>
                <w:noProof/>
                <w:webHidden/>
              </w:rPr>
              <w:fldChar w:fldCharType="begin"/>
            </w:r>
            <w:r>
              <w:rPr>
                <w:noProof/>
                <w:webHidden/>
              </w:rPr>
              <w:instrText xml:space="preserve"> PAGEREF _Toc366227742 \h </w:instrText>
            </w:r>
            <w:r>
              <w:rPr>
                <w:noProof/>
                <w:webHidden/>
              </w:rPr>
            </w:r>
            <w:r>
              <w:rPr>
                <w:noProof/>
                <w:webHidden/>
              </w:rPr>
              <w:fldChar w:fldCharType="separate"/>
            </w:r>
            <w:r w:rsidR="00281732">
              <w:rPr>
                <w:noProof/>
                <w:webHidden/>
              </w:rPr>
              <w:t>64</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43" w:history="1">
            <w:r w:rsidRPr="00932467">
              <w:rPr>
                <w:rStyle w:val="Hyperlink"/>
                <w:noProof/>
              </w:rPr>
              <w:t>11.14</w:t>
            </w:r>
            <w:r>
              <w:rPr>
                <w:rFonts w:asciiTheme="minorHAnsi" w:eastAsiaTheme="minorEastAsia" w:hAnsiTheme="minorHAnsi" w:cstheme="minorBidi"/>
                <w:noProof/>
                <w:sz w:val="22"/>
                <w:lang w:val="en-US"/>
              </w:rPr>
              <w:tab/>
            </w:r>
            <w:r w:rsidRPr="00932467">
              <w:rPr>
                <w:rStyle w:val="Hyperlink"/>
                <w:noProof/>
              </w:rPr>
              <w:t>Test case/Suites management</w:t>
            </w:r>
            <w:r>
              <w:rPr>
                <w:noProof/>
                <w:webHidden/>
              </w:rPr>
              <w:tab/>
            </w:r>
            <w:r>
              <w:rPr>
                <w:noProof/>
                <w:webHidden/>
              </w:rPr>
              <w:fldChar w:fldCharType="begin"/>
            </w:r>
            <w:r>
              <w:rPr>
                <w:noProof/>
                <w:webHidden/>
              </w:rPr>
              <w:instrText xml:space="preserve"> PAGEREF _Toc366227743 \h </w:instrText>
            </w:r>
            <w:r>
              <w:rPr>
                <w:noProof/>
                <w:webHidden/>
              </w:rPr>
            </w:r>
            <w:r>
              <w:rPr>
                <w:noProof/>
                <w:webHidden/>
              </w:rPr>
              <w:fldChar w:fldCharType="separate"/>
            </w:r>
            <w:r w:rsidR="00281732">
              <w:rPr>
                <w:noProof/>
                <w:webHidden/>
              </w:rPr>
              <w:t>66</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44" w:history="1">
            <w:r w:rsidRPr="00932467">
              <w:rPr>
                <w:rStyle w:val="Hyperlink"/>
                <w:noProof/>
              </w:rPr>
              <w:t>11.15</w:t>
            </w:r>
            <w:r>
              <w:rPr>
                <w:rFonts w:asciiTheme="minorHAnsi" w:eastAsiaTheme="minorEastAsia" w:hAnsiTheme="minorHAnsi" w:cstheme="minorBidi"/>
                <w:noProof/>
                <w:sz w:val="22"/>
                <w:lang w:val="en-US"/>
              </w:rPr>
              <w:tab/>
            </w:r>
            <w:r w:rsidRPr="00932467">
              <w:rPr>
                <w:rStyle w:val="Hyperlink"/>
                <w:noProof/>
              </w:rPr>
              <w:t>User levels</w:t>
            </w:r>
            <w:r>
              <w:rPr>
                <w:noProof/>
                <w:webHidden/>
              </w:rPr>
              <w:tab/>
            </w:r>
            <w:r>
              <w:rPr>
                <w:noProof/>
                <w:webHidden/>
              </w:rPr>
              <w:fldChar w:fldCharType="begin"/>
            </w:r>
            <w:r>
              <w:rPr>
                <w:noProof/>
                <w:webHidden/>
              </w:rPr>
              <w:instrText xml:space="preserve"> PAGEREF _Toc366227744 \h </w:instrText>
            </w:r>
            <w:r>
              <w:rPr>
                <w:noProof/>
                <w:webHidden/>
              </w:rPr>
            </w:r>
            <w:r>
              <w:rPr>
                <w:noProof/>
                <w:webHidden/>
              </w:rPr>
              <w:fldChar w:fldCharType="separate"/>
            </w:r>
            <w:r w:rsidR="00281732">
              <w:rPr>
                <w:noProof/>
                <w:webHidden/>
              </w:rPr>
              <w:t>67</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45" w:history="1">
            <w:r w:rsidRPr="00932467">
              <w:rPr>
                <w:rStyle w:val="Hyperlink"/>
                <w:noProof/>
              </w:rPr>
              <w:t>11.16</w:t>
            </w:r>
            <w:r>
              <w:rPr>
                <w:rFonts w:asciiTheme="minorHAnsi" w:eastAsiaTheme="minorEastAsia" w:hAnsiTheme="minorHAnsi" w:cstheme="minorBidi"/>
                <w:noProof/>
                <w:sz w:val="22"/>
                <w:lang w:val="en-US"/>
              </w:rPr>
              <w:tab/>
            </w:r>
            <w:r w:rsidRPr="00932467">
              <w:rPr>
                <w:rStyle w:val="Hyperlink"/>
                <w:noProof/>
              </w:rPr>
              <w:t>Configuration management</w:t>
            </w:r>
            <w:r>
              <w:rPr>
                <w:noProof/>
                <w:webHidden/>
              </w:rPr>
              <w:tab/>
            </w:r>
            <w:r>
              <w:rPr>
                <w:noProof/>
                <w:webHidden/>
              </w:rPr>
              <w:fldChar w:fldCharType="begin"/>
            </w:r>
            <w:r>
              <w:rPr>
                <w:noProof/>
                <w:webHidden/>
              </w:rPr>
              <w:instrText xml:space="preserve"> PAGEREF _Toc366227745 \h </w:instrText>
            </w:r>
            <w:r>
              <w:rPr>
                <w:noProof/>
                <w:webHidden/>
              </w:rPr>
            </w:r>
            <w:r>
              <w:rPr>
                <w:noProof/>
                <w:webHidden/>
              </w:rPr>
              <w:fldChar w:fldCharType="separate"/>
            </w:r>
            <w:r w:rsidR="00281732">
              <w:rPr>
                <w:noProof/>
                <w:webHidden/>
              </w:rPr>
              <w:t>72</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46" w:history="1">
            <w:r w:rsidRPr="00932467">
              <w:rPr>
                <w:rStyle w:val="Hyperlink"/>
                <w:noProof/>
              </w:rPr>
              <w:t>11.17</w:t>
            </w:r>
            <w:r>
              <w:rPr>
                <w:rFonts w:asciiTheme="minorHAnsi" w:eastAsiaTheme="minorEastAsia" w:hAnsiTheme="minorHAnsi" w:cstheme="minorBidi"/>
                <w:noProof/>
                <w:sz w:val="22"/>
                <w:lang w:val="en-US"/>
              </w:rPr>
              <w:tab/>
            </w:r>
            <w:r w:rsidRPr="00932467">
              <w:rPr>
                <w:rStyle w:val="Hyperlink"/>
                <w:noProof/>
              </w:rPr>
              <w:t>Email notification</w:t>
            </w:r>
            <w:r>
              <w:rPr>
                <w:noProof/>
                <w:webHidden/>
              </w:rPr>
              <w:tab/>
            </w:r>
            <w:r>
              <w:rPr>
                <w:noProof/>
                <w:webHidden/>
              </w:rPr>
              <w:fldChar w:fldCharType="begin"/>
            </w:r>
            <w:r>
              <w:rPr>
                <w:noProof/>
                <w:webHidden/>
              </w:rPr>
              <w:instrText xml:space="preserve"> PAGEREF _Toc366227746 \h </w:instrText>
            </w:r>
            <w:r>
              <w:rPr>
                <w:noProof/>
                <w:webHidden/>
              </w:rPr>
            </w:r>
            <w:r>
              <w:rPr>
                <w:noProof/>
                <w:webHidden/>
              </w:rPr>
              <w:fldChar w:fldCharType="separate"/>
            </w:r>
            <w:r w:rsidR="00281732">
              <w:rPr>
                <w:noProof/>
                <w:webHidden/>
              </w:rPr>
              <w:t>72</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47" w:history="1">
            <w:r w:rsidRPr="00932467">
              <w:rPr>
                <w:rStyle w:val="Hyperlink"/>
                <w:noProof/>
              </w:rPr>
              <w:t>11.18</w:t>
            </w:r>
            <w:r>
              <w:rPr>
                <w:rFonts w:asciiTheme="minorHAnsi" w:eastAsiaTheme="minorEastAsia" w:hAnsiTheme="minorHAnsi" w:cstheme="minorBidi"/>
                <w:noProof/>
                <w:sz w:val="22"/>
                <w:lang w:val="en-US"/>
              </w:rPr>
              <w:tab/>
            </w:r>
            <w:r w:rsidRPr="00932467">
              <w:rPr>
                <w:rStyle w:val="Hyperlink"/>
                <w:noProof/>
              </w:rPr>
              <w:t>Test case details descriptors</w:t>
            </w:r>
            <w:r>
              <w:rPr>
                <w:noProof/>
                <w:webHidden/>
              </w:rPr>
              <w:tab/>
            </w:r>
            <w:r>
              <w:rPr>
                <w:noProof/>
                <w:webHidden/>
              </w:rPr>
              <w:fldChar w:fldCharType="begin"/>
            </w:r>
            <w:r>
              <w:rPr>
                <w:noProof/>
                <w:webHidden/>
              </w:rPr>
              <w:instrText xml:space="preserve"> PAGEREF _Toc366227747 \h </w:instrText>
            </w:r>
            <w:r>
              <w:rPr>
                <w:noProof/>
                <w:webHidden/>
              </w:rPr>
            </w:r>
            <w:r>
              <w:rPr>
                <w:noProof/>
                <w:webHidden/>
              </w:rPr>
              <w:fldChar w:fldCharType="separate"/>
            </w:r>
            <w:r w:rsidR="00281732">
              <w:rPr>
                <w:noProof/>
                <w:webHidden/>
              </w:rPr>
              <w:t>72</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48" w:history="1">
            <w:r w:rsidRPr="00932467">
              <w:rPr>
                <w:rStyle w:val="Hyperlink"/>
                <w:noProof/>
              </w:rPr>
              <w:t>11.19</w:t>
            </w:r>
            <w:r>
              <w:rPr>
                <w:rFonts w:asciiTheme="minorHAnsi" w:eastAsiaTheme="minorEastAsia" w:hAnsiTheme="minorHAnsi" w:cstheme="minorBidi"/>
                <w:noProof/>
                <w:sz w:val="22"/>
                <w:lang w:val="en-US"/>
              </w:rPr>
              <w:tab/>
            </w:r>
            <w:r w:rsidRPr="00932467">
              <w:rPr>
                <w:rStyle w:val="Hyperlink"/>
                <w:noProof/>
              </w:rPr>
              <w:t>Library management</w:t>
            </w:r>
            <w:r>
              <w:rPr>
                <w:noProof/>
                <w:webHidden/>
              </w:rPr>
              <w:tab/>
            </w:r>
            <w:r>
              <w:rPr>
                <w:noProof/>
                <w:webHidden/>
              </w:rPr>
              <w:fldChar w:fldCharType="begin"/>
            </w:r>
            <w:r>
              <w:rPr>
                <w:noProof/>
                <w:webHidden/>
              </w:rPr>
              <w:instrText xml:space="preserve"> PAGEREF _Toc366227748 \h </w:instrText>
            </w:r>
            <w:r>
              <w:rPr>
                <w:noProof/>
                <w:webHidden/>
              </w:rPr>
            </w:r>
            <w:r>
              <w:rPr>
                <w:noProof/>
                <w:webHidden/>
              </w:rPr>
              <w:fldChar w:fldCharType="separate"/>
            </w:r>
            <w:r w:rsidR="00281732">
              <w:rPr>
                <w:noProof/>
                <w:webHidden/>
              </w:rPr>
              <w:t>72</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49" w:history="1">
            <w:r w:rsidRPr="00932467">
              <w:rPr>
                <w:rStyle w:val="Hyperlink"/>
                <w:noProof/>
              </w:rPr>
              <w:t>11.20</w:t>
            </w:r>
            <w:r>
              <w:rPr>
                <w:rFonts w:asciiTheme="minorHAnsi" w:eastAsiaTheme="minorEastAsia" w:hAnsiTheme="minorHAnsi" w:cstheme="minorBidi"/>
                <w:noProof/>
                <w:sz w:val="22"/>
                <w:lang w:val="en-US"/>
              </w:rPr>
              <w:tab/>
            </w:r>
            <w:r w:rsidRPr="00932467">
              <w:rPr>
                <w:rStyle w:val="Hyperlink"/>
                <w:noProof/>
              </w:rPr>
              <w:t>Log customization</w:t>
            </w:r>
            <w:r>
              <w:rPr>
                <w:noProof/>
                <w:webHidden/>
              </w:rPr>
              <w:tab/>
            </w:r>
            <w:r>
              <w:rPr>
                <w:noProof/>
                <w:webHidden/>
              </w:rPr>
              <w:fldChar w:fldCharType="begin"/>
            </w:r>
            <w:r>
              <w:rPr>
                <w:noProof/>
                <w:webHidden/>
              </w:rPr>
              <w:instrText xml:space="preserve"> PAGEREF _Toc366227749 \h </w:instrText>
            </w:r>
            <w:r>
              <w:rPr>
                <w:noProof/>
                <w:webHidden/>
              </w:rPr>
            </w:r>
            <w:r>
              <w:rPr>
                <w:noProof/>
                <w:webHidden/>
              </w:rPr>
              <w:fldChar w:fldCharType="separate"/>
            </w:r>
            <w:r w:rsidR="00281732">
              <w:rPr>
                <w:noProof/>
                <w:webHidden/>
              </w:rPr>
              <w:t>73</w:t>
            </w:r>
            <w:r>
              <w:rPr>
                <w:noProof/>
                <w:webHidden/>
              </w:rPr>
              <w:fldChar w:fldCharType="end"/>
            </w:r>
          </w:hyperlink>
        </w:p>
        <w:p w:rsidR="00D04CA2" w:rsidRDefault="00D04CA2">
          <w:pPr>
            <w:pStyle w:val="TOC2"/>
            <w:rPr>
              <w:rFonts w:asciiTheme="minorHAnsi" w:eastAsiaTheme="minorEastAsia" w:hAnsiTheme="minorHAnsi" w:cstheme="minorBidi"/>
              <w:noProof/>
              <w:sz w:val="22"/>
              <w:lang w:val="en-US"/>
            </w:rPr>
          </w:pPr>
          <w:hyperlink w:anchor="_Toc366227750" w:history="1">
            <w:r w:rsidRPr="00932467">
              <w:rPr>
                <w:rStyle w:val="Hyperlink"/>
                <w:noProof/>
              </w:rPr>
              <w:t>11.21</w:t>
            </w:r>
            <w:r>
              <w:rPr>
                <w:rFonts w:asciiTheme="minorHAnsi" w:eastAsiaTheme="minorEastAsia" w:hAnsiTheme="minorHAnsi" w:cstheme="minorBidi"/>
                <w:noProof/>
                <w:sz w:val="22"/>
                <w:lang w:val="en-US"/>
              </w:rPr>
              <w:tab/>
            </w:r>
            <w:r w:rsidRPr="00932467">
              <w:rPr>
                <w:rStyle w:val="Hyperlink"/>
                <w:noProof/>
              </w:rPr>
              <w:t>EP start-up</w:t>
            </w:r>
            <w:r>
              <w:rPr>
                <w:noProof/>
                <w:webHidden/>
              </w:rPr>
              <w:tab/>
            </w:r>
            <w:r>
              <w:rPr>
                <w:noProof/>
                <w:webHidden/>
              </w:rPr>
              <w:fldChar w:fldCharType="begin"/>
            </w:r>
            <w:r>
              <w:rPr>
                <w:noProof/>
                <w:webHidden/>
              </w:rPr>
              <w:instrText xml:space="preserve"> PAGEREF _Toc366227750 \h </w:instrText>
            </w:r>
            <w:r>
              <w:rPr>
                <w:noProof/>
                <w:webHidden/>
              </w:rPr>
            </w:r>
            <w:r>
              <w:rPr>
                <w:noProof/>
                <w:webHidden/>
              </w:rPr>
              <w:fldChar w:fldCharType="separate"/>
            </w:r>
            <w:r w:rsidR="00281732">
              <w:rPr>
                <w:noProof/>
                <w:webHidden/>
              </w:rPr>
              <w:t>73</w:t>
            </w:r>
            <w:r>
              <w:rPr>
                <w:noProof/>
                <w:webHidden/>
              </w:rPr>
              <w:fldChar w:fldCharType="end"/>
            </w:r>
          </w:hyperlink>
        </w:p>
        <w:p w:rsidR="00D04CA2" w:rsidRDefault="00D04CA2">
          <w:pPr>
            <w:pStyle w:val="TOC1"/>
            <w:rPr>
              <w:rFonts w:asciiTheme="minorHAnsi" w:eastAsiaTheme="minorEastAsia" w:hAnsiTheme="minorHAnsi" w:cstheme="minorBidi"/>
              <w:noProof/>
              <w:sz w:val="22"/>
              <w:lang w:val="en-US"/>
            </w:rPr>
          </w:pPr>
          <w:hyperlink w:anchor="_Toc366227751" w:history="1">
            <w:r w:rsidRPr="00932467">
              <w:rPr>
                <w:rStyle w:val="Hyperlink"/>
                <w:noProof/>
              </w:rPr>
              <w:t>12</w:t>
            </w:r>
            <w:r>
              <w:rPr>
                <w:rFonts w:asciiTheme="minorHAnsi" w:eastAsiaTheme="minorEastAsia" w:hAnsiTheme="minorHAnsi" w:cstheme="minorBidi"/>
                <w:noProof/>
                <w:sz w:val="22"/>
                <w:lang w:val="en-US"/>
              </w:rPr>
              <w:tab/>
            </w:r>
            <w:r w:rsidRPr="00932467">
              <w:rPr>
                <w:rStyle w:val="Hyperlink"/>
                <w:noProof/>
              </w:rPr>
              <w:t>How to write tests</w:t>
            </w:r>
            <w:r>
              <w:rPr>
                <w:noProof/>
                <w:webHidden/>
              </w:rPr>
              <w:tab/>
            </w:r>
            <w:r>
              <w:rPr>
                <w:noProof/>
                <w:webHidden/>
              </w:rPr>
              <w:fldChar w:fldCharType="begin"/>
            </w:r>
            <w:r>
              <w:rPr>
                <w:noProof/>
                <w:webHidden/>
              </w:rPr>
              <w:instrText xml:space="preserve"> PAGEREF _Toc366227751 \h </w:instrText>
            </w:r>
            <w:r>
              <w:rPr>
                <w:noProof/>
                <w:webHidden/>
              </w:rPr>
            </w:r>
            <w:r>
              <w:rPr>
                <w:noProof/>
                <w:webHidden/>
              </w:rPr>
              <w:fldChar w:fldCharType="separate"/>
            </w:r>
            <w:r w:rsidR="00281732">
              <w:rPr>
                <w:noProof/>
                <w:webHidden/>
              </w:rPr>
              <w:t>76</w:t>
            </w:r>
            <w:r>
              <w:rPr>
                <w:noProof/>
                <w:webHidden/>
              </w:rPr>
              <w:fldChar w:fldCharType="end"/>
            </w:r>
          </w:hyperlink>
        </w:p>
        <w:p w:rsidR="00D04CA2" w:rsidRDefault="00D04CA2">
          <w:pPr>
            <w:pStyle w:val="TOC1"/>
            <w:rPr>
              <w:rFonts w:asciiTheme="minorHAnsi" w:eastAsiaTheme="minorEastAsia" w:hAnsiTheme="minorHAnsi" w:cstheme="minorBidi"/>
              <w:noProof/>
              <w:sz w:val="22"/>
              <w:lang w:val="en-US"/>
            </w:rPr>
          </w:pPr>
          <w:hyperlink w:anchor="_Toc366227752" w:history="1">
            <w:r w:rsidRPr="00932467">
              <w:rPr>
                <w:rStyle w:val="Hyperlink"/>
                <w:noProof/>
              </w:rPr>
              <w:t>13</w:t>
            </w:r>
            <w:r>
              <w:rPr>
                <w:rFonts w:asciiTheme="minorHAnsi" w:eastAsiaTheme="minorEastAsia" w:hAnsiTheme="minorHAnsi" w:cstheme="minorBidi"/>
                <w:noProof/>
                <w:sz w:val="22"/>
                <w:lang w:val="en-US"/>
              </w:rPr>
              <w:tab/>
            </w:r>
            <w:r w:rsidRPr="00932467">
              <w:rPr>
                <w:rStyle w:val="Hyperlink"/>
                <w:noProof/>
              </w:rPr>
              <w:t>Performance and troubleshooting</w:t>
            </w:r>
            <w:r>
              <w:rPr>
                <w:noProof/>
                <w:webHidden/>
              </w:rPr>
              <w:tab/>
            </w:r>
            <w:r>
              <w:rPr>
                <w:noProof/>
                <w:webHidden/>
              </w:rPr>
              <w:fldChar w:fldCharType="begin"/>
            </w:r>
            <w:r>
              <w:rPr>
                <w:noProof/>
                <w:webHidden/>
              </w:rPr>
              <w:instrText xml:space="preserve"> PAGEREF _Toc366227752 \h </w:instrText>
            </w:r>
            <w:r>
              <w:rPr>
                <w:noProof/>
                <w:webHidden/>
              </w:rPr>
            </w:r>
            <w:r>
              <w:rPr>
                <w:noProof/>
                <w:webHidden/>
              </w:rPr>
              <w:fldChar w:fldCharType="separate"/>
            </w:r>
            <w:r w:rsidR="00281732">
              <w:rPr>
                <w:noProof/>
                <w:webHidden/>
              </w:rPr>
              <w:t>78</w:t>
            </w:r>
            <w:r>
              <w:rPr>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6" w:name="_Toc361054816"/>
      <w:bookmarkStart w:id="7" w:name="_Toc365641661"/>
      <w:bookmarkStart w:id="8" w:name="_Toc365881331"/>
      <w:bookmarkStart w:id="9" w:name="_Toc366227711"/>
      <w:r w:rsidRPr="00AB4096">
        <w:rPr>
          <w:rFonts w:asciiTheme="minorHAnsi" w:hAnsiTheme="minorHAnsi"/>
          <w:noProof/>
          <w:lang w:val="en-US"/>
        </w:rPr>
        <w:lastRenderedPageBreak/>
        <w:t>Introduction</w:t>
      </w:r>
      <w:bookmarkEnd w:id="6"/>
      <w:bookmarkEnd w:id="7"/>
      <w:bookmarkEnd w:id="8"/>
      <w:bookmarkEnd w:id="9"/>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 xml:space="preserve">is a set </w:t>
      </w:r>
      <w:bookmarkStart w:id="10" w:name="_GoBack"/>
      <w:bookmarkEnd w:id="10"/>
      <w:r w:rsidRPr="00AB4096">
        <w:rPr>
          <w:rFonts w:asciiTheme="minorHAnsi" w:hAnsiTheme="minorHAnsi" w:cs="Arial"/>
          <w:noProof/>
          <w:sz w:val="24"/>
          <w:szCs w:val="24"/>
          <w:lang w:val="en-US"/>
        </w:rPr>
        <w:t>of assumptions, concepts and tools that provide support for</w:t>
      </w:r>
      <w:r w:rsidRPr="00AB4096">
        <w:rPr>
          <w:rFonts w:asciiTheme="minorHAnsi" w:hAnsiTheme="minorHAnsi"/>
          <w:noProof/>
          <w:sz w:val="24"/>
          <w:szCs w:val="24"/>
          <w:lang w:val="en-US"/>
        </w:rPr>
        <w:t> </w:t>
      </w:r>
      <w:hyperlink r:id="rId15"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1077F6">
      <w:pPr>
        <w:ind w:firstLine="432"/>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1" w:name="_Toc361054817"/>
      <w:bookmarkStart w:id="12" w:name="_Toc365641662"/>
      <w:bookmarkStart w:id="13" w:name="_Toc365881332"/>
      <w:bookmarkStart w:id="14" w:name="_Toc366227712"/>
      <w:r w:rsidRPr="00AB4096">
        <w:rPr>
          <w:rFonts w:asciiTheme="minorHAnsi" w:hAnsiTheme="minorHAnsi"/>
          <w:noProof/>
          <w:lang w:val="en-US"/>
        </w:rPr>
        <w:t>Definitions, acronyms and abbreviations</w:t>
      </w:r>
      <w:bookmarkEnd w:id="11"/>
      <w:bookmarkEnd w:id="12"/>
      <w:bookmarkEnd w:id="13"/>
      <w:bookmarkEnd w:id="14"/>
    </w:p>
    <w:p w:rsidR="004F31AB" w:rsidRPr="00AB4096" w:rsidRDefault="004F31AB" w:rsidP="004F31AB">
      <w:pPr>
        <w:pStyle w:val="NoSpacing"/>
        <w:rPr>
          <w:rFonts w:cs="Arial"/>
          <w:b/>
          <w:noProof/>
          <w:sz w:val="24"/>
          <w:szCs w:val="24"/>
        </w:rPr>
      </w:pPr>
    </w:p>
    <w:p w:rsidR="004F31AB" w:rsidRPr="00AB4096"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p>
    <w:p w:rsidR="004F31AB" w:rsidRPr="00AB4096" w:rsidRDefault="004F31AB" w:rsidP="004F31AB">
      <w:pPr>
        <w:pStyle w:val="NoSpacing"/>
        <w:rPr>
          <w:rFonts w:cs="Arial"/>
          <w:noProof/>
          <w:sz w:val="24"/>
          <w:szCs w:val="24"/>
        </w:rPr>
      </w:pPr>
      <w:r w:rsidRPr="00AB4096">
        <w:rPr>
          <w:rFonts w:cs="Arial"/>
          <w:noProof/>
          <w:sz w:val="24"/>
          <w:szCs w:val="24"/>
        </w:rPr>
        <w:t xml:space="preserve">                  in the browser. Its role is to create projects (group suites and files), edit </w:t>
      </w:r>
    </w:p>
    <w:p w:rsidR="004F31AB" w:rsidRPr="00AB4096" w:rsidRDefault="004F31AB" w:rsidP="004F31AB">
      <w:pPr>
        <w:pStyle w:val="NoSpacing"/>
        <w:rPr>
          <w:rFonts w:cs="Arial"/>
          <w:noProof/>
          <w:sz w:val="24"/>
          <w:szCs w:val="24"/>
        </w:rPr>
      </w:pPr>
      <w:r w:rsidRPr="00AB4096">
        <w:rPr>
          <w:rFonts w:cs="Arial"/>
          <w:noProof/>
          <w:sz w:val="24"/>
          <w:szCs w:val="24"/>
        </w:rPr>
        <w:t xml:space="preserve">                  tests, run and stop the test-cases execution, view logs and configure the </w:t>
      </w:r>
    </w:p>
    <w:p w:rsidR="004F31AB" w:rsidRPr="00AB4096" w:rsidRDefault="004F31AB" w:rsidP="004F31AB">
      <w:pPr>
        <w:pStyle w:val="NoSpacing"/>
        <w:rPr>
          <w:rFonts w:cs="Arial"/>
          <w:noProof/>
          <w:sz w:val="24"/>
          <w:szCs w:val="24"/>
        </w:rPr>
      </w:pPr>
      <w:r w:rsidRPr="00AB4096">
        <w:rPr>
          <w:rFonts w:cs="Arial"/>
          <w:noProof/>
          <w:sz w:val="24"/>
          <w:szCs w:val="24"/>
        </w:rPr>
        <w:t xml:space="preserve">                  framework (paths, e-mail, database, test-bed, global parameters, plug-ins).</w:t>
      </w:r>
    </w:p>
    <w:p w:rsidR="007F1EFD" w:rsidRPr="00AB4096" w:rsidRDefault="007F1EFD" w:rsidP="007F1EFD">
      <w:pPr>
        <w:rPr>
          <w:rFonts w:asciiTheme="minorHAnsi" w:hAnsiTheme="minorHAnsi"/>
          <w:noProof/>
          <w:lang w:val="en-US"/>
        </w:rPr>
      </w:pPr>
    </w:p>
    <w:p w:rsidR="007F1EFD" w:rsidRPr="00AB4096"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the Twister server. A lot of      </w:t>
      </w:r>
    </w:p>
    <w:p w:rsidR="007F1EFD" w:rsidRPr="00AB4096" w:rsidRDefault="007F1EFD" w:rsidP="007F1EFD">
      <w:pPr>
        <w:pStyle w:val="NoSpacing"/>
        <w:rPr>
          <w:rFonts w:cs="Arial"/>
          <w:noProof/>
          <w:sz w:val="24"/>
          <w:szCs w:val="24"/>
        </w:rPr>
      </w:pPr>
      <w:r w:rsidRPr="00AB4096">
        <w:rPr>
          <w:rFonts w:cs="Arial"/>
          <w:noProof/>
          <w:sz w:val="24"/>
          <w:szCs w:val="24"/>
        </w:rPr>
        <w:t xml:space="preserve">        functions are exposed via XML-RPC. Its role is to send files and libraries to User </w:t>
      </w:r>
    </w:p>
    <w:p w:rsidR="007F1EFD" w:rsidRPr="00AB4096" w:rsidRDefault="007F1EFD" w:rsidP="007F1EFD">
      <w:pPr>
        <w:pStyle w:val="NoSpacing"/>
        <w:rPr>
          <w:rFonts w:cs="Arial"/>
          <w:noProof/>
          <w:sz w:val="24"/>
          <w:szCs w:val="24"/>
        </w:rPr>
      </w:pPr>
      <w:r w:rsidRPr="00AB4096">
        <w:rPr>
          <w:rFonts w:cs="Arial"/>
          <w:noProof/>
          <w:sz w:val="24"/>
          <w:szCs w:val="24"/>
        </w:rPr>
        <w:t xml:space="preserve">        </w:t>
      </w:r>
      <w:r w:rsidR="00695814" w:rsidRPr="00AB4096">
        <w:rPr>
          <w:rFonts w:cs="Arial"/>
          <w:noProof/>
          <w:sz w:val="24"/>
          <w:szCs w:val="24"/>
        </w:rPr>
        <w:t>EE</w:t>
      </w:r>
      <w:r w:rsidRPr="00AB4096">
        <w:rPr>
          <w:rFonts w:cs="Arial"/>
          <w:noProof/>
          <w:sz w:val="24"/>
          <w:szCs w:val="24"/>
        </w:rPr>
        <w:t xml:space="preserve">s, collect statistics and logs from each file executed, send e-mail and save to </w:t>
      </w:r>
    </w:p>
    <w:p w:rsidR="007F1EFD" w:rsidRPr="00AB4096" w:rsidRDefault="007F1EFD" w:rsidP="007F1EFD">
      <w:pPr>
        <w:pStyle w:val="NoSpacing"/>
        <w:rPr>
          <w:rFonts w:cs="Arial"/>
          <w:noProof/>
          <w:sz w:val="24"/>
          <w:szCs w:val="24"/>
        </w:rPr>
      </w:pPr>
      <w:r w:rsidRPr="00AB4096">
        <w:rPr>
          <w:rFonts w:cs="Arial"/>
          <w:noProof/>
          <w:sz w:val="24"/>
          <w:szCs w:val="24"/>
        </w:rPr>
        <w:t xml:space="preserve">         database after each Project execution 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xml:space="preserve">. It’s a script that waits the Start signal from CE and sends the </w:t>
      </w:r>
    </w:p>
    <w:p w:rsidR="0047527C" w:rsidRPr="00AB4096" w:rsidRDefault="0047527C" w:rsidP="0047527C">
      <w:pPr>
        <w:pStyle w:val="NoSpacing"/>
        <w:rPr>
          <w:rFonts w:cs="Arial"/>
          <w:noProof/>
          <w:sz w:val="24"/>
          <w:szCs w:val="24"/>
        </w:rPr>
      </w:pPr>
      <w:r w:rsidRPr="00AB4096">
        <w:rPr>
          <w:rFonts w:cs="Arial"/>
          <w:noProof/>
          <w:sz w:val="24"/>
          <w:szCs w:val="24"/>
        </w:rPr>
        <w:t xml:space="preserve">        logs to CE. When the Start is detected, the E</w:t>
      </w:r>
      <w:r w:rsidR="00EA08B4" w:rsidRPr="00AB4096">
        <w:rPr>
          <w:rFonts w:cs="Arial"/>
          <w:noProof/>
          <w:sz w:val="24"/>
          <w:szCs w:val="24"/>
        </w:rPr>
        <w:t>E</w:t>
      </w:r>
      <w:r w:rsidRPr="00AB4096">
        <w:rPr>
          <w:rFonts w:cs="Arial"/>
          <w:noProof/>
          <w:sz w:val="24"/>
          <w:szCs w:val="24"/>
        </w:rPr>
        <w:t xml:space="preserve"> launches the Runner. If the Stop </w:t>
      </w:r>
    </w:p>
    <w:p w:rsidR="0047527C" w:rsidRPr="00AB4096" w:rsidRDefault="0047527C" w:rsidP="0047527C">
      <w:pPr>
        <w:pStyle w:val="NoSpacing"/>
        <w:rPr>
          <w:rFonts w:cs="Arial"/>
          <w:noProof/>
          <w:sz w:val="24"/>
          <w:szCs w:val="24"/>
        </w:rPr>
      </w:pPr>
      <w:r w:rsidRPr="00AB4096">
        <w:rPr>
          <w:rFonts w:cs="Arial"/>
          <w:noProof/>
          <w:sz w:val="24"/>
          <w:szCs w:val="24"/>
        </w:rPr>
        <w:t xml:space="preserve">        signal is detected, the E</w:t>
      </w:r>
      <w:r w:rsidR="00EA08B4" w:rsidRPr="00AB4096">
        <w:rPr>
          <w:rFonts w:cs="Arial"/>
          <w:noProof/>
          <w:sz w:val="24"/>
          <w:szCs w:val="24"/>
        </w:rPr>
        <w:t>E</w:t>
      </w:r>
      <w:r w:rsidRPr="00AB4096">
        <w:rPr>
          <w:rFonts w:cs="Arial"/>
          <w:noProof/>
          <w:sz w:val="24"/>
          <w:szCs w:val="24"/>
        </w:rPr>
        <w:t xml:space="preserve"> instantly kills the Runner. E</w:t>
      </w:r>
      <w:r w:rsidR="00EA08B4" w:rsidRPr="00AB4096">
        <w:rPr>
          <w:rFonts w:cs="Arial"/>
          <w:noProof/>
          <w:sz w:val="24"/>
          <w:szCs w:val="24"/>
        </w:rPr>
        <w:t>E</w:t>
      </w:r>
      <w:r w:rsidRPr="00AB4096">
        <w:rPr>
          <w:rFonts w:cs="Arial"/>
          <w:noProof/>
          <w:sz w:val="24"/>
          <w:szCs w:val="24"/>
        </w:rPr>
        <w:t xml:space="preserve"> is basically a simple </w:t>
      </w:r>
    </w:p>
    <w:p w:rsidR="0047527C" w:rsidRPr="00AB4096" w:rsidRDefault="00EA08B4" w:rsidP="0047527C">
      <w:pPr>
        <w:pStyle w:val="NoSpacing"/>
        <w:rPr>
          <w:rFonts w:cs="Arial"/>
          <w:noProof/>
          <w:sz w:val="24"/>
          <w:szCs w:val="24"/>
        </w:rPr>
      </w:pPr>
      <w:r w:rsidRPr="00AB4096">
        <w:rPr>
          <w:rFonts w:cs="Arial"/>
          <w:noProof/>
          <w:sz w:val="24"/>
          <w:szCs w:val="24"/>
        </w:rPr>
        <w:t xml:space="preserve">        </w:t>
      </w:r>
      <w:r w:rsidR="0047527C" w:rsidRPr="00AB4096">
        <w:rPr>
          <w:rFonts w:cs="Arial"/>
          <w:noProof/>
          <w:sz w:val="24"/>
          <w:szCs w:val="24"/>
        </w:rPr>
        <w:t>service, designed to start and stop the Runner</w:t>
      </w:r>
      <w:r w:rsidRPr="00AB4096">
        <w:rPr>
          <w:rFonts w:cs="Arial"/>
          <w:noProof/>
          <w:sz w:val="24"/>
          <w:szCs w:val="24"/>
        </w:rPr>
        <w:t>. One EE</w:t>
      </w:r>
      <w:r w:rsidR="0047527C" w:rsidRPr="00AB4096">
        <w:rPr>
          <w:rFonts w:cs="Arial"/>
          <w:noProof/>
          <w:sz w:val="24"/>
          <w:szCs w:val="24"/>
        </w:rPr>
        <w:t xml:space="preserve"> belongs to one User and </w:t>
      </w:r>
    </w:p>
    <w:p w:rsidR="0047527C" w:rsidRPr="00AB4096" w:rsidRDefault="0047527C" w:rsidP="0047527C">
      <w:pPr>
        <w:pStyle w:val="NoSpacing"/>
        <w:rPr>
          <w:rFonts w:cs="Arial"/>
          <w:noProof/>
          <w:sz w:val="24"/>
          <w:szCs w:val="24"/>
        </w:rPr>
      </w:pPr>
      <w:r w:rsidRPr="00AB4096">
        <w:rPr>
          <w:rFonts w:cs="Arial"/>
          <w:noProof/>
          <w:sz w:val="24"/>
          <w:szCs w:val="24"/>
        </w:rPr>
        <w:t xml:space="preserve">        has a unique name </w:t>
      </w:r>
      <w:r w:rsidR="00EA08B4" w:rsidRPr="00AB4096">
        <w:rPr>
          <w:rFonts w:cs="Arial"/>
          <w:noProof/>
          <w:sz w:val="24"/>
          <w:szCs w:val="24"/>
        </w:rPr>
        <w:t>for that particular user. One EE</w:t>
      </w:r>
      <w:r w:rsidRPr="00AB4096">
        <w:rPr>
          <w:rFonts w:cs="Arial"/>
          <w:noProof/>
          <w:sz w:val="24"/>
          <w:szCs w:val="24"/>
        </w:rPr>
        <w:t xml:space="preserve"> cannot be shared between </w:t>
      </w:r>
    </w:p>
    <w:p w:rsidR="0047527C" w:rsidRPr="00AB4096" w:rsidRDefault="0047527C" w:rsidP="0047527C">
      <w:pPr>
        <w:pStyle w:val="NoSpacing"/>
        <w:rPr>
          <w:rFonts w:cs="Arial"/>
          <w:noProof/>
          <w:sz w:val="24"/>
          <w:szCs w:val="24"/>
        </w:rPr>
      </w:pPr>
      <w:r w:rsidRPr="00AB4096">
        <w:rPr>
          <w:rFonts w:cs="Arial"/>
          <w:noProof/>
          <w:sz w:val="24"/>
          <w:szCs w:val="24"/>
        </w:rPr>
        <w:t xml:space="preserve">        more users;</w:t>
      </w:r>
    </w:p>
    <w:p w:rsidR="00FF741F" w:rsidRPr="00AB4096" w:rsidRDefault="00FF741F" w:rsidP="00FF741F">
      <w:pPr>
        <w:pStyle w:val="NoSpacing"/>
        <w:rPr>
          <w:rFonts w:cs="Arial"/>
          <w:b/>
          <w:noProof/>
          <w:sz w:val="24"/>
          <w:szCs w:val="24"/>
        </w:rPr>
      </w:pPr>
    </w:p>
    <w:p w:rsidR="00FF741F" w:rsidRPr="00AB4096" w:rsidRDefault="00FF741F" w:rsidP="00FF741F">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inside suites. One </w:t>
      </w:r>
    </w:p>
    <w:p w:rsidR="00FF741F" w:rsidRPr="00AB4096" w:rsidRDefault="00FF741F" w:rsidP="00FF741F">
      <w:pPr>
        <w:pStyle w:val="NoSpacing"/>
        <w:ind w:firstLine="720"/>
        <w:rPr>
          <w:rFonts w:cs="Arial"/>
          <w:noProof/>
          <w:sz w:val="24"/>
          <w:szCs w:val="24"/>
        </w:rPr>
      </w:pPr>
      <w:r w:rsidRPr="00AB4096">
        <w:rPr>
          <w:rFonts w:cs="Arial"/>
          <w:noProof/>
          <w:sz w:val="24"/>
          <w:szCs w:val="24"/>
        </w:rPr>
        <w:t xml:space="preserve">                    Project can run on multiple test-beds, that have defined a number of </w:t>
      </w:r>
    </w:p>
    <w:p w:rsidR="00FF741F" w:rsidRPr="00AB4096" w:rsidRDefault="00FF741F" w:rsidP="00FF741F">
      <w:pPr>
        <w:pStyle w:val="NoSpacing"/>
        <w:ind w:firstLine="720"/>
        <w:rPr>
          <w:rFonts w:cs="Arial"/>
          <w:noProof/>
          <w:sz w:val="24"/>
          <w:szCs w:val="24"/>
        </w:rPr>
      </w:pPr>
      <w:r w:rsidRPr="00AB4096">
        <w:rPr>
          <w:rFonts w:cs="Arial"/>
          <w:noProof/>
          <w:sz w:val="24"/>
          <w:szCs w:val="24"/>
        </w:rPr>
        <w:tab/>
      </w:r>
      <w:r w:rsidRPr="00AB4096">
        <w:rPr>
          <w:rFonts w:cs="Arial"/>
          <w:noProof/>
          <w:sz w:val="24"/>
          <w:szCs w:val="24"/>
        </w:rPr>
        <w:tab/>
        <w:t>EEs;</w:t>
      </w:r>
    </w:p>
    <w:p w:rsidR="007F1EFD" w:rsidRPr="00AB4096" w:rsidRDefault="007F1EFD" w:rsidP="007F1EFD">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p>
    <w:p w:rsidR="002C1D19" w:rsidRPr="00AB4096" w:rsidRDefault="002C1D19" w:rsidP="002C1D19">
      <w:pPr>
        <w:pStyle w:val="NoSpacing"/>
        <w:rPr>
          <w:rFonts w:cs="Arial"/>
          <w:noProof/>
          <w:sz w:val="24"/>
          <w:szCs w:val="24"/>
        </w:rPr>
      </w:pPr>
      <w:r w:rsidRPr="00AB4096">
        <w:rPr>
          <w:rFonts w:cs="Arial"/>
          <w:noProof/>
          <w:sz w:val="24"/>
          <w:szCs w:val="24"/>
        </w:rPr>
        <w:t xml:space="preserve">        XML-RPC. 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results of the test executions. </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2C1D19" w:rsidRPr="00AB4096"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mostly for debugging. Its role is to </w:t>
      </w:r>
    </w:p>
    <w:p w:rsidR="002C1D19" w:rsidRPr="00AB4096" w:rsidRDefault="002C1D19" w:rsidP="002C1D19">
      <w:pPr>
        <w:pStyle w:val="NoSpacing"/>
        <w:rPr>
          <w:rFonts w:cs="Arial"/>
          <w:noProof/>
          <w:sz w:val="24"/>
          <w:szCs w:val="24"/>
        </w:rPr>
      </w:pPr>
      <w:r w:rsidRPr="00AB4096">
        <w:rPr>
          <w:rFonts w:cs="Arial"/>
          <w:noProof/>
          <w:sz w:val="24"/>
          <w:szCs w:val="24"/>
        </w:rPr>
        <w:t xml:space="preserve">             view statistics, logs and the connected users. A user can also start and stop the </w:t>
      </w:r>
    </w:p>
    <w:p w:rsidR="002C1D19" w:rsidRPr="00AB4096" w:rsidRDefault="002C1D19" w:rsidP="002C1D19">
      <w:pPr>
        <w:pStyle w:val="NoSpacing"/>
        <w:rPr>
          <w:rFonts w:cs="Arial"/>
          <w:noProof/>
          <w:sz w:val="24"/>
          <w:szCs w:val="24"/>
        </w:rPr>
      </w:pPr>
      <w:r w:rsidRPr="00AB4096">
        <w:rPr>
          <w:rFonts w:cs="Arial"/>
          <w:noProof/>
          <w:sz w:val="24"/>
          <w:szCs w:val="24"/>
        </w:rPr>
        <w:t xml:space="preserve">             EEs. For more complex operations, the user must use the </w:t>
      </w:r>
      <w:r w:rsidRPr="00AB4096">
        <w:rPr>
          <w:rFonts w:cs="Arial"/>
          <w:b/>
          <w:i/>
          <w:noProof/>
          <w:sz w:val="24"/>
          <w:szCs w:val="24"/>
        </w:rPr>
        <w:t>applet</w:t>
      </w:r>
      <w:r w:rsidRPr="00AB4096">
        <w:rPr>
          <w:rFonts w:cs="Arial"/>
          <w:noProof/>
          <w:sz w:val="24"/>
          <w:szCs w:val="24"/>
        </w:rPr>
        <w:t>;</w:t>
      </w:r>
    </w:p>
    <w:p w:rsidR="00A420E8" w:rsidRPr="00AB4096" w:rsidRDefault="00A420E8" w:rsidP="007F1EFD">
      <w:pPr>
        <w:pStyle w:val="NoSpacing"/>
        <w:rPr>
          <w:rFonts w:cs="Arial"/>
          <w:noProof/>
          <w:sz w:val="24"/>
          <w:szCs w:val="24"/>
        </w:rPr>
      </w:pPr>
    </w:p>
    <w:p w:rsidR="007F1EFD" w:rsidRPr="00AB4096" w:rsidRDefault="00FE4707" w:rsidP="007F1EFD">
      <w:pPr>
        <w:pStyle w:val="NoSpacing"/>
        <w:rPr>
          <w:rFonts w:cs="Arial"/>
          <w:noProof/>
          <w:sz w:val="24"/>
          <w:szCs w:val="24"/>
        </w:rPr>
      </w:pPr>
      <w:r w:rsidRPr="00AB4096">
        <w:rPr>
          <w:rFonts w:cs="Arial"/>
          <w:b/>
          <w:noProof/>
          <w:sz w:val="24"/>
          <w:szCs w:val="24"/>
        </w:rPr>
        <w:t>RUNNER -</w:t>
      </w:r>
      <w:r w:rsidRPr="00AB4096">
        <w:rPr>
          <w:rFonts w:cs="Arial"/>
          <w:noProof/>
          <w:sz w:val="24"/>
          <w:szCs w:val="24"/>
        </w:rPr>
        <w:t xml:space="preserve"> </w:t>
      </w:r>
      <w:r w:rsidR="007F1EFD" w:rsidRPr="00AB4096">
        <w:rPr>
          <w:rFonts w:cs="Arial"/>
          <w:noProof/>
          <w:sz w:val="24"/>
          <w:szCs w:val="24"/>
        </w:rPr>
        <w:t>Test-case Runner has the following roles:</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lastRenderedPageBreak/>
        <w:t xml:space="preserve">- connects to CE to receive the libraries that must be executed in this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project;</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reads the START/ STOP/ PAUSE/ RESUME status and if it's PAUSE, it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waits for RESUME;</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checks for current file dependencies, if there are any, it waits for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dependency to be executed;</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skips the files that have status Skip;</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the files that are not Runnable, without executing them;</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and executes the files that must be executed;</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the files that must be executed can be in many formats, ex: Python, </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TCL, Perl and Java; the Runner detects them by extension and starts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8D3EE1" w:rsidRPr="00AB4096" w:rsidRDefault="008D3E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user can choose the path </w:t>
      </w:r>
    </w:p>
    <w:p w:rsidR="008D3EE1" w:rsidRPr="00AB4096" w:rsidRDefault="008D3EE1"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t xml:space="preserve">  </w:t>
      </w:r>
      <w:r w:rsidR="007F1EFD" w:rsidRPr="00AB4096">
        <w:rPr>
          <w:rFonts w:asciiTheme="minorHAnsi" w:hAnsiTheme="minorHAnsi" w:cs="Arial"/>
          <w:noProof/>
          <w:sz w:val="24"/>
          <w:szCs w:val="24"/>
          <w:lang w:val="en-US"/>
        </w:rPr>
        <w:t xml:space="preserve">to the servers. This path can be anywhere on a Linux </w:t>
      </w:r>
    </w:p>
    <w:p w:rsidR="007F1EFD" w:rsidRPr="00AB4096" w:rsidRDefault="008D3EE1"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t xml:space="preserve">  </w:t>
      </w:r>
      <w:r w:rsidR="008F1973" w:rsidRPr="00AB4096">
        <w:rPr>
          <w:rFonts w:asciiTheme="minorHAnsi" w:hAnsiTheme="minorHAnsi" w:cs="Arial"/>
          <w:noProof/>
          <w:sz w:val="24"/>
          <w:szCs w:val="24"/>
          <w:lang w:val="en-US"/>
        </w:rPr>
        <w:t xml:space="preserve">server </w:t>
      </w:r>
      <w:r w:rsidR="007F1EFD" w:rsidRPr="00AB4096">
        <w:rPr>
          <w:rFonts w:asciiTheme="minorHAnsi" w:hAnsiTheme="minorHAnsi" w:cs="Arial"/>
          <w:noProof/>
          <w:sz w:val="24"/>
          <w:szCs w:val="24"/>
          <w:lang w:val="en-US"/>
        </w:rPr>
        <w:t>machine. By default, the path is `</w:t>
      </w:r>
      <w:r w:rsidR="007F1EFD" w:rsidRPr="00AB4096">
        <w:rPr>
          <w:rFonts w:asciiTheme="minorHAnsi" w:hAnsiTheme="minorHAnsi" w:cs="Arial"/>
          <w:b/>
          <w:noProof/>
          <w:sz w:val="24"/>
          <w:szCs w:val="24"/>
          <w:lang w:val="en-US"/>
        </w:rPr>
        <w:t>/opt/twister</w:t>
      </w:r>
      <w:r w:rsidR="007F1EFD"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817DB4" w:rsidRPr="00AB4096" w:rsidRDefault="00BC7C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p>
    <w:p w:rsidR="00817DB4" w:rsidRPr="00AB4096" w:rsidRDefault="00817DB4"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                                             </w:t>
      </w:r>
      <w:r w:rsidR="007F1EFD" w:rsidRPr="00AB4096">
        <w:rPr>
          <w:rFonts w:asciiTheme="minorHAnsi" w:hAnsiTheme="minorHAnsi" w:cs="Arial"/>
          <w:b/>
          <w:noProof/>
          <w:sz w:val="24"/>
          <w:szCs w:val="24"/>
          <w:lang w:val="en-US"/>
        </w:rPr>
        <w:t>$HOME_PATH</w:t>
      </w:r>
      <w:r w:rsidR="007F1EFD" w:rsidRPr="00AB4096">
        <w:rPr>
          <w:rFonts w:asciiTheme="minorHAnsi" w:hAnsiTheme="minorHAnsi" w:cs="Arial"/>
          <w:noProof/>
          <w:sz w:val="24"/>
          <w:szCs w:val="24"/>
          <w:lang w:val="en-US"/>
        </w:rPr>
        <w:t xml:space="preserve"> of the user running the installer + </w:t>
      </w:r>
    </w:p>
    <w:p w:rsidR="007F1EFD" w:rsidRPr="00AB4096" w:rsidRDefault="00817DB4"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                                            </w:t>
      </w:r>
      <w:r w:rsidR="005E6BD2"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t>
      </w:r>
      <w:r w:rsidR="007F1EFD" w:rsidRPr="00AB4096">
        <w:rPr>
          <w:rFonts w:asciiTheme="minorHAnsi" w:hAnsiTheme="minorHAnsi" w:cs="Arial"/>
          <w:b/>
          <w:noProof/>
          <w:sz w:val="24"/>
          <w:szCs w:val="24"/>
          <w:lang w:val="en-US"/>
        </w:rPr>
        <w:t>/twister/</w:t>
      </w:r>
      <w:r w:rsidR="007F1EFD"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4F31AB" w:rsidRPr="00AB4096" w:rsidRDefault="004F31AB" w:rsidP="004F31AB">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p>
    <w:p w:rsidR="004F31AB" w:rsidRPr="00AB4096" w:rsidRDefault="004F31AB" w:rsidP="004F31AB">
      <w:pPr>
        <w:pStyle w:val="NoSpacing"/>
        <w:rPr>
          <w:rFonts w:cs="Arial"/>
          <w:noProof/>
          <w:sz w:val="24"/>
          <w:szCs w:val="24"/>
        </w:rPr>
      </w:pPr>
      <w:r w:rsidRPr="00AB4096">
        <w:rPr>
          <w:rFonts w:cs="Arial"/>
          <w:noProof/>
          <w:sz w:val="24"/>
          <w:szCs w:val="24"/>
        </w:rPr>
        <w:t xml:space="preserve">              used to run test-cases, simultaneously. The test-cases are grouped into suites </w:t>
      </w:r>
    </w:p>
    <w:p w:rsidR="008F1973" w:rsidRPr="00AB4096" w:rsidRDefault="004F31AB" w:rsidP="004F31AB">
      <w:pPr>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              and can be saved for later use, into Projects;</w:t>
      </w:r>
    </w:p>
    <w:p w:rsidR="004F31AB" w:rsidRPr="00AB4096" w:rsidRDefault="004F31AB" w:rsidP="004F31AB">
      <w:pPr>
        <w:rPr>
          <w:rFonts w:asciiTheme="minorHAnsi" w:hAnsiTheme="minorHAnsi" w:cs="Arial"/>
          <w:noProof/>
          <w:sz w:val="24"/>
          <w:szCs w:val="24"/>
          <w:lang w:val="en-US"/>
        </w:rPr>
      </w:pPr>
    </w:p>
    <w:p w:rsidR="00E01056"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p>
    <w:p w:rsidR="008F1973" w:rsidRPr="00AB4096" w:rsidRDefault="00E01056"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006E5B29" w:rsidRPr="00AB4096">
        <w:rPr>
          <w:rFonts w:asciiTheme="minorHAnsi" w:hAnsiTheme="minorHAnsi" w:cs="Arial"/>
          <w:noProof/>
          <w:sz w:val="24"/>
          <w:szCs w:val="24"/>
          <w:lang w:val="en-US"/>
        </w:rPr>
        <w:t>f</w:t>
      </w:r>
      <w:r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5" w:name="_Toc365641663"/>
      <w:bookmarkStart w:id="16" w:name="_Toc365881333"/>
      <w:bookmarkStart w:id="17" w:name="_Toc366227713"/>
      <w:r w:rsidRPr="00AB4096">
        <w:rPr>
          <w:rFonts w:asciiTheme="minorHAnsi" w:hAnsiTheme="minorHAnsi"/>
        </w:rPr>
        <w:lastRenderedPageBreak/>
        <w:t>What is Twister</w:t>
      </w:r>
      <w:r w:rsidR="00E17ED1" w:rsidRPr="00AB4096">
        <w:rPr>
          <w:rFonts w:asciiTheme="minorHAnsi" w:hAnsiTheme="minorHAnsi"/>
        </w:rPr>
        <w:t>?</w:t>
      </w:r>
      <w:bookmarkEnd w:id="15"/>
      <w:bookmarkEnd w:id="16"/>
      <w:bookmarkEnd w:id="17"/>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6"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0E6CEA">
      <w:pPr>
        <w:spacing w:line="276" w:lineRule="auto"/>
        <w:rPr>
          <w:rFonts w:asciiTheme="minorHAnsi" w:hAnsiTheme="minorHAnsi" w:cs="Arial"/>
          <w:sz w:val="24"/>
          <w:szCs w:val="24"/>
        </w:rPr>
      </w:pPr>
    </w:p>
    <w:p w:rsidR="00EB1E67" w:rsidRPr="000E6CEA" w:rsidRDefault="00EB1E67" w:rsidP="000E6CEA">
      <w:pPr>
        <w:widowControl w:val="0"/>
        <w:suppressAutoHyphens/>
        <w:spacing w:line="276" w:lineRule="auto"/>
        <w:rPr>
          <w:rFonts w:asciiTheme="minorHAnsi" w:hAnsiTheme="minorHAnsi"/>
          <w:sz w:val="24"/>
          <w:lang w:val="en-US"/>
        </w:rPr>
      </w:pPr>
      <w:r w:rsidRPr="000E6CEA">
        <w:rPr>
          <w:rFonts w:asciiTheme="minorHAnsi" w:hAnsiTheme="minorHAnsi"/>
          <w:sz w:val="24"/>
          <w:lang w:val="en-US"/>
        </w:rPr>
        <w:t>Key features of Twister: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web based GUI intuitive &amp; user friendly interface;</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 xml:space="preserve">easy to manage </w:t>
      </w:r>
      <w:proofErr w:type="spellStart"/>
      <w:r w:rsidRPr="00EB1E67">
        <w:rPr>
          <w:rFonts w:asciiTheme="minorHAnsi" w:hAnsiTheme="minorHAnsi" w:cs="Arial"/>
          <w:sz w:val="24"/>
          <w:szCs w:val="24"/>
          <w:lang w:val="en-US"/>
        </w:rPr>
        <w:t>projectsprojects</w:t>
      </w:r>
      <w:proofErr w:type="spellEnd"/>
      <w:r w:rsidRPr="000E6CEA">
        <w:rPr>
          <w:rFonts w:asciiTheme="minorHAnsi" w:hAnsiTheme="minorHAnsi"/>
          <w:sz w:val="24"/>
          <w:lang w:val="en-US"/>
        </w:rPr>
        <w:t xml:space="preserve">/ suites/ </w:t>
      </w:r>
      <w:r w:rsidRPr="00EB1E67">
        <w:rPr>
          <w:rFonts w:asciiTheme="minorHAnsi" w:hAnsiTheme="minorHAnsi" w:cs="Arial"/>
          <w:sz w:val="24"/>
          <w:szCs w:val="24"/>
          <w:lang w:val="en-US"/>
        </w:rPr>
        <w:t>tests</w:t>
      </w:r>
      <w:r w:rsidRPr="000E6CEA">
        <w:rPr>
          <w:rFonts w:asciiTheme="minorHAnsi" w:hAnsiTheme="minorHAnsi"/>
          <w:sz w:val="24"/>
          <w:lang w:val="en-US"/>
        </w:rPr>
        <w:t>;</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real time monitoring of execution;</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0E6CEA">
        <w:rPr>
          <w:rFonts w:asciiTheme="minorHAnsi" w:hAnsiTheme="minorHAnsi"/>
          <w:sz w:val="24"/>
          <w:lang w:val="en-US"/>
        </w:rPr>
        <w:t>distributed execution</w:t>
      </w:r>
      <w:r w:rsidRPr="00EB1E67">
        <w:rPr>
          <w:rFonts w:asciiTheme="minorHAnsi" w:hAnsiTheme="minorHAnsi" w:cs="Arial"/>
          <w:sz w:val="24"/>
          <w:szCs w:val="24"/>
          <w:lang w:val="en-US"/>
        </w:rPr>
        <w:t xml:space="preserve"> - each user has its own processes;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configure </w:t>
      </w:r>
      <w:proofErr w:type="spellStart"/>
      <w:r w:rsidRPr="00EB1E67">
        <w:rPr>
          <w:rFonts w:asciiTheme="minorHAnsi" w:hAnsiTheme="minorHAnsi" w:cs="Arial"/>
          <w:sz w:val="24"/>
          <w:szCs w:val="24"/>
          <w:lang w:val="en-US"/>
        </w:rPr>
        <w:t>Testbeds</w:t>
      </w:r>
      <w:proofErr w:type="spellEnd"/>
      <w:r w:rsidRPr="00EB1E67">
        <w:rPr>
          <w:rFonts w:asciiTheme="minorHAnsi" w:hAnsiTheme="minorHAnsi" w:cs="Arial"/>
          <w:sz w:val="24"/>
          <w:szCs w:val="24"/>
          <w:lang w:val="en-US"/>
        </w:rPr>
        <w:t>, devices and group them inside SUTs;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EB1E67">
        <w:rPr>
          <w:rFonts w:asciiTheme="minorHAnsi" w:hAnsiTheme="minorHAnsi" w:cs="Arial"/>
          <w:sz w:val="24"/>
          <w:szCs w:val="24"/>
          <w:lang w:val="en-US"/>
        </w:rPr>
        <w:t>SUTs</w:t>
      </w:r>
      <w:r w:rsidRPr="000E6CEA">
        <w:rPr>
          <w:rFonts w:asciiTheme="minorHAnsi" w:hAnsiTheme="minorHAnsi"/>
          <w:sz w:val="24"/>
          <w:lang w:val="en-US"/>
        </w:rPr>
        <w:t xml:space="preserve"> can be tested in parallel </w:t>
      </w:r>
      <w:r w:rsidRPr="00EB1E67">
        <w:rPr>
          <w:rFonts w:asciiTheme="minorHAnsi" w:hAnsiTheme="minorHAnsi" w:cs="Arial"/>
          <w:sz w:val="24"/>
          <w:szCs w:val="24"/>
          <w:lang w:val="en-US"/>
        </w:rPr>
        <w:t>the ,</w:t>
      </w:r>
      <w:r w:rsidRPr="000E6CEA">
        <w:rPr>
          <w:rFonts w:asciiTheme="minorHAnsi" w:hAnsiTheme="minorHAnsi"/>
          <w:sz w:val="24"/>
          <w:lang w:val="en-US"/>
        </w:rPr>
        <w:t>flexible reporting mechanism</w:t>
      </w:r>
      <w:r w:rsidRPr="00EB1E67">
        <w:rPr>
          <w:rFonts w:asciiTheme="minorHAnsi" w:hAnsiTheme="minorHAnsi" w:cs="Arial"/>
          <w:sz w:val="24"/>
          <w:szCs w:val="24"/>
          <w:lang w:val="en-US"/>
        </w:rPr>
        <w:t xml:space="preserve"> - database</w:t>
      </w:r>
      <w:r w:rsidRPr="000E6CEA">
        <w:rPr>
          <w:rFonts w:asciiTheme="minorHAnsi" w:hAnsiTheme="minorHAnsi"/>
          <w:sz w:val="24"/>
          <w:lang w:val="en-US"/>
        </w:rPr>
        <w:t xml:space="preserve"> schema is not fixed and there is no need to change </w:t>
      </w:r>
      <w:r w:rsidRPr="00EB1E67">
        <w:rPr>
          <w:rFonts w:asciiTheme="minorHAnsi" w:hAnsiTheme="minorHAnsi" w:cs="Arial"/>
          <w:sz w:val="24"/>
          <w:szCs w:val="24"/>
          <w:lang w:val="en-US"/>
        </w:rPr>
        <w:t xml:space="preserve">the </w:t>
      </w:r>
      <w:r w:rsidRPr="000E6CEA">
        <w:rPr>
          <w:rFonts w:asciiTheme="minorHAnsi" w:hAnsiTheme="minorHAnsi"/>
          <w:sz w:val="24"/>
          <w:lang w:val="en-US"/>
        </w:rPr>
        <w:t>framework to fit with a new DB schema;</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different scripting languages and for record &amp; play GUI tools;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Continuous Integration, Source Revision Control, Bug tracking;</w:t>
      </w:r>
    </w:p>
    <w:p w:rsidR="00EB1E67" w:rsidRPr="00EB1E67" w:rsidRDefault="008864A1"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support for plugins</w:t>
      </w:r>
      <w:r w:rsidRPr="00EB1E67">
        <w:rPr>
          <w:rFonts w:asciiTheme="minorHAnsi" w:hAnsiTheme="minorHAnsi" w:cs="Arial"/>
          <w:sz w:val="24"/>
          <w:szCs w:val="24"/>
          <w:lang w:val="en-US"/>
        </w:rPr>
        <w:t xml:space="preserve"> -</w:t>
      </w:r>
      <w:r w:rsidRPr="000E6CEA">
        <w:rPr>
          <w:rFonts w:asciiTheme="minorHAnsi" w:hAnsiTheme="minorHAnsi"/>
          <w:sz w:val="24"/>
          <w:lang w:val="en-US"/>
        </w:rPr>
        <w:t xml:space="preserve"> specific functionality </w:t>
      </w:r>
      <w:r w:rsidRPr="00EB1E67">
        <w:rPr>
          <w:rFonts w:asciiTheme="minorHAnsi" w:hAnsiTheme="minorHAnsi" w:cs="Arial"/>
          <w:sz w:val="24"/>
          <w:szCs w:val="24"/>
          <w:lang w:val="en-US"/>
        </w:rPr>
        <w:t xml:space="preserve">can be </w:t>
      </w:r>
      <w:r w:rsidRPr="000E6CEA">
        <w:rPr>
          <w:rFonts w:asciiTheme="minorHAnsi" w:hAnsiTheme="minorHAnsi"/>
          <w:sz w:val="24"/>
          <w:lang w:val="en-US"/>
        </w:rPr>
        <w:t xml:space="preserve">loaded dynamically </w:t>
      </w:r>
      <w:r w:rsidRPr="00EB1E67">
        <w:rPr>
          <w:rFonts w:asciiTheme="minorHAnsi" w:hAnsiTheme="minorHAnsi" w:cs="Arial"/>
          <w:sz w:val="24"/>
          <w:szCs w:val="24"/>
          <w:lang w:val="en-US"/>
        </w:rPr>
        <w:t>as plugin</w:t>
      </w:r>
      <w:r w:rsidRPr="000E6CEA">
        <w:rPr>
          <w:rFonts w:asciiTheme="minorHAnsi" w:hAnsiTheme="minorHAnsi"/>
          <w:sz w:val="24"/>
          <w:lang w:val="en-US"/>
        </w:rPr>
        <w:t>;</w:t>
      </w:r>
    </w:p>
    <w:p w:rsidR="001F7FEB" w:rsidRPr="00EB1E67" w:rsidRDefault="00EB1E67" w:rsidP="000E6CEA">
      <w:pPr>
        <w:widowControl w:val="0"/>
        <w:numPr>
          <w:ilvl w:val="0"/>
          <w:numId w:val="45"/>
        </w:numPr>
        <w:suppressAutoHyphens/>
        <w:spacing w:line="276" w:lineRule="auto"/>
        <w:rPr>
          <w:rFonts w:asciiTheme="minorHAnsi" w:hAnsiTheme="minorHAnsi" w:cs="Arial"/>
          <w:sz w:val="24"/>
          <w:szCs w:val="24"/>
        </w:rPr>
      </w:pPr>
      <w:proofErr w:type="spellStart"/>
      <w:r w:rsidRPr="000E6CEA">
        <w:rPr>
          <w:rFonts w:asciiTheme="minorHAnsi" w:hAnsiTheme="minorHAnsi"/>
          <w:sz w:val="24"/>
          <w:lang w:val="en-US"/>
        </w:rPr>
        <w:t>OpenFlow</w:t>
      </w:r>
      <w:proofErr w:type="spellEnd"/>
      <w:r w:rsidRPr="000E6CEA">
        <w:rPr>
          <w:rFonts w:asciiTheme="minorHAnsi" w:hAnsiTheme="minorHAnsi"/>
          <w:sz w:val="24"/>
          <w:lang w:val="en-US"/>
        </w:rPr>
        <w:t xml:space="preserve"> 1.0 and 1.3 </w:t>
      </w:r>
      <w:proofErr w:type="spellStart"/>
      <w:r w:rsidRPr="00EB1E67">
        <w:rPr>
          <w:rFonts w:asciiTheme="minorHAnsi" w:hAnsiTheme="minorHAnsi" w:cs="Arial"/>
          <w:sz w:val="24"/>
          <w:szCs w:val="24"/>
          <w:lang w:val="en-US"/>
        </w:rPr>
        <w:t>modulemodule</w:t>
      </w:r>
      <w:proofErr w:type="spellEnd"/>
      <w:r w:rsidRPr="000E6CEA">
        <w:rPr>
          <w:rFonts w:asciiTheme="minorHAnsi" w:hAnsiTheme="minorHAnsi"/>
          <w:sz w:val="24"/>
          <w:lang w:val="en-US"/>
        </w:rPr>
        <w:t xml:space="preserve"> available for conformance testing</w:t>
      </w:r>
      <w:r>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 default set of Libraries written in Python for SSH, Telnet, FTP, Threads and </w:t>
      </w:r>
      <w:proofErr w:type="spellStart"/>
      <w:r w:rsidRPr="00EB1E67">
        <w:rPr>
          <w:rFonts w:asciiTheme="minorHAnsi" w:hAnsiTheme="minorHAnsi" w:cs="Arial"/>
          <w:sz w:val="24"/>
          <w:szCs w:val="24"/>
          <w:lang w:val="en-US"/>
        </w:rPr>
        <w:t>UnitTest</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advanced statistics available for each test, like: the User/ Process/ Suite/ File name, the date and elapsed time, the IP/ host/ OS of the Execution Process or the Server, Python revision, </w:t>
      </w:r>
      <w:proofErr w:type="spellStart"/>
      <w:r w:rsidRPr="00EB1E67">
        <w:rPr>
          <w:rFonts w:asciiTheme="minorHAnsi" w:hAnsiTheme="minorHAnsi" w:cs="Arial"/>
          <w:sz w:val="24"/>
          <w:szCs w:val="24"/>
          <w:lang w:val="en-US"/>
        </w:rPr>
        <w:t>etc</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EB1E67">
      <w:pPr>
        <w:widowControl w:val="0"/>
        <w:numPr>
          <w:ilvl w:val="0"/>
          <w:numId w:val="45"/>
        </w:numPr>
        <w:suppressAutoHyphens/>
        <w:spacing w:line="276" w:lineRule="auto"/>
        <w:rPr>
          <w:rFonts w:asciiTheme="minorHAnsi" w:hAnsiTheme="minorHAnsi" w:cs="Arial"/>
          <w:sz w:val="24"/>
          <w:szCs w:val="24"/>
        </w:rPr>
      </w:pPr>
      <w:proofErr w:type="gramStart"/>
      <w:r w:rsidRPr="00EB1E67">
        <w:rPr>
          <w:rFonts w:asciiTheme="minorHAnsi" w:hAnsiTheme="minorHAnsi" w:cs="Arial"/>
          <w:sz w:val="24"/>
          <w:szCs w:val="24"/>
          <w:lang w:val="en-US"/>
        </w:rPr>
        <w:t>panic</w:t>
      </w:r>
      <w:proofErr w:type="gramEnd"/>
      <w:r w:rsidRPr="00EB1E67">
        <w:rPr>
          <w:rFonts w:asciiTheme="minorHAnsi" w:hAnsiTheme="minorHAnsi" w:cs="Arial"/>
          <w:sz w:val="24"/>
          <w:szCs w:val="24"/>
          <w:lang w:val="en-US"/>
        </w:rPr>
        <w:t xml:space="preserve">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1F7FEB" w:rsidRPr="00AB4096" w:rsidRDefault="001F7FEB">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17ED1" w:rsidRPr="00AB4096" w:rsidRDefault="00E17ED1" w:rsidP="001F7FEB">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lastRenderedPageBreak/>
        <w:t>Concept</w:t>
      </w:r>
    </w:p>
    <w:p w:rsidR="00E17ED1" w:rsidRPr="00AB4096" w:rsidRDefault="00E17ED1" w:rsidP="00E17ED1">
      <w:pPr>
        <w:jc w:val="center"/>
        <w:rPr>
          <w:rFonts w:asciiTheme="minorHAnsi" w:hAnsiTheme="minorHAnsi"/>
        </w:rPr>
      </w:pPr>
      <w:r w:rsidRPr="00AB4096">
        <w:rPr>
          <w:rFonts w:asciiTheme="minorHAnsi" w:hAnsiTheme="minorHAnsi" w:cs="Source Sans Pro"/>
          <w:sz w:val="22"/>
        </w:rPr>
        <w:t xml:space="preserve"> </w:t>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noProof/>
          <w:sz w:val="28"/>
          <w:szCs w:val="28"/>
          <w:lang w:val="en-US"/>
        </w:rPr>
        <w:drawing>
          <wp:inline distT="0" distB="0" distL="0" distR="0" wp14:anchorId="3E6F6A4B" wp14:editId="534DA48D">
            <wp:extent cx="6830060" cy="4585970"/>
            <wp:effectExtent l="0" t="0" r="0" b="0"/>
            <wp:docPr id="53" name="Picture 53"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sz w:val="28"/>
          <w:szCs w:val="28"/>
        </w:rPr>
        <w:br w:type="page"/>
      </w:r>
    </w:p>
    <w:p w:rsidR="00E17ED1" w:rsidRPr="00AB4096" w:rsidRDefault="00E17ED1" w:rsidP="00E17ED1">
      <w:pPr>
        <w:pStyle w:val="Heading2"/>
        <w:numPr>
          <w:ilvl w:val="0"/>
          <w:numId w:val="0"/>
        </w:numPr>
        <w:ind w:left="432" w:hanging="432"/>
        <w:rPr>
          <w:rFonts w:asciiTheme="minorHAnsi" w:hAnsiTheme="minorHAnsi"/>
        </w:rPr>
      </w:pPr>
      <w:bookmarkStart w:id="18" w:name="_Toc365641664"/>
      <w:bookmarkStart w:id="19" w:name="_Toc365881334"/>
      <w:bookmarkStart w:id="20" w:name="_Toc366227714"/>
      <w:r w:rsidRPr="00AB4096">
        <w:rPr>
          <w:rFonts w:asciiTheme="minorHAnsi" w:hAnsiTheme="minorHAnsi" w:cs="Arial"/>
          <w:szCs w:val="24"/>
        </w:rPr>
        <w:lastRenderedPageBreak/>
        <w:t>3.1</w:t>
      </w:r>
      <w:r w:rsidRPr="00AB4096">
        <w:rPr>
          <w:rFonts w:asciiTheme="minorHAnsi" w:hAnsiTheme="minorHAnsi" w:cs="Arial"/>
          <w:szCs w:val="24"/>
        </w:rPr>
        <w:tab/>
      </w:r>
      <w:r w:rsidRPr="00AB4096">
        <w:rPr>
          <w:rFonts w:asciiTheme="minorHAnsi" w:hAnsiTheme="minorHAnsi"/>
        </w:rPr>
        <w:t>High Level Description</w:t>
      </w:r>
      <w:bookmarkEnd w:id="18"/>
      <w:bookmarkEnd w:id="19"/>
      <w:bookmarkEnd w:id="20"/>
    </w:p>
    <w:p w:rsidR="00E17ED1" w:rsidRPr="00AB4096" w:rsidRDefault="00E17ED1" w:rsidP="00E17ED1">
      <w:pPr>
        <w:rPr>
          <w:rFonts w:asciiTheme="minorHAnsi" w:hAnsiTheme="minorHAnsi" w:cs="Arial"/>
          <w:sz w:val="24"/>
          <w:szCs w:val="24"/>
        </w:rPr>
      </w:pP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t xml:space="preserve">Twister framework </w:t>
      </w:r>
      <w:r w:rsidR="002A5E64" w:rsidRPr="00AB4096">
        <w:rPr>
          <w:rFonts w:asciiTheme="minorHAnsi" w:hAnsiTheme="minorHAnsi" w:cs="Arial"/>
          <w:sz w:val="24"/>
          <w:szCs w:val="24"/>
        </w:rPr>
        <w:t>is based on a client/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0F6EB2" w:rsidRPr="00AB4096">
        <w:rPr>
          <w:rFonts w:asciiTheme="minorHAnsi" w:hAnsiTheme="minorHAnsi" w:cs="Arial"/>
          <w:sz w:val="24"/>
          <w:szCs w:val="24"/>
        </w:rPr>
        <w:t xml:space="preserve">Twister has a multi-tenant architecture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interference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applet.</w:t>
      </w:r>
    </w:p>
    <w:p w:rsidR="00581633" w:rsidRPr="00AB4096" w:rsidRDefault="00581633" w:rsidP="00CC7C0C">
      <w:pPr>
        <w:jc w:val="both"/>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All servers run on top of </w:t>
      </w:r>
      <w:proofErr w:type="spellStart"/>
      <w:r w:rsidRPr="00AB4096">
        <w:rPr>
          <w:rFonts w:asciiTheme="minorHAnsi" w:hAnsiTheme="minorHAnsi" w:cs="Arial"/>
          <w:sz w:val="24"/>
          <w:szCs w:val="24"/>
        </w:rPr>
        <w:t>CherryPy</w:t>
      </w:r>
      <w:proofErr w:type="spellEnd"/>
      <w:r w:rsidRPr="00AB4096">
        <w:rPr>
          <w:rFonts w:asciiTheme="minorHAnsi" w:hAnsiTheme="minorHAnsi" w:cs="Arial"/>
          <w:sz w:val="24"/>
          <w:szCs w:val="24"/>
        </w:rPr>
        <w:t xml:space="preserve"> library, which means that the exposed functions can be accessed from a browser, or via XML-RPC.</w:t>
      </w:r>
    </w:p>
    <w:p w:rsidR="009500B9" w:rsidRPr="00AB4096" w:rsidRDefault="009500B9" w:rsidP="00CC7C0C">
      <w:pPr>
        <w:jc w:val="both"/>
        <w:rPr>
          <w:rFonts w:asciiTheme="minorHAnsi" w:hAnsiTheme="minorHAnsi" w:cs="Arial"/>
          <w:sz w:val="24"/>
          <w:szCs w:val="24"/>
        </w:rPr>
      </w:pPr>
    </w:p>
    <w:p w:rsidR="006A7CE2" w:rsidRPr="00AB4096" w:rsidRDefault="001F7FEB" w:rsidP="006A7CE2">
      <w:pPr>
        <w:rPr>
          <w:rFonts w:asciiTheme="minorHAnsi" w:hAnsiTheme="minorHAnsi" w:cs="Arial"/>
          <w:sz w:val="24"/>
          <w:szCs w:val="24"/>
        </w:rPr>
      </w:pPr>
      <w:r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en-US"/>
        </w:rPr>
        <mc:AlternateContent>
          <mc:Choice Requires="wpg">
            <w:drawing>
              <wp:anchor distT="0" distB="0" distL="114300" distR="114300" simplePos="0" relativeHeight="251653632" behindDoc="0" locked="0" layoutInCell="1" allowOverlap="1" wp14:anchorId="64AE95E1" wp14:editId="18B8BEB8">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EF6C38" w:rsidRDefault="00EF6C38"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C38" w:rsidRDefault="00EF6C38"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EF6C38" w:rsidRDefault="00EF6C38"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6C38" w:rsidRDefault="00EF6C38"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EF6C38" w:rsidRDefault="00EF6C38"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C38" w:rsidRDefault="00EF6C38"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F6C38" w:rsidRDefault="00EF6C38"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C38" w:rsidRDefault="00EF6C38"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EF6C38" w:rsidRDefault="00EF6C38"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EF6C38" w:rsidRDefault="00EF6C38"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C38" w:rsidRPr="002101E6" w:rsidRDefault="00EF6C38"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EF6C38" w:rsidRDefault="00EF6C38"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EF6C38" w:rsidRDefault="00EF6C38"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C38" w:rsidRDefault="00EF6C38"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EF6C38" w:rsidRDefault="00EF6C38"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C38" w:rsidRDefault="00EF6C38"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EF6C38" w:rsidRDefault="00EF6C38"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F6C38" w:rsidRDefault="00EF6C38"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C38" w:rsidRDefault="00EF6C38"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F6C38" w:rsidRDefault="00EF6C38"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C38" w:rsidRDefault="00EF6C38"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EF6C38" w:rsidRDefault="00EF6C38"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6C38" w:rsidRDefault="00EF6C38"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EF6C38" w:rsidRDefault="00EF6C38"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EF6C38" w:rsidRDefault="00EF6C38"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EF6C38" w:rsidRDefault="00EF6C38"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8pt;margin-top:2.7pt;width:503.25pt;height:349.5pt;z-index:25165363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EF6C38" w:rsidRDefault="00EF6C38"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EF6C38" w:rsidRDefault="00EF6C38"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EF6C38" w:rsidRDefault="00EF6C38"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EF6C38" w:rsidRDefault="00EF6C38"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EF6C38" w:rsidRDefault="00EF6C38"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EF6C38" w:rsidRDefault="00EF6C38"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EF6C38" w:rsidRDefault="00EF6C38"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EF6C38" w:rsidRDefault="00EF6C38"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EF6C38" w:rsidRDefault="00EF6C38"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EF6C38" w:rsidRDefault="00EF6C38"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EF6C38" w:rsidRPr="002101E6" w:rsidRDefault="00EF6C38"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EF6C38" w:rsidRDefault="00EF6C38"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EF6C38" w:rsidRDefault="00EF6C38"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EF6C38" w:rsidRDefault="00EF6C38"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EF6C38" w:rsidRDefault="00EF6C38"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EF6C38" w:rsidRDefault="00EF6C38"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EF6C38" w:rsidRDefault="00EF6C38"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EF6C38" w:rsidRDefault="00EF6C38"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EF6C38" w:rsidRDefault="00EF6C38"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EF6C38" w:rsidRDefault="00EF6C38"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EF6C38" w:rsidRDefault="00EF6C38"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EF6C38" w:rsidRDefault="00EF6C38"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EF6C38" w:rsidRDefault="00EF6C38"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EF6C38" w:rsidRDefault="00EF6C38"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EF6C38" w:rsidRDefault="00EF6C38"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20"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EF6C38" w:rsidRDefault="00EF6C38"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en-US"/>
        </w:rPr>
        <mc:AlternateContent>
          <mc:Choice Requires="wps">
            <w:drawing>
              <wp:anchor distT="0" distB="0" distL="114300" distR="114300" simplePos="0" relativeHeight="251655680" behindDoc="0" locked="0" layoutInCell="1" allowOverlap="1" wp14:anchorId="0279547E" wp14:editId="03AB095E">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EF6C38" w:rsidRPr="00274E51" w:rsidRDefault="00EF6C38" w:rsidP="00274E51">
                            <w:pPr>
                              <w:pStyle w:val="Caption"/>
                              <w:jc w:val="center"/>
                              <w:rPr>
                                <w:noProof/>
                                <w:color w:val="auto"/>
                                <w:sz w:val="20"/>
                              </w:rPr>
                            </w:pPr>
                            <w:bookmarkStart w:id="21" w:name="_Toc360782418"/>
                            <w:bookmarkStart w:id="22"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281732">
                              <w:rPr>
                                <w:noProof/>
                                <w:color w:val="auto"/>
                              </w:rPr>
                              <w:t>1</w:t>
                            </w:r>
                            <w:r w:rsidRPr="00274E51">
                              <w:rPr>
                                <w:color w:val="auto"/>
                              </w:rPr>
                              <w:fldChar w:fldCharType="end"/>
                            </w:r>
                            <w:r w:rsidRPr="00274E51">
                              <w:rPr>
                                <w:color w:val="auto"/>
                              </w:rPr>
                              <w:t xml:space="preserve"> High Level Architecture</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76" type="#_x0000_t202" style="position:absolute;margin-left:.05pt;margin-top:5.95pt;width:50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EF6C38" w:rsidRPr="00274E51" w:rsidRDefault="00EF6C38" w:rsidP="00274E51">
                      <w:pPr>
                        <w:pStyle w:val="Caption"/>
                        <w:jc w:val="center"/>
                        <w:rPr>
                          <w:noProof/>
                          <w:color w:val="auto"/>
                          <w:sz w:val="20"/>
                        </w:rPr>
                      </w:pPr>
                      <w:bookmarkStart w:id="23" w:name="_Toc360782418"/>
                      <w:bookmarkStart w:id="24"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281732">
                        <w:rPr>
                          <w:noProof/>
                          <w:color w:val="auto"/>
                        </w:rPr>
                        <w:t>1</w:t>
                      </w:r>
                      <w:r w:rsidRPr="00274E51">
                        <w:rPr>
                          <w:color w:val="auto"/>
                        </w:rPr>
                        <w:fldChar w:fldCharType="end"/>
                      </w:r>
                      <w:r w:rsidRPr="00274E51">
                        <w:rPr>
                          <w:color w:val="auto"/>
                        </w:rPr>
                        <w:t xml:space="preserve"> High Level Architecture</w:t>
                      </w:r>
                      <w:bookmarkEnd w:id="23"/>
                      <w:bookmarkEnd w:id="24"/>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lastRenderedPageBreak/>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The central engine represents the core of the framework. It assures the link with the G</w:t>
      </w:r>
      <w:r w:rsidR="00E048E0" w:rsidRPr="00AB4096">
        <w:rPr>
          <w:rFonts w:asciiTheme="minorHAnsi" w:hAnsiTheme="minorHAnsi" w:cs="Arial"/>
          <w:sz w:val="24"/>
          <w:szCs w:val="24"/>
        </w:rPr>
        <w:t xml:space="preserve">UI, the execution engines and other parties </w:t>
      </w:r>
      <w:proofErr w:type="gramStart"/>
      <w:r w:rsidR="00E048E0" w:rsidRPr="00AB4096">
        <w:rPr>
          <w:rFonts w:asciiTheme="minorHAnsi" w:hAnsiTheme="minorHAnsi" w:cs="Arial"/>
          <w:sz w:val="24"/>
          <w:szCs w:val="24"/>
        </w:rPr>
        <w:t>( e.g</w:t>
      </w:r>
      <w:proofErr w:type="gramEnd"/>
      <w:r w:rsidR="00E048E0" w:rsidRPr="00AB4096">
        <w:rPr>
          <w:rFonts w:asciiTheme="minorHAnsi" w:hAnsiTheme="minorHAnsi" w:cs="Arial"/>
          <w:sz w:val="24"/>
          <w:szCs w:val="24"/>
        </w:rPr>
        <w:t>. database server ).</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w:t>
      </w:r>
      <w:proofErr w:type="gramStart"/>
      <w:r w:rsidR="00DF0F97" w:rsidRPr="00AB4096">
        <w:rPr>
          <w:rFonts w:asciiTheme="minorHAnsi" w:hAnsiTheme="minorHAnsi" w:cs="Arial"/>
          <w:sz w:val="24"/>
          <w:szCs w:val="24"/>
        </w:rPr>
        <w:t>delivers</w:t>
      </w:r>
      <w:proofErr w:type="gramEnd"/>
      <w:r w:rsidR="00DF0F97" w:rsidRPr="00AB4096">
        <w:rPr>
          <w:rFonts w:asciiTheme="minorHAnsi" w:hAnsiTheme="minorHAnsi" w:cs="Arial"/>
          <w:sz w:val="24"/>
          <w:szCs w:val="24"/>
        </w:rPr>
        <w:t xml:space="preserve"> the right test cases to the right execution engines and save the execution results into the database. The central engine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represents the interface of system(s) under test with the framework. It executes the test cases that it receives from the central engine, collects the output from system under test to send it to the central engine and reports back to the central engine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A7CE2" w:rsidRPr="00AB4096" w:rsidRDefault="006A7CE2" w:rsidP="006A7CE2">
      <w:pPr>
        <w:rPr>
          <w:rFonts w:asciiTheme="minorHAnsi" w:hAnsiTheme="minorHAnsi"/>
        </w:rPr>
      </w:pPr>
    </w:p>
    <w:p w:rsidR="006458F6" w:rsidRPr="00AB4096" w:rsidRDefault="00BC30B6" w:rsidP="006458F6">
      <w:pPr>
        <w:pStyle w:val="Heading1"/>
        <w:rPr>
          <w:rFonts w:asciiTheme="minorHAnsi" w:hAnsiTheme="minorHAnsi"/>
        </w:rPr>
      </w:pPr>
      <w:bookmarkStart w:id="25" w:name="_Toc365641665"/>
      <w:bookmarkStart w:id="26" w:name="_Toc365881335"/>
      <w:bookmarkStart w:id="27" w:name="_Toc366227715"/>
      <w:r w:rsidRPr="00AB4096">
        <w:rPr>
          <w:rFonts w:asciiTheme="minorHAnsi" w:hAnsiTheme="minorHAnsi"/>
        </w:rPr>
        <w:t>How to install</w:t>
      </w:r>
      <w:r w:rsidR="00044C0A">
        <w:rPr>
          <w:rFonts w:asciiTheme="minorHAnsi" w:hAnsiTheme="minorHAnsi"/>
        </w:rPr>
        <w:t>/upgrade</w:t>
      </w:r>
      <w:r w:rsidRPr="00AB4096">
        <w:rPr>
          <w:rFonts w:asciiTheme="minorHAnsi" w:hAnsiTheme="minorHAnsi"/>
        </w:rPr>
        <w:t xml:space="preserve"> the framework</w:t>
      </w:r>
      <w:bookmarkEnd w:id="25"/>
      <w:bookmarkEnd w:id="26"/>
      <w:bookmarkEnd w:id="27"/>
    </w:p>
    <w:p w:rsidR="00902C95" w:rsidRDefault="00044C0A" w:rsidP="00A40819">
      <w:pPr>
        <w:rPr>
          <w:rFonts w:asciiTheme="minorHAnsi" w:hAnsiTheme="minorHAnsi" w:cs="Arial"/>
          <w:sz w:val="24"/>
          <w:szCs w:val="24"/>
        </w:rPr>
      </w:pPr>
      <w:r>
        <w:rPr>
          <w:rFonts w:asciiTheme="minorHAnsi" w:hAnsiTheme="minorHAnsi" w:cs="Arial"/>
          <w:sz w:val="24"/>
          <w:szCs w:val="24"/>
        </w:rPr>
        <w:t>Twister hardware requirements are not high and depending on the hardware/server you are installing on the performance and the numbers of the EP</w:t>
      </w:r>
      <w:r w:rsidR="00171D7C">
        <w:rPr>
          <w:rFonts w:asciiTheme="minorHAnsi" w:hAnsiTheme="minorHAnsi" w:cs="Arial"/>
          <w:sz w:val="24"/>
          <w:szCs w:val="24"/>
        </w:rPr>
        <w:t>s</w:t>
      </w:r>
      <w:r>
        <w:rPr>
          <w:rFonts w:asciiTheme="minorHAnsi" w:hAnsiTheme="minorHAnsi" w:cs="Arial"/>
          <w:sz w:val="24"/>
          <w:szCs w:val="24"/>
        </w:rPr>
        <w:t xml:space="preserve"> will be different.</w:t>
      </w:r>
    </w:p>
    <w:p w:rsidR="00044C0A" w:rsidRDefault="00044C0A" w:rsidP="00A40819">
      <w:pPr>
        <w:rPr>
          <w:rFonts w:asciiTheme="minorHAnsi" w:hAnsiTheme="minorHAnsi" w:cs="Arial"/>
          <w:sz w:val="24"/>
          <w:szCs w:val="24"/>
        </w:rPr>
      </w:pPr>
    </w:p>
    <w:p w:rsidR="00044C0A" w:rsidRDefault="00044C0A" w:rsidP="00A40819">
      <w:pPr>
        <w:rPr>
          <w:rFonts w:asciiTheme="minorHAnsi" w:hAnsiTheme="minorHAnsi" w:cs="Arial"/>
          <w:sz w:val="24"/>
          <w:szCs w:val="24"/>
        </w:rPr>
      </w:pPr>
      <w:r>
        <w:rPr>
          <w:rFonts w:asciiTheme="minorHAnsi" w:hAnsiTheme="minorHAnsi" w:cs="Arial"/>
          <w:sz w:val="24"/>
          <w:szCs w:val="24"/>
        </w:rPr>
        <w:t>Hardware requirements:</w:t>
      </w:r>
    </w:p>
    <w:p w:rsidR="00977F04" w:rsidRDefault="00977F04" w:rsidP="00044C0A">
      <w:pPr>
        <w:pStyle w:val="ListParagraph"/>
        <w:numPr>
          <w:ilvl w:val="0"/>
          <w:numId w:val="49"/>
        </w:numPr>
        <w:rPr>
          <w:rFonts w:asciiTheme="minorHAnsi" w:hAnsiTheme="minorHAnsi" w:cs="Arial"/>
          <w:sz w:val="24"/>
          <w:szCs w:val="24"/>
        </w:rPr>
      </w:pPr>
      <w:r>
        <w:rPr>
          <w:rFonts w:asciiTheme="minorHAnsi" w:hAnsiTheme="minorHAnsi" w:cs="Arial"/>
          <w:sz w:val="24"/>
          <w:szCs w:val="24"/>
        </w:rPr>
        <w:t>Minimum requirements (1 CE and 1 user with 5 EPs):</w:t>
      </w:r>
    </w:p>
    <w:p w:rsidR="00044C0A"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Single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512MB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1GB HDD (at least)</w:t>
      </w:r>
    </w:p>
    <w:p w:rsidR="00977F04" w:rsidRDefault="00977F04" w:rsidP="00977F04">
      <w:pPr>
        <w:pStyle w:val="ListParagraph"/>
        <w:numPr>
          <w:ilvl w:val="0"/>
          <w:numId w:val="49"/>
        </w:numPr>
        <w:rPr>
          <w:rFonts w:asciiTheme="minorHAnsi" w:hAnsiTheme="minorHAnsi" w:cs="Arial"/>
          <w:sz w:val="24"/>
          <w:szCs w:val="24"/>
        </w:rPr>
      </w:pPr>
      <w:r>
        <w:rPr>
          <w:rFonts w:asciiTheme="minorHAnsi" w:hAnsiTheme="minorHAnsi" w:cs="Arial"/>
          <w:sz w:val="24"/>
          <w:szCs w:val="24"/>
        </w:rPr>
        <w:t>Recommended requirements (1 CE and 10 users with 50 EPs in total):</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Dual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2GB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10GB HDD (at least to store all of the log reports)</w:t>
      </w:r>
    </w:p>
    <w:p w:rsidR="00044C0A" w:rsidRDefault="00044C0A" w:rsidP="00A40819">
      <w:pPr>
        <w:rPr>
          <w:rFonts w:asciiTheme="minorHAnsi" w:hAnsiTheme="minorHAnsi" w:cs="Arial"/>
          <w:sz w:val="24"/>
          <w:szCs w:val="24"/>
        </w:rPr>
      </w:pPr>
    </w:p>
    <w:p w:rsidR="00902C95" w:rsidRPr="000E6CEA" w:rsidRDefault="00977F04" w:rsidP="00A40819">
      <w:pPr>
        <w:rPr>
          <w:rFonts w:asciiTheme="minorHAnsi" w:hAnsiTheme="minorHAnsi"/>
          <w:b/>
          <w:sz w:val="24"/>
        </w:rPr>
      </w:pPr>
      <w:r w:rsidRPr="00977F04">
        <w:rPr>
          <w:rFonts w:asciiTheme="minorHAnsi" w:hAnsiTheme="minorHAnsi" w:cs="Arial"/>
          <w:b/>
          <w:sz w:val="24"/>
          <w:szCs w:val="24"/>
        </w:rPr>
        <w:t>Installing Twister:</w:t>
      </w: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proofErr w:type="spellStart"/>
      <w:r w:rsidRPr="00FC5E65">
        <w:rPr>
          <w:rFonts w:asciiTheme="minorHAnsi" w:hAnsiTheme="minorHAnsi" w:cs="Arial"/>
          <w:i/>
          <w:iCs/>
          <w:sz w:val="24"/>
          <w:szCs w:val="24"/>
        </w:rPr>
        <w:t>OpenSuse</w:t>
      </w:r>
      <w:proofErr w:type="spellEnd"/>
      <w:r w:rsidRPr="00FC5E65">
        <w:rPr>
          <w:rFonts w:asciiTheme="minorHAnsi" w:hAnsiTheme="minorHAnsi" w:cs="Arial"/>
          <w:sz w:val="24"/>
          <w:szCs w:val="24"/>
        </w:rPr>
        <w:t>);</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proofErr w:type="spellStart"/>
      <w:r w:rsidRPr="00FC5E65">
        <w:rPr>
          <w:rFonts w:asciiTheme="minorHAnsi" w:hAnsiTheme="minorHAnsi" w:cs="Arial"/>
          <w:color w:val="800000"/>
          <w:sz w:val="24"/>
          <w:szCs w:val="24"/>
        </w:rPr>
        <w:t>Tkinter</w:t>
      </w:r>
      <w:proofErr w:type="spellEnd"/>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w:t>
      </w:r>
      <w:proofErr w:type="spellStart"/>
      <w:r w:rsidRPr="00FC5E65">
        <w:rPr>
          <w:rFonts w:asciiTheme="minorHAnsi" w:hAnsiTheme="minorHAnsi" w:cs="Arial"/>
          <w:i/>
          <w:iCs/>
          <w:sz w:val="24"/>
          <w:szCs w:val="24"/>
        </w:rPr>
        <w:t>tk</w:t>
      </w:r>
      <w:proofErr w:type="spellEnd"/>
      <w:r w:rsidRPr="00FC5E65">
        <w:rPr>
          <w:rFonts w:asciiTheme="minorHAnsi" w:hAnsiTheme="minorHAnsi" w:cs="Arial"/>
          <w:sz w:val="24"/>
          <w:szCs w:val="24"/>
        </w:rPr>
        <w:t>` lib, so it has to be installed with:`</w:t>
      </w:r>
      <w:proofErr w:type="spellStart"/>
      <w:r w:rsidRPr="00FC5E65">
        <w:rPr>
          <w:rFonts w:asciiTheme="minorHAnsi" w:hAnsiTheme="minorHAnsi" w:cs="Arial"/>
          <w:i/>
          <w:iCs/>
          <w:color w:val="333333"/>
          <w:sz w:val="24"/>
          <w:szCs w:val="24"/>
        </w:rPr>
        <w:t>sudo</w:t>
      </w:r>
      <w:proofErr w:type="spellEnd"/>
      <w:r w:rsidRPr="00FC5E65">
        <w:rPr>
          <w:rFonts w:asciiTheme="minorHAnsi" w:hAnsiTheme="minorHAnsi" w:cs="Arial"/>
          <w:i/>
          <w:iCs/>
          <w:color w:val="333333"/>
          <w:sz w:val="24"/>
          <w:szCs w:val="24"/>
        </w:rPr>
        <w:t xml:space="preserve"> apt-get install python-</w:t>
      </w:r>
      <w:proofErr w:type="spellStart"/>
      <w:r w:rsidRPr="00FC5E65">
        <w:rPr>
          <w:rFonts w:asciiTheme="minorHAnsi" w:hAnsiTheme="minorHAnsi" w:cs="Arial"/>
          <w:i/>
          <w:iCs/>
          <w:color w:val="333333"/>
          <w:sz w:val="24"/>
          <w:szCs w:val="24"/>
        </w:rPr>
        <w:t>tk</w:t>
      </w:r>
      <w:proofErr w:type="spellEnd"/>
      <w:r w:rsidRPr="00FC5E65">
        <w:rPr>
          <w:rFonts w:asciiTheme="minorHAnsi" w:hAnsiTheme="minorHAnsi" w:cs="Arial"/>
          <w:sz w:val="24"/>
          <w:szCs w:val="24"/>
        </w:rPr>
        <w:t>`;</w:t>
      </w:r>
    </w:p>
    <w:p w:rsidR="002E50E1"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4D6E62">
      <w:pPr>
        <w:widowControl w:val="0"/>
        <w:numPr>
          <w:ilvl w:val="0"/>
          <w:numId w:val="5"/>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1"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w:t>
      </w:r>
      <w:proofErr w:type="gramStart"/>
      <w:r w:rsidRPr="00AB4096">
        <w:rPr>
          <w:rFonts w:asciiTheme="minorHAnsi" w:hAnsiTheme="minorHAnsi" w:cs="Arial"/>
          <w:color w:val="333333"/>
          <w:sz w:val="24"/>
          <w:szCs w:val="24"/>
        </w:rPr>
        <w:t>:/</w:t>
      </w:r>
      <w:proofErr w:type="gramEnd"/>
      <w:r w:rsidRPr="00AB4096">
        <w:rPr>
          <w:rFonts w:asciiTheme="minorHAnsi" w:hAnsiTheme="minorHAnsi" w:cs="Arial"/>
          <w:color w:val="333333"/>
          <w:sz w:val="24"/>
          <w:szCs w:val="24"/>
        </w:rPr>
        <w:t>/UserName:PassWord@http-proxy:3128'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Pr="00AB4096">
        <w:rPr>
          <w:rFonts w:asciiTheme="minorHAnsi" w:hAnsiTheme="minorHAnsi" w:cs="Arial"/>
          <w:sz w:val="24"/>
          <w:szCs w:val="24"/>
        </w:rPr>
        <w:t xml:space="preserve"> or </w:t>
      </w:r>
      <w:proofErr w:type="spellStart"/>
      <w:r w:rsidRPr="00AB4096">
        <w:rPr>
          <w:rFonts w:asciiTheme="minorHAnsi" w:hAnsiTheme="minorHAnsi" w:cs="Arial"/>
          <w:b/>
          <w:i/>
          <w:sz w:val="24"/>
          <w:szCs w:val="24"/>
        </w:rPr>
        <w:t>Lighttpd</w:t>
      </w:r>
      <w:proofErr w:type="spellEnd"/>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0E6CEA">
      <w:pPr>
        <w:spacing w:after="200" w:line="276" w:lineRule="auto"/>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AB4096" w:rsidRDefault="002E50E1" w:rsidP="00856DED">
      <w:pPr>
        <w:spacing w:line="276" w:lineRule="auto"/>
        <w:ind w:left="720" w:hanging="720"/>
        <w:jc w:val="both"/>
        <w:rPr>
          <w:rFonts w:asciiTheme="minorHAnsi" w:hAnsiTheme="minorHAnsi" w:cs="Arial"/>
          <w:color w:val="4C4C4C"/>
          <w:sz w:val="24"/>
          <w:szCs w:val="24"/>
        </w:rPr>
      </w:pP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sudo 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iCs/>
          <w:sz w:val="24"/>
          <w:szCs w:val="24"/>
        </w:rPr>
        <w:t>Twister Client</w:t>
      </w:r>
      <w:r w:rsidRPr="00AB4096">
        <w:rPr>
          <w:rFonts w:asciiTheme="minorHAnsi" w:hAnsiTheme="minorHAnsi" w:cs="Arial"/>
          <w:sz w:val="24"/>
          <w:szCs w:val="24"/>
        </w:rPr>
        <w:t xml:space="preserve"> doesn't have any required dependencies. `</w:t>
      </w:r>
      <w:proofErr w:type="spellStart"/>
      <w:r w:rsidRPr="00AB4096">
        <w:rPr>
          <w:rFonts w:asciiTheme="minorHAnsi" w:hAnsiTheme="minorHAnsi" w:cs="Arial"/>
          <w:i/>
          <w:sz w:val="24"/>
          <w:szCs w:val="24"/>
        </w:rPr>
        <w:t>Scapy</w:t>
      </w:r>
      <w:proofErr w:type="spellEnd"/>
      <w:r w:rsidRPr="00AB4096">
        <w:rPr>
          <w:rFonts w:asciiTheme="minorHAnsi" w:hAnsiTheme="minorHAnsi" w:cs="Arial"/>
          <w:sz w:val="24"/>
          <w:szCs w:val="24"/>
        </w:rPr>
        <w:t xml:space="preserve">` is optional, used only if you need to run the packet sniffer. </w:t>
      </w:r>
      <w:r w:rsidRPr="00AB4096">
        <w:rPr>
          <w:rFonts w:asciiTheme="minorHAnsi" w:hAnsiTheme="minorHAnsi" w:cs="Arial"/>
          <w:color w:val="280099"/>
          <w:sz w:val="24"/>
          <w:szCs w:val="24"/>
        </w:rPr>
        <w:t>Some tests and libraries will require additional dependencies!</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For example: `</w:t>
      </w:r>
      <w:proofErr w:type="spellStart"/>
      <w:r w:rsidRPr="00AB4096">
        <w:rPr>
          <w:rFonts w:asciiTheme="minorHAnsi" w:hAnsiTheme="minorHAnsi" w:cs="Arial"/>
          <w:i/>
          <w:sz w:val="24"/>
          <w:szCs w:val="24"/>
        </w:rPr>
        <w:t>paramiko</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pExpect</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RpcLib</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proofErr w:type="spellStart"/>
      <w:r w:rsidRPr="00AB4096">
        <w:rPr>
          <w:rFonts w:asciiTheme="minorHAnsi" w:hAnsiTheme="minorHAnsi" w:cs="Arial"/>
          <w:i/>
          <w:iCs/>
          <w:sz w:val="24"/>
          <w:szCs w:val="24"/>
        </w:rPr>
        <w:t>Gevent</w:t>
      </w:r>
      <w:proofErr w:type="spellEnd"/>
      <w:r w:rsidRPr="00AB4096">
        <w:rPr>
          <w:rFonts w:asciiTheme="minorHAnsi" w:hAnsiTheme="minorHAnsi" w:cs="Arial"/>
          <w:sz w:val="24"/>
          <w:szCs w:val="24"/>
        </w:rPr>
        <w:t xml:space="preserve">`. If you need to run these tests or libraries, you can install `pip` (tool for installing and managing Python packages - </w:t>
      </w:r>
      <w:hyperlink r:id="rId22"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proofErr w:type="spellStart"/>
      <w:r w:rsidRPr="00AB4096">
        <w:rPr>
          <w:rFonts w:asciiTheme="minorHAnsi" w:hAnsiTheme="minorHAnsi" w:cs="Arial"/>
          <w:i/>
          <w:sz w:val="24"/>
          <w:szCs w:val="24"/>
        </w:rPr>
        <w:t>sudo</w:t>
      </w:r>
      <w:proofErr w:type="spellEnd"/>
      <w:r w:rsidRPr="00AB4096">
        <w:rPr>
          <w:rFonts w:asciiTheme="minorHAnsi" w:hAnsiTheme="minorHAnsi" w:cs="Arial"/>
          <w:i/>
          <w:sz w:val="24"/>
          <w:szCs w:val="24"/>
        </w:rPr>
        <w:t xml:space="preserve">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proofErr w:type="spellStart"/>
      <w:r w:rsidRPr="00AB4096">
        <w:rPr>
          <w:rFonts w:asciiTheme="minorHAnsi" w:hAnsiTheme="minorHAnsi" w:cs="Arial"/>
          <w:i/>
          <w:iCs/>
          <w:sz w:val="24"/>
          <w:szCs w:val="24"/>
        </w:rPr>
        <w:t>config</w:t>
      </w:r>
      <w:proofErr w:type="spellEnd"/>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this folder cannot be changed. The server will be installed by default in `/opt/twister`, but it can be changed.</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b/>
          <w:sz w:val="24"/>
          <w:szCs w:val="24"/>
        </w:rPr>
        <w:t xml:space="preserve">NOTE: The Twister framework cannot be installed on Windows OS because of Python dependencies. However, some specialized EP’s can be used on Windows OS for specific test cases type (e.g. Selenium, </w:t>
      </w:r>
      <w:proofErr w:type="spellStart"/>
      <w:r w:rsidRPr="00AB4096">
        <w:rPr>
          <w:rFonts w:asciiTheme="minorHAnsi" w:hAnsiTheme="minorHAnsi" w:cs="Arial"/>
          <w:b/>
          <w:sz w:val="24"/>
          <w:szCs w:val="24"/>
        </w:rPr>
        <w:t>Sikuli</w:t>
      </w:r>
      <w:proofErr w:type="spellEnd"/>
      <w:r w:rsidRPr="00AB4096">
        <w:rPr>
          <w:rFonts w:asciiTheme="minorHAnsi" w:hAnsiTheme="minorHAnsi" w:cs="Arial"/>
          <w:b/>
          <w:sz w:val="24"/>
          <w:szCs w:val="24"/>
        </w:rPr>
        <w:t xml:space="preserve"> and Test Complete)</w:t>
      </w:r>
      <w:r w:rsidRPr="00AB4096">
        <w:rPr>
          <w:rFonts w:asciiTheme="minorHAnsi" w:hAnsiTheme="minorHAnsi" w:cs="Arial"/>
          <w:sz w:val="24"/>
          <w:szCs w:val="24"/>
        </w:rPr>
        <w:t>.</w:t>
      </w:r>
    </w:p>
    <w:p w:rsidR="002E50E1" w:rsidRDefault="002E50E1" w:rsidP="000E6CEA">
      <w:pPr>
        <w:ind w:firstLine="708"/>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Following is an example of a fresh install.</w:t>
      </w:r>
    </w:p>
    <w:p w:rsidR="00206C53" w:rsidRDefault="00206C53" w:rsidP="00552B69">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Installing the server:</w:t>
      </w:r>
    </w:p>
    <w:p w:rsidR="00552B69" w:rsidRDefault="00552B69" w:rsidP="00552B69">
      <w:pPr>
        <w:rPr>
          <w:rFonts w:asciiTheme="minorHAnsi" w:hAnsiTheme="minorHAnsi" w:cs="Arial"/>
          <w:sz w:val="24"/>
          <w:szCs w:val="24"/>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 python installer.py</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select what you wish to install:</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[1] the Twister dependencies (must be ROOT)</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[2] the Twister clients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lastRenderedPageBreak/>
        <w:t>[3] the Twister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[q] e[x]it, don't install anything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Your choice: 3</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Will install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Welcome to the Twister Installer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type where you wish to install the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Don't forget to add `twister` at the end of the path!</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Leave EMPTY to install in default path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 xml:space="preserve">Path :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Warning! Cannot delete Twister dir `/opt/twister/`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`/home/atoma/twister_rel2/bin/cli.py`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`/home/atoma/twister_rel2/bin/start_server`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`/home/atoma/twister_rel2/doc/` to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`/home/atoma/twister_rel2/server/` to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`/home/atoma/twister_rel2/common/` to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`/home/atoma/twister_rel2/lib/` to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`/home/atoma/twister_rel2/config/resources.json`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`/home/atoma/twister_rel2/config/services.ini`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`/home/atoma/twister_rel2/config/users_and_groups.ini`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`/home/atoma/twister_rel2/config/server_init.ini`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`/home/atoma/twister_rel2/plugins/` to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`/home/atoma/twister_rel2/services/` to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Twister installation done!</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w:t>
      </w:r>
    </w:p>
    <w:p w:rsidR="00552B69" w:rsidRDefault="00552B69" w:rsidP="000E6CEA">
      <w:pPr>
        <w:ind w:firstLine="708"/>
        <w:rPr>
          <w:rFonts w:asciiTheme="minorHAnsi" w:hAnsiTheme="minorHAnsi" w:cs="Arial"/>
          <w:sz w:val="24"/>
          <w:szCs w:val="24"/>
        </w:rPr>
      </w:pPr>
    </w:p>
    <w:p w:rsidR="00206C53" w:rsidRDefault="00206C53" w:rsidP="00206C53">
      <w:pPr>
        <w:rPr>
          <w:rFonts w:asciiTheme="minorHAnsi" w:hAnsiTheme="minorHAnsi" w:cs="Arial"/>
          <w:sz w:val="24"/>
          <w:szCs w:val="24"/>
        </w:rPr>
      </w:pPr>
      <w:r>
        <w:rPr>
          <w:rFonts w:asciiTheme="minorHAnsi" w:hAnsiTheme="minorHAnsi" w:cs="Arial"/>
          <w:sz w:val="24"/>
          <w:szCs w:val="24"/>
        </w:rPr>
        <w:t>Installing the client:</w:t>
      </w:r>
    </w:p>
    <w:p w:rsidR="00206C53" w:rsidRDefault="00206C53" w:rsidP="00206C53">
      <w:pPr>
        <w:rPr>
          <w:rFonts w:asciiTheme="minorHAnsi" w:hAnsiTheme="minorHAnsi" w:cs="Arial"/>
          <w:sz w:val="24"/>
          <w:szCs w:val="24"/>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 python installer.py</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Please select what you wish to install:</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[1] the Twister dependencies (must be ROOT)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[2] the Twister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[3] the Twister servers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[q] e[x]it, don't install anything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Your choice: 2</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lastRenderedPageBreak/>
        <w:t>Will install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Hello `atoma` !</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`/home/atoma/twister_rel2/bin/cli.py`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`/home/atoma/twister_rel2/bin/start_packet_sniffer.py`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`/home/atoma/twister_rel2/doc/` to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`/home/atoma/twister_rel2/demo/` to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`/home/atoma/twister_rel2/config/` to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`/home/atoma/twister_rel2/client/` to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`/home/atoma/twister_rel2/services/PacketSniffer/` to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`/home/atoma/twister_rel2/services/__init__.py` to `/home/atoma/twister/services`.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`/home/atoma/twister_rel2/common/__init__.py`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`/home/atoma/twister_rel2/common/constants.py`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`/home/atoma/twister_rel2/common/suitesmanager.py`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`/home/atoma/twister_rel2/common/configobj.py`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`/home/atoma/twister_rel2/common/jython/` to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Twister installation done!</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w:t>
      </w:r>
    </w:p>
    <w:p w:rsidR="00206C53" w:rsidRDefault="00206C53" w:rsidP="00F52027">
      <w:pPr>
        <w:rPr>
          <w:rFonts w:asciiTheme="minorHAnsi" w:hAnsiTheme="minorHAnsi" w:cs="Arial"/>
          <w:sz w:val="24"/>
          <w:szCs w:val="24"/>
        </w:rPr>
      </w:pPr>
    </w:p>
    <w:p w:rsidR="00F52027" w:rsidRPr="00AB4096" w:rsidRDefault="00F52027" w:rsidP="00F52027">
      <w:pPr>
        <w:rPr>
          <w:rFonts w:asciiTheme="minorHAnsi" w:hAnsiTheme="minorHAnsi" w:cs="Arial"/>
          <w:sz w:val="24"/>
          <w:szCs w:val="24"/>
        </w:rPr>
      </w:pPr>
    </w:p>
    <w:p w:rsidR="00351F20" w:rsidRPr="00DD47E5" w:rsidRDefault="00351F20" w:rsidP="002E50E1">
      <w:pPr>
        <w:jc w:val="both"/>
        <w:rPr>
          <w:rFonts w:asciiTheme="minorHAnsi" w:hAnsiTheme="minorHAnsi" w:cs="Arial"/>
          <w:b/>
          <w:sz w:val="24"/>
          <w:szCs w:val="24"/>
        </w:rPr>
      </w:pPr>
      <w:r w:rsidRPr="00DD47E5">
        <w:rPr>
          <w:rFonts w:asciiTheme="minorHAnsi" w:hAnsiTheme="minorHAnsi" w:cs="Arial"/>
          <w:b/>
          <w:sz w:val="24"/>
          <w:szCs w:val="24"/>
        </w:rPr>
        <w:t>Upgrading Twister:</w:t>
      </w:r>
    </w:p>
    <w:p w:rsidR="00351F20" w:rsidRDefault="00351F20" w:rsidP="002E50E1">
      <w:pPr>
        <w:jc w:val="both"/>
        <w:rPr>
          <w:rFonts w:asciiTheme="minorHAnsi" w:hAnsiTheme="minorHAnsi" w:cs="Arial"/>
          <w:sz w:val="24"/>
          <w:szCs w:val="24"/>
        </w:rPr>
      </w:pPr>
    </w:p>
    <w:p w:rsidR="002E50E1" w:rsidRPr="00552B69" w:rsidRDefault="00552B69" w:rsidP="00552B69">
      <w:pPr>
        <w:rPr>
          <w:rFonts w:asciiTheme="minorHAnsi" w:hAnsiTheme="minorHAnsi" w:cs="Arial"/>
          <w:sz w:val="24"/>
          <w:szCs w:val="24"/>
        </w:rPr>
      </w:pPr>
      <w:r>
        <w:rPr>
          <w:rFonts w:asciiTheme="minorHAnsi" w:hAnsiTheme="minorHAnsi" w:cs="Arial"/>
          <w:sz w:val="24"/>
          <w:szCs w:val="24"/>
        </w:rPr>
        <w:t>Before upgrading</w:t>
      </w:r>
      <w:r w:rsidRPr="00552B69">
        <w:rPr>
          <w:rFonts w:asciiTheme="minorHAnsi" w:hAnsiTheme="minorHAnsi" w:cs="Arial"/>
          <w:sz w:val="24"/>
          <w:szCs w:val="24"/>
        </w:rPr>
        <w:t xml:space="preserve"> T</w:t>
      </w:r>
      <w:r>
        <w:rPr>
          <w:rFonts w:asciiTheme="minorHAnsi" w:hAnsiTheme="minorHAnsi" w:cs="Arial"/>
          <w:sz w:val="24"/>
          <w:szCs w:val="24"/>
        </w:rPr>
        <w:t>wister you must backup your tests (on the client side) in case your tests are located in your home Twister folder and on the server side you must backup your libraries and your plugins (in case you implemented custom libraries or plugins).</w:t>
      </w:r>
    </w:p>
    <w:p w:rsidR="003F108D" w:rsidRDefault="003F108D" w:rsidP="000B38AE">
      <w:pPr>
        <w:rPr>
          <w:rFonts w:asciiTheme="minorHAnsi" w:hAnsiTheme="minorHAnsi" w:cs="Arial"/>
          <w:sz w:val="24"/>
          <w:szCs w:val="24"/>
        </w:rPr>
      </w:pPr>
    </w:p>
    <w:p w:rsidR="00552B69" w:rsidRDefault="00552B69" w:rsidP="000B38AE">
      <w:pPr>
        <w:rPr>
          <w:rFonts w:asciiTheme="minorHAnsi" w:hAnsiTheme="minorHAnsi" w:cs="Arial"/>
          <w:sz w:val="24"/>
          <w:szCs w:val="24"/>
        </w:rPr>
      </w:pPr>
      <w:r>
        <w:rPr>
          <w:rFonts w:asciiTheme="minorHAnsi" w:hAnsiTheme="minorHAnsi" w:cs="Arial"/>
          <w:sz w:val="24"/>
          <w:szCs w:val="24"/>
        </w:rPr>
        <w:t xml:space="preserve">The </w:t>
      </w:r>
      <w:proofErr w:type="spellStart"/>
      <w:r>
        <w:rPr>
          <w:rFonts w:asciiTheme="minorHAnsi" w:hAnsiTheme="minorHAnsi" w:cs="Arial"/>
          <w:sz w:val="24"/>
          <w:szCs w:val="24"/>
        </w:rPr>
        <w:t>config</w:t>
      </w:r>
      <w:proofErr w:type="spellEnd"/>
      <w:r>
        <w:rPr>
          <w:rFonts w:asciiTheme="minorHAnsi" w:hAnsiTheme="minorHAnsi" w:cs="Arial"/>
          <w:sz w:val="24"/>
          <w:szCs w:val="24"/>
        </w:rPr>
        <w:t xml:space="preserve"> folders are saved automatically and preserved both on the client and server side.</w:t>
      </w:r>
    </w:p>
    <w:p w:rsidR="00552B69" w:rsidRPr="00552B69" w:rsidRDefault="00552B69" w:rsidP="000B38AE">
      <w:pPr>
        <w:rPr>
          <w:rFonts w:asciiTheme="minorHAnsi" w:hAnsiTheme="minorHAnsi" w:cs="Arial"/>
          <w:sz w:val="24"/>
          <w:szCs w:val="24"/>
        </w:rPr>
      </w:pPr>
      <w:r>
        <w:rPr>
          <w:rFonts w:asciiTheme="minorHAnsi" w:hAnsiTheme="minorHAnsi" w:cs="Arial"/>
          <w:sz w:val="24"/>
          <w:szCs w:val="24"/>
        </w:rPr>
        <w:t xml:space="preserve">Note that sometimes because of the new features added some of your old </w:t>
      </w:r>
      <w:proofErr w:type="spellStart"/>
      <w:r>
        <w:rPr>
          <w:rFonts w:asciiTheme="minorHAnsi" w:hAnsiTheme="minorHAnsi" w:cs="Arial"/>
          <w:sz w:val="24"/>
          <w:szCs w:val="24"/>
        </w:rPr>
        <w:t>config</w:t>
      </w:r>
      <w:proofErr w:type="spellEnd"/>
      <w:r>
        <w:rPr>
          <w:rFonts w:asciiTheme="minorHAnsi" w:hAnsiTheme="minorHAnsi" w:cs="Arial"/>
          <w:sz w:val="24"/>
          <w:szCs w:val="24"/>
        </w:rPr>
        <w:t xml:space="preserve"> files might be incompatible with the new version so you will need to remake your configuration.</w:t>
      </w:r>
    </w:p>
    <w:p w:rsidR="00AB4AEA" w:rsidRDefault="00AB4AEA">
      <w:pPr>
        <w:spacing w:after="200" w:line="276" w:lineRule="auto"/>
        <w:rPr>
          <w:rFonts w:asciiTheme="minorHAnsi" w:hAnsiTheme="minorHAnsi" w:cs="Arial"/>
          <w:sz w:val="24"/>
          <w:szCs w:val="24"/>
        </w:rPr>
      </w:pPr>
    </w:p>
    <w:p w:rsidR="000B38AE" w:rsidRDefault="00552B69">
      <w:pPr>
        <w:spacing w:after="200" w:line="276" w:lineRule="auto"/>
        <w:rPr>
          <w:rFonts w:asciiTheme="minorHAnsi" w:hAnsiTheme="minorHAnsi" w:cs="Arial"/>
          <w:sz w:val="24"/>
          <w:szCs w:val="24"/>
        </w:rPr>
      </w:pPr>
      <w:r>
        <w:rPr>
          <w:rFonts w:asciiTheme="minorHAnsi" w:hAnsiTheme="minorHAnsi" w:cs="Arial"/>
          <w:sz w:val="24"/>
          <w:szCs w:val="24"/>
        </w:rPr>
        <w:t>Example of upgrading:</w:t>
      </w:r>
    </w:p>
    <w:p w:rsidR="00AB4AEA" w:rsidRDefault="00AB4AEA">
      <w:pPr>
        <w:spacing w:after="200" w:line="276" w:lineRule="auto"/>
        <w:rPr>
          <w:rFonts w:asciiTheme="minorHAnsi" w:hAnsiTheme="minorHAnsi" w:cs="Arial"/>
          <w:sz w:val="24"/>
          <w:szCs w:val="24"/>
        </w:rPr>
      </w:pP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Following is an example of upgrading the server and client.</w:t>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For 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root@Ubuntu13:/home/atoma/twister_rel2/installer# python installer.py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select what you wish to install:</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[1] the Twister dependencies (must be ROOT)</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[2] the Twister clients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[3] the Twister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[q] e[x]it, don't install anything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Your choice: 3</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Will install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Welcome to the Twister Installer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type where you wish to install the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Don't forget to add `twister` at the end of the path!</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Leave EMPTY to install in default path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Path :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WARNING! Another version of Twister is installed at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continue, all files from that folder will be PERMANENTLY DELETED!!</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created custom libs (in lib/ folder) and plugins (in plugin/ folder),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 should make a back-up, then restart the installer.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Are you sure you want to continue? (yes/no): yes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Back-up `config` folder (from `/opt/twister/config` to `/tmp/twister_server_config`)...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Removed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`/home/atoma/twister_rel2/bin/cli.py`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`/home/atoma/twister_rel2/bin/start_server`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`/home/atoma/twister_rel2/doc/` to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`/home/atoma/twister_rel2/server/` to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`/home/atoma/twister_rel2/common/` to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`/home/atoma/twister_rel2/lib/` to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`/home/atoma/twister_rel2/config/resources.json`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`/home/atoma/twister_rel2/config/services.ini`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`/home/atoma/twister_rel2/config/users_and_groups.ini`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`/home/atoma/twister_rel2/config/server_init.ini`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lastRenderedPageBreak/>
        <w:t>Copied dir `/home/atoma/twister_rel2/plugins/` to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`/home/atoma/twister_rel2/services/` to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Moving `config` folder back (from `/tmp/twister_server_config`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Twister installation done!</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root@Ubuntu13:/home/atoma/twister_rel2/installer#</w:t>
      </w:r>
    </w:p>
    <w:p w:rsidR="00AB4AEA" w:rsidRDefault="00AB4AEA">
      <w:pPr>
        <w:spacing w:after="200" w:line="276" w:lineRule="auto"/>
        <w:rPr>
          <w:rFonts w:asciiTheme="minorHAnsi" w:hAnsiTheme="minorHAnsi" w:cs="Arial"/>
          <w:sz w:val="24"/>
          <w:szCs w:val="24"/>
        </w:rPr>
      </w:pPr>
    </w:p>
    <w:p w:rsidR="00AB4AEA" w:rsidRDefault="00332B53">
      <w:pPr>
        <w:spacing w:after="200" w:line="276" w:lineRule="auto"/>
        <w:rPr>
          <w:rFonts w:asciiTheme="minorHAnsi" w:hAnsiTheme="minorHAnsi" w:cs="Arial"/>
          <w:sz w:val="24"/>
          <w:szCs w:val="24"/>
        </w:rPr>
      </w:pPr>
      <w:r>
        <w:rPr>
          <w:rFonts w:asciiTheme="minorHAnsi" w:hAnsiTheme="minorHAnsi" w:cs="Arial"/>
          <w:sz w:val="24"/>
          <w:szCs w:val="24"/>
        </w:rPr>
        <w:t>For 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 xml:space="preserve">atoma@Ubuntu13:~/twister_rel2/installer$ python installer.py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Please select what you wish to install:</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[1] the Twister dependencies (must be ROOT)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[2] the Twister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[3] the Twister servers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[q] e[x]it, don't install anything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Your choice: 2</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Will install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Hello `atoma`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WARNING! Another version of Twister is installed at `/home/atoma/twister/`!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If you continue, all files from that folder will be PERMANENTLY DELETED,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Only the `config` folder will be saved!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Are you sure you want to continue? (yes/no): yes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Back-up `config` folder (from `/home/atoma/twister/config` to `/home/atoma/twister_rel2/installer`)...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`/home/atoma/twister_rel2/bin/cli.py`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`/home/atoma/twister_rel2/bin/start_packet_sniffer.py`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`/home/atoma/twister_rel2/doc/` to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`/home/atoma/twister_rel2/demo/` to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`/home/atoma/twister_rel2/client/` to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`/home/atoma/twister_rel2/services/PacketSniffer/` to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lastRenderedPageBreak/>
        <w:t>Copied file `/home/atoma/twister_rel2/services/__init__.py` to `/home/atoma/twister/services`.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`/home/atoma/twister_rel2/common/__init__.py`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`/home/atoma/twister_rel2/common/constants.py`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`/home/atoma/twister_rel2/common/suitesmanager.py`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`/home/atoma/twister_rel2/common/configobj.py`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`/home/atoma/twister_rel2/common/jython/` to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Moving `config` folder back (from `/home/atoma/twister_rel2/installer/config`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Twister installation done!</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atoma@Ubuntu13:~/twister_rel2/installer$</w:t>
      </w:r>
    </w:p>
    <w:p w:rsidR="00332B53" w:rsidRPr="00552B69" w:rsidRDefault="00332B53">
      <w:pPr>
        <w:spacing w:after="200" w:line="276" w:lineRule="auto"/>
        <w:rPr>
          <w:rFonts w:asciiTheme="minorHAnsi" w:hAnsiTheme="minorHAnsi" w:cs="Arial"/>
          <w:sz w:val="24"/>
          <w:szCs w:val="24"/>
        </w:rPr>
      </w:pPr>
    </w:p>
    <w:p w:rsidR="000615AF" w:rsidRPr="00AB4096" w:rsidRDefault="00BC30B6" w:rsidP="000615AF">
      <w:pPr>
        <w:pStyle w:val="Heading2"/>
        <w:rPr>
          <w:rFonts w:asciiTheme="minorHAnsi" w:hAnsiTheme="minorHAnsi"/>
        </w:rPr>
      </w:pPr>
      <w:bookmarkStart w:id="28" w:name="_Toc365641666"/>
      <w:bookmarkStart w:id="29" w:name="_Toc365881336"/>
      <w:bookmarkStart w:id="30" w:name="_Toc366227716"/>
      <w:r w:rsidRPr="00AB4096">
        <w:rPr>
          <w:rFonts w:asciiTheme="minorHAnsi" w:hAnsiTheme="minorHAnsi"/>
        </w:rPr>
        <w:t>Dependencies list</w:t>
      </w:r>
      <w:bookmarkEnd w:id="28"/>
      <w:bookmarkEnd w:id="29"/>
      <w:bookmarkEnd w:id="30"/>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EB1E67">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libxslt-dev</w:t>
      </w:r>
      <w:proofErr w:type="spellEnd"/>
      <w:r w:rsidRPr="00EB1E67">
        <w:rPr>
          <w:rFonts w:asciiTheme="minorHAnsi" w:eastAsia="Andale Sans UI" w:hAnsiTheme="minorHAnsi" w:cs="Arial"/>
          <w:kern w:val="1"/>
          <w:sz w:val="24"/>
          <w:szCs w:val="24"/>
          <w:lang w:val="en-US"/>
        </w:rPr>
        <w:t xml:space="preserve">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EB1E67">
      <w:pPr>
        <w:widowControl w:val="0"/>
        <w:numPr>
          <w:ilvl w:val="0"/>
          <w:numId w:val="9"/>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libmysqlclient-dev</w:t>
      </w:r>
      <w:proofErr w:type="spellEnd"/>
      <w:r w:rsidRPr="00EB1E67">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CherryPy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CherryPy</w:t>
      </w:r>
      <w:proofErr w:type="spellEnd"/>
      <w:r w:rsidRPr="00AB4096">
        <w:rPr>
          <w:rFonts w:asciiTheme="minorHAnsi" w:eastAsia="Andale Sans UI" w:hAnsiTheme="minorHAnsi" w:cs="Arial"/>
          <w:kern w:val="1"/>
          <w:sz w:val="24"/>
          <w:szCs w:val="24"/>
          <w:lang w:val="en-US"/>
        </w:rPr>
        <w:t xml:space="preserve"> is used to serve the Central Engine, Resource Allocator and Reports;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Mako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Hyperfast</w:t>
      </w:r>
      <w:proofErr w:type="spellEnd"/>
      <w:r w:rsidRPr="00AB4096">
        <w:rPr>
          <w:rFonts w:asciiTheme="minorHAnsi" w:eastAsia="Andale Sans UI" w:hAnsiTheme="minorHAnsi" w:cs="Arial"/>
          <w:kern w:val="1"/>
          <w:sz w:val="24"/>
          <w:szCs w:val="24"/>
          <w:lang w:val="en-US"/>
        </w:rPr>
        <w:t xml:space="preserve"> and lightweight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for the Python platform;</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Mako</w:t>
      </w:r>
      <w:proofErr w:type="spellEnd"/>
      <w:r w:rsidRPr="00AB4096">
        <w:rPr>
          <w:rFonts w:asciiTheme="minorHAnsi" w:eastAsia="Andale Sans UI" w:hAnsiTheme="minorHAnsi" w:cs="Arial"/>
          <w:kern w:val="1"/>
          <w:sz w:val="24"/>
          <w:szCs w:val="24"/>
          <w:lang w:val="en-US"/>
        </w:rPr>
        <w:t xml:space="preserve"> is used for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PyCrypto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dlitz.net/software/</w:t>
      </w:r>
      <w:proofErr w:type="spellStart"/>
      <w:r w:rsidRPr="00AB4096">
        <w:rPr>
          <w:rFonts w:asciiTheme="minorHAnsi" w:eastAsia="Andale Sans UI" w:hAnsiTheme="minorHAnsi" w:cs="Arial"/>
          <w:i/>
          <w:iCs/>
          <w:kern w:val="1"/>
          <w:sz w:val="24"/>
          <w:szCs w:val="24"/>
          <w:u w:val="single"/>
          <w:lang w:val="en-US"/>
        </w:rPr>
        <w:t>pycrypto</w:t>
      </w:r>
      <w:proofErr w:type="spellEnd"/>
      <w:proofErr w:type="gramStart"/>
      <w:r w:rsidRPr="00AB4096">
        <w:rPr>
          <w:rFonts w:asciiTheme="minorHAnsi" w:eastAsia="Andale Sans UI" w:hAnsiTheme="minorHAnsi" w:cs="Arial"/>
          <w:i/>
          <w:iCs/>
          <w:kern w:val="1"/>
          <w:sz w:val="24"/>
          <w:szCs w:val="24"/>
          <w:u w:val="single"/>
          <w:lang w:val="en-US"/>
        </w:rPr>
        <w:t xml:space="preserve">/ </w:t>
      </w:r>
      <w:r w:rsidRPr="00AB4096">
        <w:rPr>
          <w:rFonts w:asciiTheme="minorHAnsi" w:eastAsia="Andale Sans UI" w:hAnsiTheme="minorHAnsi" w:cs="Arial"/>
          <w:kern w:val="1"/>
          <w:sz w:val="24"/>
          <w:szCs w:val="24"/>
          <w:lang w:val="en-US"/>
        </w:rPr>
        <w:t>)</w:t>
      </w:r>
      <w:proofErr w:type="gramEnd"/>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PyCrypto</w:t>
      </w:r>
      <w:proofErr w:type="spellEnd"/>
      <w:r w:rsidRPr="00AB4096">
        <w:rPr>
          <w:rFonts w:asciiTheme="minorHAnsi" w:eastAsia="Andale Sans UI" w:hAnsiTheme="minorHAnsi" w:cs="Arial"/>
          <w:kern w:val="1"/>
          <w:sz w:val="24"/>
          <w:szCs w:val="24"/>
          <w:lang w:val="en-US"/>
        </w:rPr>
        <w:t xml:space="preserve">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Paramiko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lastRenderedPageBreak/>
        <w:t>Paramiko</w:t>
      </w:r>
      <w:proofErr w:type="spellEnd"/>
      <w:r w:rsidRPr="00AB4096">
        <w:rPr>
          <w:rFonts w:asciiTheme="minorHAnsi" w:eastAsia="Andale Sans UI" w:hAnsiTheme="minorHAnsi" w:cs="Arial"/>
          <w:kern w:val="1"/>
          <w:sz w:val="24"/>
          <w:szCs w:val="24"/>
          <w:lang w:val="en-US"/>
        </w:rPr>
        <w:t xml:space="preserve"> is used by the Central Engine to check the user and by the Twister SSH Lib to connect to remote machines;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Cs/>
          <w:color w:val="800000"/>
          <w:kern w:val="1"/>
          <w:sz w:val="24"/>
          <w:szCs w:val="24"/>
          <w:lang w:val="en-US"/>
        </w:rPr>
        <w:t>Scapy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w:t>
      </w:r>
      <w:proofErr w:type="spellStart"/>
      <w:r w:rsidRPr="00AB4096">
        <w:rPr>
          <w:rFonts w:asciiTheme="minorHAnsi" w:eastAsia="Andale Sans UI" w:hAnsiTheme="minorHAnsi" w:cs="Arial"/>
          <w:i/>
          <w:iCs/>
          <w:kern w:val="1"/>
          <w:sz w:val="24"/>
          <w:szCs w:val="24"/>
          <w:u w:val="single"/>
          <w:lang w:val="en-US"/>
        </w:rPr>
        <w:t>pypi</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scapy</w:t>
      </w:r>
      <w:proofErr w:type="spellEnd"/>
      <w:r w:rsidRPr="00AB4096">
        <w:rPr>
          <w:rFonts w:asciiTheme="minorHAnsi" w:eastAsia="Andale Sans UI" w:hAnsiTheme="minorHAnsi" w:cs="Arial"/>
          <w:i/>
          <w:iCs/>
          <w:kern w:val="1"/>
          <w:sz w:val="24"/>
          <w:szCs w:val="24"/>
          <w:u w:val="single"/>
          <w:lang w:val="en-US"/>
        </w:rPr>
        <w:t>-real/</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Scapy</w:t>
      </w:r>
      <w:proofErr w:type="spellEnd"/>
      <w:r w:rsidRPr="00AB4096">
        <w:rPr>
          <w:rFonts w:asciiTheme="minorHAnsi" w:eastAsia="Andale Sans UI" w:hAnsiTheme="minorHAnsi" w:cs="Arial"/>
          <w:kern w:val="1"/>
          <w:sz w:val="24"/>
          <w:szCs w:val="24"/>
          <w:lang w:val="en-US"/>
        </w:rPr>
        <w:t>, is used by the Execution Process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proofErr w:type="gramStart"/>
      <w:r w:rsidRPr="00AB4096">
        <w:rPr>
          <w:rFonts w:asciiTheme="minorHAnsi" w:eastAsia="Andale Sans UI" w:hAnsiTheme="minorHAnsi" w:cs="Arial"/>
          <w:i/>
          <w:iCs/>
          <w:color w:val="800000"/>
          <w:kern w:val="1"/>
          <w:sz w:val="24"/>
          <w:szCs w:val="24"/>
          <w:lang w:val="en-US"/>
        </w:rPr>
        <w:t>pExpect</w:t>
      </w:r>
      <w:proofErr w:type="spellEnd"/>
      <w:proofErr w:type="gram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w:t>
      </w:r>
      <w:proofErr w:type="spellStart"/>
      <w:r w:rsidRPr="00AB4096">
        <w:rPr>
          <w:rFonts w:asciiTheme="minorHAnsi" w:eastAsia="Andale Sans UI" w:hAnsiTheme="minorHAnsi" w:cs="Arial"/>
          <w:i/>
          <w:iCs/>
          <w:kern w:val="1"/>
          <w:sz w:val="24"/>
          <w:szCs w:val="24"/>
          <w:u w:val="single"/>
          <w:lang w:val="en-US"/>
        </w:rPr>
        <w:t>pexpect</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pExpect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RpcLib</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 xml:space="preserve">Create web services in Python (soap, </w:t>
      </w:r>
      <w:proofErr w:type="spellStart"/>
      <w:r w:rsidRPr="00AB4096">
        <w:rPr>
          <w:rFonts w:asciiTheme="minorHAnsi" w:eastAsia="Andale Sans UI" w:hAnsiTheme="minorHAnsi" w:cs="Arial"/>
          <w:kern w:val="1"/>
          <w:sz w:val="24"/>
          <w:szCs w:val="24"/>
          <w:lang w:val="en-US"/>
        </w:rPr>
        <w:t>rpc</w:t>
      </w:r>
      <w:proofErr w:type="spellEnd"/>
      <w:r w:rsidRPr="00AB4096">
        <w:rPr>
          <w:rFonts w:asciiTheme="minorHAnsi" w:eastAsia="Andale Sans UI" w:hAnsiTheme="minorHAnsi" w:cs="Arial"/>
          <w:kern w:val="1"/>
          <w:sz w:val="24"/>
          <w:szCs w:val="24"/>
          <w:lang w:val="en-US"/>
        </w:rPr>
        <w:t>, rest servers);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RpcLib</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Gevent</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Gevent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5969A3" w:rsidRPr="000E6CEA" w:rsidRDefault="005969A3" w:rsidP="000E6CEA">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1" w:name="_Toc365641667"/>
      <w:bookmarkStart w:id="32" w:name="_Toc365881337"/>
      <w:bookmarkStart w:id="33" w:name="_Toc366227717"/>
      <w:r w:rsidRPr="00AB4096">
        <w:rPr>
          <w:rFonts w:asciiTheme="minorHAnsi" w:hAnsiTheme="minorHAnsi"/>
        </w:rPr>
        <w:lastRenderedPageBreak/>
        <w:t>Twister services</w:t>
      </w:r>
      <w:bookmarkEnd w:id="31"/>
      <w:bookmarkEnd w:id="32"/>
      <w:bookmarkEnd w:id="33"/>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This can be run as a normal user, but the recommendation is to be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files.</w:t>
      </w: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w:t>
      </w:r>
      <w:proofErr w:type="spellStart"/>
      <w:r w:rsidRPr="00AB4096">
        <w:rPr>
          <w:rFonts w:asciiTheme="minorHAnsi" w:hAnsiTheme="minorHAnsi" w:cs="Arial"/>
          <w:color w:val="280099"/>
          <w:sz w:val="24"/>
          <w:szCs w:val="24"/>
        </w:rPr>
        <w:t>start_server</w:t>
      </w:r>
      <w:proofErr w:type="spellEnd"/>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w:t>
      </w:r>
      <w:proofErr w:type="spellStart"/>
      <w:r w:rsidRPr="00AB4096">
        <w:rPr>
          <w:rFonts w:asciiTheme="minorHAnsi" w:hAnsiTheme="minorHAnsi" w:cs="Arial"/>
          <w:color w:val="280099"/>
          <w:sz w:val="24"/>
          <w:szCs w:val="24"/>
        </w:rPr>
        <w:t>start_client</w:t>
      </w:r>
      <w:proofErr w:type="spellEnd"/>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proofErr w:type="spellStart"/>
      <w:r w:rsidRPr="00AB4096">
        <w:rPr>
          <w:rFonts w:asciiTheme="minorHAnsi" w:hAnsiTheme="minorHAnsi" w:cs="Arial"/>
          <w:i/>
          <w:sz w:val="24"/>
          <w:szCs w:val="24"/>
        </w:rPr>
        <w:t>start_server</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w:t>
      </w:r>
      <w:proofErr w:type="spellStart"/>
      <w:r w:rsidRPr="00AB4096">
        <w:rPr>
          <w:rFonts w:asciiTheme="minorHAnsi" w:hAnsiTheme="minorHAnsi" w:cs="Arial"/>
          <w:i/>
          <w:iCs/>
          <w:sz w:val="24"/>
          <w:szCs w:val="24"/>
        </w:rPr>
        <w:t>config</w:t>
      </w:r>
      <w:proofErr w:type="spellEnd"/>
      <w:r w:rsidRPr="00AB4096">
        <w:rPr>
          <w:rFonts w:asciiTheme="minorHAnsi" w:hAnsiTheme="minorHAnsi" w:cs="Arial"/>
          <w:i/>
          <w:iCs/>
          <w:sz w:val="24"/>
          <w:szCs w:val="24"/>
        </w:rPr>
        <w:t>/</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w:t>
      </w:r>
      <w:proofErr w:type="spellStart"/>
      <w:r w:rsidRPr="00AB4096">
        <w:rPr>
          <w:rFonts w:asciiTheme="minorHAnsi" w:hAnsiTheme="minorHAnsi" w:cs="Arial"/>
          <w:sz w:val="24"/>
          <w:szCs w:val="24"/>
        </w:rPr>
        <w:t>start_client</w:t>
      </w:r>
      <w:proofErr w:type="spellEnd"/>
      <w:r w:rsidRPr="00AB4096">
        <w:rPr>
          <w:rFonts w:asciiTheme="minorHAnsi" w:hAnsiTheme="minorHAnsi" w:cs="Arial"/>
          <w:sz w:val="24"/>
          <w:szCs w:val="24"/>
        </w:rPr>
        <w:t xml:space="preserve">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w:t>
      </w:r>
      <w:proofErr w:type="spellStart"/>
      <w:r w:rsidRPr="00AB4096">
        <w:rPr>
          <w:rFonts w:asciiTheme="minorHAnsi" w:hAnsiTheme="minorHAnsi" w:cs="Arial"/>
          <w:sz w:val="24"/>
          <w:szCs w:val="24"/>
        </w:rPr>
        <w:t>start_client</w:t>
      </w:r>
      <w:proofErr w:type="spellEnd"/>
      <w:r w:rsidRPr="00AB4096">
        <w:rPr>
          <w:rFonts w:asciiTheme="minorHAnsi" w:hAnsiTheme="minorHAnsi" w:cs="Arial"/>
          <w:sz w:val="24"/>
          <w:szCs w:val="24"/>
        </w:rPr>
        <w:t xml:space="preserve"> script reads this file and registers all the available EPs to the central engine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status of the client and the list of started EPs is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If needed, the EP manager can be started automatically at system boot, by adding it into the </w:t>
      </w:r>
      <w:proofErr w:type="spellStart"/>
      <w:proofErr w:type="gramStart"/>
      <w:r w:rsidRPr="00AB4096">
        <w:rPr>
          <w:rFonts w:asciiTheme="minorHAnsi" w:hAnsiTheme="minorHAnsi" w:cs="Arial"/>
          <w:sz w:val="24"/>
          <w:szCs w:val="24"/>
        </w:rPr>
        <w:t>rc</w:t>
      </w:r>
      <w:proofErr w:type="spellEnd"/>
      <w:proofErr w:type="gramEnd"/>
      <w:r w:rsidRPr="00AB4096">
        <w:rPr>
          <w:rFonts w:asciiTheme="minorHAnsi" w:hAnsiTheme="minorHAnsi" w:cs="Arial"/>
          <w:sz w:val="24"/>
          <w:szCs w:val="24"/>
        </w:rPr>
        <w:t xml:space="preserve">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4" w:name="_Toc365641668"/>
      <w:bookmarkStart w:id="35" w:name="_Toc365881338"/>
      <w:bookmarkStart w:id="36" w:name="_Toc366227718"/>
      <w:r w:rsidRPr="00AB4096">
        <w:rPr>
          <w:rFonts w:asciiTheme="minorHAnsi" w:hAnsiTheme="minorHAnsi"/>
        </w:rPr>
        <w:lastRenderedPageBreak/>
        <w:t>Central engine web interface</w:t>
      </w:r>
      <w:bookmarkEnd w:id="34"/>
      <w:bookmarkEnd w:id="35"/>
      <w:bookmarkEnd w:id="36"/>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en-US"/>
        </w:rPr>
        <w:drawing>
          <wp:inline distT="0" distB="0" distL="0" distR="0" wp14:anchorId="53931957" wp14:editId="4D40064D">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en-US"/>
        </w:rPr>
        <w:drawing>
          <wp:inline distT="0" distB="0" distL="0" distR="0" wp14:anchorId="2C3E9928" wp14:editId="78865D8F">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en-US"/>
        </w:rPr>
        <w:drawing>
          <wp:inline distT="0" distB="0" distL="0" distR="0" wp14:anchorId="55C02278" wp14:editId="46F7489C">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en-US"/>
        </w:rPr>
        <w:drawing>
          <wp:inline distT="0" distB="0" distL="0" distR="0" wp14:anchorId="17A95B8C" wp14:editId="5729B94A">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en-US"/>
        </w:rPr>
        <w:drawing>
          <wp:inline distT="0" distB="0" distL="0" distR="0" wp14:anchorId="76B624E5" wp14:editId="44B25D4D">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7" w:name="_Toc365641669"/>
      <w:bookmarkStart w:id="38" w:name="_Toc365881339"/>
      <w:bookmarkStart w:id="39" w:name="_Toc366227719"/>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7"/>
      <w:bookmarkEnd w:id="38"/>
      <w:bookmarkEnd w:id="39"/>
    </w:p>
    <w:bookmarkEnd w:id="5"/>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0E6CEA">
        <w:rPr>
          <w:rFonts w:asciiTheme="minorHAnsi" w:hAnsiTheme="minorHAnsi"/>
          <w:b/>
          <w:sz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proofErr w:type="spellStart"/>
      <w:r w:rsidRPr="00AB4096">
        <w:rPr>
          <w:rFonts w:asciiTheme="minorHAnsi" w:hAnsiTheme="minorHAnsi" w:cs="Arial"/>
          <w:i/>
          <w:sz w:val="24"/>
          <w:szCs w:val="24"/>
        </w:rPr>
        <w:t>Lighttpd</w:t>
      </w:r>
      <w:proofErr w:type="spellEnd"/>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proofErr w:type="spellStart"/>
      <w:r w:rsidRPr="00AB4096">
        <w:rPr>
          <w:rFonts w:asciiTheme="minorHAnsi" w:hAnsiTheme="minorHAnsi" w:cs="Arial"/>
          <w:b/>
          <w:i/>
          <w:iCs/>
          <w:color w:val="C00000"/>
          <w:sz w:val="24"/>
          <w:szCs w:val="24"/>
        </w:rPr>
        <w:t>Lighttpd</w:t>
      </w:r>
      <w:proofErr w:type="spellEnd"/>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proofErr w:type="spellStart"/>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SSH</w:t>
      </w:r>
      <w:proofErr w:type="spellEnd"/>
      <w:r w:rsidRPr="00AB4096">
        <w:rPr>
          <w:rFonts w:asciiTheme="minorHAnsi" w:hAnsiTheme="minorHAnsi" w:cs="Arial"/>
          <w:b/>
          <w:i/>
          <w:iCs/>
          <w:color w:val="C00000"/>
          <w:sz w:val="24"/>
          <w:szCs w:val="24"/>
        </w:rPr>
        <w:t xml:space="preserve">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4D6E62">
      <w:pPr>
        <w:widowControl w:val="0"/>
        <w:numPr>
          <w:ilvl w:val="0"/>
          <w:numId w:val="16"/>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4D6E62">
      <w:pPr>
        <w:widowControl w:val="0"/>
        <w:numPr>
          <w:ilvl w:val="0"/>
          <w:numId w:val="16"/>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proofErr w:type="gramStart"/>
      <w:r w:rsidRPr="00AB4096">
        <w:rPr>
          <w:rFonts w:asciiTheme="minorHAnsi" w:hAnsiTheme="minorHAnsi" w:cs="Arial"/>
          <w:sz w:val="24"/>
          <w:szCs w:val="24"/>
        </w:rPr>
        <w:t>.</w:t>
      </w:r>
      <w:r w:rsidRPr="00AB4096">
        <w:rPr>
          <w:rFonts w:asciiTheme="minorHAnsi" w:hAnsiTheme="minorHAnsi" w:cs="Arial"/>
          <w:i/>
          <w:iCs/>
          <w:sz w:val="24"/>
          <w:szCs w:val="24"/>
        </w:rPr>
        <w:t>/</w:t>
      </w:r>
      <w:proofErr w:type="gramEnd"/>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 (path for Apache, or other web servers);</w:t>
      </w:r>
    </w:p>
    <w:p w:rsidR="00B45726" w:rsidRPr="00AB4096" w:rsidRDefault="00B45726" w:rsidP="004D6E62">
      <w:pPr>
        <w:widowControl w:val="0"/>
        <w:numPr>
          <w:ilvl w:val="0"/>
          <w:numId w:val="16"/>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w:t>
      </w:r>
      <w:proofErr w:type="spellStart"/>
      <w:r w:rsidRPr="00AB4096">
        <w:rPr>
          <w:rFonts w:asciiTheme="minorHAnsi" w:hAnsiTheme="minorHAnsi" w:cs="Arial"/>
          <w:i/>
          <w:iCs/>
          <w:sz w:val="24"/>
          <w:szCs w:val="24"/>
        </w:rPr>
        <w:t>js</w:t>
      </w:r>
      <w:r w:rsidRPr="00AB4096">
        <w:rPr>
          <w:rFonts w:asciiTheme="minorHAnsi" w:hAnsiTheme="minorHAnsi" w:cs="Arial"/>
          <w:sz w:val="24"/>
          <w:szCs w:val="24"/>
        </w:rPr>
        <w:t>`</w:t>
      </w:r>
      <w:proofErr w:type="spellEnd"/>
      <w:r w:rsidRPr="00AB4096">
        <w:rPr>
          <w:rFonts w:asciiTheme="minorHAnsi" w:hAnsiTheme="minorHAnsi" w:cs="Arial"/>
          <w:sz w:val="24"/>
          <w:szCs w:val="24"/>
        </w:rPr>
        <w:t xml:space="preserve"> also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2"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40" w:name="_Toc365641670"/>
      <w:bookmarkStart w:id="41" w:name="_Toc365881340"/>
      <w:bookmarkStart w:id="42" w:name="_Toc366227720"/>
      <w:r w:rsidRPr="00AB4096">
        <w:rPr>
          <w:rFonts w:asciiTheme="minorHAnsi" w:hAnsiTheme="minorHAnsi"/>
        </w:rPr>
        <w:lastRenderedPageBreak/>
        <w:t>Overview of the Java GUI</w:t>
      </w:r>
      <w:bookmarkEnd w:id="40"/>
      <w:bookmarkEnd w:id="41"/>
      <w:bookmarkEnd w:id="42"/>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w:t>
      </w:r>
      <w:proofErr w:type="spellStart"/>
      <w:r w:rsidRPr="00AB4096">
        <w:rPr>
          <w:rFonts w:asciiTheme="minorHAnsi" w:hAnsiTheme="minorHAnsi" w:cs="Arial"/>
          <w:sz w:val="24"/>
          <w:szCs w:val="24"/>
        </w:rPr>
        <w:t>field_section</w:t>
      </w:r>
      <w:proofErr w:type="spellEnd"/>
      <w:r w:rsidRPr="00AB4096">
        <w:rPr>
          <w:rFonts w:asciiTheme="minorHAnsi" w:hAnsiTheme="minorHAnsi" w:cs="Arial"/>
          <w:sz w:val="24"/>
          <w:szCs w:val="24"/>
        </w:rPr>
        <w:t>`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4D6E62">
      <w:pPr>
        <w:widowControl w:val="0"/>
        <w:numPr>
          <w:ilvl w:val="0"/>
          <w:numId w:val="17"/>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AC57F4" w:rsidP="00EC6C39">
      <w:pPr>
        <w:widowControl w:val="0"/>
        <w:suppressAutoHyphens/>
        <w:spacing w:line="360" w:lineRule="auto"/>
        <w:jc w:val="both"/>
        <w:rPr>
          <w:rFonts w:asciiTheme="minorHAnsi" w:hAnsiTheme="minorHAnsi" w:cs="Arial"/>
          <w:i/>
          <w:iCs/>
          <w:sz w:val="24"/>
          <w:szCs w:val="24"/>
        </w:rPr>
      </w:pPr>
      <w:r>
        <w:rPr>
          <w:rFonts w:asciiTheme="minorHAnsi" w:hAnsiTheme="minorHAnsi" w:cs="Arial"/>
          <w:i/>
          <w:iCs/>
          <w:noProof/>
          <w:sz w:val="24"/>
          <w:szCs w:val="24"/>
          <w:lang w:val="en-US"/>
        </w:rPr>
        <w:drawing>
          <wp:inline distT="0" distB="0" distL="0" distR="0" wp14:anchorId="09B23369" wp14:editId="146AEDDB">
            <wp:extent cx="6648450" cy="4695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8450" cy="4695825"/>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AC57F4" w:rsidP="008F207F">
      <w:pPr>
        <w:rPr>
          <w:rFonts w:asciiTheme="minorHAnsi" w:hAnsiTheme="minorHAnsi" w:cs="Arial"/>
          <w:b/>
          <w:bCs/>
          <w:sz w:val="24"/>
          <w:szCs w:val="24"/>
        </w:rPr>
      </w:pPr>
      <w:r>
        <w:rPr>
          <w:rFonts w:asciiTheme="minorHAnsi" w:hAnsiTheme="minorHAnsi" w:cs="Arial"/>
          <w:b/>
          <w:bCs/>
          <w:noProof/>
          <w:sz w:val="24"/>
          <w:szCs w:val="24"/>
          <w:lang w:val="en-US"/>
        </w:rPr>
        <w:drawing>
          <wp:inline distT="0" distB="0" distL="0" distR="0" wp14:anchorId="6533B290" wp14:editId="0B562D82">
            <wp:extent cx="6635115" cy="44938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5115" cy="4493895"/>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041C9CFC" wp14:editId="58BF3155">
            <wp:extent cx="6638925" cy="4200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8925" cy="4200525"/>
                    </a:xfrm>
                    <a:prstGeom prst="rect">
                      <a:avLst/>
                    </a:prstGeom>
                    <a:no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9D47627" wp14:editId="26C57BB4">
            <wp:extent cx="6635115" cy="4368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5115" cy="4368800"/>
                    </a:xfrm>
                    <a:prstGeom prst="rect">
                      <a:avLst/>
                    </a:prstGeom>
                    <a:noFill/>
                    <a:ln>
                      <a:noFill/>
                    </a:ln>
                  </pic:spPr>
                </pic:pic>
              </a:graphicData>
            </a:graphic>
          </wp:inline>
        </w:drawing>
      </w:r>
    </w:p>
    <w:p w:rsidR="008F207F" w:rsidRPr="000938AD" w:rsidRDefault="008F207F" w:rsidP="008F207F">
      <w:pPr>
        <w:pageBreakBefore/>
        <w:rPr>
          <w:rFonts w:asciiTheme="minorHAnsi" w:hAnsiTheme="minorHAnsi" w:cs="Arial"/>
          <w:b/>
          <w:sz w:val="24"/>
          <w:szCs w:val="24"/>
          <w:u w:val="single"/>
        </w:rPr>
      </w:pPr>
      <w:r w:rsidRPr="000938AD">
        <w:rPr>
          <w:rFonts w:asciiTheme="minorHAnsi" w:hAnsiTheme="minorHAnsi" w:cs="Arial"/>
          <w:b/>
          <w:sz w:val="24"/>
          <w:szCs w:val="24"/>
          <w:u w:val="single"/>
        </w:rPr>
        <w:lastRenderedPageBreak/>
        <w:t xml:space="preserve">The </w:t>
      </w:r>
      <w:r w:rsidRPr="000938AD">
        <w:rPr>
          <w:rFonts w:asciiTheme="minorHAnsi" w:hAnsiTheme="minorHAnsi" w:cs="Arial"/>
          <w:b/>
          <w:bCs/>
          <w:sz w:val="24"/>
          <w:szCs w:val="24"/>
          <w:u w:val="single"/>
        </w:rPr>
        <w:t>Reports Tab</w:t>
      </w:r>
    </w:p>
    <w:p w:rsidR="008F207F" w:rsidRPr="00AB4096" w:rsidRDefault="008F207F" w:rsidP="008F207F">
      <w:pPr>
        <w:rPr>
          <w:rFonts w:asciiTheme="minorHAnsi" w:hAnsiTheme="minorHAnsi" w:cs="Arial"/>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Pr="00AB4096" w:rsidRDefault="008F207F"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01277173" wp14:editId="61380013">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3C67B4B1" wp14:editId="718BBCCB">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en-US"/>
        </w:rPr>
        <w:lastRenderedPageBreak/>
        <w:drawing>
          <wp:inline distT="0" distB="0" distL="0" distR="0" wp14:anchorId="18D6B76D" wp14:editId="004797DC">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0E6CEA" w:rsidRDefault="002623E9" w:rsidP="002623E9">
      <w:pPr>
        <w:jc w:val="both"/>
        <w:rPr>
          <w:rFonts w:asciiTheme="minorHAnsi" w:hAnsiTheme="minorHAnsi"/>
          <w:sz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0E6CEA">
        <w:rPr>
          <w:rFonts w:asciiTheme="minorHAnsi" w:hAnsiTheme="minorHAnsi"/>
          <w:sz w:val="24"/>
          <w:lang w:val="en-US"/>
        </w:rPr>
        <w:t>Central Engine port (default 8000). This is the port the applet will use for connection;</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test files, logs files, project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database xml, e-mail xml, EP names;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additional</w:t>
      </w:r>
      <w:proofErr w:type="gramEnd"/>
      <w:r w:rsidRPr="000E6CEA">
        <w:rPr>
          <w:rFonts w:asciiTheme="minorHAnsi" w:hAnsiTheme="minorHAnsi"/>
          <w:sz w:val="24"/>
          <w:lang w:val="en-US"/>
        </w:rPr>
        <w:t xml:space="preserve"> path for python library files, and the path for predefined suite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names of the log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e-mail</w:t>
      </w:r>
      <w:proofErr w:type="gramEnd"/>
      <w:r w:rsidRPr="000E6CEA">
        <w:rPr>
          <w:rFonts w:asciiTheme="minorHAnsi" w:hAnsiTheme="minorHAnsi"/>
          <w:sz w:val="24"/>
          <w:lang w:val="en-US"/>
        </w:rPr>
        <w:t xml:space="preserve"> configuration, database configuration;</w:t>
      </w:r>
    </w:p>
    <w:p w:rsidR="000454A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devices</w:t>
      </w:r>
      <w:proofErr w:type="gramEnd"/>
      <w:r w:rsidRPr="000E6CEA">
        <w:rPr>
          <w:rFonts w:asciiTheme="minorHAnsi" w:hAnsiTheme="minorHAnsi"/>
          <w:sz w:val="24"/>
          <w:lang w:val="en-US"/>
        </w:rPr>
        <w:t xml:space="preserve"> configuration for Test Bed;</w:t>
      </w:r>
    </w:p>
    <w:p w:rsidR="000454A9"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SUTs configuration</w:t>
      </w:r>
      <w:r w:rsidRPr="000E6CEA">
        <w:rPr>
          <w:rFonts w:asciiTheme="minorHAnsi" w:hAnsiTheme="minorHAnsi"/>
          <w:sz w:val="24"/>
          <w:lang w:val="en-US"/>
        </w:rPr>
        <w:t>;</w:t>
      </w:r>
    </w:p>
    <w:p w:rsidR="000454A9" w:rsidRPr="000E6CEA"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Test Configurations settings</w:t>
      </w:r>
      <w:r w:rsidRPr="000E6CEA">
        <w:rPr>
          <w:rFonts w:asciiTheme="minorHAnsi" w:hAnsiTheme="minorHAnsi"/>
          <w:sz w:val="24"/>
          <w:lang w:val="en-US"/>
        </w:rPr>
        <w:t>;</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global</w:t>
      </w:r>
      <w:proofErr w:type="gramEnd"/>
      <w:r w:rsidRPr="000E6CEA">
        <w:rPr>
          <w:rFonts w:asciiTheme="minorHAnsi" w:hAnsiTheme="minorHAnsi"/>
          <w:sz w:val="24"/>
          <w:lang w:val="en-US"/>
        </w:rPr>
        <w:t xml:space="preserve"> variables, injected in all Twister test files;</w:t>
      </w:r>
    </w:p>
    <w:p w:rsidR="002623E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services</w:t>
      </w:r>
      <w:proofErr w:type="gramEnd"/>
      <w:r w:rsidRPr="000E6CEA">
        <w:rPr>
          <w:rFonts w:asciiTheme="minorHAnsi" w:hAnsiTheme="minorHAnsi"/>
          <w:sz w:val="24"/>
          <w:lang w:val="en-US"/>
        </w:rPr>
        <w:t xml:space="preserve"> configuration</w:t>
      </w:r>
      <w:r w:rsidR="00F53979">
        <w:rPr>
          <w:rFonts w:asciiTheme="minorHAnsi" w:hAnsiTheme="minorHAnsi"/>
          <w:sz w:val="24"/>
          <w:lang w:val="en-US"/>
        </w:rPr>
        <w:t>;</w:t>
      </w:r>
    </w:p>
    <w:p w:rsidR="00F53979" w:rsidRPr="000E6CEA" w:rsidRDefault="00F5397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Pr>
          <w:rFonts w:asciiTheme="minorHAnsi" w:hAnsiTheme="minorHAnsi"/>
          <w:sz w:val="24"/>
          <w:lang w:val="en-US"/>
        </w:rPr>
        <w:t>plugins</w:t>
      </w:r>
      <w:proofErr w:type="gramEnd"/>
      <w:r w:rsidRPr="000E6CEA">
        <w:rPr>
          <w:rFonts w:asciiTheme="minorHAnsi" w:hAnsiTheme="minorHAnsi"/>
          <w:sz w:val="24"/>
          <w:lang w:val="en-US"/>
        </w:rPr>
        <w:t xml:space="preserve"> configuration</w:t>
      </w:r>
      <w:r>
        <w:rPr>
          <w:rFonts w:asciiTheme="minorHAnsi" w:hAnsiTheme="minorHAnsi"/>
          <w:sz w:val="24"/>
          <w:lang w:val="en-US"/>
        </w:rPr>
        <w:t>;</w:t>
      </w:r>
    </w:p>
    <w:p w:rsidR="002623E9" w:rsidRPr="00AB4096" w:rsidRDefault="002623E9" w:rsidP="002623E9">
      <w:pPr>
        <w:jc w:val="both"/>
        <w:rPr>
          <w:rFonts w:asciiTheme="minorHAnsi" w:hAnsiTheme="minorHAnsi" w:cs="Arial"/>
          <w:sz w:val="24"/>
          <w:szCs w:val="24"/>
        </w:rPr>
      </w:pPr>
      <w:r w:rsidRPr="000E6CEA">
        <w:rPr>
          <w:rFonts w:asciiTheme="minorHAnsi" w:hAnsiTheme="minorHAnsi"/>
          <w:sz w:val="24"/>
          <w:lang w:val="en-US"/>
        </w:rPr>
        <w:t>•</w:t>
      </w:r>
      <w:r w:rsidRPr="000E6CEA">
        <w:rPr>
          <w:rFonts w:asciiTheme="minorHAnsi" w:hAnsiTheme="minorHAnsi"/>
          <w:sz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Pr="00AB4096" w:rsidRDefault="00B57CF3" w:rsidP="00B57CF3">
      <w:pPr>
        <w:rPr>
          <w:rFonts w:asciiTheme="minorHAnsi" w:hAnsiTheme="minorHAnsi"/>
        </w:rPr>
      </w:pPr>
    </w:p>
    <w:p w:rsidR="002623E9" w:rsidRPr="00AB4096" w:rsidRDefault="002623E9">
      <w:pPr>
        <w:spacing w:after="200" w:line="276" w:lineRule="auto"/>
        <w:rPr>
          <w:rFonts w:asciiTheme="minorHAnsi" w:hAnsiTheme="minorHAnsi"/>
        </w:rPr>
      </w:pPr>
      <w:r w:rsidRPr="00AB4096">
        <w:rPr>
          <w:rFonts w:asciiTheme="minorHAnsi" w:hAnsiTheme="minorHAnsi"/>
        </w:rPr>
        <w:br w:type="page"/>
      </w:r>
    </w:p>
    <w:p w:rsidR="00845BCB" w:rsidRPr="00AB4096" w:rsidRDefault="002D2581" w:rsidP="00845BCB">
      <w:pPr>
        <w:pStyle w:val="Heading1"/>
        <w:rPr>
          <w:rFonts w:asciiTheme="minorHAnsi" w:hAnsiTheme="minorHAnsi"/>
        </w:rPr>
      </w:pPr>
      <w:bookmarkStart w:id="43" w:name="_Toc365641671"/>
      <w:bookmarkStart w:id="44" w:name="_Toc365881341"/>
      <w:bookmarkStart w:id="45" w:name="_Toc366227721"/>
      <w:r w:rsidRPr="00AB4096">
        <w:rPr>
          <w:rFonts w:asciiTheme="minorHAnsi" w:hAnsiTheme="minorHAnsi"/>
        </w:rPr>
        <w:lastRenderedPageBreak/>
        <w:t>How to define the suites and add the tests</w:t>
      </w:r>
      <w:bookmarkEnd w:id="43"/>
      <w:bookmarkEnd w:id="44"/>
      <w:bookmarkEnd w:id="45"/>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en-US"/>
        </w:rPr>
        <w:drawing>
          <wp:inline distT="0" distB="0" distL="0" distR="0" wp14:anchorId="55997C6E" wp14:editId="7C4779ED">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 xml:space="preserve">DB </w:t>
      </w:r>
      <w:proofErr w:type="spellStart"/>
      <w:r w:rsidRPr="00AB4096">
        <w:rPr>
          <w:rFonts w:asciiTheme="minorHAnsi" w:eastAsia="Andale Sans UI" w:hAnsiTheme="minorHAnsi" w:cs="Arial"/>
          <w:b/>
          <w:kern w:val="1"/>
          <w:sz w:val="24"/>
          <w:szCs w:val="24"/>
          <w:lang w:val="en-US"/>
        </w:rPr>
        <w:t>Autosave</w:t>
      </w:r>
      <w:proofErr w:type="spellEnd"/>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w:t>
      </w:r>
      <w:proofErr w:type="gramStart"/>
      <w:r w:rsidRPr="00AB4096">
        <w:rPr>
          <w:rFonts w:asciiTheme="minorHAnsi" w:eastAsia="Andale Sans UI" w:hAnsiTheme="minorHAnsi" w:cs="Arial"/>
          <w:b/>
          <w:kern w:val="1"/>
          <w:sz w:val="24"/>
          <w:szCs w:val="24"/>
          <w:lang w:val="en-US"/>
        </w:rPr>
        <w:t>!/</w:t>
      </w:r>
      <w:proofErr w:type="spellStart"/>
      <w:proofErr w:type="gramEnd"/>
      <w:r w:rsidRPr="00AB4096">
        <w:rPr>
          <w:rFonts w:asciiTheme="minorHAnsi" w:eastAsia="Andale Sans UI" w:hAnsiTheme="minorHAnsi" w:cs="Arial"/>
          <w:b/>
          <w:kern w:val="1"/>
          <w:sz w:val="24"/>
          <w:szCs w:val="24"/>
          <w:lang w:val="en-US"/>
        </w:rPr>
        <w:t>usr</w:t>
      </w:r>
      <w:proofErr w:type="spellEnd"/>
      <w:r w:rsidRPr="00AB4096">
        <w:rPr>
          <w:rFonts w:asciiTheme="minorHAnsi" w:eastAsia="Andale Sans UI" w:hAnsiTheme="minorHAnsi" w:cs="Arial"/>
          <w:b/>
          <w:kern w:val="1"/>
          <w:sz w:val="24"/>
          <w:szCs w:val="24"/>
          <w:lang w:val="en-US"/>
        </w:rPr>
        <w:t>/bin/</w:t>
      </w:r>
      <w:proofErr w:type="spellStart"/>
      <w:r w:rsidRPr="00AB4096">
        <w:rPr>
          <w:rFonts w:asciiTheme="minorHAnsi" w:eastAsia="Andale Sans UI" w:hAnsiTheme="minorHAnsi" w:cs="Arial"/>
          <w:b/>
          <w:kern w:val="1"/>
          <w:sz w:val="24"/>
          <w:szCs w:val="24"/>
          <w:lang w:val="en-US"/>
        </w:rPr>
        <w:t>env</w:t>
      </w:r>
      <w:proofErr w:type="spellEnd"/>
      <w:r w:rsidRPr="00AB4096">
        <w:rPr>
          <w:rFonts w:asciiTheme="minorHAnsi" w:eastAsia="Andale Sans UI" w:hAnsiTheme="minorHAnsi" w:cs="Arial"/>
          <w:b/>
          <w:kern w:val="1"/>
          <w:sz w:val="24"/>
          <w:szCs w:val="24"/>
          <w:lang w:val="en-US"/>
        </w:rPr>
        <w:t xml:space="preserve">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proofErr w:type="spellStart"/>
      <w:r w:rsidRPr="00AB4096">
        <w:rPr>
          <w:rFonts w:asciiTheme="minorHAnsi" w:eastAsia="Andale Sans UI" w:hAnsiTheme="minorHAnsi" w:cs="Arial"/>
          <w:i/>
          <w:kern w:val="1"/>
          <w:sz w:val="24"/>
          <w:szCs w:val="24"/>
          <w:lang w:val="en-US"/>
        </w:rPr>
        <w:t>chmod</w:t>
      </w:r>
      <w:proofErr w:type="spellEnd"/>
      <w:r w:rsidRPr="00AB4096">
        <w:rPr>
          <w:rFonts w:asciiTheme="minorHAnsi" w:eastAsia="Andale Sans UI" w:hAnsiTheme="minorHAnsi" w:cs="Arial"/>
          <w:i/>
          <w:kern w:val="1"/>
          <w:sz w:val="24"/>
          <w:szCs w:val="24"/>
          <w:lang w:val="en-US"/>
        </w:rPr>
        <w:t xml:space="preserve"> +x</w:t>
      </w:r>
      <w:r w:rsidRPr="00AB4096">
        <w:rPr>
          <w:rFonts w:asciiTheme="minorHAnsi" w:eastAsia="Andale Sans UI" w:hAnsiTheme="minorHAnsi" w:cs="Arial"/>
          <w:kern w:val="1"/>
          <w:sz w:val="24"/>
          <w:szCs w:val="24"/>
          <w:lang w:val="en-US"/>
        </w:rPr>
        <w:t>` on the file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en-US"/>
        </w:rPr>
        <w:drawing>
          <wp:inline distT="0" distB="0" distL="0" distR="0" wp14:anchorId="5D1D6BE3" wp14:editId="4CC0C7CB">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en-US"/>
        </w:rPr>
        <w:drawing>
          <wp:inline distT="0" distB="0" distL="0" distR="0" wp14:anchorId="1ABD98E8" wp14:editId="769FADCE">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 suite is basically a folder, where one or more script/ test files can be added, that will be executed by one or more Test Beds, and implicitly by one or more Execution Processes.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CF48BB" w:rsidP="002D2581">
      <w:pPr>
        <w:widowControl w:val="0"/>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noProof/>
          <w:kern w:val="1"/>
          <w:sz w:val="24"/>
          <w:szCs w:val="24"/>
          <w:lang w:val="en-US"/>
        </w:rPr>
        <w:drawing>
          <wp:inline distT="0" distB="0" distL="0" distR="0" wp14:anchorId="66DBBA82" wp14:editId="168F050A">
            <wp:extent cx="5553075" cy="40862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3075" cy="40862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07C1151F" wp14:editId="1553FA7D">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2623E9" w:rsidRPr="00AB4096" w:rsidRDefault="002623E9">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br w:type="page"/>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sz w:val="24"/>
          <w:szCs w:val="24"/>
          <w:lang w:val="en-US"/>
        </w:rPr>
        <w:drawing>
          <wp:inline distT="0" distB="0" distL="0" distR="0" wp14:anchorId="51BD580A" wp14:editId="67E74E2C">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F1317D" w:rsidRPr="00AB4096">
        <w:rPr>
          <w:rFonts w:asciiTheme="minorHAnsi" w:hAnsiTheme="minorHAnsi" w:cs="Arial"/>
          <w:color w:val="000000"/>
          <w:sz w:val="24"/>
          <w:szCs w:val="24"/>
        </w:rPr>
        <w:t>`</w:t>
      </w:r>
      <w:proofErr w:type="spellStart"/>
      <w:r w:rsidR="00F1317D" w:rsidRPr="00AB4096">
        <w:rPr>
          <w:rFonts w:asciiTheme="minorHAnsi" w:hAnsiTheme="minorHAnsi" w:cs="Arial"/>
          <w:b/>
          <w:color w:val="808080" w:themeColor="background1" w:themeShade="80"/>
          <w:sz w:val="24"/>
          <w:szCs w:val="24"/>
        </w:rPr>
        <w:t>config_files</w:t>
      </w:r>
      <w:proofErr w:type="spellEnd"/>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proofErr w:type="spellStart"/>
      <w:r w:rsidRPr="00AB4096">
        <w:rPr>
          <w:rFonts w:asciiTheme="minorHAnsi" w:eastAsia="Andale Sans UI" w:hAnsiTheme="minorHAnsi" w:cs="Arial"/>
          <w:b/>
          <w:color w:val="808080" w:themeColor="background1" w:themeShade="80"/>
          <w:kern w:val="1"/>
          <w:sz w:val="24"/>
          <w:szCs w:val="24"/>
          <w:lang w:val="en-US"/>
        </w:rPr>
        <w:t>param</w:t>
      </w:r>
      <w:proofErr w:type="spellEnd"/>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6" w:name="_Toc365641672"/>
      <w:bookmarkStart w:id="47" w:name="_Toc365881342"/>
      <w:bookmarkStart w:id="48" w:name="_Toc366227722"/>
      <w:r w:rsidRPr="00AB4096">
        <w:rPr>
          <w:rFonts w:asciiTheme="minorHAnsi" w:hAnsiTheme="minorHAnsi"/>
        </w:rPr>
        <w:lastRenderedPageBreak/>
        <w:t>How to run the test files</w:t>
      </w:r>
      <w:bookmarkEnd w:id="46"/>
      <w:bookmarkEnd w:id="47"/>
      <w:bookmarkEnd w:id="48"/>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en-US"/>
        </w:rPr>
        <w:drawing>
          <wp:inline distT="0" distB="0" distL="0" distR="0" wp14:anchorId="2FAEE652" wp14:editId="63C6A6B0">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en-US"/>
        </w:rPr>
        <w:drawing>
          <wp:anchor distT="0" distB="0" distL="114300" distR="114300" simplePos="0" relativeHeight="251657728" behindDoc="1" locked="0" layoutInCell="1" allowOverlap="1" wp14:anchorId="56F5920A" wp14:editId="25F07D40">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1601BE25" wp14:editId="5BE84644">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(running) while the file is running;</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78DC7AB6" wp14:editId="3D5C9A6B">
            <wp:extent cx="182880" cy="182880"/>
            <wp:effectExtent l="0" t="0" r="762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(pause) if the test is paused;</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249CCFEB" wp14:editId="2EE12411">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(success) if the execution was successful;</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E3174C6" wp14:editId="1A59862E">
            <wp:extent cx="152400" cy="152400"/>
            <wp:effectExtent l="0" t="0" r="0" b="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B4096">
        <w:rPr>
          <w:rFonts w:asciiTheme="minorHAnsi" w:hAnsiTheme="minorHAnsi" w:cs="Arial"/>
          <w:sz w:val="24"/>
          <w:szCs w:val="24"/>
        </w:rPr>
        <w:t xml:space="preserve"> (failure) if the execution failed;</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777D59AA" wp14:editId="1EE5CF7D">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(skip)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p>
    <w:p w:rsidR="00D119C2"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7155A422" wp14:editId="7D868F41">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(abort) if the file was stopped while running;</w:t>
      </w:r>
    </w:p>
    <w:p w:rsidR="00956655" w:rsidRPr="00AB4096" w:rsidRDefault="00956655" w:rsidP="004D6E62">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E32A7D3" wp14:editId="685D2331">
            <wp:extent cx="190500" cy="190500"/>
            <wp:effectExtent l="0" t="0" r="0" b="0"/>
            <wp:docPr id="115" name="Picture 115" descr="D:\TSC-Repository\twister_rel2\client\userinterface\java\classes\Icons\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C-Repository\twister_rel2\client\userinterface\java\classes\Icons\timeou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Theme="minorHAnsi" w:hAnsiTheme="minorHAnsi" w:cs="Arial"/>
          <w:sz w:val="24"/>
          <w:szCs w:val="24"/>
        </w:rPr>
        <w:t xml:space="preserve"> (</w:t>
      </w:r>
      <w:proofErr w:type="gramStart"/>
      <w:r>
        <w:rPr>
          <w:rFonts w:asciiTheme="minorHAnsi" w:hAnsiTheme="minorHAnsi" w:cs="Arial"/>
          <w:sz w:val="24"/>
          <w:szCs w:val="24"/>
        </w:rPr>
        <w:t>timeout</w:t>
      </w:r>
      <w:proofErr w:type="gramEnd"/>
      <w:r>
        <w:rPr>
          <w:rFonts w:asciiTheme="minorHAnsi" w:hAnsiTheme="minorHAnsi" w:cs="Arial"/>
          <w:sz w:val="24"/>
          <w:szCs w:val="24"/>
        </w:rPr>
        <w:t>) if the file took too much time to run. This status can be set manually;</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581BEAF6" wp14:editId="4211C93E">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(not executed) if the file was paused and was stopped instead of being resumed;</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3F621C40" wp14:editId="31E29D17">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w:t>
      </w:r>
      <w:r w:rsidRPr="00AB4096">
        <w:rPr>
          <w:rFonts w:asciiTheme="minorHAnsi" w:hAnsiTheme="minorHAnsi" w:cs="Arial"/>
          <w:noProof/>
          <w:sz w:val="24"/>
          <w:szCs w:val="24"/>
        </w:rPr>
        <w:t>dependency</w:t>
      </w:r>
      <w:r w:rsidRPr="00AB4096">
        <w:rPr>
          <w:rFonts w:asciiTheme="minorHAnsi" w:hAnsiTheme="minorHAnsi" w:cs="Arial"/>
          <w:sz w:val="24"/>
          <w:szCs w:val="24"/>
        </w:rPr>
        <w:t>) is the file depends on another file and the dependency didn't finish its execution, so this file is waiting.</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When a test is completed, the icon will change to Pass or Fail. All the history of result can be seen in the `</w:t>
      </w:r>
      <w:r w:rsidRPr="00AB4096">
        <w:rPr>
          <w:rFonts w:asciiTheme="minorHAnsi" w:hAnsiTheme="minorHAnsi" w:cs="Arial"/>
          <w:i/>
          <w:iCs/>
          <w:sz w:val="24"/>
          <w:szCs w:val="24"/>
        </w:rPr>
        <w:t>log_summary.log</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2D2581" w:rsidRPr="00AB4096" w:rsidRDefault="002D2581" w:rsidP="002D2581">
      <w:pPr>
        <w:jc w:val="both"/>
        <w:rPr>
          <w:rFonts w:asciiTheme="minorHAnsi" w:hAnsiTheme="minorHAnsi" w:cs="Arial"/>
          <w:sz w:val="24"/>
          <w:szCs w:val="24"/>
        </w:rPr>
      </w:pPr>
    </w:p>
    <w:p w:rsidR="0056682A" w:rsidRDefault="0056682A">
      <w:pPr>
        <w:spacing w:after="200" w:line="276" w:lineRule="auto"/>
        <w:rPr>
          <w:rFonts w:asciiTheme="minorHAnsi" w:hAnsiTheme="minorHAnsi"/>
          <w:sz w:val="24"/>
          <w:szCs w:val="24"/>
        </w:rPr>
      </w:pPr>
      <w:r w:rsidRPr="0056682A">
        <w:rPr>
          <w:rFonts w:asciiTheme="minorHAnsi" w:hAnsiTheme="minorHAnsi"/>
          <w:sz w:val="24"/>
          <w:szCs w:val="24"/>
        </w:rPr>
        <w:t>Following it’s an example of distributed execution of tests.</w:t>
      </w:r>
    </w:p>
    <w:p w:rsidR="0056682A" w:rsidRDefault="0056682A">
      <w:pPr>
        <w:spacing w:after="200" w:line="276" w:lineRule="auto"/>
        <w:rPr>
          <w:rFonts w:asciiTheme="minorHAnsi" w:hAnsiTheme="minorHAnsi"/>
          <w:sz w:val="24"/>
          <w:szCs w:val="24"/>
        </w:rPr>
      </w:pPr>
    </w:p>
    <w:p w:rsidR="0056682A" w:rsidRDefault="0056682A">
      <w:pPr>
        <w:spacing w:after="200" w:line="276" w:lineRule="auto"/>
        <w:rPr>
          <w:rFonts w:asciiTheme="minorHAnsi" w:hAnsiTheme="minorHAnsi"/>
          <w:sz w:val="24"/>
          <w:szCs w:val="24"/>
        </w:rPr>
      </w:pPr>
      <w:r>
        <w:rPr>
          <w:rFonts w:asciiTheme="minorHAnsi" w:hAnsiTheme="minorHAnsi"/>
          <w:sz w:val="24"/>
          <w:szCs w:val="24"/>
        </w:rPr>
        <w:lastRenderedPageBreak/>
        <w:t>First you define your SUTs:</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5DB14D07" wp14:editId="75E4DEEE">
            <wp:extent cx="6638925" cy="1924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38925" cy="1924050"/>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After you define your suites and tests to be run:</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6849450C" wp14:editId="5DEACF79">
            <wp:extent cx="6410325" cy="3952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10325" cy="3952875"/>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When running the tests you can see that the Suite2 who did run on SUT2 which had 2 EPs assigned it was run in the same time on 2 different EPs:</w:t>
      </w:r>
    </w:p>
    <w:p w:rsidR="00EC6C39" w:rsidRDefault="00EC6C39">
      <w:pPr>
        <w:spacing w:after="200" w:line="276" w:lineRule="auto"/>
        <w:rPr>
          <w:rFonts w:asciiTheme="minorHAnsi" w:hAnsiTheme="minorHAnsi"/>
          <w:sz w:val="24"/>
          <w:szCs w:val="24"/>
        </w:rPr>
      </w:pPr>
      <w:r w:rsidRPr="0056682A">
        <w:rPr>
          <w:rFonts w:asciiTheme="minorHAnsi" w:hAnsiTheme="minorHAnsi"/>
          <w:sz w:val="24"/>
          <w:szCs w:val="24"/>
        </w:rPr>
        <w:br w:type="page"/>
      </w:r>
      <w:r w:rsidR="0056682A">
        <w:rPr>
          <w:rFonts w:asciiTheme="minorHAnsi" w:hAnsiTheme="minorHAnsi"/>
          <w:noProof/>
          <w:sz w:val="24"/>
          <w:szCs w:val="24"/>
          <w:lang w:val="en-US"/>
        </w:rPr>
        <w:lastRenderedPageBreak/>
        <w:drawing>
          <wp:inline distT="0" distB="0" distL="0" distR="0" wp14:anchorId="1426474D" wp14:editId="1B8A0F7F">
            <wp:extent cx="6429375" cy="45720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29375" cy="4572000"/>
                    </a:xfrm>
                    <a:prstGeom prst="rect">
                      <a:avLst/>
                    </a:prstGeom>
                    <a:noFill/>
                    <a:ln>
                      <a:noFill/>
                    </a:ln>
                  </pic:spPr>
                </pic:pic>
              </a:graphicData>
            </a:graphic>
          </wp:inline>
        </w:drawing>
      </w:r>
    </w:p>
    <w:p w:rsidR="0056682A" w:rsidRPr="0056682A" w:rsidRDefault="0056682A">
      <w:pPr>
        <w:spacing w:after="200" w:line="276" w:lineRule="auto"/>
        <w:rPr>
          <w:rFonts w:asciiTheme="minorHAnsi" w:hAnsiTheme="minorHAnsi"/>
          <w:sz w:val="24"/>
          <w:szCs w:val="24"/>
        </w:rPr>
      </w:pPr>
    </w:p>
    <w:p w:rsidR="006E66CA" w:rsidRPr="00AB4096" w:rsidRDefault="002D2581" w:rsidP="006E66CA">
      <w:pPr>
        <w:pStyle w:val="Heading1"/>
        <w:rPr>
          <w:rFonts w:asciiTheme="minorHAnsi" w:hAnsiTheme="minorHAnsi"/>
        </w:rPr>
      </w:pPr>
      <w:bookmarkStart w:id="49" w:name="_Toc365641673"/>
      <w:bookmarkStart w:id="50" w:name="_Toc365881343"/>
      <w:bookmarkStart w:id="51" w:name="_Toc366227723"/>
      <w:r w:rsidRPr="00AB4096">
        <w:rPr>
          <w:rFonts w:asciiTheme="minorHAnsi" w:hAnsiTheme="minorHAnsi"/>
        </w:rPr>
        <w:t>Command line interface</w:t>
      </w:r>
      <w:bookmarkEnd w:id="49"/>
      <w:bookmarkEnd w:id="50"/>
      <w:bookmarkEnd w:id="51"/>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gramStart"/>
      <w:r w:rsidRPr="00AB4096">
        <w:rPr>
          <w:rFonts w:asciiTheme="minorHAnsi" w:hAnsiTheme="minorHAnsi" w:cs="Arial"/>
          <w:sz w:val="24"/>
          <w:szCs w:val="24"/>
        </w:rPr>
        <w:t>queue</w:t>
      </w:r>
      <w:proofErr w:type="gramEnd"/>
      <w:r w:rsidRPr="00AB4096">
        <w:rPr>
          <w:rFonts w:asciiTheme="minorHAnsi" w:hAnsiTheme="minorHAnsi" w:cs="Arial"/>
          <w:sz w:val="24"/>
          <w:szCs w:val="24"/>
        </w:rPr>
        <w:t xml:space="preserve"> tests during run time (the user is not forced to stop the execution in order add more files for execution). Queuing a file while the execution is stopped has no effect - it will be discarded when the execution is started. Instead, the project file has to be updated in order to include that file.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spellStart"/>
      <w:proofErr w:type="gramStart"/>
      <w:r w:rsidRPr="00AB4096">
        <w:rPr>
          <w:rFonts w:asciiTheme="minorHAnsi" w:hAnsiTheme="minorHAnsi" w:cs="Arial"/>
          <w:sz w:val="24"/>
          <w:szCs w:val="24"/>
        </w:rPr>
        <w:t>dequeue</w:t>
      </w:r>
      <w:proofErr w:type="spellEnd"/>
      <w:proofErr w:type="gramEnd"/>
      <w:r w:rsidRPr="00AB4096">
        <w:rPr>
          <w:rFonts w:asciiTheme="minorHAnsi" w:hAnsiTheme="minorHAnsi" w:cs="Arial"/>
          <w:sz w:val="24"/>
          <w:szCs w:val="24"/>
        </w:rPr>
        <w:t xml:space="preserve"> tests during run time, before they are executed. </w:t>
      </w:r>
      <w:proofErr w:type="spellStart"/>
      <w:r w:rsidRPr="00AB4096">
        <w:rPr>
          <w:rFonts w:asciiTheme="minorHAnsi" w:hAnsiTheme="minorHAnsi" w:cs="Arial"/>
          <w:sz w:val="24"/>
          <w:szCs w:val="24"/>
        </w:rPr>
        <w:t>Dequeuing</w:t>
      </w:r>
      <w:proofErr w:type="spellEnd"/>
      <w:r w:rsidRPr="00AB4096">
        <w:rPr>
          <w:rFonts w:asciiTheme="minorHAnsi" w:hAnsiTheme="minorHAnsi" w:cs="Arial"/>
          <w:sz w:val="24"/>
          <w:szCs w:val="24"/>
        </w:rPr>
        <w:t xml:space="preserve"> a file while the execution is stopped has no effect.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You can use `</w:t>
      </w: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A81294C" wp14:editId="6819F7E3">
            <wp:extent cx="4800600" cy="3483864"/>
            <wp:effectExtent l="0" t="0" r="0" b="2540"/>
            <wp:docPr id="90" name="Picture 90"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1">
                      <a:extLst>
                        <a:ext uri="{BEBA8EAE-BF5A-486C-A8C5-ECC9F3942E4B}">
                          <a14:imgProps xmlns:a14="http://schemas.microsoft.com/office/drawing/2010/main">
                            <a14:imgLayer r:embed="rId6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2623E9" w:rsidRPr="00AB4096" w:rsidRDefault="002623E9" w:rsidP="002D2581">
      <w:pPr>
        <w:jc w:val="both"/>
        <w:rPr>
          <w:rFonts w:asciiTheme="minorHAnsi" w:hAnsiTheme="minorHAnsi" w:cs="Arial"/>
          <w:sz w:val="24"/>
          <w:szCs w:val="24"/>
        </w:rPr>
      </w:pPr>
    </w:p>
    <w:p w:rsidR="002623E9" w:rsidRPr="00AB4096" w:rsidRDefault="002623E9">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Commands:</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–u</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users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–eps</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Eps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–stats</w:t>
      </w:r>
      <w:r w:rsidRPr="00AB4096">
        <w:rPr>
          <w:rFonts w:asciiTheme="minorHAnsi" w:hAnsiTheme="minorHAnsi" w:cs="Arial"/>
          <w:noProof/>
          <w:sz w:val="24"/>
          <w:szCs w:val="24"/>
        </w:rPr>
        <w:tab/>
      </w:r>
      <w:r w:rsidRPr="00AB4096">
        <w:rPr>
          <w:rFonts w:asciiTheme="minorHAnsi" w:hAnsiTheme="minorHAnsi" w:cs="Arial"/>
          <w:noProof/>
          <w:sz w:val="24"/>
          <w:szCs w:val="24"/>
        </w:rPr>
        <w:tab/>
        <w:t>- Show minimal stats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–details</w:t>
      </w:r>
      <w:r w:rsidRPr="00AB4096">
        <w:rPr>
          <w:rFonts w:asciiTheme="minorHAnsi" w:hAnsiTheme="minorHAnsi" w:cs="Arial"/>
          <w:noProof/>
          <w:sz w:val="24"/>
          <w:szCs w:val="24"/>
        </w:rPr>
        <w:tab/>
        <w:t>- Show detailed stats, per ep + suite + test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--status-details</w:t>
      </w:r>
      <w:r w:rsidRPr="00AB4096">
        <w:rPr>
          <w:rFonts w:asciiTheme="minorHAnsi" w:hAnsiTheme="minorHAnsi" w:cs="Arial"/>
          <w:noProof/>
          <w:sz w:val="24"/>
          <w:szCs w:val="24"/>
        </w:rPr>
        <w:t xml:space="preserve"> &lt;running| finished| pending| all&gt;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--queue</w:t>
      </w:r>
      <w:r w:rsidRPr="00AB4096">
        <w:rPr>
          <w:rFonts w:asciiTheme="minorHAnsi" w:hAnsiTheme="minorHAnsi" w:cs="Arial"/>
          <w:noProof/>
          <w:sz w:val="24"/>
          <w:szCs w:val="24"/>
        </w:rPr>
        <w:t xml:space="preserve"> &lt;Suite1:some_path/some_file.py&gt;</w:t>
      </w:r>
      <w:r w:rsidRPr="00AB4096">
        <w:rPr>
          <w:rFonts w:asciiTheme="minorHAnsi" w:hAnsiTheme="minorHAnsi" w:cs="Arial"/>
          <w:noProof/>
          <w:sz w:val="24"/>
          <w:szCs w:val="24"/>
        </w:rPr>
        <w:br/>
        <w:t>- Queue a file at the end of a suite. Must specify queue in the form of `suite:file_path`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--dequeue</w:t>
      </w:r>
      <w:r w:rsidRPr="00AB4096">
        <w:rPr>
          <w:rFonts w:asciiTheme="minorHAnsi" w:hAnsiTheme="minorHAnsi" w:cs="Arial"/>
          <w:noProof/>
          <w:sz w:val="24"/>
          <w:szCs w:val="24"/>
        </w:rPr>
        <w:t xml:space="preserve"> &lt;EP | EP:suite_id | EP:Suite | EP:file_id&gt;</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noProof/>
          <w:sz w:val="24"/>
          <w:szCs w:val="24"/>
        </w:rPr>
        <w:t>- Un-queue a file from a project, before it is executed ;</w:t>
      </w:r>
    </w:p>
    <w:p w:rsidR="002D2581" w:rsidRPr="00AB4096" w:rsidRDefault="002D2581" w:rsidP="004D6E62">
      <w:pPr>
        <w:pStyle w:val="ListParagraph"/>
        <w:widowControl w:val="0"/>
        <w:numPr>
          <w:ilvl w:val="0"/>
          <w:numId w:val="24"/>
        </w:numPr>
        <w:suppressAutoHyphens/>
        <w:rPr>
          <w:rFonts w:asciiTheme="minorHAnsi" w:hAnsiTheme="minorHAnsi" w:cs="Arial"/>
          <w:sz w:val="24"/>
          <w:szCs w:val="24"/>
        </w:rPr>
      </w:pPr>
      <w:r w:rsidRPr="00AB4096">
        <w:rPr>
          <w:rFonts w:asciiTheme="minorHAnsi" w:hAnsiTheme="minorHAnsi" w:cs="Arial"/>
          <w:b/>
          <w:noProof/>
          <w:sz w:val="24"/>
          <w:szCs w:val="24"/>
        </w:rPr>
        <w:t>./cli.py -s stop</w:t>
      </w:r>
      <w:r w:rsidRPr="00AB4096">
        <w:rPr>
          <w:rFonts w:asciiTheme="minorHAnsi" w:hAnsiTheme="minorHAnsi" w:cs="Arial"/>
          <w:noProof/>
          <w:sz w:val="24"/>
          <w:szCs w:val="24"/>
        </w:rPr>
        <w:t xml:space="preserve"> |  </w:t>
      </w:r>
      <w:r w:rsidRPr="00AB4096">
        <w:rPr>
          <w:rFonts w:asciiTheme="minorHAnsi" w:hAnsiTheme="minorHAnsi" w:cs="Arial"/>
          <w:b/>
          <w:noProof/>
          <w:sz w:val="24"/>
          <w:szCs w:val="24"/>
        </w:rPr>
        <w:t>./cli.py -s start</w:t>
      </w:r>
      <w:r w:rsidRPr="00AB4096">
        <w:rPr>
          <w:rFonts w:asciiTheme="minorHAnsi" w:hAnsiTheme="minorHAnsi" w:cs="Arial"/>
          <w:noProof/>
          <w:sz w:val="24"/>
          <w:szCs w:val="24"/>
        </w:rPr>
        <w:t xml:space="preserve"> -p ~/twister/config/testsuites.xml --config ~/twister/config/fwmconfig.xml</w:t>
      </w:r>
      <w:r w:rsidRPr="00AB4096">
        <w:rPr>
          <w:rFonts w:asciiTheme="minorHAnsi" w:hAnsiTheme="minorHAnsi" w:cs="Arial"/>
          <w:noProof/>
          <w:sz w:val="24"/>
          <w:szCs w:val="24"/>
        </w:rPr>
        <w:br/>
        <w:t>- start, pause, or stop the central engine</w:t>
      </w:r>
      <w:r w:rsidRPr="00AB4096">
        <w:rPr>
          <w:rFonts w:asciiTheme="minorHAnsi" w:hAnsiTheme="minorHAnsi" w:cs="Arial"/>
          <w:sz w:val="24"/>
          <w:szCs w:val="24"/>
        </w:rPr>
        <w:t>.</w:t>
      </w:r>
    </w:p>
    <w:p w:rsidR="00D870E5" w:rsidRPr="00AB4096" w:rsidRDefault="00D870E5" w:rsidP="002623E9">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r w:rsidRPr="00AB4096">
        <w:rPr>
          <w:rFonts w:asciiTheme="minorHAnsi" w:hAnsiTheme="minorHAnsi" w:cs="Arial"/>
          <w:b/>
          <w:sz w:val="24"/>
          <w:szCs w:val="24"/>
        </w:rPr>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EC6C39" w:rsidRPr="00AB4096" w:rsidRDefault="00EC6C39"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--server</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must be used </w:t>
      </w:r>
      <w:r w:rsidR="00CF48BB">
        <w:rPr>
          <w:rFonts w:asciiTheme="minorHAnsi" w:hAnsiTheme="minorHAnsi" w:cs="Arial"/>
          <w:sz w:val="24"/>
          <w:szCs w:val="24"/>
        </w:rPr>
        <w:t xml:space="preserve">in conjunction </w:t>
      </w:r>
      <w:r w:rsidRPr="00AB4096">
        <w:rPr>
          <w:rFonts w:asciiTheme="minorHAnsi" w:hAnsiTheme="minorHAnsi" w:cs="Arial"/>
          <w:sz w:val="24"/>
          <w:szCs w:val="24"/>
        </w:rPr>
        <w:t>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3E761D">
        <w:rPr>
          <w:rFonts w:asciiTheme="minorHAnsi" w:hAnsiTheme="minorHAnsi" w:cs="Arial"/>
          <w:b/>
          <w:sz w:val="24"/>
          <w:szCs w:val="24"/>
        </w:rPr>
        <w:t>–</w:t>
      </w:r>
      <w:r w:rsidRPr="00AB4096">
        <w:rPr>
          <w:rFonts w:asciiTheme="minorHAnsi" w:hAnsiTheme="minorHAnsi" w:cs="Arial"/>
          <w:b/>
          <w:sz w:val="24"/>
          <w:szCs w:val="24"/>
        </w:rPr>
        <w:t>u</w:t>
      </w:r>
      <w:r w:rsidR="003E761D">
        <w:rPr>
          <w:rFonts w:asciiTheme="minorHAnsi" w:hAnsiTheme="minorHAnsi" w:cs="Arial"/>
          <w:b/>
          <w:sz w:val="24"/>
          <w:szCs w:val="24"/>
        </w:rPr>
        <w:t xml:space="preserve"> </w:t>
      </w:r>
      <w:r w:rsidR="003E761D" w:rsidRPr="003E761D">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 it will use the default value for server (</w:t>
      </w:r>
      <w:r w:rsidRPr="00AB4096">
        <w:rPr>
          <w:rFonts w:asciiTheme="minorHAnsi" w:hAnsiTheme="minorHAnsi" w:cs="Arial"/>
          <w:noProof/>
          <w:color w:val="4C4C4C"/>
          <w:sz w:val="24"/>
          <w:szCs w:val="24"/>
        </w:rPr>
        <w:t>user:password@127.0.0.1:8000/</w:t>
      </w:r>
      <w:r w:rsidRPr="00AB4096">
        <w:rPr>
          <w:rFonts w:asciiTheme="minorHAnsi" w:hAnsiTheme="minorHAnsi" w:cs="Arial"/>
          <w:sz w:val="24"/>
          <w:szCs w:val="24"/>
        </w:rPr>
        <w:t xml:space="preserve">). </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-u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AB409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Theme="minorHAnsi" w:hAnsiTheme="minorHAnsi" w:cs="Arial"/>
          <w:noProof/>
          <w:color w:val="4C4C4C"/>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cli.py --</w:t>
      </w:r>
      <w:proofErr w:type="spellStart"/>
      <w:r w:rsidRPr="003E761D">
        <w:rPr>
          <w:rFonts w:asciiTheme="minorHAnsi" w:hAnsiTheme="minorHAnsi" w:cs="Arial"/>
          <w:b/>
          <w:sz w:val="24"/>
          <w:szCs w:val="24"/>
        </w:rPr>
        <w:t>eps</w:t>
      </w:r>
      <w:proofErr w:type="spellEnd"/>
      <w:r w:rsidRPr="003E761D">
        <w:rPr>
          <w:rFonts w:asciiTheme="minorHAnsi" w:hAnsiTheme="minorHAnsi" w:cs="Arial"/>
          <w:b/>
          <w:sz w:val="24"/>
          <w:szCs w:val="24"/>
        </w:rPr>
        <w:t xml:space="preserve">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a status of the EPs and their </w:t>
      </w:r>
      <w:proofErr w:type="gramStart"/>
      <w:r w:rsidRPr="00AB4096">
        <w:rPr>
          <w:rFonts w:asciiTheme="minorHAnsi" w:hAnsiTheme="minorHAnsi" w:cs="Arial"/>
          <w:sz w:val="24"/>
          <w:szCs w:val="24"/>
        </w:rPr>
        <w:t>state(</w:t>
      </w:r>
      <w:proofErr w:type="gramEnd"/>
      <w:r w:rsidRPr="00AB4096">
        <w:rPr>
          <w:rFonts w:asciiTheme="minorHAnsi" w:hAnsiTheme="minorHAnsi" w:cs="Arial"/>
          <w:sz w:val="24"/>
          <w:szCs w:val="24"/>
        </w:rPr>
        <w:t>active/inactive)</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--eps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 xml:space="preserve">cli.py --stats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--stats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E36DC7" w:rsidRDefault="00E36DC7" w:rsidP="00D870E5">
      <w:pPr>
        <w:jc w:val="both"/>
        <w:rPr>
          <w:rFonts w:asciiTheme="minorHAnsi" w:hAnsiTheme="minorHAnsi" w:cs="Arial"/>
          <w:b/>
          <w:sz w:val="24"/>
          <w:szCs w:val="24"/>
        </w:rPr>
      </w:pPr>
      <w:proofErr w:type="gramStart"/>
      <w:r w:rsidRPr="00E36DC7">
        <w:rPr>
          <w:rFonts w:asciiTheme="minorHAnsi" w:hAnsiTheme="minorHAnsi" w:cs="Arial"/>
          <w:b/>
          <w:sz w:val="24"/>
          <w:szCs w:val="24"/>
        </w:rPr>
        <w:t>./</w:t>
      </w:r>
      <w:proofErr w:type="gramEnd"/>
      <w:r w:rsidRPr="00E36DC7">
        <w:rPr>
          <w:rFonts w:asciiTheme="minorHAnsi" w:hAnsiTheme="minorHAnsi" w:cs="Arial"/>
          <w:b/>
          <w:sz w:val="24"/>
          <w:szCs w:val="24"/>
        </w:rPr>
        <w:t xml:space="preserve">cli.py --details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--details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--status-details</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the detailed status of the tests based on a </w:t>
      </w:r>
      <w:proofErr w:type="gramStart"/>
      <w:r w:rsidRPr="00AB4096">
        <w:rPr>
          <w:rFonts w:asciiTheme="minorHAnsi" w:hAnsiTheme="minorHAnsi" w:cs="Arial"/>
          <w:sz w:val="24"/>
          <w:szCs w:val="24"/>
        </w:rPr>
        <w:t>filter(</w:t>
      </w:r>
      <w:proofErr w:type="gramEnd"/>
      <w:r w:rsidRPr="00AB4096">
        <w:rPr>
          <w:rFonts w:asciiTheme="minorHAnsi" w:hAnsiTheme="minorHAnsi" w:cs="Arial"/>
          <w:sz w:val="24"/>
          <w:szCs w:val="24"/>
        </w:rPr>
        <w:t>all, running, finished,  pending)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--status-details all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q</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tscguest@tsc-server:/opt/twister/bin$ python cli.py -q S1:/home/tscguest/twister/demo/testsuite-python/test_py_printnlogs.py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2623E9" w:rsidRPr="00AB4096" w:rsidRDefault="002623E9">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lastRenderedPageBreak/>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d</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 EP-1001:1006 --server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--details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4E0E0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 xml:space="preserve">cli.py –s </w:t>
      </w:r>
      <w:r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You will have to specify the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 start --server http://tscguest:tscguest@tsc-server:8000/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573F34" w:rsidRDefault="00573F34">
      <w:pPr>
        <w:spacing w:after="200" w:line="276" w:lineRule="auto"/>
        <w:rPr>
          <w:rFonts w:asciiTheme="minorHAnsi" w:hAnsiTheme="minorHAnsi"/>
          <w:b/>
        </w:rPr>
      </w:pPr>
      <w:r>
        <w:rPr>
          <w:rFonts w:asciiTheme="minorHAnsi" w:hAnsiTheme="minorHAnsi"/>
          <w:b/>
        </w:rPr>
        <w:br w:type="page"/>
      </w:r>
    </w:p>
    <w:p w:rsidR="006161EA" w:rsidRPr="00AB4096" w:rsidRDefault="00C156FF" w:rsidP="002D2581">
      <w:pPr>
        <w:pStyle w:val="Heading1"/>
        <w:rPr>
          <w:rFonts w:asciiTheme="minorHAnsi" w:hAnsiTheme="minorHAnsi"/>
        </w:rPr>
      </w:pPr>
      <w:bookmarkStart w:id="52" w:name="_Toc361054861"/>
      <w:bookmarkStart w:id="53" w:name="_Toc365641674"/>
      <w:bookmarkStart w:id="54" w:name="_Toc365881344"/>
      <w:bookmarkStart w:id="55" w:name="_Toc366227724"/>
      <w:r w:rsidRPr="00AB4096">
        <w:rPr>
          <w:rFonts w:asciiTheme="minorHAnsi" w:hAnsiTheme="minorHAnsi"/>
        </w:rPr>
        <w:lastRenderedPageBreak/>
        <w:t xml:space="preserve">Twister </w:t>
      </w:r>
      <w:bookmarkEnd w:id="52"/>
      <w:r w:rsidR="002D2581" w:rsidRPr="00AB4096">
        <w:rPr>
          <w:rFonts w:asciiTheme="minorHAnsi" w:hAnsiTheme="minorHAnsi"/>
        </w:rPr>
        <w:t>configuration</w:t>
      </w:r>
      <w:bookmarkEnd w:id="53"/>
      <w:bookmarkEnd w:id="54"/>
      <w:bookmarkEnd w:id="55"/>
    </w:p>
    <w:p w:rsidR="00407EC9" w:rsidRPr="00AB4096" w:rsidRDefault="00AD4DC2" w:rsidP="00AD4DC2">
      <w:pPr>
        <w:pStyle w:val="Heading2"/>
        <w:rPr>
          <w:rFonts w:asciiTheme="minorHAnsi" w:hAnsiTheme="minorHAnsi"/>
        </w:rPr>
      </w:pPr>
      <w:bookmarkStart w:id="56" w:name="_Toc361054862"/>
      <w:bookmarkStart w:id="57" w:name="_Toc365641675"/>
      <w:bookmarkStart w:id="58" w:name="_Toc365881345"/>
      <w:bookmarkStart w:id="59" w:name="_Toc366227725"/>
      <w:r w:rsidRPr="00AB4096">
        <w:rPr>
          <w:rFonts w:asciiTheme="minorHAnsi" w:hAnsiTheme="minorHAnsi"/>
        </w:rPr>
        <w:t>T</w:t>
      </w:r>
      <w:bookmarkEnd w:id="56"/>
      <w:r w:rsidR="002D2581" w:rsidRPr="00AB4096">
        <w:rPr>
          <w:rFonts w:asciiTheme="minorHAnsi" w:hAnsiTheme="minorHAnsi"/>
        </w:rPr>
        <w:t>wister configuration files</w:t>
      </w:r>
      <w:bookmarkEnd w:id="57"/>
      <w:bookmarkEnd w:id="58"/>
      <w:bookmarkEnd w:id="59"/>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w:t>
      </w:r>
      <w:proofErr w:type="spellStart"/>
      <w:r w:rsidRPr="00AB4096">
        <w:rPr>
          <w:rFonts w:asciiTheme="minorHAnsi" w:hAnsiTheme="minorHAnsi" w:cs="Arial"/>
          <w:b/>
          <w:i/>
          <w:sz w:val="24"/>
          <w:szCs w:val="24"/>
        </w:rPr>
        <w:t>config</w:t>
      </w:r>
      <w:proofErr w:type="spellEnd"/>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w:t>
      </w:r>
      <w:proofErr w:type="spellStart"/>
      <w:r w:rsidRPr="00AB4096">
        <w:rPr>
          <w:rFonts w:asciiTheme="minorHAnsi" w:hAnsiTheme="minorHAnsi" w:cs="Arial"/>
          <w:b/>
          <w:i/>
          <w:sz w:val="24"/>
          <w:szCs w:val="24"/>
        </w:rPr>
        <w:t>config</w:t>
      </w:r>
      <w:proofErr w:type="spellEnd"/>
      <w:r w:rsidRPr="00AB4096">
        <w:rPr>
          <w:rFonts w:asciiTheme="minorHAnsi" w:hAnsiTheme="minorHAnsi" w:cs="Arial"/>
          <w:sz w:val="24"/>
          <w:szCs w:val="24"/>
        </w:rPr>
        <w:t>).</w:t>
      </w:r>
    </w:p>
    <w:p w:rsidR="002D2581" w:rsidRPr="00AB4096" w:rsidRDefault="002D2581" w:rsidP="002D2581">
      <w:pPr>
        <w:spacing w:line="360" w:lineRule="auto"/>
        <w:jc w:val="both"/>
        <w:rPr>
          <w:rFonts w:asciiTheme="minorHAnsi" w:hAnsiTheme="minorHAnsi" w:cs="Arial"/>
          <w:sz w:val="24"/>
          <w:szCs w:val="24"/>
        </w:rPr>
      </w:pP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 xml:space="preserve">master framework </w:t>
      </w:r>
      <w:proofErr w:type="spellStart"/>
      <w:r w:rsidRPr="00AB4096">
        <w:rPr>
          <w:rFonts w:asciiTheme="minorHAnsi" w:hAnsiTheme="minorHAnsi" w:cs="Arial"/>
          <w:b/>
          <w:sz w:val="24"/>
          <w:szCs w:val="24"/>
        </w:rPr>
        <w:t>config</w:t>
      </w:r>
      <w:proofErr w:type="spellEnd"/>
      <w:r w:rsidRPr="00AB4096">
        <w:rPr>
          <w:rFonts w:asciiTheme="minorHAnsi" w:hAnsiTheme="minorHAnsi" w:cs="Arial"/>
          <w:sz w:val="24"/>
          <w:szCs w:val="24"/>
        </w:rPr>
        <w:t xml:space="preserve">. Contains the paths to all the other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files.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AB4096">
        <w:rPr>
          <w:rFonts w:asciiTheme="minorHAnsi" w:hAnsiTheme="minorHAnsi" w:cs="Arial"/>
          <w:color w:val="C00000"/>
          <w:sz w:val="24"/>
          <w:szCs w:val="24"/>
        </w:rPr>
        <w:t>This must be edited manually</w:t>
      </w:r>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xml:space="preserve">: contains all the information necessary to send an e-mail from Twister.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xml:space="preserve">: contains all the information about saving and reading from the MySQL database.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proofErr w:type="spellStart"/>
      <w:r w:rsidRPr="00AB4096">
        <w:rPr>
          <w:rFonts w:asciiTheme="minorHAnsi" w:hAnsiTheme="minorHAnsi" w:cs="Arial"/>
          <w:color w:val="C00000"/>
          <w:sz w:val="24"/>
          <w:szCs w:val="24"/>
        </w:rPr>
        <w:t>resources.json</w:t>
      </w:r>
      <w:proofErr w:type="spellEnd"/>
      <w:r w:rsidRPr="00AB4096">
        <w:rPr>
          <w:rFonts w:asciiTheme="minorHAnsi" w:hAnsiTheme="minorHAnsi" w:cs="Arial"/>
          <w:sz w:val="24"/>
          <w:szCs w:val="24"/>
        </w:rPr>
        <w:t xml:space="preserve">: contains all the resources from Resource Allocator server, all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and devices. It’s a global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xml:space="preserve">: contains all the services from Service Manager. It’s a global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w:t>
      </w:r>
    </w:p>
    <w:p w:rsidR="002D2581" w:rsidRPr="00AB4096" w:rsidRDefault="002D2581" w:rsidP="008719C9">
      <w:pPr>
        <w:pStyle w:val="ListParagraph"/>
        <w:widowControl w:val="0"/>
        <w:numPr>
          <w:ilvl w:val="0"/>
          <w:numId w:val="25"/>
        </w:numPr>
        <w:suppressAutoHyphens/>
        <w:spacing w:line="360"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xml:space="preserve">: contains the current server type: </w:t>
      </w:r>
      <w:proofErr w:type="spellStart"/>
      <w:r w:rsidRPr="00AB4096">
        <w:rPr>
          <w:rFonts w:asciiTheme="minorHAnsi" w:hAnsiTheme="minorHAnsi" w:cs="Arial"/>
          <w:b/>
          <w:sz w:val="24"/>
          <w:szCs w:val="24"/>
        </w:rPr>
        <w:t>no_type</w:t>
      </w:r>
      <w:proofErr w:type="spellEnd"/>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Pr="00AB4096">
        <w:rPr>
          <w:rFonts w:asciiTheme="minorHAnsi" w:hAnsiTheme="minorHAnsi" w:cs="Arial"/>
          <w:sz w:val="24"/>
          <w:szCs w:val="24"/>
        </w:rPr>
        <w:t>.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proofErr w:type="spellStart"/>
      <w:r w:rsidRPr="00AB4096">
        <w:rPr>
          <w:rFonts w:asciiTheme="minorHAnsi" w:hAnsiTheme="minorHAnsi" w:cs="Arial"/>
          <w:i/>
          <w:sz w:val="24"/>
          <w:szCs w:val="24"/>
        </w:rPr>
        <w:t>no_type</w:t>
      </w:r>
      <w:proofErr w:type="spellEnd"/>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 It also contains the server location description;</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6257B5" w:rsidRPr="00AB4096" w:rsidRDefault="006257B5" w:rsidP="006257B5">
      <w:pPr>
        <w:rPr>
          <w:rFonts w:asciiTheme="minorHAnsi" w:hAnsiTheme="minorHAnsi"/>
        </w:rPr>
      </w:pPr>
    </w:p>
    <w:p w:rsidR="00573F34" w:rsidRDefault="00573F34" w:rsidP="000E6CEA">
      <w:pPr>
        <w:spacing w:after="200" w:line="276" w:lineRule="auto"/>
        <w:rPr>
          <w:rFonts w:asciiTheme="minorHAnsi" w:hAnsiTheme="minorHAnsi"/>
        </w:rPr>
      </w:pPr>
      <w:r>
        <w:rPr>
          <w:rFonts w:asciiTheme="minorHAnsi" w:hAnsiTheme="minorHAnsi"/>
        </w:rPr>
        <w:br w:type="page"/>
      </w:r>
    </w:p>
    <w:p w:rsidR="00AD4DC2" w:rsidRPr="00AB4096" w:rsidRDefault="002D2581" w:rsidP="00AD4DC2">
      <w:pPr>
        <w:pStyle w:val="Heading2"/>
        <w:rPr>
          <w:rFonts w:asciiTheme="minorHAnsi" w:hAnsiTheme="minorHAnsi"/>
        </w:rPr>
      </w:pPr>
      <w:bookmarkStart w:id="60" w:name="_Toc365641676"/>
      <w:bookmarkStart w:id="61" w:name="_Toc365881346"/>
      <w:bookmarkStart w:id="62" w:name="_Toc366227726"/>
      <w:r w:rsidRPr="00AB4096">
        <w:rPr>
          <w:rFonts w:asciiTheme="minorHAnsi" w:hAnsiTheme="minorHAnsi"/>
        </w:rPr>
        <w:lastRenderedPageBreak/>
        <w:t>Configure the paths</w:t>
      </w:r>
      <w:bookmarkEnd w:id="60"/>
      <w:bookmarkEnd w:id="61"/>
      <w:bookmarkEnd w:id="62"/>
    </w:p>
    <w:p w:rsidR="002D2581" w:rsidRPr="00AB4096" w:rsidRDefault="002D2581" w:rsidP="002D2581">
      <w:pPr>
        <w:jc w:val="both"/>
        <w:rPr>
          <w:rFonts w:asciiTheme="minorHAnsi" w:hAnsiTheme="minorHAnsi" w:cs="Arial"/>
          <w:iCs/>
          <w:sz w:val="24"/>
          <w:szCs w:val="24"/>
        </w:rPr>
      </w:pPr>
    </w:p>
    <w:p w:rsidR="002D2581" w:rsidRPr="00AB4096" w:rsidRDefault="00980391" w:rsidP="002D2581">
      <w:pPr>
        <w:rPr>
          <w:rFonts w:asciiTheme="minorHAnsi" w:hAnsiTheme="minorHAnsi" w:cs="Arial"/>
          <w:i/>
          <w:iCs/>
          <w:color w:val="FF0000"/>
          <w:sz w:val="24"/>
          <w:szCs w:val="24"/>
        </w:rPr>
      </w:pPr>
      <w:r>
        <w:rPr>
          <w:rFonts w:asciiTheme="minorHAnsi" w:hAnsiTheme="minorHAnsi" w:cs="Arial"/>
          <w:i/>
          <w:iCs/>
          <w:noProof/>
          <w:color w:val="FF0000"/>
          <w:sz w:val="24"/>
          <w:szCs w:val="24"/>
          <w:lang w:val="en-US"/>
        </w:rPr>
        <w:drawing>
          <wp:inline distT="0" distB="0" distL="0" distR="0" wp14:anchorId="4747B0E8" wp14:editId="245A8E46">
            <wp:extent cx="6635115" cy="25634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35115" cy="2563495"/>
                    </a:xfrm>
                    <a:prstGeom prst="rect">
                      <a:avLst/>
                    </a:prstGeom>
                    <a:no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proofErr w:type="spellStart"/>
      <w:r w:rsidRPr="00AB4096">
        <w:rPr>
          <w:rFonts w:asciiTheme="minorHAnsi" w:hAnsiTheme="minorHAnsi" w:cs="Arial"/>
          <w:b/>
          <w:bCs/>
          <w:i/>
          <w:iCs/>
          <w:sz w:val="24"/>
          <w:szCs w:val="24"/>
        </w:rPr>
        <w:t>Globals</w:t>
      </w:r>
      <w:proofErr w:type="spellEnd"/>
      <w:r w:rsidRPr="00AB4096">
        <w:rPr>
          <w:rFonts w:asciiTheme="minorHAnsi" w:hAnsiTheme="minorHAnsi" w:cs="Arial"/>
          <w:b/>
          <w:bCs/>
          <w:i/>
          <w:iCs/>
          <w:sz w:val="24"/>
          <w:szCs w:val="24"/>
        </w:rPr>
        <w:t xml:space="preserve">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AB4096" w:rsidRDefault="002D2581" w:rsidP="00AD4DC2">
      <w:pPr>
        <w:pStyle w:val="Heading2"/>
        <w:rPr>
          <w:rFonts w:asciiTheme="minorHAnsi" w:hAnsiTheme="minorHAnsi"/>
        </w:rPr>
      </w:pPr>
      <w:bookmarkStart w:id="63" w:name="_Toc365641677"/>
      <w:bookmarkStart w:id="64" w:name="_Toc365881347"/>
      <w:bookmarkStart w:id="65" w:name="_Toc366227727"/>
      <w:r w:rsidRPr="00AB4096">
        <w:rPr>
          <w:rFonts w:asciiTheme="minorHAnsi" w:hAnsiTheme="minorHAnsi"/>
        </w:rPr>
        <w:lastRenderedPageBreak/>
        <w:t>Configure the e-mail</w:t>
      </w:r>
      <w:bookmarkEnd w:id="63"/>
      <w:bookmarkEnd w:id="64"/>
      <w:bookmarkEnd w:id="65"/>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en-US"/>
        </w:rPr>
        <w:drawing>
          <wp:inline distT="0" distB="0" distL="0" distR="0" wp14:anchorId="4110CCAD" wp14:editId="3C88D9FF">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Both the subject and the message, can contain insert fields from `DB.xml`, from `</w:t>
      </w:r>
      <w:r w:rsidRPr="00AB4096">
        <w:rPr>
          <w:rFonts w:asciiTheme="minorHAnsi" w:hAnsiTheme="minorHAnsi" w:cs="Arial"/>
          <w:i/>
          <w:sz w:val="24"/>
          <w:szCs w:val="24"/>
        </w:rPr>
        <w:t>&lt;</w:t>
      </w:r>
      <w:proofErr w:type="spellStart"/>
      <w:r w:rsidRPr="00AB4096">
        <w:rPr>
          <w:rFonts w:asciiTheme="minorHAnsi" w:hAnsiTheme="minorHAnsi" w:cs="Arial"/>
          <w:i/>
          <w:sz w:val="24"/>
          <w:szCs w:val="24"/>
        </w:rPr>
        <w:t>insert_section</w:t>
      </w:r>
      <w:proofErr w:type="spellEnd"/>
      <w:r w:rsidRPr="00AB4096">
        <w:rPr>
          <w:rFonts w:asciiTheme="minorHAnsi" w:hAnsiTheme="minorHAnsi" w:cs="Arial"/>
          <w:i/>
          <w:sz w:val="24"/>
          <w:szCs w:val="24"/>
        </w:rPr>
        <w:t>&gt;</w:t>
      </w:r>
      <w:r w:rsidRPr="00AB4096">
        <w:rPr>
          <w:rFonts w:asciiTheme="minorHAnsi" w:hAnsiTheme="minorHAnsi" w:cs="Arial"/>
          <w:sz w:val="24"/>
          <w:szCs w:val="24"/>
        </w:rPr>
        <w:t>` tag.</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proofErr w:type="spellStart"/>
      <w:r w:rsidRPr="00AB4096">
        <w:rPr>
          <w:rFonts w:asciiTheme="minorHAnsi" w:hAnsiTheme="minorHAnsi" w:cs="Arial"/>
          <w:i/>
          <w:iCs/>
          <w:sz w:val="24"/>
          <w:szCs w:val="24"/>
        </w:rPr>
        <w:t>release_id</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build_id</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sidRPr="00694703">
        <w:rPr>
          <w:rFonts w:ascii="Consolas" w:hAnsi="Consolas" w:cs="Consolas"/>
          <w:noProof/>
          <w:color w:val="4C4C4C"/>
          <w:szCs w:val="20"/>
        </w:rPr>
        <w:t>E-mail report for R{</w:t>
      </w:r>
      <w:r w:rsidRPr="00694703">
        <w:rPr>
          <w:rFonts w:ascii="Consolas" w:hAnsi="Consolas" w:cs="Consolas"/>
          <w:i/>
          <w:iCs/>
          <w:noProof/>
          <w:color w:val="4C4C4C"/>
          <w:szCs w:val="20"/>
        </w:rPr>
        <w:t>release_id</w:t>
      </w:r>
      <w:r w:rsidRPr="00694703">
        <w:rPr>
          <w:rFonts w:ascii="Consolas" w:hAnsi="Consolas" w:cs="Consolas"/>
          <w:noProof/>
          <w:color w:val="4C4C4C"/>
          <w:szCs w:val="20"/>
        </w:rPr>
        <w:t>} B{</w:t>
      </w:r>
      <w:r w:rsidRPr="00694703">
        <w:rPr>
          <w:rFonts w:ascii="Consolas" w:hAnsi="Consolas" w:cs="Consolas"/>
          <w:i/>
          <w:iCs/>
          <w:noProof/>
          <w:color w:val="4C4C4C"/>
          <w:szCs w:val="20"/>
        </w:rPr>
        <w:t>build_id</w:t>
      </w:r>
      <w:r w:rsidRPr="00694703">
        <w:rPr>
          <w:rFonts w:ascii="Consolas" w:hAnsi="Consolas" w:cs="Consolas"/>
          <w:noProof/>
          <w:color w:val="4C4C4C"/>
          <w:szCs w:val="20"/>
        </w:rPr>
        <w:t>} - {</w:t>
      </w:r>
      <w:r w:rsidRPr="00694703">
        <w:rPr>
          <w:rFonts w:ascii="Consolas" w:hAnsi="Consolas" w:cs="Consolas"/>
          <w:i/>
          <w:iCs/>
          <w:noProof/>
          <w:color w:val="4C4C4C"/>
          <w:szCs w:val="20"/>
        </w:rPr>
        <w:t>suite</w:t>
      </w:r>
      <w:r w:rsidRPr="00694703">
        <w:rPr>
          <w:rFonts w:ascii="Consolas" w:hAnsi="Consolas" w:cs="Consolas"/>
          <w:noProof/>
          <w:color w:val="4C4C4C"/>
          <w:szCs w:val="20"/>
        </w:rPr>
        <w:t>} [{</w:t>
      </w:r>
      <w:r w:rsidRPr="00694703">
        <w:rPr>
          <w:rFonts w:ascii="Consolas" w:hAnsi="Consolas" w:cs="Consolas"/>
          <w:i/>
          <w:iCs/>
          <w:noProof/>
          <w:color w:val="4C4C4C"/>
          <w:szCs w:val="20"/>
        </w:rPr>
        <w:t>date</w:t>
      </w:r>
      <w:r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2D2581" w:rsidRPr="00694703"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sidRPr="00694703">
        <w:rPr>
          <w:rFonts w:ascii="Consolas" w:hAnsi="Consolas" w:cs="Consolas"/>
          <w:noProof/>
          <w:color w:val="4C4C4C"/>
          <w:szCs w:val="20"/>
        </w:rPr>
        <w:t>E-mail report for R2 B15 – Branch Test1 [2012.03.23 13:24]</w:t>
      </w:r>
    </w:p>
    <w:p w:rsidR="00B84B8B" w:rsidRPr="00AB4096" w:rsidRDefault="002D2581" w:rsidP="002D2581">
      <w:pPr>
        <w:jc w:val="both"/>
        <w:rPr>
          <w:rFonts w:asciiTheme="minorHAnsi" w:hAnsiTheme="minorHAnsi" w:cs="Source Sans Pro"/>
          <w:sz w:val="22"/>
        </w:rPr>
      </w:pPr>
      <w:r w:rsidRPr="00AB4096">
        <w:rPr>
          <w:rFonts w:asciiTheme="minorHAnsi" w:hAnsiTheme="minorHAnsi" w:cs="Source Sans Pro"/>
          <w:sz w:val="22"/>
        </w:rPr>
        <w:t xml:space="preserve"> </w:t>
      </w:r>
    </w:p>
    <w:p w:rsidR="00AD4DC2" w:rsidRPr="00AB4096" w:rsidRDefault="005A21A6" w:rsidP="00AD4DC2">
      <w:pPr>
        <w:pStyle w:val="Heading2"/>
        <w:rPr>
          <w:rFonts w:asciiTheme="minorHAnsi" w:hAnsiTheme="minorHAnsi"/>
        </w:rPr>
      </w:pPr>
      <w:bookmarkStart w:id="66" w:name="_Toc365641678"/>
      <w:bookmarkStart w:id="67" w:name="_Toc365881348"/>
      <w:bookmarkStart w:id="68" w:name="_Toc366227728"/>
      <w:r w:rsidRPr="00AB4096">
        <w:rPr>
          <w:rFonts w:asciiTheme="minorHAnsi" w:hAnsiTheme="minorHAnsi"/>
        </w:rPr>
        <w:lastRenderedPageBreak/>
        <w:t>Configure the database</w:t>
      </w:r>
      <w:bookmarkEnd w:id="66"/>
      <w:bookmarkEnd w:id="67"/>
      <w:bookmarkEnd w:id="68"/>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691FDA9C" wp14:editId="06127DC0">
            <wp:extent cx="6648450" cy="866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8450" cy="8667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structure of the db.xml file has 3 sections, delimited by XML tags:</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database connection section ( </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saving results into database ( </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reports (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Arial"/>
          <w:sz w:val="24"/>
          <w:szCs w:val="24"/>
        </w:rPr>
      </w:pPr>
    </w:p>
    <w:p w:rsidR="00E00608" w:rsidRPr="00AB4096" w:rsidRDefault="00C94490" w:rsidP="003F36F1">
      <w:pPr>
        <w:pStyle w:val="Heading3"/>
        <w:ind w:left="0"/>
        <w:rPr>
          <w:rFonts w:asciiTheme="minorHAnsi" w:hAnsiTheme="minorHAnsi"/>
        </w:rPr>
      </w:pPr>
      <w:bookmarkStart w:id="69" w:name="_Toc365881349"/>
      <w:bookmarkStart w:id="70" w:name="_Toc365882552"/>
      <w:bookmarkStart w:id="71" w:name="_Toc365882844"/>
      <w:bookmarkStart w:id="72" w:name="_Toc366227729"/>
      <w:r w:rsidRPr="00AB4096">
        <w:rPr>
          <w:rFonts w:asciiTheme="minorHAnsi" w:hAnsiTheme="minorHAnsi"/>
        </w:rPr>
        <w:t>11.4.1</w:t>
      </w:r>
      <w:r w:rsidR="00E00608" w:rsidRPr="00AB4096">
        <w:rPr>
          <w:rFonts w:asciiTheme="minorHAnsi" w:hAnsiTheme="minorHAnsi"/>
        </w:rPr>
        <w:t xml:space="preserve"> Database connection</w:t>
      </w:r>
      <w:bookmarkEnd w:id="69"/>
      <w:bookmarkEnd w:id="70"/>
      <w:bookmarkEnd w:id="71"/>
      <w:bookmarkEnd w:id="72"/>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Configuration-&gt;Database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E6ED185" wp14:editId="4C689995">
            <wp:extent cx="6534150" cy="1428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34150" cy="1428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3" w:name="_Toc365881350"/>
      <w:bookmarkStart w:id="74" w:name="_Toc365882553"/>
      <w:bookmarkStart w:id="75" w:name="_Toc365882845"/>
      <w:bookmarkStart w:id="76" w:name="_Toc366227730"/>
      <w:r w:rsidRPr="00AB4096">
        <w:rPr>
          <w:rFonts w:asciiTheme="minorHAnsi" w:hAnsiTheme="minorHAnsi"/>
        </w:rPr>
        <w:t>11.4.2 Saving</w:t>
      </w:r>
      <w:r w:rsidR="00E00608" w:rsidRPr="00AB4096">
        <w:rPr>
          <w:rFonts w:asciiTheme="minorHAnsi" w:hAnsiTheme="minorHAnsi"/>
        </w:rPr>
        <w:t xml:space="preserve"> results into database</w:t>
      </w:r>
      <w:bookmarkEnd w:id="73"/>
      <w:bookmarkEnd w:id="74"/>
      <w:bookmarkEnd w:id="75"/>
      <w:bookmarkEnd w:id="76"/>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twister_user</w:t>
      </w:r>
      <w:proofErr w:type="spellEnd"/>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twister_ce_os</w:t>
      </w:r>
      <w:proofErr w:type="spellEnd"/>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twister_ep_os</w:t>
      </w:r>
      <w:proofErr w:type="spellEnd"/>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twister_ce_ip</w:t>
      </w:r>
      <w:proofErr w:type="spellEnd"/>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twister_ce_hostname</w:t>
      </w:r>
      <w:proofErr w:type="spellEnd"/>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twister_ep_ip</w:t>
      </w:r>
      <w:proofErr w:type="spellEnd"/>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twister_ep_hostname</w:t>
      </w:r>
      <w:proofErr w:type="spellEnd"/>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twister_ep_name</w:t>
      </w:r>
      <w:proofErr w:type="spellEnd"/>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twister_rf_fname</w:t>
      </w:r>
      <w:proofErr w:type="spellEnd"/>
      <w:r w:rsidRPr="00AB4096">
        <w:rPr>
          <w:rFonts w:asciiTheme="minorHAnsi" w:hAnsiTheme="minorHAnsi" w:cs="Arial"/>
          <w:bCs/>
          <w:sz w:val="24"/>
          <w:szCs w:val="24"/>
        </w:rPr>
        <w:t xml:space="preserve"> = the path to Twister resources file (default is `</w:t>
      </w:r>
      <w:proofErr w:type="spellStart"/>
      <w:r w:rsidRPr="00AB4096">
        <w:rPr>
          <w:rFonts w:asciiTheme="minorHAnsi" w:hAnsiTheme="minorHAnsi" w:cs="Arial"/>
          <w:bCs/>
          <w:sz w:val="24"/>
          <w:szCs w:val="24"/>
        </w:rPr>
        <w:t>resources.json</w:t>
      </w:r>
      <w:proofErr w:type="spellEnd"/>
      <w:r w:rsidRPr="00AB4096">
        <w:rPr>
          <w:rFonts w:asciiTheme="minorHAnsi" w:hAnsiTheme="minorHAnsi" w:cs="Arial"/>
          <w:bCs/>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twister_pf_fname</w:t>
      </w:r>
      <w:proofErr w:type="spellEnd"/>
      <w:r w:rsidRPr="00AB4096">
        <w:rPr>
          <w:rFonts w:asciiTheme="minorHAnsi" w:hAnsiTheme="minorHAnsi" w:cs="Arial"/>
          <w:bCs/>
          <w:sz w:val="24"/>
          <w:szCs w:val="24"/>
        </w:rPr>
        <w:t xml:space="preserve"> = the path to Twister project file (default is `</w:t>
      </w:r>
      <w:r w:rsidRPr="00AB4096">
        <w:rPr>
          <w:rFonts w:asciiTheme="minorHAnsi" w:hAnsiTheme="minorHAnsi" w:cs="Arial"/>
          <w:sz w:val="24"/>
          <w:szCs w:val="24"/>
        </w:rPr>
        <w:t xml:space="preserve"> </w:t>
      </w:r>
      <w:proofErr w:type="spellStart"/>
      <w:r w:rsidRPr="00AB4096">
        <w:rPr>
          <w:rFonts w:asciiTheme="minorHAnsi" w:hAnsiTheme="minorHAnsi" w:cs="Arial"/>
          <w:bCs/>
          <w:sz w:val="24"/>
          <w:szCs w:val="24"/>
        </w:rPr>
        <w:t>project_users.json</w:t>
      </w:r>
      <w:proofErr w:type="spellEnd"/>
      <w:r w:rsidRPr="00AB4096">
        <w:rPr>
          <w:rFonts w:asciiTheme="minorHAnsi" w:hAnsiTheme="minorHAnsi" w:cs="Arial"/>
          <w:bCs/>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twister_ce_python_revision</w:t>
      </w:r>
      <w:proofErr w:type="spellEnd"/>
      <w:r w:rsidRPr="00AB4096">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twister_ep_python_revision</w:t>
      </w:r>
      <w:proofErr w:type="spellEnd"/>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twister_suite_name</w:t>
      </w:r>
      <w:proofErr w:type="spellEnd"/>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twister_tc_name</w:t>
      </w:r>
      <w:proofErr w:type="spellEnd"/>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twister_tc_full_path</w:t>
      </w:r>
      <w:proofErr w:type="spellEnd"/>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twister_tc_title</w:t>
      </w:r>
      <w:proofErr w:type="spellEnd"/>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twister_tc_description</w:t>
      </w:r>
      <w:proofErr w:type="spellEnd"/>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twister_tc_status</w:t>
      </w:r>
      <w:proofErr w:type="spellEnd"/>
      <w:r w:rsidRPr="00AB4096">
        <w:rPr>
          <w:rFonts w:asciiTheme="minorHAnsi" w:hAnsiTheme="minorHAnsi" w:cs="Arial"/>
          <w:sz w:val="24"/>
          <w:szCs w:val="24"/>
        </w:rPr>
        <w:t xml:space="preserve"> = the final status of the test: pass, fail, skip, abort, </w:t>
      </w:r>
      <w:proofErr w:type="spellStart"/>
      <w:r w:rsidRPr="00AB4096">
        <w:rPr>
          <w:rFonts w:asciiTheme="minorHAnsi" w:hAnsiTheme="minorHAnsi" w:cs="Arial"/>
          <w:sz w:val="24"/>
          <w:szCs w:val="24"/>
        </w:rPr>
        <w:t>etc</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twister_tc_crash_detected</w:t>
      </w:r>
      <w:proofErr w:type="spellEnd"/>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twister_tc_time_elapsed</w:t>
      </w:r>
      <w:proofErr w:type="spellEnd"/>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twister_tc_date_started</w:t>
      </w:r>
      <w:proofErr w:type="spellEnd"/>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twister_tc_date_finished</w:t>
      </w:r>
      <w:proofErr w:type="spellEnd"/>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twister_tc_log</w:t>
      </w:r>
      <w:proofErr w:type="spellEnd"/>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twister_ce_type</w:t>
      </w:r>
      <w:proofErr w:type="spellEnd"/>
      <w:r w:rsidRPr="00AB4096">
        <w:rPr>
          <w:rFonts w:asciiTheme="minorHAnsi" w:hAnsiTheme="minorHAnsi" w:cs="Arial"/>
          <w:sz w:val="24"/>
          <w:szCs w:val="24"/>
        </w:rPr>
        <w:t xml:space="preserve"> = the type of the server</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proofErr w:type="spellEnd"/>
      <w:r w:rsidRPr="00AB4096">
        <w:rPr>
          <w:rFonts w:asciiTheme="minorHAnsi" w:hAnsiTheme="minorHAnsi" w:cs="Arial"/>
          <w:sz w:val="24"/>
          <w:szCs w:val="24"/>
        </w:rPr>
        <w:t xml:space="preserve"> = the host location of the server</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AB4096" w:rsidRDefault="00E00608" w:rsidP="003F36F1">
      <w:pPr>
        <w:rPr>
          <w:rFonts w:asciiTheme="minorHAnsi" w:hAnsiTheme="minorHAnsi" w:cs="Arial"/>
          <w:sz w:val="24"/>
          <w:szCs w:val="24"/>
        </w:rPr>
      </w:pPr>
      <w:r w:rsidRPr="00AB4096">
        <w:rPr>
          <w:rFonts w:asciiTheme="minorHAnsi" w:hAnsiTheme="minorHAnsi" w:cs="Arial"/>
          <w:sz w:val="24"/>
          <w:szCs w:val="24"/>
        </w:rPr>
        <w:t>&lt;field ID="&lt;</w:t>
      </w:r>
      <w:proofErr w:type="spellStart"/>
      <w:r w:rsidRPr="00AB4096">
        <w:rPr>
          <w:rFonts w:asciiTheme="minorHAnsi" w:hAnsiTheme="minorHAnsi" w:cs="Arial"/>
          <w:sz w:val="24"/>
          <w:szCs w:val="24"/>
        </w:rPr>
        <w:t>ID_Field</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SQLQuery</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SQL_query</w:t>
      </w:r>
      <w:proofErr w:type="spellEnd"/>
      <w:r w:rsidRPr="00AB4096">
        <w:rPr>
          <w:rFonts w:asciiTheme="minorHAnsi" w:hAnsiTheme="minorHAnsi" w:cs="Arial"/>
          <w:sz w:val="24"/>
          <w:szCs w:val="24"/>
        </w:rPr>
        <w:t>&gt;" Label="&lt;</w:t>
      </w:r>
      <w:proofErr w:type="spellStart"/>
      <w:r w:rsidRPr="00AB4096">
        <w:rPr>
          <w:rFonts w:asciiTheme="minorHAnsi" w:hAnsiTheme="minorHAnsi" w:cs="Arial"/>
          <w:sz w:val="24"/>
          <w:szCs w:val="24"/>
        </w:rPr>
        <w:t>GUI_Label</w:t>
      </w:r>
      <w:proofErr w:type="spellEnd"/>
      <w:r w:rsidRPr="00AB4096">
        <w:rPr>
          <w:rFonts w:asciiTheme="minorHAnsi" w:hAnsiTheme="minorHAnsi" w:cs="Arial"/>
          <w:sz w:val="24"/>
          <w:szCs w:val="24"/>
        </w:rPr>
        <w:t>&gt;" Type="&lt;</w:t>
      </w:r>
      <w:proofErr w:type="spellStart"/>
      <w:r w:rsidRPr="00AB4096">
        <w:rPr>
          <w:rFonts w:asciiTheme="minorHAnsi" w:hAnsiTheme="minorHAnsi" w:cs="Arial"/>
          <w:sz w:val="24"/>
          <w:szCs w:val="24"/>
        </w:rPr>
        <w:t>UserText|UserSelect|UserScript|DbSelect</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Mandatory="</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lastRenderedPageBreak/>
        <w:t>ID</w:t>
      </w:r>
      <w:r w:rsidRPr="00AB4096">
        <w:rPr>
          <w:rFonts w:asciiTheme="minorHAnsi" w:hAnsiTheme="minorHAnsi" w:cs="Arial"/>
          <w:sz w:val="24"/>
          <w:szCs w:val="24"/>
        </w:rPr>
        <w:t>: represents the name of the field and MUST be unique;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proofErr w:type="spellStart"/>
      <w:r w:rsidRPr="00AB4096">
        <w:rPr>
          <w:rFonts w:asciiTheme="minorHAnsi" w:hAnsiTheme="minorHAnsi" w:cs="Arial"/>
          <w:color w:val="800000"/>
          <w:sz w:val="24"/>
          <w:szCs w:val="24"/>
        </w:rPr>
        <w:t>UserSelect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DbSelect</w:t>
      </w:r>
      <w:proofErr w:type="spellEnd"/>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 xml:space="preserve"> will never appear in the interface), </w:t>
      </w:r>
      <w:proofErr w:type="spellStart"/>
      <w:r w:rsidRPr="00AB4096">
        <w:rPr>
          <w:rFonts w:asciiTheme="minorHAnsi" w:hAnsiTheme="minorHAnsi" w:cs="Arial"/>
          <w:color w:val="800000"/>
          <w:sz w:val="24"/>
          <w:szCs w:val="24"/>
        </w:rPr>
        <w:t>UserScript</w:t>
      </w:r>
      <w:proofErr w:type="spellEnd"/>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proofErr w:type="spellStart"/>
      <w:r w:rsidRPr="00AB4096">
        <w:rPr>
          <w:rFonts w:asciiTheme="minorHAnsi" w:hAnsiTheme="minorHAnsi" w:cs="Arial"/>
          <w:i/>
          <w:color w:val="808080"/>
          <w:sz w:val="24"/>
          <w:szCs w:val="24"/>
        </w:rPr>
        <w:t>stdout</w:t>
      </w:r>
      <w:proofErr w:type="spellEnd"/>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proofErr w:type="spellStart"/>
      <w:r w:rsidRPr="00AB4096">
        <w:rPr>
          <w:rFonts w:asciiTheme="minorHAnsi" w:hAnsiTheme="minorHAnsi" w:cs="Arial"/>
          <w:color w:val="800000"/>
          <w:sz w:val="24"/>
          <w:szCs w:val="24"/>
        </w:rPr>
        <w:t>UserText</w:t>
      </w:r>
      <w:proofErr w:type="spellEnd"/>
      <w:r w:rsidRPr="00AB4096">
        <w:rPr>
          <w:rFonts w:asciiTheme="minorHAnsi" w:hAnsiTheme="minorHAnsi" w:cs="Arial"/>
          <w:sz w:val="24"/>
          <w:szCs w:val="24"/>
        </w:rPr>
        <w:t xml:space="preserve"> (free text, can be any text);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proofErr w:type="spellStart"/>
      <w:r w:rsidRPr="00AB4096">
        <w:rPr>
          <w:rFonts w:asciiTheme="minorHAnsi" w:hAnsiTheme="minorHAnsi" w:cs="Arial"/>
          <w:i/>
          <w:sz w:val="24"/>
          <w:szCs w:val="24"/>
        </w:rPr>
        <w:t>UserSelect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i/>
          <w:sz w:val="24"/>
          <w:szCs w:val="24"/>
        </w:rPr>
        <w:t>DbSelect</w:t>
      </w:r>
      <w:proofErr w:type="spellEnd"/>
      <w:r w:rsidRPr="00AB4096">
        <w:rPr>
          <w:rFonts w:asciiTheme="minorHAnsi" w:hAnsiTheme="minorHAnsi" w:cs="Arial"/>
          <w:sz w:val="24"/>
          <w:szCs w:val="24"/>
        </w:rPr>
        <w:t xml:space="preserve"> fields. The query must be defined in such a way that the values will be unique (</w:t>
      </w:r>
      <w:proofErr w:type="spellStart"/>
      <w:r w:rsidRPr="00AB4096">
        <w:rPr>
          <w:rFonts w:asciiTheme="minorHAnsi" w:hAnsiTheme="minorHAnsi" w:cs="Arial"/>
          <w:sz w:val="24"/>
          <w:szCs w:val="24"/>
        </w:rPr>
        <w:t>eg</w:t>
      </w:r>
      <w:proofErr w:type="spellEnd"/>
      <w:r w:rsidRPr="00AB4096">
        <w:rPr>
          <w:rFonts w:asciiTheme="minorHAnsi" w:hAnsiTheme="minorHAnsi" w:cs="Arial"/>
          <w:sz w:val="24"/>
          <w:szCs w:val="24"/>
        </w:rPr>
        <w:t xml:space="preserve">: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GUIDefined</w:t>
      </w:r>
      <w:proofErr w:type="spellEnd"/>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when editing suites.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 xml:space="preserve"> fields are never visible in the interface;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project. Mandatory fields must be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xml:space="preserve">: a short text that describes the field and will appear in the interface; labels are not necessary for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 xml:space="preserve"> fields, because they are not visible in the interface.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define,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w:t>
      </w:r>
      <w:proofErr w:type="spellStart"/>
      <w:r w:rsidRPr="00AB4096">
        <w:rPr>
          <w:rFonts w:asciiTheme="minorHAnsi" w:hAnsiTheme="minorHAnsi" w:cs="Arial"/>
          <w:sz w:val="24"/>
          <w:szCs w:val="24"/>
        </w:rPr>
        <w:t>variable_name</w:t>
      </w:r>
      <w:proofErr w:type="spellEnd"/>
      <w:r w:rsidRPr="00AB4096">
        <w:rPr>
          <w:rFonts w:asciiTheme="minorHAnsi" w:hAnsiTheme="minorHAnsi" w:cs="Arial"/>
          <w:sz w:val="24"/>
          <w:szCs w:val="24"/>
        </w:rPr>
        <w:t xml:space="preserve">` if the field type is in </w:t>
      </w:r>
      <w:proofErr w:type="gramStart"/>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UserText</w:t>
      </w:r>
      <w:proofErr w:type="gramEnd"/>
      <w:r w:rsidRPr="00AB4096">
        <w:rPr>
          <w:rFonts w:asciiTheme="minorHAnsi" w:hAnsiTheme="minorHAnsi" w:cs="Arial"/>
          <w:sz w:val="24"/>
          <w:szCs w:val="24"/>
        </w:rPr>
        <w:t>|UserSelect|UserScript</w:t>
      </w:r>
      <w:proofErr w:type="spellEnd"/>
      <w:r w:rsidRPr="00AB4096">
        <w:rPr>
          <w:rFonts w:asciiTheme="minorHAnsi" w:hAnsiTheme="minorHAnsi" w:cs="Arial"/>
          <w:sz w:val="24"/>
          <w:szCs w:val="24"/>
        </w:rPr>
        <w:t>} or `@</w:t>
      </w:r>
      <w:proofErr w:type="spellStart"/>
      <w:r w:rsidRPr="00AB4096">
        <w:rPr>
          <w:rFonts w:asciiTheme="minorHAnsi" w:hAnsiTheme="minorHAnsi" w:cs="Arial"/>
          <w:sz w:val="24"/>
          <w:szCs w:val="24"/>
        </w:rPr>
        <w:t>dbselect_field_name</w:t>
      </w:r>
      <w:proofErr w:type="spellEnd"/>
      <w:r w:rsidRPr="00AB4096">
        <w:rPr>
          <w:rFonts w:asciiTheme="minorHAnsi" w:hAnsiTheme="minorHAnsi" w:cs="Arial"/>
          <w:sz w:val="24"/>
          <w:szCs w:val="24"/>
        </w:rPr>
        <w:t xml:space="preserve">@` if the field type is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w:t>
      </w:r>
      <w:proofErr w:type="spellStart"/>
      <w:r w:rsidRPr="00AB4096">
        <w:rPr>
          <w:rFonts w:asciiTheme="minorHAnsi" w:hAnsiTheme="minorHAnsi" w:cs="Arial"/>
          <w:i/>
          <w:iCs/>
          <w:sz w:val="24"/>
          <w:szCs w:val="24"/>
        </w:rPr>
        <w:t>SQl</w:t>
      </w:r>
      <w:proofErr w:type="spellEnd"/>
      <w:r w:rsidRPr="00AB4096">
        <w:rPr>
          <w:rFonts w:asciiTheme="minorHAnsi" w:hAnsiTheme="minorHAnsi" w:cs="Arial"/>
          <w:i/>
          <w:iCs/>
          <w:sz w:val="24"/>
          <w:szCs w:val="24"/>
        </w:rPr>
        <w:t xml:space="preserve">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c">
            <w:drawing>
              <wp:inline distT="0" distB="0" distL="0" distR="0" wp14:anchorId="63D8C0CB" wp14:editId="0D691985">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EF6C38" w:rsidRPr="00694703" w:rsidRDefault="00EF6C38"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EF6C38" w:rsidRPr="00694703" w:rsidRDefault="00EF6C38" w:rsidP="002E567B">
                              <w:pPr>
                                <w:rPr>
                                  <w:rFonts w:ascii="Consolas" w:hAnsi="Consolas" w:cs="Consolas"/>
                                  <w:noProof/>
                                  <w:szCs w:val="20"/>
                                </w:rPr>
                              </w:pPr>
                              <w:r w:rsidRPr="00694703">
                                <w:rPr>
                                  <w:rFonts w:ascii="Consolas" w:hAnsi="Consolas" w:cs="Consolas"/>
                                  <w:noProof/>
                                  <w:szCs w:val="20"/>
                                </w:rPr>
                                <w:t>INSERT INTO gg_regression</w:t>
                              </w:r>
                            </w:p>
                            <w:p w:rsidR="00EF6C38" w:rsidRPr="00694703" w:rsidRDefault="00EF6C38"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EF6C38" w:rsidRPr="00694703" w:rsidRDefault="00EF6C38" w:rsidP="002E567B">
                              <w:pPr>
                                <w:rPr>
                                  <w:rFonts w:ascii="Consolas" w:hAnsi="Consolas" w:cs="Consolas"/>
                                  <w:noProof/>
                                  <w:szCs w:val="20"/>
                                </w:rPr>
                              </w:pPr>
                              <w:r w:rsidRPr="00694703">
                                <w:rPr>
                                  <w:rFonts w:ascii="Consolas" w:hAnsi="Consolas" w:cs="Consolas"/>
                                  <w:noProof/>
                                  <w:szCs w:val="20"/>
                                </w:rPr>
                                <w:t>VALUES</w:t>
                              </w:r>
                            </w:p>
                            <w:p w:rsidR="00EF6C38" w:rsidRPr="00694703" w:rsidRDefault="00EF6C38"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EF6C38" w:rsidRPr="00694703" w:rsidRDefault="00EF6C38"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EF6C38" w:rsidRDefault="00EF6C38" w:rsidP="00E00608"/>
                          </w:txbxContent>
                        </wps:txbx>
                        <wps:bodyPr rot="0" vert="horz" wrap="square" lIns="91440" tIns="45720" rIns="91440" bIns="45720" anchor="t" anchorCtr="0" upright="1">
                          <a:noAutofit/>
                        </wps:bodyPr>
                      </wps:wsp>
                    </wpc:wpc>
                  </a:graphicData>
                </a:graphic>
              </wp:inline>
            </w:drawing>
          </mc:Choice>
          <mc:Fallback>
            <w:pict>
              <v:group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EF6C38" w:rsidRPr="00694703" w:rsidRDefault="00EF6C38"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EF6C38" w:rsidRPr="00694703" w:rsidRDefault="00EF6C38" w:rsidP="002E567B">
                        <w:pPr>
                          <w:rPr>
                            <w:rFonts w:ascii="Consolas" w:hAnsi="Consolas" w:cs="Consolas"/>
                            <w:noProof/>
                            <w:szCs w:val="20"/>
                          </w:rPr>
                        </w:pPr>
                        <w:r w:rsidRPr="00694703">
                          <w:rPr>
                            <w:rFonts w:ascii="Consolas" w:hAnsi="Consolas" w:cs="Consolas"/>
                            <w:noProof/>
                            <w:szCs w:val="20"/>
                          </w:rPr>
                          <w:t>INSERT INTO gg_regression</w:t>
                        </w:r>
                      </w:p>
                      <w:p w:rsidR="00EF6C38" w:rsidRPr="00694703" w:rsidRDefault="00EF6C38"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EF6C38" w:rsidRPr="00694703" w:rsidRDefault="00EF6C38" w:rsidP="002E567B">
                        <w:pPr>
                          <w:rPr>
                            <w:rFonts w:ascii="Consolas" w:hAnsi="Consolas" w:cs="Consolas"/>
                            <w:noProof/>
                            <w:szCs w:val="20"/>
                          </w:rPr>
                        </w:pPr>
                        <w:r w:rsidRPr="00694703">
                          <w:rPr>
                            <w:rFonts w:ascii="Consolas" w:hAnsi="Consolas" w:cs="Consolas"/>
                            <w:noProof/>
                            <w:szCs w:val="20"/>
                          </w:rPr>
                          <w:t>VALUES</w:t>
                        </w:r>
                      </w:p>
                      <w:p w:rsidR="00EF6C38" w:rsidRPr="00694703" w:rsidRDefault="00EF6C38"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EF6C38" w:rsidRPr="00694703" w:rsidRDefault="00EF6C38"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EF6C38" w:rsidRDefault="00EF6C38"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s">
            <w:drawing>
              <wp:anchor distT="0" distB="0" distL="114300" distR="114300" simplePos="0" relativeHeight="251658752" behindDoc="0" locked="0" layoutInCell="1" allowOverlap="1" wp14:anchorId="1404BAC4" wp14:editId="147DB491">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EF6C38" w:rsidRPr="00694703" w:rsidRDefault="00EF6C38"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EF6C38" w:rsidRPr="00694703" w:rsidRDefault="00EF6C38" w:rsidP="002E567B">
                            <w:pPr>
                              <w:rPr>
                                <w:rFonts w:ascii="Consolas" w:hAnsi="Consolas" w:cs="Consolas"/>
                                <w:noProof/>
                                <w:szCs w:val="20"/>
                              </w:rPr>
                            </w:pPr>
                            <w:r w:rsidRPr="00694703">
                              <w:rPr>
                                <w:rFonts w:ascii="Consolas" w:hAnsi="Consolas" w:cs="Consolas"/>
                                <w:noProof/>
                                <w:szCs w:val="20"/>
                              </w:rPr>
                              <w:t>INSERT INTO results_table1</w:t>
                            </w:r>
                          </w:p>
                          <w:p w:rsidR="00EF6C38" w:rsidRPr="00694703" w:rsidRDefault="00EF6C38" w:rsidP="002E567B">
                            <w:pPr>
                              <w:rPr>
                                <w:rFonts w:ascii="Consolas" w:hAnsi="Consolas" w:cs="Consolas"/>
                                <w:noProof/>
                                <w:szCs w:val="20"/>
                              </w:rPr>
                            </w:pPr>
                            <w:r w:rsidRPr="00694703">
                              <w:rPr>
                                <w:rFonts w:ascii="Consolas" w:hAnsi="Consolas" w:cs="Consolas"/>
                                <w:noProof/>
                                <w:szCs w:val="20"/>
                              </w:rPr>
                              <w:t>VALUES</w:t>
                            </w:r>
                          </w:p>
                          <w:p w:rsidR="00EF6C38" w:rsidRPr="00694703" w:rsidRDefault="00EF6C38"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EF6C38" w:rsidRPr="00694703" w:rsidRDefault="00EF6C38"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1.45pt;margin-top:7.95pt;width:521.9pt;height:9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EF6C38" w:rsidRPr="00694703" w:rsidRDefault="00EF6C38"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EF6C38" w:rsidRPr="00694703" w:rsidRDefault="00EF6C38" w:rsidP="002E567B">
                      <w:pPr>
                        <w:rPr>
                          <w:rFonts w:ascii="Consolas" w:hAnsi="Consolas" w:cs="Consolas"/>
                          <w:noProof/>
                          <w:szCs w:val="20"/>
                        </w:rPr>
                      </w:pPr>
                      <w:r w:rsidRPr="00694703">
                        <w:rPr>
                          <w:rFonts w:ascii="Consolas" w:hAnsi="Consolas" w:cs="Consolas"/>
                          <w:noProof/>
                          <w:szCs w:val="20"/>
                        </w:rPr>
                        <w:t>INSERT INTO results_table1</w:t>
                      </w:r>
                    </w:p>
                    <w:p w:rsidR="00EF6C38" w:rsidRPr="00694703" w:rsidRDefault="00EF6C38" w:rsidP="002E567B">
                      <w:pPr>
                        <w:rPr>
                          <w:rFonts w:ascii="Consolas" w:hAnsi="Consolas" w:cs="Consolas"/>
                          <w:noProof/>
                          <w:szCs w:val="20"/>
                        </w:rPr>
                      </w:pPr>
                      <w:r w:rsidRPr="00694703">
                        <w:rPr>
                          <w:rFonts w:ascii="Consolas" w:hAnsi="Consolas" w:cs="Consolas"/>
                          <w:noProof/>
                          <w:szCs w:val="20"/>
                        </w:rPr>
                        <w:t>VALUES</w:t>
                      </w:r>
                    </w:p>
                    <w:p w:rsidR="00EF6C38" w:rsidRPr="00694703" w:rsidRDefault="00EF6C38"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EF6C38" w:rsidRPr="00694703" w:rsidRDefault="00EF6C38"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proofErr w:type="spellStart"/>
      <w:r w:rsidR="00E00608" w:rsidRPr="00AB4096">
        <w:rPr>
          <w:rFonts w:asciiTheme="minorHAnsi" w:hAnsiTheme="minorHAnsi" w:cs="Arial"/>
          <w:i/>
          <w:iCs/>
          <w:sz w:val="24"/>
          <w:szCs w:val="24"/>
        </w:rPr>
        <w:t>res_id</w:t>
      </w:r>
      <w:proofErr w:type="spellEnd"/>
      <w:r w:rsidR="00E00608" w:rsidRPr="00AB4096">
        <w:rPr>
          <w:rFonts w:asciiTheme="minorHAnsi" w:hAnsiTheme="minorHAnsi" w:cs="Arial"/>
          <w:sz w:val="24"/>
          <w:szCs w:val="24"/>
        </w:rPr>
        <w:t xml:space="preserve">` is a </w:t>
      </w:r>
      <w:proofErr w:type="spellStart"/>
      <w:r w:rsidR="00E00608" w:rsidRPr="00AB4096">
        <w:rPr>
          <w:rFonts w:asciiTheme="minorHAnsi" w:hAnsiTheme="minorHAnsi" w:cs="Arial"/>
          <w:b/>
          <w:sz w:val="24"/>
          <w:szCs w:val="24"/>
        </w:rPr>
        <w:t>DbSelect</w:t>
      </w:r>
      <w:proofErr w:type="spellEnd"/>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0E6CEA">
        <w:rPr>
          <w:rFonts w:ascii="Source Code Pro" w:hAnsi="Source Code Pro"/>
          <w:color w:val="4C4C4C"/>
        </w:rPr>
        <w:t xml:space="preserve">SELECT </w:t>
      </w:r>
      <w:proofErr w:type="gramStart"/>
      <w:r w:rsidRPr="000E6CEA">
        <w:rPr>
          <w:rFonts w:ascii="Source Code Pro" w:hAnsi="Source Code Pro"/>
          <w:color w:val="4C4C4C"/>
        </w:rPr>
        <w:t>MAX(</w:t>
      </w:r>
      <w:proofErr w:type="gramEnd"/>
      <w:r w:rsidRPr="000E6CEA">
        <w:rPr>
          <w:rFonts w:ascii="Source Code Pro" w:hAnsi="Source Code Pro"/>
          <w:color w:val="4C4C4C"/>
        </w:rPr>
        <w:t>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7" w:name="_Toc365648780"/>
      <w:bookmarkStart w:id="78" w:name="_Toc365881303"/>
      <w:bookmarkStart w:id="79" w:name="_Toc365881351"/>
      <w:bookmarkStart w:id="80" w:name="_Toc365881441"/>
      <w:bookmarkStart w:id="81" w:name="_Toc365881483"/>
      <w:bookmarkStart w:id="82" w:name="_Toc365881531"/>
      <w:bookmarkStart w:id="83" w:name="_Toc365881579"/>
      <w:bookmarkStart w:id="84" w:name="_Toc365881627"/>
      <w:bookmarkStart w:id="85" w:name="_Toc365881681"/>
      <w:bookmarkStart w:id="86" w:name="_Toc365881723"/>
      <w:bookmarkStart w:id="87" w:name="_Toc365881765"/>
      <w:bookmarkStart w:id="88" w:name="_Toc365881886"/>
      <w:bookmarkStart w:id="89" w:name="_Toc365881934"/>
      <w:bookmarkStart w:id="90" w:name="_Toc365882554"/>
      <w:bookmarkStart w:id="91" w:name="_Toc365882602"/>
      <w:bookmarkStart w:id="92" w:name="_Toc365882846"/>
      <w:bookmarkStart w:id="93" w:name="_Toc366227545"/>
      <w:bookmarkStart w:id="94" w:name="_Toc366227688"/>
      <w:bookmarkStart w:id="95" w:name="_Toc366227731"/>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96" w:name="_Toc365648781"/>
      <w:bookmarkStart w:id="97" w:name="_Toc365881304"/>
      <w:bookmarkStart w:id="98" w:name="_Toc365881352"/>
      <w:bookmarkStart w:id="99" w:name="_Toc365881442"/>
      <w:bookmarkStart w:id="100" w:name="_Toc365881484"/>
      <w:bookmarkStart w:id="101" w:name="_Toc365881532"/>
      <w:bookmarkStart w:id="102" w:name="_Toc365881580"/>
      <w:bookmarkStart w:id="103" w:name="_Toc365881628"/>
      <w:bookmarkStart w:id="104" w:name="_Toc365881682"/>
      <w:bookmarkStart w:id="105" w:name="_Toc365881724"/>
      <w:bookmarkStart w:id="106" w:name="_Toc365881766"/>
      <w:bookmarkStart w:id="107" w:name="_Toc365881887"/>
      <w:bookmarkStart w:id="108" w:name="_Toc365881935"/>
      <w:bookmarkStart w:id="109" w:name="_Toc365882555"/>
      <w:bookmarkStart w:id="110" w:name="_Toc365882603"/>
      <w:bookmarkStart w:id="111" w:name="_Toc365882847"/>
      <w:bookmarkStart w:id="112" w:name="_Toc366227546"/>
      <w:bookmarkStart w:id="113" w:name="_Toc366227689"/>
      <w:bookmarkStart w:id="114" w:name="_Toc366227732"/>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E00608" w:rsidRPr="00AB4096" w:rsidRDefault="00E00608" w:rsidP="00121DAC">
      <w:pPr>
        <w:pStyle w:val="Heading4"/>
        <w:rPr>
          <w:rFonts w:asciiTheme="minorHAnsi" w:hAnsiTheme="minorHAnsi"/>
        </w:rPr>
      </w:pPr>
      <w:r w:rsidRPr="00AB4096">
        <w:rPr>
          <w:rFonts w:asciiTheme="minorHAnsi" w:hAnsiTheme="minorHAnsi"/>
        </w:rPr>
        <w:t xml:space="preserve">Defining a </w:t>
      </w:r>
      <w:proofErr w:type="spellStart"/>
      <w:r w:rsidRPr="00AB4096">
        <w:rPr>
          <w:rFonts w:asciiTheme="minorHAnsi" w:hAnsiTheme="minorHAnsi"/>
        </w:rPr>
        <w:t>UserText</w:t>
      </w:r>
      <w:proofErr w:type="spellEnd"/>
      <w:r w:rsidRPr="00AB4096">
        <w:rPr>
          <w:rFonts w:asciiTheme="minorHAnsi" w:hAnsiTheme="minorHAnsi"/>
        </w:rPr>
        <w:t xml:space="preserve">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2E567B">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0E6CEA" w:rsidRDefault="00E00608" w:rsidP="002E567B">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Run_number</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Label="Run Number"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584DD77" wp14:editId="45310050">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Run_number</w:t>
      </w:r>
      <w:proofErr w:type="spellEnd"/>
      <w:r w:rsidRPr="00AB4096">
        <w:rPr>
          <w:rFonts w:asciiTheme="minorHAnsi" w:hAnsiTheme="minorHAnsi" w:cs="Arial"/>
          <w:sz w:val="24"/>
          <w:szCs w:val="24"/>
        </w:rPr>
        <w:t>’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2E567B">
      <w:pPr>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spellStart"/>
      <w:proofErr w:type="gramEnd"/>
      <w:r w:rsidRPr="000E6CEA">
        <w:rPr>
          <w:rFonts w:ascii="Source Code Pro" w:hAnsi="Source Code Pro"/>
        </w:rPr>
        <w:t>run_number</w:t>
      </w:r>
      <w:proofErr w:type="spellEnd"/>
      <w:r w:rsidRPr="000E6CEA">
        <w:rPr>
          <w:rFonts w:ascii="Source Code Pro" w:hAnsi="Source Code Pro"/>
        </w:rPr>
        <w:t>) values ( ‘$</w:t>
      </w:r>
      <w:proofErr w:type="spellStart"/>
      <w:r w:rsidRPr="000E6CEA">
        <w:rPr>
          <w:rFonts w:ascii="Source Code Pro" w:hAnsi="Source Code Pro"/>
        </w:rPr>
        <w:t>Run_number</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 xml:space="preserve">Defining a </w:t>
      </w:r>
      <w:proofErr w:type="spellStart"/>
      <w:r w:rsidRPr="00AB4096">
        <w:rPr>
          <w:rFonts w:asciiTheme="minorHAnsi" w:hAnsiTheme="minorHAnsi"/>
        </w:rPr>
        <w:t>UserScript</w:t>
      </w:r>
      <w:proofErr w:type="spellEnd"/>
      <w:r w:rsidRPr="00AB4096">
        <w:rPr>
          <w:rFonts w:asciiTheme="minorHAnsi" w:hAnsiTheme="minorHAnsi"/>
        </w:rPr>
        <w:t xml:space="preserve">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script.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ID_Location</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Label="Location"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3E5CDFD" wp14:editId="221C1CFB">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B909A42" wp14:editId="657A9DFB">
            <wp:extent cx="6115050" cy="12763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5050" cy="12763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ID_Location</w:t>
      </w:r>
      <w:proofErr w:type="spellEnd"/>
      <w:r w:rsidRPr="00AB4096">
        <w:rPr>
          <w:rFonts w:asciiTheme="minorHAnsi" w:hAnsiTheme="minorHAnsi" w:cs="Arial"/>
          <w:sz w:val="24"/>
          <w:szCs w:val="24"/>
        </w:rPr>
        <w:t>’ ).</w:t>
      </w:r>
    </w:p>
    <w:p w:rsidR="00261568" w:rsidRDefault="00261568" w:rsidP="00E00608">
      <w:pPr>
        <w:jc w:val="both"/>
        <w:rPr>
          <w:rFonts w:asciiTheme="minorHAnsi" w:hAnsiTheme="minorHAnsi" w:cs="Arial"/>
          <w:sz w:val="24"/>
          <w:szCs w:val="24"/>
        </w:rPr>
      </w:pPr>
    </w:p>
    <w:p w:rsidR="00CE20E3" w:rsidRPr="00AB4096" w:rsidRDefault="00CE20E3"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E00608">
      <w:pPr>
        <w:jc w:val="both"/>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gramEnd"/>
      <w:r w:rsidRPr="000E6CEA">
        <w:rPr>
          <w:rFonts w:ascii="Source Code Pro" w:hAnsi="Source Code Pro"/>
        </w:rPr>
        <w:t>location) values ( ‘$</w:t>
      </w:r>
      <w:proofErr w:type="spellStart"/>
      <w:r w:rsidRPr="000E6CEA">
        <w:rPr>
          <w:rFonts w:ascii="Source Code Pro" w:hAnsi="Source Code Pro"/>
        </w:rPr>
        <w:t>ID_Location</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692FE9">
      <w:pPr>
        <w:pStyle w:val="Heading4"/>
        <w:rPr>
          <w:rFonts w:asciiTheme="minorHAnsi" w:hAnsiTheme="minorHAnsi"/>
        </w:rPr>
      </w:pPr>
      <w:r w:rsidRPr="00AB4096">
        <w:rPr>
          <w:rFonts w:asciiTheme="minorHAnsi" w:hAnsiTheme="minorHAnsi"/>
        </w:rPr>
        <w:lastRenderedPageBreak/>
        <w:t xml:space="preserve">Defining a </w:t>
      </w:r>
      <w:proofErr w:type="spellStart"/>
      <w:r w:rsidRPr="00AB4096">
        <w:rPr>
          <w:rFonts w:asciiTheme="minorHAnsi" w:hAnsiTheme="minorHAnsi"/>
        </w:rPr>
        <w:t>UserSelect</w:t>
      </w:r>
      <w:proofErr w:type="spellEnd"/>
      <w:r w:rsidRPr="00AB4096">
        <w:rPr>
          <w:rFonts w:asciiTheme="minorHAnsi" w:hAnsiTheme="minorHAnsi"/>
        </w:rPr>
        <w:t xml:space="preserve"> variable</w:t>
      </w:r>
    </w:p>
    <w:p w:rsidR="00692FE9" w:rsidRPr="00AB4096" w:rsidRDefault="00692FE9" w:rsidP="000E6CEA">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EP_Name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distinct </w:t>
      </w:r>
      <w:proofErr w:type="spellStart"/>
      <w:r w:rsidRPr="000E6CEA">
        <w:rPr>
          <w:rFonts w:ascii="Source Code Pro" w:hAnsi="Source Code Pro"/>
        </w:rPr>
        <w:t>ep_name</w:t>
      </w:r>
      <w:proofErr w:type="spellEnd"/>
      <w:r w:rsidRPr="000E6CEA">
        <w:rPr>
          <w:rFonts w:ascii="Source Code Pro" w:hAnsi="Source Code Pro"/>
        </w:rPr>
        <w:t xml:space="preserve"> from reports" Label="EP Name"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C0B9561" wp14:editId="536E72FE">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F3E626C" wp14:editId="2752B582">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EP_Name</w:t>
      </w:r>
      <w:proofErr w:type="spellEnd"/>
      <w:r w:rsidRPr="00AB4096">
        <w:rPr>
          <w:rFonts w:asciiTheme="minorHAnsi" w:hAnsiTheme="minorHAnsi" w:cs="Arial"/>
          <w:sz w:val="24"/>
          <w:szCs w:val="24"/>
        </w:rPr>
        <w:t>’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spellStart"/>
      <w:proofErr w:type="gramEnd"/>
      <w:r w:rsidRPr="00AB4096">
        <w:rPr>
          <w:rFonts w:asciiTheme="minorHAnsi" w:hAnsiTheme="minorHAnsi" w:cs="Arial"/>
          <w:sz w:val="24"/>
          <w:szCs w:val="24"/>
        </w:rPr>
        <w:t>ep_name</w:t>
      </w:r>
      <w:proofErr w:type="spellEnd"/>
      <w:r w:rsidRPr="00AB4096">
        <w:rPr>
          <w:rFonts w:asciiTheme="minorHAnsi" w:hAnsiTheme="minorHAnsi" w:cs="Arial"/>
          <w:sz w:val="24"/>
          <w:szCs w:val="24"/>
        </w:rPr>
        <w:t>) values ( ‘$</w:t>
      </w:r>
      <w:proofErr w:type="spellStart"/>
      <w:r w:rsidRPr="00AB4096">
        <w:rPr>
          <w:rFonts w:asciiTheme="minorHAnsi" w:hAnsiTheme="minorHAnsi" w:cs="Arial"/>
          <w:sz w:val="24"/>
          <w:szCs w:val="24"/>
        </w:rPr>
        <w:t>EP_Name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4E2A6F">
      <w:pPr>
        <w:pStyle w:val="Heading4"/>
        <w:rPr>
          <w:rFonts w:asciiTheme="minorHAnsi" w:hAnsiTheme="minorHAnsi"/>
        </w:rPr>
      </w:pPr>
      <w:r w:rsidRPr="00AB4096">
        <w:rPr>
          <w:rFonts w:asciiTheme="minorHAnsi" w:hAnsiTheme="minorHAnsi"/>
        </w:rPr>
        <w:lastRenderedPageBreak/>
        <w:t xml:space="preserve">Defining a </w:t>
      </w:r>
      <w:proofErr w:type="spellStart"/>
      <w:r w:rsidRPr="00AB4096">
        <w:rPr>
          <w:rFonts w:asciiTheme="minorHAnsi" w:hAnsiTheme="minorHAnsi"/>
        </w:rPr>
        <w:t>DbSelect</w:t>
      </w:r>
      <w:proofErr w:type="spellEnd"/>
      <w:r w:rsidRPr="00AB4096">
        <w:rPr>
          <w:rFonts w:asciiTheme="minorHAnsi" w:hAnsiTheme="minorHAnsi"/>
        </w:rPr>
        <w:t xml:space="preserve">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Max_Value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w:t>
      </w:r>
      <w:proofErr w:type="gramStart"/>
      <w:r w:rsidRPr="000E6CEA">
        <w:rPr>
          <w:rFonts w:ascii="Source Code Pro" w:hAnsi="Source Code Pro"/>
        </w:rPr>
        <w:t>MAX(</w:t>
      </w:r>
      <w:proofErr w:type="gramEnd"/>
      <w:r w:rsidRPr="000E6CEA">
        <w:rPr>
          <w:rFonts w:ascii="Source Code Pro" w:hAnsi="Source Code Pro"/>
        </w:rPr>
        <w:t>value) from reports" Label="EP Name"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but with a different syntax </w:t>
      </w:r>
      <w:proofErr w:type="gramStart"/>
      <w:r w:rsidRPr="00AB4096">
        <w:rPr>
          <w:rFonts w:asciiTheme="minorHAnsi" w:hAnsiTheme="minorHAnsi" w:cs="Arial"/>
          <w:sz w:val="24"/>
          <w:szCs w:val="24"/>
        </w:rPr>
        <w:t>( @</w:t>
      </w:r>
      <w:proofErr w:type="spellStart"/>
      <w:r w:rsidRPr="00AB4096">
        <w:rPr>
          <w:rFonts w:asciiTheme="minorHAnsi" w:hAnsiTheme="minorHAnsi" w:cs="Arial"/>
          <w:sz w:val="24"/>
          <w:szCs w:val="24"/>
        </w:rPr>
        <w:t>Max</w:t>
      </w:r>
      <w:proofErr w:type="gramEnd"/>
      <w:r w:rsidRPr="00AB4096">
        <w:rPr>
          <w:rFonts w:asciiTheme="minorHAnsi" w:hAnsiTheme="minorHAnsi" w:cs="Arial"/>
          <w:sz w:val="24"/>
          <w:szCs w:val="24"/>
        </w:rPr>
        <w:t>_Value</w:t>
      </w:r>
      <w:proofErr w:type="spellEnd"/>
      <w:r w:rsidRPr="00AB4096">
        <w:rPr>
          <w:rFonts w:asciiTheme="minorHAnsi" w:hAnsiTheme="minorHAnsi" w:cs="Arial"/>
          <w:sz w:val="24"/>
          <w:szCs w:val="24"/>
        </w:rPr>
        <w:t>@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gramEnd"/>
      <w:r w:rsidRPr="00AB4096">
        <w:rPr>
          <w:rFonts w:asciiTheme="minorHAnsi" w:hAnsiTheme="minorHAnsi" w:cs="Arial"/>
          <w:sz w:val="24"/>
          <w:szCs w:val="24"/>
        </w:rPr>
        <w:t>value) values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E00608" w:rsidRPr="00AB4096" w:rsidRDefault="004E2A6F" w:rsidP="00261568">
      <w:pPr>
        <w:pStyle w:val="Heading3"/>
        <w:ind w:left="0"/>
        <w:rPr>
          <w:rFonts w:asciiTheme="minorHAnsi" w:hAnsiTheme="minorHAnsi"/>
        </w:rPr>
      </w:pPr>
      <w:bookmarkStart w:id="115" w:name="_Toc365881353"/>
      <w:bookmarkStart w:id="116" w:name="_Toc365882556"/>
      <w:bookmarkStart w:id="117" w:name="_Toc365882848"/>
      <w:bookmarkStart w:id="118" w:name="_Toc366227733"/>
      <w:r w:rsidRPr="00AB4096">
        <w:rPr>
          <w:rFonts w:asciiTheme="minorHAnsi" w:hAnsiTheme="minorHAnsi"/>
        </w:rPr>
        <w:t>11.4.3</w:t>
      </w:r>
      <w:r w:rsidR="00E00608" w:rsidRPr="00AB4096">
        <w:rPr>
          <w:rFonts w:asciiTheme="minorHAnsi" w:hAnsiTheme="minorHAnsi"/>
        </w:rPr>
        <w:t xml:space="preserve"> Creating reports</w:t>
      </w:r>
      <w:bookmarkEnd w:id="115"/>
      <w:bookmarkEnd w:id="116"/>
      <w:bookmarkEnd w:id="117"/>
      <w:bookmarkEnd w:id="118"/>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information about results saving into database is stored in db.xml file between &lt;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&gt;&lt;/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proofErr w:type="spellStart"/>
      <w:r w:rsidRPr="00AB4096">
        <w:rPr>
          <w:rFonts w:asciiTheme="minorHAnsi" w:hAnsiTheme="minorHAnsi" w:cs="Arial"/>
          <w:color w:val="800000"/>
          <w:sz w:val="24"/>
          <w:szCs w:val="24"/>
        </w:rPr>
        <w:t>UserSelect</w:t>
      </w:r>
      <w:proofErr w:type="spellEnd"/>
      <w:r w:rsidRPr="00AB4096">
        <w:rPr>
          <w:rFonts w:asciiTheme="minorHAnsi" w:hAnsiTheme="minorHAnsi" w:cs="Arial"/>
          <w:sz w:val="24"/>
          <w:szCs w:val="24"/>
        </w:rPr>
        <w:t xml:space="preserve"> (where you must define an SQL query) and </w:t>
      </w:r>
      <w:proofErr w:type="spellStart"/>
      <w:r w:rsidRPr="00AB4096">
        <w:rPr>
          <w:rFonts w:asciiTheme="minorHAnsi" w:hAnsiTheme="minorHAnsi" w:cs="Arial"/>
          <w:color w:val="800000"/>
          <w:sz w:val="24"/>
          <w:szCs w:val="24"/>
        </w:rPr>
        <w:t>UserText</w:t>
      </w:r>
      <w:proofErr w:type="spellEnd"/>
      <w:r w:rsidRPr="00AB4096">
        <w:rPr>
          <w:rFonts w:asciiTheme="minorHAnsi" w:hAnsiTheme="minorHAnsi" w:cs="Arial"/>
          <w:sz w:val="24"/>
          <w:szCs w:val="24"/>
        </w:rPr>
        <w:t xml:space="preserve"> (free text, you can write anything);</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proofErr w:type="spellStart"/>
      <w:r w:rsidRPr="00AB4096">
        <w:rPr>
          <w:rFonts w:asciiTheme="minorHAnsi" w:hAnsiTheme="minorHAnsi" w:cs="Arial"/>
          <w:sz w:val="24"/>
          <w:szCs w:val="24"/>
        </w:rPr>
        <w:t>UserSelect</w:t>
      </w:r>
      <w:proofErr w:type="spellEnd"/>
      <w:r w:rsidRPr="00AB4096">
        <w:rPr>
          <w:rFonts w:asciiTheme="minorHAnsi" w:hAnsiTheme="minorHAnsi" w:cs="Arial"/>
          <w:sz w:val="24"/>
          <w:szCs w:val="24"/>
        </w:rPr>
        <w:t xml:space="preserve">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proofErr w:type="spellStart"/>
      <w:r w:rsidRPr="00AB4096">
        <w:rPr>
          <w:rFonts w:asciiTheme="minorHAnsi" w:hAnsiTheme="minorHAnsi" w:cs="Arial"/>
          <w:color w:val="800000"/>
          <w:sz w:val="24"/>
          <w:szCs w:val="24"/>
        </w:rPr>
        <w:t>PieChart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color w:val="800000"/>
          <w:sz w:val="24"/>
          <w:szCs w:val="24"/>
        </w:rPr>
        <w:t>LineChart</w:t>
      </w:r>
      <w:proofErr w:type="spellEnd"/>
      <w:r w:rsidRPr="00AB4096">
        <w:rPr>
          <w:rFonts w:asciiTheme="minorHAnsi" w:hAnsiTheme="minorHAnsi" w:cs="Arial"/>
          <w:sz w:val="24"/>
          <w:szCs w:val="24"/>
        </w:rPr>
        <w:t xml:space="preserve"> (they show both the chart and the table;  for </w:t>
      </w:r>
      <w:proofErr w:type="spellStart"/>
      <w:r w:rsidRPr="00AB4096">
        <w:rPr>
          <w:rFonts w:asciiTheme="minorHAnsi" w:hAnsiTheme="minorHAnsi" w:cs="Arial"/>
          <w:sz w:val="24"/>
          <w:szCs w:val="24"/>
        </w:rPr>
        <w:t>PieChart</w:t>
      </w:r>
      <w:proofErr w:type="spellEnd"/>
      <w:r w:rsidRPr="00AB4096">
        <w:rPr>
          <w:rFonts w:asciiTheme="minorHAnsi" w:hAnsiTheme="minorHAnsi" w:cs="Arial"/>
          <w:sz w:val="24"/>
          <w:szCs w:val="24"/>
        </w:rPr>
        <w:t xml:space="preserve"> report, the SQL query must be defined in such a way that the first column is a string describing the data, and the second column is an integer or float data; </w:t>
      </w:r>
      <w:proofErr w:type="spellStart"/>
      <w:r w:rsidRPr="00AB4096">
        <w:rPr>
          <w:rFonts w:asciiTheme="minorHAnsi" w:hAnsiTheme="minorHAnsi" w:cs="Arial"/>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sz w:val="24"/>
          <w:szCs w:val="24"/>
        </w:rPr>
        <w:t>LineChart</w:t>
      </w:r>
      <w:proofErr w:type="spellEnd"/>
      <w:r w:rsidRPr="00AB4096">
        <w:rPr>
          <w:rFonts w:asciiTheme="minorHAnsi" w:hAnsiTheme="minorHAnsi" w:cs="Arial"/>
          <w:sz w:val="24"/>
          <w:szCs w:val="24"/>
        </w:rPr>
        <w:t xml:space="preserve"> must also have the query generate 2 columns, the first is a number and the second is a label or another number);</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(build)"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ORDER BY id"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(suite)"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AND suite_name='</w:t>
      </w:r>
      <w:r w:rsidRPr="00694703">
        <w:rPr>
          <w:rFonts w:ascii="Consolas" w:hAnsi="Consolas" w:cs="Consolas"/>
          <w:b/>
          <w:noProof/>
          <w:color w:val="4C4C4C"/>
          <w:szCs w:val="20"/>
        </w:rPr>
        <w:t>@</w:t>
      </w:r>
      <w:r w:rsidRPr="00694703">
        <w:rPr>
          <w:rFonts w:ascii="Consolas" w:hAnsi="Consolas" w:cs="Consolas"/>
          <w:noProof/>
          <w:color w:val="4C4C4C"/>
          <w:szCs w:val="20"/>
        </w:rPr>
        <w:t>Suite</w:t>
      </w:r>
      <w:r w:rsidRPr="00694703">
        <w:rPr>
          <w:rFonts w:ascii="Consolas" w:hAnsi="Consolas" w:cs="Consolas"/>
          <w:b/>
          <w:noProof/>
          <w:color w:val="4C4C4C"/>
          <w:szCs w:val="20"/>
        </w:rPr>
        <w:t>@</w:t>
      </w:r>
      <w:r w:rsidRPr="00694703">
        <w:rPr>
          <w:rFonts w:ascii="Consolas" w:hAnsi="Consolas" w:cs="Consolas"/>
          <w:noProof/>
          <w:color w:val="4C4C4C"/>
          <w:szCs w:val="20"/>
        </w:rPr>
        <w:t>'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ID="Summary" Type="PieChart"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status AS 'Status', COUNT(status) AS 'Count' FROM  results_table1  WHERE build= '</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group by status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ID="Pass Rate" Type="LineChart"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xml:space="preserve">%' </w:t>
      </w:r>
      <w:r w:rsidRPr="00694703">
        <w:rPr>
          <w:rFonts w:ascii="Consolas" w:hAnsi="Consolas" w:cs="Consolas"/>
          <w:i/>
          <w:iCs/>
          <w:noProof/>
          <w:color w:val="4C4C4C"/>
          <w:szCs w:val="20"/>
        </w:rPr>
        <w:t>AND status='Pass'</w:t>
      </w:r>
      <w:r w:rsidRPr="00694703">
        <w:rPr>
          <w:rFonts w:ascii="Consolas" w:hAnsi="Consolas" w:cs="Consolas"/>
          <w:noProof/>
          <w:color w:val="4C4C4C"/>
          <w:szCs w:val="20"/>
        </w:rPr>
        <w:t xml:space="preserve"> GROUP BY Build"</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SQLTotal="SELECT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proofErr w:type="spellStart"/>
      <w:r w:rsidRPr="00AB4096">
        <w:rPr>
          <w:rFonts w:asciiTheme="minorHAnsi" w:hAnsiTheme="minorHAnsi" w:cs="Arial"/>
          <w:i/>
          <w:iCs/>
          <w:sz w:val="24"/>
          <w:szCs w:val="24"/>
        </w:rPr>
        <w:t>goto</w:t>
      </w:r>
      <w:proofErr w:type="spellEnd"/>
      <w:r w:rsidRPr="00AB4096">
        <w:rPr>
          <w:rFonts w:asciiTheme="minorHAnsi" w:hAnsiTheme="minorHAnsi" w:cs="Arial"/>
          <w:sz w:val="24"/>
          <w:szCs w:val="24"/>
        </w:rPr>
        <w:t>`;</w:t>
      </w: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w:t>
      </w:r>
      <w:proofErr w:type="spellStart"/>
      <w:r w:rsidRPr="00AB4096">
        <w:rPr>
          <w:rFonts w:asciiTheme="minorHAnsi" w:hAnsiTheme="minorHAnsi" w:cs="Arial"/>
          <w:sz w:val="24"/>
          <w:szCs w:val="24"/>
        </w:rPr>
        <w:t>PhpMyAdmin</w:t>
      </w:r>
      <w:proofErr w:type="spellEnd"/>
      <w:r w:rsidRPr="00AB4096">
        <w:rPr>
          <w:rFonts w:asciiTheme="minorHAnsi" w:hAnsiTheme="minorHAnsi" w:cs="Arial"/>
          <w:sz w:val="24"/>
          <w:szCs w:val="24"/>
        </w:rPr>
        <w:t xml:space="preserve">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AB4096" w:rsidRDefault="009B6CC8" w:rsidP="00E87120">
      <w:pPr>
        <w:pStyle w:val="Heading2"/>
        <w:rPr>
          <w:rFonts w:asciiTheme="minorHAnsi" w:hAnsiTheme="minorHAnsi"/>
        </w:rPr>
      </w:pPr>
      <w:bookmarkStart w:id="119" w:name="_Toc365641679"/>
      <w:bookmarkStart w:id="120" w:name="_Toc365881354"/>
      <w:bookmarkStart w:id="121" w:name="_Toc366227734"/>
      <w:r w:rsidRPr="00AB4096">
        <w:rPr>
          <w:rFonts w:asciiTheme="minorHAnsi" w:hAnsiTheme="minorHAnsi"/>
        </w:rPr>
        <w:lastRenderedPageBreak/>
        <w:t>Configure the devices</w:t>
      </w:r>
      <w:r w:rsidR="003F36F1" w:rsidRPr="00AB4096">
        <w:rPr>
          <w:rFonts w:asciiTheme="minorHAnsi" w:hAnsiTheme="minorHAnsi"/>
        </w:rPr>
        <w:t xml:space="preserve"> </w:t>
      </w:r>
      <w:r w:rsidR="008864A1">
        <w:rPr>
          <w:rFonts w:asciiTheme="minorHAnsi" w:hAnsiTheme="minorHAnsi"/>
        </w:rPr>
        <w:t>(</w:t>
      </w:r>
      <w:proofErr w:type="spellStart"/>
      <w:r w:rsidR="008864A1">
        <w:rPr>
          <w:rFonts w:asciiTheme="minorHAnsi" w:hAnsiTheme="minorHAnsi"/>
        </w:rPr>
        <w:t>T</w:t>
      </w:r>
      <w:r w:rsidRPr="00AB4096">
        <w:rPr>
          <w:rFonts w:asciiTheme="minorHAnsi" w:hAnsiTheme="minorHAnsi"/>
        </w:rPr>
        <w:t>est</w:t>
      </w:r>
      <w:r w:rsidR="008864A1">
        <w:rPr>
          <w:rFonts w:asciiTheme="minorHAnsi" w:hAnsiTheme="minorHAnsi"/>
        </w:rPr>
        <w:t>B</w:t>
      </w:r>
      <w:r w:rsidRPr="00AB4096">
        <w:rPr>
          <w:rFonts w:asciiTheme="minorHAnsi" w:hAnsiTheme="minorHAnsi"/>
        </w:rPr>
        <w:t>ed</w:t>
      </w:r>
      <w:proofErr w:type="spellEnd"/>
      <w:r w:rsidRPr="00AB4096">
        <w:rPr>
          <w:rFonts w:asciiTheme="minorHAnsi" w:hAnsiTheme="minorHAnsi"/>
        </w:rPr>
        <w:t>)</w:t>
      </w:r>
      <w:bookmarkEnd w:id="119"/>
      <w:bookmarkEnd w:id="120"/>
      <w:bookmarkEnd w:id="121"/>
    </w:p>
    <w:p w:rsidR="009B6CC8" w:rsidRPr="00AB4096" w:rsidRDefault="009B6CC8" w:rsidP="009B6CC8">
      <w:pPr>
        <w:rPr>
          <w:rFonts w:asciiTheme="minorHAnsi" w:hAnsiTheme="minorHAnsi" w:cs="Arial"/>
          <w:sz w:val="24"/>
          <w:szCs w:val="24"/>
        </w:rPr>
      </w:pPr>
    </w:p>
    <w:p w:rsidR="009B6CC8" w:rsidRPr="00AB4096" w:rsidRDefault="00980391" w:rsidP="009B6CC8">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B0A01C3" wp14:editId="39F25EE5">
            <wp:extent cx="6643370" cy="1961515"/>
            <wp:effectExtent l="0" t="0" r="508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43370" cy="19615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Resource Allocator server is used to view and edit the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w:t>
      </w:r>
      <w:proofErr w:type="spellStart"/>
      <w:r w:rsidRPr="00AB4096">
        <w:rPr>
          <w:rFonts w:asciiTheme="minorHAnsi" w:eastAsia="Andale Sans UI" w:hAnsiTheme="minorHAnsi" w:cs="Arial"/>
          <w:b/>
          <w:bCs/>
          <w:color w:val="800000"/>
          <w:kern w:val="1"/>
          <w:sz w:val="24"/>
          <w:szCs w:val="24"/>
          <w:lang w:val="en-US"/>
        </w:rPr>
        <w:t>testbed</w:t>
      </w:r>
      <w:proofErr w:type="spellEnd"/>
      <w:r w:rsidRPr="00AB4096">
        <w:rPr>
          <w:rFonts w:asciiTheme="minorHAnsi" w:eastAsia="Andale Sans UI" w:hAnsiTheme="minorHAnsi" w:cs="Arial"/>
          <w:b/>
          <w:bCs/>
          <w:color w:val="800000"/>
          <w:kern w:val="1"/>
          <w:sz w:val="24"/>
          <w:szCs w:val="24"/>
          <w:lang w:val="en-US"/>
        </w:rPr>
        <w:t xml:space="preserve">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This is important, because each resource can be accessed using its ID, or its full path (just like a </w:t>
      </w:r>
      <w:proofErr w:type="gramStart"/>
      <w:r w:rsidRPr="00AB4096">
        <w:rPr>
          <w:rFonts w:asciiTheme="minorHAnsi" w:eastAsia="Andale Sans UI" w:hAnsiTheme="minorHAnsi" w:cs="Arial"/>
          <w:kern w:val="1"/>
          <w:sz w:val="24"/>
          <w:szCs w:val="24"/>
          <w:lang w:val="en-US"/>
        </w:rPr>
        <w:t>Unix</w:t>
      </w:r>
      <w:proofErr w:type="gramEnd"/>
      <w:r w:rsidRPr="00AB4096">
        <w:rPr>
          <w:rFonts w:asciiTheme="minorHAnsi" w:eastAsia="Andale Sans UI" w:hAnsiTheme="minorHAnsi" w:cs="Arial"/>
          <w:kern w:val="1"/>
          <w:sz w:val="24"/>
          <w:szCs w:val="24"/>
          <w:lang w:val="en-US"/>
        </w:rPr>
        <w:t xml:space="preserve">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getResource</w:t>
      </w:r>
      <w:proofErr w:type="spellEnd"/>
      <w:r w:rsidRPr="00AB4096">
        <w:rPr>
          <w:rFonts w:asciiTheme="minorHAnsi" w:eastAsia="Courier New" w:hAnsiTheme="minorHAnsi" w:cs="Arial"/>
          <w:kern w:val="1"/>
          <w:sz w:val="24"/>
          <w:szCs w:val="24"/>
          <w:lang w:val="en-US"/>
        </w:rPr>
        <w:t>( ID or full path ) - returns a dictionary containing all the node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kern w:val="1"/>
          <w:sz w:val="24"/>
          <w:szCs w:val="24"/>
          <w:lang w:val="en-US"/>
        </w:rPr>
      </w:pPr>
      <w:proofErr w:type="spell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AB4096">
        <w:rPr>
          <w:rFonts w:asciiTheme="minorHAnsi" w:eastAsia="Courier New" w:hAnsiTheme="minorHAnsi" w:cs="Arial"/>
          <w:kern w:val="1"/>
          <w:sz w:val="24"/>
          <w:szCs w:val="24"/>
          <w:lang w:val="en-US"/>
        </w:rPr>
        <w:t>True</w:t>
      </w:r>
      <w:proofErr w:type="gramEnd"/>
      <w:r w:rsidRPr="00AB4096">
        <w:rPr>
          <w:rFonts w:asciiTheme="minorHAnsi" w:eastAsia="Courier New"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proofErr w:type="spellStart"/>
      <w:proofErr w:type="gram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'module1', '/tb1/device2', '{"ip":"10.0.0.1", "port":"80"}') ;</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renameResource</w:t>
      </w:r>
      <w:proofErr w:type="spellEnd"/>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deleteResource</w:t>
      </w:r>
      <w:proofErr w:type="spellEnd"/>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434065">
      <w:pPr>
        <w:widowControl w:val="0"/>
        <w:numPr>
          <w:ilvl w:val="0"/>
          <w:numId w:val="30"/>
        </w:numPr>
        <w:suppressAutoHyphens/>
        <w:spacing w:line="276" w:lineRule="auto"/>
        <w:rPr>
          <w:rFonts w:asciiTheme="minorHAnsi" w:eastAsia="Andale Sans UI" w:hAnsiTheme="minorHAnsi" w:cs="Arial"/>
          <w:color w:val="808080" w:themeColor="background1" w:themeShade="80"/>
          <w:kern w:val="1"/>
          <w:sz w:val="24"/>
          <w:szCs w:val="24"/>
          <w:lang w:val="en-US"/>
        </w:rPr>
      </w:pPr>
      <w:proofErr w:type="spellStart"/>
      <w:proofErr w:type="gramStart"/>
      <w:r w:rsidRPr="00AB4096">
        <w:rPr>
          <w:rFonts w:asciiTheme="minorHAnsi" w:eastAsia="Courier New" w:hAnsiTheme="minorHAnsi" w:cs="Arial"/>
          <w:b/>
          <w:bCs/>
          <w:color w:val="808080" w:themeColor="background1" w:themeShade="80"/>
          <w:kern w:val="1"/>
          <w:sz w:val="24"/>
          <w:szCs w:val="24"/>
          <w:lang w:val="en-US"/>
        </w:rPr>
        <w:t>getResourceStatus</w:t>
      </w:r>
      <w:proofErr w:type="spellEnd"/>
      <w:r w:rsidRPr="00AB4096">
        <w:rPr>
          <w:rFonts w:asciiTheme="minorHAnsi" w:eastAsia="Courier New" w:hAnsiTheme="minorHAnsi" w:cs="Arial"/>
          <w:color w:val="808080" w:themeColor="background1" w:themeShade="80"/>
          <w:kern w:val="1"/>
          <w:sz w:val="24"/>
          <w:szCs w:val="24"/>
          <w:lang w:val="en-US"/>
        </w:rPr>
        <w:t>(</w:t>
      </w:r>
      <w:proofErr w:type="gramEnd"/>
      <w:r w:rsidRPr="00AB4096">
        <w:rPr>
          <w:rFonts w:asciiTheme="minorHAnsi" w:eastAsia="Courier New" w:hAnsiTheme="minorHAnsi" w:cs="Arial"/>
          <w:color w:val="808080" w:themeColor="background1" w:themeShade="80"/>
          <w:kern w:val="1"/>
          <w:sz w:val="24"/>
          <w:szCs w:val="24"/>
          <w:lang w:val="en-US"/>
        </w:rPr>
        <w:t xml:space="preserve"> ID or full path ) - obsolete.</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t>Examples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w:t>
      </w:r>
      <w:proofErr w:type="spellStart"/>
      <w:r w:rsidRPr="00AB4096">
        <w:rPr>
          <w:rFonts w:asciiTheme="minorHAnsi" w:eastAsia="Andale Sans UI" w:hAnsiTheme="minorHAnsi" w:cs="Arial"/>
          <w:kern w:val="1"/>
          <w:sz w:val="24"/>
          <w:szCs w:val="24"/>
          <w:lang w:val="en-US"/>
        </w:rPr>
        <w:t>testbeds</w:t>
      </w:r>
      <w:proofErr w:type="spellEnd"/>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module 2 from device 1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3,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'/tb3/dev1/mod2').</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1,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'/tb1').</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2, you can use: </w:t>
      </w:r>
      <w:proofErr w:type="spellStart"/>
      <w:proofErr w:type="gramStart"/>
      <w:r w:rsidRPr="00AB4096">
        <w:rPr>
          <w:rFonts w:asciiTheme="minorHAnsi" w:eastAsia="Andale Sans UI" w:hAnsiTheme="minorHAnsi" w:cs="Arial"/>
          <w:b/>
          <w:bCs/>
          <w:color w:val="000000"/>
          <w:kern w:val="1"/>
          <w:sz w:val="24"/>
          <w:szCs w:val="24"/>
          <w:lang w:val="en-US"/>
        </w:rPr>
        <w:t>renResource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 xml:space="preserve">'/tb2/dev2', 'dev_x2'). Note that the new </w:t>
      </w:r>
      <w:r w:rsidRPr="00AB4096">
        <w:rPr>
          <w:rFonts w:asciiTheme="minorHAnsi" w:eastAsia="Andale Sans UI" w:hAnsiTheme="minorHAnsi" w:cs="Arial"/>
          <w:color w:val="000000"/>
          <w:kern w:val="1"/>
          <w:sz w:val="24"/>
          <w:szCs w:val="24"/>
          <w:lang w:val="en-US"/>
        </w:rPr>
        <w:lastRenderedPageBreak/>
        <w:t>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AB4096" w:rsidRDefault="00434065" w:rsidP="00434065">
      <w:pPr>
        <w:pStyle w:val="Heading2"/>
        <w:rPr>
          <w:rFonts w:asciiTheme="minorHAnsi" w:hAnsiTheme="minorHAnsi"/>
        </w:rPr>
      </w:pPr>
      <w:bookmarkStart w:id="122" w:name="_Toc365641680"/>
      <w:bookmarkStart w:id="123" w:name="_Toc365881355"/>
      <w:bookmarkStart w:id="124" w:name="_Toc366227735"/>
      <w:r w:rsidRPr="00AB4096">
        <w:rPr>
          <w:rFonts w:asciiTheme="minorHAnsi" w:hAnsiTheme="minorHAnsi"/>
        </w:rPr>
        <w:lastRenderedPageBreak/>
        <w:t>Configure the SUTs</w:t>
      </w:r>
      <w:bookmarkEnd w:id="122"/>
      <w:bookmarkEnd w:id="123"/>
      <w:bookmarkEnd w:id="124"/>
    </w:p>
    <w:p w:rsidR="00434065" w:rsidRPr="00AB4096" w:rsidRDefault="00434065" w:rsidP="009B6CC8">
      <w:pPr>
        <w:rPr>
          <w:rFonts w:asciiTheme="minorHAnsi" w:hAnsiTheme="minorHAnsi"/>
        </w:rPr>
      </w:pPr>
    </w:p>
    <w:p w:rsidR="00434065" w:rsidRPr="00AB4096" w:rsidRDefault="00980391" w:rsidP="00434065">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22F54DB" wp14:editId="0CD70AFC">
            <wp:extent cx="6643370" cy="2383790"/>
            <wp:effectExtent l="0" t="0" r="50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3370" cy="2383790"/>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SUTs (systems under test). A SUT is a collection of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linked together in a system that will be tested as a whole.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b/>
          <w:bCs/>
          <w:color w:val="800000"/>
          <w:sz w:val="24"/>
          <w:szCs w:val="24"/>
        </w:rPr>
        <w:t xml:space="preserve">The SUT is </w:t>
      </w:r>
      <w:r w:rsidRPr="00AB4096">
        <w:rPr>
          <w:rFonts w:asciiTheme="minorHAnsi" w:hAnsiTheme="minorHAnsi" w:cs="Arial"/>
          <w:b/>
          <w:bCs/>
          <w:color w:val="800000"/>
          <w:sz w:val="24"/>
          <w:szCs w:val="24"/>
          <w:u w:val="single"/>
        </w:rPr>
        <w:t>global</w:t>
      </w:r>
      <w:r w:rsidRPr="00AB4096">
        <w:rPr>
          <w:rFonts w:asciiTheme="minorHAnsi" w:hAnsiTheme="minorHAnsi" w:cs="Arial"/>
          <w:b/>
          <w:bCs/>
          <w:color w:val="800000"/>
          <w:sz w:val="24"/>
          <w:szCs w:val="24"/>
        </w:rPr>
        <w:t xml:space="preserve"> for all users</w:t>
      </w:r>
      <w:r w:rsidRPr="00AB4096">
        <w:rPr>
          <w:rFonts w:asciiTheme="minorHAnsi" w:hAnsiTheme="minorHAnsi" w:cs="Arial"/>
          <w:sz w:val="24"/>
          <w:szCs w:val="24"/>
        </w:rPr>
        <w:t>.</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In order to create a SUT, press on `Add SUT` button in the applet. You will be asked to type a name and select an execution process for the SUT. The name MUST be unique; you cannot have more SUTs with the same name.</w:t>
      </w:r>
      <w:r w:rsidR="00980391">
        <w:rPr>
          <w:rFonts w:asciiTheme="minorHAnsi" w:hAnsiTheme="minorHAnsi" w:cs="Arial"/>
          <w:sz w:val="24"/>
          <w:szCs w:val="24"/>
        </w:rPr>
        <w:t xml:space="preserve"> Every SUT must be associated with an execution engine when the GUI request</w:t>
      </w:r>
      <w:r w:rsidR="00C813B8">
        <w:rPr>
          <w:rFonts w:asciiTheme="minorHAnsi" w:hAnsiTheme="minorHAnsi" w:cs="Arial"/>
          <w:sz w:val="24"/>
          <w:szCs w:val="24"/>
        </w:rPr>
        <w:t>s</w:t>
      </w:r>
      <w:r w:rsidR="00980391">
        <w:rPr>
          <w:rFonts w:asciiTheme="minorHAnsi" w:hAnsiTheme="minorHAnsi" w:cs="Arial"/>
          <w:sz w:val="24"/>
          <w:szCs w:val="24"/>
        </w:rPr>
        <w:t xml:space="preserve"> it.</w:t>
      </w: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 xml:space="preserve">After the SUT is create, to add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drag &amp; drop resources from the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tree in the right.</w:t>
      </w: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You can rename a SUT by selecting it and using the `Modify SUT` button and you can delete it with `Remove`.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sz w:val="24"/>
          <w:szCs w:val="24"/>
        </w:rPr>
        <w:t>( ID or full path ) - returns a dictionary containing all the SUT properties;</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 When you use the </w:t>
      </w:r>
      <w:proofErr w:type="spell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 xml:space="preserve"> function, for example </w:t>
      </w:r>
      <w:proofErr w:type="spellStart"/>
      <w:proofErr w:type="gram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'SUT1'), you will receive a hash-map like this:</w:t>
      </w:r>
    </w:p>
    <w:p w:rsidR="00434065" w:rsidRPr="00AB4096" w:rsidRDefault="00434065" w:rsidP="00434065">
      <w:pPr>
        <w:spacing w:line="276" w:lineRule="auto"/>
        <w:rPr>
          <w:rStyle w:val="Teletype"/>
          <w:rFonts w:asciiTheme="minorHAnsi" w:hAnsiTheme="minorHAnsi" w:cs="Arial"/>
          <w:bCs/>
          <w:sz w:val="24"/>
          <w:szCs w:val="24"/>
        </w:rPr>
      </w:pPr>
      <w:r w:rsidRPr="00AB4096">
        <w:rPr>
          <w:rStyle w:val="Teletype"/>
          <w:rFonts w:asciiTheme="minorHAnsi" w:hAnsiTheme="minorHAnsi" w:cs="Arial"/>
          <w:bCs/>
          <w:sz w:val="24"/>
          <w:szCs w:val="24"/>
        </w:rPr>
        <w:t>{'path':'SUT1', 'meta':{'</w:t>
      </w:r>
      <w:proofErr w:type="spellStart"/>
      <w:r w:rsidRPr="00AB4096">
        <w:rPr>
          <w:rStyle w:val="Teletype"/>
          <w:rFonts w:asciiTheme="minorHAnsi" w:hAnsiTheme="minorHAnsi" w:cs="Arial"/>
          <w:bCs/>
          <w:sz w:val="24"/>
          <w:szCs w:val="24"/>
        </w:rPr>
        <w:t>epnames</w:t>
      </w:r>
      <w:proofErr w:type="spellEnd"/>
      <w:r w:rsidRPr="00AB4096">
        <w:rPr>
          <w:rStyle w:val="Teletype"/>
          <w:rFonts w:asciiTheme="minorHAnsi" w:hAnsiTheme="minorHAnsi" w:cs="Arial"/>
          <w:bCs/>
          <w:sz w:val="24"/>
          <w:szCs w:val="24"/>
        </w:rPr>
        <w:t>': 'EP-1001'}, 'id':'a322908eab', 'children'</w:t>
      </w:r>
      <w:proofErr w:type="gramStart"/>
      <w:r w:rsidRPr="00AB4096">
        <w:rPr>
          <w:rStyle w:val="Teletype"/>
          <w:rFonts w:asciiTheme="minorHAnsi" w:hAnsiTheme="minorHAnsi" w:cs="Arial"/>
          <w:bCs/>
          <w:sz w:val="24"/>
          <w:szCs w:val="24"/>
        </w:rPr>
        <w:t>:[</w:t>
      </w:r>
      <w:proofErr w:type="gramEnd"/>
      <w:r w:rsidRPr="00AB4096">
        <w:rPr>
          <w:rStyle w:val="Teletype"/>
          <w:rFonts w:asciiTheme="minorHAnsi" w:hAnsiTheme="minorHAnsi" w:cs="Arial"/>
          <w:bCs/>
          <w:sz w:val="24"/>
          <w:szCs w:val="24"/>
        </w:rPr>
        <w:t>'5cae3abaef', 'c76db917e6']}</w:t>
      </w:r>
    </w:p>
    <w:p w:rsidR="00434065" w:rsidRPr="00AB4096" w:rsidRDefault="00434065" w:rsidP="00434065">
      <w:pPr>
        <w:spacing w:line="276" w:lineRule="auto"/>
        <w:rPr>
          <w:rStyle w:val="Teletype"/>
          <w:rFonts w:asciiTheme="minorHAnsi" w:hAnsiTheme="minorHAnsi" w:cs="Arial"/>
          <w:bCs/>
          <w:sz w:val="24"/>
          <w:szCs w:val="24"/>
        </w:rPr>
      </w:pPr>
      <w:r w:rsidRPr="00AB4096">
        <w:rPr>
          <w:rFonts w:asciiTheme="minorHAnsi" w:hAnsiTheme="minorHAnsi" w:cs="Arial"/>
          <w:color w:val="000000"/>
          <w:sz w:val="24"/>
          <w:szCs w:val="24"/>
        </w:rPr>
        <w:t xml:space="preserve">Each child </w:t>
      </w:r>
      <w:r w:rsidR="003329F7">
        <w:rPr>
          <w:rFonts w:asciiTheme="minorHAnsi" w:hAnsiTheme="minorHAnsi" w:cs="Arial"/>
          <w:color w:val="000000"/>
          <w:sz w:val="24"/>
          <w:szCs w:val="24"/>
        </w:rPr>
        <w:t xml:space="preserve">contains a property called "_id" that is the ID of a </w:t>
      </w:r>
      <w:proofErr w:type="spellStart"/>
      <w:r w:rsidR="003329F7">
        <w:rPr>
          <w:rFonts w:asciiTheme="minorHAnsi" w:hAnsiTheme="minorHAnsi" w:cs="Arial"/>
          <w:color w:val="000000"/>
          <w:sz w:val="24"/>
          <w:szCs w:val="24"/>
        </w:rPr>
        <w:t>testbed</w:t>
      </w:r>
      <w:proofErr w:type="spellEnd"/>
      <w:r w:rsidR="003329F7">
        <w:rPr>
          <w:rFonts w:asciiTheme="minorHAnsi" w:hAnsiTheme="minorHAnsi" w:cs="Arial"/>
          <w:color w:val="000000"/>
          <w:sz w:val="24"/>
          <w:szCs w:val="24"/>
        </w:rPr>
        <w:t xml:space="preserve"> or device.</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sz w:val="24"/>
          <w:szCs w:val="24"/>
        </w:rPr>
      </w:pPr>
      <w:proofErr w:type="spell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xml:space="preserve">- This function is used to CREATE and MODIFY SUTs. If the SUT did not exist before, the ID of the new SUT is returned. If the SUT is updated, the function returns </w:t>
      </w:r>
      <w:proofErr w:type="gramStart"/>
      <w:r w:rsidRPr="00AB4096">
        <w:rPr>
          <w:rStyle w:val="Teletype"/>
          <w:rFonts w:asciiTheme="minorHAnsi" w:hAnsiTheme="minorHAnsi" w:cs="Arial"/>
          <w:sz w:val="24"/>
          <w:szCs w:val="24"/>
        </w:rPr>
        <w:t>True</w:t>
      </w:r>
      <w:proofErr w:type="gramEnd"/>
      <w:r w:rsidRPr="00AB4096">
        <w:rPr>
          <w:rStyle w:val="Teletype"/>
          <w:rFonts w:asciiTheme="minorHAnsi" w:hAnsiTheme="minorHAnsi" w:cs="Arial"/>
          <w:sz w:val="24"/>
          <w:szCs w:val="24"/>
        </w:rPr>
        <w:t>.</w:t>
      </w:r>
    </w:p>
    <w:p w:rsidR="00434065" w:rsidRPr="00AB4096" w:rsidRDefault="00434065" w:rsidP="00434065">
      <w:pPr>
        <w:spacing w:line="276" w:lineRule="auto"/>
        <w:rPr>
          <w:rStyle w:val="Teletype"/>
          <w:rFonts w:asciiTheme="minorHAnsi" w:hAnsiTheme="minorHAnsi" w:cs="Arial"/>
          <w:b/>
          <w:bCs/>
          <w:sz w:val="24"/>
          <w:szCs w:val="24"/>
        </w:rPr>
      </w:pPr>
      <w:r w:rsidRPr="00AB4096">
        <w:rPr>
          <w:rStyle w:val="Teletype"/>
          <w:rFonts w:asciiTheme="minorHAnsi" w:hAnsiTheme="minorHAnsi" w:cs="Arial"/>
          <w:sz w:val="24"/>
          <w:szCs w:val="24"/>
        </w:rPr>
        <w:t xml:space="preserve">Example: </w:t>
      </w:r>
      <w:proofErr w:type="spellStart"/>
      <w:proofErr w:type="gram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'SUT11', '/', '{"epnames":"EP-1001;EP-1002"}') ;</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renameSut</w:t>
      </w:r>
      <w:proofErr w:type="spellEnd"/>
      <w:r w:rsidRPr="00AB4096">
        <w:rPr>
          <w:rStyle w:val="Teletype"/>
          <w:rFonts w:asciiTheme="minorHAnsi" w:hAnsiTheme="minorHAnsi" w:cs="Arial"/>
          <w:sz w:val="24"/>
          <w:szCs w:val="24"/>
        </w:rPr>
        <w:t>( ID or full path,  new name ) - renames SUTs or their properties;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proofErr w:type="gramStart"/>
      <w:r w:rsidRPr="00AB4096">
        <w:rPr>
          <w:rStyle w:val="Teletype"/>
          <w:rFonts w:asciiTheme="minorHAnsi" w:hAnsiTheme="minorHAnsi" w:cs="Arial"/>
          <w:bCs/>
          <w:sz w:val="24"/>
          <w:szCs w:val="24"/>
        </w:rPr>
        <w:t>deleteSut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 ) - deletes SUTs or their properties.</w:t>
      </w:r>
    </w:p>
    <w:p w:rsidR="00434065" w:rsidRPr="00AB4096" w:rsidRDefault="00434065" w:rsidP="00434065">
      <w:pPr>
        <w:jc w:val="both"/>
        <w:rPr>
          <w:rFonts w:asciiTheme="minorHAnsi" w:hAnsiTheme="minorHAnsi" w:cs="Arial"/>
          <w:color w:val="000000"/>
          <w:sz w:val="24"/>
          <w:szCs w:val="24"/>
        </w:rPr>
      </w:pPr>
    </w:p>
    <w:p w:rsidR="00434065" w:rsidRPr="00AB4096" w:rsidRDefault="00434065" w:rsidP="00434065">
      <w:pPr>
        <w:rPr>
          <w:rFonts w:asciiTheme="minorHAnsi" w:hAnsiTheme="minorHAnsi" w:cs="Arial"/>
          <w:sz w:val="24"/>
          <w:szCs w:val="24"/>
        </w:rPr>
      </w:pPr>
      <w:r w:rsidRPr="00AB4096">
        <w:rPr>
          <w:rFonts w:asciiTheme="minorHAnsi" w:hAnsiTheme="minorHAnsi" w:cs="Arial"/>
          <w:iCs/>
          <w:color w:val="000000"/>
          <w:sz w:val="24"/>
          <w:szCs w:val="24"/>
        </w:rPr>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BC73F5" w:rsidRDefault="00BC73F5" w:rsidP="00E87120">
      <w:pPr>
        <w:pStyle w:val="Heading2"/>
        <w:rPr>
          <w:rFonts w:asciiTheme="minorHAnsi" w:hAnsiTheme="minorHAnsi"/>
        </w:rPr>
      </w:pPr>
      <w:bookmarkStart w:id="125" w:name="_Toc365641681"/>
      <w:bookmarkStart w:id="126" w:name="_Toc365881356"/>
      <w:bookmarkStart w:id="127" w:name="_Toc366227736"/>
      <w:r>
        <w:rPr>
          <w:rFonts w:asciiTheme="minorHAnsi" w:hAnsiTheme="minorHAnsi"/>
        </w:rPr>
        <w:lastRenderedPageBreak/>
        <w:t>Define Test Configurations</w:t>
      </w:r>
      <w:bookmarkEnd w:id="127"/>
    </w:p>
    <w:p w:rsidR="00EF6C38" w:rsidRDefault="00EF6C38" w:rsidP="00EF6C38"/>
    <w:p w:rsidR="00EF6C38" w:rsidRPr="00EF6C38" w:rsidRDefault="001E3883" w:rsidP="00EF6C38">
      <w:r>
        <w:rPr>
          <w:noProof/>
          <w:lang w:val="en-US"/>
        </w:rPr>
        <w:drawing>
          <wp:inline distT="0" distB="0" distL="0" distR="0" wp14:anchorId="022B6F0B" wp14:editId="574FA1AE">
            <wp:extent cx="6638925" cy="297180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38925" cy="2971800"/>
                    </a:xfrm>
                    <a:prstGeom prst="rect">
                      <a:avLst/>
                    </a:prstGeom>
                    <a:noFill/>
                    <a:ln>
                      <a:noFill/>
                    </a:ln>
                  </pic:spPr>
                </pic:pic>
              </a:graphicData>
            </a:graphic>
          </wp:inline>
        </w:drawing>
      </w:r>
    </w:p>
    <w:p w:rsidR="00A1002A" w:rsidRDefault="00A1002A" w:rsidP="00A1002A">
      <w:pPr>
        <w:spacing w:line="276" w:lineRule="auto"/>
        <w:jc w:val="both"/>
        <w:rPr>
          <w:rFonts w:asciiTheme="minorHAnsi" w:hAnsiTheme="minorHAnsi" w:cs="Arial"/>
          <w:sz w:val="24"/>
          <w:szCs w:val="24"/>
        </w:rPr>
      </w:pPr>
    </w:p>
    <w:p w:rsidR="00A1002A" w:rsidRDefault="00A1002A" w:rsidP="00A1002A">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w:t>
      </w:r>
      <w:r>
        <w:rPr>
          <w:rFonts w:asciiTheme="minorHAnsi" w:hAnsiTheme="minorHAnsi" w:cs="Arial"/>
          <w:sz w:val="24"/>
          <w:szCs w:val="24"/>
        </w:rPr>
        <w:t>test configurations that can be used in test cases</w:t>
      </w:r>
      <w:r w:rsidRPr="00AB4096">
        <w:rPr>
          <w:rFonts w:asciiTheme="minorHAnsi" w:hAnsiTheme="minorHAnsi" w:cs="Arial"/>
          <w:sz w:val="24"/>
          <w:szCs w:val="24"/>
        </w:rPr>
        <w:t xml:space="preserve">. </w:t>
      </w:r>
      <w:r>
        <w:rPr>
          <w:rFonts w:asciiTheme="minorHAnsi" w:hAnsiTheme="minorHAnsi" w:cs="Arial"/>
          <w:sz w:val="24"/>
          <w:szCs w:val="24"/>
        </w:rPr>
        <w:t xml:space="preserve"> A test configuration is a collection of features and operational parameters that can be applied on the SUTs.</w:t>
      </w:r>
    </w:p>
    <w:p w:rsidR="00A1002A" w:rsidRPr="00AB4096" w:rsidRDefault="00A1002A" w:rsidP="00A1002A">
      <w:pPr>
        <w:spacing w:line="276" w:lineRule="auto"/>
        <w:jc w:val="both"/>
        <w:rPr>
          <w:rFonts w:asciiTheme="minorHAnsi" w:hAnsiTheme="minorHAnsi" w:cs="Arial"/>
          <w:sz w:val="24"/>
          <w:szCs w:val="24"/>
        </w:rPr>
      </w:pPr>
    </w:p>
    <w:p w:rsidR="00A1002A" w:rsidRPr="00AB4096" w:rsidRDefault="00A1002A" w:rsidP="00A1002A">
      <w:pPr>
        <w:spacing w:line="276" w:lineRule="auto"/>
        <w:jc w:val="both"/>
        <w:rPr>
          <w:rFonts w:asciiTheme="minorHAnsi" w:hAnsiTheme="minorHAnsi" w:cs="Arial"/>
          <w:sz w:val="24"/>
          <w:szCs w:val="24"/>
        </w:rPr>
      </w:pPr>
      <w:r>
        <w:rPr>
          <w:rFonts w:asciiTheme="minorHAnsi" w:hAnsiTheme="minorHAnsi" w:cs="Arial"/>
          <w:b/>
          <w:bCs/>
          <w:color w:val="800000"/>
          <w:sz w:val="24"/>
          <w:szCs w:val="24"/>
        </w:rPr>
        <w:t>Every configuration is saved in a separate file and stored in the directory defined in Configuration-&gt;Paths-&gt;Test Configuration Path</w:t>
      </w:r>
      <w:r w:rsidR="00AB3B67">
        <w:rPr>
          <w:rFonts w:asciiTheme="minorHAnsi" w:hAnsiTheme="minorHAnsi" w:cs="Arial"/>
          <w:b/>
          <w:bCs/>
          <w:color w:val="800000"/>
          <w:sz w:val="24"/>
          <w:szCs w:val="24"/>
        </w:rPr>
        <w:t>.</w:t>
      </w:r>
    </w:p>
    <w:p w:rsidR="00A1002A" w:rsidRDefault="00A1002A" w:rsidP="00A1002A">
      <w:pPr>
        <w:spacing w:line="276" w:lineRule="auto"/>
        <w:rPr>
          <w:rFonts w:asciiTheme="minorHAnsi" w:hAnsiTheme="minorHAnsi" w:cs="Arial"/>
          <w:sz w:val="24"/>
          <w:szCs w:val="24"/>
        </w:rPr>
      </w:pPr>
    </w:p>
    <w:p w:rsidR="00AB3B67" w:rsidRDefault="00AB3B67" w:rsidP="00A1002A">
      <w:pPr>
        <w:spacing w:line="276" w:lineRule="auto"/>
        <w:rPr>
          <w:rFonts w:asciiTheme="minorHAnsi" w:hAnsiTheme="minorHAnsi" w:cs="Arial"/>
          <w:sz w:val="24"/>
          <w:szCs w:val="24"/>
        </w:rPr>
      </w:pPr>
      <w:r>
        <w:rPr>
          <w:rFonts w:asciiTheme="minorHAnsi" w:hAnsiTheme="minorHAnsi" w:cs="Arial"/>
          <w:sz w:val="24"/>
          <w:szCs w:val="24"/>
        </w:rPr>
        <w:t>In order to create a new configuration file, press on “New File” in the applet. You will be asked to introduce a name for the configuration file. If needed, you have the possibility to organise the configuration files in a hierarchical structure, by creating new directories. To create a new directory, press on “New Directory” in the applet. You’ll be asked to introduce a name for the new directory.</w:t>
      </w:r>
    </w:p>
    <w:p w:rsidR="00814F79" w:rsidRDefault="00814F79" w:rsidP="00A1002A">
      <w:pPr>
        <w:spacing w:line="276" w:lineRule="auto"/>
        <w:rPr>
          <w:rFonts w:asciiTheme="minorHAnsi" w:hAnsiTheme="minorHAnsi" w:cs="Arial"/>
          <w:sz w:val="24"/>
          <w:szCs w:val="24"/>
        </w:rPr>
      </w:pPr>
    </w:p>
    <w:p w:rsidR="00A64B07" w:rsidRDefault="00A64B07" w:rsidP="00A1002A">
      <w:pPr>
        <w:spacing w:line="276" w:lineRule="auto"/>
        <w:rPr>
          <w:rFonts w:asciiTheme="minorHAnsi" w:hAnsiTheme="minorHAnsi" w:cs="Arial"/>
          <w:sz w:val="24"/>
          <w:szCs w:val="24"/>
        </w:rPr>
      </w:pPr>
      <w:r>
        <w:rPr>
          <w:rFonts w:asciiTheme="minorHAnsi" w:hAnsiTheme="minorHAnsi" w:cs="Arial"/>
          <w:sz w:val="24"/>
          <w:szCs w:val="24"/>
        </w:rPr>
        <w:t xml:space="preserve">In order to define the configuration needed for testing, press on “Add </w:t>
      </w:r>
      <w:proofErr w:type="spellStart"/>
      <w:r>
        <w:rPr>
          <w:rFonts w:asciiTheme="minorHAnsi" w:hAnsiTheme="minorHAnsi" w:cs="Arial"/>
          <w:sz w:val="24"/>
          <w:szCs w:val="24"/>
        </w:rPr>
        <w:t>Config</w:t>
      </w:r>
      <w:proofErr w:type="spellEnd"/>
      <w:r>
        <w:rPr>
          <w:rFonts w:asciiTheme="minorHAnsi" w:hAnsiTheme="minorHAnsi" w:cs="Arial"/>
          <w:sz w:val="24"/>
          <w:szCs w:val="24"/>
        </w:rPr>
        <w:t xml:space="preserve">” in the applet. You will </w:t>
      </w:r>
      <w:r w:rsidR="002D56E3">
        <w:rPr>
          <w:rFonts w:asciiTheme="minorHAnsi" w:hAnsiTheme="minorHAnsi" w:cs="Arial"/>
          <w:sz w:val="24"/>
          <w:szCs w:val="24"/>
        </w:rPr>
        <w:t xml:space="preserve">be </w:t>
      </w:r>
      <w:r>
        <w:rPr>
          <w:rFonts w:asciiTheme="minorHAnsi" w:hAnsiTheme="minorHAnsi" w:cs="Arial"/>
          <w:sz w:val="24"/>
          <w:szCs w:val="24"/>
        </w:rPr>
        <w:t>asked to introduce a name for the new configuration element</w:t>
      </w:r>
      <w:r w:rsidR="00357EB2">
        <w:rPr>
          <w:rFonts w:asciiTheme="minorHAnsi" w:hAnsiTheme="minorHAnsi" w:cs="Arial"/>
          <w:sz w:val="24"/>
          <w:szCs w:val="24"/>
        </w:rPr>
        <w:t>. The name MUST be unique.</w:t>
      </w:r>
      <w:r w:rsidR="002D56E3">
        <w:rPr>
          <w:rFonts w:asciiTheme="minorHAnsi" w:hAnsiTheme="minorHAnsi" w:cs="Arial"/>
          <w:sz w:val="24"/>
          <w:szCs w:val="24"/>
        </w:rPr>
        <w:t xml:space="preserve"> If you want to add a parameter for the configuration element, press on “Add parameter” in the applet. You will be asked to introduce a name for the parameter and its value.</w:t>
      </w:r>
    </w:p>
    <w:p w:rsidR="00F9100D" w:rsidRDefault="00F9100D" w:rsidP="00A1002A">
      <w:pPr>
        <w:spacing w:line="276" w:lineRule="auto"/>
        <w:rPr>
          <w:rFonts w:asciiTheme="minorHAnsi" w:hAnsiTheme="minorHAnsi" w:cs="Arial"/>
          <w:b/>
          <w:sz w:val="24"/>
          <w:szCs w:val="24"/>
        </w:rPr>
      </w:pPr>
    </w:p>
    <w:p w:rsidR="00F9100D" w:rsidRDefault="00F9100D" w:rsidP="00A1002A">
      <w:pPr>
        <w:spacing w:line="276" w:lineRule="auto"/>
        <w:rPr>
          <w:rFonts w:asciiTheme="minorHAnsi" w:hAnsiTheme="minorHAnsi" w:cs="Arial"/>
          <w:b/>
          <w:sz w:val="24"/>
          <w:szCs w:val="24"/>
        </w:rPr>
      </w:pPr>
      <w:r>
        <w:rPr>
          <w:rFonts w:asciiTheme="minorHAnsi" w:hAnsiTheme="minorHAnsi" w:cs="Arial"/>
          <w:b/>
          <w:sz w:val="24"/>
          <w:szCs w:val="24"/>
        </w:rPr>
        <w:t xml:space="preserve">You can rename a configuration element by right clicking on it and using “Rename </w:t>
      </w:r>
      <w:proofErr w:type="spellStart"/>
      <w:r>
        <w:rPr>
          <w:rFonts w:asciiTheme="minorHAnsi" w:hAnsiTheme="minorHAnsi" w:cs="Arial"/>
          <w:b/>
          <w:sz w:val="24"/>
          <w:szCs w:val="24"/>
        </w:rPr>
        <w:t>Config</w:t>
      </w:r>
      <w:proofErr w:type="spellEnd"/>
      <w:r>
        <w:rPr>
          <w:rFonts w:asciiTheme="minorHAnsi" w:hAnsiTheme="minorHAnsi" w:cs="Arial"/>
          <w:b/>
          <w:sz w:val="24"/>
          <w:szCs w:val="24"/>
        </w:rPr>
        <w:t>” option.</w:t>
      </w:r>
    </w:p>
    <w:p w:rsidR="00F9100D" w:rsidRDefault="00F9100D" w:rsidP="00A1002A">
      <w:pPr>
        <w:spacing w:line="276" w:lineRule="auto"/>
        <w:rPr>
          <w:rFonts w:asciiTheme="minorHAnsi" w:hAnsiTheme="minorHAnsi" w:cs="Arial"/>
          <w:b/>
          <w:sz w:val="24"/>
          <w:szCs w:val="24"/>
        </w:rPr>
      </w:pPr>
    </w:p>
    <w:p w:rsidR="00F9100D" w:rsidRDefault="00F9100D" w:rsidP="00A1002A">
      <w:pPr>
        <w:spacing w:line="276" w:lineRule="auto"/>
        <w:rPr>
          <w:rFonts w:asciiTheme="minorHAnsi" w:hAnsiTheme="minorHAnsi" w:cs="Arial"/>
          <w:b/>
          <w:sz w:val="24"/>
          <w:szCs w:val="24"/>
        </w:rPr>
      </w:pPr>
    </w:p>
    <w:p w:rsidR="00F9100D" w:rsidRDefault="00F9100D" w:rsidP="00A1002A">
      <w:pPr>
        <w:spacing w:line="276" w:lineRule="auto"/>
        <w:rPr>
          <w:rFonts w:asciiTheme="minorHAnsi" w:hAnsiTheme="minorHAnsi" w:cs="Arial"/>
          <w:b/>
          <w:sz w:val="24"/>
          <w:szCs w:val="24"/>
        </w:rPr>
      </w:pPr>
    </w:p>
    <w:p w:rsidR="00F9100D" w:rsidRDefault="00F9100D" w:rsidP="00A1002A">
      <w:pPr>
        <w:spacing w:line="276" w:lineRule="auto"/>
        <w:rPr>
          <w:rFonts w:asciiTheme="minorHAnsi" w:hAnsiTheme="minorHAnsi" w:cs="Arial"/>
          <w:b/>
          <w:sz w:val="24"/>
          <w:szCs w:val="24"/>
        </w:rPr>
      </w:pPr>
    </w:p>
    <w:p w:rsidR="00F9100D" w:rsidRPr="00F9100D" w:rsidRDefault="00F9100D" w:rsidP="00A1002A">
      <w:pPr>
        <w:spacing w:line="276" w:lineRule="auto"/>
        <w:rPr>
          <w:rFonts w:asciiTheme="minorHAnsi" w:hAnsiTheme="minorHAnsi" w:cs="Arial"/>
          <w:b/>
          <w:sz w:val="24"/>
          <w:szCs w:val="24"/>
        </w:rPr>
      </w:pPr>
    </w:p>
    <w:p w:rsidR="00E87120" w:rsidRPr="00AB4096" w:rsidRDefault="009B6CC8" w:rsidP="00E87120">
      <w:pPr>
        <w:pStyle w:val="Heading2"/>
        <w:rPr>
          <w:rFonts w:asciiTheme="minorHAnsi" w:hAnsiTheme="minorHAnsi"/>
        </w:rPr>
      </w:pPr>
      <w:bookmarkStart w:id="128" w:name="_Toc366227737"/>
      <w:r w:rsidRPr="00AB4096">
        <w:rPr>
          <w:rFonts w:asciiTheme="minorHAnsi" w:hAnsiTheme="minorHAnsi"/>
        </w:rPr>
        <w:lastRenderedPageBreak/>
        <w:t>Configure the global parameters</w:t>
      </w:r>
      <w:bookmarkEnd w:id="125"/>
      <w:bookmarkEnd w:id="126"/>
      <w:bookmarkEnd w:id="128"/>
    </w:p>
    <w:p w:rsidR="00B64B38" w:rsidRPr="00AB4096" w:rsidRDefault="00B64B38" w:rsidP="00B64B3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9B6CC8" w:rsidRPr="00AB4096" w:rsidRDefault="00BB2CE7" w:rsidP="009B6CC8">
      <w:pPr>
        <w:spacing w:line="276" w:lineRule="auto"/>
        <w:jc w:val="both"/>
        <w:rPr>
          <w:rFonts w:asciiTheme="minorHAnsi" w:hAnsiTheme="minorHAnsi" w:cs="Arial"/>
          <w:b/>
          <w:bCs/>
          <w:color w:val="800000"/>
          <w:sz w:val="24"/>
          <w:szCs w:val="24"/>
        </w:rPr>
      </w:pPr>
      <w:r>
        <w:rPr>
          <w:rFonts w:asciiTheme="minorHAnsi" w:hAnsiTheme="minorHAnsi" w:cs="Arial"/>
          <w:b/>
          <w:bCs/>
          <w:noProof/>
          <w:color w:val="800000"/>
          <w:sz w:val="24"/>
          <w:szCs w:val="24"/>
          <w:lang w:val="en-US"/>
        </w:rPr>
        <w:drawing>
          <wp:inline distT="0" distB="0" distL="0" distR="0">
            <wp:extent cx="6638925" cy="22479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38925" cy="2247900"/>
                    </a:xfrm>
                    <a:prstGeom prst="rect">
                      <a:avLst/>
                    </a:prstGeom>
                    <a:noFill/>
                    <a:ln>
                      <a:noFill/>
                    </a:ln>
                  </pic:spPr>
                </pic:pic>
              </a:graphicData>
            </a:graphic>
          </wp:inline>
        </w:drawing>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proofErr w:type="spellStart"/>
      <w:proofErr w:type="gramStart"/>
      <w:r w:rsidRPr="00AB4096">
        <w:rPr>
          <w:rFonts w:asciiTheme="minorHAnsi" w:hAnsiTheme="minorHAnsi" w:cs="Arial"/>
          <w:b/>
          <w:bCs/>
          <w:color w:val="000000"/>
          <w:sz w:val="24"/>
          <w:szCs w:val="24"/>
        </w:rPr>
        <w:t>getGlobal</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 xml:space="preserve"> name ) and </w:t>
      </w:r>
      <w:proofErr w:type="spellStart"/>
      <w:r w:rsidRPr="00AB4096">
        <w:rPr>
          <w:rFonts w:asciiTheme="minorHAnsi" w:hAnsiTheme="minorHAnsi" w:cs="Arial"/>
          <w:b/>
          <w:bCs/>
          <w:color w:val="000000"/>
          <w:sz w:val="24"/>
          <w:szCs w:val="24"/>
        </w:rPr>
        <w:t>setGlobal</w:t>
      </w:r>
      <w:proofErr w:type="spellEnd"/>
      <w:r w:rsidRPr="00AB4096">
        <w:rPr>
          <w:rFonts w:asciiTheme="minorHAnsi" w:hAnsiTheme="minorHAnsi" w:cs="Arial"/>
          <w:color w:val="000000"/>
          <w:sz w:val="24"/>
          <w:szCs w:val="24"/>
        </w:rPr>
        <w:t>( name, value ). You don’t need to import anything.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function will update, create or delete parameters. If the name exists, it is updated. If it doesn't exist, it is created. If you use </w:t>
      </w:r>
      <w:proofErr w:type="spellStart"/>
      <w:r w:rsidRPr="00AB4096">
        <w:rPr>
          <w:rFonts w:asciiTheme="minorHAnsi" w:hAnsiTheme="minorHAnsi" w:cs="Arial"/>
          <w:b/>
          <w:color w:val="000000"/>
          <w:sz w:val="24"/>
          <w:szCs w:val="24"/>
        </w:rPr>
        <w:t>setGlobal</w:t>
      </w:r>
      <w:proofErr w:type="spellEnd"/>
      <w:r w:rsidRPr="00AB4096">
        <w:rPr>
          <w:rFonts w:asciiTheme="minorHAnsi" w:hAnsiTheme="minorHAnsi" w:cs="Arial"/>
          <w:color w:val="000000"/>
          <w:sz w:val="24"/>
          <w:szCs w:val="24"/>
        </w:rPr>
        <w:t xml:space="preserve"> (name, False), the parameter is deleted.</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changes made by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are temporary and will RESET every time the tests start running.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serializable</w:t>
      </w:r>
      <w:proofErr w:type="spellEnd"/>
      <w:r w:rsidRPr="00AB4096">
        <w:rPr>
          <w:rFonts w:asciiTheme="minorHAnsi" w:hAnsiTheme="minorHAnsi" w:cs="Arial"/>
          <w:color w:val="000000"/>
          <w:sz w:val="24"/>
          <w:szCs w:val="24"/>
        </w:rPr>
        <w:t xml:space="preserve"> parameters saved by the test files are shared between all </w:t>
      </w:r>
      <w:proofErr w:type="spellStart"/>
      <w:r w:rsidRPr="00AB4096">
        <w:rPr>
          <w:rFonts w:asciiTheme="minorHAnsi" w:hAnsiTheme="minorHAnsi" w:cs="Arial"/>
          <w:color w:val="000000"/>
          <w:sz w:val="24"/>
          <w:szCs w:val="24"/>
        </w:rPr>
        <w:t>Eps</w:t>
      </w:r>
      <w:proofErr w:type="spellEnd"/>
      <w:r w:rsidRPr="00AB4096">
        <w:rPr>
          <w:rFonts w:asciiTheme="minorHAnsi" w:hAnsiTheme="minorHAnsi" w:cs="Arial"/>
          <w:color w:val="000000"/>
          <w:sz w:val="24"/>
          <w:szCs w:val="24"/>
        </w:rPr>
        <w:t xml:space="preserve"> from a user ;</w:t>
      </w:r>
    </w:p>
    <w:p w:rsidR="009B6CC8"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the</w:t>
      </w:r>
      <w:proofErr w:type="gramEnd"/>
      <w:r w:rsidRPr="00AB4096">
        <w:rPr>
          <w:rFonts w:asciiTheme="minorHAnsi" w:hAnsiTheme="minorHAnsi" w:cs="Arial"/>
          <w:color w:val="000000"/>
          <w:sz w:val="24"/>
          <w:szCs w:val="24"/>
        </w:rPr>
        <w:t xml:space="preserve"> complex, not </w:t>
      </w:r>
      <w:proofErr w:type="spellStart"/>
      <w:r w:rsidRPr="00AB4096">
        <w:rPr>
          <w:rFonts w:asciiTheme="minorHAnsi" w:hAnsiTheme="minorHAnsi" w:cs="Arial"/>
          <w:color w:val="000000"/>
          <w:sz w:val="24"/>
          <w:szCs w:val="24"/>
        </w:rPr>
        <w:t>serializable</w:t>
      </w:r>
      <w:proofErr w:type="spellEnd"/>
      <w:r w:rsidRPr="00AB4096">
        <w:rPr>
          <w:rFonts w:asciiTheme="minorHAnsi" w:hAnsiTheme="minorHAnsi" w:cs="Arial"/>
          <w:color w:val="000000"/>
          <w:sz w:val="24"/>
          <w:szCs w:val="24"/>
        </w:rPr>
        <w:t xml:space="preserve"> parameters are stored on the EP that is running the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pStyle w:val="Heading2"/>
        <w:rPr>
          <w:rFonts w:asciiTheme="minorHAnsi" w:hAnsiTheme="minorHAnsi"/>
        </w:rPr>
      </w:pPr>
      <w:bookmarkStart w:id="129" w:name="_Toc365641682"/>
      <w:bookmarkStart w:id="130" w:name="_Toc365881357"/>
      <w:bookmarkStart w:id="131" w:name="_Toc366227738"/>
      <w:r w:rsidRPr="00AB4096">
        <w:rPr>
          <w:rFonts w:asciiTheme="minorHAnsi" w:hAnsiTheme="minorHAnsi"/>
        </w:rPr>
        <w:lastRenderedPageBreak/>
        <w:t>Configure ‘panic detect’</w:t>
      </w:r>
      <w:bookmarkEnd w:id="129"/>
      <w:bookmarkEnd w:id="130"/>
      <w:bookmarkEnd w:id="131"/>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BB2CE7"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5115" cy="2289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35115" cy="228981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This is useful to check for core dumps and critical errors; in these extreme cases, it's useless to continue the execution of any test.</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292676" w:rsidRPr="00AB4096" w:rsidRDefault="00292676" w:rsidP="009B6CC8">
      <w:pPr>
        <w:widowControl w:val="0"/>
        <w:suppressAutoHyphens/>
        <w:spacing w:line="276" w:lineRule="auto"/>
        <w:jc w:val="both"/>
        <w:rPr>
          <w:rFonts w:asciiTheme="minorHAnsi" w:hAnsiTheme="minorHAnsi" w:cs="Arial"/>
          <w:color w:val="000000"/>
          <w:sz w:val="24"/>
          <w:szCs w:val="24"/>
        </w:rPr>
      </w:pPr>
    </w:p>
    <w:p w:rsidR="00292676" w:rsidRPr="00AB4096" w:rsidRDefault="00292676">
      <w:pPr>
        <w:spacing w:after="200" w:line="276" w:lineRule="auto"/>
        <w:rPr>
          <w:rFonts w:asciiTheme="minorHAnsi" w:hAnsiTheme="minorHAnsi"/>
          <w:b/>
          <w:sz w:val="24"/>
        </w:rPr>
      </w:pPr>
      <w:bookmarkStart w:id="132" w:name="_Toc365641683"/>
      <w:r w:rsidRPr="00AB4096">
        <w:rPr>
          <w:rFonts w:asciiTheme="minorHAnsi" w:hAnsiTheme="minorHAnsi"/>
        </w:rPr>
        <w:br w:type="page"/>
      </w:r>
    </w:p>
    <w:p w:rsidR="009B6CC8" w:rsidRPr="00AB4096" w:rsidRDefault="009B6CC8" w:rsidP="009B6CC8">
      <w:pPr>
        <w:pStyle w:val="Heading2"/>
        <w:rPr>
          <w:rFonts w:asciiTheme="minorHAnsi" w:hAnsiTheme="minorHAnsi"/>
        </w:rPr>
      </w:pPr>
      <w:bookmarkStart w:id="133" w:name="_Toc365881358"/>
      <w:bookmarkStart w:id="134" w:name="_Toc366227739"/>
      <w:r w:rsidRPr="00AB4096">
        <w:rPr>
          <w:rFonts w:asciiTheme="minorHAnsi" w:hAnsiTheme="minorHAnsi"/>
        </w:rPr>
        <w:lastRenderedPageBreak/>
        <w:t>Services and Plugins</w:t>
      </w:r>
      <w:bookmarkEnd w:id="132"/>
      <w:bookmarkEnd w:id="133"/>
      <w:bookmarkEnd w:id="134"/>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48450" cy="2238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48450" cy="22383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8925" cy="32385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38925" cy="323850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8864A1" w:rsidRPr="00AB4096" w:rsidRDefault="008864A1" w:rsidP="00292676">
      <w:pPr>
        <w:jc w:val="both"/>
        <w:rPr>
          <w:rFonts w:asciiTheme="minorHAnsi" w:hAnsiTheme="minorHAnsi" w:cs="Arial"/>
          <w:noProof/>
          <w:color w:val="000000"/>
          <w:sz w:val="24"/>
          <w:szCs w:val="24"/>
        </w:rPr>
      </w:pPr>
    </w:p>
    <w:p w:rsidR="00292676" w:rsidRPr="00AB4096" w:rsidRDefault="00292676">
      <w:pPr>
        <w:spacing w:after="200" w:line="276" w:lineRule="auto"/>
        <w:rPr>
          <w:rFonts w:asciiTheme="minorHAnsi" w:hAnsiTheme="minorHAnsi" w:cs="Arial"/>
          <w:noProof/>
          <w:color w:val="000000"/>
          <w:sz w:val="24"/>
          <w:szCs w:val="24"/>
        </w:rPr>
      </w:pPr>
      <w:r w:rsidRPr="00AB4096">
        <w:rPr>
          <w:rFonts w:asciiTheme="minorHAnsi" w:hAnsiTheme="minorHAnsi" w:cs="Arial"/>
          <w:noProof/>
          <w:color w:val="000000"/>
          <w:sz w:val="24"/>
          <w:szCs w:val="24"/>
        </w:rPr>
        <w:br w:type="page"/>
      </w:r>
    </w:p>
    <w:p w:rsidR="009B6CC8" w:rsidRPr="00AB4096" w:rsidRDefault="009B6CC8" w:rsidP="009B6CC8">
      <w:pPr>
        <w:pStyle w:val="Heading2"/>
        <w:rPr>
          <w:rFonts w:asciiTheme="minorHAnsi" w:hAnsiTheme="minorHAnsi"/>
        </w:rPr>
      </w:pPr>
      <w:bookmarkStart w:id="135" w:name="_Toc365641684"/>
      <w:bookmarkStart w:id="136" w:name="_Toc365881359"/>
      <w:bookmarkStart w:id="137" w:name="_Toc366227740"/>
      <w:r w:rsidRPr="00AB4096">
        <w:rPr>
          <w:rFonts w:asciiTheme="minorHAnsi" w:hAnsiTheme="minorHAnsi"/>
        </w:rPr>
        <w:lastRenderedPageBreak/>
        <w:t>Changing users</w:t>
      </w:r>
      <w:bookmarkEnd w:id="135"/>
      <w:bookmarkEnd w:id="136"/>
      <w:bookmarkEnd w:id="137"/>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en-US"/>
        </w:rPr>
        <w:drawing>
          <wp:inline distT="0" distB="0" distL="0" distR="0" wp14:anchorId="5E375B53" wp14:editId="0CB75D31">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proofErr w:type="spellStart"/>
      <w:r w:rsidRPr="00AB4096">
        <w:rPr>
          <w:rFonts w:asciiTheme="minorHAnsi" w:hAnsiTheme="minorHAnsi" w:cs="Arial"/>
          <w:i/>
          <w:color w:val="000000"/>
          <w:sz w:val="24"/>
          <w:szCs w:val="24"/>
        </w:rPr>
        <w:t>config</w:t>
      </w:r>
      <w:proofErr w:type="spellEnd"/>
      <w:r w:rsidRPr="00AB4096">
        <w:rPr>
          <w:rFonts w:asciiTheme="minorHAnsi" w:hAnsiTheme="minorHAnsi" w:cs="Arial"/>
          <w:i/>
          <w:color w:val="000000"/>
          <w:sz w:val="24"/>
          <w:szCs w:val="24"/>
        </w:rPr>
        <w:t>/users_and_groups.ini</w:t>
      </w:r>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proofErr w:type="spellStart"/>
      <w:r w:rsidRPr="00AB4096">
        <w:rPr>
          <w:rFonts w:asciiTheme="minorHAnsi" w:hAnsiTheme="minorHAnsi" w:cs="Arial"/>
          <w:i/>
          <w:color w:val="000000"/>
          <w:sz w:val="24"/>
          <w:szCs w:val="24"/>
        </w:rPr>
        <w:t>config</w:t>
      </w:r>
      <w:proofErr w:type="spellEnd"/>
      <w:r w:rsidRPr="00AB4096">
        <w:rPr>
          <w:rFonts w:asciiTheme="minorHAnsi" w:hAnsiTheme="minorHAnsi" w:cs="Arial"/>
          <w:i/>
          <w:color w:val="000000"/>
          <w:sz w:val="24"/>
          <w:szCs w:val="24"/>
        </w:rPr>
        <w:t>/server_init.ini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w:t>
      </w:r>
      <w:proofErr w:type="spellStart"/>
      <w:r w:rsidR="00212706" w:rsidRPr="00AB4096">
        <w:rPr>
          <w:rFonts w:asciiTheme="minorHAnsi" w:hAnsiTheme="minorHAnsi" w:cs="Arial"/>
          <w:color w:val="000000"/>
          <w:sz w:val="24"/>
          <w:szCs w:val="24"/>
        </w:rPr>
        <w:t>Twister.</w:t>
      </w:r>
      <w:r w:rsidRPr="00AB4096">
        <w:rPr>
          <w:rFonts w:asciiTheme="minorHAnsi" w:hAnsiTheme="minorHAnsi" w:cs="Arial"/>
          <w:color w:val="000000"/>
          <w:sz w:val="24"/>
          <w:szCs w:val="24"/>
        </w:rPr>
        <w:t>In</w:t>
      </w:r>
      <w:proofErr w:type="spellEnd"/>
      <w:r w:rsidRPr="00AB4096">
        <w:rPr>
          <w:rFonts w:asciiTheme="minorHAnsi" w:hAnsiTheme="minorHAnsi" w:cs="Arial"/>
          <w:color w:val="000000"/>
          <w:sz w:val="24"/>
          <w:szCs w:val="24"/>
        </w:rPr>
        <w:t xml:space="preserve">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file, a Twister user has a title (his own name) and 3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b/>
          <w:color w:val="000000"/>
          <w:sz w:val="24"/>
          <w:szCs w:val="24"/>
        </w:rPr>
        <w:t>groups</w:t>
      </w:r>
      <w:proofErr w:type="gramEnd"/>
      <w:r w:rsidRPr="00AB4096">
        <w:rPr>
          <w:rFonts w:asciiTheme="minorHAnsi" w:hAnsiTheme="minorHAnsi" w:cs="Arial"/>
          <w:color w:val="000000"/>
          <w:sz w:val="24"/>
          <w:szCs w:val="24"/>
        </w:rPr>
        <w:t xml:space="preserve"> (a list of groups that this user belongs to.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a</w:t>
      </w:r>
      <w:proofErr w:type="gramEnd"/>
      <w:r w:rsidRPr="00AB4096">
        <w:rPr>
          <w:rFonts w:asciiTheme="minorHAnsi" w:hAnsiTheme="minorHAnsi" w:cs="Arial"/>
          <w:color w:val="000000"/>
          <w:sz w:val="24"/>
          <w:szCs w:val="24"/>
        </w:rPr>
        <w:t xml:space="preserve"> unique </w:t>
      </w:r>
      <w:r w:rsidRPr="00AB4096">
        <w:rPr>
          <w:rFonts w:asciiTheme="minorHAnsi" w:hAnsiTheme="minorHAnsi" w:cs="Arial"/>
          <w:b/>
          <w:color w:val="000000"/>
          <w:sz w:val="24"/>
          <w:szCs w:val="24"/>
        </w:rPr>
        <w:t>key</w:t>
      </w:r>
      <w:r w:rsidRPr="00AB4096">
        <w:rPr>
          <w:rFonts w:asciiTheme="minorHAnsi" w:hAnsiTheme="minorHAnsi"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340530" w:rsidRPr="00AB4096" w:rsidRDefault="00340530" w:rsidP="00340530">
      <w:pPr>
        <w:pStyle w:val="Heading2"/>
        <w:rPr>
          <w:rFonts w:asciiTheme="minorHAnsi" w:hAnsiTheme="minorHAnsi"/>
        </w:rPr>
      </w:pPr>
      <w:bookmarkStart w:id="138" w:name="_Toc365641685"/>
      <w:bookmarkStart w:id="139" w:name="_Toc365881360"/>
      <w:bookmarkStart w:id="140" w:name="_Toc366227741"/>
      <w:r w:rsidRPr="00AB4096">
        <w:rPr>
          <w:rFonts w:asciiTheme="minorHAnsi" w:hAnsiTheme="minorHAnsi"/>
        </w:rPr>
        <w:t>Set-up and Tear-down controls</w:t>
      </w:r>
      <w:bookmarkEnd w:id="138"/>
      <w:bookmarkEnd w:id="139"/>
      <w:bookmarkEnd w:id="140"/>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717ED2B3" wp14:editId="29661C2F">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setup scripts can be used to setup a configuration on a network and the teardown to clear the </w:t>
      </w:r>
      <w:r w:rsidRPr="00AB4096">
        <w:rPr>
          <w:rFonts w:asciiTheme="minorHAnsi" w:eastAsia="Andale Sans UI" w:hAnsiTheme="minorHAnsi" w:cs="Arial"/>
          <w:kern w:val="1"/>
          <w:sz w:val="24"/>
          <w:szCs w:val="24"/>
          <w:lang w:val="en-US"/>
        </w:rPr>
        <w:lastRenderedPageBreak/>
        <w:t>configuration.</w:t>
      </w:r>
    </w:p>
    <w:p w:rsidR="00340530" w:rsidRPr="00AB4096" w:rsidRDefault="00340530" w:rsidP="00340530">
      <w:pPr>
        <w:widowControl w:val="0"/>
        <w:suppressAutoHyphens/>
        <w:spacing w:line="276" w:lineRule="auto"/>
        <w:ind w:left="720"/>
        <w:jc w:val="both"/>
        <w:rPr>
          <w:rFonts w:asciiTheme="minorHAnsi" w:eastAsia="Andale Sans UI" w:hAnsiTheme="minorHAnsi" w:cs="Arial"/>
          <w:kern w:val="1"/>
          <w:sz w:val="24"/>
          <w:szCs w:val="24"/>
          <w:lang w:val="en-US"/>
        </w:rPr>
      </w:pP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41" w:name="_Toc365641686"/>
      <w:bookmarkStart w:id="142" w:name="_Toc365881361"/>
      <w:bookmarkStart w:id="143" w:name="_Toc366227742"/>
      <w:r w:rsidRPr="00AB4096">
        <w:rPr>
          <w:rFonts w:asciiTheme="minorHAnsi" w:hAnsiTheme="minorHAnsi"/>
        </w:rPr>
        <w:t>Connection management (SSH implementation)</w:t>
      </w:r>
      <w:bookmarkEnd w:id="141"/>
      <w:bookmarkEnd w:id="142"/>
      <w:bookmarkEnd w:id="143"/>
    </w:p>
    <w:p w:rsidR="00292676" w:rsidRPr="00AB4096" w:rsidRDefault="00292676"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The SSH library is a file that is downloaded by the Execution Process, before executing the tests.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It is a library that wraps python </w:t>
      </w:r>
      <w:proofErr w:type="spellStart"/>
      <w:r w:rsidRPr="00AB4096">
        <w:rPr>
          <w:rFonts w:asciiTheme="minorHAnsi" w:hAnsiTheme="minorHAnsi" w:cs="Arial"/>
          <w:sz w:val="24"/>
          <w:szCs w:val="24"/>
        </w:rPr>
        <w:t>paramiko</w:t>
      </w:r>
      <w:proofErr w:type="spellEnd"/>
      <w:r w:rsidRPr="00AB4096">
        <w:rPr>
          <w:rFonts w:asciiTheme="minorHAnsi" w:hAnsiTheme="minorHAnsi" w:cs="Arial"/>
          <w:sz w:val="24"/>
          <w:szCs w:val="24"/>
        </w:rPr>
        <w:t xml:space="preserve"> library and offers the user a manager for custom </w:t>
      </w:r>
      <w:proofErr w:type="spellStart"/>
      <w:proofErr w:type="gramStart"/>
      <w:r w:rsidRPr="00AB4096">
        <w:rPr>
          <w:rFonts w:asciiTheme="minorHAnsi" w:hAnsiTheme="minorHAnsi" w:cs="Arial"/>
          <w:sz w:val="24"/>
          <w:szCs w:val="24"/>
        </w:rPr>
        <w:t>ssh</w:t>
      </w:r>
      <w:proofErr w:type="spellEnd"/>
      <w:proofErr w:type="gramEnd"/>
      <w:r w:rsidRPr="00AB4096">
        <w:rPr>
          <w:rFonts w:asciiTheme="minorHAnsi" w:hAnsiTheme="minorHAnsi" w:cs="Arial"/>
          <w:sz w:val="24"/>
          <w:szCs w:val="24"/>
        </w:rPr>
        <w:t xml:space="preserve"> connections.</w:t>
      </w:r>
      <w:r w:rsidRPr="00AB4096">
        <w:rPr>
          <w:rFonts w:asciiTheme="minorHAnsi" w:hAnsiTheme="minorHAnsi" w:cs="Arial"/>
          <w:sz w:val="24"/>
          <w:szCs w:val="24"/>
        </w:rPr>
        <w:br/>
        <w:t xml:space="preserve">The manager allows the user to open, list and close </w:t>
      </w:r>
      <w:proofErr w:type="spellStart"/>
      <w:proofErr w:type="gramStart"/>
      <w:r w:rsidRPr="00AB4096">
        <w:rPr>
          <w:rFonts w:asciiTheme="minorHAnsi" w:hAnsiTheme="minorHAnsi" w:cs="Arial"/>
          <w:sz w:val="24"/>
          <w:szCs w:val="24"/>
        </w:rPr>
        <w:t>ssh</w:t>
      </w:r>
      <w:proofErr w:type="spellEnd"/>
      <w:proofErr w:type="gramEnd"/>
      <w:r w:rsidRPr="00AB4096">
        <w:rPr>
          <w:rFonts w:asciiTheme="minorHAnsi" w:hAnsiTheme="minorHAnsi" w:cs="Arial"/>
          <w:sz w:val="24"/>
          <w:szCs w:val="24"/>
        </w:rPr>
        <w:t xml:space="preserve"> connections and the other basic operations as read, write.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NoSpacing"/>
        <w:rPr>
          <w:rFonts w:cs="Arial"/>
          <w:sz w:val="24"/>
          <w:szCs w:val="24"/>
        </w:rPr>
      </w:pPr>
      <w:r w:rsidRPr="00AB4096">
        <w:rPr>
          <w:rFonts w:cs="Arial"/>
          <w:sz w:val="24"/>
          <w:szCs w:val="24"/>
        </w:rPr>
        <w:t>The test files can import the libraries like this:</w:t>
      </w:r>
    </w:p>
    <w:p w:rsidR="00340530" w:rsidRPr="00AB4096" w:rsidRDefault="00340530" w:rsidP="00340530">
      <w:pPr>
        <w:pStyle w:val="NoSpacing"/>
        <w:rPr>
          <w:rFonts w:cs="Arial"/>
          <w:sz w:val="24"/>
          <w:szCs w:val="24"/>
        </w:rPr>
      </w:pPr>
    </w:p>
    <w:p w:rsidR="00340530" w:rsidRPr="0060438B" w:rsidRDefault="00340530" w:rsidP="0034053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Consolas" w:hAnsi="Consolas" w:cs="Consolas"/>
          <w:noProof/>
          <w:sz w:val="20"/>
          <w:szCs w:val="20"/>
        </w:rPr>
      </w:pPr>
      <w:r w:rsidRPr="0060438B">
        <w:rPr>
          <w:rFonts w:ascii="Consolas" w:hAnsi="Consolas" w:cs="Consolas"/>
          <w:noProof/>
          <w:sz w:val="20"/>
          <w:szCs w:val="20"/>
        </w:rPr>
        <w:t>from ce_libs import SshManager</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Following are the parameters available for the </w:t>
      </w:r>
      <w:proofErr w:type="spellStart"/>
      <w:r w:rsidRPr="00AB4096">
        <w:rPr>
          <w:rFonts w:asciiTheme="minorHAnsi" w:hAnsiTheme="minorHAnsi" w:cs="Arial"/>
          <w:sz w:val="24"/>
          <w:szCs w:val="24"/>
        </w:rPr>
        <w:t>Ssh</w:t>
      </w:r>
      <w:proofErr w:type="spellEnd"/>
      <w:r w:rsidRPr="00AB4096">
        <w:rPr>
          <w:rFonts w:asciiTheme="minorHAnsi" w:hAnsiTheme="minorHAnsi" w:cs="Arial"/>
          <w:sz w:val="24"/>
          <w:szCs w:val="24"/>
        </w:rPr>
        <w:t xml:space="preserve"> library.</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You can find an example of how to use it in ~/twister/demo/</w:t>
      </w:r>
      <w:proofErr w:type="spellStart"/>
      <w:r w:rsidRPr="00AB4096">
        <w:rPr>
          <w:rFonts w:asciiTheme="minorHAnsi" w:hAnsiTheme="minorHAnsi" w:cs="Arial"/>
          <w:sz w:val="24"/>
          <w:szCs w:val="24"/>
        </w:rPr>
        <w:t>testsuite</w:t>
      </w:r>
      <w:proofErr w:type="spellEnd"/>
      <w:r w:rsidRPr="00AB4096">
        <w:rPr>
          <w:rFonts w:asciiTheme="minorHAnsi" w:hAnsiTheme="minorHAnsi" w:cs="Arial"/>
          <w:sz w:val="24"/>
          <w:szCs w:val="24"/>
        </w:rPr>
        <w:t>-python/</w:t>
      </w:r>
      <w:r w:rsidRPr="00AB4096">
        <w:rPr>
          <w:rFonts w:asciiTheme="minorHAnsi" w:hAnsiTheme="minorHAnsi"/>
        </w:rPr>
        <w:t xml:space="preserve"> </w:t>
      </w:r>
      <w:r w:rsidRPr="00AB4096">
        <w:rPr>
          <w:rFonts w:asciiTheme="minorHAnsi" w:hAnsiTheme="minorHAnsi" w:cs="Arial"/>
          <w:sz w:val="24"/>
          <w:szCs w:val="24"/>
        </w:rPr>
        <w:t>test_py_ssh_twist.py</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gramStart"/>
      <w:r w:rsidRPr="00AB4096">
        <w:rPr>
          <w:rFonts w:asciiTheme="minorHAnsi" w:hAnsiTheme="minorHAnsi" w:cs="Arial"/>
          <w:b/>
          <w:sz w:val="24"/>
          <w:szCs w:val="24"/>
        </w:rPr>
        <w:t>parameters</w:t>
      </w:r>
      <w:proofErr w:type="gram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name</w:t>
      </w:r>
      <w:proofErr w:type="gramEnd"/>
      <w:r w:rsidRPr="00AB4096">
        <w:rPr>
          <w:rFonts w:asciiTheme="minorHAnsi" w:hAnsiTheme="minorHAnsi" w:cs="Arial"/>
          <w:sz w:val="24"/>
          <w:szCs w:val="24"/>
        </w:rPr>
        <w:t xml:space="preserve"> = connection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host</w:t>
      </w:r>
      <w:proofErr w:type="gramEnd"/>
      <w:r w:rsidRPr="00AB4096">
        <w:rPr>
          <w:rFonts w:asciiTheme="minorHAnsi" w:hAnsiTheme="minorHAnsi" w:cs="Arial"/>
          <w:sz w:val="24"/>
          <w:szCs w:val="24"/>
        </w:rPr>
        <w:t xml:space="preserve"> = connection host;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user</w:t>
      </w:r>
      <w:proofErr w:type="gramEnd"/>
      <w:r w:rsidRPr="00AB4096">
        <w:rPr>
          <w:rFonts w:asciiTheme="minorHAnsi" w:hAnsiTheme="minorHAnsi" w:cs="Arial"/>
          <w:sz w:val="24"/>
          <w:szCs w:val="24"/>
        </w:rPr>
        <w:t xml:space="preserve"> = username for connection login;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password</w:t>
      </w:r>
      <w:proofErr w:type="gramEnd"/>
      <w:r w:rsidRPr="00AB4096">
        <w:rPr>
          <w:rFonts w:asciiTheme="minorHAnsi" w:hAnsiTheme="minorHAnsi" w:cs="Arial"/>
          <w:sz w:val="24"/>
          <w:szCs w:val="24"/>
        </w:rPr>
        <w:t xml:space="preserve"> = username password for connection login;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port</w:t>
      </w:r>
      <w:proofErr w:type="gramEnd"/>
      <w:r w:rsidRPr="00AB4096">
        <w:rPr>
          <w:rFonts w:asciiTheme="minorHAnsi" w:hAnsiTheme="minorHAnsi" w:cs="Arial"/>
          <w:sz w:val="24"/>
          <w:szCs w:val="24"/>
        </w:rPr>
        <w:t xml:space="preserve"> = connection port is default 22;</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command</w:t>
      </w:r>
      <w:proofErr w:type="gramEnd"/>
      <w:r w:rsidRPr="00AB4096">
        <w:rPr>
          <w:rFonts w:asciiTheme="minorHAnsi" w:hAnsiTheme="minorHAnsi" w:cs="Arial"/>
          <w:sz w:val="24"/>
          <w:szCs w:val="24"/>
        </w:rPr>
        <w:t xml:space="preserve"> = string command to pass on telnet connection;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timeout</w:t>
      </w:r>
      <w:proofErr w:type="gramEnd"/>
      <w:r w:rsidRPr="00AB4096">
        <w:rPr>
          <w:rFonts w:asciiTheme="minorHAnsi" w:hAnsiTheme="minorHAnsi" w:cs="Arial"/>
          <w:sz w:val="24"/>
          <w:szCs w:val="24"/>
        </w:rPr>
        <w:t xml:space="preserve"> = connection timeout;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open_connection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name, host;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user, password, port;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write: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command;</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no name is supplied it will try to use the active connection otherwise returns False. If success returns the connection output.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read:</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lastRenderedPageBreak/>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no name is supplied it will try to use the active connection otherwise returns False. If success returns the connection output.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set_timeout</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timeout;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If no name is supplied it will try to use the active connection otherwise returns False. If success returns </w:t>
      </w:r>
      <w:proofErr w:type="gramStart"/>
      <w:r w:rsidRPr="00AB4096">
        <w:rPr>
          <w:rFonts w:asciiTheme="minorHAnsi" w:hAnsiTheme="minorHAnsi" w:cs="Arial"/>
          <w:sz w:val="24"/>
          <w:szCs w:val="24"/>
        </w:rPr>
        <w:t>True</w:t>
      </w:r>
      <w:proofErr w:type="gramEnd"/>
      <w:r w:rsidRPr="00AB4096">
        <w:rPr>
          <w:rFonts w:asciiTheme="minorHAnsi" w:hAnsiTheme="minorHAnsi" w:cs="Arial"/>
          <w:sz w:val="24"/>
          <w:szCs w:val="24"/>
        </w:rPr>
        <w: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get_connection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If no name is supplied it will try to use the active connection otherwise returns False. If success returns a </w:t>
      </w:r>
      <w:proofErr w:type="spellStart"/>
      <w:r w:rsidRPr="00AB4096">
        <w:rPr>
          <w:rFonts w:asciiTheme="minorHAnsi" w:hAnsiTheme="minorHAnsi" w:cs="Arial"/>
          <w:sz w:val="24"/>
          <w:szCs w:val="24"/>
        </w:rPr>
        <w:t>SshConnection</w:t>
      </w:r>
      <w:proofErr w:type="spellEnd"/>
      <w:r w:rsidRPr="00AB4096">
        <w:rPr>
          <w:rFonts w:asciiTheme="minorHAnsi" w:hAnsiTheme="minorHAnsi" w:cs="Arial"/>
          <w:sz w:val="24"/>
          <w:szCs w:val="24"/>
        </w:rPr>
        <w:t xml:space="preserve"> instance (custom </w:t>
      </w:r>
      <w:proofErr w:type="spellStart"/>
      <w:proofErr w:type="gramStart"/>
      <w:r w:rsidRPr="00AB4096">
        <w:rPr>
          <w:rFonts w:asciiTheme="minorHAnsi" w:hAnsiTheme="minorHAnsi" w:cs="Arial"/>
          <w:sz w:val="24"/>
          <w:szCs w:val="24"/>
        </w:rPr>
        <w:t>ssh</w:t>
      </w:r>
      <w:proofErr w:type="spellEnd"/>
      <w:proofErr w:type="gramEnd"/>
      <w:r w:rsidRPr="00AB4096">
        <w:rPr>
          <w:rFonts w:asciiTheme="minorHAnsi" w:hAnsiTheme="minorHAnsi" w:cs="Arial"/>
          <w:sz w:val="24"/>
          <w:szCs w:val="24"/>
        </w:rPr>
        <w:t xml:space="preserve"> connection).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set_active_connection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success returns True otherwise False.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list_connections</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Returns a list of connection names.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close_connection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If no name is supplied it will try to use the active connection otherwise returns False. If success returns </w:t>
      </w:r>
      <w:proofErr w:type="gramStart"/>
      <w:r w:rsidRPr="00AB4096">
        <w:rPr>
          <w:rFonts w:asciiTheme="minorHAnsi" w:hAnsiTheme="minorHAnsi" w:cs="Arial"/>
          <w:sz w:val="24"/>
          <w:szCs w:val="24"/>
        </w:rPr>
        <w:t>True</w:t>
      </w:r>
      <w:proofErr w:type="gramEnd"/>
      <w:r w:rsidRPr="00AB4096">
        <w:rPr>
          <w:rFonts w:asciiTheme="minorHAnsi" w:hAnsiTheme="minorHAnsi" w:cs="Arial"/>
          <w:sz w:val="24"/>
          <w:szCs w:val="24"/>
        </w:rPr>
        <w: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close_all_connections</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None;</w:t>
      </w:r>
    </w:p>
    <w:p w:rsidR="00340530" w:rsidRDefault="00340530" w:rsidP="00340530">
      <w:pPr>
        <w:jc w:val="both"/>
        <w:rPr>
          <w:rFonts w:asciiTheme="minorHAnsi" w:hAnsiTheme="minorHAnsi" w:cs="Arial"/>
          <w:sz w:val="24"/>
          <w:szCs w:val="24"/>
        </w:rPr>
      </w:pPr>
      <w:r w:rsidRPr="00AB4096">
        <w:rPr>
          <w:rFonts w:asciiTheme="minorHAnsi" w:hAnsiTheme="minorHAnsi" w:cs="Arial"/>
          <w:sz w:val="24"/>
          <w:szCs w:val="24"/>
        </w:rPr>
        <w:t>If success returns True otherwise False.</w:t>
      </w:r>
    </w:p>
    <w:p w:rsidR="008864A1" w:rsidRDefault="008864A1">
      <w:pPr>
        <w:spacing w:after="200" w:line="276" w:lineRule="auto"/>
        <w:rPr>
          <w:rFonts w:asciiTheme="minorHAnsi" w:hAnsiTheme="minorHAnsi" w:cs="Arial"/>
          <w:sz w:val="24"/>
          <w:szCs w:val="24"/>
        </w:rPr>
      </w:pPr>
      <w:r>
        <w:rPr>
          <w:rFonts w:asciiTheme="minorHAnsi" w:hAnsiTheme="minorHAnsi" w:cs="Arial"/>
          <w:sz w:val="24"/>
          <w:szCs w:val="24"/>
        </w:rPr>
        <w:br w:type="page"/>
      </w:r>
    </w:p>
    <w:p w:rsidR="00340530" w:rsidRPr="00AB4096" w:rsidRDefault="00340530" w:rsidP="00340530">
      <w:pPr>
        <w:pStyle w:val="Heading2"/>
        <w:rPr>
          <w:rFonts w:asciiTheme="minorHAnsi" w:hAnsiTheme="minorHAnsi"/>
        </w:rPr>
      </w:pPr>
      <w:bookmarkStart w:id="144" w:name="_Toc365641687"/>
      <w:bookmarkStart w:id="145" w:name="_Toc365881362"/>
      <w:bookmarkStart w:id="146" w:name="_Toc366227743"/>
      <w:r w:rsidRPr="00AB4096">
        <w:rPr>
          <w:rFonts w:asciiTheme="minorHAnsi" w:hAnsiTheme="minorHAnsi"/>
        </w:rPr>
        <w:lastRenderedPageBreak/>
        <w:t>Test case/Suites management</w:t>
      </w:r>
      <w:bookmarkEnd w:id="144"/>
      <w:bookmarkEnd w:id="145"/>
      <w:bookmarkEnd w:id="146"/>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Before using this feature you must define the path where the predefined suites will be saved. To do that go to Configuration-&gt;Paths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540D3C" w:rsidP="00340530">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6648450" cy="17621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48450" cy="17621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7BCECCF" wp14:editId="75D571E6">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w:t>
      </w:r>
      <w:proofErr w:type="gramStart"/>
      <w:r w:rsidRPr="00AB4096">
        <w:rPr>
          <w:rFonts w:asciiTheme="minorHAnsi" w:hAnsiTheme="minorHAnsi" w:cs="Arial"/>
          <w:sz w:val="24"/>
          <w:szCs w:val="24"/>
        </w:rPr>
        <w:t>the  main</w:t>
      </w:r>
      <w:proofErr w:type="gramEnd"/>
      <w:r w:rsidRPr="00AB4096">
        <w:rPr>
          <w:rFonts w:asciiTheme="minorHAnsi" w:hAnsiTheme="minorHAnsi" w:cs="Arial"/>
          <w:sz w:val="24"/>
          <w:szCs w:val="24"/>
        </w:rPr>
        <w:t xml:space="preserve"> window where you define your tests to be run.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187F874F" wp14:editId="6F7693D3">
            <wp:extent cx="5915025" cy="2362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15025" cy="236220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47" w:name="_Toc365641688"/>
      <w:bookmarkStart w:id="148" w:name="_Toc365881363"/>
      <w:bookmarkStart w:id="149" w:name="_Toc366227744"/>
      <w:r w:rsidRPr="00AB4096">
        <w:rPr>
          <w:rFonts w:asciiTheme="minorHAnsi" w:hAnsiTheme="minorHAnsi"/>
        </w:rPr>
        <w:t>User levels</w:t>
      </w:r>
      <w:bookmarkEnd w:id="147"/>
      <w:bookmarkEnd w:id="148"/>
      <w:bookmarkEnd w:id="149"/>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(server_init.ini)</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default value of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If you use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you will have access to all the Twister features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proofErr w:type="spellStart"/>
      <w:proofErr w:type="gramStart"/>
      <w:r w:rsidRPr="00AB4096">
        <w:rPr>
          <w:rFonts w:asciiTheme="minorHAnsi" w:hAnsiTheme="minorHAnsi" w:cs="Arial"/>
          <w:sz w:val="24"/>
          <w:szCs w:val="24"/>
        </w:rPr>
        <w:t>unix</w:t>
      </w:r>
      <w:proofErr w:type="spellEnd"/>
      <w:proofErr w:type="gramEnd"/>
      <w:r w:rsidRPr="00AB4096">
        <w:rPr>
          <w:rFonts w:asciiTheme="minorHAnsi" w:hAnsiTheme="minorHAnsi" w:cs="Arial"/>
          <w:sz w:val="24"/>
          <w:szCs w:val="24"/>
        </w:rPr>
        <w:t xml:space="preserve"> group permissions.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After the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0E6CEA"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olor w:val="4C4C4C"/>
        </w:rPr>
      </w:pPr>
      <w:r w:rsidRPr="000E6CEA">
        <w:rPr>
          <w:rFonts w:ascii="Source Code Pro" w:hAnsi="Source Code Pro"/>
          <w:color w:val="4C4C4C"/>
        </w:rPr>
        <w:t xml:space="preserve"># </w:t>
      </w:r>
      <w:proofErr w:type="gramStart"/>
      <w:r w:rsidRPr="000E6CEA">
        <w:rPr>
          <w:rFonts w:ascii="Source Code Pro" w:hAnsi="Source Code Pro"/>
          <w:color w:val="4C4C4C"/>
        </w:rPr>
        <w:t>Valid</w:t>
      </w:r>
      <w:proofErr w:type="gramEnd"/>
      <w:r w:rsidRPr="000E6CEA">
        <w:rPr>
          <w:rFonts w:ascii="Source Code Pro" w:hAnsi="Source Code Pro"/>
          <w:color w:val="4C4C4C"/>
        </w:rPr>
        <w:t xml:space="preserve"> types: </w:t>
      </w:r>
      <w:proofErr w:type="spellStart"/>
      <w:r w:rsidRPr="000E6CEA">
        <w:rPr>
          <w:rFonts w:ascii="Source Code Pro" w:hAnsi="Source Code Pro"/>
          <w:color w:val="4C4C4C"/>
        </w:rPr>
        <w:t>no_type</w:t>
      </w:r>
      <w:proofErr w:type="spellEnd"/>
      <w:r w:rsidRPr="000E6CEA">
        <w:rPr>
          <w:rFonts w:ascii="Source Code Pro" w:hAnsi="Source Code Pro"/>
          <w:color w:val="4C4C4C"/>
        </w:rPr>
        <w:t>, production, development</w:t>
      </w:r>
    </w:p>
    <w:p w:rsidR="00F1547C" w:rsidRPr="000E6CEA"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olor w:val="4C4C4C"/>
        </w:rPr>
      </w:pPr>
      <w:proofErr w:type="spellStart"/>
      <w:r w:rsidRPr="000E6CEA">
        <w:rPr>
          <w:rFonts w:ascii="Source Code Pro" w:hAnsi="Source Code Pro"/>
          <w:color w:val="4C4C4C"/>
        </w:rPr>
        <w:t>ce_server_type</w:t>
      </w:r>
      <w:proofErr w:type="spellEnd"/>
      <w:r w:rsidRPr="000E6CEA">
        <w:rPr>
          <w:rFonts w:ascii="Source Code Pro" w:hAnsi="Source Code Pro"/>
          <w:color w:val="4C4C4C"/>
        </w:rPr>
        <w:t xml:space="preserve"> = "production"</w:t>
      </w:r>
    </w:p>
    <w:p w:rsidR="00F1547C" w:rsidRPr="000E6CEA"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olor w:val="4C4C4C"/>
        </w:rPr>
      </w:pPr>
      <w:r w:rsidRPr="000E6CEA">
        <w:rPr>
          <w:rFonts w:ascii="Source Code Pro" w:hAnsi="Source Code Pro"/>
          <w:color w:val="4C4C4C"/>
        </w:rPr>
        <w:t xml:space="preserve"># </w:t>
      </w:r>
      <w:proofErr w:type="gramStart"/>
      <w:r w:rsidRPr="000E6CEA">
        <w:rPr>
          <w:rFonts w:ascii="Source Code Pro" w:hAnsi="Source Code Pro"/>
          <w:color w:val="4C4C4C"/>
        </w:rPr>
        <w:t>The</w:t>
      </w:r>
      <w:proofErr w:type="gramEnd"/>
      <w:r w:rsidRPr="000E6CEA">
        <w:rPr>
          <w:rFonts w:ascii="Source Code Pro" w:hAnsi="Source Code Pro"/>
          <w:color w:val="4C4C4C"/>
        </w:rPr>
        <w:t xml:space="preserve"> server location can be any string</w:t>
      </w:r>
    </w:p>
    <w:p w:rsidR="00F1547C" w:rsidRPr="000E6CEA"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olor w:val="4C4C4C"/>
        </w:rPr>
      </w:pPr>
      <w:proofErr w:type="spellStart"/>
      <w:r w:rsidRPr="000E6CEA">
        <w:rPr>
          <w:rFonts w:ascii="Source Code Pro" w:hAnsi="Source Code Pro"/>
          <w:color w:val="4C4C4C"/>
        </w:rPr>
        <w:t>ce_server_location</w:t>
      </w:r>
      <w:proofErr w:type="spellEnd"/>
      <w:r w:rsidRPr="000E6CEA">
        <w:rPr>
          <w:rFonts w:ascii="Source Code Pro" w:hAnsi="Source Code Pro"/>
          <w:color w:val="4C4C4C"/>
        </w:rPr>
        <w:t xml:space="preserve"> = "</w:t>
      </w:r>
      <w:proofErr w:type="spellStart"/>
      <w:r w:rsidR="0075552E">
        <w:rPr>
          <w:rFonts w:ascii="Source Code Pro" w:hAnsi="Source Code Pro" w:cs="Consolas"/>
          <w:noProof/>
          <w:color w:val="4C4C4C"/>
          <w:szCs w:val="20"/>
        </w:rPr>
        <w:t>Twister</w:t>
      </w:r>
      <w:r w:rsidRPr="0075552E">
        <w:rPr>
          <w:rFonts w:ascii="Source Code Pro" w:hAnsi="Source Code Pro" w:cs="Consolas"/>
          <w:noProof/>
          <w:color w:val="4C4C4C"/>
          <w:szCs w:val="20"/>
        </w:rPr>
        <w:t>Land</w:t>
      </w:r>
      <w:r w:rsidR="0075552E">
        <w:rPr>
          <w:rFonts w:ascii="Source Code Pro" w:hAnsi="Source Code Pro" w:cs="Consolas"/>
          <w:noProof/>
          <w:color w:val="4C4C4C"/>
          <w:szCs w:val="20"/>
        </w:rPr>
        <w:t>Twister</w:t>
      </w:r>
      <w:r w:rsidRPr="0075552E">
        <w:rPr>
          <w:rFonts w:ascii="Source Code Pro" w:hAnsi="Source Code Pro" w:cs="Consolas"/>
          <w:noProof/>
          <w:color w:val="4C4C4C"/>
          <w:szCs w:val="20"/>
        </w:rPr>
        <w:t>Land</w:t>
      </w:r>
      <w:proofErr w:type="spellEnd"/>
      <w:r w:rsidRPr="000E6CEA">
        <w:rPr>
          <w:rFonts w:ascii="Source Code Pro" w:hAnsi="Source Code Pro"/>
          <w:color w:val="4C4C4C"/>
        </w:rPr>
        <w:t>"</w:t>
      </w:r>
    </w:p>
    <w:p w:rsidR="00340530" w:rsidRPr="00AB4096" w:rsidRDefault="00340530" w:rsidP="00340530">
      <w:pPr>
        <w:pStyle w:val="ListParagraph"/>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GUI, it’s providing a panel where the groups are managed. There are 3 twister user groups: admin, developer, </w:t>
      </w:r>
      <w:proofErr w:type="gramStart"/>
      <w:r w:rsidRPr="00AB4096">
        <w:rPr>
          <w:rFonts w:asciiTheme="minorHAnsi" w:hAnsiTheme="minorHAnsi" w:cs="Arial"/>
          <w:sz w:val="24"/>
          <w:szCs w:val="24"/>
        </w:rPr>
        <w:t>tester</w:t>
      </w:r>
      <w:proofErr w:type="gramEnd"/>
      <w:r w:rsidRPr="00AB4096">
        <w:rPr>
          <w:rFonts w:asciiTheme="minorHAnsi" w:hAnsiTheme="minorHAnsi" w:cs="Arial"/>
          <w:sz w:val="24"/>
          <w:szCs w:val="24"/>
        </w:rPr>
        <w:t>.</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twister admin can add, delete users (identified by </w:t>
      </w:r>
      <w:proofErr w:type="spellStart"/>
      <w:r w:rsidRPr="00AB4096">
        <w:rPr>
          <w:rFonts w:asciiTheme="minorHAnsi" w:hAnsiTheme="minorHAnsi" w:cs="Arial"/>
          <w:sz w:val="24"/>
          <w:szCs w:val="24"/>
        </w:rPr>
        <w:t>unix_name</w:t>
      </w:r>
      <w:proofErr w:type="spellEnd"/>
      <w:r w:rsidRPr="00AB4096">
        <w:rPr>
          <w:rFonts w:asciiTheme="minorHAnsi" w:hAnsiTheme="minorHAnsi" w:cs="Arial"/>
          <w:sz w:val="24"/>
          <w:szCs w:val="24"/>
        </w:rPr>
        <w:t xml:space="preserve"> such as </w:t>
      </w:r>
      <w:proofErr w:type="spellStart"/>
      <w:r w:rsidRPr="00AB4096">
        <w:rPr>
          <w:rFonts w:asciiTheme="minorHAnsi" w:hAnsiTheme="minorHAnsi" w:cs="Arial"/>
          <w:sz w:val="24"/>
          <w:szCs w:val="24"/>
        </w:rPr>
        <w:t>tfisher</w:t>
      </w:r>
      <w:proofErr w:type="spellEnd"/>
      <w:r w:rsidRPr="00AB4096">
        <w:rPr>
          <w:rFonts w:asciiTheme="minorHAnsi" w:hAnsiTheme="minorHAnsi" w:cs="Arial"/>
          <w:sz w:val="24"/>
          <w:szCs w:val="24"/>
        </w:rPr>
        <w:t>), and set the users group.</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If a user belongs to the tester group, there will be some parts of the GUI that are greyed out and the user doesn’t have access to that functionality.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GUI login credentials </w:t>
      </w:r>
      <w:proofErr w:type="gramStart"/>
      <w:r w:rsidRPr="00AB4096">
        <w:rPr>
          <w:rFonts w:asciiTheme="minorHAnsi" w:hAnsiTheme="minorHAnsi" w:cs="Arial"/>
          <w:sz w:val="24"/>
          <w:szCs w:val="24"/>
        </w:rPr>
        <w:t>( username</w:t>
      </w:r>
      <w:proofErr w:type="gramEnd"/>
      <w:r w:rsidRPr="00AB4096">
        <w:rPr>
          <w:rFonts w:asciiTheme="minorHAnsi" w:hAnsiTheme="minorHAnsi" w:cs="Arial"/>
          <w:sz w:val="24"/>
          <w:szCs w:val="24"/>
        </w:rPr>
        <w:t>/password ) are exported to the test cases as internal variables.</w:t>
      </w:r>
    </w:p>
    <w:p w:rsidR="00FE2466" w:rsidRPr="00AB4096" w:rsidRDefault="00FE2466" w:rsidP="00FE2466">
      <w:pPr>
        <w:pStyle w:val="ListParagraph"/>
        <w:spacing w:after="200" w:line="276" w:lineRule="auto"/>
        <w:rPr>
          <w:rFonts w:asciiTheme="minorHAnsi" w:hAnsiTheme="minorHAnsi" w:cs="Arial"/>
          <w:sz w:val="24"/>
          <w:szCs w:val="24"/>
        </w:rPr>
      </w:pP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311F359" wp14:editId="52B1742C">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Unix/NIS users will be created by the IT team and not from Twister GUI. </w:t>
      </w:r>
      <w:r w:rsidRPr="00AB4096">
        <w:rPr>
          <w:rFonts w:asciiTheme="minorHAnsi" w:hAnsiTheme="minorHAnsi" w:cs="Arial"/>
          <w:sz w:val="24"/>
          <w:szCs w:val="24"/>
        </w:rPr>
        <w:b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r w:rsidRPr="00AB4096">
        <w:rPr>
          <w:rFonts w:asciiTheme="minorHAnsi" w:hAnsiTheme="minorHAnsi" w:cs="Arial"/>
          <w:sz w:val="24"/>
          <w:szCs w:val="24"/>
        </w:rPr>
        <w:br/>
        <w:t xml:space="preserve">If a Unix/NIS account is not present in any Twister groups, he'll not be able to run tests even if he has a </w:t>
      </w:r>
      <w:proofErr w:type="gramStart"/>
      <w:r w:rsidRPr="00AB4096">
        <w:rPr>
          <w:rFonts w:asciiTheme="minorHAnsi" w:hAnsiTheme="minorHAnsi" w:cs="Arial"/>
          <w:sz w:val="24"/>
          <w:szCs w:val="24"/>
        </w:rPr>
        <w:t>Unix</w:t>
      </w:r>
      <w:proofErr w:type="gramEnd"/>
      <w:r w:rsidRPr="00AB4096">
        <w:rPr>
          <w:rFonts w:asciiTheme="minorHAnsi" w:hAnsiTheme="minorHAnsi" w:cs="Arial"/>
          <w:sz w:val="24"/>
          <w:szCs w:val="24"/>
        </w:rPr>
        <w:t xml:space="preserve"> system/NIS account.</w:t>
      </w:r>
    </w:p>
    <w:p w:rsidR="00C60D28" w:rsidRDefault="00C60D28">
      <w:pPr>
        <w:spacing w:after="200" w:line="276" w:lineRule="auto"/>
        <w:rPr>
          <w:rFonts w:asciiTheme="minorHAnsi" w:hAnsiTheme="minorHAnsi" w:cs="Arial"/>
          <w:color w:val="FF0000"/>
          <w:sz w:val="24"/>
          <w:szCs w:val="24"/>
          <w:highlight w:val="yellow"/>
        </w:rPr>
      </w:pPr>
      <w:r>
        <w:rPr>
          <w:rFonts w:asciiTheme="minorHAnsi" w:hAnsiTheme="minorHAnsi" w:cs="Arial"/>
          <w:color w:val="FF0000"/>
          <w:sz w:val="24"/>
          <w:szCs w:val="24"/>
          <w:highlight w:val="yellow"/>
        </w:rPr>
        <w:br w:type="page"/>
      </w: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About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framework is providing a CE configuration file to allow enterprise-specific information to be displayed in the Welcome and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To configure what it is displayed in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you have to create/edit a logo.txt file which must be placed in the main directory where the GUI is loaded from (ex: /</w:t>
      </w:r>
      <w:proofErr w:type="spellStart"/>
      <w:r w:rsidRPr="00AB4096">
        <w:rPr>
          <w:rFonts w:asciiTheme="minorHAnsi" w:hAnsiTheme="minorHAnsi" w:cs="Arial"/>
          <w:sz w:val="24"/>
          <w:szCs w:val="24"/>
        </w:rPr>
        <w:t>var</w:t>
      </w:r>
      <w:proofErr w:type="spellEnd"/>
      <w:r w:rsidRPr="00AB4096">
        <w:rPr>
          <w:rFonts w:asciiTheme="minorHAnsi" w:hAnsiTheme="minorHAnsi" w:cs="Arial"/>
          <w:sz w:val="24"/>
          <w:szCs w:val="24"/>
        </w:rPr>
        <w:t>/www/twister).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You can also add an image to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Logo example:</w:t>
      </w: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7CC2A9D3" wp14:editId="52FA0ECB">
            <wp:extent cx="6667500" cy="35718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67500" cy="3571875"/>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Twister is showing in GUI who are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5E16676C" wp14:editId="1C8A86BC">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providing a welcome screen same as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from Configuration -&gt; About screen, and indicates that the user should “Press any Key to Logon”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when post-logout, Timeout, Cancel,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095F8E60" wp14:editId="31E5B591">
            <wp:extent cx="53149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14950" cy="365760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54735A76" wp14:editId="68623216">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A42ECB" w:rsidRPr="00AB4096" w:rsidRDefault="00A42ECB" w:rsidP="00A42ECB">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340530">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Twister have a Logout button which returns you to the Welcome screen.</w:t>
      </w:r>
    </w:p>
    <w:p w:rsidR="00340530" w:rsidRDefault="00340530" w:rsidP="00340530">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Twister have an inactivity timer - User is logged off if no activity for programmed time. (Off, 15 min, 30 min) set by the admin.</w:t>
      </w:r>
    </w:p>
    <w:p w:rsidR="00DC2C86" w:rsidRPr="00AB4096" w:rsidRDefault="00DC2C86" w:rsidP="00DC2C86">
      <w:pPr>
        <w:pStyle w:val="ListParagraph"/>
        <w:spacing w:after="200" w:line="276" w:lineRule="auto"/>
        <w:rPr>
          <w:rFonts w:asciiTheme="minorHAnsi" w:hAnsiTheme="minorHAnsi" w:cs="Arial"/>
          <w:sz w:val="24"/>
          <w:szCs w:val="24"/>
        </w:rPr>
      </w:pPr>
      <w:r>
        <w:rPr>
          <w:rFonts w:asciiTheme="minorHAnsi" w:hAnsiTheme="minorHAnsi" w:cs="Arial"/>
          <w:sz w:val="24"/>
          <w:szCs w:val="24"/>
        </w:rPr>
        <w:t xml:space="preserve">The value can be set </w:t>
      </w:r>
      <w:r w:rsidR="00E72D01">
        <w:rPr>
          <w:rFonts w:asciiTheme="minorHAnsi" w:hAnsiTheme="minorHAnsi" w:cs="Arial"/>
          <w:sz w:val="24"/>
          <w:szCs w:val="24"/>
        </w:rPr>
        <w:t xml:space="preserve">by the admin </w:t>
      </w:r>
      <w:r>
        <w:rPr>
          <w:rFonts w:asciiTheme="minorHAnsi" w:hAnsiTheme="minorHAnsi" w:cs="Arial"/>
          <w:sz w:val="24"/>
          <w:szCs w:val="24"/>
        </w:rPr>
        <w:t xml:space="preserve">in the User management panel for every user </w:t>
      </w:r>
      <w:r w:rsidR="00E72D01">
        <w:rPr>
          <w:rFonts w:asciiTheme="minorHAnsi" w:hAnsiTheme="minorHAnsi" w:cs="Arial"/>
          <w:sz w:val="24"/>
          <w:szCs w:val="24"/>
        </w:rPr>
        <w:t>individually</w:t>
      </w:r>
      <w:r>
        <w:rPr>
          <w:rFonts w:asciiTheme="minorHAnsi" w:hAnsiTheme="minorHAnsi" w:cs="Arial"/>
          <w:sz w:val="24"/>
          <w:szCs w:val="24"/>
        </w:rPr>
        <w:t>.</w:t>
      </w:r>
      <w:r w:rsidR="00E72D01">
        <w:rPr>
          <w:rFonts w:asciiTheme="minorHAnsi" w:hAnsiTheme="minorHAnsi" w:cs="Arial"/>
          <w:sz w:val="24"/>
          <w:szCs w:val="24"/>
        </w:rPr>
        <w:t xml:space="preserve"> The default value </w:t>
      </w:r>
      <w:proofErr w:type="gramStart"/>
      <w:r w:rsidR="00E72D01">
        <w:rPr>
          <w:rFonts w:asciiTheme="minorHAnsi" w:hAnsiTheme="minorHAnsi" w:cs="Arial"/>
          <w:sz w:val="24"/>
          <w:szCs w:val="24"/>
        </w:rPr>
        <w:t>it’s</w:t>
      </w:r>
      <w:proofErr w:type="gramEnd"/>
      <w:r w:rsidR="00E72D01">
        <w:rPr>
          <w:rFonts w:asciiTheme="minorHAnsi" w:hAnsiTheme="minorHAnsi" w:cs="Arial"/>
          <w:sz w:val="24"/>
          <w:szCs w:val="24"/>
        </w:rPr>
        <w:t xml:space="preserve"> 0 which mean that the timeout it’s Off.</w:t>
      </w:r>
    </w:p>
    <w:p w:rsidR="00340530" w:rsidRPr="00AB4096" w:rsidRDefault="00340530" w:rsidP="00340530">
      <w:pPr>
        <w:pStyle w:val="ListParagraph"/>
        <w:spacing w:after="200" w:line="276" w:lineRule="auto"/>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50" w:name="_Toc365641689"/>
      <w:bookmarkStart w:id="151" w:name="_Toc365881364"/>
      <w:bookmarkStart w:id="152" w:name="_Toc366227745"/>
      <w:r w:rsidRPr="00AB4096">
        <w:rPr>
          <w:rFonts w:asciiTheme="minorHAnsi" w:hAnsiTheme="minorHAnsi"/>
        </w:rPr>
        <w:t>Configuration management</w:t>
      </w:r>
      <w:bookmarkEnd w:id="150"/>
      <w:bookmarkEnd w:id="151"/>
      <w:bookmarkEnd w:id="152"/>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A suite of global </w:t>
      </w:r>
      <w:proofErr w:type="spellStart"/>
      <w:r w:rsidRPr="00AB4096">
        <w:rPr>
          <w:rFonts w:asciiTheme="minorHAnsi" w:hAnsiTheme="minorHAnsi" w:cs="Arial"/>
          <w:sz w:val="24"/>
          <w:szCs w:val="24"/>
        </w:rPr>
        <w:t>params</w:t>
      </w:r>
      <w:proofErr w:type="spellEnd"/>
      <w:r w:rsidRPr="00AB4096">
        <w:rPr>
          <w:rFonts w:asciiTheme="minorHAnsi" w:hAnsiTheme="minorHAnsi" w:cs="Arial"/>
          <w:sz w:val="24"/>
          <w:szCs w:val="24"/>
        </w:rPr>
        <w:t xml:space="preserve"> compatible .XML files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340530" w:rsidRPr="00AB4096" w:rsidRDefault="00340530" w:rsidP="00340530">
      <w:pPr>
        <w:pStyle w:val="Heading2"/>
        <w:rPr>
          <w:rFonts w:asciiTheme="minorHAnsi" w:hAnsiTheme="minorHAnsi"/>
        </w:rPr>
      </w:pPr>
      <w:bookmarkStart w:id="153" w:name="_Toc365641690"/>
      <w:bookmarkStart w:id="154" w:name="_Toc365881365"/>
      <w:bookmarkStart w:id="155" w:name="_Toc366227746"/>
      <w:r w:rsidRPr="00AB4096">
        <w:rPr>
          <w:rFonts w:asciiTheme="minorHAnsi" w:hAnsiTheme="minorHAnsi"/>
        </w:rPr>
        <w:t>Email notification</w:t>
      </w:r>
      <w:bookmarkEnd w:id="153"/>
      <w:bookmarkEnd w:id="154"/>
      <w:bookmarkEnd w:id="155"/>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email password is stored in a non-human readable format and it’s encrypted with the user key from </w:t>
      </w:r>
      <w:proofErr w:type="spellStart"/>
      <w:r w:rsidRPr="00AB4096">
        <w:rPr>
          <w:rFonts w:asciiTheme="minorHAnsi" w:hAnsiTheme="minorHAnsi" w:cs="Arial"/>
          <w:sz w:val="24"/>
          <w:szCs w:val="24"/>
        </w:rPr>
        <w:t>users_and_groups</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file.</w:t>
      </w:r>
    </w:p>
    <w:p w:rsidR="00340530" w:rsidRPr="00AB4096" w:rsidRDefault="00340530" w:rsidP="00340530">
      <w:pPr>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56" w:name="_Toc365641691"/>
      <w:bookmarkStart w:id="157" w:name="_Toc365881366"/>
      <w:bookmarkStart w:id="158" w:name="_Toc366227747"/>
      <w:r w:rsidRPr="00AB4096">
        <w:rPr>
          <w:rFonts w:asciiTheme="minorHAnsi" w:hAnsiTheme="minorHAnsi"/>
        </w:rPr>
        <w:t>Test case details descriptors</w:t>
      </w:r>
      <w:bookmarkEnd w:id="156"/>
      <w:bookmarkEnd w:id="157"/>
      <w:bookmarkEnd w:id="158"/>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In a </w:t>
      </w:r>
      <w:proofErr w:type="spellStart"/>
      <w:r w:rsidRPr="00AB4096">
        <w:rPr>
          <w:rFonts w:asciiTheme="minorHAnsi" w:hAnsiTheme="minorHAnsi" w:cs="Arial"/>
          <w:bCs/>
          <w:sz w:val="24"/>
          <w:szCs w:val="24"/>
        </w:rPr>
        <w:t>testcase</w:t>
      </w:r>
      <w:proofErr w:type="spellEnd"/>
      <w:r w:rsidRPr="00AB4096">
        <w:rPr>
          <w:rFonts w:asciiTheme="minorHAnsi" w:hAnsiTheme="minorHAnsi" w:cs="Arial"/>
          <w:bCs/>
          <w:sz w:val="24"/>
          <w:szCs w:val="24"/>
        </w:rPr>
        <w:t xml:space="preserve"> you can define any numbers of </w:t>
      </w:r>
      <w:proofErr w:type="gramStart"/>
      <w:r w:rsidRPr="00AB4096">
        <w:rPr>
          <w:rFonts w:asciiTheme="minorHAnsi" w:hAnsiTheme="minorHAnsi" w:cs="Arial"/>
          <w:bCs/>
          <w:sz w:val="24"/>
          <w:szCs w:val="24"/>
        </w:rPr>
        <w:t>meta</w:t>
      </w:r>
      <w:proofErr w:type="gramEnd"/>
      <w:r w:rsidRPr="00AB4096">
        <w:rPr>
          <w:rFonts w:asciiTheme="minorHAnsi" w:hAnsiTheme="minorHAnsi" w:cs="Arial"/>
          <w:bCs/>
          <w:sz w:val="24"/>
          <w:szCs w:val="24"/>
        </w:rPr>
        <w:t xml:space="preserve"> tags.</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proofErr w:type="gramStart"/>
      <w:r w:rsidRPr="00AB4096">
        <w:rPr>
          <w:rFonts w:asciiTheme="minorHAnsi" w:hAnsiTheme="minorHAnsi" w:cs="Arial"/>
          <w:b/>
          <w:sz w:val="24"/>
          <w:szCs w:val="24"/>
        </w:rPr>
        <w:t>Tag:</w:t>
      </w:r>
      <w:proofErr w:type="gramEnd"/>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proofErr w:type="gramStart"/>
      <w:r w:rsidRPr="00AB4096">
        <w:rPr>
          <w:rFonts w:asciiTheme="minorHAnsi" w:hAnsiTheme="minorHAnsi" w:cs="Arial"/>
          <w:b/>
          <w:sz w:val="24"/>
          <w:szCs w:val="24"/>
        </w:rPr>
        <w:t>Meta:</w:t>
      </w:r>
      <w:proofErr w:type="gramEnd"/>
      <w:r w:rsidRPr="00AB4096">
        <w:rPr>
          <w:rFonts w:asciiTheme="minorHAnsi" w:hAnsiTheme="minorHAnsi" w:cs="Arial"/>
          <w:b/>
          <w:sz w:val="24"/>
          <w:szCs w:val="24"/>
        </w:rPr>
        <w:t>&lt;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proofErr w:type="gramStart"/>
      <w:r w:rsidRPr="00AB4096">
        <w:rPr>
          <w:rFonts w:asciiTheme="minorHAnsi" w:hAnsiTheme="minorHAnsi" w:cs="Arial"/>
          <w:b/>
          <w:sz w:val="24"/>
          <w:szCs w:val="24"/>
        </w:rPr>
        <w:t>Setup:</w:t>
      </w:r>
      <w:proofErr w:type="gramEnd"/>
      <w:r w:rsidRPr="00AB4096">
        <w:rPr>
          <w:rFonts w:asciiTheme="minorHAnsi" w:hAnsiTheme="minorHAnsi" w:cs="Arial"/>
          <w:sz w:val="24"/>
          <w:szCs w:val="24"/>
        </w:rPr>
        <w:t>&lt;stuff&gt;</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340530" w:rsidRPr="00AB4096" w:rsidRDefault="00340530" w:rsidP="00340530">
      <w:pPr>
        <w:rPr>
          <w:rFonts w:asciiTheme="minorHAnsi" w:hAnsiTheme="minorHAnsi"/>
        </w:rPr>
      </w:pPr>
    </w:p>
    <w:p w:rsidR="00340530" w:rsidRPr="00AB4096" w:rsidRDefault="00340530" w:rsidP="00340530">
      <w:pPr>
        <w:pStyle w:val="Heading2"/>
        <w:rPr>
          <w:rFonts w:asciiTheme="minorHAnsi" w:hAnsiTheme="minorHAnsi"/>
        </w:rPr>
      </w:pPr>
      <w:bookmarkStart w:id="159" w:name="_Toc365641692"/>
      <w:bookmarkStart w:id="160" w:name="_Toc365881367"/>
      <w:bookmarkStart w:id="161" w:name="_Toc366227748"/>
      <w:r w:rsidRPr="00AB4096">
        <w:rPr>
          <w:rFonts w:asciiTheme="minorHAnsi" w:hAnsiTheme="minorHAnsi"/>
        </w:rPr>
        <w:t>Library management</w:t>
      </w:r>
      <w:bookmarkEnd w:id="159"/>
      <w:bookmarkEnd w:id="160"/>
      <w:bookmarkEnd w:id="161"/>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lastRenderedPageBreak/>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To define the custom path location go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0E6CEA" w:rsidRDefault="00340530" w:rsidP="00340530">
      <w:pPr>
        <w:pStyle w:val="ListParagraph"/>
        <w:ind w:left="0"/>
        <w:jc w:val="center"/>
        <w:rPr>
          <w:rFonts w:ascii="Source Code Pro" w:hAnsi="Source Code Pro"/>
        </w:rPr>
      </w:pPr>
      <w:proofErr w:type="gramStart"/>
      <w:r w:rsidRPr="000E6CEA">
        <w:rPr>
          <w:rFonts w:ascii="Source Code Pro" w:hAnsi="Source Code Pro"/>
        </w:rPr>
        <w:t>from</w:t>
      </w:r>
      <w:proofErr w:type="gramEnd"/>
      <w:r w:rsidRPr="000E6CEA">
        <w:rPr>
          <w:rFonts w:ascii="Source Code Pro" w:hAnsi="Source Code Pro"/>
        </w:rPr>
        <w:t xml:space="preserve"> </w:t>
      </w:r>
      <w:proofErr w:type="spellStart"/>
      <w:r w:rsidRPr="000E6CEA">
        <w:rPr>
          <w:rFonts w:ascii="Source Code Pro" w:hAnsi="Source Code Pro"/>
        </w:rPr>
        <w:t>ce_libs</w:t>
      </w:r>
      <w:proofErr w:type="spellEnd"/>
      <w:r w:rsidRPr="000E6CEA">
        <w:rPr>
          <w:rFonts w:ascii="Source Code Pro" w:hAnsi="Source Code Pro"/>
        </w:rPr>
        <w:t xml:space="preserve"> import &lt;</w:t>
      </w:r>
      <w:proofErr w:type="spellStart"/>
      <w:r w:rsidRPr="000E6CEA">
        <w:rPr>
          <w:rFonts w:ascii="Source Code Pro" w:hAnsi="Source Code Pro"/>
        </w:rPr>
        <w:t>library_file</w:t>
      </w:r>
      <w:proofErr w:type="spellEnd"/>
      <w:r w:rsidRPr="000E6CEA">
        <w:rPr>
          <w:rFonts w:ascii="Source Code Pro" w:hAnsi="Source Code Pro"/>
        </w:rPr>
        <w:t>&gt;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AB4096" w:rsidRDefault="00340530" w:rsidP="00340530">
      <w:pPr>
        <w:pStyle w:val="Heading2"/>
        <w:rPr>
          <w:rFonts w:asciiTheme="minorHAnsi" w:hAnsiTheme="minorHAnsi"/>
        </w:rPr>
      </w:pPr>
      <w:bookmarkStart w:id="162" w:name="_Toc365641693"/>
      <w:bookmarkStart w:id="163" w:name="_Toc365881368"/>
      <w:bookmarkStart w:id="164" w:name="_Toc366227749"/>
      <w:r w:rsidRPr="00AB4096">
        <w:rPr>
          <w:rFonts w:asciiTheme="minorHAnsi" w:hAnsiTheme="minorHAnsi"/>
        </w:rPr>
        <w:t>Log customization</w:t>
      </w:r>
      <w:bookmarkEnd w:id="162"/>
      <w:bookmarkEnd w:id="163"/>
      <w:bookmarkEnd w:id="164"/>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AB4096">
        <w:rPr>
          <w:rFonts w:asciiTheme="minorHAnsi" w:hAnsiTheme="minorHAnsi" w:cs="Arial"/>
          <w:sz w:val="24"/>
          <w:szCs w:val="24"/>
          <w:u w:val="single"/>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When the secondary folder is </w:t>
      </w:r>
      <w:proofErr w:type="gramStart"/>
      <w:r w:rsidRPr="00AB4096">
        <w:rPr>
          <w:rFonts w:asciiTheme="minorHAnsi" w:hAnsiTheme="minorHAnsi" w:cs="Arial"/>
          <w:sz w:val="24"/>
          <w:szCs w:val="24"/>
        </w:rPr>
        <w:t>Enabled</w:t>
      </w:r>
      <w:proofErr w:type="gramEnd"/>
      <w:r w:rsidRPr="00AB4096">
        <w:rPr>
          <w:rFonts w:asciiTheme="minorHAnsi" w:hAnsiTheme="minorHAnsi" w:cs="Arial"/>
          <w:sz w:val="24"/>
          <w:szCs w:val="24"/>
        </w:rPr>
        <w:t>: Prior to starting a new execution, the logs are closed, and moved to the secondary /path.</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With the move, all </w:t>
      </w:r>
      <w:proofErr w:type="spellStart"/>
      <w:r w:rsidRPr="00AB4096">
        <w:rPr>
          <w:rFonts w:asciiTheme="minorHAnsi" w:hAnsiTheme="minorHAnsi" w:cs="Arial"/>
          <w:sz w:val="24"/>
          <w:szCs w:val="24"/>
        </w:rPr>
        <w:t>file_names</w:t>
      </w:r>
      <w:proofErr w:type="spellEnd"/>
      <w:r w:rsidRPr="00AB4096">
        <w:rPr>
          <w:rFonts w:asciiTheme="minorHAnsi" w:hAnsiTheme="minorHAnsi" w:cs="Arial"/>
          <w:sz w:val="24"/>
          <w:szCs w:val="24"/>
        </w:rPr>
        <w:t xml:space="preserve"> will have the same </w:t>
      </w:r>
      <w:proofErr w:type="spellStart"/>
      <w:r w:rsidRPr="00AB4096">
        <w:rPr>
          <w:rFonts w:asciiTheme="minorHAnsi" w:hAnsiTheme="minorHAnsi" w:cs="Arial"/>
          <w:sz w:val="24"/>
          <w:szCs w:val="24"/>
        </w:rPr>
        <w:t>unix</w:t>
      </w:r>
      <w:proofErr w:type="spellEnd"/>
      <w:r w:rsidRPr="00AB4096">
        <w:rPr>
          <w:rFonts w:asciiTheme="minorHAnsi" w:hAnsiTheme="minorHAnsi" w:cs="Arial"/>
          <w:sz w:val="24"/>
          <w:szCs w:val="24"/>
        </w:rPr>
        <w:t xml:space="preserve"> 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AB4096" w:rsidRDefault="00340530" w:rsidP="00340530">
      <w:pPr>
        <w:ind w:left="720"/>
        <w:rPr>
          <w:rFonts w:asciiTheme="minorHAnsi" w:hAnsiTheme="minorHAnsi" w:cs="Arial"/>
          <w:i/>
          <w:sz w:val="24"/>
          <w:szCs w:val="24"/>
        </w:rPr>
      </w:pPr>
      <w:proofErr w:type="gramStart"/>
      <w:r w:rsidRPr="00AB4096">
        <w:rPr>
          <w:rFonts w:asciiTheme="minorHAnsi" w:hAnsiTheme="minorHAnsi" w:cs="Arial"/>
          <w:i/>
          <w:sz w:val="24"/>
          <w:szCs w:val="24"/>
        </w:rPr>
        <w:t>through</w:t>
      </w:r>
      <w:proofErr w:type="gramEnd"/>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log_CLI.log. 1370288853</w:t>
      </w:r>
    </w:p>
    <w:p w:rsidR="00340530" w:rsidRPr="00AB4096" w:rsidRDefault="00340530" w:rsidP="00340530">
      <w:pPr>
        <w:pStyle w:val="ListParagraph"/>
        <w:numPr>
          <w:ilvl w:val="0"/>
          <w:numId w:val="40"/>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AB4096" w:rsidRDefault="0074378D" w:rsidP="00340530">
      <w:pPr>
        <w:pStyle w:val="ListParagrap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65" w:name="_Toc365641694"/>
      <w:bookmarkStart w:id="166" w:name="_Toc365881369"/>
      <w:bookmarkStart w:id="167" w:name="_Toc366227750"/>
      <w:r w:rsidRPr="00AB4096">
        <w:rPr>
          <w:rFonts w:asciiTheme="minorHAnsi" w:hAnsiTheme="minorHAnsi"/>
        </w:rPr>
        <w:t>EP start-up</w:t>
      </w:r>
      <w:bookmarkEnd w:id="165"/>
      <w:bookmarkEnd w:id="166"/>
      <w:bookmarkEnd w:id="167"/>
    </w:p>
    <w:p w:rsidR="00340530" w:rsidRPr="007D5EAE" w:rsidRDefault="00340530" w:rsidP="000E6CEA">
      <w:pPr>
        <w:rPr>
          <w:rFonts w:asciiTheme="minorHAnsi" w:hAnsiTheme="minorHAnsi"/>
        </w:rPr>
      </w:pP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This feature is providing a mechanism to allow start of EP’s on demand when they are needed by the user for testing. This feature is providing a registration mechanism between the EP’s and the CE. The registration is for EP’s to CE, so the CE will know what are the available EP’s for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user.</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script which is installed in client path.</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script will be started manually by the user or automatically at system boot. Another mechanism to start automatically the script,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automatically when the user log in into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script will read the available EP’s from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and register them to the configured CE. When the registration information is passed to the CE, the IP address of the EP, the name of the EP and </w:t>
      </w:r>
      <w:r w:rsidRPr="00AB4096">
        <w:rPr>
          <w:rFonts w:asciiTheme="minorHAnsi" w:hAnsiTheme="minorHAnsi" w:cs="Arial"/>
          <w:sz w:val="24"/>
          <w:szCs w:val="24"/>
        </w:rPr>
        <w:lastRenderedPageBreak/>
        <w:t>the name of the user are passed to the CE. In this way, the EP where to run the test cases is identified by the CE.</w:t>
      </w:r>
    </w:p>
    <w:p w:rsidR="00FE2466" w:rsidRPr="00AB4096" w:rsidRDefault="00FE2466">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contain</w:t>
      </w:r>
      <w:r w:rsidR="00A42ECB" w:rsidRPr="00AB4096">
        <w:rPr>
          <w:rFonts w:asciiTheme="minorHAnsi" w:hAnsiTheme="minorHAnsi" w:cs="Arial"/>
          <w:sz w:val="24"/>
          <w:szCs w:val="24"/>
        </w:rPr>
        <w:t xml:space="preserve">ing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started. In this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machines and he can control what EP’s to be started on what machines.</w:t>
      </w: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0E6CEA" w:rsidRDefault="00340530" w:rsidP="00340530">
      <w:pPr>
        <w:ind w:left="2880"/>
        <w:rPr>
          <w:rFonts w:ascii="Source Code Pro" w:hAnsi="Source Code Pro"/>
        </w:rPr>
      </w:pPr>
      <w:r w:rsidRPr="000E6CEA">
        <w:rPr>
          <w:rFonts w:ascii="Source Code Pro" w:hAnsi="Source Code Pro"/>
        </w:rPr>
        <w:t>[</w:t>
      </w:r>
      <w:r w:rsidRPr="000E6CEA">
        <w:rPr>
          <w:rFonts w:ascii="Source Code Pro" w:hAnsi="Source Code Pro"/>
          <w:b/>
        </w:rPr>
        <w:t>EP-1001</w:t>
      </w:r>
      <w:r w:rsidRPr="000E6CEA">
        <w:rPr>
          <w:rFonts w:ascii="Source Code Pro" w:hAnsi="Source Code Pro"/>
        </w:rPr>
        <w:t>]</w:t>
      </w:r>
    </w:p>
    <w:p w:rsidR="00340530" w:rsidRPr="000E6CEA" w:rsidRDefault="00340530" w:rsidP="00340530">
      <w:pPr>
        <w:ind w:left="2880"/>
        <w:rPr>
          <w:rFonts w:ascii="Source Code Pro" w:hAnsi="Source Code Pro"/>
        </w:rPr>
      </w:pPr>
      <w:r w:rsidRPr="000E6CEA">
        <w:rPr>
          <w:rFonts w:ascii="Source Code Pro" w:hAnsi="Source Code Pro"/>
        </w:rPr>
        <w:t>CE_IP   =       11.126.32.20</w:t>
      </w:r>
    </w:p>
    <w:p w:rsidR="00340530" w:rsidRPr="000E6CEA" w:rsidRDefault="00340530" w:rsidP="00340530">
      <w:pPr>
        <w:ind w:left="2880"/>
        <w:rPr>
          <w:rFonts w:ascii="Source Code Pro" w:hAnsi="Source Code Pro"/>
        </w:rPr>
      </w:pPr>
      <w:r w:rsidRPr="000E6CEA">
        <w:rPr>
          <w:rFonts w:ascii="Source Code Pro" w:hAnsi="Source Code Pro"/>
        </w:rPr>
        <w:t>CE_PORT =       8000</w:t>
      </w:r>
    </w:p>
    <w:p w:rsidR="00340530" w:rsidRPr="000E6CEA" w:rsidRDefault="00340530" w:rsidP="00340530">
      <w:pPr>
        <w:ind w:left="2880"/>
        <w:rPr>
          <w:rFonts w:ascii="Source Code Pro" w:hAnsi="Source Code Pro"/>
        </w:rPr>
      </w:pPr>
      <w:r w:rsidRPr="000E6CEA">
        <w:rPr>
          <w:rFonts w:ascii="Source Code Pro" w:hAnsi="Source Code Pro"/>
        </w:rPr>
        <w:t>EP_HOST =       11.126.32.20</w:t>
      </w:r>
    </w:p>
    <w:p w:rsidR="00A42ECB" w:rsidRPr="00AB4096" w:rsidRDefault="00A42ECB" w:rsidP="000E6CEA">
      <w:pPr>
        <w:rPr>
          <w:rFonts w:asciiTheme="minorHAnsi" w:hAnsiTheme="minorHAnsi" w:cs="Arial"/>
          <w:i/>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 or as an IP address.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EP_HOST is commented out, the EP can be started on any machine. Same </w:t>
      </w:r>
      <w:r w:rsidR="00A42ECB" w:rsidRPr="00AB4096">
        <w:rPr>
          <w:rFonts w:asciiTheme="minorHAnsi" w:hAnsiTheme="minorHAnsi" w:cs="Arial"/>
          <w:sz w:val="24"/>
          <w:szCs w:val="24"/>
        </w:rPr>
        <w:t>behaviour</w:t>
      </w:r>
      <w:r w:rsidRPr="00AB4096">
        <w:rPr>
          <w:rFonts w:asciiTheme="minorHAnsi" w:hAnsiTheme="minorHAnsi" w:cs="Arial"/>
          <w:sz w:val="24"/>
          <w:szCs w:val="24"/>
        </w:rPr>
        <w:t xml:space="preserve"> is present if there is no information set for EP_HOST (IP or hostname).</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FE2466" w:rsidRPr="00AB4096">
        <w:rPr>
          <w:rFonts w:asciiTheme="minorHAnsi" w:hAnsiTheme="minorHAnsi" w:cs="Arial"/>
          <w:sz w:val="24"/>
          <w:szCs w:val="24"/>
        </w:rPr>
        <w:t xml:space="preserve"> will update the available EP’s</w:t>
      </w:r>
      <w:r w:rsidRPr="00AB4096">
        <w:rPr>
          <w:rFonts w:asciiTheme="minorHAnsi" w:hAnsiTheme="minorHAnsi" w:cs="Arial"/>
          <w:sz w:val="24"/>
          <w:szCs w:val="24"/>
        </w:rPr>
        <w:t>.</w:t>
      </w:r>
    </w:p>
    <w:p w:rsidR="00FE2466" w:rsidRPr="00AB4096" w:rsidRDefault="00FE2466" w:rsidP="00340530">
      <w:pPr>
        <w:rPr>
          <w:rFonts w:asciiTheme="minorHAnsi" w:hAnsiTheme="minorHAnsi" w:cs="Arial"/>
          <w:sz w:val="24"/>
          <w:szCs w:val="24"/>
        </w:rPr>
      </w:pPr>
    </w:p>
    <w:p w:rsidR="00340530" w:rsidRPr="00AB4096" w:rsidRDefault="00340530" w:rsidP="00A42ECB">
      <w:pPr>
        <w:rPr>
          <w:rFonts w:asciiTheme="minorHAnsi" w:hAnsiTheme="minorHAnsi" w:cs="Arial"/>
          <w:sz w:val="24"/>
          <w:szCs w:val="24"/>
        </w:rPr>
      </w:pPr>
      <w:r w:rsidRPr="00AB4096">
        <w:rPr>
          <w:rFonts w:asciiTheme="minorHAnsi" w:hAnsiTheme="minorHAnsi" w:cs="Arial"/>
          <w:sz w:val="24"/>
          <w:szCs w:val="24"/>
        </w:rPr>
        <w:t>If the CE is stopped, the client process will try continuously to register EP’s with the CE and it will succeed that once the CE is up and running.</w:t>
      </w:r>
    </w:p>
    <w:p w:rsidR="00A42ECB" w:rsidRPr="00AB4096" w:rsidRDefault="00A42ECB" w:rsidP="00A42ECB">
      <w:pPr>
        <w:rPr>
          <w:rFonts w:asciiTheme="minorHAnsi" w:hAnsiTheme="minorHAnsi" w:cs="Arial"/>
          <w:sz w:val="24"/>
          <w:szCs w:val="24"/>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6458F6" w:rsidRPr="00AB4096" w:rsidRDefault="009B6CC8" w:rsidP="006458F6">
      <w:pPr>
        <w:pStyle w:val="Heading1"/>
        <w:rPr>
          <w:rFonts w:asciiTheme="minorHAnsi" w:hAnsiTheme="minorHAnsi"/>
        </w:rPr>
      </w:pPr>
      <w:bookmarkStart w:id="168" w:name="_Toc365641695"/>
      <w:bookmarkStart w:id="169" w:name="_Toc365881370"/>
      <w:bookmarkStart w:id="170" w:name="_Toc366227751"/>
      <w:r w:rsidRPr="00AB4096">
        <w:rPr>
          <w:rFonts w:asciiTheme="minorHAnsi" w:hAnsiTheme="minorHAnsi"/>
        </w:rPr>
        <w:lastRenderedPageBreak/>
        <w:t>How to write tests</w:t>
      </w:r>
      <w:bookmarkEnd w:id="168"/>
      <w:bookmarkEnd w:id="169"/>
      <w:bookmarkEnd w:id="170"/>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DE7406" w:rsidRPr="00AB4096" w:rsidRDefault="00DE740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 xml:space="preserve">PASSWD </w:t>
      </w:r>
      <w:r w:rsidRPr="00AB4096">
        <w:rPr>
          <w:rFonts w:asciiTheme="minorHAnsi" w:hAnsiTheme="minorHAnsi" w:cs="Arial"/>
          <w:bCs/>
          <w:noProof/>
          <w:color w:val="000000"/>
          <w:sz w:val="24"/>
          <w:szCs w:val="24"/>
        </w:rPr>
        <w:t>: the password of the current user;</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AB4096" w:rsidRDefault="00AA4042"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SUT</w:t>
      </w:r>
      <w:r w:rsidR="009B6CC8" w:rsidRPr="00AB4096">
        <w:rPr>
          <w:rFonts w:asciiTheme="minorHAnsi" w:hAnsiTheme="minorHAnsi" w:cs="Arial"/>
          <w:noProof/>
          <w:color w:val="000000"/>
          <w:sz w:val="24"/>
          <w:szCs w:val="24"/>
        </w:rPr>
        <w:t xml:space="preserve"> : the current </w:t>
      </w:r>
      <w:r>
        <w:rPr>
          <w:rFonts w:asciiTheme="minorHAnsi" w:hAnsiTheme="minorHAnsi" w:cs="Arial"/>
          <w:noProof/>
          <w:color w:val="000000"/>
          <w:sz w:val="24"/>
          <w:szCs w:val="24"/>
        </w:rPr>
        <w:t>System Under Test</w:t>
      </w:r>
      <w:r w:rsidR="009B6CC8" w:rsidRPr="00AB4096">
        <w:rPr>
          <w:rFonts w:asciiTheme="minorHAnsi" w:hAnsiTheme="minorHAnsi" w:cs="Arial"/>
          <w:noProof/>
          <w:color w:val="000000"/>
          <w:sz w:val="24"/>
          <w:szCs w:val="24"/>
        </w:rPr>
        <w:t xml:space="preserve">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PROXY</w:t>
      </w:r>
      <w:r w:rsidRPr="00AB4096">
        <w:rPr>
          <w:rFonts w:asciiTheme="minorHAnsi" w:hAnsiTheme="minorHAnsi" w:cs="Arial"/>
          <w:noProof/>
          <w:color w:val="000000"/>
          <w:sz w:val="24"/>
          <w:szCs w:val="24"/>
        </w:rPr>
        <w:t xml:space="preserve"> : this is a pointer to the Central Engine XML-RPC server. It is used for development.</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logMsg</w:t>
      </w:r>
      <w:r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Pr="00AB4096">
        <w:rPr>
          <w:rFonts w:asciiTheme="minorHAnsi" w:hAnsiTheme="minorHAnsi" w:cs="Arial"/>
          <w:i/>
          <w:iCs/>
          <w:noProof/>
          <w:color w:val="000000"/>
          <w:sz w:val="24"/>
          <w:szCs w:val="24"/>
        </w:rPr>
        <w:t>logRunning</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logDebug</w:t>
      </w:r>
      <w:r w:rsidRPr="00AB4096">
        <w:rPr>
          <w:rFonts w:asciiTheme="minorHAnsi" w:hAnsiTheme="minorHAnsi" w:cs="Arial"/>
          <w:noProof/>
          <w:color w:val="000000"/>
          <w:sz w:val="24"/>
          <w:szCs w:val="24"/>
        </w:rPr>
        <w:t xml:space="preserve"> and </w:t>
      </w:r>
      <w:r w:rsidRPr="00AB4096">
        <w:rPr>
          <w:rFonts w:asciiTheme="minorHAnsi" w:hAnsiTheme="minorHAnsi" w:cs="Arial"/>
          <w:i/>
          <w:iCs/>
          <w:noProof/>
          <w:color w:val="000000"/>
          <w:sz w:val="24"/>
          <w:szCs w:val="24"/>
        </w:rPr>
        <w:t>logTest</w:t>
      </w:r>
      <w:r w:rsidRPr="00AB4096">
        <w:rPr>
          <w:rFonts w:asciiTheme="minorHAnsi" w:hAnsiTheme="minorHAnsi" w:cs="Arial"/>
          <w:noProof/>
          <w:color w:val="000000"/>
          <w:sz w:val="24"/>
          <w:szCs w:val="24"/>
        </w:rPr>
        <w:t>. It is used for sending debug messages from the tests.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getGlobal</w:t>
      </w:r>
      <w:r w:rsidRPr="00AB4096">
        <w:rPr>
          <w:rFonts w:asciiTheme="minorHAnsi" w:hAnsiTheme="minorHAnsi" w:cs="Arial"/>
          <w:noProof/>
          <w:color w:val="000000"/>
          <w:sz w:val="24"/>
          <w:szCs w:val="24"/>
        </w:rPr>
        <w:t>( path ) : get a global parameter;</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setGlobal</w:t>
      </w:r>
      <w:r w:rsidRPr="00AB4096">
        <w:rPr>
          <w:rFonts w:asciiTheme="minorHAnsi" w:hAnsiTheme="minorHAnsi" w:cs="Arial"/>
          <w:noProof/>
          <w:color w:val="000000"/>
          <w:sz w:val="24"/>
          <w:szCs w:val="24"/>
        </w:rPr>
        <w:t>( path, new_value ) : set a global parameter;</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SUT properties;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B29FD">
      <w:pPr>
        <w:widowControl w:val="0"/>
        <w:numPr>
          <w:ilvl w:val="0"/>
          <w:numId w:val="35"/>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commands, or calling functions and objects from global parameters, defined in the previous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parameters are passed as a list and can be accessed using usual python variable arguments mechanism (using </w:t>
      </w:r>
      <w:proofErr w:type="spellStart"/>
      <w:r w:rsidRPr="00AB4096">
        <w:rPr>
          <w:rFonts w:asciiTheme="minorHAnsi" w:hAnsiTheme="minorHAnsi" w:cs="Arial"/>
          <w:color w:val="000000"/>
          <w:sz w:val="24"/>
          <w:szCs w:val="24"/>
        </w:rPr>
        <w:t>sys.argv</w:t>
      </w:r>
      <w:proofErr w:type="spellEnd"/>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0E6CEA"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olor w:val="4C4C4C"/>
        </w:rPr>
      </w:pPr>
      <w:proofErr w:type="gramStart"/>
      <w:r w:rsidRPr="000E6CEA">
        <w:rPr>
          <w:rFonts w:ascii="Source Code Pro" w:hAnsi="Source Code Pro"/>
          <w:b/>
          <w:color w:val="4C4C4C"/>
        </w:rPr>
        <w:t>PROPERTIES[</w:t>
      </w:r>
      <w:proofErr w:type="gramEnd"/>
      <w:r w:rsidRPr="000E6CEA">
        <w:rPr>
          <w:rFonts w:ascii="Source Code Pro" w:hAnsi="Source Code Pro"/>
          <w:b/>
          <w:color w:val="4C4C4C"/>
        </w:rPr>
        <w:t>'</w:t>
      </w:r>
      <w:r w:rsidRPr="000E6CEA">
        <w:rPr>
          <w:rFonts w:ascii="Source Code Pro" w:hAnsi="Source Code Pro"/>
          <w:b/>
          <w:i/>
          <w:color w:val="4C4C4C"/>
        </w:rPr>
        <w:t>var1</w:t>
      </w:r>
      <w:r w:rsidRPr="000E6CEA">
        <w:rPr>
          <w:rFonts w:ascii="Source Code Pro" w:hAnsi="Source Code Pro"/>
          <w:b/>
          <w:color w:val="4C4C4C"/>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properties: `</w:t>
      </w:r>
      <w:r w:rsidRPr="00AB4096">
        <w:rPr>
          <w:rFonts w:asciiTheme="minorHAnsi" w:hAnsiTheme="minorHAnsi" w:cs="Arial"/>
          <w:b/>
          <w:color w:val="808080" w:themeColor="background1" w:themeShade="80"/>
          <w:sz w:val="24"/>
          <w:szCs w:val="24"/>
        </w:rPr>
        <w:t>type</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suite</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file</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dependency</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status</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Runnable</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Optional</w:t>
      </w:r>
      <w:r w:rsidRPr="00AB4096">
        <w:rPr>
          <w:rFonts w:asciiTheme="minorHAnsi" w:hAnsiTheme="minorHAnsi" w:cs="Arial"/>
          <w:color w:val="000000"/>
          <w:sz w:val="24"/>
          <w:szCs w:val="24"/>
        </w:rPr>
        <w:t>`, `</w:t>
      </w:r>
      <w:r w:rsidRPr="00AB4096">
        <w:rPr>
          <w:rFonts w:asciiTheme="minorHAnsi" w:hAnsiTheme="minorHAnsi" w:cs="Arial"/>
          <w:b/>
          <w:noProof/>
          <w:color w:val="808080" w:themeColor="background1" w:themeShade="80"/>
          <w:sz w:val="24"/>
          <w:szCs w:val="24"/>
        </w:rPr>
        <w:t>setup_file</w:t>
      </w:r>
      <w:r w:rsidRPr="00AB4096">
        <w:rPr>
          <w:rFonts w:asciiTheme="minorHAnsi" w:hAnsiTheme="minorHAnsi" w:cs="Arial"/>
          <w:color w:val="000000"/>
          <w:sz w:val="24"/>
          <w:szCs w:val="24"/>
        </w:rPr>
        <w:t>`, `</w:t>
      </w:r>
      <w:r w:rsidRPr="00AB4096">
        <w:rPr>
          <w:rFonts w:asciiTheme="minorHAnsi" w:hAnsiTheme="minorHAnsi" w:cs="Arial"/>
          <w:b/>
          <w:noProof/>
          <w:color w:val="808080" w:themeColor="background1" w:themeShade="80"/>
          <w:sz w:val="24"/>
          <w:szCs w:val="24"/>
        </w:rPr>
        <w:t>teardown_file</w:t>
      </w:r>
      <w:r w:rsidRPr="00AB4096">
        <w:rPr>
          <w:rFonts w:asciiTheme="minorHAnsi" w:hAnsiTheme="minorHAnsi" w:cs="Arial"/>
          <w:color w:val="000000"/>
          <w:sz w:val="24"/>
          <w:szCs w:val="24"/>
        </w:rPr>
        <w:t>` and `</w:t>
      </w:r>
      <w:proofErr w:type="spellStart"/>
      <w:r w:rsidRPr="00AB4096">
        <w:rPr>
          <w:rFonts w:asciiTheme="minorHAnsi" w:hAnsiTheme="minorHAnsi" w:cs="Arial"/>
          <w:b/>
          <w:color w:val="808080" w:themeColor="background1" w:themeShade="80"/>
          <w:sz w:val="24"/>
          <w:szCs w:val="24"/>
        </w:rPr>
        <w:t>param</w:t>
      </w:r>
      <w:proofErr w:type="spellEnd"/>
      <w:r w:rsidRPr="00AB4096">
        <w:rPr>
          <w:rFonts w:asciiTheme="minorHAnsi" w:hAnsiTheme="minorHAnsi" w:cs="Arial"/>
          <w:color w:val="000000"/>
          <w:sz w:val="24"/>
          <w:szCs w:val="24"/>
        </w:rPr>
        <w:t>`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71" w:name="_Toc365641696"/>
      <w:bookmarkStart w:id="172" w:name="_Toc365881371"/>
      <w:bookmarkStart w:id="173" w:name="_Toc366227752"/>
      <w:r w:rsidRPr="00AB4096">
        <w:rPr>
          <w:rFonts w:asciiTheme="minorHAnsi" w:hAnsiTheme="minorHAnsi"/>
        </w:rPr>
        <w:lastRenderedPageBreak/>
        <w:t>Performance and troubleshooting</w:t>
      </w:r>
      <w:bookmarkEnd w:id="171"/>
      <w:bookmarkEnd w:id="172"/>
      <w:bookmarkEnd w:id="173"/>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 xml:space="preserve">The Central Engine and the Reporting Server are instances of Python </w:t>
      </w:r>
      <w:proofErr w:type="spellStart"/>
      <w:r w:rsidRPr="00AB4096">
        <w:rPr>
          <w:rFonts w:asciiTheme="minorHAnsi" w:hAnsiTheme="minorHAnsi" w:cs="Arial"/>
          <w:sz w:val="24"/>
          <w:szCs w:val="24"/>
        </w:rPr>
        <w:t>CherryPy</w:t>
      </w:r>
      <w:proofErr w:type="spellEnd"/>
      <w:r w:rsidRPr="00AB4096">
        <w:rPr>
          <w:rFonts w:asciiTheme="minorHAnsi" w:hAnsiTheme="minorHAnsi" w:cs="Arial"/>
          <w:sz w:val="24"/>
          <w:szCs w:val="24"/>
        </w:rPr>
        <w:t xml:space="preserve"> and were tested with 750+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88"/>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1D72" w:rsidRDefault="00E11D72" w:rsidP="0009772F">
      <w:r>
        <w:separator/>
      </w:r>
    </w:p>
  </w:endnote>
  <w:endnote w:type="continuationSeparator" w:id="0">
    <w:p w:rsidR="00E11D72" w:rsidRDefault="00E11D72" w:rsidP="0009772F">
      <w:r>
        <w:continuationSeparator/>
      </w:r>
    </w:p>
  </w:endnote>
  <w:endnote w:type="continuationNotice" w:id="1">
    <w:p w:rsidR="00E11D72" w:rsidRDefault="00E11D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panose1 w:val="00000000000000000000"/>
    <w:charset w:val="00"/>
    <w:family w:val="auto"/>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Source Sans Pro">
    <w:altName w:val="Corbel"/>
    <w:panose1 w:val="00000000000000000000"/>
    <w:charset w:val="00"/>
    <w:family w:val="swiss"/>
    <w:notTrueType/>
    <w:pitch w:val="variable"/>
    <w:sig w:usb0="00000003" w:usb1="00000000" w:usb2="00000000" w:usb3="00000000" w:csb0="00000001" w:csb1="00000000"/>
  </w:font>
  <w:font w:name="Andale Sans UI">
    <w:altName w:val="Arial Unicode MS"/>
    <w:charset w:val="00"/>
    <w:family w:val="auto"/>
    <w:pitch w:val="variable"/>
  </w:font>
  <w:font w:name="Tahoma">
    <w:panose1 w:val="020B0604030504040204"/>
    <w:charset w:val="00"/>
    <w:family w:val="swiss"/>
    <w:pitch w:val="variable"/>
    <w:sig w:usb0="61002A87" w:usb1="80000000" w:usb2="00000008" w:usb3="00000000" w:csb0="000101FF" w:csb1="00000000"/>
  </w:font>
  <w:font w:name="MS UI Gothic">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altName w:val="Cambria Math"/>
    <w:charset w:val="00"/>
    <w:family w:val="swiss"/>
    <w:pitch w:val="variable"/>
    <w:sig w:usb0="00000003" w:usb1="1200FFEF" w:usb2="0024C000" w:usb3="00000000" w:csb0="00000001" w:csb1="00000000"/>
  </w:font>
  <w:font w:name="MS Gothic">
    <w:altName w:val="Meiryo"/>
    <w:panose1 w:val="020B0609070205080204"/>
    <w:charset w:val="80"/>
    <w:family w:val="modern"/>
    <w:notTrueType/>
    <w:pitch w:val="fixed"/>
    <w:sig w:usb0="00000000" w:usb1="08070000" w:usb2="00000010" w:usb3="00000000" w:csb0="00020000" w:csb1="00000000"/>
  </w:font>
  <w:font w:name="Source Code Pro">
    <w:altName w:val="Consolas"/>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C38" w:rsidRDefault="00EF6C38">
    <w:pPr>
      <w:pStyle w:val="Footer"/>
      <w:rPr>
        <w:b/>
      </w:rPr>
    </w:pPr>
    <w:r>
      <w:rPr>
        <w:b/>
        <w:lang w:val="en-US"/>
      </w:rPr>
      <w:t xml:space="preserve">Created on </w:t>
    </w:r>
    <w:r>
      <w:rPr>
        <w:b/>
        <w:lang w:val="en-US"/>
      </w:rPr>
      <w:fldChar w:fldCharType="begin"/>
    </w:r>
    <w:r>
      <w:rPr>
        <w:b/>
        <w:lang w:val="en-US"/>
      </w:rPr>
      <w:instrText xml:space="preserve"> DATE \@ "MMMM d, yyyy" </w:instrText>
    </w:r>
    <w:r>
      <w:rPr>
        <w:b/>
        <w:lang w:val="en-US"/>
      </w:rPr>
      <w:fldChar w:fldCharType="separate"/>
    </w:r>
    <w:r w:rsidR="00281732">
      <w:rPr>
        <w:b/>
        <w:noProof/>
        <w:lang w:val="en-US"/>
      </w:rPr>
      <w:t>September 6, 2013</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281732">
      <w:rPr>
        <w:rStyle w:val="PageNumber"/>
      </w:rPr>
      <w:t>4</w:t>
    </w:r>
    <w:r>
      <w:rPr>
        <w:rStyle w:val="PageNumber"/>
      </w:rPr>
      <w:fldChar w:fldCharType="end"/>
    </w:r>
    <w:r>
      <w:rPr>
        <w:b/>
      </w:rPr>
      <w:tab/>
    </w:r>
  </w:p>
  <w:p w:rsidR="00EF6C38" w:rsidRDefault="00EF6C38">
    <w:pPr>
      <w:pStyle w:val="Footer"/>
      <w:jc w:val="center"/>
      <w:rPr>
        <w:sz w:val="16"/>
      </w:rPr>
    </w:pPr>
    <w:proofErr w:type="spellStart"/>
    <w:r>
      <w:rPr>
        <w:b/>
      </w:rPr>
      <w:t>Luxoft</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1D72" w:rsidRDefault="00E11D72" w:rsidP="0009772F">
      <w:r>
        <w:separator/>
      </w:r>
    </w:p>
  </w:footnote>
  <w:footnote w:type="continuationSeparator" w:id="0">
    <w:p w:rsidR="00E11D72" w:rsidRDefault="00E11D72" w:rsidP="0009772F">
      <w:r>
        <w:continuationSeparator/>
      </w:r>
    </w:p>
  </w:footnote>
  <w:footnote w:type="continuationNotice" w:id="1">
    <w:p w:rsidR="00E11D72" w:rsidRDefault="00E11D7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C38" w:rsidRPr="004677C7" w:rsidRDefault="00EF6C38" w:rsidP="00DA6762">
    <w:pPr>
      <w:pStyle w:val="Header"/>
      <w:ind w:left="-1080"/>
      <w:jc w:val="center"/>
      <w:rPr>
        <w:sz w:val="28"/>
        <w:szCs w:val="28"/>
      </w:rPr>
    </w:pPr>
    <w:r w:rsidRPr="004677C7">
      <w:rPr>
        <w:b/>
        <w:sz w:val="28"/>
        <w:szCs w:val="28"/>
      </w:rPr>
      <w:t xml:space="preserve">TWISTER </w:t>
    </w:r>
    <w:r>
      <w:rPr>
        <w:b/>
        <w:sz w:val="28"/>
        <w:szCs w:val="28"/>
      </w:rPr>
      <w:t>USER GUIDE</w:t>
    </w:r>
  </w:p>
  <w:p w:rsidR="00EF6C38" w:rsidRPr="00515273" w:rsidRDefault="00EF6C38"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C38" w:rsidRPr="004677C7" w:rsidRDefault="00EF6C38" w:rsidP="005471FA">
    <w:pPr>
      <w:pStyle w:val="Header"/>
      <w:ind w:left="-1080"/>
      <w:jc w:val="center"/>
      <w:rPr>
        <w:sz w:val="28"/>
        <w:szCs w:val="28"/>
      </w:rPr>
    </w:pPr>
    <w:r>
      <w:rPr>
        <w:b/>
        <w:sz w:val="28"/>
        <w:szCs w:val="28"/>
      </w:rPr>
      <w:t>TWISTER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C38" w:rsidRPr="004677C7" w:rsidRDefault="00EF6C38" w:rsidP="000B38AE">
    <w:pPr>
      <w:pStyle w:val="Header"/>
      <w:jc w:val="center"/>
      <w:rPr>
        <w:sz w:val="28"/>
        <w:szCs w:val="28"/>
      </w:rPr>
    </w:pPr>
    <w:r>
      <w:rPr>
        <w:b/>
        <w:sz w:val="28"/>
        <w:szCs w:val="28"/>
      </w:rPr>
      <w:t>TWISTER USER GUIDE</w:t>
    </w:r>
  </w:p>
  <w:p w:rsidR="00EF6C38" w:rsidRDefault="00EF6C38" w:rsidP="00664B95">
    <w:pPr>
      <w:pStyle w:val="Header"/>
    </w:pPr>
  </w:p>
  <w:p w:rsidR="00EF6C38" w:rsidRDefault="00EF6C38" w:rsidP="00664B95">
    <w:pPr>
      <w:pStyle w:val="Header"/>
    </w:pPr>
  </w:p>
  <w:p w:rsidR="00EF6C38" w:rsidRPr="00664B95" w:rsidRDefault="00EF6C38"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5">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1">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F0368BB"/>
    <w:multiLevelType w:val="hybridMultilevel"/>
    <w:tmpl w:val="2E609796"/>
    <w:lvl w:ilvl="0" w:tplc="F782FED4">
      <w:start w:val="1"/>
      <w:numFmt w:val="bullet"/>
      <w:lvlText w:val=""/>
      <w:lvlJc w:val="left"/>
      <w:pPr>
        <w:tabs>
          <w:tab w:val="num" w:pos="720"/>
        </w:tabs>
        <w:ind w:left="720" w:hanging="360"/>
      </w:pPr>
      <w:rPr>
        <w:rFonts w:ascii="Wingdings" w:hAnsi="Wingdings" w:hint="default"/>
      </w:rPr>
    </w:lvl>
    <w:lvl w:ilvl="1" w:tplc="AC0CDBE8" w:tentative="1">
      <w:start w:val="1"/>
      <w:numFmt w:val="bullet"/>
      <w:lvlText w:val=""/>
      <w:lvlJc w:val="left"/>
      <w:pPr>
        <w:tabs>
          <w:tab w:val="num" w:pos="1440"/>
        </w:tabs>
        <w:ind w:left="1440" w:hanging="360"/>
      </w:pPr>
      <w:rPr>
        <w:rFonts w:ascii="Wingdings" w:hAnsi="Wingdings" w:hint="default"/>
      </w:rPr>
    </w:lvl>
    <w:lvl w:ilvl="2" w:tplc="147ADD90" w:tentative="1">
      <w:start w:val="1"/>
      <w:numFmt w:val="bullet"/>
      <w:lvlText w:val=""/>
      <w:lvlJc w:val="left"/>
      <w:pPr>
        <w:tabs>
          <w:tab w:val="num" w:pos="2160"/>
        </w:tabs>
        <w:ind w:left="2160" w:hanging="360"/>
      </w:pPr>
      <w:rPr>
        <w:rFonts w:ascii="Wingdings" w:hAnsi="Wingdings" w:hint="default"/>
      </w:rPr>
    </w:lvl>
    <w:lvl w:ilvl="3" w:tplc="870A0616" w:tentative="1">
      <w:start w:val="1"/>
      <w:numFmt w:val="bullet"/>
      <w:lvlText w:val=""/>
      <w:lvlJc w:val="left"/>
      <w:pPr>
        <w:tabs>
          <w:tab w:val="num" w:pos="2880"/>
        </w:tabs>
        <w:ind w:left="2880" w:hanging="360"/>
      </w:pPr>
      <w:rPr>
        <w:rFonts w:ascii="Wingdings" w:hAnsi="Wingdings" w:hint="default"/>
      </w:rPr>
    </w:lvl>
    <w:lvl w:ilvl="4" w:tplc="F8C8D22A" w:tentative="1">
      <w:start w:val="1"/>
      <w:numFmt w:val="bullet"/>
      <w:lvlText w:val=""/>
      <w:lvlJc w:val="left"/>
      <w:pPr>
        <w:tabs>
          <w:tab w:val="num" w:pos="3600"/>
        </w:tabs>
        <w:ind w:left="3600" w:hanging="360"/>
      </w:pPr>
      <w:rPr>
        <w:rFonts w:ascii="Wingdings" w:hAnsi="Wingdings" w:hint="default"/>
      </w:rPr>
    </w:lvl>
    <w:lvl w:ilvl="5" w:tplc="13947E16" w:tentative="1">
      <w:start w:val="1"/>
      <w:numFmt w:val="bullet"/>
      <w:lvlText w:val=""/>
      <w:lvlJc w:val="left"/>
      <w:pPr>
        <w:tabs>
          <w:tab w:val="num" w:pos="4320"/>
        </w:tabs>
        <w:ind w:left="4320" w:hanging="360"/>
      </w:pPr>
      <w:rPr>
        <w:rFonts w:ascii="Wingdings" w:hAnsi="Wingdings" w:hint="default"/>
      </w:rPr>
    </w:lvl>
    <w:lvl w:ilvl="6" w:tplc="8A10EE20" w:tentative="1">
      <w:start w:val="1"/>
      <w:numFmt w:val="bullet"/>
      <w:lvlText w:val=""/>
      <w:lvlJc w:val="left"/>
      <w:pPr>
        <w:tabs>
          <w:tab w:val="num" w:pos="5040"/>
        </w:tabs>
        <w:ind w:left="5040" w:hanging="360"/>
      </w:pPr>
      <w:rPr>
        <w:rFonts w:ascii="Wingdings" w:hAnsi="Wingdings" w:hint="default"/>
      </w:rPr>
    </w:lvl>
    <w:lvl w:ilvl="7" w:tplc="E8C802F4" w:tentative="1">
      <w:start w:val="1"/>
      <w:numFmt w:val="bullet"/>
      <w:lvlText w:val=""/>
      <w:lvlJc w:val="left"/>
      <w:pPr>
        <w:tabs>
          <w:tab w:val="num" w:pos="5760"/>
        </w:tabs>
        <w:ind w:left="5760" w:hanging="360"/>
      </w:pPr>
      <w:rPr>
        <w:rFonts w:ascii="Wingdings" w:hAnsi="Wingdings" w:hint="default"/>
      </w:rPr>
    </w:lvl>
    <w:lvl w:ilvl="8" w:tplc="AD52AF24" w:tentative="1">
      <w:start w:val="1"/>
      <w:numFmt w:val="bullet"/>
      <w:lvlText w:val=""/>
      <w:lvlJc w:val="left"/>
      <w:pPr>
        <w:tabs>
          <w:tab w:val="num" w:pos="6480"/>
        </w:tabs>
        <w:ind w:left="6480" w:hanging="360"/>
      </w:pPr>
      <w:rPr>
        <w:rFonts w:ascii="Wingdings" w:hAnsi="Wingdings" w:hint="default"/>
      </w:rPr>
    </w:lvl>
  </w:abstractNum>
  <w:abstractNum w:abstractNumId="37">
    <w:nsid w:val="52793F75"/>
    <w:multiLevelType w:val="hybridMultilevel"/>
    <w:tmpl w:val="BD16AD20"/>
    <w:lvl w:ilvl="0" w:tplc="526E9EE4">
      <w:start w:val="1"/>
      <w:numFmt w:val="upperLetter"/>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0">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2B1039"/>
    <w:multiLevelType w:val="hybridMultilevel"/>
    <w:tmpl w:val="31B2C7CE"/>
    <w:lvl w:ilvl="0" w:tplc="839A150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2524CD"/>
    <w:multiLevelType w:val="multilevel"/>
    <w:tmpl w:val="F5B246D4"/>
    <w:lvl w:ilvl="0">
      <w:start w:val="1"/>
      <w:numFmt w:val="decimal"/>
      <w:lvlText w:val="%1."/>
      <w:lvlJc w:val="left"/>
      <w:pPr>
        <w:tabs>
          <w:tab w:val="num" w:pos="720"/>
        </w:tabs>
        <w:ind w:left="720" w:hanging="360"/>
      </w:pPr>
      <w:rPr>
        <w:rFonts w:cs="Times New Roman"/>
      </w:rPr>
    </w:lvl>
    <w:lvl w:ilvl="1">
      <w:start w:val="2"/>
      <w:numFmt w:val="decimal"/>
      <w:isLgl/>
      <w:lvlText w:val="%1.%2"/>
      <w:lvlJc w:val="left"/>
      <w:pPr>
        <w:tabs>
          <w:tab w:val="num" w:pos="840"/>
        </w:tabs>
        <w:ind w:left="840" w:hanging="48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44">
    <w:nsid w:val="6F7F31B7"/>
    <w:multiLevelType w:val="hybridMultilevel"/>
    <w:tmpl w:val="FF4E17CC"/>
    <w:lvl w:ilvl="0" w:tplc="54EE8D78">
      <w:start w:val="1"/>
      <w:numFmt w:val="bullet"/>
      <w:lvlText w:val=""/>
      <w:lvlJc w:val="left"/>
      <w:pPr>
        <w:tabs>
          <w:tab w:val="num" w:pos="720"/>
        </w:tabs>
        <w:ind w:left="720" w:hanging="360"/>
      </w:pPr>
      <w:rPr>
        <w:rFonts w:ascii="Wingdings" w:hAnsi="Wingdings" w:hint="default"/>
      </w:rPr>
    </w:lvl>
    <w:lvl w:ilvl="1" w:tplc="DA92B546" w:tentative="1">
      <w:start w:val="1"/>
      <w:numFmt w:val="bullet"/>
      <w:lvlText w:val=""/>
      <w:lvlJc w:val="left"/>
      <w:pPr>
        <w:tabs>
          <w:tab w:val="num" w:pos="1440"/>
        </w:tabs>
        <w:ind w:left="1440" w:hanging="360"/>
      </w:pPr>
      <w:rPr>
        <w:rFonts w:ascii="Wingdings" w:hAnsi="Wingdings" w:hint="default"/>
      </w:rPr>
    </w:lvl>
    <w:lvl w:ilvl="2" w:tplc="F5347C20" w:tentative="1">
      <w:start w:val="1"/>
      <w:numFmt w:val="bullet"/>
      <w:lvlText w:val=""/>
      <w:lvlJc w:val="left"/>
      <w:pPr>
        <w:tabs>
          <w:tab w:val="num" w:pos="2160"/>
        </w:tabs>
        <w:ind w:left="2160" w:hanging="360"/>
      </w:pPr>
      <w:rPr>
        <w:rFonts w:ascii="Wingdings" w:hAnsi="Wingdings" w:hint="default"/>
      </w:rPr>
    </w:lvl>
    <w:lvl w:ilvl="3" w:tplc="6B82E814" w:tentative="1">
      <w:start w:val="1"/>
      <w:numFmt w:val="bullet"/>
      <w:lvlText w:val=""/>
      <w:lvlJc w:val="left"/>
      <w:pPr>
        <w:tabs>
          <w:tab w:val="num" w:pos="2880"/>
        </w:tabs>
        <w:ind w:left="2880" w:hanging="360"/>
      </w:pPr>
      <w:rPr>
        <w:rFonts w:ascii="Wingdings" w:hAnsi="Wingdings" w:hint="default"/>
      </w:rPr>
    </w:lvl>
    <w:lvl w:ilvl="4" w:tplc="06C4FE2E" w:tentative="1">
      <w:start w:val="1"/>
      <w:numFmt w:val="bullet"/>
      <w:lvlText w:val=""/>
      <w:lvlJc w:val="left"/>
      <w:pPr>
        <w:tabs>
          <w:tab w:val="num" w:pos="3600"/>
        </w:tabs>
        <w:ind w:left="3600" w:hanging="360"/>
      </w:pPr>
      <w:rPr>
        <w:rFonts w:ascii="Wingdings" w:hAnsi="Wingdings" w:hint="default"/>
      </w:rPr>
    </w:lvl>
    <w:lvl w:ilvl="5" w:tplc="F718F3CA" w:tentative="1">
      <w:start w:val="1"/>
      <w:numFmt w:val="bullet"/>
      <w:lvlText w:val=""/>
      <w:lvlJc w:val="left"/>
      <w:pPr>
        <w:tabs>
          <w:tab w:val="num" w:pos="4320"/>
        </w:tabs>
        <w:ind w:left="4320" w:hanging="360"/>
      </w:pPr>
      <w:rPr>
        <w:rFonts w:ascii="Wingdings" w:hAnsi="Wingdings" w:hint="default"/>
      </w:rPr>
    </w:lvl>
    <w:lvl w:ilvl="6" w:tplc="5106D676" w:tentative="1">
      <w:start w:val="1"/>
      <w:numFmt w:val="bullet"/>
      <w:lvlText w:val=""/>
      <w:lvlJc w:val="left"/>
      <w:pPr>
        <w:tabs>
          <w:tab w:val="num" w:pos="5040"/>
        </w:tabs>
        <w:ind w:left="5040" w:hanging="360"/>
      </w:pPr>
      <w:rPr>
        <w:rFonts w:ascii="Wingdings" w:hAnsi="Wingdings" w:hint="default"/>
      </w:rPr>
    </w:lvl>
    <w:lvl w:ilvl="7" w:tplc="1D20C4CE" w:tentative="1">
      <w:start w:val="1"/>
      <w:numFmt w:val="bullet"/>
      <w:lvlText w:val=""/>
      <w:lvlJc w:val="left"/>
      <w:pPr>
        <w:tabs>
          <w:tab w:val="num" w:pos="5760"/>
        </w:tabs>
        <w:ind w:left="5760" w:hanging="360"/>
      </w:pPr>
      <w:rPr>
        <w:rFonts w:ascii="Wingdings" w:hAnsi="Wingdings" w:hint="default"/>
      </w:rPr>
    </w:lvl>
    <w:lvl w:ilvl="8" w:tplc="AA4C9EB8" w:tentative="1">
      <w:start w:val="1"/>
      <w:numFmt w:val="bullet"/>
      <w:lvlText w:val=""/>
      <w:lvlJc w:val="left"/>
      <w:pPr>
        <w:tabs>
          <w:tab w:val="num" w:pos="6480"/>
        </w:tabs>
        <w:ind w:left="6480" w:hanging="360"/>
      </w:pPr>
      <w:rPr>
        <w:rFonts w:ascii="Wingdings" w:hAnsi="Wingdings" w:hint="default"/>
      </w:rPr>
    </w:lvl>
  </w:abstractNum>
  <w:abstractNum w:abstractNumId="45">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7">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61355C"/>
    <w:multiLevelType w:val="hybridMultilevel"/>
    <w:tmpl w:val="A412EA5A"/>
    <w:lvl w:ilvl="0" w:tplc="271E2DC8">
      <w:start w:val="1"/>
      <w:numFmt w:val="bullet"/>
      <w:lvlText w:val=""/>
      <w:lvlJc w:val="left"/>
      <w:pPr>
        <w:tabs>
          <w:tab w:val="num" w:pos="720"/>
        </w:tabs>
        <w:ind w:left="720" w:hanging="360"/>
      </w:pPr>
      <w:rPr>
        <w:rFonts w:ascii="Wingdings" w:hAnsi="Wingdings" w:hint="default"/>
      </w:rPr>
    </w:lvl>
    <w:lvl w:ilvl="1" w:tplc="B79EC072" w:tentative="1">
      <w:start w:val="1"/>
      <w:numFmt w:val="bullet"/>
      <w:lvlText w:val=""/>
      <w:lvlJc w:val="left"/>
      <w:pPr>
        <w:tabs>
          <w:tab w:val="num" w:pos="1440"/>
        </w:tabs>
        <w:ind w:left="1440" w:hanging="360"/>
      </w:pPr>
      <w:rPr>
        <w:rFonts w:ascii="Wingdings" w:hAnsi="Wingdings" w:hint="default"/>
      </w:rPr>
    </w:lvl>
    <w:lvl w:ilvl="2" w:tplc="721885B0" w:tentative="1">
      <w:start w:val="1"/>
      <w:numFmt w:val="bullet"/>
      <w:lvlText w:val=""/>
      <w:lvlJc w:val="left"/>
      <w:pPr>
        <w:tabs>
          <w:tab w:val="num" w:pos="2160"/>
        </w:tabs>
        <w:ind w:left="2160" w:hanging="360"/>
      </w:pPr>
      <w:rPr>
        <w:rFonts w:ascii="Wingdings" w:hAnsi="Wingdings" w:hint="default"/>
      </w:rPr>
    </w:lvl>
    <w:lvl w:ilvl="3" w:tplc="1BFCF6F8" w:tentative="1">
      <w:start w:val="1"/>
      <w:numFmt w:val="bullet"/>
      <w:lvlText w:val=""/>
      <w:lvlJc w:val="left"/>
      <w:pPr>
        <w:tabs>
          <w:tab w:val="num" w:pos="2880"/>
        </w:tabs>
        <w:ind w:left="2880" w:hanging="360"/>
      </w:pPr>
      <w:rPr>
        <w:rFonts w:ascii="Wingdings" w:hAnsi="Wingdings" w:hint="default"/>
      </w:rPr>
    </w:lvl>
    <w:lvl w:ilvl="4" w:tplc="27B8324C" w:tentative="1">
      <w:start w:val="1"/>
      <w:numFmt w:val="bullet"/>
      <w:lvlText w:val=""/>
      <w:lvlJc w:val="left"/>
      <w:pPr>
        <w:tabs>
          <w:tab w:val="num" w:pos="3600"/>
        </w:tabs>
        <w:ind w:left="3600" w:hanging="360"/>
      </w:pPr>
      <w:rPr>
        <w:rFonts w:ascii="Wingdings" w:hAnsi="Wingdings" w:hint="default"/>
      </w:rPr>
    </w:lvl>
    <w:lvl w:ilvl="5" w:tplc="0264156A" w:tentative="1">
      <w:start w:val="1"/>
      <w:numFmt w:val="bullet"/>
      <w:lvlText w:val=""/>
      <w:lvlJc w:val="left"/>
      <w:pPr>
        <w:tabs>
          <w:tab w:val="num" w:pos="4320"/>
        </w:tabs>
        <w:ind w:left="4320" w:hanging="360"/>
      </w:pPr>
      <w:rPr>
        <w:rFonts w:ascii="Wingdings" w:hAnsi="Wingdings" w:hint="default"/>
      </w:rPr>
    </w:lvl>
    <w:lvl w:ilvl="6" w:tplc="C5887700" w:tentative="1">
      <w:start w:val="1"/>
      <w:numFmt w:val="bullet"/>
      <w:lvlText w:val=""/>
      <w:lvlJc w:val="left"/>
      <w:pPr>
        <w:tabs>
          <w:tab w:val="num" w:pos="5040"/>
        </w:tabs>
        <w:ind w:left="5040" w:hanging="360"/>
      </w:pPr>
      <w:rPr>
        <w:rFonts w:ascii="Wingdings" w:hAnsi="Wingdings" w:hint="default"/>
      </w:rPr>
    </w:lvl>
    <w:lvl w:ilvl="7" w:tplc="B600B7E0" w:tentative="1">
      <w:start w:val="1"/>
      <w:numFmt w:val="bullet"/>
      <w:lvlText w:val=""/>
      <w:lvlJc w:val="left"/>
      <w:pPr>
        <w:tabs>
          <w:tab w:val="num" w:pos="5760"/>
        </w:tabs>
        <w:ind w:left="5760" w:hanging="360"/>
      </w:pPr>
      <w:rPr>
        <w:rFonts w:ascii="Wingdings" w:hAnsi="Wingdings" w:hint="default"/>
      </w:rPr>
    </w:lvl>
    <w:lvl w:ilvl="8" w:tplc="8AA41620"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9"/>
  </w:num>
  <w:num w:numId="3">
    <w:abstractNumId w:val="0"/>
  </w:num>
  <w:num w:numId="4">
    <w:abstractNumId w:val="1"/>
  </w:num>
  <w:num w:numId="5">
    <w:abstractNumId w:val="2"/>
  </w:num>
  <w:num w:numId="6">
    <w:abstractNumId w:val="3"/>
  </w:num>
  <w:num w:numId="7">
    <w:abstractNumId w:val="39"/>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46"/>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35"/>
  </w:num>
  <w:num w:numId="24">
    <w:abstractNumId w:val="34"/>
  </w:num>
  <w:num w:numId="25">
    <w:abstractNumId w:val="31"/>
  </w:num>
  <w:num w:numId="26">
    <w:abstractNumId w:val="18"/>
  </w:num>
  <w:num w:numId="27">
    <w:abstractNumId w:val="41"/>
  </w:num>
  <w:num w:numId="28">
    <w:abstractNumId w:val="26"/>
  </w:num>
  <w:num w:numId="29">
    <w:abstractNumId w:val="45"/>
  </w:num>
  <w:num w:numId="30">
    <w:abstractNumId w:val="20"/>
  </w:num>
  <w:num w:numId="31">
    <w:abstractNumId w:val="21"/>
  </w:num>
  <w:num w:numId="32">
    <w:abstractNumId w:val="40"/>
  </w:num>
  <w:num w:numId="33">
    <w:abstractNumId w:val="25"/>
  </w:num>
  <w:num w:numId="34">
    <w:abstractNumId w:val="22"/>
  </w:num>
  <w:num w:numId="35">
    <w:abstractNumId w:val="23"/>
  </w:num>
  <w:num w:numId="36">
    <w:abstractNumId w:val="32"/>
  </w:num>
  <w:num w:numId="37">
    <w:abstractNumId w:val="47"/>
  </w:num>
  <w:num w:numId="38">
    <w:abstractNumId w:val="38"/>
  </w:num>
  <w:num w:numId="39">
    <w:abstractNumId w:val="33"/>
  </w:num>
  <w:num w:numId="40">
    <w:abstractNumId w:val="29"/>
  </w:num>
  <w:num w:numId="41">
    <w:abstractNumId w:val="37"/>
  </w:num>
  <w:num w:numId="42">
    <w:abstractNumId w:val="28"/>
  </w:num>
  <w:num w:numId="43">
    <w:abstractNumId w:val="30"/>
  </w:num>
  <w:num w:numId="44">
    <w:abstractNumId w:val="43"/>
  </w:num>
  <w:num w:numId="45">
    <w:abstractNumId w:val="24"/>
  </w:num>
  <w:num w:numId="46">
    <w:abstractNumId w:val="44"/>
  </w:num>
  <w:num w:numId="47">
    <w:abstractNumId w:val="36"/>
  </w:num>
  <w:num w:numId="48">
    <w:abstractNumId w:val="48"/>
  </w:num>
  <w:num w:numId="49">
    <w:abstractNumId w:val="4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5AED"/>
    <w:rsid w:val="00006462"/>
    <w:rsid w:val="000076E7"/>
    <w:rsid w:val="000079FD"/>
    <w:rsid w:val="000135DF"/>
    <w:rsid w:val="0001387B"/>
    <w:rsid w:val="00014E5B"/>
    <w:rsid w:val="000208A0"/>
    <w:rsid w:val="000235C9"/>
    <w:rsid w:val="00027B46"/>
    <w:rsid w:val="00031FE9"/>
    <w:rsid w:val="00033551"/>
    <w:rsid w:val="00035A59"/>
    <w:rsid w:val="00035D81"/>
    <w:rsid w:val="000361DD"/>
    <w:rsid w:val="00036A4F"/>
    <w:rsid w:val="000404A5"/>
    <w:rsid w:val="000416A7"/>
    <w:rsid w:val="00043AC1"/>
    <w:rsid w:val="00044C0A"/>
    <w:rsid w:val="000454A9"/>
    <w:rsid w:val="000459B4"/>
    <w:rsid w:val="00046EA5"/>
    <w:rsid w:val="00051576"/>
    <w:rsid w:val="00052113"/>
    <w:rsid w:val="00054798"/>
    <w:rsid w:val="00055068"/>
    <w:rsid w:val="00057512"/>
    <w:rsid w:val="000578D4"/>
    <w:rsid w:val="000615AF"/>
    <w:rsid w:val="0006232D"/>
    <w:rsid w:val="00062D7F"/>
    <w:rsid w:val="00072319"/>
    <w:rsid w:val="000730C2"/>
    <w:rsid w:val="00081FB0"/>
    <w:rsid w:val="00087AAB"/>
    <w:rsid w:val="000938AD"/>
    <w:rsid w:val="00094EB7"/>
    <w:rsid w:val="0009518D"/>
    <w:rsid w:val="0009772F"/>
    <w:rsid w:val="000A0C7D"/>
    <w:rsid w:val="000A0E41"/>
    <w:rsid w:val="000A10EE"/>
    <w:rsid w:val="000A3FC9"/>
    <w:rsid w:val="000A44F5"/>
    <w:rsid w:val="000A65D8"/>
    <w:rsid w:val="000B0B77"/>
    <w:rsid w:val="000B38AE"/>
    <w:rsid w:val="000B4652"/>
    <w:rsid w:val="000B4AEE"/>
    <w:rsid w:val="000B669F"/>
    <w:rsid w:val="000C02D4"/>
    <w:rsid w:val="000C20CF"/>
    <w:rsid w:val="000C43E4"/>
    <w:rsid w:val="000C4A14"/>
    <w:rsid w:val="000D3A7C"/>
    <w:rsid w:val="000D7380"/>
    <w:rsid w:val="000E067A"/>
    <w:rsid w:val="000E0DE3"/>
    <w:rsid w:val="000E1AE8"/>
    <w:rsid w:val="000E1E80"/>
    <w:rsid w:val="000E321E"/>
    <w:rsid w:val="000E3F6D"/>
    <w:rsid w:val="000E48E8"/>
    <w:rsid w:val="000E6599"/>
    <w:rsid w:val="000E6CEA"/>
    <w:rsid w:val="000F34BC"/>
    <w:rsid w:val="000F4FFE"/>
    <w:rsid w:val="000F5F22"/>
    <w:rsid w:val="000F6EB2"/>
    <w:rsid w:val="00100571"/>
    <w:rsid w:val="001033A4"/>
    <w:rsid w:val="00104215"/>
    <w:rsid w:val="00104298"/>
    <w:rsid w:val="00105816"/>
    <w:rsid w:val="00106090"/>
    <w:rsid w:val="00106544"/>
    <w:rsid w:val="001077F6"/>
    <w:rsid w:val="00107B16"/>
    <w:rsid w:val="00110D9A"/>
    <w:rsid w:val="00110EE4"/>
    <w:rsid w:val="00114300"/>
    <w:rsid w:val="00115895"/>
    <w:rsid w:val="00116E1A"/>
    <w:rsid w:val="001170D3"/>
    <w:rsid w:val="00120F7C"/>
    <w:rsid w:val="00121DAC"/>
    <w:rsid w:val="00126F2A"/>
    <w:rsid w:val="00130830"/>
    <w:rsid w:val="00132D94"/>
    <w:rsid w:val="00133D68"/>
    <w:rsid w:val="0014010F"/>
    <w:rsid w:val="0014253F"/>
    <w:rsid w:val="00142829"/>
    <w:rsid w:val="00142DDB"/>
    <w:rsid w:val="001472E7"/>
    <w:rsid w:val="00147868"/>
    <w:rsid w:val="001538CD"/>
    <w:rsid w:val="0015616A"/>
    <w:rsid w:val="0015619F"/>
    <w:rsid w:val="001602C0"/>
    <w:rsid w:val="001627AF"/>
    <w:rsid w:val="00163528"/>
    <w:rsid w:val="00163F06"/>
    <w:rsid w:val="00165C33"/>
    <w:rsid w:val="00165C38"/>
    <w:rsid w:val="0016605A"/>
    <w:rsid w:val="00166B58"/>
    <w:rsid w:val="00171D7C"/>
    <w:rsid w:val="0017383C"/>
    <w:rsid w:val="00185680"/>
    <w:rsid w:val="00185791"/>
    <w:rsid w:val="00186B11"/>
    <w:rsid w:val="00187335"/>
    <w:rsid w:val="00190290"/>
    <w:rsid w:val="001909C2"/>
    <w:rsid w:val="00190A3F"/>
    <w:rsid w:val="0019117F"/>
    <w:rsid w:val="00194A38"/>
    <w:rsid w:val="001962D0"/>
    <w:rsid w:val="001A0762"/>
    <w:rsid w:val="001A225C"/>
    <w:rsid w:val="001B124B"/>
    <w:rsid w:val="001B29FD"/>
    <w:rsid w:val="001B2BC5"/>
    <w:rsid w:val="001B4470"/>
    <w:rsid w:val="001B5E83"/>
    <w:rsid w:val="001B71DA"/>
    <w:rsid w:val="001B7CF3"/>
    <w:rsid w:val="001C1313"/>
    <w:rsid w:val="001C1889"/>
    <w:rsid w:val="001C2985"/>
    <w:rsid w:val="001C5DE9"/>
    <w:rsid w:val="001D28A2"/>
    <w:rsid w:val="001D2990"/>
    <w:rsid w:val="001D36BC"/>
    <w:rsid w:val="001D4BDB"/>
    <w:rsid w:val="001D5C57"/>
    <w:rsid w:val="001E3883"/>
    <w:rsid w:val="001E38F7"/>
    <w:rsid w:val="001E53F2"/>
    <w:rsid w:val="001E5496"/>
    <w:rsid w:val="001E7341"/>
    <w:rsid w:val="001F42A4"/>
    <w:rsid w:val="001F4EB9"/>
    <w:rsid w:val="001F58F8"/>
    <w:rsid w:val="001F75B9"/>
    <w:rsid w:val="001F7816"/>
    <w:rsid w:val="001F7FEB"/>
    <w:rsid w:val="002017D2"/>
    <w:rsid w:val="00202C0D"/>
    <w:rsid w:val="002048E1"/>
    <w:rsid w:val="00204E52"/>
    <w:rsid w:val="00206C53"/>
    <w:rsid w:val="002101E6"/>
    <w:rsid w:val="00212706"/>
    <w:rsid w:val="00212920"/>
    <w:rsid w:val="00213E55"/>
    <w:rsid w:val="00214AC3"/>
    <w:rsid w:val="00216CEC"/>
    <w:rsid w:val="002310F5"/>
    <w:rsid w:val="002339D1"/>
    <w:rsid w:val="00233D16"/>
    <w:rsid w:val="002367B1"/>
    <w:rsid w:val="002377CC"/>
    <w:rsid w:val="00240412"/>
    <w:rsid w:val="00240AE5"/>
    <w:rsid w:val="00257162"/>
    <w:rsid w:val="00257FC2"/>
    <w:rsid w:val="00260735"/>
    <w:rsid w:val="00260CD6"/>
    <w:rsid w:val="00261568"/>
    <w:rsid w:val="002623E9"/>
    <w:rsid w:val="00264F78"/>
    <w:rsid w:val="00270566"/>
    <w:rsid w:val="00272352"/>
    <w:rsid w:val="00273F0B"/>
    <w:rsid w:val="00274E51"/>
    <w:rsid w:val="0027550F"/>
    <w:rsid w:val="00275A85"/>
    <w:rsid w:val="00276820"/>
    <w:rsid w:val="00276EA2"/>
    <w:rsid w:val="00277764"/>
    <w:rsid w:val="002800FD"/>
    <w:rsid w:val="00281732"/>
    <w:rsid w:val="00283474"/>
    <w:rsid w:val="00285017"/>
    <w:rsid w:val="00292676"/>
    <w:rsid w:val="00294BD7"/>
    <w:rsid w:val="00296F46"/>
    <w:rsid w:val="00296F9A"/>
    <w:rsid w:val="00297006"/>
    <w:rsid w:val="002A486F"/>
    <w:rsid w:val="002A5E64"/>
    <w:rsid w:val="002B1883"/>
    <w:rsid w:val="002B3F50"/>
    <w:rsid w:val="002B5D0F"/>
    <w:rsid w:val="002B5ED0"/>
    <w:rsid w:val="002B6DBD"/>
    <w:rsid w:val="002B7D5C"/>
    <w:rsid w:val="002C08AF"/>
    <w:rsid w:val="002C1D19"/>
    <w:rsid w:val="002C3CCF"/>
    <w:rsid w:val="002C5826"/>
    <w:rsid w:val="002C5B4A"/>
    <w:rsid w:val="002C7C1A"/>
    <w:rsid w:val="002D1427"/>
    <w:rsid w:val="002D1CBE"/>
    <w:rsid w:val="002D2581"/>
    <w:rsid w:val="002D56E3"/>
    <w:rsid w:val="002D63AE"/>
    <w:rsid w:val="002D6AEC"/>
    <w:rsid w:val="002D6DB5"/>
    <w:rsid w:val="002D7F84"/>
    <w:rsid w:val="002E0205"/>
    <w:rsid w:val="002E180C"/>
    <w:rsid w:val="002E1DEC"/>
    <w:rsid w:val="002E2F94"/>
    <w:rsid w:val="002E2FA2"/>
    <w:rsid w:val="002E3500"/>
    <w:rsid w:val="002E50E1"/>
    <w:rsid w:val="002E567B"/>
    <w:rsid w:val="002E63EF"/>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73C9"/>
    <w:rsid w:val="0032317F"/>
    <w:rsid w:val="00327014"/>
    <w:rsid w:val="003329F7"/>
    <w:rsid w:val="00332B53"/>
    <w:rsid w:val="00332F8A"/>
    <w:rsid w:val="00333FC8"/>
    <w:rsid w:val="003352F4"/>
    <w:rsid w:val="0033537E"/>
    <w:rsid w:val="00340530"/>
    <w:rsid w:val="00341DBC"/>
    <w:rsid w:val="00342012"/>
    <w:rsid w:val="00342D25"/>
    <w:rsid w:val="00344CAE"/>
    <w:rsid w:val="00350C72"/>
    <w:rsid w:val="00351F20"/>
    <w:rsid w:val="00352158"/>
    <w:rsid w:val="0035394B"/>
    <w:rsid w:val="00354762"/>
    <w:rsid w:val="0035657E"/>
    <w:rsid w:val="00357A27"/>
    <w:rsid w:val="00357EB2"/>
    <w:rsid w:val="00360585"/>
    <w:rsid w:val="00362EC7"/>
    <w:rsid w:val="00365363"/>
    <w:rsid w:val="00366627"/>
    <w:rsid w:val="00366A38"/>
    <w:rsid w:val="00367F50"/>
    <w:rsid w:val="00370AC5"/>
    <w:rsid w:val="00370E8D"/>
    <w:rsid w:val="00373B7A"/>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F3C"/>
    <w:rsid w:val="003A2185"/>
    <w:rsid w:val="003A2BDD"/>
    <w:rsid w:val="003A3340"/>
    <w:rsid w:val="003A432C"/>
    <w:rsid w:val="003A5B6B"/>
    <w:rsid w:val="003A722A"/>
    <w:rsid w:val="003A72BF"/>
    <w:rsid w:val="003A7516"/>
    <w:rsid w:val="003B1470"/>
    <w:rsid w:val="003B1CBB"/>
    <w:rsid w:val="003C1E4A"/>
    <w:rsid w:val="003C565F"/>
    <w:rsid w:val="003C6D8F"/>
    <w:rsid w:val="003C7D42"/>
    <w:rsid w:val="003D2E91"/>
    <w:rsid w:val="003D3A36"/>
    <w:rsid w:val="003D54BF"/>
    <w:rsid w:val="003D791C"/>
    <w:rsid w:val="003E1684"/>
    <w:rsid w:val="003E1C34"/>
    <w:rsid w:val="003E29BA"/>
    <w:rsid w:val="003E6243"/>
    <w:rsid w:val="003E761D"/>
    <w:rsid w:val="003E7A38"/>
    <w:rsid w:val="003F108D"/>
    <w:rsid w:val="003F273C"/>
    <w:rsid w:val="003F36F1"/>
    <w:rsid w:val="003F42F8"/>
    <w:rsid w:val="003F4673"/>
    <w:rsid w:val="003F5345"/>
    <w:rsid w:val="00403A0F"/>
    <w:rsid w:val="00403DE1"/>
    <w:rsid w:val="00404E3B"/>
    <w:rsid w:val="00405647"/>
    <w:rsid w:val="00407EC9"/>
    <w:rsid w:val="00410918"/>
    <w:rsid w:val="00410EAF"/>
    <w:rsid w:val="00413DED"/>
    <w:rsid w:val="00413E31"/>
    <w:rsid w:val="0041434B"/>
    <w:rsid w:val="00414B9D"/>
    <w:rsid w:val="004157D5"/>
    <w:rsid w:val="00416F5A"/>
    <w:rsid w:val="00424263"/>
    <w:rsid w:val="004251D7"/>
    <w:rsid w:val="00425481"/>
    <w:rsid w:val="0042791B"/>
    <w:rsid w:val="0043074C"/>
    <w:rsid w:val="00430BE8"/>
    <w:rsid w:val="00430C73"/>
    <w:rsid w:val="00432DD0"/>
    <w:rsid w:val="00434065"/>
    <w:rsid w:val="00434E8E"/>
    <w:rsid w:val="00455605"/>
    <w:rsid w:val="00456729"/>
    <w:rsid w:val="0045727C"/>
    <w:rsid w:val="00460790"/>
    <w:rsid w:val="00462EDA"/>
    <w:rsid w:val="004635C6"/>
    <w:rsid w:val="004670C3"/>
    <w:rsid w:val="004677C7"/>
    <w:rsid w:val="00472F3A"/>
    <w:rsid w:val="0047327A"/>
    <w:rsid w:val="0047527C"/>
    <w:rsid w:val="0047576A"/>
    <w:rsid w:val="0047697D"/>
    <w:rsid w:val="00485550"/>
    <w:rsid w:val="00490E8D"/>
    <w:rsid w:val="00495391"/>
    <w:rsid w:val="004976E8"/>
    <w:rsid w:val="004A1C5E"/>
    <w:rsid w:val="004A4E37"/>
    <w:rsid w:val="004A5459"/>
    <w:rsid w:val="004A68A6"/>
    <w:rsid w:val="004B05EC"/>
    <w:rsid w:val="004B127F"/>
    <w:rsid w:val="004B1B22"/>
    <w:rsid w:val="004B5D39"/>
    <w:rsid w:val="004B6303"/>
    <w:rsid w:val="004C042F"/>
    <w:rsid w:val="004C0DC2"/>
    <w:rsid w:val="004C1656"/>
    <w:rsid w:val="004C4E90"/>
    <w:rsid w:val="004C5194"/>
    <w:rsid w:val="004C526E"/>
    <w:rsid w:val="004C6DB2"/>
    <w:rsid w:val="004D042C"/>
    <w:rsid w:val="004D0E13"/>
    <w:rsid w:val="004D0EA6"/>
    <w:rsid w:val="004D40D8"/>
    <w:rsid w:val="004D43B5"/>
    <w:rsid w:val="004D4509"/>
    <w:rsid w:val="004D477E"/>
    <w:rsid w:val="004D6E62"/>
    <w:rsid w:val="004E0BDE"/>
    <w:rsid w:val="004E0E09"/>
    <w:rsid w:val="004E2A6F"/>
    <w:rsid w:val="004E488C"/>
    <w:rsid w:val="004E76A1"/>
    <w:rsid w:val="004F31AB"/>
    <w:rsid w:val="004F4D0B"/>
    <w:rsid w:val="004F6124"/>
    <w:rsid w:val="0050031A"/>
    <w:rsid w:val="00500938"/>
    <w:rsid w:val="00501AE3"/>
    <w:rsid w:val="00503DE4"/>
    <w:rsid w:val="00505F40"/>
    <w:rsid w:val="0051126F"/>
    <w:rsid w:val="00513BA3"/>
    <w:rsid w:val="005141D3"/>
    <w:rsid w:val="00517C96"/>
    <w:rsid w:val="00520877"/>
    <w:rsid w:val="0052147E"/>
    <w:rsid w:val="00522F77"/>
    <w:rsid w:val="0052302F"/>
    <w:rsid w:val="00533D1F"/>
    <w:rsid w:val="005343DF"/>
    <w:rsid w:val="00540D3C"/>
    <w:rsid w:val="005410D2"/>
    <w:rsid w:val="0054133B"/>
    <w:rsid w:val="00542594"/>
    <w:rsid w:val="005471FA"/>
    <w:rsid w:val="00550C3E"/>
    <w:rsid w:val="00551951"/>
    <w:rsid w:val="00551F47"/>
    <w:rsid w:val="0055275A"/>
    <w:rsid w:val="00552B69"/>
    <w:rsid w:val="00553E00"/>
    <w:rsid w:val="0055555B"/>
    <w:rsid w:val="00556213"/>
    <w:rsid w:val="005573C3"/>
    <w:rsid w:val="00563EC3"/>
    <w:rsid w:val="00565581"/>
    <w:rsid w:val="00565A51"/>
    <w:rsid w:val="005663DC"/>
    <w:rsid w:val="0056653E"/>
    <w:rsid w:val="0056682A"/>
    <w:rsid w:val="00567F76"/>
    <w:rsid w:val="005708A2"/>
    <w:rsid w:val="005719C4"/>
    <w:rsid w:val="00572511"/>
    <w:rsid w:val="00573F34"/>
    <w:rsid w:val="00574644"/>
    <w:rsid w:val="005746B2"/>
    <w:rsid w:val="005764B7"/>
    <w:rsid w:val="00576A7F"/>
    <w:rsid w:val="005775A7"/>
    <w:rsid w:val="005800AA"/>
    <w:rsid w:val="00581633"/>
    <w:rsid w:val="005820FA"/>
    <w:rsid w:val="0058241A"/>
    <w:rsid w:val="00585486"/>
    <w:rsid w:val="005903AA"/>
    <w:rsid w:val="005904CD"/>
    <w:rsid w:val="00592371"/>
    <w:rsid w:val="00593A5E"/>
    <w:rsid w:val="00593C5C"/>
    <w:rsid w:val="00594356"/>
    <w:rsid w:val="00594E3F"/>
    <w:rsid w:val="0059607E"/>
    <w:rsid w:val="005963EB"/>
    <w:rsid w:val="005969A3"/>
    <w:rsid w:val="005A140C"/>
    <w:rsid w:val="005A21A6"/>
    <w:rsid w:val="005A2E40"/>
    <w:rsid w:val="005A622B"/>
    <w:rsid w:val="005A6C9D"/>
    <w:rsid w:val="005B02B5"/>
    <w:rsid w:val="005B37F6"/>
    <w:rsid w:val="005C0A09"/>
    <w:rsid w:val="005C20A7"/>
    <w:rsid w:val="005C21E6"/>
    <w:rsid w:val="005C2FA0"/>
    <w:rsid w:val="005C5494"/>
    <w:rsid w:val="005C5EF2"/>
    <w:rsid w:val="005D1369"/>
    <w:rsid w:val="005E077F"/>
    <w:rsid w:val="005E2A78"/>
    <w:rsid w:val="005E3CD3"/>
    <w:rsid w:val="005E5155"/>
    <w:rsid w:val="005E6BD2"/>
    <w:rsid w:val="005E737F"/>
    <w:rsid w:val="005E73E2"/>
    <w:rsid w:val="005F0056"/>
    <w:rsid w:val="005F1C22"/>
    <w:rsid w:val="006020A5"/>
    <w:rsid w:val="0060438B"/>
    <w:rsid w:val="00604CE2"/>
    <w:rsid w:val="00607623"/>
    <w:rsid w:val="00610F51"/>
    <w:rsid w:val="0061211C"/>
    <w:rsid w:val="006121DC"/>
    <w:rsid w:val="0061247C"/>
    <w:rsid w:val="00612A79"/>
    <w:rsid w:val="00612F87"/>
    <w:rsid w:val="0061392D"/>
    <w:rsid w:val="006140CC"/>
    <w:rsid w:val="0061564F"/>
    <w:rsid w:val="00615A03"/>
    <w:rsid w:val="006161EA"/>
    <w:rsid w:val="00617300"/>
    <w:rsid w:val="00617401"/>
    <w:rsid w:val="00617A1D"/>
    <w:rsid w:val="006204B9"/>
    <w:rsid w:val="006229AA"/>
    <w:rsid w:val="00623397"/>
    <w:rsid w:val="006257B5"/>
    <w:rsid w:val="00626340"/>
    <w:rsid w:val="0062654B"/>
    <w:rsid w:val="006312A3"/>
    <w:rsid w:val="00631702"/>
    <w:rsid w:val="00632022"/>
    <w:rsid w:val="00633C0A"/>
    <w:rsid w:val="00635EBF"/>
    <w:rsid w:val="006363C8"/>
    <w:rsid w:val="006371A7"/>
    <w:rsid w:val="00637227"/>
    <w:rsid w:val="00637B84"/>
    <w:rsid w:val="00640442"/>
    <w:rsid w:val="00641493"/>
    <w:rsid w:val="00642F97"/>
    <w:rsid w:val="006458F6"/>
    <w:rsid w:val="006459F2"/>
    <w:rsid w:val="006469FF"/>
    <w:rsid w:val="00654371"/>
    <w:rsid w:val="006601CE"/>
    <w:rsid w:val="00661C98"/>
    <w:rsid w:val="006639C2"/>
    <w:rsid w:val="00664B95"/>
    <w:rsid w:val="00665574"/>
    <w:rsid w:val="006662A9"/>
    <w:rsid w:val="0067123E"/>
    <w:rsid w:val="0067272F"/>
    <w:rsid w:val="00673735"/>
    <w:rsid w:val="006738B0"/>
    <w:rsid w:val="00674313"/>
    <w:rsid w:val="00686237"/>
    <w:rsid w:val="00686EE9"/>
    <w:rsid w:val="00691C40"/>
    <w:rsid w:val="00692FE9"/>
    <w:rsid w:val="006941C8"/>
    <w:rsid w:val="00694699"/>
    <w:rsid w:val="00694703"/>
    <w:rsid w:val="00695814"/>
    <w:rsid w:val="006960AA"/>
    <w:rsid w:val="006A15C9"/>
    <w:rsid w:val="006A279C"/>
    <w:rsid w:val="006A2935"/>
    <w:rsid w:val="006A3FFD"/>
    <w:rsid w:val="006A4F20"/>
    <w:rsid w:val="006A6C06"/>
    <w:rsid w:val="006A72D9"/>
    <w:rsid w:val="006A7CE2"/>
    <w:rsid w:val="006B0530"/>
    <w:rsid w:val="006B1A88"/>
    <w:rsid w:val="006B4F31"/>
    <w:rsid w:val="006C11C8"/>
    <w:rsid w:val="006C2664"/>
    <w:rsid w:val="006C365D"/>
    <w:rsid w:val="006D098A"/>
    <w:rsid w:val="006D2163"/>
    <w:rsid w:val="006D2172"/>
    <w:rsid w:val="006D268A"/>
    <w:rsid w:val="006D2E7C"/>
    <w:rsid w:val="006D3F76"/>
    <w:rsid w:val="006D72CD"/>
    <w:rsid w:val="006E230F"/>
    <w:rsid w:val="006E2851"/>
    <w:rsid w:val="006E3CB4"/>
    <w:rsid w:val="006E5B29"/>
    <w:rsid w:val="006E66CA"/>
    <w:rsid w:val="006F21DD"/>
    <w:rsid w:val="006F24C9"/>
    <w:rsid w:val="006F3777"/>
    <w:rsid w:val="006F3F02"/>
    <w:rsid w:val="006F6A3A"/>
    <w:rsid w:val="00701F0F"/>
    <w:rsid w:val="007023BA"/>
    <w:rsid w:val="00705C45"/>
    <w:rsid w:val="007149F4"/>
    <w:rsid w:val="007175F3"/>
    <w:rsid w:val="00717792"/>
    <w:rsid w:val="007211EB"/>
    <w:rsid w:val="00722887"/>
    <w:rsid w:val="00722D08"/>
    <w:rsid w:val="00722DC1"/>
    <w:rsid w:val="00723696"/>
    <w:rsid w:val="007240EE"/>
    <w:rsid w:val="007269AE"/>
    <w:rsid w:val="00727118"/>
    <w:rsid w:val="0073014C"/>
    <w:rsid w:val="007302D4"/>
    <w:rsid w:val="00732AAC"/>
    <w:rsid w:val="0073347A"/>
    <w:rsid w:val="00734AEE"/>
    <w:rsid w:val="0074000B"/>
    <w:rsid w:val="0074125E"/>
    <w:rsid w:val="00742A43"/>
    <w:rsid w:val="0074378D"/>
    <w:rsid w:val="00745D94"/>
    <w:rsid w:val="00754D0E"/>
    <w:rsid w:val="0075552E"/>
    <w:rsid w:val="00755ED3"/>
    <w:rsid w:val="00756B47"/>
    <w:rsid w:val="00756CFE"/>
    <w:rsid w:val="00760016"/>
    <w:rsid w:val="00764817"/>
    <w:rsid w:val="00770278"/>
    <w:rsid w:val="00771BEA"/>
    <w:rsid w:val="00772CDC"/>
    <w:rsid w:val="00774E70"/>
    <w:rsid w:val="0077520F"/>
    <w:rsid w:val="00775792"/>
    <w:rsid w:val="0077648C"/>
    <w:rsid w:val="00776AB8"/>
    <w:rsid w:val="00777DDB"/>
    <w:rsid w:val="00782B7A"/>
    <w:rsid w:val="007835C3"/>
    <w:rsid w:val="00785812"/>
    <w:rsid w:val="00792047"/>
    <w:rsid w:val="007923C9"/>
    <w:rsid w:val="00797A8B"/>
    <w:rsid w:val="007A06F5"/>
    <w:rsid w:val="007A1BA2"/>
    <w:rsid w:val="007A4214"/>
    <w:rsid w:val="007A4D03"/>
    <w:rsid w:val="007A6D8E"/>
    <w:rsid w:val="007A76CC"/>
    <w:rsid w:val="007B2E79"/>
    <w:rsid w:val="007B56B7"/>
    <w:rsid w:val="007B6732"/>
    <w:rsid w:val="007B6D58"/>
    <w:rsid w:val="007C110B"/>
    <w:rsid w:val="007C1E6F"/>
    <w:rsid w:val="007C2378"/>
    <w:rsid w:val="007C49A3"/>
    <w:rsid w:val="007C616B"/>
    <w:rsid w:val="007D040A"/>
    <w:rsid w:val="007D0646"/>
    <w:rsid w:val="007D0715"/>
    <w:rsid w:val="007D1A23"/>
    <w:rsid w:val="007D208C"/>
    <w:rsid w:val="007D5EAE"/>
    <w:rsid w:val="007E6402"/>
    <w:rsid w:val="007E6BCB"/>
    <w:rsid w:val="007E7DC8"/>
    <w:rsid w:val="007F1EFD"/>
    <w:rsid w:val="007F398C"/>
    <w:rsid w:val="007F68F0"/>
    <w:rsid w:val="00800620"/>
    <w:rsid w:val="00800AB3"/>
    <w:rsid w:val="00800C13"/>
    <w:rsid w:val="00800CE6"/>
    <w:rsid w:val="00804F3F"/>
    <w:rsid w:val="008147E2"/>
    <w:rsid w:val="00814A64"/>
    <w:rsid w:val="00814F79"/>
    <w:rsid w:val="008153B3"/>
    <w:rsid w:val="00816C90"/>
    <w:rsid w:val="00817DB4"/>
    <w:rsid w:val="008203D0"/>
    <w:rsid w:val="008218CB"/>
    <w:rsid w:val="00822F2D"/>
    <w:rsid w:val="0082338A"/>
    <w:rsid w:val="0082460E"/>
    <w:rsid w:val="00825DD2"/>
    <w:rsid w:val="008302CD"/>
    <w:rsid w:val="008318FA"/>
    <w:rsid w:val="00840669"/>
    <w:rsid w:val="00841E97"/>
    <w:rsid w:val="008423BD"/>
    <w:rsid w:val="00842640"/>
    <w:rsid w:val="00843F81"/>
    <w:rsid w:val="0084455E"/>
    <w:rsid w:val="00844FD1"/>
    <w:rsid w:val="008451AF"/>
    <w:rsid w:val="00845BCB"/>
    <w:rsid w:val="008462AC"/>
    <w:rsid w:val="00846372"/>
    <w:rsid w:val="008504C2"/>
    <w:rsid w:val="00851056"/>
    <w:rsid w:val="0085217F"/>
    <w:rsid w:val="00852AF8"/>
    <w:rsid w:val="0085655E"/>
    <w:rsid w:val="00856DED"/>
    <w:rsid w:val="00860A2F"/>
    <w:rsid w:val="00861ADF"/>
    <w:rsid w:val="008622F4"/>
    <w:rsid w:val="00862713"/>
    <w:rsid w:val="00865F97"/>
    <w:rsid w:val="008719C9"/>
    <w:rsid w:val="00874803"/>
    <w:rsid w:val="00875483"/>
    <w:rsid w:val="00876610"/>
    <w:rsid w:val="00877E3F"/>
    <w:rsid w:val="00883546"/>
    <w:rsid w:val="00885848"/>
    <w:rsid w:val="00885D3E"/>
    <w:rsid w:val="008864A1"/>
    <w:rsid w:val="00887999"/>
    <w:rsid w:val="00890F6B"/>
    <w:rsid w:val="0089140C"/>
    <w:rsid w:val="00891E6C"/>
    <w:rsid w:val="00892293"/>
    <w:rsid w:val="008930A3"/>
    <w:rsid w:val="00894A30"/>
    <w:rsid w:val="00896121"/>
    <w:rsid w:val="0089742F"/>
    <w:rsid w:val="008A107D"/>
    <w:rsid w:val="008A3B67"/>
    <w:rsid w:val="008A431D"/>
    <w:rsid w:val="008A5848"/>
    <w:rsid w:val="008A79BD"/>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902C95"/>
    <w:rsid w:val="00905D2D"/>
    <w:rsid w:val="00906089"/>
    <w:rsid w:val="00913817"/>
    <w:rsid w:val="0091453E"/>
    <w:rsid w:val="0091595C"/>
    <w:rsid w:val="00923AFA"/>
    <w:rsid w:val="00925013"/>
    <w:rsid w:val="009304DA"/>
    <w:rsid w:val="0093368D"/>
    <w:rsid w:val="00935CE5"/>
    <w:rsid w:val="009369DD"/>
    <w:rsid w:val="009408D6"/>
    <w:rsid w:val="00943A97"/>
    <w:rsid w:val="0094652F"/>
    <w:rsid w:val="009469B2"/>
    <w:rsid w:val="009500B9"/>
    <w:rsid w:val="0095052F"/>
    <w:rsid w:val="00952387"/>
    <w:rsid w:val="009548AE"/>
    <w:rsid w:val="00956655"/>
    <w:rsid w:val="009611DA"/>
    <w:rsid w:val="0096350D"/>
    <w:rsid w:val="00963EFB"/>
    <w:rsid w:val="009657CD"/>
    <w:rsid w:val="00966ACD"/>
    <w:rsid w:val="00970513"/>
    <w:rsid w:val="009748AE"/>
    <w:rsid w:val="0097573B"/>
    <w:rsid w:val="00977D14"/>
    <w:rsid w:val="00977F04"/>
    <w:rsid w:val="00980391"/>
    <w:rsid w:val="00980F0A"/>
    <w:rsid w:val="00981F23"/>
    <w:rsid w:val="00982303"/>
    <w:rsid w:val="0098734D"/>
    <w:rsid w:val="009904B1"/>
    <w:rsid w:val="00991E40"/>
    <w:rsid w:val="009955B4"/>
    <w:rsid w:val="00996E24"/>
    <w:rsid w:val="009A13F7"/>
    <w:rsid w:val="009A44B5"/>
    <w:rsid w:val="009A4CEF"/>
    <w:rsid w:val="009A69D8"/>
    <w:rsid w:val="009A73DA"/>
    <w:rsid w:val="009A7D99"/>
    <w:rsid w:val="009B37D4"/>
    <w:rsid w:val="009B44A6"/>
    <w:rsid w:val="009B5B69"/>
    <w:rsid w:val="009B5E06"/>
    <w:rsid w:val="009B63D6"/>
    <w:rsid w:val="009B6CC8"/>
    <w:rsid w:val="009B711F"/>
    <w:rsid w:val="009C0CF8"/>
    <w:rsid w:val="009C0F4B"/>
    <w:rsid w:val="009C197F"/>
    <w:rsid w:val="009C1BCD"/>
    <w:rsid w:val="009C2271"/>
    <w:rsid w:val="009C263D"/>
    <w:rsid w:val="009C44AE"/>
    <w:rsid w:val="009C6703"/>
    <w:rsid w:val="009D1BB8"/>
    <w:rsid w:val="009D28A3"/>
    <w:rsid w:val="009E124C"/>
    <w:rsid w:val="009E1BA1"/>
    <w:rsid w:val="009E263B"/>
    <w:rsid w:val="009E596A"/>
    <w:rsid w:val="009E5A0D"/>
    <w:rsid w:val="009E6DC4"/>
    <w:rsid w:val="009E6E09"/>
    <w:rsid w:val="009F01D1"/>
    <w:rsid w:val="009F03EA"/>
    <w:rsid w:val="009F16B9"/>
    <w:rsid w:val="009F33DC"/>
    <w:rsid w:val="009F5465"/>
    <w:rsid w:val="009F5D2C"/>
    <w:rsid w:val="00A02124"/>
    <w:rsid w:val="00A1002A"/>
    <w:rsid w:val="00A13492"/>
    <w:rsid w:val="00A14D1D"/>
    <w:rsid w:val="00A16D2C"/>
    <w:rsid w:val="00A23901"/>
    <w:rsid w:val="00A26E22"/>
    <w:rsid w:val="00A3009D"/>
    <w:rsid w:val="00A31192"/>
    <w:rsid w:val="00A33D93"/>
    <w:rsid w:val="00A33EAF"/>
    <w:rsid w:val="00A36B71"/>
    <w:rsid w:val="00A37A0A"/>
    <w:rsid w:val="00A4047E"/>
    <w:rsid w:val="00A40819"/>
    <w:rsid w:val="00A412E5"/>
    <w:rsid w:val="00A420E8"/>
    <w:rsid w:val="00A42ECB"/>
    <w:rsid w:val="00A43D7A"/>
    <w:rsid w:val="00A454E4"/>
    <w:rsid w:val="00A47870"/>
    <w:rsid w:val="00A55AEB"/>
    <w:rsid w:val="00A617A2"/>
    <w:rsid w:val="00A63500"/>
    <w:rsid w:val="00A639F1"/>
    <w:rsid w:val="00A6453D"/>
    <w:rsid w:val="00A64B07"/>
    <w:rsid w:val="00A6680B"/>
    <w:rsid w:val="00A70609"/>
    <w:rsid w:val="00A707E5"/>
    <w:rsid w:val="00A76390"/>
    <w:rsid w:val="00A7783B"/>
    <w:rsid w:val="00A830FB"/>
    <w:rsid w:val="00A83857"/>
    <w:rsid w:val="00A84C74"/>
    <w:rsid w:val="00A864C4"/>
    <w:rsid w:val="00A86EFE"/>
    <w:rsid w:val="00A8716F"/>
    <w:rsid w:val="00A87841"/>
    <w:rsid w:val="00A9028D"/>
    <w:rsid w:val="00A91145"/>
    <w:rsid w:val="00A9265D"/>
    <w:rsid w:val="00A9738B"/>
    <w:rsid w:val="00AA0D53"/>
    <w:rsid w:val="00AA0EDE"/>
    <w:rsid w:val="00AA15E6"/>
    <w:rsid w:val="00AA2443"/>
    <w:rsid w:val="00AA2FD0"/>
    <w:rsid w:val="00AA4042"/>
    <w:rsid w:val="00AA5386"/>
    <w:rsid w:val="00AA7484"/>
    <w:rsid w:val="00AB19D4"/>
    <w:rsid w:val="00AB37E6"/>
    <w:rsid w:val="00AB3B67"/>
    <w:rsid w:val="00AB3DA8"/>
    <w:rsid w:val="00AB4096"/>
    <w:rsid w:val="00AB40EC"/>
    <w:rsid w:val="00AB4AEA"/>
    <w:rsid w:val="00AB6737"/>
    <w:rsid w:val="00AB7093"/>
    <w:rsid w:val="00AB710E"/>
    <w:rsid w:val="00AC1277"/>
    <w:rsid w:val="00AC2D63"/>
    <w:rsid w:val="00AC3FEC"/>
    <w:rsid w:val="00AC52E8"/>
    <w:rsid w:val="00AC57F4"/>
    <w:rsid w:val="00AC64F1"/>
    <w:rsid w:val="00AC7166"/>
    <w:rsid w:val="00AC7C18"/>
    <w:rsid w:val="00AC7F1D"/>
    <w:rsid w:val="00AD0D34"/>
    <w:rsid w:val="00AD1206"/>
    <w:rsid w:val="00AD4DC2"/>
    <w:rsid w:val="00AE1BFE"/>
    <w:rsid w:val="00AE60F9"/>
    <w:rsid w:val="00AE7A00"/>
    <w:rsid w:val="00AF0EFE"/>
    <w:rsid w:val="00AF27D9"/>
    <w:rsid w:val="00AF4034"/>
    <w:rsid w:val="00AF54A9"/>
    <w:rsid w:val="00B00D39"/>
    <w:rsid w:val="00B01E06"/>
    <w:rsid w:val="00B04B47"/>
    <w:rsid w:val="00B065A6"/>
    <w:rsid w:val="00B10949"/>
    <w:rsid w:val="00B11EC8"/>
    <w:rsid w:val="00B121E3"/>
    <w:rsid w:val="00B1532B"/>
    <w:rsid w:val="00B216E9"/>
    <w:rsid w:val="00B22EB0"/>
    <w:rsid w:val="00B24BBB"/>
    <w:rsid w:val="00B309BC"/>
    <w:rsid w:val="00B30F1B"/>
    <w:rsid w:val="00B31579"/>
    <w:rsid w:val="00B34CCD"/>
    <w:rsid w:val="00B45726"/>
    <w:rsid w:val="00B461F3"/>
    <w:rsid w:val="00B46A13"/>
    <w:rsid w:val="00B50372"/>
    <w:rsid w:val="00B54B32"/>
    <w:rsid w:val="00B55351"/>
    <w:rsid w:val="00B57109"/>
    <w:rsid w:val="00B57CF3"/>
    <w:rsid w:val="00B6022F"/>
    <w:rsid w:val="00B61607"/>
    <w:rsid w:val="00B64B38"/>
    <w:rsid w:val="00B721F9"/>
    <w:rsid w:val="00B72223"/>
    <w:rsid w:val="00B72759"/>
    <w:rsid w:val="00B73D01"/>
    <w:rsid w:val="00B80262"/>
    <w:rsid w:val="00B80653"/>
    <w:rsid w:val="00B82FA6"/>
    <w:rsid w:val="00B84055"/>
    <w:rsid w:val="00B848ED"/>
    <w:rsid w:val="00B84B8B"/>
    <w:rsid w:val="00B91CD5"/>
    <w:rsid w:val="00B97314"/>
    <w:rsid w:val="00BA31EE"/>
    <w:rsid w:val="00BA62D6"/>
    <w:rsid w:val="00BB0F6A"/>
    <w:rsid w:val="00BB2093"/>
    <w:rsid w:val="00BB2CE7"/>
    <w:rsid w:val="00BB3022"/>
    <w:rsid w:val="00BB31A7"/>
    <w:rsid w:val="00BB57BB"/>
    <w:rsid w:val="00BB7C1D"/>
    <w:rsid w:val="00BC2B85"/>
    <w:rsid w:val="00BC30B6"/>
    <w:rsid w:val="00BC3724"/>
    <w:rsid w:val="00BC38EC"/>
    <w:rsid w:val="00BC4238"/>
    <w:rsid w:val="00BC4F3A"/>
    <w:rsid w:val="00BC574B"/>
    <w:rsid w:val="00BC58B4"/>
    <w:rsid w:val="00BC73F5"/>
    <w:rsid w:val="00BC7CE1"/>
    <w:rsid w:val="00BD12DC"/>
    <w:rsid w:val="00BD4ABD"/>
    <w:rsid w:val="00BD64FF"/>
    <w:rsid w:val="00BD6C51"/>
    <w:rsid w:val="00BE22A1"/>
    <w:rsid w:val="00BE3DA7"/>
    <w:rsid w:val="00BE5C32"/>
    <w:rsid w:val="00BE6200"/>
    <w:rsid w:val="00BF04A5"/>
    <w:rsid w:val="00BF1998"/>
    <w:rsid w:val="00BF5CF5"/>
    <w:rsid w:val="00BF673B"/>
    <w:rsid w:val="00C0193C"/>
    <w:rsid w:val="00C03EF7"/>
    <w:rsid w:val="00C11511"/>
    <w:rsid w:val="00C142DF"/>
    <w:rsid w:val="00C14482"/>
    <w:rsid w:val="00C156FF"/>
    <w:rsid w:val="00C157D6"/>
    <w:rsid w:val="00C21A04"/>
    <w:rsid w:val="00C26B5E"/>
    <w:rsid w:val="00C34887"/>
    <w:rsid w:val="00C42363"/>
    <w:rsid w:val="00C42D2A"/>
    <w:rsid w:val="00C43389"/>
    <w:rsid w:val="00C441D0"/>
    <w:rsid w:val="00C4784C"/>
    <w:rsid w:val="00C53251"/>
    <w:rsid w:val="00C53358"/>
    <w:rsid w:val="00C53502"/>
    <w:rsid w:val="00C552B1"/>
    <w:rsid w:val="00C561AF"/>
    <w:rsid w:val="00C56587"/>
    <w:rsid w:val="00C56C4B"/>
    <w:rsid w:val="00C60D28"/>
    <w:rsid w:val="00C616EE"/>
    <w:rsid w:val="00C61D4F"/>
    <w:rsid w:val="00C62213"/>
    <w:rsid w:val="00C71808"/>
    <w:rsid w:val="00C71845"/>
    <w:rsid w:val="00C73AD3"/>
    <w:rsid w:val="00C76902"/>
    <w:rsid w:val="00C80FF6"/>
    <w:rsid w:val="00C813B8"/>
    <w:rsid w:val="00C81D3C"/>
    <w:rsid w:val="00C82B00"/>
    <w:rsid w:val="00C93291"/>
    <w:rsid w:val="00C94490"/>
    <w:rsid w:val="00C94F01"/>
    <w:rsid w:val="00C96C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3F75"/>
    <w:rsid w:val="00CD40FF"/>
    <w:rsid w:val="00CD4CAE"/>
    <w:rsid w:val="00CD597E"/>
    <w:rsid w:val="00CD7651"/>
    <w:rsid w:val="00CD7B87"/>
    <w:rsid w:val="00CE078F"/>
    <w:rsid w:val="00CE1AA8"/>
    <w:rsid w:val="00CE20E3"/>
    <w:rsid w:val="00CE2DA4"/>
    <w:rsid w:val="00CF14D9"/>
    <w:rsid w:val="00CF2314"/>
    <w:rsid w:val="00CF2450"/>
    <w:rsid w:val="00CF2B54"/>
    <w:rsid w:val="00CF3135"/>
    <w:rsid w:val="00CF42EE"/>
    <w:rsid w:val="00CF48BB"/>
    <w:rsid w:val="00CF4EDA"/>
    <w:rsid w:val="00CF64AB"/>
    <w:rsid w:val="00CF64E6"/>
    <w:rsid w:val="00CF7026"/>
    <w:rsid w:val="00CF77B8"/>
    <w:rsid w:val="00CF7D7A"/>
    <w:rsid w:val="00D00264"/>
    <w:rsid w:val="00D01FB3"/>
    <w:rsid w:val="00D042B3"/>
    <w:rsid w:val="00D04835"/>
    <w:rsid w:val="00D04CA2"/>
    <w:rsid w:val="00D04CDD"/>
    <w:rsid w:val="00D0535C"/>
    <w:rsid w:val="00D055E7"/>
    <w:rsid w:val="00D05BC8"/>
    <w:rsid w:val="00D07D2D"/>
    <w:rsid w:val="00D119C2"/>
    <w:rsid w:val="00D12152"/>
    <w:rsid w:val="00D15EBD"/>
    <w:rsid w:val="00D20900"/>
    <w:rsid w:val="00D2191E"/>
    <w:rsid w:val="00D256D1"/>
    <w:rsid w:val="00D27AA9"/>
    <w:rsid w:val="00D30EE8"/>
    <w:rsid w:val="00D32C25"/>
    <w:rsid w:val="00D352A6"/>
    <w:rsid w:val="00D35F6F"/>
    <w:rsid w:val="00D37562"/>
    <w:rsid w:val="00D413A6"/>
    <w:rsid w:val="00D428E7"/>
    <w:rsid w:val="00D432F7"/>
    <w:rsid w:val="00D43744"/>
    <w:rsid w:val="00D438B8"/>
    <w:rsid w:val="00D51DB2"/>
    <w:rsid w:val="00D54363"/>
    <w:rsid w:val="00D54FD0"/>
    <w:rsid w:val="00D558C5"/>
    <w:rsid w:val="00D579BF"/>
    <w:rsid w:val="00D6222D"/>
    <w:rsid w:val="00D66388"/>
    <w:rsid w:val="00D7280C"/>
    <w:rsid w:val="00D74D8B"/>
    <w:rsid w:val="00D74EFE"/>
    <w:rsid w:val="00D76560"/>
    <w:rsid w:val="00D81AC8"/>
    <w:rsid w:val="00D8595D"/>
    <w:rsid w:val="00D85991"/>
    <w:rsid w:val="00D863E0"/>
    <w:rsid w:val="00D870E5"/>
    <w:rsid w:val="00D934D5"/>
    <w:rsid w:val="00D96D91"/>
    <w:rsid w:val="00DA2506"/>
    <w:rsid w:val="00DA5241"/>
    <w:rsid w:val="00DA65F6"/>
    <w:rsid w:val="00DA6762"/>
    <w:rsid w:val="00DB01DA"/>
    <w:rsid w:val="00DB41EC"/>
    <w:rsid w:val="00DB5A7B"/>
    <w:rsid w:val="00DB6065"/>
    <w:rsid w:val="00DB6D0E"/>
    <w:rsid w:val="00DB7BDB"/>
    <w:rsid w:val="00DB7C1D"/>
    <w:rsid w:val="00DC02C0"/>
    <w:rsid w:val="00DC1BAC"/>
    <w:rsid w:val="00DC2C86"/>
    <w:rsid w:val="00DC3CB5"/>
    <w:rsid w:val="00DC445E"/>
    <w:rsid w:val="00DC6284"/>
    <w:rsid w:val="00DD0324"/>
    <w:rsid w:val="00DD1276"/>
    <w:rsid w:val="00DD47E5"/>
    <w:rsid w:val="00DD6E92"/>
    <w:rsid w:val="00DE1DB2"/>
    <w:rsid w:val="00DE1E19"/>
    <w:rsid w:val="00DE4549"/>
    <w:rsid w:val="00DE58F2"/>
    <w:rsid w:val="00DE64E7"/>
    <w:rsid w:val="00DE6A3E"/>
    <w:rsid w:val="00DE7406"/>
    <w:rsid w:val="00DF0F97"/>
    <w:rsid w:val="00DF571E"/>
    <w:rsid w:val="00DF695E"/>
    <w:rsid w:val="00DF6A66"/>
    <w:rsid w:val="00DF7707"/>
    <w:rsid w:val="00E00608"/>
    <w:rsid w:val="00E01056"/>
    <w:rsid w:val="00E0217B"/>
    <w:rsid w:val="00E02DC6"/>
    <w:rsid w:val="00E030E9"/>
    <w:rsid w:val="00E03B65"/>
    <w:rsid w:val="00E048E0"/>
    <w:rsid w:val="00E0693B"/>
    <w:rsid w:val="00E10131"/>
    <w:rsid w:val="00E1083A"/>
    <w:rsid w:val="00E11D72"/>
    <w:rsid w:val="00E11E41"/>
    <w:rsid w:val="00E12492"/>
    <w:rsid w:val="00E14270"/>
    <w:rsid w:val="00E143A9"/>
    <w:rsid w:val="00E147CE"/>
    <w:rsid w:val="00E15376"/>
    <w:rsid w:val="00E15412"/>
    <w:rsid w:val="00E175B5"/>
    <w:rsid w:val="00E17ED1"/>
    <w:rsid w:val="00E2523B"/>
    <w:rsid w:val="00E25E29"/>
    <w:rsid w:val="00E2686B"/>
    <w:rsid w:val="00E30230"/>
    <w:rsid w:val="00E316E5"/>
    <w:rsid w:val="00E321F1"/>
    <w:rsid w:val="00E36DC7"/>
    <w:rsid w:val="00E376F1"/>
    <w:rsid w:val="00E40296"/>
    <w:rsid w:val="00E4268E"/>
    <w:rsid w:val="00E45DA1"/>
    <w:rsid w:val="00E461D5"/>
    <w:rsid w:val="00E46D98"/>
    <w:rsid w:val="00E472CD"/>
    <w:rsid w:val="00E47E8F"/>
    <w:rsid w:val="00E52C27"/>
    <w:rsid w:val="00E535E4"/>
    <w:rsid w:val="00E54044"/>
    <w:rsid w:val="00E56684"/>
    <w:rsid w:val="00E578A7"/>
    <w:rsid w:val="00E579CD"/>
    <w:rsid w:val="00E600D5"/>
    <w:rsid w:val="00E622E7"/>
    <w:rsid w:val="00E647FA"/>
    <w:rsid w:val="00E66884"/>
    <w:rsid w:val="00E70BDB"/>
    <w:rsid w:val="00E713D9"/>
    <w:rsid w:val="00E71BA4"/>
    <w:rsid w:val="00E72D01"/>
    <w:rsid w:val="00E87120"/>
    <w:rsid w:val="00E92519"/>
    <w:rsid w:val="00EA08B4"/>
    <w:rsid w:val="00EA485B"/>
    <w:rsid w:val="00EA5B0F"/>
    <w:rsid w:val="00EA673A"/>
    <w:rsid w:val="00EA6CB4"/>
    <w:rsid w:val="00EA6D2F"/>
    <w:rsid w:val="00EB1E67"/>
    <w:rsid w:val="00EB3024"/>
    <w:rsid w:val="00EB3295"/>
    <w:rsid w:val="00EC1512"/>
    <w:rsid w:val="00EC17CA"/>
    <w:rsid w:val="00EC32F4"/>
    <w:rsid w:val="00EC3787"/>
    <w:rsid w:val="00EC3B15"/>
    <w:rsid w:val="00EC57E4"/>
    <w:rsid w:val="00EC6C39"/>
    <w:rsid w:val="00ED4A78"/>
    <w:rsid w:val="00ED5C49"/>
    <w:rsid w:val="00ED6DE8"/>
    <w:rsid w:val="00EE3A41"/>
    <w:rsid w:val="00EE6EFD"/>
    <w:rsid w:val="00EF189A"/>
    <w:rsid w:val="00EF23B9"/>
    <w:rsid w:val="00EF48E6"/>
    <w:rsid w:val="00EF6C38"/>
    <w:rsid w:val="00EF72D3"/>
    <w:rsid w:val="00F01880"/>
    <w:rsid w:val="00F039AC"/>
    <w:rsid w:val="00F04330"/>
    <w:rsid w:val="00F05E1B"/>
    <w:rsid w:val="00F1044A"/>
    <w:rsid w:val="00F1317D"/>
    <w:rsid w:val="00F13526"/>
    <w:rsid w:val="00F1547C"/>
    <w:rsid w:val="00F20B6A"/>
    <w:rsid w:val="00F21118"/>
    <w:rsid w:val="00F22E8D"/>
    <w:rsid w:val="00F27E2B"/>
    <w:rsid w:val="00F308D2"/>
    <w:rsid w:val="00F31229"/>
    <w:rsid w:val="00F33CC9"/>
    <w:rsid w:val="00F33EFA"/>
    <w:rsid w:val="00F35916"/>
    <w:rsid w:val="00F36E31"/>
    <w:rsid w:val="00F40F74"/>
    <w:rsid w:val="00F4704C"/>
    <w:rsid w:val="00F473A4"/>
    <w:rsid w:val="00F5064E"/>
    <w:rsid w:val="00F52027"/>
    <w:rsid w:val="00F52DA8"/>
    <w:rsid w:val="00F53979"/>
    <w:rsid w:val="00F5426A"/>
    <w:rsid w:val="00F55145"/>
    <w:rsid w:val="00F567D7"/>
    <w:rsid w:val="00F57499"/>
    <w:rsid w:val="00F57C42"/>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100D"/>
    <w:rsid w:val="00F94BC3"/>
    <w:rsid w:val="00F95FFC"/>
    <w:rsid w:val="00F96C4D"/>
    <w:rsid w:val="00FA1202"/>
    <w:rsid w:val="00FA337B"/>
    <w:rsid w:val="00FA6AAC"/>
    <w:rsid w:val="00FB1E8B"/>
    <w:rsid w:val="00FB24AD"/>
    <w:rsid w:val="00FB2972"/>
    <w:rsid w:val="00FB3AED"/>
    <w:rsid w:val="00FC5E65"/>
    <w:rsid w:val="00FD01C8"/>
    <w:rsid w:val="00FD0431"/>
    <w:rsid w:val="00FD2821"/>
    <w:rsid w:val="00FD474F"/>
    <w:rsid w:val="00FD6DD9"/>
    <w:rsid w:val="00FD70EF"/>
    <w:rsid w:val="00FD75DC"/>
    <w:rsid w:val="00FE11CF"/>
    <w:rsid w:val="00FE2466"/>
    <w:rsid w:val="00FE4707"/>
    <w:rsid w:val="00FE5CA1"/>
    <w:rsid w:val="00FF169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07/relationships/hdphoto" Target="media/hdphoto1.wdp"/><Relationship Id="rId26" Type="http://schemas.microsoft.com/office/2007/relationships/hdphoto" Target="media/hdphoto3.wdp"/><Relationship Id="rId39" Type="http://schemas.openxmlformats.org/officeDocument/2006/relationships/image" Target="media/image17.png"/><Relationship Id="rId21" Type="http://schemas.openxmlformats.org/officeDocument/2006/relationships/hyperlink" Target="https://github.com/luxoft/twister/"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image" Target="media/image60.png"/><Relationship Id="rId89"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hyperlink" Target="https://github.com/Luxoft/Twister" TargetMode="External"/><Relationship Id="rId29" Type="http://schemas.openxmlformats.org/officeDocument/2006/relationships/image" Target="media/image9.png"/><Relationship Id="rId11" Type="http://schemas.openxmlformats.org/officeDocument/2006/relationships/image" Target="media/image2.png"/><Relationship Id="rId24" Type="http://schemas.microsoft.com/office/2007/relationships/hdphoto" Target="media/hdphoto2.wdp"/><Relationship Id="rId32" Type="http://schemas.openxmlformats.org/officeDocument/2006/relationships/hyperlink" Target="http://localhost/twister"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3.png"/><Relationship Id="rId5" Type="http://schemas.microsoft.com/office/2007/relationships/stylesWithEffects" Target="stylesWithEffects.xml"/><Relationship Id="rId61" Type="http://schemas.openxmlformats.org/officeDocument/2006/relationships/image" Target="media/image38.png"/><Relationship Id="rId82" Type="http://schemas.openxmlformats.org/officeDocument/2006/relationships/image" Target="media/image58.png"/><Relationship Id="rId90" Type="http://schemas.openxmlformats.org/officeDocument/2006/relationships/theme" Target="theme/theme1.xml"/><Relationship Id="rId19" Type="http://schemas.openxmlformats.org/officeDocument/2006/relationships/image" Target="media/image4.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hyperlink" Target="http://www.pip-installer.org" TargetMode="External"/><Relationship Id="rId27" Type="http://schemas.openxmlformats.org/officeDocument/2006/relationships/image" Target="media/image8.png"/><Relationship Id="rId30" Type="http://schemas.microsoft.com/office/2007/relationships/hdphoto" Target="media/hdphoto5.wdp"/><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footnotes" Target="footnotes.xml"/><Relationship Id="rId51" Type="http://schemas.openxmlformats.org/officeDocument/2006/relationships/image" Target="media/image28.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5.jpeg"/><Relationship Id="rId41" Type="http://schemas.microsoft.com/office/2007/relationships/hdphoto" Target="media/hdphoto6.wdp"/><Relationship Id="rId54" Type="http://schemas.openxmlformats.org/officeDocument/2006/relationships/image" Target="media/image31.png"/><Relationship Id="rId62" Type="http://schemas.microsoft.com/office/2007/relationships/hdphoto" Target="media/hdphoto7.wdp"/><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n.wikipedia.org/wiki/Test_automation" TargetMode="External"/><Relationship Id="rId23" Type="http://schemas.openxmlformats.org/officeDocument/2006/relationships/image" Target="media/image6.png"/><Relationship Id="rId28" Type="http://schemas.microsoft.com/office/2007/relationships/hdphoto" Target="media/hdphoto4.wdp"/><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1.JPG"/><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7D3644-634E-4FAA-B6AF-E04265A98230}">
  <ds:schemaRefs>
    <ds:schemaRef ds:uri="http://schemas.openxmlformats.org/officeDocument/2006/bibliography"/>
  </ds:schemaRefs>
</ds:datastoreItem>
</file>

<file path=customXml/itemProps2.xml><?xml version="1.0" encoding="utf-8"?>
<ds:datastoreItem xmlns:ds="http://schemas.openxmlformats.org/officeDocument/2006/customXml" ds:itemID="{70A9E679-4B73-411B-80C8-2FA27CE14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78</Pages>
  <Words>14670</Words>
  <Characters>83622</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98096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Popescu, Bogdan</cp:lastModifiedBy>
  <cp:revision>54</cp:revision>
  <cp:lastPrinted>2013-09-06T07:46:00Z</cp:lastPrinted>
  <dcterms:created xsi:type="dcterms:W3CDTF">2013-09-04T08:25:00Z</dcterms:created>
  <dcterms:modified xsi:type="dcterms:W3CDTF">2013-09-06T07:46:00Z</dcterms:modified>
</cp:coreProperties>
</file>