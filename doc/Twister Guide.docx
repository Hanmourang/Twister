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FE68FA">
            <w:pP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EA3EA0">
              <w:rPr>
                <w:rFonts w:asciiTheme="minorHAnsi" w:hAnsiTheme="minorHAnsi"/>
                <w:noProof/>
              </w:rPr>
              <w:t>November 19,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7B35FF">
              <w:rPr>
                <w:rFonts w:asciiTheme="minorHAnsi" w:hAnsiTheme="minorHAnsi"/>
              </w:rPr>
              <w:t>3</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B35FF" w:rsidRPr="00AB4096" w:rsidTr="000E6CEA">
        <w:trPr>
          <w:trHeight w:val="333"/>
        </w:trPr>
        <w:tc>
          <w:tcPr>
            <w:tcW w:w="621" w:type="pct"/>
          </w:tcPr>
          <w:p w:rsidR="007B35FF" w:rsidRDefault="007B35FF" w:rsidP="00294BD7">
            <w:pPr>
              <w:rPr>
                <w:rFonts w:asciiTheme="minorHAnsi" w:hAnsiTheme="minorHAnsi"/>
              </w:rPr>
            </w:pPr>
            <w:r>
              <w:rPr>
                <w:rFonts w:asciiTheme="minorHAnsi" w:hAnsiTheme="minorHAnsi"/>
              </w:rPr>
              <w:t>0.3</w:t>
            </w:r>
          </w:p>
        </w:tc>
        <w:tc>
          <w:tcPr>
            <w:tcW w:w="1615" w:type="pct"/>
          </w:tcPr>
          <w:p w:rsidR="007B35FF" w:rsidRDefault="007B35FF"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1015" w:type="pct"/>
          </w:tcPr>
          <w:p w:rsidR="007B35FF" w:rsidRDefault="007B35FF"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c>
          <w:tcPr>
            <w:tcW w:w="1749" w:type="pct"/>
          </w:tcPr>
          <w:p w:rsidR="007B35FF" w:rsidRPr="007B35FF" w:rsidRDefault="007B35FF" w:rsidP="007B35FF">
            <w:pPr>
              <w:rPr>
                <w:rFonts w:asciiTheme="minorHAnsi" w:hAnsiTheme="minorHAnsi"/>
                <w:noProof/>
                <w:lang w:val="en-US"/>
              </w:rPr>
            </w:pPr>
            <w:r w:rsidRPr="007B35FF">
              <w:rPr>
                <w:rFonts w:asciiTheme="minorHAnsi" w:hAnsiTheme="minorHAnsi"/>
                <w:noProof/>
                <w:lang w:val="en-US"/>
              </w:rPr>
              <w:t>Andrei Toma,</w:t>
            </w:r>
          </w:p>
          <w:p w:rsidR="007B35FF" w:rsidRPr="007B35FF" w:rsidRDefault="007B35FF" w:rsidP="007B35FF">
            <w:pPr>
              <w:rPr>
                <w:rFonts w:asciiTheme="minorHAnsi" w:hAnsiTheme="minorHAnsi"/>
                <w:noProof/>
                <w:lang w:val="en-US"/>
              </w:rPr>
            </w:pPr>
            <w:r w:rsidRPr="007B35FF">
              <w:rPr>
                <w:rFonts w:asciiTheme="minorHAnsi" w:hAnsiTheme="minorHAnsi"/>
                <w:noProof/>
                <w:lang w:val="en-US"/>
              </w:rPr>
              <w:t>Cristian Constantin,</w:t>
            </w:r>
          </w:p>
          <w:p w:rsidR="007B35FF" w:rsidRPr="007B35FF" w:rsidRDefault="007B35FF" w:rsidP="007B35FF">
            <w:pPr>
              <w:rPr>
                <w:rFonts w:asciiTheme="minorHAnsi" w:hAnsiTheme="minorHAnsi"/>
                <w:noProof/>
                <w:lang w:val="en-US"/>
              </w:rPr>
            </w:pPr>
            <w:r w:rsidRPr="007B35FF">
              <w:rPr>
                <w:rFonts w:asciiTheme="minorHAnsi" w:hAnsiTheme="minorHAnsi"/>
                <w:noProof/>
                <w:lang w:val="en-US"/>
              </w:rPr>
              <w:t>Bogdan Popescu</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7B35FF" w:rsidRDefault="007C6A5E" w:rsidP="007C6A5E">
            <w:pPr>
              <w:rPr>
                <w:rFonts w:asciiTheme="minorHAnsi" w:hAnsiTheme="minorHAnsi"/>
                <w:noProof/>
                <w:lang w:val="en-US"/>
              </w:rPr>
            </w:pPr>
            <w:r w:rsidRPr="007B35FF">
              <w:rPr>
                <w:rFonts w:asciiTheme="minorHAnsi" w:hAnsiTheme="minorHAnsi"/>
                <w:noProof/>
                <w:lang w:val="en-US"/>
              </w:rPr>
              <w:t>Andrei Toma,</w:t>
            </w:r>
          </w:p>
          <w:p w:rsidR="007C6A5E" w:rsidRPr="007B35FF" w:rsidRDefault="007C6A5E" w:rsidP="007C6A5E">
            <w:pPr>
              <w:rPr>
                <w:rFonts w:asciiTheme="minorHAnsi" w:hAnsiTheme="minorHAnsi"/>
                <w:noProof/>
                <w:lang w:val="en-US"/>
              </w:rPr>
            </w:pPr>
            <w:r w:rsidRPr="007B35FF">
              <w:rPr>
                <w:rFonts w:asciiTheme="minorHAnsi" w:hAnsiTheme="minorHAnsi"/>
                <w:noProof/>
                <w:lang w:val="en-US"/>
              </w:rPr>
              <w:t>Cristian Constantin,</w:t>
            </w:r>
          </w:p>
          <w:p w:rsidR="007C6A5E" w:rsidRPr="007B35FF" w:rsidRDefault="007C6A5E" w:rsidP="007C6A5E">
            <w:pPr>
              <w:rPr>
                <w:rFonts w:asciiTheme="minorHAnsi" w:hAnsiTheme="minorHAnsi"/>
                <w:noProof/>
                <w:lang w:val="en-US"/>
              </w:rPr>
            </w:pPr>
            <w:r w:rsidRPr="007B35FF">
              <w:rPr>
                <w:rFonts w:asciiTheme="minorHAnsi" w:hAnsiTheme="minorHAnsi"/>
                <w:noProof/>
                <w:lang w:val="en-US"/>
              </w:rPr>
              <w:t>Bogdan Popescu</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7B35FF" w:rsidRDefault="0017383C" w:rsidP="00294BD7">
            <w:pPr>
              <w:rPr>
                <w:rFonts w:asciiTheme="minorHAnsi" w:hAnsiTheme="minorHAnsi"/>
                <w:noProof/>
                <w:lang w:val="en-US"/>
              </w:rPr>
            </w:pPr>
            <w:r w:rsidRPr="007B35FF">
              <w:rPr>
                <w:rFonts w:asciiTheme="minorHAnsi" w:hAnsiTheme="minorHAnsi"/>
                <w:noProof/>
                <w:lang w:val="en-US"/>
              </w:rPr>
              <w:t>Andrei Toma,</w:t>
            </w:r>
          </w:p>
          <w:p w:rsidR="004D4509" w:rsidRPr="007B35FF" w:rsidRDefault="00130830" w:rsidP="00294BD7">
            <w:pPr>
              <w:rPr>
                <w:rFonts w:asciiTheme="minorHAnsi" w:hAnsiTheme="minorHAnsi"/>
                <w:noProof/>
                <w:lang w:val="en-US"/>
              </w:rPr>
            </w:pPr>
            <w:r w:rsidRPr="007B35FF">
              <w:rPr>
                <w:rFonts w:asciiTheme="minorHAnsi" w:hAnsiTheme="minorHAnsi"/>
                <w:noProof/>
                <w:lang w:val="en-US"/>
              </w:rPr>
              <w:t>Cristian Constantin,</w:t>
            </w:r>
          </w:p>
          <w:p w:rsidR="003E6243" w:rsidRPr="007B35FF" w:rsidRDefault="003E6243" w:rsidP="00294BD7">
            <w:pPr>
              <w:rPr>
                <w:rFonts w:asciiTheme="minorHAnsi" w:hAnsiTheme="minorHAnsi"/>
                <w:noProof/>
                <w:lang w:val="en-US"/>
              </w:rPr>
            </w:pPr>
            <w:r w:rsidRPr="007B35FF">
              <w:rPr>
                <w:rFonts w:asciiTheme="minorHAnsi" w:hAnsiTheme="minorHAnsi"/>
                <w:noProof/>
                <w:lang w:val="en-US"/>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EA3EA0">
              <w:rPr>
                <w:noProof/>
                <w:webHidden/>
              </w:rPr>
              <w:t>2</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EA3EA0">
              <w:rPr>
                <w:noProof/>
                <w:webHidden/>
              </w:rPr>
              <w:t>4</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EA3EA0">
              <w:rPr>
                <w:noProof/>
                <w:webHidden/>
              </w:rPr>
              <w:t>4</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EA3EA0">
              <w:rPr>
                <w:noProof/>
                <w:webHidden/>
              </w:rPr>
              <w:t>6</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EA3EA0">
              <w:rPr>
                <w:noProof/>
                <w:webHidden/>
              </w:rPr>
              <w:t>8</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EA3EA0">
              <w:rPr>
                <w:noProof/>
                <w:webHidden/>
              </w:rPr>
              <w:t>10</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EA3EA0">
              <w:rPr>
                <w:noProof/>
                <w:webHidden/>
              </w:rPr>
              <w:t>16</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EA3EA0">
              <w:rPr>
                <w:noProof/>
                <w:webHidden/>
              </w:rPr>
              <w:t>18</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EA3EA0">
              <w:rPr>
                <w:noProof/>
                <w:webHidden/>
              </w:rPr>
              <w:t>20</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EA3EA0">
              <w:rPr>
                <w:noProof/>
                <w:webHidden/>
              </w:rPr>
              <w:t>23</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EA3EA0">
              <w:rPr>
                <w:noProof/>
                <w:webHidden/>
              </w:rPr>
              <w:t>24</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EA3EA0">
              <w:rPr>
                <w:noProof/>
                <w:webHidden/>
              </w:rPr>
              <w:t>28</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EA3EA0">
              <w:rPr>
                <w:noProof/>
                <w:webHidden/>
              </w:rPr>
              <w:t>30</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EA3EA0">
              <w:rPr>
                <w:noProof/>
                <w:webHidden/>
              </w:rPr>
              <w:t>33</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EA3EA0">
              <w:rPr>
                <w:noProof/>
                <w:webHidden/>
              </w:rPr>
              <w:t>35</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EA3EA0">
              <w:rPr>
                <w:noProof/>
                <w:webHidden/>
              </w:rPr>
              <w:t>42</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EA3EA0">
              <w:rPr>
                <w:noProof/>
                <w:webHidden/>
              </w:rPr>
              <w:t>42</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EA3EA0">
              <w:rPr>
                <w:noProof/>
                <w:webHidden/>
              </w:rPr>
              <w:t>43</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EA3EA0">
              <w:rPr>
                <w:noProof/>
                <w:webHidden/>
              </w:rPr>
              <w:t>44</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EA3EA0">
              <w:rPr>
                <w:noProof/>
                <w:webHidden/>
              </w:rPr>
              <w:t>45</w:t>
            </w:r>
            <w:r w:rsidR="003B6ADE">
              <w:rPr>
                <w:noProof/>
                <w:webHidden/>
              </w:rPr>
              <w:fldChar w:fldCharType="end"/>
            </w:r>
          </w:hyperlink>
        </w:p>
        <w:p w:rsidR="003B6ADE" w:rsidRDefault="00CD0A49">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EA3EA0">
              <w:rPr>
                <w:noProof/>
                <w:webHidden/>
              </w:rPr>
              <w:t>46</w:t>
            </w:r>
            <w:r w:rsidR="003B6ADE">
              <w:rPr>
                <w:noProof/>
                <w:webHidden/>
              </w:rPr>
              <w:fldChar w:fldCharType="end"/>
            </w:r>
          </w:hyperlink>
        </w:p>
        <w:p w:rsidR="003B6ADE" w:rsidRDefault="00CD0A49">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EA3EA0">
              <w:rPr>
                <w:noProof/>
                <w:webHidden/>
              </w:rPr>
              <w:t>46</w:t>
            </w:r>
            <w:r w:rsidR="003B6ADE">
              <w:rPr>
                <w:noProof/>
                <w:webHidden/>
              </w:rPr>
              <w:fldChar w:fldCharType="end"/>
            </w:r>
          </w:hyperlink>
        </w:p>
        <w:p w:rsidR="003B6ADE" w:rsidRDefault="00CD0A49">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EA3EA0">
              <w:rPr>
                <w:noProof/>
                <w:webHidden/>
              </w:rPr>
              <w:t>52</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EA3EA0">
              <w:rPr>
                <w:noProof/>
                <w:webHidden/>
              </w:rPr>
              <w:t>55</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EA3EA0">
              <w:rPr>
                <w:noProof/>
                <w:webHidden/>
              </w:rPr>
              <w:t>57</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EA3EA0">
              <w:rPr>
                <w:noProof/>
                <w:webHidden/>
              </w:rPr>
              <w:t>58</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EA3EA0">
              <w:rPr>
                <w:noProof/>
                <w:webHidden/>
              </w:rPr>
              <w:t>59</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EA3EA0">
              <w:rPr>
                <w:noProof/>
                <w:webHidden/>
              </w:rPr>
              <w:t>60</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EA3EA0">
              <w:rPr>
                <w:noProof/>
                <w:webHidden/>
              </w:rPr>
              <w:t>61</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EA3EA0">
              <w:rPr>
                <w:noProof/>
                <w:webHidden/>
              </w:rPr>
              <w:t>62</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EA3EA0">
              <w:rPr>
                <w:noProof/>
                <w:webHidden/>
              </w:rPr>
              <w:t>64</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EA3EA0">
              <w:rPr>
                <w:noProof/>
                <w:webHidden/>
              </w:rPr>
              <w:t>65</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EA3EA0">
              <w:rPr>
                <w:noProof/>
                <w:webHidden/>
              </w:rPr>
              <w:t>66</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EA3EA0">
              <w:rPr>
                <w:noProof/>
                <w:webHidden/>
              </w:rPr>
              <w:t>71</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EA3EA0">
              <w:rPr>
                <w:noProof/>
                <w:webHidden/>
              </w:rPr>
              <w:t>72</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EA3EA0">
              <w:rPr>
                <w:noProof/>
                <w:webHidden/>
              </w:rPr>
              <w:t>72</w:t>
            </w:r>
            <w:r w:rsidR="003B6ADE">
              <w:rPr>
                <w:noProof/>
                <w:webHidden/>
              </w:rPr>
              <w:fldChar w:fldCharType="end"/>
            </w:r>
          </w:hyperlink>
        </w:p>
        <w:p w:rsidR="003B6ADE" w:rsidRDefault="00CD0A49">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EA3EA0">
              <w:rPr>
                <w:noProof/>
                <w:webHidden/>
              </w:rPr>
              <w:t>72</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EA3EA0">
              <w:rPr>
                <w:noProof/>
                <w:webHidden/>
              </w:rPr>
              <w:t>75</w:t>
            </w:r>
            <w:r w:rsidR="003B6ADE">
              <w:rPr>
                <w:noProof/>
                <w:webHidden/>
              </w:rPr>
              <w:fldChar w:fldCharType="end"/>
            </w:r>
          </w:hyperlink>
        </w:p>
        <w:p w:rsidR="003B6ADE" w:rsidRDefault="00CD0A49">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EA3EA0">
              <w:rPr>
                <w:noProof/>
                <w:webHidden/>
              </w:rPr>
              <w:t>77</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B47AD3">
      <w:pPr>
        <w:widowControl w:val="0"/>
        <w:numPr>
          <w:ilvl w:val="0"/>
          <w:numId w:val="45"/>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r w:rsidR="003D7ED3" w:rsidRPr="00AB4096">
        <w:rPr>
          <w:rFonts w:asciiTheme="minorHAnsi" w:hAnsiTheme="minorHAnsi" w:cs="Arial"/>
          <w:sz w:val="24"/>
          <w:szCs w:val="24"/>
        </w:rPr>
        <w:t>client</w:t>
      </w:r>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476DE" w:rsidRDefault="00F476DE"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476DE" w:rsidRDefault="00F476DE"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F476DE" w:rsidRDefault="00F476DE"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Pr="002101E6" w:rsidRDefault="00F476DE"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F476DE" w:rsidRDefault="00F476DE"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476DE" w:rsidRDefault="00F476DE"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F476DE" w:rsidRDefault="00F476DE"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F476DE" w:rsidRDefault="00F476DE"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F476DE" w:rsidRDefault="00F476DE"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F476DE" w:rsidRDefault="00F476DE"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F476DE" w:rsidRDefault="00F476DE"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F476DE" w:rsidRDefault="00F476DE"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F476DE" w:rsidRPr="002101E6" w:rsidRDefault="00F476DE"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F476DE" w:rsidRDefault="00F476DE"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F476DE" w:rsidRDefault="00F476DE"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F476DE" w:rsidRDefault="00F476DE"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F476DE" w:rsidRDefault="00F476DE"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F476DE" w:rsidRDefault="00F476DE"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F476DE" w:rsidRDefault="00F476DE"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F476DE" w:rsidRDefault="00F476DE"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F476DE" w:rsidRPr="00274E51" w:rsidRDefault="00F476DE"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EA3EA0">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F476DE" w:rsidRPr="00274E51" w:rsidRDefault="00F476DE"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EA3EA0">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However,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783BC6">
      <w:pPr>
        <w:widowControl w:val="0"/>
        <w:numPr>
          <w:ilvl w:val="0"/>
          <w:numId w:val="10"/>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F05F2F">
      <w:pPr>
        <w:widowControl w:val="0"/>
        <w:numPr>
          <w:ilvl w:val="0"/>
          <w:numId w:val="10"/>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49581F">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49581F">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49581F">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49581F">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F16087" w:rsidRDefault="00F16087" w:rsidP="00F16087">
      <w:pPr>
        <w:spacing w:after="200" w:line="276" w:lineRule="auto"/>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 suite is basically a folder, where one or more script/ test files can be added, that will be executed by one or more Test Beds, and implicitly by one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0E2C22" w:rsidP="00FE68FA">
      <w:pPr>
        <w:widowControl w:val="0"/>
        <w:numPr>
          <w:ilvl w:val="0"/>
          <w:numId w:val="22"/>
        </w:numPr>
        <w:suppressAutoHyphens/>
        <w:jc w:val="both"/>
        <w:rPr>
          <w:rFonts w:asciiTheme="minorHAnsi" w:hAnsiTheme="minorHAnsi" w:cs="Arial"/>
          <w:sz w:val="24"/>
          <w:szCs w:val="24"/>
        </w:rPr>
      </w:pPr>
      <w:r>
        <w:pict>
          <v:shape id="Picture 77" o:spid="_x0000_i1025" type="#_x0000_t75" style="width:15.75pt;height:15.75pt;visibility:visible;mso-wrap-style:square">
            <v:imagedata r:id="rId57"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4C333C" w:rsidRPr="004C333C" w:rsidRDefault="004C333C" w:rsidP="004C333C">
      <w:pPr>
        <w:widowControl w:val="0"/>
        <w:suppressAutoHyphens/>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lastRenderedPageBreak/>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Default="00EC6C39" w:rsidP="00D870E5">
      <w:pPr>
        <w:jc w:val="both"/>
        <w:rPr>
          <w:rFonts w:asciiTheme="minorHAnsi" w:hAnsiTheme="minorHAnsi" w:cs="Arial"/>
          <w:sz w:val="24"/>
          <w:szCs w:val="24"/>
        </w:rPr>
      </w:pPr>
    </w:p>
    <w:p w:rsidR="00EA3582" w:rsidRDefault="00EA3582" w:rsidP="00D870E5">
      <w:pPr>
        <w:jc w:val="both"/>
        <w:rPr>
          <w:rFonts w:asciiTheme="minorHAnsi" w:hAnsiTheme="minorHAnsi" w:cs="Arial"/>
          <w:sz w:val="24"/>
          <w:szCs w:val="24"/>
        </w:rPr>
      </w:pP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2C4723" w:rsidRDefault="002C4723" w:rsidP="00AD4DC2">
      <w:pPr>
        <w:pStyle w:val="Heading2"/>
        <w:rPr>
          <w:rFonts w:asciiTheme="minorHAnsi" w:hAnsiTheme="minorHAnsi"/>
          <w:sz w:val="28"/>
          <w:szCs w:val="28"/>
        </w:rPr>
      </w:pPr>
      <w:bookmarkStart w:id="56" w:name="_Toc361054862"/>
      <w:bookmarkStart w:id="57" w:name="_Toc365641675"/>
      <w:bookmarkStart w:id="58" w:name="_Toc365881345"/>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59" w:name="_Toc366842575"/>
      <w:r w:rsidR="00AD4DC2" w:rsidRPr="002C4723">
        <w:rPr>
          <w:rFonts w:asciiTheme="minorHAnsi" w:hAnsiTheme="minorHAnsi"/>
          <w:sz w:val="28"/>
          <w:szCs w:val="28"/>
        </w:rPr>
        <w:t>T</w:t>
      </w:r>
      <w:bookmarkEnd w:id="56"/>
      <w:r w:rsidR="002D2581" w:rsidRPr="002C4723">
        <w:rPr>
          <w:rFonts w:asciiTheme="minorHAnsi" w:hAnsiTheme="minorHAnsi"/>
          <w:sz w:val="28"/>
          <w:szCs w:val="28"/>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2C4723" w:rsidRDefault="002C4723" w:rsidP="00AD4DC2">
      <w:pPr>
        <w:pStyle w:val="Heading2"/>
        <w:rPr>
          <w:rFonts w:asciiTheme="minorHAnsi" w:hAnsiTheme="minorHAnsi"/>
          <w:sz w:val="28"/>
          <w:szCs w:val="28"/>
        </w:rPr>
      </w:pPr>
      <w:bookmarkStart w:id="60" w:name="_Toc365641676"/>
      <w:bookmarkStart w:id="61" w:name="_Toc365881346"/>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2" w:name="_Toc366842576"/>
      <w:r w:rsidR="002D2581" w:rsidRPr="002C4723">
        <w:rPr>
          <w:rFonts w:asciiTheme="minorHAnsi" w:hAnsiTheme="minorHAnsi"/>
          <w:sz w:val="28"/>
          <w:szCs w:val="28"/>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3" w:name="_Toc365641677"/>
      <w:bookmarkStart w:id="64" w:name="_Toc365881347"/>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5" w:name="_Toc366842577"/>
      <w:r w:rsidR="002D2581" w:rsidRPr="002C4723">
        <w:rPr>
          <w:rFonts w:asciiTheme="minorHAnsi" w:hAnsiTheme="minorHAnsi"/>
          <w:sz w:val="28"/>
          <w:szCs w:val="28"/>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14816">
      <w:pPr>
        <w:pStyle w:val="ListParagraph"/>
        <w:numPr>
          <w:ilvl w:val="0"/>
          <w:numId w:val="50"/>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config file.</w:t>
      </w:r>
    </w:p>
    <w:p w:rsidR="00B84B8B" w:rsidRPr="00AB4096" w:rsidRDefault="00B84B8B" w:rsidP="002D2581">
      <w:pPr>
        <w:jc w:val="both"/>
        <w:rPr>
          <w:rFonts w:asciiTheme="minorHAnsi" w:hAnsiTheme="minorHAnsi" w:cs="Source Sans Pro"/>
          <w:sz w:val="22"/>
        </w:rPr>
      </w:pPr>
    </w:p>
    <w:p w:rsidR="00AD4DC2" w:rsidRPr="002C4723" w:rsidRDefault="002C4723" w:rsidP="00AD4DC2">
      <w:pPr>
        <w:pStyle w:val="Heading2"/>
        <w:rPr>
          <w:rFonts w:asciiTheme="minorHAnsi" w:hAnsiTheme="minorHAnsi"/>
          <w:sz w:val="28"/>
          <w:szCs w:val="28"/>
        </w:rPr>
      </w:pPr>
      <w:bookmarkStart w:id="66" w:name="_Toc365641678"/>
      <w:bookmarkStart w:id="67" w:name="_Toc365881348"/>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68" w:name="_Toc366842578"/>
      <w:r w:rsidR="005A21A6" w:rsidRPr="002C4723">
        <w:rPr>
          <w:rFonts w:asciiTheme="minorHAnsi" w:hAnsiTheme="minorHAnsi"/>
          <w:sz w:val="28"/>
          <w:szCs w:val="28"/>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lastRenderedPageBreak/>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842579"/>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lastRenderedPageBreak/>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{UserText|</w:t>
      </w:r>
      <w:r w:rsidR="00407FEA">
        <w:rPr>
          <w:rFonts w:asciiTheme="minorHAnsi" w:hAnsiTheme="minorHAnsi" w:cs="Arial"/>
          <w:sz w:val="24"/>
          <w:szCs w:val="24"/>
        </w:rPr>
        <w:t xml:space="preserve"> </w:t>
      </w:r>
      <w:r w:rsidRPr="00AB4096">
        <w:rPr>
          <w:rFonts w:asciiTheme="minorHAnsi" w:hAnsiTheme="minorHAnsi" w:cs="Arial"/>
          <w:sz w:val="24"/>
          <w:szCs w:val="24"/>
        </w:rPr>
        <w:t>UserSelect|</w:t>
      </w:r>
      <w:r w:rsidR="00407FEA">
        <w:rPr>
          <w:rFonts w:asciiTheme="minorHAnsi" w:hAnsiTheme="minorHAnsi" w:cs="Arial"/>
          <w:sz w:val="24"/>
          <w:szCs w:val="24"/>
        </w:rPr>
        <w:t xml:space="preserve"> </w:t>
      </w:r>
      <w:r w:rsidRPr="00AB4096">
        <w:rPr>
          <w:rFonts w:asciiTheme="minorHAnsi" w:hAnsiTheme="minorHAnsi" w:cs="Arial"/>
          <w:sz w:val="24"/>
          <w:szCs w:val="24"/>
        </w:rPr>
        <w:t>UserScript}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gg_regression</w:t>
                              </w:r>
                            </w:p>
                            <w:p w:rsidR="00F476DE" w:rsidRPr="00694703" w:rsidRDefault="00F476DE"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Default="00F476DE"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gg_regression</w:t>
                        </w:r>
                      </w:p>
                      <w:p w:rsidR="00F476DE" w:rsidRPr="00694703" w:rsidRDefault="00F476DE"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Default="00F476DE"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results_table1</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results_table1</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Start w:id="97" w:name="_Toc366249420"/>
      <w:bookmarkStart w:id="98" w:name="_Toc366249463"/>
      <w:bookmarkStart w:id="99" w:name="_Toc366842540"/>
      <w:bookmarkStart w:id="100" w:name="_Toc36684258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1" w:name="_Toc365648781"/>
      <w:bookmarkStart w:id="102" w:name="_Toc365881304"/>
      <w:bookmarkStart w:id="103" w:name="_Toc365881352"/>
      <w:bookmarkStart w:id="104" w:name="_Toc365881442"/>
      <w:bookmarkStart w:id="105" w:name="_Toc365881484"/>
      <w:bookmarkStart w:id="106" w:name="_Toc365881532"/>
      <w:bookmarkStart w:id="107" w:name="_Toc365881580"/>
      <w:bookmarkStart w:id="108" w:name="_Toc365881628"/>
      <w:bookmarkStart w:id="109" w:name="_Toc365881682"/>
      <w:bookmarkStart w:id="110" w:name="_Toc365881724"/>
      <w:bookmarkStart w:id="111" w:name="_Toc365881766"/>
      <w:bookmarkStart w:id="112" w:name="_Toc365881887"/>
      <w:bookmarkStart w:id="113" w:name="_Toc365881935"/>
      <w:bookmarkStart w:id="114" w:name="_Toc365882555"/>
      <w:bookmarkStart w:id="115" w:name="_Toc365882603"/>
      <w:bookmarkStart w:id="116" w:name="_Toc365882847"/>
      <w:bookmarkStart w:id="117" w:name="_Toc366227546"/>
      <w:bookmarkStart w:id="118" w:name="_Toc366227689"/>
      <w:bookmarkStart w:id="119" w:name="_Toc366227732"/>
      <w:bookmarkStart w:id="120" w:name="_Toc366243877"/>
      <w:bookmarkStart w:id="121" w:name="_Toc366249421"/>
      <w:bookmarkStart w:id="122" w:name="_Toc366249464"/>
      <w:bookmarkStart w:id="123" w:name="_Toc366842541"/>
      <w:bookmarkStart w:id="124" w:name="_Toc36684258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lastRenderedPageBreak/>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5" w:name="_Toc365881353"/>
      <w:bookmarkStart w:id="126" w:name="_Toc365882556"/>
      <w:bookmarkStart w:id="127" w:name="_Toc365882848"/>
      <w:bookmarkStart w:id="128" w:name="_Toc366842583"/>
      <w:r w:rsidRPr="00AB4096">
        <w:rPr>
          <w:rFonts w:asciiTheme="minorHAnsi" w:hAnsiTheme="minorHAnsi"/>
        </w:rPr>
        <w:t>11.4.3</w:t>
      </w:r>
      <w:r w:rsidR="00E00608" w:rsidRPr="00AB4096">
        <w:rPr>
          <w:rFonts w:asciiTheme="minorHAnsi" w:hAnsiTheme="minorHAnsi"/>
        </w:rPr>
        <w:t xml:space="preserve"> Creating reports</w:t>
      </w:r>
      <w:bookmarkEnd w:id="125"/>
      <w:bookmarkEnd w:id="126"/>
      <w:bookmarkEnd w:id="127"/>
      <w:bookmarkEnd w:id="12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D776D9">
        <w:rPr>
          <w:rFonts w:ascii="Consolas" w:hAnsi="Consolas" w:cs="Consolas"/>
          <w:noProof/>
          <w:szCs w:val="20"/>
        </w:rPr>
        <w:t>&lt;report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Pr>
          <w:rFonts w:ascii="Consolas" w:hAnsi="Consolas" w:cs="Consolas"/>
          <w:noProof/>
          <w:szCs w:val="20"/>
        </w:rPr>
        <w:t xml:space="preserve"> </w:t>
      </w:r>
      <w:r w:rsidRPr="00D776D9">
        <w:rPr>
          <w:rFonts w:ascii="Consolas" w:hAnsi="Consolas" w:cs="Consolas"/>
          <w:noProof/>
          <w:szCs w:val="20"/>
        </w:rPr>
        <w:t>(tc_date_finished,3,2),</w:t>
      </w:r>
      <w:r w:rsidR="00D776D9">
        <w:rPr>
          <w:rFonts w:ascii="Consolas" w:hAnsi="Consolas" w:cs="Consolas"/>
          <w:noProof/>
          <w:szCs w:val="20"/>
        </w:rPr>
        <w:t xml:space="preserve"> </w:t>
      </w:r>
      <w:r w:rsidRPr="00D776D9">
        <w:rPr>
          <w:rFonts w:ascii="Consolas" w:hAnsi="Consolas" w:cs="Consolas"/>
          <w:noProof/>
          <w:szCs w:val="20"/>
        </w:rPr>
        <w:t>substring(tc_date_finished,6,2),</w:t>
      </w:r>
      <w:r w:rsidR="00D776D9">
        <w:rPr>
          <w:rFonts w:ascii="Consolas" w:hAnsi="Consolas" w:cs="Consolas"/>
          <w:noProof/>
          <w:szCs w:val="20"/>
        </w:rPr>
        <w:t xml:space="preserve"> </w:t>
      </w:r>
      <w:r w:rsidRPr="00D776D9">
        <w:rPr>
          <w:rFonts w:ascii="Consolas" w:hAnsi="Consolas" w:cs="Consolas"/>
          <w:noProof/>
          <w:szCs w:val="20"/>
        </w:rPr>
        <w:t>substring(tc_date_finished,9,2),',',</w:t>
      </w:r>
      <w:r w:rsidR="00D776D9">
        <w:rPr>
          <w:rFonts w:ascii="Consolas" w:hAnsi="Consolas" w:cs="Consolas"/>
          <w:noProof/>
          <w:szCs w:val="20"/>
        </w:rPr>
        <w:t xml:space="preserve"> </w:t>
      </w:r>
      <w:r w:rsidRPr="00D776D9">
        <w:rPr>
          <w:rFonts w:ascii="Consolas" w:hAnsi="Consolas" w:cs="Consolas"/>
          <w:noProof/>
          <w:szCs w:val="20"/>
        </w:rPr>
        <w:t>substring(tc_date_finished,12,8)) AS 'Date Finished' from reports where tc_user='@EP_user@' AND ce_hostname='@CP_Host@' AND ce_location='@Location@'" SQLTotal="" Type="Table"/&gt;</w:t>
      </w:r>
    </w:p>
    <w:p w:rsidR="00D776D9" w:rsidRPr="00D776D9" w:rsidRDefault="00D776D9"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p>
    <w:p w:rsidR="003B6ADE" w:rsidRPr="00D776D9"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D776D9">
        <w:rPr>
          <w:rFonts w:ascii="Consolas" w:hAnsi="Consolas" w:cs="Consolas"/>
          <w:noProof/>
          <w:szCs w:val="20"/>
        </w:rPr>
        <w:t>&lt;report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Pr>
          <w:rFonts w:ascii="Consolas" w:hAnsi="Consolas" w:cs="Consolas"/>
          <w:noProof/>
          <w:szCs w:val="20"/>
        </w:rPr>
        <w:t xml:space="preserve"> </w:t>
      </w:r>
      <w:r w:rsidRPr="00D776D9">
        <w:rPr>
          <w:rFonts w:ascii="Consolas" w:hAnsi="Consolas" w:cs="Consolas"/>
          <w:noProof/>
          <w:szCs w:val="20"/>
        </w:rPr>
        <w:t>(tc_date_finished,3,2),substring(tc_date_finished,6,2),</w:t>
      </w:r>
      <w:r w:rsidR="00D776D9">
        <w:rPr>
          <w:rFonts w:ascii="Consolas" w:hAnsi="Consolas" w:cs="Consolas"/>
          <w:noProof/>
          <w:szCs w:val="20"/>
        </w:rPr>
        <w:t xml:space="preserve"> </w:t>
      </w:r>
      <w:r w:rsidRPr="00D776D9">
        <w:rPr>
          <w:rFonts w:ascii="Consolas" w:hAnsi="Consolas" w:cs="Consolas"/>
          <w:noProof/>
          <w:szCs w:val="20"/>
        </w:rPr>
        <w:t>substring(tc_date_finished,9,2),</w:t>
      </w:r>
      <w:r w:rsidR="00D776D9">
        <w:rPr>
          <w:rFonts w:ascii="Consolas" w:hAnsi="Consolas" w:cs="Consolas"/>
          <w:noProof/>
          <w:szCs w:val="20"/>
        </w:rPr>
        <w:t xml:space="preserve"> </w:t>
      </w:r>
      <w:r w:rsidRPr="00D776D9">
        <w:rPr>
          <w:rFonts w:ascii="Consolas" w:hAnsi="Consolas" w:cs="Consolas"/>
          <w:noProof/>
          <w:szCs w:val="20"/>
        </w:rPr>
        <w:t>',',</w:t>
      </w:r>
      <w:r w:rsidR="00D776D9">
        <w:rPr>
          <w:rFonts w:ascii="Consolas" w:hAnsi="Consolas" w:cs="Consolas"/>
          <w:noProof/>
          <w:szCs w:val="20"/>
        </w:rPr>
        <w:t xml:space="preserve"> </w:t>
      </w:r>
      <w:r w:rsidRPr="00D776D9">
        <w:rPr>
          <w:rFonts w:ascii="Consolas" w:hAnsi="Consolas" w:cs="Consolas"/>
          <w:noProof/>
          <w:szCs w:val="20"/>
        </w:rPr>
        <w:t>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29" w:name="_Toc365641679"/>
      <w:bookmarkStart w:id="130" w:name="_Toc365881354"/>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1" w:name="_Toc366842584"/>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29"/>
      <w:bookmarkEnd w:id="130"/>
      <w:bookmarkEnd w:id="131"/>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2" w:name="_Toc365641680"/>
      <w:bookmarkStart w:id="133" w:name="_Toc36588135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4" w:name="_Toc366842585"/>
      <w:r w:rsidR="00434065" w:rsidRPr="00BE37E8">
        <w:rPr>
          <w:rFonts w:asciiTheme="minorHAnsi" w:hAnsiTheme="minorHAnsi"/>
          <w:sz w:val="28"/>
          <w:szCs w:val="28"/>
        </w:rPr>
        <w:t>Configure the SUTs</w:t>
      </w:r>
      <w:bookmarkEnd w:id="132"/>
      <w:bookmarkEnd w:id="133"/>
      <w:bookmarkEnd w:id="134"/>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BE37E8" w:rsidRDefault="00BE37E8" w:rsidP="00E87120">
      <w:pPr>
        <w:pStyle w:val="Heading2"/>
        <w:rPr>
          <w:rFonts w:asciiTheme="minorHAnsi" w:hAnsiTheme="minorHAnsi"/>
          <w:sz w:val="28"/>
          <w:szCs w:val="28"/>
        </w:rPr>
      </w:pPr>
      <w:bookmarkStart w:id="135" w:name="_Toc365641681"/>
      <w:bookmarkStart w:id="136" w:name="_Toc365881356"/>
      <w:r>
        <w:rPr>
          <w:rFonts w:asciiTheme="minorHAnsi" w:hAnsiTheme="minorHAnsi"/>
          <w:sz w:val="28"/>
          <w:szCs w:val="28"/>
        </w:rPr>
        <w:t>-</w:t>
      </w:r>
      <w:r w:rsidR="00376C48" w:rsidRPr="00BE37E8">
        <w:rPr>
          <w:rFonts w:asciiTheme="minorHAnsi" w:hAnsiTheme="minorHAnsi"/>
          <w:sz w:val="28"/>
          <w:szCs w:val="28"/>
        </w:rPr>
        <w:t xml:space="preserve"> </w:t>
      </w:r>
      <w:bookmarkStart w:id="137" w:name="_Toc366842586"/>
      <w:r w:rsidR="009B6CC8" w:rsidRPr="00BE37E8">
        <w:rPr>
          <w:rFonts w:asciiTheme="minorHAnsi" w:hAnsiTheme="minorHAnsi"/>
          <w:sz w:val="28"/>
          <w:szCs w:val="28"/>
        </w:rPr>
        <w:t>Configure the global parameters</w:t>
      </w:r>
      <w:bookmarkEnd w:id="135"/>
      <w:bookmarkEnd w:id="136"/>
      <w:bookmarkEnd w:id="137"/>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Pr="00BE37E8" w:rsidRDefault="00BE37E8" w:rsidP="006C5A58">
      <w:pPr>
        <w:pStyle w:val="Heading2"/>
        <w:rPr>
          <w:rFonts w:asciiTheme="minorHAnsi" w:hAnsiTheme="minorHAnsi"/>
          <w:sz w:val="28"/>
          <w:szCs w:val="28"/>
        </w:rPr>
      </w:pPr>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8" w:name="_Toc366842587"/>
      <w:r w:rsidR="006C5A58" w:rsidRPr="00BE37E8">
        <w:rPr>
          <w:rFonts w:asciiTheme="minorHAnsi" w:hAnsiTheme="minorHAnsi"/>
          <w:sz w:val="28"/>
          <w:szCs w:val="28"/>
        </w:rPr>
        <w:t>Define Test Configurations</w:t>
      </w:r>
      <w:bookmarkEnd w:id="138"/>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39" w:name="_Toc365641682"/>
      <w:bookmarkStart w:id="140" w:name="_Toc365881357"/>
      <w:r w:rsidRPr="00BE37E8">
        <w:rPr>
          <w:rFonts w:asciiTheme="minorHAnsi" w:hAnsiTheme="minorHAnsi"/>
          <w:sz w:val="28"/>
          <w:szCs w:val="28"/>
        </w:rPr>
        <w:t>-</w:t>
      </w:r>
      <w:r w:rsidR="00376C48" w:rsidRPr="00BE37E8">
        <w:rPr>
          <w:rFonts w:asciiTheme="minorHAnsi" w:hAnsiTheme="minorHAnsi"/>
          <w:sz w:val="28"/>
          <w:szCs w:val="28"/>
        </w:rPr>
        <w:t xml:space="preserve"> </w:t>
      </w:r>
      <w:bookmarkStart w:id="141" w:name="_Toc366842588"/>
      <w:r w:rsidR="009B6CC8" w:rsidRPr="00BE37E8">
        <w:rPr>
          <w:rFonts w:asciiTheme="minorHAnsi" w:hAnsiTheme="minorHAnsi"/>
          <w:sz w:val="28"/>
          <w:szCs w:val="28"/>
        </w:rPr>
        <w:t>Configure ‘panic detect’</w:t>
      </w:r>
      <w:bookmarkEnd w:id="139"/>
      <w:bookmarkEnd w:id="140"/>
      <w:bookmarkEnd w:id="14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2" w:name="_Toc365641683"/>
      <w:bookmarkStart w:id="143" w:name="_Toc365881358"/>
      <w:r>
        <w:rPr>
          <w:rFonts w:asciiTheme="minorHAnsi" w:hAnsiTheme="minorHAnsi"/>
          <w:sz w:val="28"/>
          <w:szCs w:val="28"/>
        </w:rPr>
        <w:t>-</w:t>
      </w:r>
      <w:r w:rsidR="00376C48" w:rsidRPr="000F2CB7">
        <w:rPr>
          <w:rFonts w:asciiTheme="minorHAnsi" w:hAnsiTheme="minorHAnsi"/>
          <w:sz w:val="28"/>
          <w:szCs w:val="28"/>
        </w:rPr>
        <w:t xml:space="preserve"> </w:t>
      </w:r>
      <w:bookmarkStart w:id="144" w:name="_Toc366842589"/>
      <w:r w:rsidR="009B6CC8" w:rsidRPr="000F2CB7">
        <w:rPr>
          <w:rFonts w:asciiTheme="minorHAnsi" w:hAnsiTheme="minorHAnsi"/>
          <w:sz w:val="28"/>
          <w:szCs w:val="28"/>
        </w:rPr>
        <w:t>Services and Plugins</w:t>
      </w:r>
      <w:bookmarkEnd w:id="142"/>
      <w:bookmarkEnd w:id="143"/>
      <w:bookmarkEnd w:id="14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5" w:name="_Toc366842590"/>
      <w:r w:rsidR="0057308B" w:rsidRPr="000F2CB7">
        <w:rPr>
          <w:rFonts w:asciiTheme="minorHAnsi" w:hAnsiTheme="minorHAnsi"/>
          <w:sz w:val="28"/>
          <w:szCs w:val="28"/>
        </w:rPr>
        <w:t>User management</w:t>
      </w:r>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6" w:name="_Toc365641685"/>
      <w:bookmarkStart w:id="147"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and select it’s group, you must press “Add” button 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8" w:name="_Toc366842591"/>
      <w:r w:rsidR="00340530" w:rsidRPr="000F2CB7">
        <w:rPr>
          <w:rFonts w:asciiTheme="minorHAnsi" w:hAnsiTheme="minorHAnsi"/>
          <w:sz w:val="28"/>
          <w:szCs w:val="28"/>
        </w:rPr>
        <w:t>Set-up and Tear-down controls</w:t>
      </w:r>
      <w:bookmarkEnd w:id="146"/>
      <w:bookmarkEnd w:id="147"/>
      <w:bookmarkEnd w:id="148"/>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49" w:name="_Toc365641687"/>
      <w:bookmarkStart w:id="150" w:name="_Toc365881362"/>
      <w:r>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51" w:name="_Toc366842592"/>
      <w:r w:rsidR="00340530" w:rsidRPr="00BE37E8">
        <w:rPr>
          <w:rFonts w:asciiTheme="minorHAnsi" w:hAnsiTheme="minorHAnsi"/>
          <w:sz w:val="28"/>
          <w:szCs w:val="28"/>
        </w:rPr>
        <w:t>Test case/Suites management</w:t>
      </w:r>
      <w:bookmarkEnd w:id="149"/>
      <w:bookmarkEnd w:id="150"/>
      <w:bookmarkEnd w:id="151"/>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2" w:name="_Toc365641688"/>
      <w:bookmarkStart w:id="153" w:name="_Toc365881363"/>
      <w:r>
        <w:rPr>
          <w:rFonts w:asciiTheme="minorHAnsi" w:hAnsiTheme="minorHAnsi"/>
          <w:sz w:val="28"/>
          <w:szCs w:val="28"/>
        </w:rPr>
        <w:t>-</w:t>
      </w:r>
      <w:r w:rsidR="00376C48" w:rsidRPr="000F2CB7">
        <w:rPr>
          <w:rFonts w:asciiTheme="minorHAnsi" w:hAnsiTheme="minorHAnsi"/>
          <w:sz w:val="28"/>
          <w:szCs w:val="28"/>
        </w:rPr>
        <w:t xml:space="preserve"> </w:t>
      </w:r>
      <w:bookmarkStart w:id="154" w:name="_Toc366842593"/>
      <w:r w:rsidR="00340530" w:rsidRPr="000F2CB7">
        <w:rPr>
          <w:rFonts w:asciiTheme="minorHAnsi" w:hAnsiTheme="minorHAnsi"/>
          <w:sz w:val="28"/>
          <w:szCs w:val="28"/>
        </w:rPr>
        <w:t>User levels</w:t>
      </w:r>
      <w:bookmarkEnd w:id="152"/>
      <w:bookmarkEnd w:id="153"/>
      <w:bookmarkEnd w:id="154"/>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r w:rsidR="00E85BFB">
        <w:rPr>
          <w:rFonts w:asciiTheme="minorHAnsi" w:hAnsiTheme="minorHAnsi" w:cs="Arial"/>
          <w:sz w:val="24"/>
          <w:szCs w:val="24"/>
        </w:rPr>
        <w:t>;</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55" w:name="_Toc365641691"/>
      <w:bookmarkStart w:id="156" w:name="_Toc365881366"/>
      <w:r w:rsidRPr="001B7EC4">
        <w:rPr>
          <w:rFonts w:asciiTheme="minorHAnsi" w:hAnsiTheme="minorHAnsi"/>
          <w:sz w:val="28"/>
          <w:szCs w:val="28"/>
        </w:rPr>
        <w:t xml:space="preserve"> </w:t>
      </w:r>
      <w:bookmarkStart w:id="157" w:name="_Toc366842594"/>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55"/>
      <w:bookmarkEnd w:id="156"/>
      <w:bookmarkEnd w:id="157"/>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58" w:name="_Toc365641692"/>
      <w:bookmarkStart w:id="159" w:name="_Toc365881367"/>
      <w:r w:rsidRPr="001B7EC4">
        <w:rPr>
          <w:rFonts w:asciiTheme="minorHAnsi" w:hAnsiTheme="minorHAnsi"/>
          <w:sz w:val="28"/>
          <w:szCs w:val="28"/>
        </w:rPr>
        <w:lastRenderedPageBreak/>
        <w:t xml:space="preserve"> </w:t>
      </w:r>
      <w:bookmarkStart w:id="160" w:name="_Toc366842595"/>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58"/>
      <w:bookmarkEnd w:id="159"/>
      <w:bookmarkEnd w:id="160"/>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1" w:name="_Toc365641693"/>
      <w:bookmarkStart w:id="162" w:name="_Toc365881368"/>
      <w:r w:rsidRPr="001B7EC4">
        <w:rPr>
          <w:rFonts w:asciiTheme="minorHAnsi" w:hAnsiTheme="minorHAnsi"/>
          <w:sz w:val="28"/>
          <w:szCs w:val="28"/>
        </w:rPr>
        <w:t xml:space="preserve"> </w:t>
      </w:r>
      <w:bookmarkStart w:id="163" w:name="_Toc366842596"/>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1"/>
      <w:bookmarkEnd w:id="162"/>
      <w:bookmarkEnd w:id="163"/>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4" w:name="_Toc365641694"/>
      <w:bookmarkStart w:id="165" w:name="_Toc365881369"/>
      <w:r w:rsidRPr="001B7EC4">
        <w:rPr>
          <w:rFonts w:asciiTheme="minorHAnsi" w:hAnsiTheme="minorHAnsi"/>
          <w:sz w:val="28"/>
          <w:szCs w:val="28"/>
        </w:rPr>
        <w:t xml:space="preserve"> </w:t>
      </w:r>
      <w:bookmarkStart w:id="166" w:name="_Toc366842597"/>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4"/>
      <w:bookmarkEnd w:id="165"/>
      <w:bookmarkEnd w:id="166"/>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start_client script only works in Linux.</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24462E" w:rsidRPr="00AB4096" w:rsidRDefault="0024462E"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331F87" w:rsidRPr="00AB4096" w:rsidRDefault="00331F87"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24462E"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w:t>
      </w:r>
      <w:r w:rsidR="0024462E">
        <w:rPr>
          <w:rFonts w:asciiTheme="minorHAnsi" w:hAnsiTheme="minorHAnsi" w:cs="Arial"/>
          <w:sz w:val="24"/>
          <w:szCs w:val="24"/>
        </w:rPr>
        <w:t xml:space="preserve">tag </w:t>
      </w:r>
      <w:r w:rsidRPr="00AB4096">
        <w:rPr>
          <w:rFonts w:asciiTheme="minorHAnsi" w:hAnsiTheme="minorHAnsi" w:cs="Arial"/>
          <w:sz w:val="24"/>
          <w:szCs w:val="24"/>
        </w:rPr>
        <w:t>is commented out</w:t>
      </w:r>
      <w:r w:rsidR="0024462E">
        <w:rPr>
          <w:rFonts w:asciiTheme="minorHAnsi" w:hAnsiTheme="minorHAnsi" w:cs="Arial"/>
          <w:sz w:val="24"/>
          <w:szCs w:val="24"/>
        </w:rPr>
        <w:t>, or is missing</w:t>
      </w:r>
      <w:r w:rsidRPr="00AB4096">
        <w:rPr>
          <w:rFonts w:asciiTheme="minorHAnsi" w:hAnsiTheme="minorHAnsi" w:cs="Arial"/>
          <w:sz w:val="24"/>
          <w:szCs w:val="24"/>
        </w:rPr>
        <w:t>, the EP can be started on any machine.</w:t>
      </w:r>
    </w:p>
    <w:p w:rsidR="00BA168D" w:rsidRDefault="0024462E" w:rsidP="00340530">
      <w:pPr>
        <w:rPr>
          <w:rFonts w:asciiTheme="minorHAnsi" w:hAnsiTheme="minorHAnsi" w:cs="Arial"/>
          <w:sz w:val="24"/>
          <w:szCs w:val="24"/>
        </w:rPr>
      </w:pPr>
      <w:r>
        <w:rPr>
          <w:rFonts w:asciiTheme="minorHAnsi" w:hAnsiTheme="minorHAnsi" w:cs="Arial"/>
          <w:sz w:val="24"/>
          <w:szCs w:val="24"/>
        </w:rPr>
        <w:t xml:space="preserve">Enabled </w:t>
      </w:r>
      <w:r w:rsidR="00BA168D">
        <w:rPr>
          <w:rFonts w:asciiTheme="minorHAnsi" w:hAnsiTheme="minorHAnsi" w:cs="Arial"/>
          <w:sz w:val="24"/>
          <w:szCs w:val="24"/>
        </w:rPr>
        <w:t xml:space="preserve">1/ 0 </w:t>
      </w:r>
      <w:proofErr w:type="gramStart"/>
      <w:r w:rsidR="00BA168D">
        <w:rPr>
          <w:rFonts w:asciiTheme="minorHAnsi" w:hAnsiTheme="minorHAnsi" w:cs="Arial"/>
          <w:sz w:val="24"/>
          <w:szCs w:val="24"/>
        </w:rPr>
        <w:t>tag</w:t>
      </w:r>
      <w:proofErr w:type="gramEnd"/>
      <w:r w:rsidR="00BA168D">
        <w:rPr>
          <w:rFonts w:asciiTheme="minorHAnsi" w:hAnsiTheme="minorHAnsi" w:cs="Arial"/>
          <w:sz w:val="24"/>
          <w:szCs w:val="24"/>
        </w:rPr>
        <w:t xml:space="preserve"> is </w:t>
      </w:r>
      <w:r>
        <w:rPr>
          <w:rFonts w:asciiTheme="minorHAnsi" w:hAnsiTheme="minorHAnsi" w:cs="Arial"/>
          <w:sz w:val="24"/>
          <w:szCs w:val="24"/>
        </w:rPr>
        <w:t xml:space="preserve">also </w:t>
      </w:r>
      <w:r w:rsidR="00BA168D">
        <w:rPr>
          <w:rFonts w:asciiTheme="minorHAnsi" w:hAnsiTheme="minorHAnsi" w:cs="Arial"/>
          <w:sz w:val="24"/>
          <w:szCs w:val="24"/>
        </w:rPr>
        <w:t>optional.</w:t>
      </w:r>
    </w:p>
    <w:p w:rsidR="00BA168D" w:rsidRPr="00AB4096" w:rsidRDefault="00BA168D"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1B7EC4" w:rsidRPr="001B7EC4" w:rsidRDefault="001B7EC4" w:rsidP="001B7EC4">
      <w:pPr>
        <w:pStyle w:val="Heading2"/>
        <w:rPr>
          <w:rFonts w:asciiTheme="minorHAnsi" w:hAnsiTheme="minorHAnsi"/>
          <w:sz w:val="28"/>
          <w:szCs w:val="28"/>
        </w:rPr>
      </w:pPr>
      <w:r w:rsidRPr="001B7EC4">
        <w:rPr>
          <w:rFonts w:asciiTheme="minorHAnsi" w:hAnsiTheme="minorHAnsi"/>
          <w:sz w:val="28"/>
          <w:szCs w:val="28"/>
        </w:rPr>
        <w:t>- EPs on Windows</w:t>
      </w:r>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lastRenderedPageBreak/>
        <w:t>However, you need to understand the limitations of the Windows EP:</w:t>
      </w:r>
    </w:p>
    <w:p w:rsidR="00DF5088" w:rsidRDefault="00DF5088" w:rsidP="00DF5088">
      <w:pPr>
        <w:pStyle w:val="ListParagraph"/>
        <w:numPr>
          <w:ilvl w:val="0"/>
          <w:numId w:val="42"/>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DF5088">
      <w:pPr>
        <w:pStyle w:val="ListParagraph"/>
        <w:numPr>
          <w:ilvl w:val="0"/>
          <w:numId w:val="42"/>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DF5088">
      <w:pPr>
        <w:pStyle w:val="ListParagraph"/>
        <w:numPr>
          <w:ilvl w:val="0"/>
          <w:numId w:val="42"/>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DF5088">
      <w:pPr>
        <w:pStyle w:val="ListParagraph"/>
        <w:numPr>
          <w:ilvl w:val="0"/>
          <w:numId w:val="42"/>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bookmarkStart w:id="167" w:name="_GoBack"/>
      <w:bookmarkEnd w:id="167"/>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D56BBC" w:rsidRDefault="00D56BBC" w:rsidP="008910FA">
      <w:pPr>
        <w:jc w:val="both"/>
        <w:rPr>
          <w:rFonts w:asciiTheme="minorHAnsi" w:hAnsiTheme="minorHAnsi" w:cs="Arial"/>
          <w:sz w:val="24"/>
          <w:szCs w:val="24"/>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4930140" cy="3276600"/>
            <wp:effectExtent l="0" t="0" r="381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30140" cy="3276600"/>
                    </a:xfrm>
                    <a:prstGeom prst="rect">
                      <a:avLst/>
                    </a:prstGeom>
                    <a:noFill/>
                    <a:ln>
                      <a:noFill/>
                    </a:ln>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rsidP="008910FA">
      <w:pPr>
        <w:jc w:val="both"/>
        <w:rPr>
          <w:rFonts w:asciiTheme="minorHAnsi" w:hAnsiTheme="minorHAnsi" w:cs="Arial"/>
          <w:sz w:val="24"/>
          <w:szCs w:val="24"/>
        </w:rPr>
      </w:pP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A49" w:rsidRDefault="00CD0A49" w:rsidP="0009772F">
      <w:r>
        <w:separator/>
      </w:r>
    </w:p>
  </w:endnote>
  <w:endnote w:type="continuationSeparator" w:id="0">
    <w:p w:rsidR="00CD0A49" w:rsidRDefault="00CD0A49" w:rsidP="0009772F">
      <w:r>
        <w:continuationSeparator/>
      </w:r>
    </w:p>
  </w:endnote>
  <w:endnote w:type="continuationNotice" w:id="1">
    <w:p w:rsidR="00CD0A49" w:rsidRDefault="00CD0A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Default="00F476DE">
    <w:pPr>
      <w:pStyle w:val="Footer"/>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EA3EA0">
      <w:rPr>
        <w:b/>
        <w:noProof/>
        <w:lang w:val="en-US"/>
      </w:rPr>
      <w:t>November 19,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EA3EA0">
      <w:rPr>
        <w:rStyle w:val="PageNumber"/>
        <w:noProof/>
      </w:rPr>
      <w:t>74</w:t>
    </w:r>
    <w:r>
      <w:rPr>
        <w:rStyle w:val="PageNumber"/>
      </w:rPr>
      <w:fldChar w:fldCharType="end"/>
    </w:r>
    <w:r>
      <w:rPr>
        <w:b/>
      </w:rPr>
      <w:tab/>
    </w:r>
  </w:p>
  <w:p w:rsidR="00F476DE" w:rsidRDefault="00F476DE">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A49" w:rsidRDefault="00CD0A49" w:rsidP="0009772F">
      <w:r>
        <w:separator/>
      </w:r>
    </w:p>
  </w:footnote>
  <w:footnote w:type="continuationSeparator" w:id="0">
    <w:p w:rsidR="00CD0A49" w:rsidRDefault="00CD0A49" w:rsidP="0009772F">
      <w:r>
        <w:continuationSeparator/>
      </w:r>
    </w:p>
  </w:footnote>
  <w:footnote w:type="continuationNotice" w:id="1">
    <w:p w:rsidR="00CD0A49" w:rsidRDefault="00CD0A4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Pr="004677C7" w:rsidRDefault="00F476DE" w:rsidP="00DA6762">
    <w:pPr>
      <w:pStyle w:val="Header"/>
      <w:ind w:left="-1080"/>
      <w:jc w:val="center"/>
      <w:rPr>
        <w:sz w:val="28"/>
        <w:szCs w:val="28"/>
      </w:rPr>
    </w:pPr>
    <w:r w:rsidRPr="004677C7">
      <w:rPr>
        <w:b/>
        <w:sz w:val="28"/>
        <w:szCs w:val="28"/>
      </w:rPr>
      <w:t xml:space="preserve">TWISTER </w:t>
    </w:r>
    <w:r>
      <w:rPr>
        <w:b/>
        <w:sz w:val="28"/>
        <w:szCs w:val="28"/>
      </w:rPr>
      <w:t>USER GUIDE</w:t>
    </w:r>
  </w:p>
  <w:p w:rsidR="00F476DE" w:rsidRPr="00515273" w:rsidRDefault="00F476DE"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Pr="004677C7" w:rsidRDefault="00F476DE"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Pr="004677C7" w:rsidRDefault="00F476DE" w:rsidP="000B38AE">
    <w:pPr>
      <w:pStyle w:val="Header"/>
      <w:jc w:val="center"/>
      <w:rPr>
        <w:sz w:val="28"/>
        <w:szCs w:val="28"/>
      </w:rPr>
    </w:pPr>
    <w:r>
      <w:rPr>
        <w:b/>
        <w:sz w:val="28"/>
        <w:szCs w:val="28"/>
      </w:rPr>
      <w:t>TWISTER USER GUIDE</w:t>
    </w:r>
  </w:p>
  <w:p w:rsidR="00F476DE" w:rsidRDefault="00F476DE" w:rsidP="00664B95">
    <w:pPr>
      <w:pStyle w:val="Header"/>
    </w:pPr>
  </w:p>
  <w:p w:rsidR="00F476DE" w:rsidRDefault="00F476DE" w:rsidP="00664B95">
    <w:pPr>
      <w:pStyle w:val="Header"/>
    </w:pPr>
  </w:p>
  <w:p w:rsidR="00F476DE" w:rsidRPr="00664B95" w:rsidRDefault="00F476DE"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pt;height:16pt;visibility:visible;mso-wrap-style:square" o:bullet="t">
        <v:imagedata r:id="rId1" o:title="invalid"/>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8">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5">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6">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40"/>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2"/>
  </w:num>
  <w:num w:numId="28">
    <w:abstractNumId w:val="26"/>
  </w:num>
  <w:num w:numId="29">
    <w:abstractNumId w:val="46"/>
  </w:num>
  <w:num w:numId="30">
    <w:abstractNumId w:val="20"/>
  </w:num>
  <w:num w:numId="31">
    <w:abstractNumId w:val="21"/>
  </w:num>
  <w:num w:numId="32">
    <w:abstractNumId w:val="41"/>
  </w:num>
  <w:num w:numId="33">
    <w:abstractNumId w:val="25"/>
  </w:num>
  <w:num w:numId="34">
    <w:abstractNumId w:val="22"/>
  </w:num>
  <w:num w:numId="35">
    <w:abstractNumId w:val="23"/>
  </w:num>
  <w:num w:numId="36">
    <w:abstractNumId w:val="32"/>
  </w:num>
  <w:num w:numId="37">
    <w:abstractNumId w:val="48"/>
  </w:num>
  <w:num w:numId="38">
    <w:abstractNumId w:val="39"/>
  </w:num>
  <w:num w:numId="39">
    <w:abstractNumId w:val="33"/>
  </w:num>
  <w:num w:numId="40">
    <w:abstractNumId w:val="29"/>
  </w:num>
  <w:num w:numId="41">
    <w:abstractNumId w:val="38"/>
  </w:num>
  <w:num w:numId="42">
    <w:abstractNumId w:val="28"/>
  </w:num>
  <w:num w:numId="43">
    <w:abstractNumId w:val="30"/>
  </w:num>
  <w:num w:numId="44">
    <w:abstractNumId w:val="44"/>
  </w:num>
  <w:num w:numId="45">
    <w:abstractNumId w:val="24"/>
  </w:num>
  <w:num w:numId="46">
    <w:abstractNumId w:val="45"/>
  </w:num>
  <w:num w:numId="47">
    <w:abstractNumId w:val="37"/>
  </w:num>
  <w:num w:numId="48">
    <w:abstractNumId w:val="49"/>
  </w:num>
  <w:num w:numId="49">
    <w:abstractNumId w:val="43"/>
  </w:num>
  <w:num w:numId="50">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22D4"/>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74D1E"/>
    <w:rsid w:val="000802BB"/>
    <w:rsid w:val="00081FB0"/>
    <w:rsid w:val="00087AAB"/>
    <w:rsid w:val="000938AD"/>
    <w:rsid w:val="00094EB7"/>
    <w:rsid w:val="00094F96"/>
    <w:rsid w:val="0009518D"/>
    <w:rsid w:val="0009772F"/>
    <w:rsid w:val="000A0C7D"/>
    <w:rsid w:val="000A0E41"/>
    <w:rsid w:val="000A10EE"/>
    <w:rsid w:val="000A3FC9"/>
    <w:rsid w:val="000A42E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2C22"/>
    <w:rsid w:val="000E321E"/>
    <w:rsid w:val="000E3F6D"/>
    <w:rsid w:val="000E48E8"/>
    <w:rsid w:val="000E6599"/>
    <w:rsid w:val="000E6CEA"/>
    <w:rsid w:val="000F2CB7"/>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223F"/>
    <w:rsid w:val="00132D94"/>
    <w:rsid w:val="00133D68"/>
    <w:rsid w:val="00135DBE"/>
    <w:rsid w:val="0014010F"/>
    <w:rsid w:val="001411B7"/>
    <w:rsid w:val="0014253F"/>
    <w:rsid w:val="00142829"/>
    <w:rsid w:val="00142DDB"/>
    <w:rsid w:val="001472E7"/>
    <w:rsid w:val="00147868"/>
    <w:rsid w:val="001538CD"/>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3BA4"/>
    <w:rsid w:val="001A5FC3"/>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7ED9"/>
    <w:rsid w:val="002310F5"/>
    <w:rsid w:val="002339D1"/>
    <w:rsid w:val="00233D16"/>
    <w:rsid w:val="002367B1"/>
    <w:rsid w:val="002377CC"/>
    <w:rsid w:val="00240412"/>
    <w:rsid w:val="00240AE5"/>
    <w:rsid w:val="0024462E"/>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1F87"/>
    <w:rsid w:val="003329F7"/>
    <w:rsid w:val="00332B53"/>
    <w:rsid w:val="00332F8A"/>
    <w:rsid w:val="00333B8E"/>
    <w:rsid w:val="00333FC8"/>
    <w:rsid w:val="00334454"/>
    <w:rsid w:val="003352F4"/>
    <w:rsid w:val="0033537E"/>
    <w:rsid w:val="003401FE"/>
    <w:rsid w:val="00340530"/>
    <w:rsid w:val="00341DBC"/>
    <w:rsid w:val="00342012"/>
    <w:rsid w:val="00342736"/>
    <w:rsid w:val="00342D25"/>
    <w:rsid w:val="00343FDE"/>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352"/>
    <w:rsid w:val="003A7516"/>
    <w:rsid w:val="003B1470"/>
    <w:rsid w:val="003B1CBB"/>
    <w:rsid w:val="003B6ADE"/>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6F5A"/>
    <w:rsid w:val="00420D79"/>
    <w:rsid w:val="00424263"/>
    <w:rsid w:val="004251D7"/>
    <w:rsid w:val="00425481"/>
    <w:rsid w:val="0042791B"/>
    <w:rsid w:val="0043074C"/>
    <w:rsid w:val="00430BE8"/>
    <w:rsid w:val="00430C73"/>
    <w:rsid w:val="00432DD0"/>
    <w:rsid w:val="00434065"/>
    <w:rsid w:val="00434E8E"/>
    <w:rsid w:val="00445A09"/>
    <w:rsid w:val="00455605"/>
    <w:rsid w:val="00456729"/>
    <w:rsid w:val="0045727C"/>
    <w:rsid w:val="00460790"/>
    <w:rsid w:val="00462EDA"/>
    <w:rsid w:val="004635C6"/>
    <w:rsid w:val="004670C3"/>
    <w:rsid w:val="004677C7"/>
    <w:rsid w:val="00467E0B"/>
    <w:rsid w:val="00472F3A"/>
    <w:rsid w:val="0047327A"/>
    <w:rsid w:val="0047527C"/>
    <w:rsid w:val="0047576A"/>
    <w:rsid w:val="0047697D"/>
    <w:rsid w:val="00476FA7"/>
    <w:rsid w:val="00485550"/>
    <w:rsid w:val="00490E8D"/>
    <w:rsid w:val="00495391"/>
    <w:rsid w:val="0049581F"/>
    <w:rsid w:val="004976E8"/>
    <w:rsid w:val="004A1C5E"/>
    <w:rsid w:val="004A4E37"/>
    <w:rsid w:val="004A5459"/>
    <w:rsid w:val="004A68A6"/>
    <w:rsid w:val="004B05EC"/>
    <w:rsid w:val="004B127F"/>
    <w:rsid w:val="004B1B22"/>
    <w:rsid w:val="004B5D39"/>
    <w:rsid w:val="004B6303"/>
    <w:rsid w:val="004C042F"/>
    <w:rsid w:val="004C0DC2"/>
    <w:rsid w:val="004C1656"/>
    <w:rsid w:val="004C333C"/>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C0A09"/>
    <w:rsid w:val="005C20A7"/>
    <w:rsid w:val="005C21E6"/>
    <w:rsid w:val="005C2FA0"/>
    <w:rsid w:val="005C5494"/>
    <w:rsid w:val="005C5EF2"/>
    <w:rsid w:val="005D03E3"/>
    <w:rsid w:val="005D1369"/>
    <w:rsid w:val="005D4C01"/>
    <w:rsid w:val="005E077F"/>
    <w:rsid w:val="005E2A78"/>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2AD0"/>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77B65"/>
    <w:rsid w:val="00677CB5"/>
    <w:rsid w:val="00686237"/>
    <w:rsid w:val="00686EE9"/>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3CD"/>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46EFF"/>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3BC6"/>
    <w:rsid w:val="00785812"/>
    <w:rsid w:val="00792047"/>
    <w:rsid w:val="007923C9"/>
    <w:rsid w:val="00797A8B"/>
    <w:rsid w:val="007A06F5"/>
    <w:rsid w:val="007A1BA2"/>
    <w:rsid w:val="007A3E8E"/>
    <w:rsid w:val="007A4214"/>
    <w:rsid w:val="007A4D03"/>
    <w:rsid w:val="007A6D8E"/>
    <w:rsid w:val="007A76CC"/>
    <w:rsid w:val="007B2E79"/>
    <w:rsid w:val="007B35FF"/>
    <w:rsid w:val="007B56B7"/>
    <w:rsid w:val="007B5868"/>
    <w:rsid w:val="007B6732"/>
    <w:rsid w:val="007B6D58"/>
    <w:rsid w:val="007C110B"/>
    <w:rsid w:val="007C1E6F"/>
    <w:rsid w:val="007C2378"/>
    <w:rsid w:val="007C49A3"/>
    <w:rsid w:val="007C616B"/>
    <w:rsid w:val="007C6A5E"/>
    <w:rsid w:val="007D040A"/>
    <w:rsid w:val="007D0646"/>
    <w:rsid w:val="007D0715"/>
    <w:rsid w:val="007D1A23"/>
    <w:rsid w:val="007D208C"/>
    <w:rsid w:val="007D4856"/>
    <w:rsid w:val="007D5EAE"/>
    <w:rsid w:val="007E27C5"/>
    <w:rsid w:val="007E6402"/>
    <w:rsid w:val="007E6BCB"/>
    <w:rsid w:val="007E7DC8"/>
    <w:rsid w:val="007F1D3B"/>
    <w:rsid w:val="007F1EFD"/>
    <w:rsid w:val="007F37E1"/>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23A5"/>
    <w:rsid w:val="00883546"/>
    <w:rsid w:val="00885848"/>
    <w:rsid w:val="00885D3E"/>
    <w:rsid w:val="008864A1"/>
    <w:rsid w:val="008865E8"/>
    <w:rsid w:val="00887999"/>
    <w:rsid w:val="00890F6B"/>
    <w:rsid w:val="008910FA"/>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8F38C0"/>
    <w:rsid w:val="00902C95"/>
    <w:rsid w:val="00905D2D"/>
    <w:rsid w:val="00906089"/>
    <w:rsid w:val="00913817"/>
    <w:rsid w:val="0091453E"/>
    <w:rsid w:val="0091595C"/>
    <w:rsid w:val="0092072A"/>
    <w:rsid w:val="00923AFA"/>
    <w:rsid w:val="00925013"/>
    <w:rsid w:val="00926285"/>
    <w:rsid w:val="009304DA"/>
    <w:rsid w:val="0093368D"/>
    <w:rsid w:val="00935CE5"/>
    <w:rsid w:val="009369DD"/>
    <w:rsid w:val="009408D6"/>
    <w:rsid w:val="00943A97"/>
    <w:rsid w:val="0094652F"/>
    <w:rsid w:val="009469B2"/>
    <w:rsid w:val="009500B9"/>
    <w:rsid w:val="0095052F"/>
    <w:rsid w:val="00952387"/>
    <w:rsid w:val="009548AE"/>
    <w:rsid w:val="00956655"/>
    <w:rsid w:val="00957C10"/>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D5D1E"/>
    <w:rsid w:val="009E124C"/>
    <w:rsid w:val="009E1BA1"/>
    <w:rsid w:val="009E2237"/>
    <w:rsid w:val="009E263B"/>
    <w:rsid w:val="009E596A"/>
    <w:rsid w:val="009E5A0D"/>
    <w:rsid w:val="009E6DC4"/>
    <w:rsid w:val="009E6E09"/>
    <w:rsid w:val="009F01D1"/>
    <w:rsid w:val="009F03EA"/>
    <w:rsid w:val="009F16B9"/>
    <w:rsid w:val="009F33DC"/>
    <w:rsid w:val="009F442C"/>
    <w:rsid w:val="009F5465"/>
    <w:rsid w:val="009F5D2C"/>
    <w:rsid w:val="00A02124"/>
    <w:rsid w:val="00A1002A"/>
    <w:rsid w:val="00A1121F"/>
    <w:rsid w:val="00A13492"/>
    <w:rsid w:val="00A14D1D"/>
    <w:rsid w:val="00A16D2C"/>
    <w:rsid w:val="00A23901"/>
    <w:rsid w:val="00A26E22"/>
    <w:rsid w:val="00A3009D"/>
    <w:rsid w:val="00A30168"/>
    <w:rsid w:val="00A31192"/>
    <w:rsid w:val="00A33D93"/>
    <w:rsid w:val="00A33EAF"/>
    <w:rsid w:val="00A36B71"/>
    <w:rsid w:val="00A37A0A"/>
    <w:rsid w:val="00A4047E"/>
    <w:rsid w:val="00A40819"/>
    <w:rsid w:val="00A412E5"/>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09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21E"/>
    <w:rsid w:val="00B065A6"/>
    <w:rsid w:val="00B10949"/>
    <w:rsid w:val="00B11EC8"/>
    <w:rsid w:val="00B121E3"/>
    <w:rsid w:val="00B1532B"/>
    <w:rsid w:val="00B216E9"/>
    <w:rsid w:val="00B22EB0"/>
    <w:rsid w:val="00B2378F"/>
    <w:rsid w:val="00B24BBB"/>
    <w:rsid w:val="00B309BC"/>
    <w:rsid w:val="00B30F1B"/>
    <w:rsid w:val="00B31579"/>
    <w:rsid w:val="00B34CCD"/>
    <w:rsid w:val="00B45726"/>
    <w:rsid w:val="00B461F3"/>
    <w:rsid w:val="00B46A13"/>
    <w:rsid w:val="00B47AD3"/>
    <w:rsid w:val="00B50372"/>
    <w:rsid w:val="00B54B32"/>
    <w:rsid w:val="00B55351"/>
    <w:rsid w:val="00B57109"/>
    <w:rsid w:val="00B57CF3"/>
    <w:rsid w:val="00B6022F"/>
    <w:rsid w:val="00B61607"/>
    <w:rsid w:val="00B63971"/>
    <w:rsid w:val="00B64B38"/>
    <w:rsid w:val="00B71797"/>
    <w:rsid w:val="00B721F9"/>
    <w:rsid w:val="00B72223"/>
    <w:rsid w:val="00B72759"/>
    <w:rsid w:val="00B73D01"/>
    <w:rsid w:val="00B80262"/>
    <w:rsid w:val="00B80653"/>
    <w:rsid w:val="00B82FA6"/>
    <w:rsid w:val="00B84055"/>
    <w:rsid w:val="00B842FD"/>
    <w:rsid w:val="00B848ED"/>
    <w:rsid w:val="00B84B8B"/>
    <w:rsid w:val="00B90E02"/>
    <w:rsid w:val="00B91CD5"/>
    <w:rsid w:val="00B92CE5"/>
    <w:rsid w:val="00B97314"/>
    <w:rsid w:val="00BA168D"/>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0C5C"/>
    <w:rsid w:val="00BE22A1"/>
    <w:rsid w:val="00BE37E8"/>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21E2"/>
    <w:rsid w:val="00C73AD3"/>
    <w:rsid w:val="00C76902"/>
    <w:rsid w:val="00C7750D"/>
    <w:rsid w:val="00C807B7"/>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0A49"/>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3281"/>
    <w:rsid w:val="00D54363"/>
    <w:rsid w:val="00D54FD0"/>
    <w:rsid w:val="00D558C5"/>
    <w:rsid w:val="00D56BBC"/>
    <w:rsid w:val="00D579BF"/>
    <w:rsid w:val="00D61DC2"/>
    <w:rsid w:val="00D6222D"/>
    <w:rsid w:val="00D66388"/>
    <w:rsid w:val="00D71EB6"/>
    <w:rsid w:val="00D7280C"/>
    <w:rsid w:val="00D741D6"/>
    <w:rsid w:val="00D74D8B"/>
    <w:rsid w:val="00D74EFE"/>
    <w:rsid w:val="00D76560"/>
    <w:rsid w:val="00D776D9"/>
    <w:rsid w:val="00D81AC8"/>
    <w:rsid w:val="00D8595D"/>
    <w:rsid w:val="00D85991"/>
    <w:rsid w:val="00D863E0"/>
    <w:rsid w:val="00D870E5"/>
    <w:rsid w:val="00D911CC"/>
    <w:rsid w:val="00D934D5"/>
    <w:rsid w:val="00D96D91"/>
    <w:rsid w:val="00DA11D3"/>
    <w:rsid w:val="00DA2506"/>
    <w:rsid w:val="00DA3D8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088"/>
    <w:rsid w:val="00DF5306"/>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37E40"/>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774BF"/>
    <w:rsid w:val="00E85BFB"/>
    <w:rsid w:val="00E87120"/>
    <w:rsid w:val="00E92519"/>
    <w:rsid w:val="00EA08B4"/>
    <w:rsid w:val="00EA2FF9"/>
    <w:rsid w:val="00EA3582"/>
    <w:rsid w:val="00EA3EA0"/>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374"/>
    <w:rsid w:val="00F05E1B"/>
    <w:rsid w:val="00F05F2F"/>
    <w:rsid w:val="00F10440"/>
    <w:rsid w:val="00F1044A"/>
    <w:rsid w:val="00F1317D"/>
    <w:rsid w:val="00F13526"/>
    <w:rsid w:val="00F1547C"/>
    <w:rsid w:val="00F16087"/>
    <w:rsid w:val="00F200CD"/>
    <w:rsid w:val="00F20B6A"/>
    <w:rsid w:val="00F21118"/>
    <w:rsid w:val="00F22E8D"/>
    <w:rsid w:val="00F27E2B"/>
    <w:rsid w:val="00F308D2"/>
    <w:rsid w:val="00F31229"/>
    <w:rsid w:val="00F33CC9"/>
    <w:rsid w:val="00F33EFA"/>
    <w:rsid w:val="00F3422D"/>
    <w:rsid w:val="00F35916"/>
    <w:rsid w:val="00F36E31"/>
    <w:rsid w:val="00F40F74"/>
    <w:rsid w:val="00F44F0E"/>
    <w:rsid w:val="00F4704C"/>
    <w:rsid w:val="00F473A4"/>
    <w:rsid w:val="00F476DE"/>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2821"/>
    <w:rsid w:val="00FD474F"/>
    <w:rsid w:val="00FD6DD9"/>
    <w:rsid w:val="00FD70EF"/>
    <w:rsid w:val="00FD75DC"/>
    <w:rsid w:val="00FE11CF"/>
    <w:rsid w:val="00FE2466"/>
    <w:rsid w:val="00FE4707"/>
    <w:rsid w:val="00FE5CA1"/>
    <w:rsid w:val="00FE68FA"/>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7.png"/><Relationship Id="rId89"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3.png"/><Relationship Id="rId87" Type="http://schemas.openxmlformats.org/officeDocument/2006/relationships/image" Target="media/image60.png"/><Relationship Id="rId5" Type="http://schemas.microsoft.com/office/2007/relationships/stylesWithEffects" Target="stylesWithEffects.xml"/><Relationship Id="rId61" Type="http://schemas.openxmlformats.org/officeDocument/2006/relationships/image" Target="media/image37.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header" Target="header3.xm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07/relationships/hdphoto" Target="media/hdphoto8.wdp"/><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7.png"/><Relationship Id="rId80" Type="http://schemas.microsoft.com/office/2007/relationships/hdphoto" Target="media/hdphoto9.wdp"/><Relationship Id="rId85" Type="http://schemas.openxmlformats.org/officeDocument/2006/relationships/image" Target="media/image58.png"/><Relationship Id="rId93"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6.jpeg"/><Relationship Id="rId41" Type="http://schemas.microsoft.com/office/2007/relationships/hdphoto" Target="media/hdphoto6.wdp"/><Relationship Id="rId54" Type="http://schemas.openxmlformats.org/officeDocument/2006/relationships/image" Target="media/image31.png"/><Relationship Id="rId62" Type="http://schemas.microsoft.com/office/2007/relationships/hdphoto" Target="media/hdphoto7.wdp"/><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1.png"/><Relationship Id="rId10" Type="http://schemas.openxmlformats.org/officeDocument/2006/relationships/image" Target="media/image2.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1.wdp"/><Relationship Id="rId39"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F1334-A5A8-4594-8F0F-EEFB6FC76630}">
  <ds:schemaRefs>
    <ds:schemaRef ds:uri="http://schemas.openxmlformats.org/officeDocument/2006/bibliography"/>
  </ds:schemaRefs>
</ds:datastoreItem>
</file>

<file path=customXml/itemProps2.xml><?xml version="1.0" encoding="utf-8"?>
<ds:datastoreItem xmlns:ds="http://schemas.openxmlformats.org/officeDocument/2006/customXml" ds:itemID="{FA68591D-35F9-4537-90E5-DD4082C54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Pages>
  <Words>15047</Words>
  <Characters>85774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100620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197</cp:revision>
  <cp:lastPrinted>2013-11-19T08:54:00Z</cp:lastPrinted>
  <dcterms:created xsi:type="dcterms:W3CDTF">2013-09-04T08:25:00Z</dcterms:created>
  <dcterms:modified xsi:type="dcterms:W3CDTF">2013-11-19T08:54:00Z</dcterms:modified>
</cp:coreProperties>
</file>