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AFAFA"/>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731196">
              <w:rPr>
                <w:rFonts w:ascii="Source Sans Pro" w:hAnsi="Source Sans Pro" w:cs="Source Sans Pro"/>
                <w:b/>
                <w:bCs/>
              </w:rPr>
              <w:t>1</w:t>
            </w:r>
            <w:r w:rsidRPr="00731196">
              <w:rPr>
                <w:rFonts w:ascii="Source Sans Pro" w:hAnsi="Source Sans Pro" w:cs="Source Sans Pro"/>
              </w:rPr>
              <w:t xml:space="preserve"> - </w:t>
            </w:r>
            <w:hyperlink w:anchor="What_is_Twister" w:history="1">
              <w:r w:rsidRPr="00731196">
                <w:rPr>
                  <w:rStyle w:val="Hyperlink"/>
                  <w:rFonts w:ascii="Source Sans Pro" w:hAnsi="Source Sans Pro" w:cs="Source Sans Pro"/>
                </w:rPr>
                <w:t>What is Twister</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w:t>
            </w:r>
            <w:hyperlink w:anchor="How_to_install_the_framework" w:history="1">
              <w:r w:rsidRPr="00EC4615">
                <w:rPr>
                  <w:rStyle w:val="Hyperlink"/>
                  <w:rFonts w:ascii="Source Sans Pro" w:hAnsi="Source Sans Pro" w:cs="Source Sans Pro"/>
                </w:rPr>
                <w:t>How to install the framework</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w:t>
            </w:r>
            <w:hyperlink w:anchor="Dependencies_list" w:history="1">
              <w:r w:rsidRPr="00731196">
                <w:rPr>
                  <w:rStyle w:val="Hyperlink"/>
                  <w:rFonts w:ascii="Source Sans Pro" w:hAnsi="Source Sans Pro" w:cs="Source Sans Pro"/>
                </w:rPr>
                <w:t>Dependencies list</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w:t>
            </w:r>
            <w:hyperlink w:anchor="Twister_services" w:history="1">
              <w:r w:rsidRPr="00731196">
                <w:rPr>
                  <w:rStyle w:val="Hyperlink"/>
                  <w:rFonts w:ascii="Source Sans Pro" w:hAnsi="Source Sans Pro" w:cs="Source Sans Pro"/>
                </w:rPr>
                <w:t>Twister services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w:t>
            </w:r>
            <w:hyperlink w:anchor="How_to_compile_the_Java_GUI" w:history="1">
              <w:r w:rsidRPr="00517CA2">
                <w:rPr>
                  <w:rStyle w:val="Hyperlink"/>
                  <w:rFonts w:ascii="Source Sans Pro" w:hAnsi="Source Sans Pro" w:cs="Source Sans Pro"/>
                </w:rPr>
                <w:t>How to compile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w:t>
            </w:r>
            <w:hyperlink w:anchor="Overview_of_the_Java_GUI" w:history="1">
              <w:r w:rsidRPr="00517CA2">
                <w:rPr>
                  <w:rStyle w:val="Hyperlink"/>
                  <w:rFonts w:ascii="Source Sans Pro" w:hAnsi="Source Sans Pro" w:cs="Source Sans Pro"/>
                </w:rPr>
                <w:t>Overview of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w:t>
            </w:r>
            <w:hyperlink w:anchor="How_to_define_the_suites_and_tests" w:history="1">
              <w:r w:rsidRPr="00517CA2">
                <w:rPr>
                  <w:rStyle w:val="Hyperlink"/>
                  <w:rFonts w:ascii="Source Sans Pro" w:hAnsi="Source Sans Pro" w:cs="Source Sans Pro"/>
                </w:rPr>
                <w:t>How to define the suites and add tests</w:t>
              </w:r>
            </w:hyperlink>
          </w:p>
          <w:p w:rsidR="00793114" w:rsidRDefault="00E370F8">
            <w:pPr>
              <w:spacing w:line="360" w:lineRule="auto"/>
              <w:rPr>
                <w:rStyle w:val="Hyperlink"/>
                <w:rFonts w:ascii="Source Sans Pro" w:hAnsi="Source Sans Pro" w:cs="Source Sans Pro"/>
              </w:rPr>
            </w:pPr>
            <w:r w:rsidRPr="00C20DE4">
              <w:rPr>
                <w:rFonts w:ascii="Source Sans Pro" w:hAnsi="Source Sans Pro" w:cs="Source Sans Pro"/>
                <w:b/>
                <w:bCs/>
              </w:rPr>
              <w:t>8</w:t>
            </w:r>
            <w:r w:rsidRPr="00C20DE4">
              <w:rPr>
                <w:rFonts w:ascii="Source Sans Pro" w:hAnsi="Source Sans Pro" w:cs="Source Sans Pro"/>
              </w:rPr>
              <w:t xml:space="preserve"> - </w:t>
            </w:r>
            <w:hyperlink w:anchor="How_to_run_the_test_files" w:history="1">
              <w:r w:rsidRPr="00517CA2">
                <w:rPr>
                  <w:rStyle w:val="Hyperlink"/>
                  <w:rFonts w:ascii="Source Sans Pro" w:hAnsi="Source Sans Pro" w:cs="Source Sans Pro"/>
                </w:rPr>
                <w:t>How to run the test files</w:t>
              </w:r>
            </w:hyperlink>
          </w:p>
          <w:p w:rsidR="004416CD" w:rsidRPr="00C20DE4" w:rsidRDefault="004416CD">
            <w:pPr>
              <w:spacing w:line="360" w:lineRule="auto"/>
              <w:rPr>
                <w:rFonts w:ascii="Source Sans Pro" w:hAnsi="Source Sans Pro" w:cs="Source Sans Pro"/>
                <w:b/>
                <w:bCs/>
              </w:rPr>
            </w:pPr>
            <w:r w:rsidRPr="004416CD">
              <w:rPr>
                <w:rStyle w:val="Hyperlink"/>
                <w:rFonts w:ascii="Source Sans Pro" w:hAnsi="Source Sans Pro" w:cs="Source Sans Pro"/>
                <w:b/>
                <w:color w:val="auto"/>
                <w:u w:val="none"/>
              </w:rPr>
              <w:t>9</w:t>
            </w:r>
            <w:r w:rsidRPr="004416CD">
              <w:rPr>
                <w:rStyle w:val="Hyperlink"/>
                <w:rFonts w:ascii="Source Sans Pro" w:hAnsi="Source Sans Pro" w:cs="Source Sans Pro"/>
                <w:color w:val="auto"/>
                <w:u w:val="none"/>
              </w:rPr>
              <w:t xml:space="preserve"> - </w:t>
            </w:r>
            <w:r>
              <w:rPr>
                <w:rStyle w:val="Hyperlink"/>
                <w:rFonts w:ascii="Source Sans Pro" w:hAnsi="Source Sans Pro" w:cs="Source Sans Pro"/>
              </w:rPr>
              <w:t>Command line interface</w:t>
            </w:r>
          </w:p>
          <w:p w:rsidR="00793114" w:rsidRPr="00C20DE4" w:rsidRDefault="004416CD">
            <w:pPr>
              <w:spacing w:line="360" w:lineRule="auto"/>
              <w:rPr>
                <w:rFonts w:ascii="Source Sans Pro" w:hAnsi="Source Sans Pro" w:cs="Source Sans Pro"/>
                <w:b/>
                <w:bCs/>
              </w:rPr>
            </w:pPr>
            <w:r>
              <w:rPr>
                <w:rFonts w:ascii="Source Sans Pro" w:hAnsi="Source Sans Pro" w:cs="Source Sans Pro"/>
                <w:b/>
                <w:bCs/>
              </w:rPr>
              <w:t>10</w:t>
            </w:r>
            <w:r w:rsidR="00E370F8" w:rsidRPr="00C20DE4">
              <w:rPr>
                <w:rFonts w:ascii="Source Sans Pro" w:hAnsi="Source Sans Pro" w:cs="Source Sans Pro"/>
              </w:rPr>
              <w:t xml:space="preserve"> - </w:t>
            </w:r>
            <w:hyperlink w:anchor="Twister_configuration_files" w:history="1">
              <w:r w:rsidR="00E370F8" w:rsidRPr="00517CA2">
                <w:rPr>
                  <w:rStyle w:val="Hyperlink"/>
                  <w:rFonts w:ascii="Source Sans Pro" w:hAnsi="Source Sans Pro" w:cs="Source Sans Pro"/>
                </w:rPr>
                <w:t>How to configure the framework</w:t>
              </w:r>
            </w:hyperlink>
          </w:p>
          <w:p w:rsidR="00793114" w:rsidRPr="00C20DE4" w:rsidRDefault="004416CD">
            <w:pPr>
              <w:spacing w:line="360" w:lineRule="auto"/>
              <w:rPr>
                <w:rFonts w:ascii="Source Sans Pro" w:hAnsi="Source Sans Pro" w:cs="Source Sans Pro"/>
              </w:rPr>
            </w:pPr>
            <w:r>
              <w:rPr>
                <w:rFonts w:ascii="Source Sans Pro" w:hAnsi="Source Sans Pro" w:cs="Source Sans Pro"/>
                <w:b/>
                <w:bCs/>
              </w:rPr>
              <w:t>11</w:t>
            </w:r>
            <w:r w:rsidR="00E370F8" w:rsidRPr="00C20DE4">
              <w:rPr>
                <w:rFonts w:ascii="Source Sans Pro" w:hAnsi="Source Sans Pro" w:cs="Source Sans Pro"/>
              </w:rPr>
              <w:t xml:space="preserve"> – </w:t>
            </w:r>
            <w:hyperlink w:anchor="Performance_and_troubleshooting" w:history="1">
              <w:r w:rsidR="00E370F8" w:rsidRPr="00517CA2">
                <w:rPr>
                  <w:rStyle w:val="Hyperlink"/>
                  <w:rFonts w:ascii="Source Sans Pro" w:hAnsi="Source Sans Pro" w:cs="Source Sans Pro"/>
                </w:rPr>
                <w:t>Performance and troubleshooting</w:t>
              </w:r>
            </w:hyperlink>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9"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 xml:space="preserve">OpenFlow </w:t>
      </w:r>
      <w:r w:rsidR="00390FD3">
        <w:rPr>
          <w:rFonts w:ascii="Source Sans Pro" w:hAnsi="Source Sans Pro" w:cs="Source Sans Pro"/>
          <w:sz w:val="22"/>
          <w:szCs w:val="22"/>
        </w:rPr>
        <w:t xml:space="preserve">1.0 and </w:t>
      </w:r>
      <w:r>
        <w:rPr>
          <w:rFonts w:ascii="Source Sans Pro" w:hAnsi="Source Sans Pro" w:cs="Source Sans Pro"/>
          <w:sz w:val="22"/>
          <w:szCs w:val="22"/>
        </w:rPr>
        <w:t>1.3</w:t>
      </w:r>
      <w:r w:rsidR="00E370F8" w:rsidRPr="00632A6B">
        <w:rPr>
          <w:rFonts w:ascii="Source Sans Pro" w:hAnsi="Source Sans Pro" w:cs="Source Sans Pro"/>
          <w:sz w:val="22"/>
          <w:szCs w:val="22"/>
        </w:rPr>
        <w:t xml:space="preserve"> module</w:t>
      </w:r>
      <w:r w:rsidR="007F2310">
        <w:rPr>
          <w:rFonts w:ascii="Source Sans Pro" w:hAnsi="Source Sans Pro" w:cs="Source Sans Pro"/>
          <w:sz w:val="22"/>
          <w:szCs w:val="22"/>
        </w:rPr>
        <w:t>s</w:t>
      </w:r>
      <w:r w:rsidR="00E370F8" w:rsidRPr="00632A6B">
        <w:rPr>
          <w:rFonts w:ascii="Source Sans Pro" w:hAnsi="Source Sans Pro" w:cs="Source Sans Pro"/>
          <w:sz w:val="22"/>
          <w:szCs w:val="22"/>
        </w:rPr>
        <w:t xml:space="preserv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D4F64" w:rsidRPr="007D4F64" w:rsidRDefault="006821FF" w:rsidP="007D4F64">
      <w:pPr>
        <w:rPr>
          <w:rFonts w:ascii="PT Serif" w:hAnsi="PT Serif" w:cs="Source Sans Pro"/>
          <w:b/>
          <w:bCs/>
          <w:sz w:val="28"/>
          <w:szCs w:val="28"/>
        </w:rPr>
      </w:pPr>
      <w:r w:rsidRPr="007D4F64">
        <w:rPr>
          <w:rFonts w:ascii="PT Serif" w:hAnsi="PT Serif" w:cs="Source Sans Pro"/>
          <w:b/>
          <w:bCs/>
          <w:noProof/>
          <w:sz w:val="28"/>
          <w:szCs w:val="28"/>
        </w:rPr>
        <w:drawing>
          <wp:inline distT="0" distB="0" distL="0" distR="0" wp14:anchorId="39F828F8" wp14:editId="0048862B">
            <wp:extent cx="6830060" cy="4585970"/>
            <wp:effectExtent l="0" t="0" r="0" b="0"/>
            <wp:docPr id="30" name="Picture 30"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7D4F64" w:rsidRPr="007D4F64" w:rsidRDefault="007D4F64">
      <w:pPr>
        <w:widowControl/>
        <w:suppressAutoHyphens w:val="0"/>
        <w:rPr>
          <w:rFonts w:ascii="PT Serif" w:hAnsi="PT Serif" w:cs="Source Sans Pro"/>
          <w:b/>
          <w:bCs/>
          <w:sz w:val="28"/>
          <w:szCs w:val="28"/>
        </w:rPr>
      </w:pPr>
      <w:r w:rsidRPr="007D4F64">
        <w:rPr>
          <w:rFonts w:ascii="PT Serif" w:hAnsi="PT Serif" w:cs="Source Sans Pro"/>
          <w:b/>
          <w:bCs/>
          <w:sz w:val="28"/>
          <w:szCs w:val="28"/>
        </w:rPr>
        <w:br w:type="page"/>
      </w: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i/>
          <w:iCs/>
          <w:sz w:val="22"/>
          <w:szCs w:val="22"/>
        </w:rPr>
        <w:t>OpenSuse</w:t>
      </w:r>
      <w:proofErr w:type="spellEnd"/>
      <w:r w:rsidR="00BB755F">
        <w:rPr>
          <w:rFonts w:ascii="Source Sans Pro" w:hAnsi="Source Sans Pro" w:cs="Source Sans Pro"/>
          <w:sz w:val="22"/>
          <w:szCs w:val="22"/>
        </w:rPr>
        <w:t>)</w:t>
      </w:r>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proofErr w:type="spellStart"/>
      <w:r w:rsidRPr="00632A6B">
        <w:rPr>
          <w:rFonts w:ascii="Source Sans Pro" w:hAnsi="Source Sans Pro" w:cs="Source Sans Pro"/>
          <w:color w:val="800000"/>
          <w:sz w:val="22"/>
          <w:szCs w:val="22"/>
        </w:rPr>
        <w:t>Tkinter</w:t>
      </w:r>
      <w:proofErr w:type="spellEnd"/>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xml:space="preserve">` </w:t>
      </w:r>
      <w:r w:rsidR="00D53851">
        <w:rPr>
          <w:rFonts w:ascii="Source Sans Pro" w:hAnsi="Source Sans Pro" w:cs="Source Sans Pro"/>
          <w:sz w:val="22"/>
          <w:szCs w:val="22"/>
        </w:rPr>
        <w:t>lib, so it has to be installed with:</w:t>
      </w:r>
      <w:r w:rsidRPr="00632A6B">
        <w:rPr>
          <w:rFonts w:ascii="Source Sans Pro" w:hAnsi="Source Sans Pro" w:cs="Source Sans Pro"/>
          <w:sz w:val="22"/>
          <w:szCs w:val="22"/>
        </w:rPr>
        <w:t>`</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download</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extract</w:t>
      </w:r>
      <w:r w:rsidRPr="00632A6B">
        <w:rPr>
          <w:rFonts w:ascii="Source Code Pro" w:hAnsi="Source Code Pro" w:cs="Source Sans Pro"/>
          <w:noProof/>
          <w:color w:val="4C4C4C"/>
          <w:sz w:val="18"/>
          <w:szCs w:val="18"/>
        </w:rPr>
        <w:t>, ./</w:t>
      </w:r>
      <w:r w:rsidRPr="00BB755F">
        <w:rPr>
          <w:rFonts w:ascii="Source Code Pro" w:hAnsi="Source Code Pro" w:cs="Source Sans Pro"/>
          <w:b/>
          <w:noProof/>
          <w:color w:val="4C4C4C"/>
          <w:sz w:val="18"/>
          <w:szCs w:val="18"/>
        </w:rPr>
        <w:t>configure</w:t>
      </w:r>
      <w:r w:rsidRPr="00632A6B">
        <w:rPr>
          <w:rFonts w:ascii="Source Code Pro" w:hAnsi="Source Code Pro" w:cs="Source Sans Pro"/>
          <w:noProof/>
          <w:color w:val="4C4C4C"/>
          <w:sz w:val="18"/>
          <w:szCs w:val="18"/>
        </w:rPr>
        <w:t xml:space="preserve">, </w:t>
      </w:r>
      <w:r w:rsidRPr="00BB755F">
        <w:rPr>
          <w:rFonts w:ascii="Source Code Pro" w:hAnsi="Source Code Pro" w:cs="Source Sans Pro"/>
          <w:b/>
          <w:noProof/>
          <w:color w:val="4C4C4C"/>
          <w:sz w:val="18"/>
          <w:szCs w:val="18"/>
        </w:rPr>
        <w:t>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12"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8948D2"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w:t>
      </w:r>
      <w:r w:rsidR="00576967">
        <w:rPr>
          <w:rFonts w:ascii="Source Sans Pro" w:hAnsi="Source Sans Pro" w:cs="Source Sans Pro"/>
          <w:sz w:val="22"/>
          <w:szCs w:val="22"/>
        </w:rPr>
        <w:t>t’</w:t>
      </w:r>
      <w:r w:rsidRPr="00332483">
        <w:rPr>
          <w:rFonts w:ascii="Source Sans Pro" w:hAnsi="Source Sans Pro" w:cs="Source Sans Pro"/>
          <w:sz w:val="22"/>
          <w:szCs w:val="22"/>
        </w:rPr>
        <w:t>s also written in Python.</w:t>
      </w:r>
      <w:r w:rsidR="009858EB">
        <w:rPr>
          <w:rFonts w:ascii="Source Sans Pro" w:hAnsi="Source Sans Pro" w:cs="Source Sans Pro"/>
          <w:sz w:val="22"/>
          <w:szCs w:val="22"/>
        </w:rPr>
        <w:t xml:space="preserve"> </w:t>
      </w:r>
      <w:r w:rsidR="009858EB" w:rsidRPr="00576967">
        <w:rPr>
          <w:rFonts w:ascii="Source Sans Pro" w:hAnsi="Source Sans Pro" w:cs="Source Sans Pro"/>
          <w:color w:val="280099"/>
          <w:sz w:val="22"/>
          <w:szCs w:val="22"/>
        </w:rPr>
        <w:t>It</w:t>
      </w:r>
      <w:r w:rsidR="007F053E" w:rsidRPr="00576967">
        <w:rPr>
          <w:rFonts w:ascii="Source Sans Pro" w:hAnsi="Source Sans Pro" w:cs="Source Sans Pro"/>
          <w:color w:val="280099"/>
          <w:sz w:val="22"/>
          <w:szCs w:val="22"/>
        </w:rPr>
        <w:t xml:space="preserve"> works only in </w:t>
      </w:r>
      <w:r w:rsidR="007F053E" w:rsidRPr="00576967">
        <w:rPr>
          <w:rFonts w:ascii="Source Sans Pro" w:hAnsi="Source Sans Pro" w:cs="Source Sans Pro"/>
          <w:b/>
          <w:color w:val="280099"/>
          <w:sz w:val="22"/>
          <w:szCs w:val="22"/>
        </w:rPr>
        <w:t>Linux</w:t>
      </w:r>
      <w:r w:rsidR="008948D2">
        <w:rPr>
          <w:rFonts w:ascii="Source Sans Pro" w:hAnsi="Source Sans Pro" w:cs="Source Sans Pro"/>
          <w:sz w:val="22"/>
          <w:szCs w:val="22"/>
        </w:rPr>
        <w:t xml:space="preserve">. </w:t>
      </w:r>
      <w:r w:rsidR="008948D2" w:rsidRPr="008948D2">
        <w:rPr>
          <w:rFonts w:ascii="Source Sans Pro" w:hAnsi="Source Sans Pro" w:cs="Source Sans Pro"/>
          <w:sz w:val="22"/>
          <w:szCs w:val="22"/>
        </w:rPr>
        <w:t>When installi</w:t>
      </w:r>
      <w:r w:rsidR="008948D2">
        <w:rPr>
          <w:rFonts w:ascii="Source Sans Pro" w:hAnsi="Source Sans Pro" w:cs="Source Sans Pro"/>
          <w:sz w:val="22"/>
          <w:szCs w:val="22"/>
        </w:rPr>
        <w:t xml:space="preserve">ng the server, must run as </w:t>
      </w:r>
      <w:r w:rsidR="008948D2" w:rsidRPr="008948D2">
        <w:rPr>
          <w:rFonts w:ascii="Source Sans Pro" w:hAnsi="Source Sans Pro" w:cs="Source Sans Pro"/>
          <w:b/>
          <w:sz w:val="22"/>
          <w:szCs w:val="22"/>
        </w:rPr>
        <w:t>ROOT</w:t>
      </w:r>
      <w:r w:rsidR="008948D2" w:rsidRPr="00332483">
        <w:rPr>
          <w:rFonts w:ascii="Source Sans Pro" w:hAnsi="Source Sans Pro" w:cs="Source Sans Pro"/>
          <w:sz w:val="22"/>
          <w:szCs w:val="22"/>
        </w:rPr>
        <w:t>.</w:t>
      </w:r>
      <w:r w:rsidR="008948D2">
        <w:rPr>
          <w:rFonts w:ascii="Source Sans Pro" w:hAnsi="Source Sans Pro" w:cs="Source Sans Pro"/>
          <w:sz w:val="22"/>
          <w:szCs w:val="22"/>
        </w:rPr>
        <w:t xml:space="preserve"> </w:t>
      </w:r>
      <w:r w:rsidR="008948D2" w:rsidRPr="008948D2">
        <w:rPr>
          <w:rFonts w:ascii="Source Sans Pro" w:hAnsi="Source Sans Pro" w:cs="Source Sans Pro"/>
          <w:sz w:val="22"/>
          <w:szCs w:val="22"/>
        </w:rPr>
        <w:t xml:space="preserve">When installing the client, ROOT is </w:t>
      </w:r>
      <w:r w:rsidR="00576967">
        <w:rPr>
          <w:rFonts w:ascii="Source Sans Pro" w:hAnsi="Source Sans Pro" w:cs="Source Sans Pro"/>
          <w:sz w:val="22"/>
          <w:szCs w:val="22"/>
        </w:rPr>
        <w:t>recommender, but not mandatory</w:t>
      </w:r>
      <w:r w:rsidR="008948D2" w:rsidRPr="008948D2">
        <w:rPr>
          <w:rFonts w:ascii="Source Sans Pro" w:hAnsi="Source Sans Pro" w:cs="Source Sans Pro"/>
          <w:sz w:val="22"/>
          <w:szCs w:val="22"/>
        </w:rPr>
        <w:t>.</w:t>
      </w:r>
    </w:p>
    <w:p w:rsidR="00576967" w:rsidRDefault="00576967">
      <w:pPr>
        <w:jc w:val="both"/>
        <w:rPr>
          <w:rFonts w:ascii="Source Sans Pro" w:hAnsi="Source Sans Pro" w:cs="Source Sans Pro"/>
          <w:sz w:val="22"/>
          <w:szCs w:val="22"/>
        </w:rPr>
      </w:pPr>
    </w:p>
    <w:p w:rsidR="008948D2" w:rsidRDefault="008948D2" w:rsidP="008948D2">
      <w:pPr>
        <w:jc w:val="both"/>
        <w:rPr>
          <w:rFonts w:ascii="Source Sans Pro" w:hAnsi="Source Sans Pro" w:cs="Source Sans Pro"/>
          <w:sz w:val="22"/>
          <w:szCs w:val="22"/>
        </w:rPr>
      </w:pPr>
      <w:r w:rsidRPr="008948D2">
        <w:rPr>
          <w:rFonts w:ascii="Source Sans Pro" w:hAnsi="Source Sans Pro" w:cs="Source Sans Pro"/>
          <w:sz w:val="22"/>
          <w:szCs w:val="22"/>
        </w:rPr>
        <w:t>When installing Twister for the first time, it is STRONGLY RECOMMENDED to have an internet connection</w:t>
      </w:r>
      <w:r>
        <w:rPr>
          <w:rFonts w:ascii="Source Sans Pro" w:hAnsi="Source Sans Pro" w:cs="Source Sans Pro"/>
          <w:sz w:val="22"/>
          <w:szCs w:val="22"/>
        </w:rPr>
        <w:t xml:space="preserve"> </w:t>
      </w:r>
      <w:r w:rsidRPr="008948D2">
        <w:rPr>
          <w:rFonts w:ascii="Source Sans Pro" w:hAnsi="Source Sans Pro" w:cs="Source Sans Pro"/>
          <w:sz w:val="22"/>
          <w:szCs w:val="22"/>
        </w:rPr>
        <w:t xml:space="preserve">and run as </w:t>
      </w:r>
      <w:r w:rsidRPr="00BD0719">
        <w:rPr>
          <w:rFonts w:ascii="Source Sans Pro" w:hAnsi="Source Sans Pro" w:cs="Source Sans Pro"/>
          <w:b/>
          <w:sz w:val="22"/>
          <w:szCs w:val="22"/>
        </w:rPr>
        <w:t>ROOT</w:t>
      </w:r>
      <w:r w:rsidRPr="008948D2">
        <w:rPr>
          <w:rFonts w:ascii="Source Sans Pro" w:hAnsi="Source Sans Pro" w:cs="Source Sans Pro"/>
          <w:sz w:val="22"/>
          <w:szCs w:val="22"/>
        </w:rPr>
        <w:t>, to allow th</w:t>
      </w:r>
      <w:r w:rsidR="00576967">
        <w:rPr>
          <w:rFonts w:ascii="Source Sans Pro" w:hAnsi="Source Sans Pro" w:cs="Source Sans Pro"/>
          <w:sz w:val="22"/>
          <w:szCs w:val="22"/>
        </w:rPr>
        <w:t>e setup of all the dependencies, otherwise, you have to install the dependencies manually.</w:t>
      </w:r>
    </w:p>
    <w:p w:rsidR="00DC30DC" w:rsidRDefault="00DC30DC" w:rsidP="00DC30DC">
      <w:pPr>
        <w:jc w:val="both"/>
        <w:rPr>
          <w:rFonts w:ascii="Source Sans Pro" w:hAnsi="Source Sans Pro" w:cs="Source Sans Pro"/>
          <w:sz w:val="22"/>
          <w:szCs w:val="22"/>
        </w:rPr>
      </w:pPr>
    </w:p>
    <w:p w:rsidR="00DC30DC" w:rsidRPr="00632A6B" w:rsidRDefault="00DC30DC" w:rsidP="00DC30DC">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Pr>
          <w:rFonts w:ascii="Source Sans Pro" w:hAnsi="Source Sans Pro" w:cs="Source Sans Pro"/>
          <w:sz w:val="22"/>
          <w:szCs w:val="22"/>
        </w:rPr>
        <w:t xml:space="preserve"> with </w:t>
      </w:r>
      <w:r w:rsidRPr="00C2576B">
        <w:rPr>
          <w:rFonts w:ascii="Source Code Pro" w:hAnsi="Source Code Pro" w:cs="Source Sans Pro"/>
          <w:b/>
          <w:sz w:val="18"/>
          <w:szCs w:val="18"/>
        </w:rPr>
        <w:t>HTTP_PROXY</w:t>
      </w:r>
      <w:r>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Pr>
          <w:rFonts w:ascii="Source Sans Pro" w:hAnsi="Source Sans Pro" w:cs="Source Sans Pro"/>
          <w:sz w:val="22"/>
          <w:szCs w:val="22"/>
        </w:rPr>
        <w:t xml:space="preserve"> If the username and password are not required</w:t>
      </w:r>
      <w:r w:rsidR="00576967">
        <w:rPr>
          <w:rFonts w:ascii="Source Sans Pro" w:hAnsi="Source Sans Pro" w:cs="Source Sans Pro"/>
          <w:sz w:val="22"/>
          <w:szCs w:val="22"/>
        </w:rPr>
        <w:t xml:space="preserve"> for your proxy</w:t>
      </w:r>
      <w:r>
        <w:rPr>
          <w:rFonts w:ascii="Source Sans Pro" w:hAnsi="Source Sans Pro" w:cs="Source Sans Pro"/>
          <w:sz w:val="22"/>
          <w:szCs w:val="22"/>
        </w:rPr>
        <w:t>, you can omit them.</w:t>
      </w:r>
    </w:p>
    <w:p w:rsidR="00576967" w:rsidRDefault="00576967" w:rsidP="00576967">
      <w:pPr>
        <w:jc w:val="both"/>
        <w:rPr>
          <w:rFonts w:ascii="Source Sans Pro" w:hAnsi="Source Sans Pro" w:cs="Source Sans Pro"/>
          <w:sz w:val="22"/>
          <w:szCs w:val="22"/>
        </w:rPr>
      </w:pPr>
    </w:p>
    <w:p w:rsidR="00576967" w:rsidRPr="00632A6B" w:rsidRDefault="00576967" w:rsidP="00576967">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8948D2" w:rsidRDefault="008948D2">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Pr="003F56EA" w:rsidRDefault="00E370F8">
      <w:pPr>
        <w:jc w:val="both"/>
        <w:rPr>
          <w:rFonts w:ascii="Source Sans Pro" w:hAnsi="Source Sans Pro" w:cs="Source Sans Pro"/>
          <w:sz w:val="22"/>
          <w:szCs w:val="22"/>
        </w:rPr>
      </w:pPr>
      <w:r w:rsidRPr="003F56EA">
        <w:rPr>
          <w:rFonts w:ascii="Source Sans Pro" w:hAnsi="Source Sans Pro" w:cs="Source Sans Pro"/>
          <w:sz w:val="22"/>
          <w:szCs w:val="22"/>
        </w:rPr>
        <w:t xml:space="preserve">The </w:t>
      </w:r>
      <w:r w:rsidRPr="003F56EA">
        <w:rPr>
          <w:rFonts w:ascii="Source Sans Pro" w:hAnsi="Source Sans Pro" w:cs="Source Sans Pro"/>
          <w:i/>
          <w:iCs/>
          <w:sz w:val="22"/>
          <w:szCs w:val="22"/>
        </w:rPr>
        <w:t xml:space="preserve">Twister </w:t>
      </w:r>
      <w:r w:rsidRPr="00762719">
        <w:rPr>
          <w:rFonts w:ascii="Source Sans Pro" w:hAnsi="Source Sans Pro" w:cs="Source Sans Pro"/>
          <w:i/>
          <w:iCs/>
          <w:sz w:val="22"/>
          <w:szCs w:val="22"/>
        </w:rPr>
        <w:t>Client</w:t>
      </w:r>
      <w:r w:rsidRPr="00762719">
        <w:rPr>
          <w:rFonts w:ascii="Source Sans Pro" w:hAnsi="Source Sans Pro" w:cs="Source Sans Pro"/>
          <w:sz w:val="22"/>
          <w:szCs w:val="22"/>
        </w:rPr>
        <w:t xml:space="preserve"> doesn't have any required dependencies</w:t>
      </w:r>
      <w:r w:rsidR="00DC30DC" w:rsidRPr="00762719">
        <w:rPr>
          <w:rFonts w:ascii="Source Sans Pro" w:hAnsi="Source Sans Pro" w:cs="Source Sans Pro"/>
          <w:sz w:val="22"/>
          <w:szCs w:val="22"/>
        </w:rPr>
        <w:t>. `</w:t>
      </w:r>
      <w:proofErr w:type="spellStart"/>
      <w:r w:rsidR="00DC30DC" w:rsidRPr="00762719">
        <w:rPr>
          <w:rFonts w:ascii="Source Sans Pro" w:hAnsi="Source Sans Pro" w:cs="Source Sans Pro"/>
          <w:i/>
          <w:sz w:val="22"/>
          <w:szCs w:val="22"/>
        </w:rPr>
        <w:t>Scapy</w:t>
      </w:r>
      <w:proofErr w:type="spellEnd"/>
      <w:r w:rsidR="00DC30DC" w:rsidRPr="00762719">
        <w:rPr>
          <w:rFonts w:ascii="Source Sans Pro" w:hAnsi="Source Sans Pro" w:cs="Source Sans Pro"/>
          <w:sz w:val="22"/>
          <w:szCs w:val="22"/>
        </w:rPr>
        <w:t>` is optional, used only if you need to run the packet sniffer</w:t>
      </w:r>
      <w:r w:rsidRPr="00762719">
        <w:rPr>
          <w:rFonts w:ascii="Source Sans Pro" w:hAnsi="Source Sans Pro" w:cs="Source Sans Pro"/>
          <w:sz w:val="22"/>
          <w:szCs w:val="22"/>
        </w:rPr>
        <w:t xml:space="preserve">. </w:t>
      </w:r>
      <w:r w:rsidRPr="00762719">
        <w:rPr>
          <w:rFonts w:ascii="Source Sans Pro" w:hAnsi="Source Sans Pro" w:cs="Source Sans Pro"/>
          <w:color w:val="280099"/>
          <w:sz w:val="22"/>
          <w:szCs w:val="22"/>
        </w:rPr>
        <w:t>Some tests</w:t>
      </w:r>
      <w:r w:rsidR="002C1B8B" w:rsidRPr="00762719">
        <w:rPr>
          <w:rFonts w:ascii="Source Sans Pro" w:hAnsi="Source Sans Pro" w:cs="Source Sans Pro"/>
          <w:color w:val="280099"/>
          <w:sz w:val="22"/>
          <w:szCs w:val="22"/>
        </w:rPr>
        <w:t xml:space="preserve"> and libraries</w:t>
      </w:r>
      <w:r w:rsidRPr="00762719">
        <w:rPr>
          <w:rFonts w:ascii="Source Sans Pro" w:hAnsi="Source Sans Pro" w:cs="Source Sans Pro"/>
          <w:color w:val="280099"/>
          <w:sz w:val="22"/>
          <w:szCs w:val="22"/>
        </w:rPr>
        <w:t xml:space="preserve"> will require additional dependencies</w:t>
      </w:r>
      <w:r w:rsidR="002C1B8B" w:rsidRPr="00762719">
        <w:rPr>
          <w:rFonts w:ascii="Source Sans Pro" w:hAnsi="Source Sans Pro" w:cs="Source Sans Pro"/>
          <w:color w:val="280099"/>
          <w:sz w:val="22"/>
          <w:szCs w:val="22"/>
        </w:rPr>
        <w:t>!</w:t>
      </w:r>
      <w:r w:rsidRPr="00762719">
        <w:rPr>
          <w:rFonts w:ascii="Source Sans Pro" w:hAnsi="Source Sans Pro" w:cs="Source Sans Pro"/>
          <w:sz w:val="22"/>
          <w:szCs w:val="22"/>
        </w:rPr>
        <w:t xml:space="preserve"> </w:t>
      </w:r>
      <w:r w:rsidR="002C1B8B" w:rsidRPr="00762719">
        <w:rPr>
          <w:rFonts w:ascii="Source Sans Pro" w:hAnsi="Source Sans Pro" w:cs="Source Sans Pro"/>
          <w:sz w:val="22"/>
          <w:szCs w:val="22"/>
        </w:rPr>
        <w:t>F</w:t>
      </w:r>
      <w:r w:rsidRPr="00762719">
        <w:rPr>
          <w:rFonts w:ascii="Source Sans Pro" w:hAnsi="Source Sans Pro" w:cs="Source Sans Pro"/>
          <w:sz w:val="22"/>
          <w:szCs w:val="22"/>
        </w:rPr>
        <w:t xml:space="preserve">or </w:t>
      </w:r>
      <w:r w:rsidR="0076425B" w:rsidRPr="00762719">
        <w:rPr>
          <w:rFonts w:ascii="Source Sans Pro" w:hAnsi="Source Sans Pro" w:cs="Source Sans Pro"/>
          <w:sz w:val="22"/>
          <w:szCs w:val="22"/>
        </w:rPr>
        <w:t>example</w:t>
      </w:r>
      <w:r w:rsidRPr="00762719">
        <w:rPr>
          <w:rFonts w:ascii="Source Sans Pro" w:hAnsi="Source Sans Pro" w:cs="Source Sans Pro"/>
          <w:sz w:val="22"/>
          <w:szCs w:val="22"/>
        </w:rPr>
        <w:t xml:space="preserve">: </w:t>
      </w:r>
      <w:r w:rsidR="002C1B8B" w:rsidRPr="00762719">
        <w:rPr>
          <w:rFonts w:ascii="Source Sans Pro" w:hAnsi="Source Sans Pro" w:cs="Source Sans Pro"/>
          <w:sz w:val="22"/>
          <w:szCs w:val="22"/>
        </w:rPr>
        <w:t>`</w:t>
      </w:r>
      <w:proofErr w:type="spellStart"/>
      <w:r w:rsidR="002C1B8B" w:rsidRPr="00762719">
        <w:rPr>
          <w:rFonts w:ascii="Source Sans Pro" w:hAnsi="Source Sans Pro" w:cs="Source Sans Pro"/>
          <w:i/>
          <w:sz w:val="22"/>
          <w:szCs w:val="22"/>
        </w:rPr>
        <w:t>paramiko</w:t>
      </w:r>
      <w:proofErr w:type="spellEnd"/>
      <w:r w:rsidR="002C1B8B" w:rsidRPr="00762719">
        <w:rPr>
          <w:rFonts w:ascii="Source Sans Pro" w:hAnsi="Source Sans Pro" w:cs="Source Sans Pro"/>
          <w:sz w:val="22"/>
          <w:szCs w:val="22"/>
        </w:rPr>
        <w:t xml:space="preserve">`, </w:t>
      </w:r>
      <w:r w:rsidRPr="00762719">
        <w:rPr>
          <w:rFonts w:ascii="Source Sans Pro" w:hAnsi="Source Sans Pro" w:cs="Source Sans Pro"/>
          <w:sz w:val="22"/>
          <w:szCs w:val="22"/>
        </w:rPr>
        <w:t>`</w:t>
      </w:r>
      <w:proofErr w:type="spellStart"/>
      <w:r w:rsidRPr="00762719">
        <w:rPr>
          <w:rFonts w:ascii="Source Sans Pro" w:hAnsi="Source Sans Pro" w:cs="Source Sans Pro"/>
          <w:i/>
          <w:iCs/>
          <w:sz w:val="22"/>
          <w:szCs w:val="22"/>
        </w:rPr>
        <w:t>pExpect</w:t>
      </w:r>
      <w:proofErr w:type="spellEnd"/>
      <w:r w:rsidRPr="00762719">
        <w:rPr>
          <w:rFonts w:ascii="Source Sans Pro" w:hAnsi="Source Sans Pro" w:cs="Source Sans Pro"/>
          <w:sz w:val="22"/>
          <w:szCs w:val="22"/>
        </w:rPr>
        <w:t>`, `</w:t>
      </w:r>
      <w:proofErr w:type="spellStart"/>
      <w:r w:rsidRPr="00762719">
        <w:rPr>
          <w:rFonts w:ascii="Source Sans Pro" w:hAnsi="Source Sans Pro" w:cs="Source Sans Pro"/>
          <w:i/>
          <w:iCs/>
          <w:sz w:val="22"/>
          <w:szCs w:val="22"/>
        </w:rPr>
        <w:t>RpcLib</w:t>
      </w:r>
      <w:proofErr w:type="spellEnd"/>
      <w:r w:rsidRPr="00762719">
        <w:rPr>
          <w:rFonts w:ascii="Source Sans Pro" w:hAnsi="Source Sans Pro" w:cs="Source Sans Pro"/>
          <w:sz w:val="22"/>
          <w:szCs w:val="22"/>
        </w:rPr>
        <w:t>`, `</w:t>
      </w:r>
      <w:r w:rsidRPr="00762719">
        <w:rPr>
          <w:rFonts w:ascii="Source Sans Pro" w:hAnsi="Source Sans Pro" w:cs="Source Sans Pro"/>
          <w:i/>
          <w:iCs/>
          <w:sz w:val="22"/>
          <w:szCs w:val="22"/>
        </w:rPr>
        <w:t>Suds</w:t>
      </w:r>
      <w:r w:rsidRPr="00762719">
        <w:rPr>
          <w:rFonts w:ascii="Source Sans Pro" w:hAnsi="Source Sans Pro" w:cs="Source Sans Pro"/>
          <w:sz w:val="22"/>
          <w:szCs w:val="22"/>
        </w:rPr>
        <w:t>`, `</w:t>
      </w:r>
      <w:r w:rsidRPr="00762719">
        <w:rPr>
          <w:rFonts w:ascii="Source Sans Pro" w:hAnsi="Source Sans Pro" w:cs="Source Sans Pro"/>
          <w:i/>
          <w:iCs/>
          <w:sz w:val="22"/>
          <w:szCs w:val="22"/>
        </w:rPr>
        <w:t>Requests</w:t>
      </w:r>
      <w:r w:rsidRPr="00762719">
        <w:rPr>
          <w:rFonts w:ascii="Source Sans Pro" w:hAnsi="Source Sans Pro" w:cs="Source Sans Pro"/>
          <w:sz w:val="22"/>
          <w:szCs w:val="22"/>
        </w:rPr>
        <w:t>`, or `</w:t>
      </w:r>
      <w:proofErr w:type="spellStart"/>
      <w:r w:rsidRPr="00762719">
        <w:rPr>
          <w:rFonts w:ascii="Source Sans Pro" w:hAnsi="Source Sans Pro" w:cs="Source Sans Pro"/>
          <w:i/>
          <w:iCs/>
          <w:sz w:val="22"/>
          <w:szCs w:val="22"/>
        </w:rPr>
        <w:t>Gevent</w:t>
      </w:r>
      <w:proofErr w:type="spellEnd"/>
      <w:r w:rsidRPr="00762719">
        <w:rPr>
          <w:rFonts w:ascii="Source Sans Pro" w:hAnsi="Source Sans Pro" w:cs="Source Sans Pro"/>
          <w:sz w:val="22"/>
          <w:szCs w:val="22"/>
        </w:rPr>
        <w:t>`.</w:t>
      </w:r>
      <w:r w:rsidR="00445165" w:rsidRPr="00762719">
        <w:rPr>
          <w:rFonts w:ascii="Source Sans Pro" w:hAnsi="Source Sans Pro" w:cs="Source Sans Pro"/>
          <w:sz w:val="22"/>
          <w:szCs w:val="22"/>
        </w:rPr>
        <w:t xml:space="preserve"> If you need to run these tests or libraries, you can install `pip` (tool for installing and managing Python packages - </w:t>
      </w:r>
      <w:hyperlink r:id="rId13" w:history="1">
        <w:r w:rsidR="00062452" w:rsidRPr="00835F23">
          <w:rPr>
            <w:rStyle w:val="Hyperlink"/>
            <w:rFonts w:ascii="Source Sans Pro" w:hAnsi="Source Sans Pro"/>
            <w:sz w:val="22"/>
            <w:szCs w:val="22"/>
          </w:rPr>
          <w:t>www.pip-installer.org</w:t>
        </w:r>
      </w:hyperlink>
      <w:r w:rsidR="00445165" w:rsidRPr="00762719">
        <w:rPr>
          <w:rFonts w:ascii="Source Sans Pro" w:hAnsi="Source Sans Pro" w:cs="Source Sans Pro"/>
          <w:sz w:val="22"/>
          <w:szCs w:val="22"/>
        </w:rPr>
        <w:t>)</w:t>
      </w:r>
      <w:r w:rsidR="00062452">
        <w:rPr>
          <w:rFonts w:ascii="Source Sans Pro" w:hAnsi="Source Sans Pro" w:cs="Source Sans Pro"/>
          <w:sz w:val="22"/>
          <w:szCs w:val="22"/>
        </w:rPr>
        <w:t xml:space="preserve"> and use `</w:t>
      </w:r>
      <w:proofErr w:type="spellStart"/>
      <w:r w:rsidR="00062452" w:rsidRPr="00062452">
        <w:rPr>
          <w:rFonts w:ascii="Source Sans Pro" w:hAnsi="Source Sans Pro" w:cs="Source Sans Pro"/>
          <w:i/>
          <w:sz w:val="22"/>
          <w:szCs w:val="22"/>
        </w:rPr>
        <w:t>sudo</w:t>
      </w:r>
      <w:proofErr w:type="spellEnd"/>
      <w:r w:rsidR="00062452" w:rsidRPr="00062452">
        <w:rPr>
          <w:rFonts w:ascii="Source Sans Pro" w:hAnsi="Source Sans Pro" w:cs="Source Sans Pro"/>
          <w:i/>
          <w:sz w:val="22"/>
          <w:szCs w:val="22"/>
        </w:rPr>
        <w:t xml:space="preserve"> pip install &lt;package&gt;</w:t>
      </w:r>
      <w:r w:rsidR="00062452">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xml:space="preserve">` folder is already present, you are asked to </w:t>
      </w:r>
      <w:proofErr w:type="spellStart"/>
      <w:r w:rsidRPr="00632A6B">
        <w:rPr>
          <w:rFonts w:ascii="Source Sans Pro" w:hAnsi="Source Sans Pro" w:cs="Source Sans Pro"/>
          <w:sz w:val="22"/>
          <w:szCs w:val="22"/>
        </w:rPr>
        <w:t>backup</w:t>
      </w:r>
      <w:proofErr w:type="spellEnd"/>
      <w:r w:rsidRPr="00632A6B">
        <w:rPr>
          <w:rFonts w:ascii="Source Sans Pro" w:hAnsi="Source Sans Pro" w:cs="Source Sans Pro"/>
          <w:sz w:val="22"/>
          <w:szCs w:val="22"/>
        </w:rPr>
        <w:t xml:space="preserve"> your data in order to continue, because everything is DELETED, except for the `</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DE5082" w:rsidRDefault="00DE5082">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r w:rsidR="009D08B9">
        <w:rPr>
          <w:rFonts w:ascii="Source Sans Pro" w:hAnsi="Source Sans Pro" w:cs="Source Sans Pro"/>
          <w:sz w:val="22"/>
          <w:szCs w:val="22"/>
        </w:rPr>
        <w:t xml:space="preserve"> The server will be installed by default in `</w:t>
      </w:r>
      <w:r w:rsidR="009D08B9" w:rsidRPr="009D08B9">
        <w:rPr>
          <w:rFonts w:ascii="Source Code Pro" w:hAnsi="Source Code Pro" w:cs="Source Sans Pro"/>
          <w:sz w:val="18"/>
          <w:szCs w:val="18"/>
        </w:rPr>
        <w:t>/opt/twister</w:t>
      </w:r>
      <w:r w:rsidR="009D08B9">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Any dependencies that are old, or missing, will be automatically downloaded and installed. If all the requirements are met, the client or server files are copied, nothing else is installed.</w:t>
      </w: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CherryPy</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CherryPy</w:t>
      </w:r>
      <w:proofErr w:type="spellEnd"/>
      <w:r w:rsidRPr="00632A6B">
        <w:rPr>
          <w:rFonts w:ascii="Source Sans Pro" w:hAnsi="Source Sans Pro" w:cs="Source Sans Pro"/>
          <w:sz w:val="22"/>
          <w:szCs w:val="22"/>
        </w:rPr>
        <w:t xml:space="preserve">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b/>
          <w:bCs/>
          <w:color w:val="800000"/>
          <w:sz w:val="22"/>
          <w:szCs w:val="22"/>
        </w:rPr>
        <w:t>Mako</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xml:space="preserve"> is used for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xml:space="preserve">; it is used by </w:t>
      </w:r>
      <w:proofErr w:type="spellStart"/>
      <w:r w:rsidRPr="00632A6B">
        <w:rPr>
          <w:rFonts w:ascii="Source Sans Pro" w:hAnsi="Source Sans Pro" w:cs="Source Sans Pro"/>
          <w:sz w:val="22"/>
          <w:szCs w:val="22"/>
        </w:rPr>
        <w:t>Mako</w:t>
      </w:r>
      <w:proofErr w:type="spellEnd"/>
      <w:r w:rsidRPr="00632A6B">
        <w:rPr>
          <w:rFonts w:ascii="Source Sans Pro" w:hAnsi="Source Sans Pro" w:cs="Source Sans Pro"/>
          <w:sz w:val="22"/>
          <w:szCs w:val="22"/>
        </w:rPr>
        <w:t>, to cache the pages for better performance;</w:t>
      </w:r>
    </w:p>
    <w:p w:rsidR="00D823AC" w:rsidRDefault="00D823AC" w:rsidP="00D823AC">
      <w:pPr>
        <w:jc w:val="both"/>
        <w:rPr>
          <w:rFonts w:ascii="Source Sans Pro" w:hAnsi="Source Sans Pro" w:cs="Source Sans Pro"/>
          <w:sz w:val="22"/>
          <w:szCs w:val="22"/>
        </w:rPr>
      </w:pPr>
    </w:p>
    <w:p w:rsidR="009270EB" w:rsidRPr="009270EB" w:rsidRDefault="009270EB" w:rsidP="00522C6F">
      <w:pPr>
        <w:ind w:firstLine="706"/>
        <w:rPr>
          <w:rFonts w:ascii="Source Sans Pro" w:hAnsi="Source Sans Pro" w:cs="Source Sans Pro"/>
          <w:b/>
          <w:sz w:val="22"/>
          <w:szCs w:val="22"/>
        </w:rPr>
      </w:pPr>
      <w:r w:rsidRPr="009270EB">
        <w:rPr>
          <w:rFonts w:ascii="Source Sans Pro" w:hAnsi="Source Sans Pro" w:cs="Source Sans Pro"/>
          <w:b/>
          <w:sz w:val="22"/>
          <w:szCs w:val="22"/>
        </w:rPr>
        <w:t>~ Optional ~</w:t>
      </w: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9270EB" w:rsidRPr="00632A6B" w:rsidRDefault="009270EB" w:rsidP="009270EB">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9270EB">
        <w:rPr>
          <w:rFonts w:ascii="Source Sans Pro" w:hAnsi="Source Sans Pro" w:cs="Source Sans Pro"/>
          <w:bCs/>
          <w:color w:val="800000"/>
          <w:sz w:val="22"/>
          <w:szCs w:val="22"/>
        </w:rPr>
        <w:t>Paramiko</w:t>
      </w:r>
      <w:proofErr w:type="spellEnd"/>
      <w:r w:rsidRPr="00632A6B">
        <w:rPr>
          <w:rFonts w:ascii="Source Sans Pro" w:hAnsi="Source Sans Pro" w:cs="Source Sans Pro"/>
          <w:sz w:val="22"/>
          <w:szCs w:val="22"/>
        </w:rPr>
        <w:t>: (</w:t>
      </w:r>
      <w:r w:rsidR="007A5EF0" w:rsidRPr="007A5EF0">
        <w:rPr>
          <w:rFonts w:ascii="Source Sans Pro" w:hAnsi="Source Sans Pro" w:cs="Source Sans Pro"/>
          <w:i/>
          <w:iCs/>
          <w:sz w:val="22"/>
          <w:szCs w:val="22"/>
          <w:u w:val="single"/>
        </w:rPr>
        <w:t>github.com/</w:t>
      </w:r>
      <w:proofErr w:type="spellStart"/>
      <w:r w:rsidR="007A5EF0" w:rsidRPr="007A5EF0">
        <w:rPr>
          <w:rFonts w:ascii="Source Sans Pro" w:hAnsi="Source Sans Pro" w:cs="Source Sans Pro"/>
          <w:i/>
          <w:iCs/>
          <w:sz w:val="22"/>
          <w:szCs w:val="22"/>
          <w:u w:val="single"/>
        </w:rPr>
        <w:t>paramiko</w:t>
      </w:r>
      <w:proofErr w:type="spellEnd"/>
      <w:r w:rsidR="007A5EF0" w:rsidRPr="007A5EF0">
        <w:rPr>
          <w:rFonts w:ascii="Source Sans Pro" w:hAnsi="Source Sans Pro" w:cs="Source Sans Pro"/>
          <w:i/>
          <w:iCs/>
          <w:sz w:val="22"/>
          <w:szCs w:val="22"/>
          <w:u w:val="single"/>
        </w:rPr>
        <w:t>/</w:t>
      </w:r>
      <w:proofErr w:type="spellStart"/>
      <w:r w:rsidR="007A5EF0" w:rsidRPr="007A5EF0">
        <w:rPr>
          <w:rFonts w:ascii="Source Sans Pro" w:hAnsi="Source Sans Pro" w:cs="Source Sans Pro"/>
          <w:i/>
          <w:iCs/>
          <w:sz w:val="22"/>
          <w:szCs w:val="22"/>
          <w:u w:val="single"/>
        </w:rPr>
        <w:t>paramiko</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9270EB" w:rsidRPr="00632A6B" w:rsidRDefault="007A5EF0" w:rsidP="007A5EF0">
      <w:pPr>
        <w:numPr>
          <w:ilvl w:val="0"/>
          <w:numId w:val="9"/>
        </w:numPr>
        <w:jc w:val="both"/>
        <w:rPr>
          <w:rFonts w:ascii="Source Sans Pro" w:hAnsi="Source Sans Pro" w:cs="Source Sans Pro"/>
          <w:color w:val="280099"/>
          <w:sz w:val="22"/>
          <w:szCs w:val="22"/>
        </w:rPr>
      </w:pPr>
      <w:r w:rsidRPr="007A5EF0">
        <w:rPr>
          <w:rFonts w:ascii="Source Sans Pro" w:hAnsi="Source Sans Pro" w:cs="Source Sans Pro"/>
          <w:sz w:val="22"/>
          <w:szCs w:val="22"/>
        </w:rPr>
        <w:t>Native Python SSHv2 protocol library</w:t>
      </w:r>
      <w:r w:rsidR="009270EB" w:rsidRPr="00632A6B">
        <w:rPr>
          <w:rFonts w:ascii="Source Sans Pro" w:hAnsi="Source Sans Pro" w:cs="Source Sans Pro"/>
          <w:sz w:val="22"/>
          <w:szCs w:val="22"/>
        </w:rPr>
        <w:t>;</w:t>
      </w:r>
    </w:p>
    <w:p w:rsidR="009270EB" w:rsidRDefault="003520C0" w:rsidP="009270EB">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Paramiko</w:t>
      </w:r>
      <w:proofErr w:type="spellEnd"/>
      <w:r w:rsidR="00945DCB">
        <w:rPr>
          <w:rFonts w:ascii="Source Sans Pro" w:hAnsi="Source Sans Pro" w:cs="Source Sans Pro"/>
          <w:color w:val="280099"/>
          <w:sz w:val="22"/>
          <w:szCs w:val="22"/>
        </w:rPr>
        <w:t xml:space="preserve"> is </w:t>
      </w:r>
      <w:r w:rsidR="00945DCB" w:rsidRPr="00945DCB">
        <w:rPr>
          <w:rFonts w:ascii="Source Sans Pro" w:hAnsi="Source Sans Pro" w:cs="Source Sans Pro"/>
          <w:i/>
          <w:color w:val="280099"/>
          <w:sz w:val="22"/>
          <w:szCs w:val="22"/>
        </w:rPr>
        <w:t>optional</w:t>
      </w:r>
      <w:r w:rsidR="00C6257D">
        <w:rPr>
          <w:rFonts w:ascii="Source Sans Pro" w:hAnsi="Source Sans Pro" w:cs="Source Sans Pro"/>
          <w:sz w:val="22"/>
          <w:szCs w:val="22"/>
        </w:rPr>
        <w:t>;</w:t>
      </w:r>
      <w:r w:rsidR="009270EB" w:rsidRPr="00632A6B">
        <w:rPr>
          <w:rFonts w:ascii="Source Sans Pro" w:hAnsi="Source Sans Pro" w:cs="Source Sans Pro"/>
          <w:sz w:val="22"/>
          <w:szCs w:val="22"/>
        </w:rPr>
        <w:t xml:space="preserve"> </w:t>
      </w:r>
      <w:r w:rsidR="009270EB">
        <w:rPr>
          <w:rFonts w:ascii="Source Sans Pro" w:hAnsi="Source Sans Pro" w:cs="Source Sans Pro"/>
          <w:sz w:val="22"/>
          <w:szCs w:val="22"/>
        </w:rPr>
        <w:t>i</w:t>
      </w:r>
      <w:r w:rsidR="00C6257D">
        <w:rPr>
          <w:rFonts w:ascii="Source Sans Pro" w:hAnsi="Source Sans Pro" w:cs="Source Sans Pro"/>
          <w:sz w:val="22"/>
          <w:szCs w:val="22"/>
        </w:rPr>
        <w:t>t i</w:t>
      </w:r>
      <w:r w:rsidR="009270EB">
        <w:rPr>
          <w:rFonts w:ascii="Source Sans Pro" w:hAnsi="Source Sans Pro" w:cs="Source Sans Pro"/>
          <w:sz w:val="22"/>
          <w:szCs w:val="22"/>
        </w:rPr>
        <w:t xml:space="preserve">s used by </w:t>
      </w:r>
      <w:r>
        <w:rPr>
          <w:rFonts w:ascii="Source Sans Pro" w:hAnsi="Source Sans Pro" w:cs="Source Sans Pro"/>
          <w:sz w:val="22"/>
          <w:szCs w:val="22"/>
        </w:rPr>
        <w:t>the Twister SSH Lib to connect to remote machines</w:t>
      </w:r>
      <w:r w:rsidR="009270EB"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proofErr w:type="gramStart"/>
      <w:r w:rsidR="00885107" w:rsidRPr="00632A6B">
        <w:rPr>
          <w:rFonts w:ascii="Source Sans Pro" w:hAnsi="Source Sans Pro" w:cs="Source Sans Pro"/>
          <w:i/>
          <w:iCs/>
          <w:color w:val="800000"/>
          <w:sz w:val="22"/>
          <w:szCs w:val="22"/>
        </w:rPr>
        <w:t>pExpect</w:t>
      </w:r>
      <w:proofErr w:type="spellEnd"/>
      <w:proofErr w:type="gram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pExpect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Pr>
          <w:rFonts w:ascii="Source Sans Pro" w:hAnsi="Source Sans Pro" w:cs="Source Sans Pro"/>
          <w:i/>
          <w:iCs/>
          <w:color w:val="800000"/>
          <w:sz w:val="22"/>
          <w:szCs w:val="22"/>
        </w:rPr>
        <w:t>RpcLib</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RpcLib</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Pr="00632A6B">
        <w:rPr>
          <w:rFonts w:ascii="Source Sans Pro" w:hAnsi="Source Sans Pro" w:cs="Source Sans Pro"/>
          <w:i/>
          <w:iCs/>
          <w:color w:val="800000"/>
          <w:sz w:val="22"/>
          <w:szCs w:val="22"/>
        </w:rPr>
        <w:t>Gevent</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9270EB" w:rsidRDefault="00E370F8" w:rsidP="009270EB">
      <w:pPr>
        <w:numPr>
          <w:ilvl w:val="0"/>
          <w:numId w:val="10"/>
        </w:numPr>
        <w:jc w:val="both"/>
        <w:rPr>
          <w:rFonts w:ascii="Source Sans Pro" w:hAnsi="Source Sans Pro" w:cs="Source Sans Pro"/>
          <w:sz w:val="22"/>
          <w:szCs w:val="22"/>
        </w:rPr>
      </w:pPr>
      <w:proofErr w:type="spellStart"/>
      <w:r w:rsidRPr="00632A6B">
        <w:rPr>
          <w:rFonts w:ascii="Source Sans Pro" w:hAnsi="Source Sans Pro" w:cs="Source Sans Pro"/>
          <w:color w:val="280099"/>
          <w:sz w:val="22"/>
          <w:szCs w:val="22"/>
        </w:rPr>
        <w:t>Gevent</w:t>
      </w:r>
      <w:proofErr w:type="spellEnd"/>
      <w:r w:rsidRPr="00632A6B">
        <w:rPr>
          <w:rFonts w:ascii="Source Sans Pro" w:hAnsi="Source Sans Pro" w:cs="Source Sans Pro"/>
          <w:color w:val="280099"/>
          <w:sz w:val="22"/>
          <w:szCs w:val="22"/>
        </w:rPr>
        <w:t xml:space="preserve">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F04A51">
      <w:pPr>
        <w:jc w:val="both"/>
        <w:rPr>
          <w:rFonts w:ascii="Source Sans Pro" w:hAnsi="Source Sans Pro" w:cs="Source Sans Pro"/>
          <w:sz w:val="22"/>
          <w:szCs w:val="22"/>
        </w:rPr>
      </w:pPr>
      <w:r>
        <w:rPr>
          <w:rFonts w:ascii="Source Sans Pro" w:hAnsi="Source Sans Pro" w:cs="Source Sans Pro"/>
          <w:sz w:val="22"/>
          <w:szCs w:val="22"/>
        </w:rPr>
        <w:t>Twister framework has 2</w:t>
      </w:r>
      <w:r w:rsidR="00E370F8" w:rsidRPr="00632A6B">
        <w:rPr>
          <w:rFonts w:ascii="Source Sans Pro" w:hAnsi="Source Sans Pro" w:cs="Source Sans Pro"/>
          <w:sz w:val="22"/>
          <w:szCs w:val="22"/>
        </w:rPr>
        <w:t xml:space="preserve">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w:t>
      </w:r>
      <w:r w:rsidR="00F04A51">
        <w:rPr>
          <w:rFonts w:ascii="Source Sans Pro" w:hAnsi="Source Sans Pro" w:cs="Source Sans Pro"/>
          <w:sz w:val="22"/>
          <w:szCs w:val="22"/>
        </w:rPr>
        <w:t>,</w:t>
      </w:r>
      <w:r w:rsidR="00E370F8" w:rsidRPr="00632A6B">
        <w:rPr>
          <w:rFonts w:ascii="Source Sans Pro" w:hAnsi="Source Sans Pro" w:cs="Source Sans Pro"/>
          <w:sz w:val="22"/>
          <w:szCs w:val="22"/>
        </w:rPr>
        <w:t xml:space="preserve"> Service Manager</w:t>
      </w:r>
      <w:r w:rsidR="00F04A51">
        <w:rPr>
          <w:rFonts w:ascii="Source Sans Pro" w:hAnsi="Source Sans Pro" w:cs="Source Sans Pro"/>
          <w:sz w:val="22"/>
          <w:szCs w:val="22"/>
        </w:rPr>
        <w:t xml:space="preserve"> and Reporting</w:t>
      </w:r>
      <w:r w:rsidR="00E370F8" w:rsidRPr="00632A6B">
        <w:rPr>
          <w:rFonts w:ascii="Source Sans Pro" w:hAnsi="Source Sans Pro" w:cs="Source Sans Pro"/>
          <w:sz w:val="22"/>
          <w:szCs w:val="22"/>
        </w:rPr>
        <w:t xml:space="preserve"> </w:t>
      </w:r>
      <w:r w:rsidR="00F04A51">
        <w:rPr>
          <w:rFonts w:ascii="Source Sans Pro" w:hAnsi="Source Sans Pro" w:cs="Source Sans Pro"/>
          <w:sz w:val="22"/>
          <w:szCs w:val="22"/>
        </w:rPr>
        <w:t>S</w:t>
      </w:r>
      <w:r w:rsidR="00E370F8" w:rsidRPr="00632A6B">
        <w:rPr>
          <w:rFonts w:ascii="Source Sans Pro" w:hAnsi="Source Sans Pro" w:cs="Source Sans Pro"/>
          <w:sz w:val="22"/>
          <w:szCs w:val="22"/>
        </w:rPr>
        <w:t xml:space="preserve">erver. Must run as </w:t>
      </w:r>
      <w:r w:rsidR="00E370F8" w:rsidRPr="00576967">
        <w:rPr>
          <w:rFonts w:ascii="Source Sans Pro" w:hAnsi="Source Sans Pro" w:cs="Source Sans Pro"/>
          <w:b/>
          <w:sz w:val="22"/>
          <w:szCs w:val="22"/>
        </w:rPr>
        <w:t>ROOT</w:t>
      </w:r>
      <w:r w:rsidR="00E370F8" w:rsidRPr="00632A6B">
        <w:rPr>
          <w:rFonts w:ascii="Source Sans Pro" w:hAnsi="Source Sans Pro" w:cs="Source Sans Pro"/>
          <w:sz w:val="22"/>
          <w:szCs w:val="22"/>
        </w:rPr>
        <w:t>;</w:t>
      </w:r>
    </w:p>
    <w:p w:rsidR="00793114" w:rsidRPr="00576967" w:rsidRDefault="0030017C" w:rsidP="0057696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w:t>
      </w:r>
      <w:r w:rsidR="007E7882">
        <w:rPr>
          <w:rFonts w:ascii="Source Sans Pro" w:hAnsi="Source Sans Pro" w:cs="Source Sans Pro"/>
          <w:sz w:val="22"/>
          <w:szCs w:val="22"/>
        </w:rPr>
        <w:t>one</w:t>
      </w:r>
      <w:r w:rsidR="00953A3E">
        <w:rPr>
          <w:rFonts w:ascii="Source Sans Pro" w:hAnsi="Source Sans Pro" w:cs="Source Sans Pro"/>
          <w:sz w:val="22"/>
          <w:szCs w:val="22"/>
        </w:rPr>
        <w:t xml:space="preserve"> or more </w:t>
      </w:r>
      <w:r w:rsidR="00E370F8" w:rsidRPr="00632A6B">
        <w:rPr>
          <w:rFonts w:ascii="Source Sans Pro" w:hAnsi="Source Sans Pro" w:cs="Source Sans Pro"/>
          <w:sz w:val="22"/>
          <w:szCs w:val="22"/>
        </w:rPr>
        <w:t>client service</w:t>
      </w:r>
      <w:r w:rsidR="00953A3E">
        <w:rPr>
          <w:rFonts w:ascii="Source Sans Pro" w:hAnsi="Source Sans Pro" w:cs="Source Sans Pro"/>
          <w:sz w:val="22"/>
          <w:szCs w:val="22"/>
        </w:rPr>
        <w:t>s,</w:t>
      </w:r>
      <w:r w:rsidR="00E370F8" w:rsidRPr="00632A6B">
        <w:rPr>
          <w:rFonts w:ascii="Source Sans Pro" w:hAnsi="Source Sans Pro" w:cs="Source Sans Pro"/>
          <w:sz w:val="22"/>
          <w:szCs w:val="22"/>
        </w:rPr>
        <w:t xml:space="preserve"> that run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576967">
        <w:rPr>
          <w:rFonts w:ascii="Source Sans Pro" w:hAnsi="Source Sans Pro" w:cs="Source Sans Pro"/>
          <w:sz w:val="22"/>
          <w:szCs w:val="22"/>
        </w:rPr>
        <w:t>, Java</w:t>
      </w:r>
      <w:r w:rsidR="00E370F8" w:rsidRPr="00632A6B">
        <w:rPr>
          <w:rFonts w:ascii="Source Sans Pro" w:hAnsi="Source Sans Pro" w:cs="Source Sans Pro"/>
          <w:sz w:val="22"/>
          <w:szCs w:val="22"/>
        </w:rPr>
        <w:t>).</w:t>
      </w:r>
      <w:r w:rsidR="00576967">
        <w:rPr>
          <w:rFonts w:ascii="Source Sans Pro" w:hAnsi="Source Sans Pro" w:cs="Source Sans Pro"/>
          <w:sz w:val="22"/>
          <w:szCs w:val="22"/>
        </w:rPr>
        <w:t xml:space="preserve"> It</w:t>
      </w:r>
      <w:r w:rsidR="00DE5082">
        <w:rPr>
          <w:rFonts w:ascii="Source Sans Pro" w:hAnsi="Source Sans Pro" w:cs="Source Sans Pro"/>
          <w:sz w:val="22"/>
          <w:szCs w:val="22"/>
        </w:rPr>
        <w:t xml:space="preserve"> can run as a normal user, but it</w:t>
      </w:r>
      <w:r w:rsidR="00576967">
        <w:rPr>
          <w:rFonts w:ascii="Source Sans Pro" w:hAnsi="Source Sans Pro" w:cs="Source Sans Pro"/>
          <w:sz w:val="22"/>
          <w:szCs w:val="22"/>
        </w:rPr>
        <w:t xml:space="preserve">’s recommended to also </w:t>
      </w:r>
      <w:r w:rsidR="00576967" w:rsidRPr="00632A6B">
        <w:rPr>
          <w:rFonts w:ascii="Source Sans Pro" w:hAnsi="Source Sans Pro" w:cs="Source Sans Pro"/>
          <w:sz w:val="22"/>
          <w:szCs w:val="22"/>
        </w:rPr>
        <w:t xml:space="preserve">run as </w:t>
      </w:r>
      <w:r w:rsidR="00576967" w:rsidRPr="00576967">
        <w:rPr>
          <w:rFonts w:ascii="Source Sans Pro" w:hAnsi="Source Sans Pro" w:cs="Source Sans Pro"/>
          <w:b/>
          <w:sz w:val="22"/>
          <w:szCs w:val="22"/>
        </w:rPr>
        <w:t>ROOT</w:t>
      </w:r>
      <w:r w:rsidR="00576967"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697B75">
      <w:pPr>
        <w:numPr>
          <w:ilvl w:val="0"/>
          <w:numId w:val="12"/>
        </w:numPr>
        <w:jc w:val="both"/>
        <w:rPr>
          <w:rFonts w:ascii="Source Sans Pro" w:hAnsi="Source Sans Pro" w:cs="Source Sans Pro"/>
          <w:sz w:val="22"/>
          <w:szCs w:val="22"/>
        </w:rPr>
      </w:pPr>
      <w:r>
        <w:rPr>
          <w:rFonts w:ascii="Source Sans Pro" w:hAnsi="Source Sans Pro" w:cs="Source Sans Pro"/>
          <w:sz w:val="22"/>
          <w:szCs w:val="22"/>
        </w:rPr>
        <w:t>Central Engine</w:t>
      </w:r>
      <w:r w:rsidR="00576967">
        <w:rPr>
          <w:rFonts w:ascii="Source Sans Pro" w:hAnsi="Source Sans Pro" w:cs="Source Sans Pro"/>
          <w:sz w:val="22"/>
          <w:szCs w:val="22"/>
        </w:rPr>
        <w:t xml:space="preserve"> executable</w:t>
      </w:r>
      <w:r w:rsidR="00E370F8" w:rsidRPr="00632A6B">
        <w:rPr>
          <w:rFonts w:ascii="Source Sans Pro" w:hAnsi="Source Sans Pro" w:cs="Source Sans Pro"/>
          <w:sz w:val="22"/>
          <w:szCs w:val="22"/>
        </w:rPr>
        <w:t xml:space="preserve"> </w:t>
      </w:r>
      <w:r>
        <w:rPr>
          <w:rFonts w:ascii="Source Sans Pro" w:hAnsi="Source Sans Pro" w:cs="Source Sans Pro"/>
          <w:sz w:val="22"/>
          <w:szCs w:val="22"/>
        </w:rPr>
        <w:t>is</w:t>
      </w:r>
      <w:r w:rsidR="00E370F8" w:rsidRPr="00632A6B">
        <w:rPr>
          <w:rFonts w:ascii="Source Sans Pro" w:hAnsi="Source Sans Pro" w:cs="Source Sans Pro"/>
          <w:sz w:val="22"/>
          <w:szCs w:val="22"/>
        </w:rPr>
        <w:t xml:space="preserve"> located in `</w:t>
      </w:r>
      <w:r w:rsidR="00E370F8" w:rsidRPr="00632A6B">
        <w:rPr>
          <w:rFonts w:ascii="Source Sans Pro" w:hAnsi="Source Sans Pro" w:cs="Source Sans Pro"/>
          <w:i/>
          <w:iCs/>
          <w:sz w:val="22"/>
          <w:szCs w:val="22"/>
        </w:rPr>
        <w:t>/opt/twister/bin</w:t>
      </w:r>
      <w:r w:rsidR="00E370F8"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w:t>
      </w:r>
      <w:r w:rsidR="00576967">
        <w:rPr>
          <w:rFonts w:ascii="Source Sans Pro" w:hAnsi="Source Sans Pro" w:cs="Source Sans Pro"/>
          <w:sz w:val="22"/>
          <w:szCs w:val="22"/>
        </w:rPr>
        <w:t xml:space="preserve"> executable</w:t>
      </w:r>
      <w:r w:rsidRPr="00632A6B">
        <w:rPr>
          <w:rFonts w:ascii="Source Sans Pro" w:hAnsi="Source Sans Pro" w:cs="Source Sans Pro"/>
          <w:sz w:val="22"/>
          <w:szCs w:val="22"/>
        </w:rPr>
        <w:t xml:space="preserve">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EP service</w:t>
      </w:r>
      <w:r w:rsidR="00FC5F02">
        <w:rPr>
          <w:rFonts w:ascii="Source Sans Pro" w:hAnsi="Source Sans Pro" w:cs="Source Sans Pro"/>
          <w:sz w:val="22"/>
          <w:szCs w:val="22"/>
        </w:rPr>
        <w:t xml:space="preserve"> must be configured before run. </w:t>
      </w:r>
      <w:r w:rsidRPr="00632A6B">
        <w:rPr>
          <w:rFonts w:ascii="Source Sans Pro" w:hAnsi="Source Sans Pro" w:cs="Source Sans Pro"/>
          <w:sz w:val="22"/>
          <w:szCs w:val="22"/>
        </w:rPr>
        <w:t>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w:t>
      </w:r>
      <w:proofErr w:type="spellStart"/>
      <w:r w:rsidRPr="00632A6B">
        <w:rPr>
          <w:rFonts w:ascii="Source Sans Pro" w:hAnsi="Source Sans Pro" w:cs="Source Sans Pro"/>
          <w:i/>
          <w:iCs/>
          <w:sz w:val="22"/>
          <w:szCs w:val="22"/>
        </w:rPr>
        <w:t>config</w:t>
      </w:r>
      <w:proofErr w:type="spellEnd"/>
      <w:r w:rsidRPr="00632A6B">
        <w:rPr>
          <w:rFonts w:ascii="Source Sans Pro" w:hAnsi="Source Sans Pro" w:cs="Source Sans Pro"/>
          <w:i/>
          <w:iCs/>
          <w:sz w:val="22"/>
          <w:szCs w:val="22"/>
        </w:rPr>
        <w:t>/</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noProof/>
          <w:color w:val="4C4C4C"/>
          <w:sz w:val="18"/>
          <w:szCs w:val="18"/>
        </w:rPr>
      </w:pPr>
      <w:r w:rsidRPr="00632A6B">
        <w:rPr>
          <w:rFonts w:ascii="Source Code Pro" w:hAnsi="Source Code Pro" w:cs="Source Sans Pro"/>
          <w:noProof/>
          <w:color w:val="4C4C4C"/>
          <w:sz w:val="18"/>
          <w:szCs w:val="18"/>
        </w:rPr>
        <w:t># Central Engine (</w:t>
      </w:r>
      <w:r w:rsidRPr="00245D69">
        <w:rPr>
          <w:rFonts w:ascii="Source Code Pro" w:hAnsi="Source Code Pro" w:cs="Source Sans Pro"/>
          <w:b/>
          <w:iCs/>
          <w:noProof/>
          <w:color w:val="4C4C4C"/>
          <w:sz w:val="18"/>
          <w:szCs w:val="18"/>
        </w:rPr>
        <w:t>ROOT</w:t>
      </w:r>
      <w:r w:rsidR="00245D69">
        <w:rPr>
          <w:rFonts w:ascii="Source Code Pro" w:hAnsi="Source Code Pro" w:cs="Source Sans Pro"/>
          <w:b/>
          <w:iCs/>
          <w:noProof/>
          <w:color w:val="4C4C4C"/>
          <w:sz w:val="18"/>
          <w:szCs w:val="18"/>
        </w:rPr>
        <w:t xml:space="preserve"> </w:t>
      </w:r>
      <w:r w:rsidRPr="00632A6B">
        <w:rPr>
          <w:rFonts w:ascii="Source Code Pro" w:hAnsi="Source Code Pro" w:cs="Source Sans Pro"/>
          <w:noProof/>
          <w:color w:val="4C4C4C"/>
          <w:sz w:val="18"/>
          <w:szCs w:val="18"/>
        </w:rPr>
        <w:t>!)</w:t>
      </w:r>
    </w:p>
    <w:p w:rsidR="00793114" w:rsidRPr="00632A6B" w:rsidRDefault="00576967"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Pr>
          <w:rFonts w:ascii="Source Code Pro" w:hAnsi="Source Code Pro" w:cs="Source Sans Pro"/>
          <w:b/>
          <w:bCs/>
          <w:noProof/>
          <w:color w:val="4C4C4C"/>
          <w:sz w:val="18"/>
          <w:szCs w:val="18"/>
        </w:rPr>
        <w:t>/opt/twister/bin/start_server</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noProof/>
          <w:color w:val="4C4C4C"/>
          <w:sz w:val="18"/>
          <w:szCs w:val="18"/>
        </w:rPr>
      </w:pPr>
      <w:r w:rsidRPr="00632A6B">
        <w:rPr>
          <w:rFonts w:ascii="Source Code Pro" w:hAnsi="Source Code Pro" w:cs="Source Sans Pro"/>
          <w:noProof/>
          <w:color w:val="4C4C4C"/>
          <w:sz w:val="18"/>
          <w:szCs w:val="18"/>
        </w:rPr>
        <w:t># For Execution Process</w:t>
      </w:r>
      <w:r w:rsidR="00E3375E">
        <w:rPr>
          <w:rFonts w:ascii="Source Code Pro" w:hAnsi="Source Code Pro" w:cs="Source Sans Pro"/>
          <w:noProof/>
          <w:color w:val="4C4C4C"/>
          <w:sz w:val="18"/>
          <w:szCs w:val="18"/>
        </w:rPr>
        <w:t xml:space="preserve"> (ROOT recommended)</w:t>
      </w:r>
    </w:p>
    <w:p w:rsidR="00793114" w:rsidRPr="00632A6B" w:rsidRDefault="00F73F89"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Pr>
          <w:rFonts w:ascii="Source Code Pro" w:hAnsi="Source Code Pro" w:cs="Source Sans Pro"/>
          <w:b/>
          <w:bCs/>
          <w:noProof/>
          <w:color w:val="4C4C4C"/>
          <w:sz w:val="18"/>
          <w:szCs w:val="18"/>
        </w:rPr>
        <w:t>~</w:t>
      </w:r>
      <w:r w:rsidR="00245D69">
        <w:rPr>
          <w:rFonts w:ascii="Source Code Pro" w:hAnsi="Source Code Pro" w:cs="Source Sans Pro"/>
          <w:b/>
          <w:bCs/>
          <w:noProof/>
          <w:color w:val="4C4C4C"/>
          <w:sz w:val="18"/>
          <w:szCs w:val="18"/>
        </w:rPr>
        <w:t>/twister/bin/start_client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w:t>
      </w:r>
      <w:r w:rsidR="001D2875">
        <w:rPr>
          <w:rFonts w:ascii="PT Serif" w:hAnsi="PT Serif" w:cs="Source Sans Pro"/>
          <w:b/>
          <w:bCs/>
          <w:sz w:val="28"/>
          <w:szCs w:val="28"/>
          <w:u w:val="single"/>
        </w:rPr>
        <w:t>management</w:t>
      </w:r>
      <w:r w:rsidR="00E370F8" w:rsidRPr="00632A6B">
        <w:rPr>
          <w:rFonts w:ascii="PT Serif" w:hAnsi="PT Serif" w:cs="Source Sans Pro"/>
          <w:b/>
          <w:bCs/>
          <w:sz w:val="28"/>
          <w:szCs w:val="28"/>
          <w:u w:val="single"/>
        </w:rPr>
        <w:t xml:space="preserve">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1D2875">
      <w:pPr>
        <w:jc w:val="both"/>
        <w:rPr>
          <w:rFonts w:ascii="Source Sans Pro" w:hAnsi="Source Sans Pro" w:cs="Source Sans Pro"/>
          <w:sz w:val="22"/>
          <w:szCs w:val="22"/>
        </w:rPr>
      </w:pPr>
      <w:r>
        <w:rPr>
          <w:rFonts w:ascii="Source Sans Pro" w:hAnsi="Source Sans Pro" w:cs="Source Sans Pro"/>
          <w:i/>
          <w:iCs/>
          <w:sz w:val="22"/>
          <w:szCs w:val="22"/>
        </w:rPr>
        <w:t>Management</w:t>
      </w:r>
      <w:r w:rsidR="00E370F8" w:rsidRPr="00632A6B">
        <w:rPr>
          <w:rFonts w:ascii="Source Sans Pro" w:hAnsi="Source Sans Pro" w:cs="Source Sans Pro"/>
          <w:i/>
          <w:iCs/>
          <w:sz w:val="22"/>
          <w:szCs w:val="22"/>
        </w:rPr>
        <w:t xml:space="preserve"> interface Home</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14:anchorId="794FCB73" wp14:editId="053D04F3">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72444" w:rsidRDefault="00772444">
      <w:pPr>
        <w:jc w:val="both"/>
        <w:rPr>
          <w:rFonts w:ascii="Source Sans Pro" w:hAnsi="Source Sans Pro" w:cs="Source Sans Pro"/>
          <w:i/>
          <w:iCs/>
          <w:sz w:val="22"/>
          <w:szCs w:val="22"/>
        </w:rPr>
      </w:pPr>
    </w:p>
    <w:p w:rsidR="00772444" w:rsidRDefault="00772444">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14:anchorId="10F39E0B" wp14:editId="6D02D593">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14:anchorId="20C8507B" wp14:editId="3FC43DB3">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14:anchorId="667FCCA6" wp14:editId="4FDAE73A">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14:anchorId="1BE57DA1" wp14:editId="4E114FFF">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rsidP="00772444">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w:t>
      </w:r>
      <w:r w:rsidR="001D2875" w:rsidRPr="00632A6B">
        <w:rPr>
          <w:rFonts w:ascii="Source Sans Pro" w:hAnsi="Source Sans Pro" w:cs="Source Sans Pro"/>
          <w:sz w:val="22"/>
          <w:szCs w:val="22"/>
        </w:rPr>
        <w:t xml:space="preserve"> </w:t>
      </w:r>
      <w:r w:rsidRPr="00632A6B">
        <w:rPr>
          <w:rFonts w:ascii="Source Sans Pro" w:hAnsi="Source Sans Pro" w:cs="Source Sans Pro"/>
          <w:sz w:val="22"/>
          <w:szCs w:val="22"/>
        </w:rPr>
        <w:t>`,</w:t>
      </w:r>
    </w:p>
    <w:p w:rsidR="00793114" w:rsidRPr="00632A6B" w:rsidRDefault="00E3375E" w:rsidP="00772444">
      <w:pPr>
        <w:spacing w:line="360" w:lineRule="auto"/>
        <w:jc w:val="both"/>
        <w:rPr>
          <w:rFonts w:ascii="Source Sans Pro" w:hAnsi="Source Sans Pro" w:cs="Source Sans Pro"/>
          <w:b/>
          <w:bCs/>
          <w:sz w:val="22"/>
          <w:szCs w:val="22"/>
          <w:u w:val="single"/>
        </w:rPr>
      </w:pPr>
      <w:proofErr w:type="gramStart"/>
      <w:r>
        <w:rPr>
          <w:rFonts w:ascii="Source Sans Pro" w:hAnsi="Source Sans Pro" w:cs="Source Sans Pro"/>
          <w:sz w:val="22"/>
          <w:szCs w:val="22"/>
        </w:rPr>
        <w:t>f</w:t>
      </w:r>
      <w:r w:rsidR="008F154C" w:rsidRPr="00632A6B">
        <w:rPr>
          <w:rFonts w:ascii="Source Sans Pro" w:hAnsi="Source Sans Pro" w:cs="Source Sans Pro"/>
          <w:sz w:val="22"/>
          <w:szCs w:val="22"/>
        </w:rPr>
        <w:t>or</w:t>
      </w:r>
      <w:proofErr w:type="gramEnd"/>
      <w:r w:rsidR="00E370F8" w:rsidRPr="00632A6B">
        <w:rPr>
          <w:rFonts w:ascii="Source Sans Pro" w:hAnsi="Source Sans Pro" w:cs="Source Sans Pro"/>
          <w:sz w:val="22"/>
          <w:szCs w:val="22"/>
        </w:rPr>
        <w:t xml:space="preserve"> </w:t>
      </w:r>
      <w:r w:rsidR="008F154C" w:rsidRPr="00632A6B">
        <w:rPr>
          <w:rFonts w:ascii="Source Sans Pro" w:hAnsi="Source Sans Pro" w:cs="Source Sans Pro"/>
          <w:b/>
          <w:bCs/>
          <w:sz w:val="22"/>
          <w:szCs w:val="22"/>
        </w:rPr>
        <w:t>example</w:t>
      </w:r>
      <w:r w:rsidR="008F154C"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http://localhost:8000/</w:t>
      </w:r>
      <w:r w:rsidR="001D2875" w:rsidRPr="00632A6B">
        <w:rPr>
          <w:rFonts w:ascii="Source Sans Pro" w:hAnsi="Source Sans Pro" w:cs="Source Sans Pro"/>
          <w:sz w:val="22"/>
          <w:szCs w:val="22"/>
        </w:rPr>
        <w:t xml:space="preserve"> </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bookmarkStart w:id="4" w:name="_GoBack"/>
      <w:bookmarkEnd w:id="4"/>
    </w:p>
    <w:p w:rsidR="00793114" w:rsidRPr="00632A6B" w:rsidRDefault="00E370F8">
      <w:pPr>
        <w:pageBreakBefore/>
        <w:jc w:val="center"/>
        <w:rPr>
          <w:rFonts w:ascii="Source Sans Pro" w:hAnsi="Source Sans Pro" w:cs="Source Sans Pro"/>
          <w:sz w:val="22"/>
          <w:szCs w:val="22"/>
        </w:rPr>
      </w:pPr>
      <w:bookmarkStart w:id="5" w:name="How_to_compile_the_Java_GUI"/>
      <w:r w:rsidRPr="00632A6B">
        <w:rPr>
          <w:rFonts w:ascii="PT Serif" w:hAnsi="PT Serif" w:cs="Source Sans Pro"/>
          <w:b/>
          <w:bCs/>
          <w:sz w:val="28"/>
          <w:szCs w:val="28"/>
          <w:u w:val="single"/>
        </w:rPr>
        <w:lastRenderedPageBreak/>
        <w:t>5 - How to compile the Java GUI</w:t>
      </w:r>
    </w:p>
    <w:bookmarkEnd w:id="5"/>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/www` and</w:t>
      </w:r>
      <w:r w:rsidR="00550E3D">
        <w:rPr>
          <w:rFonts w:ascii="Source Sans Pro" w:hAnsi="Source Sans Pro" w:cs="Source Sans Pro"/>
          <w:sz w:val="22"/>
          <w:szCs w:val="22"/>
        </w:rPr>
        <w:t xml:space="preserve"> if you have an </w:t>
      </w:r>
      <w:r w:rsidR="00550E3D" w:rsidRPr="00550E3D">
        <w:rPr>
          <w:rFonts w:ascii="Source Sans Pro" w:hAnsi="Source Sans Pro" w:cs="Source Sans Pro"/>
          <w:i/>
          <w:sz w:val="22"/>
          <w:szCs w:val="22"/>
        </w:rPr>
        <w:t>Apache</w:t>
      </w:r>
      <w:r w:rsidR="00550E3D">
        <w:rPr>
          <w:rFonts w:ascii="Source Sans Pro" w:hAnsi="Source Sans Pro" w:cs="Source Sans Pro"/>
          <w:sz w:val="22"/>
          <w:szCs w:val="22"/>
        </w:rPr>
        <w:t xml:space="preserve"> or </w:t>
      </w:r>
      <w:r w:rsidR="00550E3D" w:rsidRPr="00550E3D">
        <w:rPr>
          <w:rFonts w:ascii="Source Sans Pro" w:hAnsi="Source Sans Pro" w:cs="Source Sans Pro"/>
          <w:i/>
          <w:sz w:val="22"/>
          <w:szCs w:val="22"/>
        </w:rPr>
        <w:t>Lighttpd</w:t>
      </w:r>
      <w:r w:rsidR="00550E3D">
        <w:rPr>
          <w:rFonts w:ascii="Source Sans Pro" w:hAnsi="Source Sans Pro" w:cs="Source Sans Pro"/>
          <w:sz w:val="22"/>
          <w:szCs w:val="22"/>
        </w:rPr>
        <w:t xml:space="preserve"> Server,</w:t>
      </w:r>
      <w:r>
        <w:rPr>
          <w:rFonts w:ascii="Source Sans Pro" w:hAnsi="Source Sans Pro" w:cs="Source Sans Pro"/>
          <w:sz w:val="22"/>
          <w:szCs w:val="22"/>
        </w:rPr>
        <w:t xml:space="preserve">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BA613B">
        <w:rPr>
          <w:rFonts w:ascii="Source Sans Pro" w:hAnsi="Source Sans Pro" w:cs="Source Sans Pro"/>
          <w:sz w:val="22"/>
          <w:szCs w:val="22"/>
        </w:rPr>
        <w:t>,</w:t>
      </w:r>
      <w:r w:rsidR="00E370F8" w:rsidRPr="00632A6B">
        <w:rPr>
          <w:rFonts w:ascii="Source Sans Pro" w:hAnsi="Source Sans Pro" w:cs="Source Sans Pro"/>
          <w:sz w:val="22"/>
          <w:szCs w:val="22"/>
        </w:rPr>
        <w:t xml:space="preserve"> so that a server can serve them.</w:t>
      </w:r>
    </w:p>
    <w:p w:rsidR="00793114" w:rsidRDefault="00793114">
      <w:pPr>
        <w:jc w:val="both"/>
        <w:rPr>
          <w:rFonts w:ascii="Source Sans Pro" w:hAnsi="Source Sans Pro" w:cs="Source Sans Pro"/>
          <w:b/>
          <w:bCs/>
          <w:sz w:val="22"/>
          <w:szCs w:val="22"/>
          <w:u w:val="single"/>
        </w:rPr>
      </w:pPr>
    </w:p>
    <w:p w:rsidR="00E22D6F" w:rsidRPr="00632A6B" w:rsidRDefault="00E22D6F">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00711E70">
        <w:rPr>
          <w:rFonts w:ascii="Source Sans Pro" w:hAnsi="Source Sans Pro" w:cs="Source Sans Pro"/>
          <w:b/>
          <w:i/>
          <w:iCs/>
          <w:color w:val="C00000"/>
          <w:sz w:val="22"/>
          <w:szCs w:val="22"/>
        </w:rPr>
        <w:t xml:space="preserve"> </w:t>
      </w:r>
      <w:r w:rsidR="00711E70" w:rsidRPr="00711E70">
        <w:rPr>
          <w:rFonts w:ascii="Source Sans Pro" w:hAnsi="Source Sans Pro" w:cs="Source Sans Pro"/>
          <w:b/>
          <w:i/>
          <w:iCs/>
          <w:color w:val="C00000"/>
          <w:sz w:val="22"/>
          <w:szCs w:val="22"/>
          <w:u w:val="single"/>
        </w:rPr>
        <w:t>1.7</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r w:rsidR="006630CB">
        <w:rPr>
          <w:rFonts w:ascii="Source Sans Pro" w:hAnsi="Source Sans Pro" w:cs="Source Sans Pro"/>
          <w:sz w:val="22"/>
          <w:szCs w:val="22"/>
        </w:rPr>
        <w:t xml:space="preserve"> on port 22</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xml:space="preserve">`. You might need to edit these files, to change the path to </w:t>
      </w:r>
      <w:r w:rsidRPr="004B1FDB">
        <w:rPr>
          <w:rFonts w:ascii="Source Sans Pro" w:hAnsi="Source Sans Pro" w:cs="Source Sans Pro"/>
          <w:b/>
          <w:sz w:val="22"/>
          <w:szCs w:val="22"/>
        </w:rPr>
        <w:t>JDK_PATH</w:t>
      </w:r>
      <w:r w:rsidRPr="00632A6B">
        <w:rPr>
          <w:rFonts w:ascii="Source Sans Pro" w:hAnsi="Source Sans Pro" w:cs="Source Sans Pro"/>
          <w:sz w:val="22"/>
          <w:szCs w:val="22"/>
        </w:rPr>
        <w:t>;</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9" w:history="1">
        <w:r w:rsidR="00445165" w:rsidRPr="00835F23">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Overview_of_the_Java_GUI"/>
      <w:r w:rsidRPr="00632A6B">
        <w:rPr>
          <w:rFonts w:ascii="PT Serif" w:hAnsi="PT Serif" w:cs="Source Sans Pro"/>
          <w:b/>
          <w:bCs/>
          <w:sz w:val="28"/>
          <w:szCs w:val="28"/>
          <w:u w:val="single"/>
        </w:rPr>
        <w:t>6 - Overview of the Java GUI</w:t>
      </w:r>
    </w:p>
    <w:bookmarkEnd w:id="6"/>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w:t>
      </w:r>
      <w:proofErr w:type="spellStart"/>
      <w:r w:rsidR="00E370F8" w:rsidRPr="00632A6B">
        <w:rPr>
          <w:rFonts w:ascii="Source Sans Pro" w:hAnsi="Source Sans Pro" w:cs="Source Sans Pro"/>
          <w:sz w:val="22"/>
          <w:szCs w:val="22"/>
        </w:rPr>
        <w:t>field_section</w:t>
      </w:r>
      <w:proofErr w:type="spellEnd"/>
      <w:r w:rsidR="00E370F8" w:rsidRPr="00632A6B">
        <w:rPr>
          <w:rFonts w:ascii="Source Sans Pro" w:hAnsi="Source Sans Pro" w:cs="Source Sans Pro"/>
          <w:sz w:val="22"/>
          <w:szCs w:val="22"/>
        </w:rPr>
        <w:t>`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14:anchorId="0936C08F" wp14:editId="1485D60A">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14:anchorId="6D70F7ED" wp14:editId="21E42514">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486F2BFC" wp14:editId="6BF73378">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14:anchorId="057E6308" wp14:editId="5CA9D4B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r w:rsidR="00477647">
        <w:rPr>
          <w:rFonts w:ascii="Source Sans Pro" w:hAnsi="Source Sans Pro" w:cs="Source Sans Pro"/>
          <w:color w:val="7F7F7F" w:themeColor="text1" w:themeTint="80"/>
          <w:sz w:val="22"/>
          <w:szCs w:val="22"/>
        </w:rPr>
        <w:t>!</w:t>
      </w:r>
      <w:r w:rsidRPr="006A5CD8">
        <w:rPr>
          <w:rFonts w:ascii="Source Sans Pro" w:hAnsi="Source Sans Pro" w:cs="Source Sans Pro"/>
          <w:color w:val="7F7F7F" w:themeColor="text1" w:themeTint="80"/>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7A515946" wp14:editId="1DDABD81">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14:anchorId="6BA4C711" wp14:editId="2B75C2C6">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14:anchorId="5FBDF979" wp14:editId="1618851B">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49442D" w:rsidRDefault="0049442D" w:rsidP="0049442D">
      <w:pPr>
        <w:numPr>
          <w:ilvl w:val="0"/>
          <w:numId w:val="16"/>
        </w:numPr>
        <w:jc w:val="both"/>
        <w:rPr>
          <w:rFonts w:ascii="Source Sans Pro" w:hAnsi="Source Sans Pro" w:cs="Source Sans Pro"/>
          <w:sz w:val="22"/>
          <w:szCs w:val="22"/>
        </w:rPr>
      </w:pPr>
      <w:r w:rsidRPr="0049442D">
        <w:rPr>
          <w:rFonts w:ascii="Source Sans Pro" w:hAnsi="Source Sans Pro" w:cs="Source Sans Pro"/>
          <w:sz w:val="22"/>
          <w:szCs w:val="22"/>
        </w:rPr>
        <w:t xml:space="preserve">e-mail configuration, </w:t>
      </w:r>
      <w:r>
        <w:rPr>
          <w:rFonts w:ascii="Source Sans Pro" w:hAnsi="Source Sans Pro" w:cs="Source Sans Pro"/>
          <w:sz w:val="22"/>
          <w:szCs w:val="22"/>
        </w:rPr>
        <w:t>d</w:t>
      </w:r>
      <w:r w:rsidR="00E370F8" w:rsidRPr="0049442D">
        <w:rPr>
          <w:rFonts w:ascii="Source Sans Pro" w:hAnsi="Source Sans Pro" w:cs="Source Sans Pro"/>
          <w:sz w:val="22"/>
          <w:szCs w:val="22"/>
        </w:rPr>
        <w:t>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B07A9">
      <w:pPr>
        <w:numPr>
          <w:ilvl w:val="0"/>
          <w:numId w:val="16"/>
        </w:numPr>
        <w:jc w:val="both"/>
        <w:rPr>
          <w:rFonts w:ascii="Source Sans Pro" w:hAnsi="Source Sans Pro" w:cs="Source Sans Pro"/>
          <w:sz w:val="22"/>
          <w:szCs w:val="22"/>
        </w:rPr>
      </w:pPr>
      <w:proofErr w:type="gramStart"/>
      <w:r>
        <w:rPr>
          <w:rFonts w:ascii="Source Sans Pro" w:hAnsi="Source Sans Pro" w:cs="Source Sans Pro"/>
          <w:sz w:val="22"/>
          <w:szCs w:val="22"/>
        </w:rPr>
        <w:t>panic-</w:t>
      </w:r>
      <w:proofErr w:type="gramEnd"/>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00E370F8"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7" w:name="How_to_define_the_suites_and_tests"/>
      <w:r w:rsidRPr="00632A6B">
        <w:rPr>
          <w:rFonts w:ascii="PT Serif" w:hAnsi="PT Serif" w:cs="Source Sans Pro"/>
          <w:b/>
          <w:bCs/>
          <w:sz w:val="28"/>
          <w:szCs w:val="28"/>
          <w:u w:val="single"/>
        </w:rPr>
        <w:t>7 - How to define the suites and add tests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14:anchorId="45B710BC" wp14:editId="1B09D16B">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w:t>
      </w:r>
      <w:r w:rsidR="00477647">
        <w:rPr>
          <w:rFonts w:ascii="Source Sans Pro" w:hAnsi="Source Sans Pro" w:cs="Source Sans Pro"/>
          <w:sz w:val="22"/>
          <w:szCs w:val="22"/>
        </w:rPr>
        <w:t>fail</w:t>
      </w:r>
      <w:r w:rsidRPr="00632A6B">
        <w:rPr>
          <w:rFonts w:ascii="Source Sans Pro" w:hAnsi="Source Sans Pro" w:cs="Source Sans Pro"/>
          <w:sz w:val="22"/>
          <w:szCs w:val="22"/>
        </w:rPr>
        <w:t>,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w:t>
      </w:r>
      <w:r w:rsidR="009B732B">
        <w:rPr>
          <w:rFonts w:ascii="Source Sans Pro" w:hAnsi="Source Sans Pro" w:cs="Source Sans Pro"/>
          <w:sz w:val="22"/>
          <w:szCs w:val="22"/>
        </w:rPr>
        <w:t xml:space="preserve"> automatically</w:t>
      </w:r>
      <w:r w:rsidRPr="00632A6B">
        <w:rPr>
          <w:rFonts w:ascii="Source Sans Pro" w:hAnsi="Source Sans Pro" w:cs="Source Sans Pro"/>
          <w:sz w:val="22"/>
          <w:szCs w:val="22"/>
        </w:rPr>
        <w:t xml:space="preserve">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r w:rsidR="00674EBD">
        <w:rPr>
          <w:rFonts w:ascii="Source Sans Pro" w:hAnsi="Source Sans Pro" w:cs="Source Sans Pro"/>
          <w:sz w:val="22"/>
          <w:szCs w:val="22"/>
        </w:rPr>
        <w:t>etc.</w:t>
      </w:r>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sidRPr="00746A75">
        <w:rPr>
          <w:rFonts w:ascii="Source Code Pro" w:hAnsi="Source Code Pro" w:cs="Source Sans Pro"/>
          <w:b/>
          <w:i/>
          <w:color w:val="808080" w:themeColor="background1" w:themeShade="80"/>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14:anchorId="62B3B688" wp14:editId="236E763F">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w:t>
      </w:r>
      <w:r w:rsidR="00ED6AA0">
        <w:rPr>
          <w:rFonts w:ascii="Source Sans Pro" w:hAnsi="Source Sans Pro" w:cs="Source Sans Pro"/>
          <w:sz w:val="22"/>
          <w:szCs w:val="22"/>
        </w:rPr>
        <w:t xml:space="preserve"> one, or more</w:t>
      </w:r>
      <w:r w:rsidRPr="00632A6B">
        <w:rPr>
          <w:rFonts w:ascii="Source Sans Pro" w:hAnsi="Source Sans Pro" w:cs="Source Sans Pro"/>
          <w:sz w:val="22"/>
          <w:szCs w:val="22"/>
        </w:rPr>
        <w:t xml:space="preserve"> Execution Processes.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00915F4B">
        <w:rPr>
          <w:rFonts w:ascii="Source Sans Pro" w:hAnsi="Source Sans Pro" w:cs="Source Sans Pro"/>
          <w:sz w:val="22"/>
          <w:szCs w:val="22"/>
        </w:rPr>
        <w:t>)</w:t>
      </w:r>
      <w:r w:rsidR="00B97888">
        <w:rPr>
          <w:rFonts w:ascii="Source Sans Pro" w:hAnsi="Source Sans Pro" w:cs="Source Sans Pro"/>
          <w:sz w:val="22"/>
          <w:szCs w:val="22"/>
        </w:rPr>
        <w:t xml:space="preserve"> </w:t>
      </w:r>
      <w:r w:rsidR="00915F4B">
        <w:rPr>
          <w:rFonts w:ascii="Source Sans Pro" w:hAnsi="Source Sans Pro" w:cs="Source Sans Pro"/>
          <w:sz w:val="22"/>
          <w:szCs w:val="22"/>
        </w:rPr>
        <w:t>; t</w:t>
      </w:r>
      <w:r w:rsidR="00D50090" w:rsidRPr="00632A6B">
        <w:rPr>
          <w:rFonts w:ascii="Source Sans Pro" w:hAnsi="Source Sans Pro" w:cs="Source Sans Pro"/>
          <w:sz w:val="22"/>
          <w:szCs w:val="22"/>
        </w:rPr>
        <w:t>hese `</w:t>
      </w:r>
      <w:r w:rsidR="00D50090" w:rsidRPr="00915F4B">
        <w:rPr>
          <w:rFonts w:ascii="Source Sans Pro" w:hAnsi="Source Sans Pro" w:cs="Source Sans Pro"/>
          <w:i/>
          <w:sz w:val="22"/>
          <w:szCs w:val="22"/>
        </w:rPr>
        <w:t>meta</w:t>
      </w:r>
      <w:r w:rsidR="00D50090" w:rsidRPr="00632A6B">
        <w:rPr>
          <w:rFonts w:ascii="Source Sans Pro" w:hAnsi="Source Sans Pro" w:cs="Source Sans Pro"/>
          <w:sz w:val="22"/>
          <w:szCs w:val="22"/>
        </w:rPr>
        <w:t xml:space="preserve">` properties are used </w:t>
      </w:r>
      <w:r w:rsidR="00D50090">
        <w:rPr>
          <w:rFonts w:ascii="Source Sans Pro" w:hAnsi="Source Sans Pro" w:cs="Source Sans Pro"/>
          <w:sz w:val="22"/>
          <w:szCs w:val="22"/>
        </w:rPr>
        <w:t>while</w:t>
      </w:r>
      <w:r w:rsidR="00D50090" w:rsidRPr="00632A6B">
        <w:rPr>
          <w:rFonts w:ascii="Source Sans Pro" w:hAnsi="Source Sans Pro" w:cs="Source Sans Pro"/>
          <w:sz w:val="22"/>
          <w:szCs w:val="22"/>
        </w:rPr>
        <w:t xml:space="preserve"> saving the results into database.</w:t>
      </w:r>
    </w:p>
    <w:p w:rsidR="0049442D" w:rsidRDefault="0049442D">
      <w:pPr>
        <w:jc w:val="both"/>
        <w:rPr>
          <w:rFonts w:ascii="Source Sans Pro" w:hAnsi="Source Sans Pro" w:cs="Source Sans Pro"/>
          <w:sz w:val="22"/>
          <w:szCs w:val="22"/>
        </w:rPr>
      </w:pP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AD0BD2">
        <w:rPr>
          <w:rFonts w:ascii="Source Sans Pro" w:hAnsi="Source Sans Pro" w:cs="Source Sans Pro"/>
          <w:noProof/>
          <w:sz w:val="22"/>
          <w:szCs w:val="22"/>
        </w:rPr>
        <w:drawing>
          <wp:inline distT="0" distB="0" distL="0" distR="0">
            <wp:extent cx="2889504" cy="722376"/>
            <wp:effectExtent l="0" t="0" r="6350" b="1905"/>
            <wp:docPr id="1" name="Picture 1" descr="C:\Users\Cro\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jpg"/>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89504" cy="722376"/>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0A4735">
      <w:pPr>
        <w:numPr>
          <w:ilvl w:val="0"/>
          <w:numId w:val="18"/>
        </w:numPr>
        <w:jc w:val="both"/>
        <w:rPr>
          <w:rFonts w:ascii="Source Sans Pro" w:hAnsi="Source Sans Pro" w:cs="Source Sans Pro"/>
          <w:i/>
          <w:iCs/>
          <w:sz w:val="22"/>
          <w:szCs w:val="22"/>
        </w:rPr>
      </w:pPr>
      <w:r>
        <w:rPr>
          <w:rFonts w:ascii="Source Sans Pro" w:hAnsi="Source Sans Pro" w:cs="Source Sans Pro"/>
          <w:sz w:val="22"/>
          <w:szCs w:val="22"/>
        </w:rPr>
        <w:t>A</w:t>
      </w:r>
      <w:r w:rsidR="00E370F8" w:rsidRPr="00632A6B">
        <w:rPr>
          <w:rFonts w:ascii="Source Sans Pro" w:hAnsi="Source Sans Pro" w:cs="Source Sans Pro"/>
          <w:sz w:val="22"/>
          <w:szCs w:val="22"/>
        </w:rPr>
        <w:t xml:space="preserve"> test that is not </w:t>
      </w:r>
      <w:r w:rsidR="00E370F8" w:rsidRPr="00632A6B">
        <w:rPr>
          <w:rFonts w:ascii="Source Sans Pro" w:hAnsi="Source Sans Pro" w:cs="Source Sans Pro"/>
          <w:i/>
          <w:iCs/>
          <w:sz w:val="22"/>
          <w:szCs w:val="22"/>
        </w:rPr>
        <w:t>Runnable</w:t>
      </w:r>
      <w:r w:rsidR="00E370F8" w:rsidRPr="00632A6B">
        <w:rPr>
          <w:rFonts w:ascii="Source Sans Pro" w:hAnsi="Source Sans Pro" w:cs="Source Sans Pro"/>
          <w:sz w:val="22"/>
          <w:szCs w:val="22"/>
        </w:rPr>
        <w:t xml:space="preserve"> will be sent to </w:t>
      </w:r>
      <w:r w:rsidR="00E370F8" w:rsidRPr="00632A6B">
        <w:rPr>
          <w:rFonts w:ascii="Source Sans Pro" w:hAnsi="Source Sans Pro" w:cs="Source Sans Pro"/>
          <w:b/>
          <w:bCs/>
          <w:sz w:val="22"/>
          <w:szCs w:val="22"/>
        </w:rPr>
        <w:t>EP</w:t>
      </w:r>
      <w:r w:rsidR="00E370F8" w:rsidRPr="00632A6B">
        <w:rPr>
          <w:rFonts w:ascii="Source Sans Pro" w:hAnsi="Source Sans Pro" w:cs="Source Sans Pro"/>
          <w:sz w:val="22"/>
          <w:szCs w:val="22"/>
        </w:rPr>
        <w:t>, but will never execute</w:t>
      </w:r>
      <w:r w:rsidR="00B97888">
        <w:rPr>
          <w:rFonts w:ascii="Source Sans Pro" w:hAnsi="Source Sans Pro" w:cs="Source Sans Pro"/>
          <w:sz w:val="22"/>
          <w:szCs w:val="22"/>
        </w:rPr>
        <w:t>. You can use this to transfer configuration files on the EP</w:t>
      </w:r>
      <w:r w:rsidR="00E370F8" w:rsidRPr="00632A6B">
        <w:rPr>
          <w:rFonts w:ascii="Source Sans Pro" w:hAnsi="Source Sans Pro" w:cs="Source Sans Pro"/>
          <w:sz w:val="22"/>
          <w:szCs w:val="22"/>
        </w:rPr>
        <w:t xml:space="preserv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B07A9">
      <w:pPr>
        <w:numPr>
          <w:ilvl w:val="0"/>
          <w:numId w:val="18"/>
        </w:numPr>
        <w:jc w:val="both"/>
        <w:rPr>
          <w:rFonts w:ascii="Source Sans Pro" w:hAnsi="Source Sans Pro" w:cs="Source Sans Pro"/>
          <w:sz w:val="22"/>
          <w:szCs w:val="22"/>
        </w:rPr>
      </w:pPr>
      <w:r>
        <w:rPr>
          <w:rFonts w:ascii="Source Sans Pro" w:hAnsi="Source Sans Pro" w:cs="Source Sans Pro"/>
          <w:i/>
          <w:iCs/>
          <w:sz w:val="22"/>
          <w:szCs w:val="22"/>
        </w:rPr>
        <w:t>Setup</w:t>
      </w:r>
      <w:r w:rsidR="00E370F8"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00E370F8"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00E370F8" w:rsidRPr="00632A6B">
        <w:rPr>
          <w:rFonts w:ascii="Source Sans Pro" w:hAnsi="Source Sans Pro" w:cs="Source Sans Pro"/>
          <w:sz w:val="22"/>
          <w:szCs w:val="22"/>
        </w:rPr>
        <w:t xml:space="preserve"> Suite is considered </w:t>
      </w:r>
      <w:r w:rsidR="00E370F8" w:rsidRPr="00632A6B">
        <w:rPr>
          <w:rFonts w:ascii="Source Sans Pro" w:hAnsi="Source Sans Pro" w:cs="Source Sans Pro"/>
          <w:i/>
          <w:iCs/>
          <w:sz w:val="22"/>
          <w:szCs w:val="22"/>
        </w:rPr>
        <w:t>Failed</w:t>
      </w:r>
      <w:r w:rsidR="00E370F8" w:rsidRPr="00632A6B">
        <w:rPr>
          <w:rFonts w:ascii="Source Sans Pro" w:hAnsi="Source Sans Pro" w:cs="Source Sans Pro"/>
          <w:sz w:val="22"/>
          <w:szCs w:val="22"/>
        </w:rPr>
        <w:t>.</w:t>
      </w:r>
      <w:r>
        <w:rPr>
          <w:rFonts w:ascii="Source Sans Pro" w:hAnsi="Source Sans Pro" w:cs="Source Sans Pro"/>
          <w:sz w:val="22"/>
          <w:szCs w:val="22"/>
        </w:rPr>
        <w:t xml:space="preserve"> Setup files are NOT saved into the database!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00C306B5" w:rsidRPr="00632A6B">
        <w:rPr>
          <w:rFonts w:ascii="Source Sans Pro" w:hAnsi="Source Sans Pro" w:cs="Source Sans Pro"/>
          <w:i/>
          <w:iCs/>
          <w:noProof/>
          <w:sz w:val="22"/>
          <w:szCs w:val="22"/>
        </w:rPr>
        <w:t>menu</w:t>
      </w:r>
      <w:r w:rsidR="000A4735">
        <w:rPr>
          <w:rFonts w:ascii="Source Sans Pro" w:hAnsi="Source Sans Pro" w:cs="Source Sans Pro"/>
          <w:i/>
          <w:iCs/>
          <w:noProof/>
          <w:sz w:val="22"/>
          <w:szCs w:val="22"/>
        </w:rPr>
        <w:t xml:space="preserve"> </w:t>
      </w:r>
      <w:r w:rsidR="00C306B5">
        <w:rPr>
          <w:rFonts w:ascii="Source Sans Pro" w:hAnsi="Source Sans Pro" w:cs="Source Sans Pro"/>
          <w:i/>
          <w:iCs/>
          <w:noProof/>
          <w:sz w:val="22"/>
          <w:szCs w:val="22"/>
        </w:rPr>
        <w:t xml:space="preserve">: </w:t>
      </w:r>
      <w:r w:rsidR="00632A6B">
        <w:rPr>
          <w:rFonts w:ascii="Source Sans Pro" w:hAnsi="Source Sans Pro" w:cs="Source Sans Pro"/>
          <w:noProof/>
          <w:sz w:val="22"/>
          <w:szCs w:val="22"/>
        </w:rPr>
        <w:drawing>
          <wp:inline distT="0" distB="0" distL="0" distR="0" wp14:anchorId="04110A66" wp14:editId="1CC88E33">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You can download the project file locally, to share it with </w:t>
      </w:r>
      <w:r w:rsidR="000A4735">
        <w:rPr>
          <w:rFonts w:ascii="Source Sans Pro" w:hAnsi="Source Sans Pro" w:cs="Source Sans Pro"/>
          <w:sz w:val="22"/>
          <w:szCs w:val="22"/>
        </w:rPr>
        <w:t xml:space="preserve">your </w:t>
      </w:r>
      <w:r w:rsidRPr="00632A6B">
        <w:rPr>
          <w:rFonts w:ascii="Source Sans Pro" w:hAnsi="Source Sans Pro" w:cs="Source Sans Pro"/>
          <w:sz w:val="22"/>
          <w:szCs w:val="22"/>
        </w:rPr>
        <w:t>team members.</w:t>
      </w:r>
    </w:p>
    <w:p w:rsidR="00793114" w:rsidRPr="00632A6B" w:rsidRDefault="00793114">
      <w:pPr>
        <w:rPr>
          <w:rFonts w:ascii="Source Sans Pro" w:hAnsi="Source Sans Pro" w:cs="Source Sans Pro"/>
          <w:sz w:val="22"/>
          <w:szCs w:val="22"/>
        </w:rPr>
      </w:pPr>
    </w:p>
    <w:p w:rsidR="001C7477" w:rsidRDefault="001C7477">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8" w:name="How_to_run_the_test_files"/>
      <w:r w:rsidRPr="00632A6B">
        <w:rPr>
          <w:rFonts w:ascii="PT Serif" w:hAnsi="PT Serif" w:cs="Source Sans Pro"/>
          <w:b/>
          <w:bCs/>
          <w:sz w:val="28"/>
          <w:szCs w:val="28"/>
          <w:u w:val="single"/>
        </w:rPr>
        <w:t>8 - How to run the test files</w:t>
      </w:r>
    </w:p>
    <w:bookmarkEnd w:id="8"/>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all the suites and scripts are set, click </w:t>
      </w:r>
      <w:r w:rsidRPr="00632A6B">
        <w:rPr>
          <w:rFonts w:ascii="Source Sans Pro" w:hAnsi="Source Sans Pro" w:cs="Source Sans Pro"/>
          <w:noProof/>
          <w:sz w:val="22"/>
          <w:szCs w:val="22"/>
        </w:rPr>
        <w:t>on</w:t>
      </w:r>
      <w:r w:rsidR="00784620">
        <w:rPr>
          <w:rFonts w:ascii="Source Sans Pro" w:hAnsi="Source Sans Pro" w:cs="Source Sans Pro"/>
          <w:noProof/>
          <w:sz w:val="22"/>
          <w:szCs w:val="22"/>
        </w:rPr>
        <w:t xml:space="preserve"> </w:t>
      </w:r>
      <w:r w:rsidR="00632A6B">
        <w:rPr>
          <w:rFonts w:ascii="Source Sans Pro" w:hAnsi="Source Sans Pro" w:cs="Source Sans Pro"/>
          <w:noProof/>
          <w:position w:val="-4"/>
          <w:sz w:val="22"/>
          <w:szCs w:val="22"/>
        </w:rPr>
        <w:drawing>
          <wp:inline distT="0" distB="0" distL="0" distR="0" wp14:anchorId="57AFD4D1" wp14:editId="0F84310B">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noProof/>
          <w:sz w:val="22"/>
          <w:szCs w:val="22"/>
        </w:rPr>
        <w:t>,</w:t>
      </w:r>
      <w:r w:rsidRPr="00632A6B">
        <w:rPr>
          <w:rFonts w:ascii="Source Sans Pro" w:hAnsi="Source Sans Pro" w:cs="Source Sans Pro"/>
          <w:sz w:val="22"/>
          <w:szCs w:val="22"/>
        </w:rPr>
        <w:t xml:space="preserve">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w:t>
      </w:r>
      <w:proofErr w:type="gramStart"/>
      <w:r w:rsidRPr="00632A6B">
        <w:rPr>
          <w:rFonts w:ascii="Source Sans Pro" w:hAnsi="Source Sans Pro" w:cs="Source Sans Pro"/>
          <w:sz w:val="22"/>
          <w:szCs w:val="22"/>
        </w:rPr>
        <w:t>to stop the Central Engine and kill</w:t>
      </w:r>
      <w:proofErr w:type="gramEnd"/>
      <w:r w:rsidRPr="00632A6B">
        <w:rPr>
          <w:rFonts w:ascii="Source Sans Pro" w:hAnsi="Source Sans Pro" w:cs="Source Sans Pro"/>
          <w:sz w:val="22"/>
          <w:szCs w:val="22"/>
        </w:rPr>
        <w:t xml:space="preserve">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proofErr w:type="gramStart"/>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14:anchorId="7EBA59D0" wp14:editId="4E1470E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013B4C5F" wp14:editId="5AED89D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CCDE55" wp14:editId="7F7A4C26">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11C855E1" wp14:editId="4D9346D2">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2610B4F7" wp14:editId="69FB36ED">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65772213" wp14:editId="26631609">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425116A9" wp14:editId="3BDF1E7F">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14:anchorId="79A1C473" wp14:editId="4DFA7992">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14:anchorId="1D16B161" wp14:editId="0A9F99D4">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627199">
        <w:rPr>
          <w:rFonts w:ascii="Source Sans Pro" w:hAnsi="Source Sans Pro" w:cs="Source Sans Pro"/>
          <w:sz w:val="22"/>
          <w:szCs w:val="22"/>
        </w:rPr>
        <w:t>dependency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p>
    <w:p w:rsidR="00D143BF" w:rsidRPr="00632A6B" w:rsidRDefault="00D143BF">
      <w:pPr>
        <w:jc w:val="both"/>
        <w:rPr>
          <w:rFonts w:ascii="Source Sans Pro" w:hAnsi="Source Sans Pro" w:cs="Source Sans Pro"/>
          <w:sz w:val="22"/>
          <w:szCs w:val="22"/>
        </w:rPr>
      </w:pP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094F19" w:rsidRDefault="00094F19">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logs can be cleaned, exported, or searched for keywords, by clicking the buttons from the bottom.</w:t>
      </w:r>
    </w:p>
    <w:p w:rsidR="00D143BF" w:rsidRDefault="00D143BF">
      <w:pPr>
        <w:jc w:val="both"/>
        <w:rPr>
          <w:rFonts w:ascii="Source Sans Pro" w:hAnsi="Source Sans Pro" w:cs="Source Sans Pro"/>
          <w:sz w:val="22"/>
          <w:szCs w:val="22"/>
        </w:rPr>
      </w:pPr>
    </w:p>
    <w:p w:rsidR="00D143BF" w:rsidRDefault="00D143BF">
      <w:pPr>
        <w:jc w:val="both"/>
        <w:rPr>
          <w:rFonts w:ascii="Source Sans Pro" w:hAnsi="Source Sans Pro" w:cs="Source Sans Pro"/>
          <w:sz w:val="22"/>
          <w:szCs w:val="22"/>
        </w:rPr>
      </w:pPr>
      <w:r>
        <w:rPr>
          <w:rFonts w:ascii="Source Sans Pro" w:hAnsi="Source Sans Pro" w:cs="Source Sans Pro"/>
          <w:sz w:val="22"/>
          <w:szCs w:val="22"/>
        </w:rPr>
        <w:t xml:space="preserve">After all the tests are run, if the e-mail is configured, CE sends an e-mail with the report and then, all tests are saved into the database, excepting the </w:t>
      </w:r>
      <w:r w:rsidRPr="00053635">
        <w:rPr>
          <w:rFonts w:ascii="Source Sans Pro" w:hAnsi="Source Sans Pro" w:cs="Source Sans Pro"/>
          <w:i/>
          <w:sz w:val="22"/>
          <w:szCs w:val="22"/>
        </w:rPr>
        <w:t>Setup</w:t>
      </w:r>
      <w:r>
        <w:rPr>
          <w:rFonts w:ascii="Source Sans Pro" w:hAnsi="Source Sans Pro" w:cs="Source Sans Pro"/>
          <w:sz w:val="22"/>
          <w:szCs w:val="22"/>
        </w:rPr>
        <w:t xml:space="preserve"> and </w:t>
      </w:r>
      <w:r w:rsidRPr="00053635">
        <w:rPr>
          <w:rFonts w:ascii="Source Sans Pro" w:hAnsi="Source Sans Pro" w:cs="Source Sans Pro"/>
          <w:i/>
          <w:sz w:val="22"/>
          <w:szCs w:val="22"/>
        </w:rPr>
        <w:t>Teardown</w:t>
      </w:r>
      <w:r>
        <w:rPr>
          <w:rFonts w:ascii="Source Sans Pro" w:hAnsi="Source Sans Pro" w:cs="Source Sans Pro"/>
          <w:sz w:val="22"/>
          <w:szCs w:val="22"/>
        </w:rPr>
        <w:t xml:space="preserve"> files.</w:t>
      </w:r>
    </w:p>
    <w:p w:rsidR="004416CD" w:rsidRPr="00962297" w:rsidRDefault="004416CD">
      <w:pPr>
        <w:widowControl/>
        <w:suppressAutoHyphens w:val="0"/>
        <w:rPr>
          <w:rFonts w:ascii="PT Serif" w:hAnsi="PT Serif" w:cs="Source Sans Pro"/>
          <w:bCs/>
          <w:sz w:val="28"/>
          <w:szCs w:val="28"/>
        </w:rPr>
      </w:pPr>
    </w:p>
    <w:p w:rsidR="004416CD" w:rsidRPr="00962297" w:rsidRDefault="004416CD">
      <w:pPr>
        <w:widowControl/>
        <w:suppressAutoHyphens w:val="0"/>
        <w:rPr>
          <w:rFonts w:ascii="PT Serif" w:hAnsi="PT Serif" w:cs="Source Sans Pro"/>
          <w:bCs/>
          <w:sz w:val="28"/>
          <w:szCs w:val="28"/>
        </w:rPr>
      </w:pPr>
      <w:r w:rsidRPr="00962297">
        <w:rPr>
          <w:rFonts w:ascii="PT Serif" w:hAnsi="PT Serif" w:cs="Source Sans Pro"/>
          <w:bCs/>
          <w:sz w:val="28"/>
          <w:szCs w:val="28"/>
        </w:rPr>
        <w:br w:type="page"/>
      </w:r>
    </w:p>
    <w:p w:rsidR="004416CD" w:rsidRDefault="004416CD" w:rsidP="004416CD">
      <w:pPr>
        <w:widowControl/>
        <w:suppressAutoHyphens w:val="0"/>
        <w:jc w:val="center"/>
        <w:rPr>
          <w:rFonts w:ascii="PT Serif" w:hAnsi="PT Serif" w:cs="Source Sans Pro"/>
          <w:b/>
          <w:bCs/>
          <w:sz w:val="28"/>
          <w:szCs w:val="28"/>
          <w:u w:val="single"/>
        </w:rPr>
      </w:pPr>
      <w:r>
        <w:rPr>
          <w:rFonts w:ascii="PT Serif" w:hAnsi="PT Serif" w:cs="Source Sans Pro"/>
          <w:b/>
          <w:bCs/>
          <w:sz w:val="28"/>
          <w:szCs w:val="28"/>
          <w:u w:val="single"/>
        </w:rPr>
        <w:lastRenderedPageBreak/>
        <w:t>9.0 - Command line interface</w:t>
      </w:r>
    </w:p>
    <w:p w:rsidR="00094F19" w:rsidRPr="004416CD" w:rsidRDefault="00094F19">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The Command-line</w:t>
      </w:r>
      <w:r w:rsidRPr="0014305F">
        <w:rPr>
          <w:rFonts w:ascii="Source Sans Pro" w:hAnsi="Source Sans Pro" w:cs="Source Sans Pro"/>
          <w:sz w:val="22"/>
          <w:szCs w:val="22"/>
        </w:rPr>
        <w:t xml:space="preserve"> script can be found in twister/bin, both on server and client side.</w:t>
      </w:r>
    </w:p>
    <w:p w:rsidR="0014305F" w:rsidRPr="0014305F" w:rsidRDefault="0014305F" w:rsidP="0014305F">
      <w:pPr>
        <w:jc w:val="both"/>
        <w:rPr>
          <w:rFonts w:ascii="Source Sans Pro" w:hAnsi="Source Sans Pro" w:cs="Source Sans Pro"/>
          <w:sz w:val="22"/>
          <w:szCs w:val="22"/>
        </w:rPr>
      </w:pPr>
    </w:p>
    <w:p w:rsidR="0014305F" w:rsidRPr="0014305F" w:rsidRDefault="0014305F" w:rsidP="0014305F">
      <w:pPr>
        <w:jc w:val="both"/>
        <w:rPr>
          <w:rFonts w:ascii="Source Sans Pro" w:hAnsi="Source Sans Pro" w:cs="Source Sans Pro"/>
          <w:sz w:val="22"/>
          <w:szCs w:val="22"/>
        </w:rPr>
      </w:pPr>
      <w:r w:rsidRPr="0014305F">
        <w:rPr>
          <w:rFonts w:ascii="Source Sans Pro" w:hAnsi="Source Sans Pro" w:cs="Source Sans Pro"/>
          <w:sz w:val="22"/>
          <w:szCs w:val="22"/>
        </w:rPr>
        <w:t>This script can be used to:</w:t>
      </w:r>
    </w:p>
    <w:p w:rsidR="0014305F" w:rsidRPr="0014305F" w:rsidRDefault="0014305F" w:rsidP="0014305F">
      <w:pPr>
        <w:jc w:val="both"/>
        <w:rPr>
          <w:rFonts w:ascii="Source Sans Pro" w:hAnsi="Source Sans Pro" w:cs="Source Sans Pro"/>
          <w:sz w:val="22"/>
          <w:szCs w:val="22"/>
        </w:rPr>
      </w:pP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start, stop, pause the execution;</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all users that are running tests;</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display what EPs are enabled for your user;</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what is the start time for this run, suites list and tests list;</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summary status: how many test cases are planned for execution, how many were executed, how may passed, how many failed;</w:t>
      </w:r>
    </w:p>
    <w:p w:rsid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show execution details status: the same, plus status per test case;</w:t>
      </w:r>
    </w:p>
    <w:p w:rsidR="004416CD" w:rsidRPr="0014305F" w:rsidRDefault="0014305F" w:rsidP="0014305F">
      <w:pPr>
        <w:pStyle w:val="ListParagraph"/>
        <w:numPr>
          <w:ilvl w:val="0"/>
          <w:numId w:val="39"/>
        </w:numPr>
        <w:jc w:val="both"/>
        <w:rPr>
          <w:rFonts w:ascii="Source Sans Pro" w:hAnsi="Source Sans Pro" w:cs="Source Sans Pro"/>
          <w:sz w:val="22"/>
          <w:szCs w:val="22"/>
        </w:rPr>
      </w:pPr>
      <w:r w:rsidRPr="0014305F">
        <w:rPr>
          <w:rFonts w:ascii="Source Sans Pro" w:hAnsi="Source Sans Pro" w:cs="Source Sans Pro"/>
          <w:sz w:val="22"/>
          <w:szCs w:val="22"/>
        </w:rPr>
        <w:t>queue tests during run time.</w:t>
      </w:r>
    </w:p>
    <w:p w:rsidR="0014305F" w:rsidRDefault="0014305F" w:rsidP="0014305F">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sz w:val="22"/>
          <w:szCs w:val="22"/>
        </w:rPr>
        <w:t>You can use `</w:t>
      </w:r>
      <w:proofErr w:type="gramStart"/>
      <w:r w:rsidR="009136FF" w:rsidRPr="009136FF">
        <w:rPr>
          <w:rFonts w:ascii="Source Code Pro" w:hAnsi="Source Code Pro" w:cs="Source Sans Pro"/>
          <w:sz w:val="18"/>
          <w:szCs w:val="18"/>
        </w:rPr>
        <w:t>./</w:t>
      </w:r>
      <w:proofErr w:type="gramEnd"/>
      <w:r w:rsidRPr="009136FF">
        <w:rPr>
          <w:rFonts w:ascii="Source Code Pro" w:hAnsi="Source Code Pro" w:cs="Source Sans Pro"/>
          <w:sz w:val="18"/>
          <w:szCs w:val="18"/>
        </w:rPr>
        <w:t>cli.py</w:t>
      </w:r>
      <w:r w:rsidRPr="00844855">
        <w:rPr>
          <w:rFonts w:ascii="Source Code Pro" w:hAnsi="Source Code Pro" w:cs="Source Sans Pro"/>
          <w:sz w:val="18"/>
          <w:szCs w:val="18"/>
        </w:rPr>
        <w:t xml:space="preserve"> </w:t>
      </w:r>
      <w:r w:rsidR="00844855">
        <w:rPr>
          <w:rFonts w:ascii="Source Code Pro" w:hAnsi="Source Code Pro" w:cs="Source Sans Pro"/>
          <w:sz w:val="18"/>
          <w:szCs w:val="18"/>
        </w:rPr>
        <w:t>--</w:t>
      </w:r>
      <w:r w:rsidRPr="00844855">
        <w:rPr>
          <w:rFonts w:ascii="Source Code Pro" w:hAnsi="Source Code Pro" w:cs="Source Sans Pro"/>
          <w:sz w:val="18"/>
          <w:szCs w:val="18"/>
        </w:rPr>
        <w:t>help</w:t>
      </w:r>
      <w:r>
        <w:rPr>
          <w:rFonts w:ascii="Source Sans Pro" w:hAnsi="Source Sans Pro" w:cs="Source Sans Pro"/>
          <w:sz w:val="22"/>
          <w:szCs w:val="22"/>
        </w:rPr>
        <w:t>` anytime, to see the usage information.</w:t>
      </w:r>
    </w:p>
    <w:p w:rsidR="0014305F" w:rsidRDefault="0014305F" w:rsidP="0014305F">
      <w:pPr>
        <w:jc w:val="both"/>
        <w:rPr>
          <w:rFonts w:ascii="Source Sans Pro" w:hAnsi="Source Sans Pro" w:cs="Source Sans Pro"/>
          <w:sz w:val="22"/>
          <w:szCs w:val="22"/>
        </w:rPr>
      </w:pPr>
    </w:p>
    <w:p w:rsidR="0014305F" w:rsidRDefault="0014305F" w:rsidP="0014305F">
      <w:pPr>
        <w:jc w:val="both"/>
        <w:rPr>
          <w:rFonts w:ascii="Source Sans Pro" w:hAnsi="Source Sans Pro" w:cs="Source Sans Pro"/>
          <w:sz w:val="22"/>
          <w:szCs w:val="22"/>
        </w:rPr>
      </w:pPr>
      <w:r>
        <w:rPr>
          <w:rFonts w:ascii="Source Sans Pro" w:hAnsi="Source Sans Pro" w:cs="Source Sans Pro"/>
          <w:noProof/>
          <w:sz w:val="22"/>
          <w:szCs w:val="22"/>
        </w:rPr>
        <w:drawing>
          <wp:inline distT="0" distB="0" distL="0" distR="0">
            <wp:extent cx="5984875" cy="4024630"/>
            <wp:effectExtent l="19050" t="19050" r="15875" b="13970"/>
            <wp:docPr id="39" name="Picture 39" descr="C:\Users\Cro\Desktop\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cli1.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84875" cy="4024630"/>
                    </a:xfrm>
                    <a:prstGeom prst="rect">
                      <a:avLst/>
                    </a:prstGeom>
                    <a:noFill/>
                    <a:ln w="6350">
                      <a:solidFill>
                        <a:schemeClr val="tx1"/>
                      </a:solidFill>
                      <a:prstDash val="sysDot"/>
                    </a:ln>
                  </pic:spPr>
                </pic:pic>
              </a:graphicData>
            </a:graphic>
          </wp:inline>
        </w:drawing>
      </w:r>
    </w:p>
    <w:p w:rsidR="0014305F" w:rsidRDefault="0014305F" w:rsidP="0014305F">
      <w:pPr>
        <w:jc w:val="both"/>
        <w:rPr>
          <w:rFonts w:ascii="Source Sans Pro" w:hAnsi="Source Sans Pro" w:cs="Source Sans Pro"/>
          <w:sz w:val="22"/>
          <w:szCs w:val="22"/>
        </w:rPr>
      </w:pPr>
    </w:p>
    <w:p w:rsidR="009136FF" w:rsidRDefault="009136FF" w:rsidP="0014305F">
      <w:pPr>
        <w:jc w:val="both"/>
        <w:rPr>
          <w:rFonts w:ascii="Source Sans Pro" w:hAnsi="Source Sans Pro" w:cs="Source Sans Pro"/>
          <w:sz w:val="22"/>
          <w:szCs w:val="22"/>
        </w:rPr>
      </w:pPr>
      <w:r>
        <w:rPr>
          <w:rFonts w:ascii="Source Sans Pro" w:hAnsi="Source Sans Pro" w:cs="Source Sans Pro"/>
          <w:sz w:val="22"/>
          <w:szCs w:val="22"/>
        </w:rPr>
        <w:t>Commands:</w:t>
      </w:r>
    </w:p>
    <w:p w:rsidR="009136FF" w:rsidRPr="009136FF" w:rsidRDefault="009136FF" w:rsidP="009136FF">
      <w:pPr>
        <w:jc w:val="both"/>
        <w:rPr>
          <w:rFonts w:ascii="Source Sans Pro" w:hAnsi="Source Sans Pro" w:cs="Source Sans Pro"/>
          <w:sz w:val="22"/>
          <w:szCs w:val="22"/>
        </w:rPr>
      </w:pP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–u</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users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–eps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active and inactive Eps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–stats</w:t>
      </w:r>
      <w:r>
        <w:rPr>
          <w:rFonts w:ascii="Source Sans Pro" w:hAnsi="Source Sans Pro" w:cs="Source Sans Pro"/>
          <w:noProof/>
          <w:sz w:val="22"/>
          <w:szCs w:val="22"/>
        </w:rPr>
        <w:tab/>
      </w:r>
      <w:r>
        <w:rPr>
          <w:rFonts w:ascii="Source Sans Pro" w:hAnsi="Source Sans Pro" w:cs="Source Sans Pro"/>
          <w:noProof/>
          <w:sz w:val="22"/>
          <w:szCs w:val="22"/>
        </w:rPr>
        <w:tab/>
      </w:r>
      <w:r w:rsidRPr="009136FF">
        <w:rPr>
          <w:rFonts w:ascii="Source Sans Pro" w:hAnsi="Source Sans Pro" w:cs="Source Sans Pro"/>
          <w:noProof/>
          <w:sz w:val="22"/>
          <w:szCs w:val="22"/>
        </w:rPr>
        <w:t>- Show minimal stats</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–details</w:t>
      </w:r>
      <w:r>
        <w:rPr>
          <w:rFonts w:ascii="Source Sans Pro" w:hAnsi="Source Sans Pro" w:cs="Source Sans Pro"/>
          <w:noProof/>
          <w:sz w:val="22"/>
          <w:szCs w:val="22"/>
        </w:rPr>
        <w:tab/>
      </w:r>
      <w:r w:rsidRPr="009136FF">
        <w:rPr>
          <w:rFonts w:ascii="Source Sans Pro" w:hAnsi="Source Sans Pro" w:cs="Source Sans Pro"/>
          <w:noProof/>
          <w:sz w:val="22"/>
          <w:szCs w:val="22"/>
        </w:rPr>
        <w:t>- Show detailed stats, per ep + suite + test</w:t>
      </w:r>
      <w:r>
        <w:rPr>
          <w:rFonts w:ascii="Source Sans Pro" w:hAnsi="Source Sans Pro" w:cs="Source Sans Pro"/>
          <w:noProof/>
          <w:sz w:val="22"/>
          <w:szCs w:val="22"/>
        </w:rPr>
        <w:t xml:space="preserve"> ;</w:t>
      </w:r>
    </w:p>
    <w:p w:rsidR="009136FF" w:rsidRPr="009136FF" w:rsidRDefault="009136FF" w:rsidP="009136FF">
      <w:pPr>
        <w:pStyle w:val="ListParagraph"/>
        <w:numPr>
          <w:ilvl w:val="0"/>
          <w:numId w:val="40"/>
        </w:numPr>
        <w:jc w:val="both"/>
        <w:rPr>
          <w:rFonts w:ascii="Source Sans Pro" w:hAnsi="Source Sans Pro" w:cs="Source Sans Pro"/>
          <w:noProof/>
          <w:sz w:val="22"/>
          <w:szCs w:val="22"/>
        </w:rPr>
      </w:pPr>
      <w:r w:rsidRPr="009136FF">
        <w:rPr>
          <w:rFonts w:ascii="Source Sans Pro" w:hAnsi="Source Sans Pro" w:cs="Source Sans Pro"/>
          <w:b/>
          <w:noProof/>
          <w:sz w:val="22"/>
          <w:szCs w:val="22"/>
        </w:rPr>
        <w:t>./cli.py --status-details</w:t>
      </w:r>
      <w:r w:rsidRPr="009136FF">
        <w:rPr>
          <w:rFonts w:ascii="Source Sans Pro" w:hAnsi="Source Sans Pro" w:cs="Source Sans Pro"/>
          <w:noProof/>
          <w:sz w:val="22"/>
          <w:szCs w:val="22"/>
        </w:rPr>
        <w:t xml:space="preserve"> &lt;running| finished| pending| all&gt;</w:t>
      </w:r>
      <w:r>
        <w:rPr>
          <w:rFonts w:ascii="Source Sans Pro" w:hAnsi="Source Sans Pro" w:cs="Source Sans Pro"/>
          <w:noProof/>
          <w:sz w:val="22"/>
          <w:szCs w:val="22"/>
        </w:rPr>
        <w:t xml:space="preserve"> ;</w:t>
      </w:r>
    </w:p>
    <w:p w:rsidR="009136FF" w:rsidRPr="009136FF" w:rsidRDefault="00F05140" w:rsidP="00F05140">
      <w:pPr>
        <w:pStyle w:val="ListParagraph"/>
        <w:numPr>
          <w:ilvl w:val="0"/>
          <w:numId w:val="40"/>
        </w:numPr>
        <w:rPr>
          <w:rFonts w:ascii="Source Sans Pro" w:hAnsi="Source Sans Pro" w:cs="Source Sans Pro"/>
          <w:noProof/>
          <w:sz w:val="22"/>
          <w:szCs w:val="22"/>
        </w:rPr>
      </w:pPr>
      <w:r>
        <w:rPr>
          <w:rFonts w:ascii="Source Sans Pro" w:hAnsi="Source Sans Pro" w:cs="Source Sans Pro"/>
          <w:b/>
          <w:noProof/>
          <w:sz w:val="22"/>
          <w:szCs w:val="22"/>
        </w:rPr>
        <w:t>.</w:t>
      </w:r>
      <w:r w:rsidR="009136FF" w:rsidRPr="005A1201">
        <w:rPr>
          <w:rFonts w:ascii="Source Sans Pro" w:hAnsi="Source Sans Pro" w:cs="Source Sans Pro"/>
          <w:b/>
          <w:noProof/>
          <w:sz w:val="22"/>
          <w:szCs w:val="22"/>
        </w:rPr>
        <w:t>/cli.py --queue</w:t>
      </w:r>
      <w:r w:rsidR="009136FF" w:rsidRPr="009136FF">
        <w:rPr>
          <w:rFonts w:ascii="Source Sans Pro" w:hAnsi="Source Sans Pro" w:cs="Source Sans Pro"/>
          <w:noProof/>
          <w:sz w:val="22"/>
          <w:szCs w:val="22"/>
        </w:rPr>
        <w:t xml:space="preserve"> Suite1:testsuit</w:t>
      </w:r>
      <w:r w:rsidR="009136FF">
        <w:rPr>
          <w:rFonts w:ascii="Source Sans Pro" w:hAnsi="Source Sans Pro" w:cs="Source Sans Pro"/>
          <w:noProof/>
          <w:sz w:val="22"/>
          <w:szCs w:val="22"/>
        </w:rPr>
        <w:t>e-python/test_py_resources.py</w:t>
      </w:r>
      <w:r w:rsidR="005A1201">
        <w:rPr>
          <w:rFonts w:ascii="Source Sans Pro" w:hAnsi="Source Sans Pro" w:cs="Source Sans Pro"/>
          <w:noProof/>
          <w:sz w:val="22"/>
          <w:szCs w:val="22"/>
        </w:rPr>
        <w:tab/>
      </w:r>
      <w:r w:rsidR="005A1201">
        <w:rPr>
          <w:rFonts w:ascii="Source Sans Pro" w:hAnsi="Source Sans Pro" w:cs="Source Sans Pro"/>
          <w:noProof/>
          <w:sz w:val="22"/>
          <w:szCs w:val="22"/>
        </w:rPr>
        <w:br/>
      </w:r>
      <w:r w:rsidR="009136FF">
        <w:rPr>
          <w:rFonts w:ascii="Source Sans Pro" w:hAnsi="Source Sans Pro" w:cs="Source Sans Pro"/>
          <w:noProof/>
          <w:sz w:val="22"/>
          <w:szCs w:val="22"/>
        </w:rPr>
        <w:t xml:space="preserve">- </w:t>
      </w:r>
      <w:r w:rsidR="009136FF" w:rsidRPr="009136FF">
        <w:rPr>
          <w:rFonts w:ascii="Source Sans Pro" w:hAnsi="Source Sans Pro" w:cs="Source Sans Pro"/>
          <w:noProof/>
          <w:sz w:val="22"/>
          <w:szCs w:val="22"/>
        </w:rPr>
        <w:t>Queue a file at the end of a suite. Must specify queue in the form of `suite:file_path`</w:t>
      </w:r>
      <w:r w:rsidR="009136FF">
        <w:rPr>
          <w:rFonts w:ascii="Source Sans Pro" w:hAnsi="Source Sans Pro" w:cs="Source Sans Pro"/>
          <w:noProof/>
          <w:sz w:val="22"/>
          <w:szCs w:val="22"/>
        </w:rPr>
        <w:t xml:space="preserve"> ;</w:t>
      </w:r>
    </w:p>
    <w:p w:rsidR="009136FF" w:rsidRDefault="009136FF" w:rsidP="00F05140">
      <w:pPr>
        <w:pStyle w:val="ListParagraph"/>
        <w:numPr>
          <w:ilvl w:val="0"/>
          <w:numId w:val="40"/>
        </w:numPr>
        <w:rPr>
          <w:rFonts w:ascii="Source Sans Pro" w:hAnsi="Source Sans Pro" w:cs="Source Sans Pro"/>
          <w:sz w:val="22"/>
          <w:szCs w:val="22"/>
        </w:rPr>
      </w:pPr>
      <w:r w:rsidRPr="00F05140">
        <w:rPr>
          <w:rFonts w:ascii="Source Sans Pro" w:hAnsi="Source Sans Pro" w:cs="Source Sans Pro"/>
          <w:b/>
          <w:noProof/>
          <w:sz w:val="20"/>
          <w:szCs w:val="20"/>
        </w:rPr>
        <w:t>./cli.py -s stop</w:t>
      </w:r>
      <w:r w:rsidRPr="00F05140">
        <w:rPr>
          <w:rFonts w:ascii="Source Sans Pro" w:hAnsi="Source Sans Pro" w:cs="Source Sans Pro"/>
          <w:noProof/>
          <w:sz w:val="20"/>
          <w:szCs w:val="20"/>
        </w:rPr>
        <w:t xml:space="preserve"> |  </w:t>
      </w:r>
      <w:r w:rsidRPr="00F05140">
        <w:rPr>
          <w:rFonts w:ascii="Source Sans Pro" w:hAnsi="Source Sans Pro" w:cs="Source Sans Pro"/>
          <w:b/>
          <w:noProof/>
          <w:sz w:val="20"/>
          <w:szCs w:val="20"/>
        </w:rPr>
        <w:t>./cli.py -s start</w:t>
      </w:r>
      <w:r w:rsidRPr="00F05140">
        <w:rPr>
          <w:rFonts w:ascii="Source Sans Pro" w:hAnsi="Source Sans Pro" w:cs="Source Sans Pro"/>
          <w:noProof/>
          <w:sz w:val="20"/>
          <w:szCs w:val="20"/>
        </w:rPr>
        <w:t xml:space="preserve"> -p ~/twister/config/testsuites.xml --config </w:t>
      </w:r>
      <w:r w:rsidR="00F05140" w:rsidRPr="00F05140">
        <w:rPr>
          <w:rFonts w:ascii="Source Sans Pro" w:hAnsi="Source Sans Pro" w:cs="Source Sans Pro"/>
          <w:noProof/>
          <w:sz w:val="20"/>
          <w:szCs w:val="20"/>
        </w:rPr>
        <w:t>~</w:t>
      </w:r>
      <w:r w:rsidRPr="00F05140">
        <w:rPr>
          <w:rFonts w:ascii="Source Sans Pro" w:hAnsi="Source Sans Pro" w:cs="Source Sans Pro"/>
          <w:noProof/>
          <w:sz w:val="20"/>
          <w:szCs w:val="20"/>
        </w:rPr>
        <w:t>/twister/config/fwmconfig.xml</w:t>
      </w:r>
      <w:r w:rsidR="005A1201">
        <w:rPr>
          <w:rFonts w:ascii="Source Sans Pro" w:hAnsi="Source Sans Pro" w:cs="Source Sans Pro"/>
          <w:noProof/>
          <w:sz w:val="22"/>
          <w:szCs w:val="22"/>
        </w:rPr>
        <w:br/>
      </w:r>
      <w:r w:rsidRPr="009136FF">
        <w:rPr>
          <w:rFonts w:ascii="Source Sans Pro" w:hAnsi="Source Sans Pro" w:cs="Source Sans Pro"/>
          <w:noProof/>
          <w:sz w:val="22"/>
          <w:szCs w:val="22"/>
        </w:rPr>
        <w:t xml:space="preserve">- start, </w:t>
      </w:r>
      <w:r w:rsidR="00F05140">
        <w:rPr>
          <w:rFonts w:ascii="Source Sans Pro" w:hAnsi="Source Sans Pro" w:cs="Source Sans Pro"/>
          <w:noProof/>
          <w:sz w:val="22"/>
          <w:szCs w:val="22"/>
        </w:rPr>
        <w:t xml:space="preserve">pause, </w:t>
      </w:r>
      <w:r w:rsidRPr="009136FF">
        <w:rPr>
          <w:rFonts w:ascii="Source Sans Pro" w:hAnsi="Source Sans Pro" w:cs="Source Sans Pro"/>
          <w:noProof/>
          <w:sz w:val="22"/>
          <w:szCs w:val="22"/>
        </w:rPr>
        <w:t xml:space="preserve">or stop </w:t>
      </w:r>
      <w:r w:rsidR="00F05140">
        <w:rPr>
          <w:rFonts w:ascii="Source Sans Pro" w:hAnsi="Source Sans Pro" w:cs="Source Sans Pro"/>
          <w:noProof/>
          <w:sz w:val="22"/>
          <w:szCs w:val="22"/>
        </w:rPr>
        <w:t xml:space="preserve">the </w:t>
      </w:r>
      <w:r w:rsidRPr="009136FF">
        <w:rPr>
          <w:rFonts w:ascii="Source Sans Pro" w:hAnsi="Source Sans Pro" w:cs="Source Sans Pro"/>
          <w:noProof/>
          <w:sz w:val="22"/>
          <w:szCs w:val="22"/>
        </w:rPr>
        <w:t>central engine</w:t>
      </w:r>
      <w:r>
        <w:rPr>
          <w:rFonts w:ascii="Source Sans Pro" w:hAnsi="Source Sans Pro" w:cs="Source Sans Pro"/>
          <w:sz w:val="22"/>
          <w:szCs w:val="22"/>
        </w:rPr>
        <w:t>.</w:t>
      </w:r>
    </w:p>
    <w:p w:rsidR="00F05140" w:rsidRPr="00F05140" w:rsidRDefault="00F05140" w:rsidP="00F05140">
      <w:pPr>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bookmarkStart w:id="9" w:name="Twister_configuration_files"/>
      <w:r>
        <w:rPr>
          <w:rFonts w:ascii="PT Serif" w:hAnsi="PT Serif" w:cs="Source Sans Pro"/>
          <w:b/>
          <w:bCs/>
          <w:sz w:val="28"/>
          <w:szCs w:val="28"/>
          <w:u w:val="single"/>
        </w:rPr>
        <w:lastRenderedPageBreak/>
        <w:t>10</w:t>
      </w:r>
      <w:r w:rsidR="0078452E">
        <w:rPr>
          <w:rFonts w:ascii="PT Serif" w:hAnsi="PT Serif" w:cs="Source Sans Pro"/>
          <w:b/>
          <w:bCs/>
          <w:sz w:val="28"/>
          <w:szCs w:val="28"/>
          <w:u w:val="single"/>
        </w:rPr>
        <w:t>.0 -</w:t>
      </w:r>
      <w:r w:rsidR="00E370F8" w:rsidRPr="00632A6B">
        <w:rPr>
          <w:rFonts w:ascii="PT Serif" w:hAnsi="PT Serif" w:cs="Source Sans Pro"/>
          <w:b/>
          <w:bCs/>
          <w:sz w:val="28"/>
          <w:szCs w:val="28"/>
          <w:u w:val="single"/>
        </w:rPr>
        <w:t xml:space="preserve"> Twister configuration files</w:t>
      </w:r>
    </w:p>
    <w:bookmarkEnd w:id="9"/>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00DC27EA">
        <w:rPr>
          <w:rFonts w:ascii="Source Sans Pro" w:hAnsi="Source Sans Pro" w:cs="Source Sans Pro"/>
          <w:sz w:val="22"/>
          <w:szCs w:val="22"/>
        </w:rPr>
        <w:t xml:space="preserve"> </w:t>
      </w:r>
      <w:r w:rsidR="00DC27EA">
        <w:rPr>
          <w:rFonts w:ascii="Source Sans Pro" w:hAnsi="Source Sans Pro" w:cs="Source Sans Pro"/>
          <w:noProof/>
          <w:sz w:val="22"/>
          <w:szCs w:val="22"/>
        </w:rPr>
        <w:t xml:space="preserve">XML, ini and </w:t>
      </w:r>
      <w:r w:rsidRPr="00632A6B">
        <w:rPr>
          <w:rFonts w:ascii="Source Sans Pro" w:hAnsi="Source Sans Pro" w:cs="Source Sans Pro"/>
          <w:noProof/>
          <w:sz w:val="22"/>
          <w:szCs w:val="22"/>
        </w:rPr>
        <w:t>Json</w:t>
      </w:r>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w:t>
      </w:r>
      <w:proofErr w:type="spellStart"/>
      <w:r w:rsidRPr="00DB6011">
        <w:rPr>
          <w:rFonts w:ascii="Source Sans Pro" w:hAnsi="Source Sans Pro" w:cs="Source Sans Pro"/>
          <w:i/>
          <w:sz w:val="22"/>
          <w:szCs w:val="22"/>
        </w:rPr>
        <w:t>config</w:t>
      </w:r>
      <w:proofErr w:type="spellEnd"/>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 xml:space="preserve">master framework </w:t>
      </w:r>
      <w:proofErr w:type="spellStart"/>
      <w:r w:rsidR="00BB7128" w:rsidRPr="008A32B7">
        <w:rPr>
          <w:rFonts w:ascii="Source Sans Pro" w:hAnsi="Source Sans Pro" w:cs="Source Sans Pro"/>
          <w:b/>
          <w:sz w:val="22"/>
          <w:szCs w:val="22"/>
        </w:rPr>
        <w:t>config</w:t>
      </w:r>
      <w:proofErr w:type="spellEnd"/>
      <w:r w:rsidR="00BB7128">
        <w:rPr>
          <w:rFonts w:ascii="Source Sans Pro" w:hAnsi="Source Sans Pro" w:cs="Source Sans Pro"/>
          <w:sz w:val="22"/>
          <w:szCs w:val="22"/>
        </w:rPr>
        <w:t xml:space="preserve">. Contains the paths to all the other </w:t>
      </w:r>
      <w:proofErr w:type="spellStart"/>
      <w:r w:rsidR="00BB7128">
        <w:rPr>
          <w:rFonts w:ascii="Source Sans Pro" w:hAnsi="Source Sans Pro" w:cs="Source Sans Pro"/>
          <w:sz w:val="22"/>
          <w:szCs w:val="22"/>
        </w:rPr>
        <w:t>config</w:t>
      </w:r>
      <w:proofErr w:type="spellEnd"/>
      <w:r w:rsidR="00BB7128">
        <w:rPr>
          <w:rFonts w:ascii="Source Sans Pro" w:hAnsi="Source Sans Pro" w:cs="Source Sans Pro"/>
          <w:sz w:val="22"/>
          <w:szCs w:val="22"/>
        </w:rPr>
        <w:t xml:space="preserve"> files</w:t>
      </w:r>
      <w:r w:rsidR="00BF0D54">
        <w:rPr>
          <w:rFonts w:ascii="Source Sans Pro" w:hAnsi="Source Sans Pro" w:cs="Source Sans Pro"/>
          <w:sz w:val="22"/>
          <w:szCs w:val="22"/>
        </w:rPr>
        <w:t xml:space="preserve">. </w:t>
      </w:r>
      <w:proofErr w:type="spellStart"/>
      <w:r w:rsidR="00E266EC">
        <w:rPr>
          <w:rFonts w:ascii="Source Sans Pro" w:hAnsi="Source Sans Pro" w:cs="Source Sans Pro"/>
          <w:sz w:val="22"/>
          <w:szCs w:val="22"/>
        </w:rPr>
        <w:t>Config</w:t>
      </w:r>
      <w:proofErr w:type="spellEnd"/>
      <w:r w:rsidR="00E266EC">
        <w:rPr>
          <w:rFonts w:ascii="Source Sans Pro" w:hAnsi="Source Sans Pro" w:cs="Source Sans Pro"/>
          <w:sz w:val="22"/>
          <w:szCs w:val="22"/>
        </w:rPr>
        <w:t xml:space="preserve">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proofErr w:type="spellStart"/>
      <w:r w:rsidR="00163394">
        <w:rPr>
          <w:rFonts w:ascii="Source Sans Pro" w:hAnsi="Source Sans Pro" w:cs="Source Sans Pro"/>
          <w:sz w:val="22"/>
          <w:szCs w:val="22"/>
        </w:rPr>
        <w:t>Config</w:t>
      </w:r>
      <w:proofErr w:type="spellEnd"/>
      <w:r w:rsidR="00163394">
        <w:rPr>
          <w:rFonts w:ascii="Source Sans Pro" w:hAnsi="Source Sans Pro" w:cs="Source Sans Pro"/>
          <w:sz w:val="22"/>
          <w:szCs w:val="22"/>
        </w:rPr>
        <w:t xml:space="preserve">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0509AD">
        <w:rPr>
          <w:rFonts w:ascii="Source Sans Pro" w:hAnsi="Source Sans Pro" w:cs="Source Sans Pro"/>
          <w:sz w:val="22"/>
          <w:szCs w:val="22"/>
        </w:rPr>
        <w:t>.</w:t>
      </w:r>
      <w:r w:rsidR="002D15E8">
        <w:rPr>
          <w:rFonts w:ascii="Source Sans Pro" w:hAnsi="Source Sans Pro" w:cs="Source Sans Pro"/>
          <w:sz w:val="22"/>
          <w:szCs w:val="22"/>
        </w:rPr>
        <w:t xml:space="preserve"> </w:t>
      </w:r>
      <w:proofErr w:type="spellStart"/>
      <w:r w:rsidR="00A46B47">
        <w:rPr>
          <w:rFonts w:ascii="Source Sans Pro" w:hAnsi="Source Sans Pro" w:cs="Source Sans Pro"/>
          <w:sz w:val="22"/>
          <w:szCs w:val="22"/>
        </w:rPr>
        <w:t>Config</w:t>
      </w:r>
      <w:proofErr w:type="spellEnd"/>
      <w:r w:rsidR="00A46B47">
        <w:rPr>
          <w:rFonts w:ascii="Source Sans Pro" w:hAnsi="Source Sans Pro" w:cs="Source Sans Pro"/>
          <w:sz w:val="22"/>
          <w:szCs w:val="22"/>
        </w:rPr>
        <w:t xml:space="preserve">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proofErr w:type="spellStart"/>
      <w:r w:rsidRPr="00A66E55">
        <w:rPr>
          <w:rFonts w:ascii="Source Sans Pro" w:hAnsi="Source Sans Pro" w:cs="Source Sans Pro"/>
          <w:color w:val="C00000"/>
          <w:sz w:val="22"/>
          <w:szCs w:val="22"/>
        </w:rPr>
        <w:t>resources.json</w:t>
      </w:r>
      <w:proofErr w:type="spellEnd"/>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w:t>
      </w:r>
      <w:proofErr w:type="spellStart"/>
      <w:r w:rsidR="0097277E">
        <w:rPr>
          <w:rFonts w:ascii="Source Sans Pro" w:hAnsi="Source Sans Pro" w:cs="Source Sans Pro"/>
          <w:sz w:val="22"/>
          <w:szCs w:val="22"/>
        </w:rPr>
        <w:t>config</w:t>
      </w:r>
      <w:proofErr w:type="spellEnd"/>
      <w:r w:rsidR="0097277E">
        <w:rPr>
          <w:rFonts w:ascii="Source Sans Pro" w:hAnsi="Source Sans Pro" w:cs="Source Sans Pro"/>
          <w:sz w:val="22"/>
          <w:szCs w:val="22"/>
        </w:rPr>
        <w:t>;</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i/>
          <w:iCs/>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14:anchorId="27DD0759" wp14:editId="656FB70C">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w:t>
      </w:r>
      <w:proofErr w:type="gramStart"/>
      <w:r w:rsidR="00C31ECE">
        <w:rPr>
          <w:rFonts w:ascii="Source Sans Pro" w:hAnsi="Source Sans Pro" w:cs="Source Sans Pro"/>
          <w:sz w:val="22"/>
          <w:szCs w:val="22"/>
        </w:rPr>
        <w:t>saved,</w:t>
      </w:r>
      <w:proofErr w:type="gramEnd"/>
      <w:r w:rsidR="00E370F8" w:rsidRPr="00632A6B">
        <w:rPr>
          <w:rFonts w:ascii="Source Sans Pro" w:hAnsi="Source Sans Pro" w:cs="Source Sans Pro"/>
          <w:sz w:val="22"/>
          <w:szCs w:val="22"/>
        </w:rPr>
        <w:t xml:space="preserve"> in the first tab. </w:t>
      </w:r>
      <w:r w:rsidR="00C31ECE">
        <w:rPr>
          <w:rFonts w:ascii="Source Sans Pro" w:hAnsi="Source Sans Pro" w:cs="Source Sans Pro"/>
          <w:sz w:val="22"/>
          <w:szCs w:val="22"/>
        </w:rPr>
        <w:t>U</w:t>
      </w:r>
      <w:r w:rsidR="00C31ECE" w:rsidRPr="00632A6B">
        <w:rPr>
          <w:rFonts w:ascii="Source Sans Pro" w:hAnsi="Source Sans Pro" w:cs="Source Sans Pro"/>
          <w:sz w:val="22"/>
          <w:szCs w:val="22"/>
        </w:rPr>
        <w:t>sually</w:t>
      </w:r>
      <w:r w:rsidR="00E370F8" w:rsidRPr="00632A6B">
        <w:rPr>
          <w:rFonts w:ascii="Source Sans Pro" w:hAnsi="Source Sans Pro" w:cs="Source Sans Pro"/>
          <w:sz w:val="22"/>
          <w:szCs w:val="22"/>
        </w:rPr>
        <w:t xml:space="preserve">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proofErr w:type="spellStart"/>
      <w:r w:rsidRPr="00632A6B">
        <w:rPr>
          <w:rFonts w:ascii="Source Sans Pro" w:hAnsi="Source Sans Pro" w:cs="Source Sans Pro"/>
          <w:b/>
          <w:bCs/>
          <w:i/>
          <w:iCs/>
          <w:sz w:val="22"/>
          <w:szCs w:val="22"/>
        </w:rPr>
        <w:t>Globals</w:t>
      </w:r>
      <w:proofErr w:type="spellEnd"/>
      <w:r w:rsidRPr="00632A6B">
        <w:rPr>
          <w:rFonts w:ascii="Source Sans Pro" w:hAnsi="Source Sans Pro" w:cs="Source Sans Pro"/>
          <w:b/>
          <w:bCs/>
          <w:i/>
          <w:iCs/>
          <w:sz w:val="22"/>
          <w:szCs w:val="22"/>
        </w:rPr>
        <w:t xml:space="preserve">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w:t>
      </w:r>
      <w:r w:rsidR="00E3218A">
        <w:rPr>
          <w:rFonts w:ascii="Source Sans Pro" w:hAnsi="Source Sans Pro" w:cs="Source Sans Pro"/>
          <w:sz w:val="22"/>
          <w:szCs w:val="22"/>
        </w:rPr>
        <w:t>is</w:t>
      </w:r>
      <w:r w:rsidRPr="00632A6B">
        <w:rPr>
          <w:rFonts w:ascii="Source Sans Pro" w:hAnsi="Source Sans Pro" w:cs="Source Sans Pro"/>
          <w:sz w:val="22"/>
          <w:szCs w:val="22"/>
        </w:rPr>
        <w:t>, of cour</w:t>
      </w:r>
      <w:r w:rsidR="00E3218A">
        <w:rPr>
          <w:rFonts w:ascii="Source Sans Pro" w:hAnsi="Source Sans Pro" w:cs="Source Sans Pro"/>
          <w:sz w:val="22"/>
          <w:szCs w:val="22"/>
        </w:rPr>
        <w:t>se, the port</w:t>
      </w:r>
      <w:r w:rsidRPr="00632A6B">
        <w:rPr>
          <w:rFonts w:ascii="Source Sans Pro" w:hAnsi="Source Sans Pro" w:cs="Source Sans Pro"/>
          <w:sz w:val="22"/>
          <w:szCs w:val="22"/>
        </w:rPr>
        <w:t xml:space="preserve"> where the applet connects to the </w:t>
      </w:r>
      <w:r w:rsidR="00E3218A">
        <w:rPr>
          <w:rFonts w:ascii="Source Sans Pro" w:hAnsi="Source Sans Pro" w:cs="Source Sans Pro"/>
          <w:sz w:val="22"/>
          <w:szCs w:val="22"/>
        </w:rPr>
        <w:t>server. The default value is</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8000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14:anchorId="09CE3FC6" wp14:editId="48713E6F">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w:t>
      </w:r>
      <w:r w:rsidR="009F41D9">
        <w:rPr>
          <w:rFonts w:ascii="Source Sans Pro" w:hAnsi="Source Sans Pro" w:cs="Source Sans Pro"/>
          <w:sz w:val="22"/>
          <w:szCs w:val="22"/>
        </w:rPr>
        <w:t xml:space="preserve"> fields</w:t>
      </w:r>
      <w:r w:rsidRPr="00632A6B">
        <w:rPr>
          <w:rFonts w:ascii="Source Sans Pro" w:hAnsi="Source Sans Pro" w:cs="Source Sans Pro"/>
          <w:sz w:val="22"/>
          <w:szCs w:val="22"/>
        </w:rPr>
        <w:t xml:space="preserve">, </w:t>
      </w:r>
      <w:r w:rsidR="009F41D9">
        <w:rPr>
          <w:rFonts w:ascii="Source Sans Pro" w:hAnsi="Source Sans Pro" w:cs="Source Sans Pro"/>
          <w:sz w:val="22"/>
          <w:szCs w:val="22"/>
        </w:rPr>
        <w:t xml:space="preserve">from </w:t>
      </w:r>
      <w:r w:rsidRPr="00632A6B">
        <w:rPr>
          <w:rFonts w:ascii="Source Sans Pro" w:hAnsi="Source Sans Pro" w:cs="Source Sans Pro"/>
          <w:sz w:val="22"/>
          <w:szCs w:val="22"/>
        </w:rPr>
        <w:t>`</w:t>
      </w:r>
      <w:r w:rsidR="009F41D9" w:rsidRPr="009F41D9">
        <w:rPr>
          <w:rFonts w:ascii="Source Sans Pro" w:hAnsi="Source Sans Pro" w:cs="Source Sans Pro"/>
          <w:i/>
          <w:sz w:val="22"/>
          <w:szCs w:val="22"/>
        </w:rPr>
        <w:t>&lt;</w:t>
      </w:r>
      <w:proofErr w:type="spellStart"/>
      <w:r w:rsidR="009F41D9" w:rsidRPr="009F41D9">
        <w:rPr>
          <w:rFonts w:ascii="Source Sans Pro" w:hAnsi="Source Sans Pro" w:cs="Source Sans Pro"/>
          <w:i/>
          <w:sz w:val="22"/>
          <w:szCs w:val="22"/>
        </w:rPr>
        <w:t>insert_section</w:t>
      </w:r>
      <w:proofErr w:type="spellEnd"/>
      <w:r w:rsidR="009F41D9" w:rsidRPr="009F41D9">
        <w:rPr>
          <w:rFonts w:ascii="Source Sans Pro" w:hAnsi="Source Sans Pro" w:cs="Source Sans Pro"/>
          <w:i/>
          <w:sz w:val="22"/>
          <w:szCs w:val="22"/>
        </w:rPr>
        <w:t>&gt;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proofErr w:type="spellStart"/>
      <w:r w:rsidRPr="00632A6B">
        <w:rPr>
          <w:rFonts w:ascii="Source Sans Pro" w:hAnsi="Source Sans Pro" w:cs="Source Sans Pro"/>
          <w:i/>
          <w:iCs/>
          <w:sz w:val="22"/>
          <w:szCs w:val="22"/>
        </w:rPr>
        <w:t>release_id</w:t>
      </w:r>
      <w:proofErr w:type="spellEnd"/>
      <w:r w:rsidRPr="00632A6B">
        <w:rPr>
          <w:rFonts w:ascii="Source Sans Pro" w:hAnsi="Source Sans Pro" w:cs="Source Sans Pro"/>
          <w:sz w:val="22"/>
          <w:szCs w:val="22"/>
        </w:rPr>
        <w:t>`, `</w:t>
      </w:r>
      <w:proofErr w:type="spellStart"/>
      <w:r w:rsidRPr="00632A6B">
        <w:rPr>
          <w:rFonts w:ascii="Source Sans Pro" w:hAnsi="Source Sans Pro" w:cs="Source Sans Pro"/>
          <w:i/>
          <w:iCs/>
          <w:sz w:val="22"/>
          <w:szCs w:val="22"/>
        </w:rPr>
        <w:t>build_id</w:t>
      </w:r>
      <w:proofErr w:type="spellEnd"/>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.3 - Configure the database</w:t>
      </w:r>
    </w:p>
    <w:p w:rsidR="00793114" w:rsidRPr="00632A6B" w:rsidRDefault="00793114" w:rsidP="00A80A91">
      <w:pP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3B75084F" wp14:editId="13CC8C54">
            <wp:extent cx="5635191" cy="2743200"/>
            <wp:effectExtent l="0" t="0" r="3810" b="0"/>
            <wp:docPr id="32" name="Picture 32" descr="C:\Users\Cro\Desktop\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db1.png"/>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35191"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A80A91"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9302CE3" wp14:editId="3836C70C">
            <wp:extent cx="5641279" cy="2743200"/>
            <wp:effectExtent l="0" t="0" r="0" b="0"/>
            <wp:docPr id="37" name="Picture 37" descr="C:\Users\Cro\Desktop\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db2.png"/>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A80A91" w:rsidRDefault="00A80A91" w:rsidP="00A80A91">
      <w:pPr>
        <w:jc w:val="center"/>
        <w:rPr>
          <w:rFonts w:ascii="Source Sans Pro" w:hAnsi="Source Sans Pro" w:cs="Source Sans Pro"/>
          <w:sz w:val="22"/>
          <w:szCs w:val="22"/>
        </w:rPr>
      </w:pPr>
    </w:p>
    <w:p w:rsidR="00793114" w:rsidRPr="00632A6B" w:rsidRDefault="00A80A91" w:rsidP="00A80A91">
      <w:pPr>
        <w:jc w:val="center"/>
        <w:rPr>
          <w:rFonts w:ascii="Source Sans Pro" w:hAnsi="Source Sans Pro" w:cs="Source Sans Pro"/>
          <w:sz w:val="22"/>
          <w:szCs w:val="22"/>
        </w:rPr>
      </w:pPr>
      <w:r>
        <w:rPr>
          <w:rFonts w:ascii="Source Sans Pro" w:hAnsi="Source Sans Pro" w:cs="Source Sans Pro"/>
          <w:noProof/>
          <w:sz w:val="22"/>
          <w:szCs w:val="22"/>
        </w:rPr>
        <w:drawing>
          <wp:inline distT="0" distB="0" distL="0" distR="0" wp14:anchorId="287EF53F" wp14:editId="29933C38">
            <wp:extent cx="5641279" cy="2743200"/>
            <wp:effectExtent l="0" t="0" r="0" b="0"/>
            <wp:docPr id="38" name="Picture 38" descr="C:\Users\Cro\Desktop\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db3.png"/>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41279" cy="2743200"/>
                    </a:xfrm>
                    <a:prstGeom prst="rect">
                      <a:avLst/>
                    </a:prstGeom>
                    <a:noFill/>
                    <a:ln>
                      <a:noFill/>
                    </a:ln>
                  </pic:spPr>
                </pic:pic>
              </a:graphicData>
            </a:graphic>
          </wp:inline>
        </w:drawing>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All the database information is stored in `</w:t>
      </w:r>
      <w:r w:rsidRPr="008D54D4">
        <w:rPr>
          <w:rFonts w:ascii="Source Sans Pro" w:hAnsi="Source Sans Pro" w:cs="Source Sans Pro"/>
          <w:i/>
          <w:sz w:val="22"/>
          <w:szCs w:val="22"/>
        </w:rPr>
        <w:t>DB.xml</w:t>
      </w:r>
      <w:r w:rsidRPr="00632A6B">
        <w:rPr>
          <w:rFonts w:ascii="Source Sans Pro" w:hAnsi="Source Sans Pro" w:cs="Source Sans Pro"/>
          <w:sz w:val="22"/>
          <w:szCs w:val="22"/>
        </w:rPr>
        <w:t xml:space="preserve">`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w:t>
      </w:r>
      <w:r w:rsidR="008B10ED">
        <w:rPr>
          <w:rFonts w:ascii="Source Sans Pro" w:hAnsi="Source Sans Pro" w:cs="Source Sans Pro"/>
          <w:sz w:val="22"/>
          <w:szCs w:val="22"/>
        </w:rPr>
        <w:t xml:space="preserve">logs, </w:t>
      </w:r>
      <w:r w:rsidRPr="00632A6B">
        <w:rPr>
          <w:rFonts w:ascii="Source Sans Pro" w:hAnsi="Source Sans Pro" w:cs="Source Sans Pro"/>
          <w:sz w:val="22"/>
          <w:szCs w:val="22"/>
        </w:rPr>
        <w:t>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proofErr w:type="spellStart"/>
      <w:r w:rsidRPr="00632A6B">
        <w:rPr>
          <w:rFonts w:ascii="Source Sans Pro" w:hAnsi="Source Sans Pro" w:cs="Source Sans Pro"/>
          <w:color w:val="800000"/>
          <w:sz w:val="22"/>
          <w:szCs w:val="22"/>
        </w:rPr>
        <w:t>UserSelect</w:t>
      </w:r>
      <w:proofErr w:type="spellEnd"/>
      <w:r w:rsidRPr="00632A6B">
        <w:rPr>
          <w:rFonts w:ascii="Source Sans Pro" w:hAnsi="Source Sans Pro" w:cs="Source Sans Pro"/>
          <w:sz w:val="22"/>
          <w:szCs w:val="22"/>
        </w:rPr>
        <w:t xml:space="preserve">, </w:t>
      </w:r>
      <w:proofErr w:type="spellStart"/>
      <w:r w:rsidRPr="00632A6B">
        <w:rPr>
          <w:rFonts w:ascii="Source Sans Pro" w:hAnsi="Source Sans Pro" w:cs="Source Sans Pro"/>
          <w:color w:val="800000"/>
          <w:sz w:val="22"/>
          <w:szCs w:val="22"/>
        </w:rPr>
        <w:t>DbSelect</w:t>
      </w:r>
      <w:proofErr w:type="spellEnd"/>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will not be shown in the interface) and </w:t>
      </w:r>
      <w:proofErr w:type="spellStart"/>
      <w:r w:rsidRPr="00632A6B">
        <w:rPr>
          <w:rFonts w:ascii="Source Sans Pro" w:hAnsi="Source Sans Pro" w:cs="Source Sans Pro"/>
          <w:color w:val="800000"/>
          <w:sz w:val="22"/>
          <w:szCs w:val="22"/>
        </w:rPr>
        <w:t>UserText</w:t>
      </w:r>
      <w:proofErr w:type="spellEnd"/>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SQLQuery</w:t>
      </w:r>
      <w:proofErr w:type="spellEnd"/>
      <w:r w:rsidRPr="00632A6B">
        <w:rPr>
          <w:rFonts w:ascii="Source Sans Pro" w:hAnsi="Source Sans Pro" w:cs="Source Sans Pro"/>
          <w:sz w:val="22"/>
          <w:szCs w:val="22"/>
        </w:rPr>
        <w:t xml:space="preserve">: this is required for </w:t>
      </w:r>
      <w:proofErr w:type="spellStart"/>
      <w:r w:rsidRPr="00632A6B">
        <w:rPr>
          <w:rFonts w:ascii="Source Sans Pro" w:hAnsi="Source Sans Pro" w:cs="Source Sans Pro"/>
          <w:sz w:val="22"/>
          <w:szCs w:val="22"/>
        </w:rPr>
        <w:t>UserSelect</w:t>
      </w:r>
      <w:proofErr w:type="spellEnd"/>
      <w:r w:rsidRPr="00632A6B">
        <w:rPr>
          <w:rFonts w:ascii="Source Sans Pro" w:hAnsi="Source Sans Pro" w:cs="Source Sans Pro"/>
          <w:sz w:val="22"/>
          <w:szCs w:val="22"/>
        </w:rPr>
        <w:t xml:space="preserve"> and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proofErr w:type="spellStart"/>
      <w:r w:rsidRPr="00632A6B">
        <w:rPr>
          <w:rFonts w:ascii="Source Sans Pro" w:hAnsi="Source Sans Pro" w:cs="Source Sans Pro"/>
          <w:color w:val="800000"/>
          <w:sz w:val="22"/>
          <w:szCs w:val="22"/>
        </w:rPr>
        <w:t>GUIDefined</w:t>
      </w:r>
      <w:proofErr w:type="spellEnd"/>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xml:space="preserve">: a short text that describes the field, in the interface; it's not necessary for </w:t>
      </w:r>
      <w:proofErr w:type="spellStart"/>
      <w:r w:rsidRPr="00632A6B">
        <w:rPr>
          <w:rFonts w:ascii="Source Sans Pro" w:hAnsi="Source Sans Pro" w:cs="Source Sans Pro"/>
          <w:sz w:val="22"/>
          <w:szCs w:val="22"/>
        </w:rPr>
        <w:t>DbSelect</w:t>
      </w:r>
      <w:proofErr w:type="spellEnd"/>
      <w:r w:rsidRPr="00632A6B">
        <w:rPr>
          <w:rFonts w:ascii="Source Sans Pro" w:hAnsi="Source Sans Pro" w:cs="Source Sans Pro"/>
          <w:sz w:val="22"/>
          <w:szCs w:val="22"/>
        </w:rPr>
        <w:t xml:space="preserve"> fields, because they are not visible in the interface.</w:t>
      </w:r>
    </w:p>
    <w:p w:rsidR="00E83875" w:rsidRDefault="00E83875">
      <w:pPr>
        <w:widowControl/>
        <w:suppressAutoHyphens w:val="0"/>
        <w:rPr>
          <w:rFonts w:ascii="Source Sans Pro" w:hAnsi="Source Sans Pro" w:cs="Source Sans Pro"/>
          <w:i/>
          <w:iCs/>
          <w:sz w:val="22"/>
          <w:szCs w:val="22"/>
        </w:rPr>
      </w:pP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8B10ED" w:rsidRDefault="008B10ED">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proofErr w:type="spellStart"/>
      <w:r w:rsidRPr="00632A6B">
        <w:rPr>
          <w:rFonts w:ascii="Source Sans Pro" w:hAnsi="Source Sans Pro" w:cs="Source Sans Pro"/>
          <w:b/>
          <w:bCs/>
          <w:color w:val="800000"/>
          <w:sz w:val="22"/>
          <w:szCs w:val="22"/>
        </w:rPr>
        <w:t>DbSelect</w:t>
      </w:r>
      <w:proofErr w:type="spellEnd"/>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DE0455" w:rsidRDefault="00DE0455">
      <w:pPr>
        <w:rPr>
          <w:rFonts w:ascii="Source Sans Pro" w:hAnsi="Source Sans Pro" w:cs="Source Sans Pro"/>
          <w:sz w:val="22"/>
          <w:szCs w:val="22"/>
        </w:rPr>
      </w:pPr>
    </w:p>
    <w:p w:rsidR="00793114" w:rsidRPr="00632A6B" w:rsidRDefault="00DE0455">
      <w:pPr>
        <w:pageBreakBefore/>
        <w:rPr>
          <w:rFonts w:ascii="Source Sans Pro" w:hAnsi="Source Sans Pro" w:cs="Source Sans Pro"/>
          <w:sz w:val="22"/>
          <w:szCs w:val="22"/>
        </w:rPr>
      </w:pPr>
      <w:r>
        <w:rPr>
          <w:rFonts w:ascii="Source Sans Pro" w:hAnsi="Source Sans Pro" w:cs="Source Sans Pro"/>
          <w:b/>
          <w:i/>
          <w:iCs/>
          <w:sz w:val="22"/>
          <w:szCs w:val="22"/>
        </w:rPr>
        <w:lastRenderedPageBreak/>
        <w:t>E</w:t>
      </w:r>
      <w:r w:rsidR="00E370F8" w:rsidRPr="00FF1AE4">
        <w:rPr>
          <w:rFonts w:ascii="Source Sans Pro" w:hAnsi="Source Sans Pro" w:cs="Source Sans Pro"/>
          <w:b/>
          <w:i/>
          <w:iCs/>
          <w:sz w:val="22"/>
          <w:szCs w:val="22"/>
        </w:rPr>
        <w:t>xamples</w:t>
      </w:r>
      <w:r w:rsidR="00E370F8" w:rsidRPr="00632A6B">
        <w:rPr>
          <w:rFonts w:ascii="Source Sans Pro" w:hAnsi="Source Sans Pro" w:cs="Source Sans Pro"/>
          <w:i/>
          <w:iCs/>
          <w:sz w:val="22"/>
          <w:szCs w:val="22"/>
        </w:rPr>
        <w:t xml:space="preserve"> of database inserts</w:t>
      </w:r>
      <w:r w:rsidR="00E370F8"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proofErr w:type="spellStart"/>
      <w:r w:rsidRPr="00855F45">
        <w:rPr>
          <w:rFonts w:ascii="Source Sans Pro" w:hAnsi="Source Sans Pro" w:cs="Source Sans Pro"/>
          <w:color w:val="800000"/>
          <w:sz w:val="22"/>
          <w:szCs w:val="22"/>
        </w:rPr>
        <w:t>UserSelect</w:t>
      </w:r>
      <w:proofErr w:type="spellEnd"/>
      <w:r w:rsidRPr="00855F45">
        <w:rPr>
          <w:rFonts w:ascii="Source Sans Pro" w:hAnsi="Source Sans Pro" w:cs="Source Sans Pro"/>
          <w:sz w:val="22"/>
          <w:szCs w:val="22"/>
        </w:rPr>
        <w:t xml:space="preserve"> (where you must define an SQL query) and </w:t>
      </w:r>
      <w:proofErr w:type="spellStart"/>
      <w:r w:rsidRPr="00855F45">
        <w:rPr>
          <w:rFonts w:ascii="Source Sans Pro" w:hAnsi="Source Sans Pro" w:cs="Source Sans Pro"/>
          <w:color w:val="800000"/>
          <w:sz w:val="22"/>
          <w:szCs w:val="22"/>
        </w:rPr>
        <w:t>UserText</w:t>
      </w:r>
      <w:proofErr w:type="spellEnd"/>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proofErr w:type="spellStart"/>
      <w:r w:rsidRPr="00855F45">
        <w:rPr>
          <w:rFonts w:ascii="Source Sans Pro" w:hAnsi="Source Sans Pro" w:cs="Source Sans Pro"/>
          <w:color w:val="800000"/>
          <w:sz w:val="22"/>
          <w:szCs w:val="22"/>
        </w:rPr>
        <w:t>SQLQuery</w:t>
      </w:r>
      <w:proofErr w:type="spellEnd"/>
      <w:r w:rsidRPr="00855F45">
        <w:rPr>
          <w:rFonts w:ascii="Source Sans Pro" w:hAnsi="Source Sans Pro" w:cs="Source Sans Pro"/>
          <w:sz w:val="22"/>
          <w:szCs w:val="22"/>
        </w:rPr>
        <w:t xml:space="preserve">: this is required only for </w:t>
      </w:r>
      <w:proofErr w:type="spellStart"/>
      <w:r w:rsidRPr="00855F45">
        <w:rPr>
          <w:rFonts w:ascii="Source Sans Pro" w:hAnsi="Source Sans Pro" w:cs="Source Sans Pro"/>
          <w:sz w:val="22"/>
          <w:szCs w:val="22"/>
        </w:rPr>
        <w:t>UserSelect</w:t>
      </w:r>
      <w:proofErr w:type="spellEnd"/>
      <w:r w:rsidRPr="00855F45">
        <w:rPr>
          <w:rFonts w:ascii="Source Sans Pro" w:hAnsi="Source Sans Pro" w:cs="Source Sans Pro"/>
          <w:sz w:val="22"/>
          <w:szCs w:val="22"/>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proofErr w:type="spellStart"/>
      <w:r w:rsidRPr="002D79DE">
        <w:rPr>
          <w:rFonts w:ascii="Source Sans Pro" w:hAnsi="Source Sans Pro" w:cs="Source Sans Pro"/>
          <w:color w:val="800000"/>
          <w:sz w:val="22"/>
          <w:szCs w:val="22"/>
        </w:rPr>
        <w:t>PieChart</w:t>
      </w:r>
      <w:proofErr w:type="spellEnd"/>
      <w:r w:rsidRPr="002D79DE">
        <w:rPr>
          <w:rFonts w:ascii="Source Sans Pro" w:hAnsi="Source Sans Pro" w:cs="Source Sans Pro"/>
          <w:sz w:val="22"/>
          <w:szCs w:val="22"/>
        </w:rPr>
        <w:t xml:space="preserve">, </w:t>
      </w:r>
      <w:proofErr w:type="spellStart"/>
      <w:r w:rsidRPr="002D79DE">
        <w:rPr>
          <w:rFonts w:ascii="Source Sans Pro" w:hAnsi="Source Sans Pro" w:cs="Source Sans Pro"/>
          <w:color w:val="800000"/>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color w:val="800000"/>
          <w:sz w:val="22"/>
          <w:szCs w:val="22"/>
        </w:rPr>
        <w:t>LineChart</w:t>
      </w:r>
      <w:proofErr w:type="spellEnd"/>
      <w:r w:rsidRPr="002D79DE">
        <w:rPr>
          <w:rFonts w:ascii="Source Sans Pro" w:hAnsi="Source Sans Pro" w:cs="Source Sans Pro"/>
          <w:sz w:val="22"/>
          <w:szCs w:val="22"/>
        </w:rPr>
        <w:t xml:space="preserve"> (they show both the chart and the table;  for </w:t>
      </w:r>
      <w:proofErr w:type="spellStart"/>
      <w:r w:rsidRPr="002D79DE">
        <w:rPr>
          <w:rFonts w:ascii="Source Sans Pro" w:hAnsi="Source Sans Pro" w:cs="Source Sans Pro"/>
          <w:sz w:val="22"/>
          <w:szCs w:val="22"/>
        </w:rPr>
        <w:t>PieChart</w:t>
      </w:r>
      <w:proofErr w:type="spellEnd"/>
      <w:r w:rsidRPr="002D79DE">
        <w:rPr>
          <w:rFonts w:ascii="Source Sans Pro" w:hAnsi="Source Sans Pro" w:cs="Source Sans Pro"/>
          <w:sz w:val="22"/>
          <w:szCs w:val="22"/>
        </w:rPr>
        <w:t xml:space="preserve"> report, the SQL query must be defined in such a way that the first column is a string describing the data, and the second column is an integer or float data; </w:t>
      </w:r>
      <w:proofErr w:type="spellStart"/>
      <w:r w:rsidRPr="002D79DE">
        <w:rPr>
          <w:rFonts w:ascii="Source Sans Pro" w:hAnsi="Source Sans Pro" w:cs="Source Sans Pro"/>
          <w:sz w:val="22"/>
          <w:szCs w:val="22"/>
        </w:rPr>
        <w:t>BarChart</w:t>
      </w:r>
      <w:proofErr w:type="spellEnd"/>
      <w:r w:rsidRPr="002D79DE">
        <w:rPr>
          <w:rFonts w:ascii="Source Sans Pro" w:hAnsi="Source Sans Pro" w:cs="Source Sans Pro"/>
          <w:sz w:val="22"/>
          <w:szCs w:val="22"/>
        </w:rPr>
        <w:t xml:space="preserve"> and </w:t>
      </w:r>
      <w:proofErr w:type="spellStart"/>
      <w:r w:rsidRPr="002D79DE">
        <w:rPr>
          <w:rFonts w:ascii="Source Sans Pro" w:hAnsi="Source Sans Pro" w:cs="Source Sans Pro"/>
          <w:sz w:val="22"/>
          <w:szCs w:val="22"/>
        </w:rPr>
        <w:t>LineChart</w:t>
      </w:r>
      <w:proofErr w:type="spellEnd"/>
      <w:r w:rsidRPr="002D79DE">
        <w:rPr>
          <w:rFonts w:ascii="Source Sans Pro" w:hAnsi="Source Sans Pro" w:cs="Source Sans Pro"/>
          <w:sz w:val="22"/>
          <w:szCs w:val="22"/>
        </w:rPr>
        <w:t xml:space="preserve">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proofErr w:type="spellStart"/>
      <w:r w:rsidRPr="002D79DE">
        <w:rPr>
          <w:rFonts w:ascii="Source Sans Pro" w:hAnsi="Source Sans Pro" w:cs="Source Sans Pro"/>
          <w:color w:val="800000"/>
          <w:sz w:val="22"/>
          <w:szCs w:val="22"/>
        </w:rPr>
        <w:t>SQLQuery</w:t>
      </w:r>
      <w:proofErr w:type="spellEnd"/>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w:t>
      </w:r>
      <w:proofErr w:type="spellStart"/>
      <w:r w:rsidR="00E370F8" w:rsidRPr="00914B3A">
        <w:rPr>
          <w:rFonts w:ascii="Source Sans Pro" w:hAnsi="Source Sans Pro" w:cs="Source Sans Pro"/>
          <w:sz w:val="22"/>
          <w:szCs w:val="22"/>
        </w:rPr>
        <w:t>PhpMyAdmin</w:t>
      </w:r>
      <w:proofErr w:type="spellEnd"/>
      <w:r w:rsidR="00E370F8" w:rsidRPr="00914B3A">
        <w:rPr>
          <w:rFonts w:ascii="Source Sans Pro" w:hAnsi="Source Sans Pro" w:cs="Source Sans Pro"/>
          <w:sz w:val="22"/>
          <w:szCs w:val="22"/>
        </w:rPr>
        <w:t xml:space="preserve">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4416CD">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10</w:t>
      </w:r>
      <w:r w:rsidR="00E370F8" w:rsidRPr="00632A6B">
        <w:rPr>
          <w:rFonts w:ascii="PT Serif" w:hAnsi="PT Serif" w:cs="Source Sans Pro"/>
          <w:b/>
          <w:bCs/>
          <w:sz w:val="28"/>
          <w:szCs w:val="28"/>
          <w:u w:val="single"/>
        </w:rPr>
        <w:t xml:space="preserve">.4 - </w:t>
      </w:r>
      <w:proofErr w:type="spellStart"/>
      <w:r w:rsidR="00E370F8" w:rsidRPr="00632A6B">
        <w:rPr>
          <w:rFonts w:ascii="PT Serif" w:hAnsi="PT Serif" w:cs="Source Sans Pro"/>
          <w:b/>
          <w:bCs/>
          <w:sz w:val="28"/>
          <w:szCs w:val="28"/>
          <w:u w:val="single"/>
        </w:rPr>
        <w:t>Config</w:t>
      </w:r>
      <w:proofErr w:type="spellEnd"/>
      <w:r w:rsidR="00E370F8" w:rsidRPr="00632A6B">
        <w:rPr>
          <w:rFonts w:ascii="PT Serif" w:hAnsi="PT Serif" w:cs="Source Sans Pro"/>
          <w:b/>
          <w:bCs/>
          <w:sz w:val="28"/>
          <w:szCs w:val="28"/>
          <w:u w:val="single"/>
        </w:rPr>
        <w:t xml:space="preserve"> the devices (</w:t>
      </w:r>
      <w:proofErr w:type="spellStart"/>
      <w:r w:rsidR="00E370F8" w:rsidRPr="00632A6B">
        <w:rPr>
          <w:rFonts w:ascii="PT Serif" w:hAnsi="PT Serif" w:cs="Source Sans Pro"/>
          <w:b/>
          <w:bCs/>
          <w:sz w:val="28"/>
          <w:szCs w:val="28"/>
          <w:u w:val="single"/>
        </w:rPr>
        <w:t>testbed</w:t>
      </w:r>
      <w:proofErr w:type="spellEnd"/>
      <w:r w:rsidR="00E370F8" w:rsidRPr="00632A6B">
        <w:rPr>
          <w:rFonts w:ascii="PT Serif" w:hAnsi="PT Serif" w:cs="Source Sans Pro"/>
          <w:b/>
          <w:bCs/>
          <w:sz w:val="28"/>
          <w:szCs w:val="28"/>
          <w:u w:val="single"/>
        </w:rPr>
        <w: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14:anchorId="1079EB04" wp14:editId="3039B48C">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CB2579"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Resource Allocator server is used to view and edit the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properties.</w:t>
      </w:r>
    </w:p>
    <w:p w:rsidR="00CB2579" w:rsidRPr="00CB2579" w:rsidRDefault="00CB2579">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 xml:space="preserve">The </w:t>
      </w:r>
      <w:proofErr w:type="spellStart"/>
      <w:r w:rsidRPr="00632A6B">
        <w:rPr>
          <w:rFonts w:ascii="Source Sans Pro" w:hAnsi="Source Sans Pro" w:cs="Source Sans Pro"/>
          <w:b/>
          <w:bCs/>
          <w:color w:val="800000"/>
          <w:sz w:val="22"/>
          <w:szCs w:val="22"/>
        </w:rPr>
        <w:t>testbed</w:t>
      </w:r>
      <w:proofErr w:type="spellEnd"/>
      <w:r w:rsidRPr="00632A6B">
        <w:rPr>
          <w:rFonts w:ascii="Source Sans Pro" w:hAnsi="Source Sans Pro" w:cs="Source Sans Pro"/>
          <w:b/>
          <w:bCs/>
          <w:color w:val="800000"/>
          <w:sz w:val="22"/>
          <w:szCs w:val="22"/>
        </w:rPr>
        <w:t xml:space="preserve">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getResource</w:t>
      </w:r>
      <w:proofErr w:type="spellEnd"/>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proofErr w:type="spellStart"/>
      <w:r w:rsidRPr="00632A6B">
        <w:rPr>
          <w:rStyle w:val="Teletype"/>
          <w:rFonts w:ascii="Source Sans Pro" w:hAnsi="Source Sans Pro" w:cs="Source Sans Pro"/>
          <w:b/>
          <w:bCs/>
          <w:sz w:val="22"/>
          <w:szCs w:val="22"/>
        </w:rPr>
        <w:t>setResource</w:t>
      </w:r>
      <w:proofErr w:type="spellEnd"/>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spellStart"/>
      <w:proofErr w:type="gramStart"/>
      <w:r w:rsidRPr="00632A6B">
        <w:rPr>
          <w:rStyle w:val="Teletype"/>
          <w:rFonts w:ascii="Source Code Pro" w:hAnsi="Source Code Pro" w:cs="Source Sans Pro"/>
          <w:b/>
          <w:bCs/>
          <w:sz w:val="18"/>
          <w:szCs w:val="18"/>
        </w:rPr>
        <w:t>setResource</w:t>
      </w:r>
      <w:proofErr w:type="spellEnd"/>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renResource</w:t>
      </w:r>
      <w:proofErr w:type="spellEnd"/>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proofErr w:type="spellStart"/>
      <w:r w:rsidRPr="00632A6B">
        <w:rPr>
          <w:rStyle w:val="Teletype"/>
          <w:rFonts w:ascii="Source Sans Pro" w:hAnsi="Source Sans Pro" w:cs="Source Sans Pro"/>
          <w:b/>
          <w:bCs/>
          <w:sz w:val="22"/>
          <w:szCs w:val="22"/>
        </w:rPr>
        <w:t>deleteResource</w:t>
      </w:r>
      <w:proofErr w:type="spellEnd"/>
      <w:r w:rsidRPr="00632A6B">
        <w:rPr>
          <w:rStyle w:val="Teletype"/>
          <w:rFonts w:ascii="Source Sans Pro" w:hAnsi="Source Sans Pro" w:cs="Source Sans Pro"/>
          <w:sz w:val="22"/>
          <w:szCs w:val="22"/>
        </w:rPr>
        <w:t>( ID or full path ) - deletes resources or properties</w:t>
      </w:r>
    </w:p>
    <w:p w:rsidR="00793114" w:rsidRPr="008D1BA9" w:rsidRDefault="00E370F8">
      <w:pPr>
        <w:numPr>
          <w:ilvl w:val="0"/>
          <w:numId w:val="25"/>
        </w:numPr>
        <w:rPr>
          <w:rFonts w:ascii="Source Sans Pro" w:hAnsi="Source Sans Pro" w:cs="Source Sans Pro"/>
          <w:color w:val="808080" w:themeColor="background1" w:themeShade="80"/>
          <w:sz w:val="22"/>
          <w:szCs w:val="22"/>
        </w:rPr>
      </w:pPr>
      <w:proofErr w:type="spellStart"/>
      <w:r w:rsidRPr="008D1BA9">
        <w:rPr>
          <w:rStyle w:val="Teletype"/>
          <w:rFonts w:ascii="Source Sans Pro" w:hAnsi="Source Sans Pro" w:cs="Source Sans Pro"/>
          <w:b/>
          <w:bCs/>
          <w:color w:val="808080" w:themeColor="background1" w:themeShade="80"/>
          <w:sz w:val="22"/>
          <w:szCs w:val="22"/>
        </w:rPr>
        <w:t>getResourceStatus</w:t>
      </w:r>
      <w:proofErr w:type="spellEnd"/>
      <w:r w:rsidRPr="008D1BA9">
        <w:rPr>
          <w:rStyle w:val="Teletype"/>
          <w:rFonts w:ascii="Source Sans Pro" w:hAnsi="Source Sans Pro" w:cs="Source Sans Pro"/>
          <w:color w:val="808080" w:themeColor="background1" w:themeShade="80"/>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w:t>
      </w:r>
      <w:proofErr w:type="spellStart"/>
      <w:r w:rsidRPr="00632A6B">
        <w:rPr>
          <w:rFonts w:ascii="Source Sans Pro" w:hAnsi="Source Sans Pro" w:cs="Source Sans Pro"/>
          <w:sz w:val="22"/>
          <w:szCs w:val="22"/>
        </w:rPr>
        <w:t>testbed</w:t>
      </w:r>
      <w:proofErr w:type="spellEnd"/>
      <w:r w:rsidRPr="00632A6B">
        <w:rPr>
          <w:rFonts w:ascii="Source Sans Pro" w:hAnsi="Source Sans Pro" w:cs="Source Sans Pro"/>
          <w:sz w:val="22"/>
          <w:szCs w:val="22"/>
        </w:rPr>
        <w:t xml:space="preserve">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3,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1, you can use: </w:t>
      </w:r>
      <w:proofErr w:type="spellStart"/>
      <w:proofErr w:type="gramStart"/>
      <w:r w:rsidRPr="00DF4BF0">
        <w:rPr>
          <w:rFonts w:ascii="Source Code Pro" w:hAnsi="Source Code Pro" w:cs="Source Sans Pro"/>
          <w:b/>
          <w:bCs/>
          <w:color w:val="000000"/>
          <w:sz w:val="18"/>
          <w:szCs w:val="18"/>
        </w:rPr>
        <w:t>getResource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w:t>
      </w:r>
      <w:proofErr w:type="spellStart"/>
      <w:r w:rsidRPr="00632A6B">
        <w:rPr>
          <w:rFonts w:ascii="Source Sans Pro" w:hAnsi="Source Sans Pro" w:cs="Source Sans Pro"/>
          <w:color w:val="000000"/>
          <w:sz w:val="22"/>
          <w:szCs w:val="22"/>
        </w:rPr>
        <w:t>testbed</w:t>
      </w:r>
      <w:proofErr w:type="spellEnd"/>
      <w:r w:rsidRPr="00632A6B">
        <w:rPr>
          <w:rFonts w:ascii="Source Sans Pro" w:hAnsi="Source Sans Pro" w:cs="Source Sans Pro"/>
          <w:color w:val="000000"/>
          <w:sz w:val="22"/>
          <w:szCs w:val="22"/>
        </w:rPr>
        <w:t xml:space="preserve"> 2, you can use: </w:t>
      </w:r>
      <w:proofErr w:type="spellStart"/>
      <w:proofErr w:type="gramStart"/>
      <w:r w:rsidRPr="00DF4BF0">
        <w:rPr>
          <w:rFonts w:ascii="Source Code Pro" w:hAnsi="Source Code Pro" w:cs="Source Sans Pro"/>
          <w:b/>
          <w:bCs/>
          <w:color w:val="000000"/>
          <w:sz w:val="18"/>
          <w:szCs w:val="18"/>
        </w:rPr>
        <w:t>renResource</w:t>
      </w:r>
      <w:proofErr w:type="spellEnd"/>
      <w:r w:rsidRPr="00DF4BF0">
        <w:rPr>
          <w:rFonts w:ascii="Source Code Pro" w:hAnsi="Source Code Pro" w:cs="Source Sans Pro"/>
          <w:color w:val="000000"/>
          <w:sz w:val="18"/>
          <w:szCs w:val="18"/>
        </w:rPr>
        <w:t>(</w:t>
      </w:r>
      <w:proofErr w:type="gramEnd"/>
      <w:r w:rsidRPr="00DF4BF0">
        <w:rPr>
          <w:rFonts w:ascii="Source Code Pro" w:hAnsi="Source Code Pro" w:cs="Source Sans Pro"/>
          <w:color w:val="000000"/>
          <w:sz w:val="18"/>
          <w:szCs w:val="18"/>
        </w:rPr>
        <w:t>'/tb2/dev2', 'dev_x2')</w:t>
      </w:r>
      <w:r w:rsidRPr="00632A6B">
        <w:rPr>
          <w:rFonts w:ascii="Source Sans Pro" w:hAnsi="Source Sans Pro" w:cs="Source Sans Pro"/>
          <w:color w:val="000000"/>
          <w:sz w:val="22"/>
          <w:szCs w:val="22"/>
        </w:rPr>
        <w:t>. Note that the new name is just a string, not the full path.</w:t>
      </w:r>
    </w:p>
    <w:p w:rsidR="001C7477" w:rsidRPr="00632A6B" w:rsidRDefault="001C7477">
      <w:pPr>
        <w:jc w:val="both"/>
        <w:rPr>
          <w:rFonts w:ascii="PT Serif" w:hAnsi="PT Serif" w:cs="Source Sans Pro"/>
          <w:b/>
          <w:bCs/>
          <w:color w:val="000000"/>
          <w:sz w:val="28"/>
          <w:szCs w:val="28"/>
          <w:u w:val="single"/>
        </w:rPr>
      </w:pPr>
    </w:p>
    <w:p w:rsidR="00793114" w:rsidRPr="00632A6B" w:rsidRDefault="004416CD">
      <w:pPr>
        <w:jc w:val="center"/>
        <w:rPr>
          <w:rFonts w:ascii="Source Sans Pro" w:hAnsi="Source Sans Pro" w:cs="Source Sans Pro"/>
          <w:color w:val="000000"/>
          <w:sz w:val="22"/>
          <w:szCs w:val="22"/>
        </w:rPr>
      </w:pPr>
      <w:r>
        <w:rPr>
          <w:rFonts w:ascii="PT Serif" w:hAnsi="PT Serif" w:cs="Source Sans Pro"/>
          <w:b/>
          <w:bCs/>
          <w:color w:val="000000"/>
          <w:sz w:val="28"/>
          <w:szCs w:val="28"/>
          <w:u w:val="single"/>
        </w:rPr>
        <w:t>10</w:t>
      </w:r>
      <w:r w:rsidR="00E370F8" w:rsidRPr="00632A6B">
        <w:rPr>
          <w:rFonts w:ascii="PT Serif" w:hAnsi="PT Serif" w:cs="Source Sans Pro"/>
          <w:b/>
          <w:bCs/>
          <w:color w:val="000000"/>
          <w:sz w:val="28"/>
          <w:szCs w:val="28"/>
          <w:u w:val="single"/>
        </w:rPr>
        <w:t xml:space="preserve">.5 -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30D02C43" wp14:editId="3D3ED22B">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w:t>
      </w:r>
      <w:proofErr w:type="spellStart"/>
      <w:r w:rsidRPr="00632A6B">
        <w:rPr>
          <w:rFonts w:ascii="Source Sans Pro" w:hAnsi="Source Sans Pro" w:cs="Source Sans Pro"/>
          <w:color w:val="000000"/>
          <w:sz w:val="22"/>
          <w:szCs w:val="22"/>
        </w:rPr>
        <w:t>getGlobal</w:t>
      </w:r>
      <w:proofErr w:type="spellEnd"/>
      <w:r w:rsidRPr="00632A6B">
        <w:rPr>
          <w:rFonts w:ascii="Source Sans Pro" w:hAnsi="Source Sans Pro" w:cs="Source Sans Pro"/>
          <w:color w:val="000000"/>
          <w:sz w:val="22"/>
          <w:szCs w:val="22"/>
        </w:rPr>
        <w:t xml:space="preserve">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proofErr w:type="spellStart"/>
      <w:r w:rsidR="00BF4548" w:rsidRPr="00BF4548">
        <w:rPr>
          <w:rFonts w:ascii="Source Sans Pro" w:hAnsi="Source Sans Pro" w:cs="Source Sans Pro"/>
          <w:b/>
          <w:color w:val="000000"/>
          <w:sz w:val="22"/>
          <w:szCs w:val="22"/>
        </w:rPr>
        <w:t>setGlobal</w:t>
      </w:r>
      <w:proofErr w:type="spellEnd"/>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the</w:t>
      </w:r>
      <w:proofErr w:type="gramEnd"/>
      <w:r w:rsidRPr="00632A6B">
        <w:rPr>
          <w:rFonts w:ascii="Source Sans Pro" w:hAnsi="Source Sans Pro" w:cs="Source Sans Pro"/>
          <w:color w:val="000000"/>
          <w:sz w:val="22"/>
          <w:szCs w:val="22"/>
        </w:rPr>
        <w:t xml:space="preserv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 xml:space="preserve">.6 - </w:t>
      </w:r>
      <w:proofErr w:type="spellStart"/>
      <w:r w:rsidR="00E370F8" w:rsidRPr="00632A6B">
        <w:rPr>
          <w:rFonts w:ascii="PT Serif" w:hAnsi="PT Serif" w:cs="Source Sans Pro"/>
          <w:b/>
          <w:bCs/>
          <w:color w:val="000000"/>
          <w:sz w:val="28"/>
          <w:szCs w:val="28"/>
          <w:u w:val="single"/>
        </w:rPr>
        <w:t>Config</w:t>
      </w:r>
      <w:proofErr w:type="spellEnd"/>
      <w:r w:rsidR="00E370F8" w:rsidRPr="00632A6B">
        <w:rPr>
          <w:rFonts w:ascii="PT Serif" w:hAnsi="PT Serif" w:cs="Source Sans Pro"/>
          <w:b/>
          <w:bCs/>
          <w:color w:val="000000"/>
          <w:sz w:val="28"/>
          <w:szCs w:val="28"/>
          <w:u w:val="single"/>
        </w:rPr>
        <w:t xml:space="preserve">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14:anchorId="2E118E91" wp14:editId="72972D6F">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w:t>
      </w:r>
      <w:r w:rsidRPr="00DE5082">
        <w:rPr>
          <w:rFonts w:ascii="Source Sans Pro" w:hAnsi="Source Sans Pro" w:cs="Source Sans Pro"/>
          <w:i/>
          <w:color w:val="000000"/>
          <w:sz w:val="22"/>
          <w:szCs w:val="22"/>
        </w:rPr>
        <w:t>expression</w:t>
      </w:r>
      <w:r w:rsidRPr="00632A6B">
        <w:rPr>
          <w:rFonts w:ascii="Source Sans Pro" w:hAnsi="Source Sans Pro" w:cs="Source Sans Pro"/>
          <w:color w:val="000000"/>
          <w:sz w:val="22"/>
          <w:szCs w:val="22"/>
        </w:rPr>
        <w:t>`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color w:val="000000"/>
          <w:sz w:val="22"/>
          <w:szCs w:val="22"/>
        </w:rPr>
      </w:pPr>
      <w:r>
        <w:rPr>
          <w:rFonts w:ascii="PT Serif" w:hAnsi="PT Serif" w:cs="Source Sans Pro"/>
          <w:b/>
          <w:bCs/>
          <w:color w:val="000000"/>
          <w:sz w:val="28"/>
          <w:szCs w:val="28"/>
          <w:u w:val="single"/>
        </w:rPr>
        <w:lastRenderedPageBreak/>
        <w:t>10</w:t>
      </w:r>
      <w:r w:rsidR="00E370F8" w:rsidRPr="00632A6B">
        <w:rPr>
          <w:rFonts w:ascii="PT Serif" w:hAnsi="PT Serif" w:cs="Source Sans Pro"/>
          <w:b/>
          <w:bCs/>
          <w:color w:val="000000"/>
          <w:sz w:val="28"/>
          <w:szCs w:val="28"/>
          <w:u w:val="single"/>
        </w:rPr>
        <w:t>.7 -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14:anchorId="2CB6F695" wp14:editId="021E8454">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14:anchorId="67C747F4" wp14:editId="632059BF">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proofErr w:type="gramStart"/>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roofErr w:type="gramEnd"/>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pPr>
        <w:jc w:val="both"/>
        <w:rPr>
          <w:rFonts w:ascii="Source Sans Pro" w:hAnsi="Source Sans Pro" w:cs="Source Sans Pro"/>
          <w:color w:val="000000"/>
          <w:sz w:val="22"/>
          <w:szCs w:val="22"/>
        </w:rPr>
      </w:pPr>
    </w:p>
    <w:p w:rsidR="004D48AB" w:rsidRPr="00AF61E4" w:rsidRDefault="004D48A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rsidP="00DF3EBA">
      <w:pPr>
        <w:spacing w:line="276" w:lineRule="auto"/>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USER</w:t>
      </w:r>
      <w:r w:rsidRPr="00AF61E4">
        <w:rPr>
          <w:rFonts w:ascii="Source Sans Pro" w:hAnsi="Source Sans Pro" w:cs="Source Sans Pro"/>
          <w:noProof/>
          <w:color w:val="000000"/>
          <w:sz w:val="22"/>
          <w:szCs w:val="22"/>
        </w:rPr>
        <w:t xml:space="preserve"> : the username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EP</w:t>
      </w:r>
      <w:r w:rsidRPr="00AF61E4">
        <w:rPr>
          <w:rFonts w:ascii="Source Sans Pro" w:hAnsi="Source Sans Pro" w:cs="Source Sans Pro"/>
          <w:noProof/>
          <w:color w:val="000000"/>
          <w:sz w:val="22"/>
          <w:szCs w:val="22"/>
        </w:rPr>
        <w:t xml:space="preserve"> : the name of the Execution Process running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SUITE_NAME</w:t>
      </w:r>
      <w:r w:rsidRPr="00AF61E4">
        <w:rPr>
          <w:rFonts w:ascii="Source Sans Pro" w:hAnsi="Source Sans Pro" w:cs="Source Sans Pro"/>
          <w:noProof/>
          <w:color w:val="000000"/>
          <w:sz w:val="22"/>
          <w:szCs w:val="22"/>
        </w:rPr>
        <w:t xml:space="preserve"> : the name of the suite that contains the current test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FILE_NAME</w:t>
      </w:r>
      <w:r w:rsidRPr="00AF61E4">
        <w:rPr>
          <w:rFonts w:ascii="Source Sans Pro" w:hAnsi="Source Sans Pro" w:cs="Source Sans Pro"/>
          <w:noProof/>
          <w:color w:val="000000"/>
          <w:sz w:val="22"/>
          <w:szCs w:val="22"/>
        </w:rPr>
        <w:t xml:space="preserve"> : the full path of the test file from the machine that runs the Central Engine ;</w:t>
      </w:r>
    </w:p>
    <w:p w:rsidR="00793114" w:rsidRPr="00AF61E4" w:rsidRDefault="00E370F8" w:rsidP="00DF3EBA">
      <w:pPr>
        <w:numPr>
          <w:ilvl w:val="0"/>
          <w:numId w:val="27"/>
        </w:numPr>
        <w:spacing w:line="276" w:lineRule="auto"/>
        <w:jc w:val="both"/>
        <w:rPr>
          <w:rFonts w:ascii="Source Sans Pro" w:hAnsi="Source Sans Pro" w:cs="Source Sans Pro"/>
          <w:b/>
          <w:bCs/>
          <w:noProof/>
          <w:color w:val="000000"/>
          <w:sz w:val="22"/>
          <w:szCs w:val="22"/>
        </w:rPr>
      </w:pPr>
      <w:r w:rsidRPr="00AF61E4">
        <w:rPr>
          <w:rFonts w:ascii="Source Sans Pro" w:hAnsi="Source Sans Pro" w:cs="Source Sans Pro"/>
          <w:b/>
          <w:bCs/>
          <w:noProof/>
          <w:color w:val="000000"/>
          <w:sz w:val="22"/>
          <w:szCs w:val="22"/>
        </w:rPr>
        <w:t>currentTB</w:t>
      </w:r>
      <w:r w:rsidRPr="00AF61E4">
        <w:rPr>
          <w:rFonts w:ascii="Source Sans Pro" w:hAnsi="Source Sans Pro" w:cs="Source Sans Pro"/>
          <w:noProof/>
          <w:color w:val="000000"/>
          <w:sz w:val="22"/>
          <w:szCs w:val="22"/>
        </w:rPr>
        <w:t xml:space="preserve"> : the current test bed ;</w:t>
      </w:r>
    </w:p>
    <w:p w:rsidR="00793114" w:rsidRPr="00AF61E4" w:rsidRDefault="00E370F8" w:rsidP="00DF3EBA">
      <w:pPr>
        <w:numPr>
          <w:ilvl w:val="0"/>
          <w:numId w:val="27"/>
        </w:num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b/>
          <w:bCs/>
          <w:noProof/>
          <w:color w:val="000000"/>
          <w:sz w:val="22"/>
          <w:szCs w:val="22"/>
        </w:rPr>
        <w:t>PROXY</w:t>
      </w:r>
      <w:r w:rsidRPr="00AF61E4">
        <w:rPr>
          <w:rFonts w:ascii="Source Sans Pro" w:hAnsi="Source Sans Pro" w:cs="Source Sans Pro"/>
          <w:noProof/>
          <w:color w:val="000000"/>
          <w:sz w:val="22"/>
          <w:szCs w:val="22"/>
        </w:rPr>
        <w:t xml:space="preserve"> : this is a pointer to the Central Engine XML-RPC server. It is used for development.</w:t>
      </w:r>
    </w:p>
    <w:p w:rsidR="00793114" w:rsidRPr="00AF61E4" w:rsidRDefault="00793114" w:rsidP="00DF3EBA">
      <w:pPr>
        <w:spacing w:line="276" w:lineRule="auto"/>
        <w:jc w:val="both"/>
        <w:rPr>
          <w:rFonts w:ascii="Source Sans Pro" w:hAnsi="Source Sans Pro" w:cs="Source Sans Pro"/>
          <w:noProof/>
          <w:color w:val="000000"/>
          <w:sz w:val="22"/>
          <w:szCs w:val="22"/>
        </w:rPr>
      </w:pPr>
    </w:p>
    <w:p w:rsidR="00793114" w:rsidRPr="00AF61E4" w:rsidRDefault="00E370F8" w:rsidP="00DF3EBA">
      <w:pPr>
        <w:spacing w:line="276" w:lineRule="auto"/>
        <w:jc w:val="both"/>
        <w:rPr>
          <w:rFonts w:ascii="Source Sans Pro" w:hAnsi="Source Sans Pro" w:cs="Source Sans Pro"/>
          <w:noProof/>
          <w:color w:val="000000"/>
          <w:sz w:val="22"/>
          <w:szCs w:val="22"/>
        </w:rPr>
      </w:pPr>
      <w:r w:rsidRPr="00AF61E4">
        <w:rPr>
          <w:rFonts w:ascii="Source Sans Pro" w:hAnsi="Source Sans Pro" w:cs="Source Sans Pro"/>
          <w:noProof/>
          <w:color w:val="000000"/>
          <w:sz w:val="22"/>
          <w:szCs w:val="22"/>
        </w:rPr>
        <w:t xml:space="preserve">And a few </w:t>
      </w:r>
      <w:r w:rsidR="00E877CD" w:rsidRPr="00AF61E4">
        <w:rPr>
          <w:rFonts w:ascii="Source Sans Pro" w:hAnsi="Source Sans Pro" w:cs="Source Sans Pro"/>
          <w:noProof/>
          <w:color w:val="000000"/>
          <w:sz w:val="22"/>
          <w:szCs w:val="22"/>
        </w:rPr>
        <w:t>functions:</w:t>
      </w:r>
    </w:p>
    <w:p w:rsidR="00793114" w:rsidRPr="00632A6B" w:rsidRDefault="00793114" w:rsidP="00DF3EBA">
      <w:pPr>
        <w:spacing w:line="276" w:lineRule="auto"/>
        <w:jc w:val="both"/>
        <w:rPr>
          <w:rFonts w:ascii="Source Sans Pro" w:hAnsi="Source Sans Pro" w:cs="Source Sans Pro"/>
          <w:noProof/>
          <w:color w:val="000000"/>
          <w:sz w:val="22"/>
          <w:szCs w:val="22"/>
        </w:rPr>
      </w:pP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logMsg</w:t>
      </w:r>
      <w:r w:rsidRPr="00632A6B">
        <w:rPr>
          <w:rFonts w:ascii="Source Code Pro" w:hAnsi="Source Code Pro" w:cs="Source Sans Pro"/>
          <w:noProof/>
          <w:color w:val="000000"/>
          <w:sz w:val="18"/>
          <w:szCs w:val="18"/>
        </w:rPr>
        <w:t>( logType, message )</w:t>
      </w:r>
      <w:r w:rsidRPr="00632A6B">
        <w:rPr>
          <w:rFonts w:ascii="Source Sans Pro" w:hAnsi="Source Sans Pro" w:cs="Source Sans Pro"/>
          <w:noProof/>
          <w:color w:val="000000"/>
          <w:sz w:val="22"/>
          <w:szCs w:val="22"/>
        </w:rPr>
        <w:t xml:space="preserve"> : this function sends a message in a special log and will not appear in the CLI. Valid log types are : </w:t>
      </w:r>
      <w:r w:rsidRPr="00632A6B">
        <w:rPr>
          <w:rFonts w:ascii="Source Sans Pro" w:hAnsi="Source Sans Pro" w:cs="Source Sans Pro"/>
          <w:i/>
          <w:iCs/>
          <w:noProof/>
          <w:color w:val="000000"/>
          <w:sz w:val="22"/>
          <w:szCs w:val="22"/>
        </w:rPr>
        <w:t>logRunning</w:t>
      </w:r>
      <w:r w:rsidRPr="00632A6B">
        <w:rPr>
          <w:rFonts w:ascii="Source Sans Pro" w:hAnsi="Source Sans Pro" w:cs="Source Sans Pro"/>
          <w:noProof/>
          <w:color w:val="000000"/>
          <w:sz w:val="22"/>
          <w:szCs w:val="22"/>
        </w:rPr>
        <w:t xml:space="preserve">, </w:t>
      </w:r>
      <w:r w:rsidRPr="00632A6B">
        <w:rPr>
          <w:rFonts w:ascii="Source Sans Pro" w:hAnsi="Source Sans Pro" w:cs="Source Sans Pro"/>
          <w:i/>
          <w:iCs/>
          <w:noProof/>
          <w:color w:val="000000"/>
          <w:sz w:val="22"/>
          <w:szCs w:val="22"/>
        </w:rPr>
        <w:t>logDebug</w:t>
      </w:r>
      <w:r w:rsidRPr="00632A6B">
        <w:rPr>
          <w:rFonts w:ascii="Source Sans Pro" w:hAnsi="Source Sans Pro" w:cs="Source Sans Pro"/>
          <w:noProof/>
          <w:color w:val="000000"/>
          <w:sz w:val="22"/>
          <w:szCs w:val="22"/>
        </w:rPr>
        <w:t xml:space="preserve"> and </w:t>
      </w:r>
      <w:r w:rsidRPr="00632A6B">
        <w:rPr>
          <w:rFonts w:ascii="Source Sans Pro" w:hAnsi="Source Sans Pro" w:cs="Source Sans Pro"/>
          <w:i/>
          <w:iCs/>
          <w:noProof/>
          <w:color w:val="000000"/>
          <w:sz w:val="22"/>
          <w:szCs w:val="22"/>
        </w:rPr>
        <w:t>logTest</w:t>
      </w:r>
      <w:r w:rsidRPr="00632A6B">
        <w:rPr>
          <w:rFonts w:ascii="Source Sans Pro" w:hAnsi="Source Sans Pro" w:cs="Source Sans Pro"/>
          <w:noProof/>
          <w:color w:val="000000"/>
          <w:sz w:val="22"/>
          <w:szCs w:val="22"/>
        </w:rPr>
        <w:t>. It is used for sending debug messages from the tests.</w:t>
      </w:r>
    </w:p>
    <w:p w:rsidR="00793114" w:rsidRPr="00632A6B"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getGlobal</w:t>
      </w:r>
      <w:r w:rsidRPr="00632A6B">
        <w:rPr>
          <w:rFonts w:ascii="Source Code Pro" w:hAnsi="Source Code Pro" w:cs="Source Sans Pro"/>
          <w:noProof/>
          <w:color w:val="000000"/>
          <w:sz w:val="18"/>
          <w:szCs w:val="18"/>
        </w:rPr>
        <w:t>( path )</w:t>
      </w:r>
      <w:r w:rsidR="00280FAE">
        <w:rPr>
          <w:rFonts w:ascii="Source Sans Pro" w:hAnsi="Source Sans Pro" w:cs="Source Sans Pro"/>
          <w:noProof/>
          <w:color w:val="000000"/>
          <w:sz w:val="22"/>
          <w:szCs w:val="22"/>
        </w:rPr>
        <w:t xml:space="preserve"> : get a global parameter</w:t>
      </w:r>
      <w:r w:rsidRPr="00632A6B">
        <w:rPr>
          <w:rFonts w:ascii="Source Sans Pro" w:hAnsi="Source Sans Pro" w:cs="Source Sans Pro"/>
          <w:noProof/>
          <w:color w:val="000000"/>
          <w:sz w:val="22"/>
          <w:szCs w:val="22"/>
        </w:rPr>
        <w:t>;</w:t>
      </w:r>
    </w:p>
    <w:p w:rsidR="00793114" w:rsidRPr="00797DD9" w:rsidRDefault="00E370F8" w:rsidP="00DF3EBA">
      <w:pPr>
        <w:numPr>
          <w:ilvl w:val="0"/>
          <w:numId w:val="28"/>
        </w:numPr>
        <w:spacing w:line="276" w:lineRule="auto"/>
        <w:jc w:val="both"/>
        <w:rPr>
          <w:rFonts w:ascii="Source Code Pro" w:hAnsi="Source Code Pro" w:cs="Source Sans Pro"/>
          <w:b/>
          <w:bCs/>
          <w:noProof/>
          <w:color w:val="000000"/>
          <w:sz w:val="20"/>
          <w:szCs w:val="20"/>
        </w:rPr>
      </w:pPr>
      <w:r w:rsidRPr="00632A6B">
        <w:rPr>
          <w:rFonts w:ascii="Source Code Pro" w:hAnsi="Source Code Pro" w:cs="Source Sans Pro"/>
          <w:b/>
          <w:bCs/>
          <w:noProof/>
          <w:color w:val="000000"/>
          <w:sz w:val="20"/>
          <w:szCs w:val="20"/>
        </w:rPr>
        <w:t>setGlobal</w:t>
      </w:r>
      <w:r w:rsidRPr="00632A6B">
        <w:rPr>
          <w:rFonts w:ascii="Source Code Pro" w:hAnsi="Source Code Pro" w:cs="Source Sans Pro"/>
          <w:noProof/>
          <w:color w:val="000000"/>
          <w:sz w:val="18"/>
          <w:szCs w:val="18"/>
        </w:rPr>
        <w:t>( path, new_value )</w:t>
      </w:r>
      <w:r w:rsidR="00280FAE">
        <w:rPr>
          <w:rFonts w:ascii="Source Sans Pro" w:hAnsi="Source Sans Pro" w:cs="Source Sans Pro"/>
          <w:noProof/>
          <w:color w:val="000000"/>
          <w:sz w:val="22"/>
          <w:szCs w:val="22"/>
        </w:rPr>
        <w:t xml:space="preserve"> : set a global parameter</w:t>
      </w:r>
      <w:r w:rsidRPr="00632A6B">
        <w:rPr>
          <w:rFonts w:ascii="Source Sans Pro" w:hAnsi="Source Sans Pro" w:cs="Source Sans Pro"/>
          <w:noProof/>
          <w:color w:val="000000"/>
          <w:sz w:val="22"/>
          <w:szCs w:val="22"/>
        </w:rPr>
        <w:t>;</w:t>
      </w:r>
    </w:p>
    <w:p w:rsidR="00797DD9"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getResource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sidRPr="008D1BA9">
        <w:rPr>
          <w:rStyle w:val="Teletype"/>
          <w:rFonts w:ascii="Source Code Pro" w:hAnsi="Source Code Pro" w:cs="Source Sans Pro"/>
          <w:noProof/>
          <w:sz w:val="18"/>
          <w:szCs w:val="18"/>
        </w:rPr>
        <w:t>ID or full path</w:t>
      </w:r>
      <w:r w:rsidR="008D1BA9">
        <w:rPr>
          <w:rStyle w:val="Teletype"/>
          <w:rFonts w:ascii="Source Sans Pro" w:hAnsi="Source Sans Pro" w:cs="Source Sans Pro"/>
          <w:noProof/>
          <w:sz w:val="22"/>
          <w:szCs w:val="22"/>
        </w:rPr>
        <w:t xml:space="preserve">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 get a resource;</w:t>
      </w:r>
    </w:p>
    <w:p w:rsidR="00797DD9" w:rsidRPr="00B26BF3" w:rsidRDefault="00797DD9"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setResource</w:t>
      </w:r>
      <w:r w:rsidRPr="00632A6B">
        <w:rPr>
          <w:rFonts w:ascii="Source Code Pro" w:hAnsi="Source Code Pro" w:cs="Source Sans Pro"/>
          <w:noProof/>
          <w:color w:val="000000"/>
          <w:sz w:val="18"/>
          <w:szCs w:val="18"/>
        </w:rPr>
        <w:t>(</w:t>
      </w:r>
      <w:r w:rsidR="008D1BA9">
        <w:rPr>
          <w:rFonts w:ascii="Source Code Pro" w:hAnsi="Source Code Pro" w:cs="Source Sans Pro"/>
          <w:noProof/>
          <w:color w:val="000000"/>
          <w:sz w:val="18"/>
          <w:szCs w:val="18"/>
        </w:rPr>
        <w:t xml:space="preserve"> </w:t>
      </w:r>
      <w:r w:rsidR="008D1BA9">
        <w:rPr>
          <w:rStyle w:val="Teletype"/>
          <w:rFonts w:ascii="Source Code Pro" w:hAnsi="Source Code Pro" w:cs="Source Sans Pro"/>
          <w:noProof/>
          <w:sz w:val="18"/>
          <w:szCs w:val="18"/>
        </w:rPr>
        <w:t xml:space="preserve">ID or full path, </w:t>
      </w:r>
      <w:r w:rsidR="008D1BA9" w:rsidRPr="008D1BA9">
        <w:rPr>
          <w:rStyle w:val="Teletype"/>
          <w:rFonts w:ascii="Source Code Pro" w:hAnsi="Source Code Pro" w:cs="Source Sans Pro"/>
          <w:noProof/>
          <w:sz w:val="18"/>
          <w:szCs w:val="18"/>
        </w:rPr>
        <w:t>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create, or update a resource;</w:t>
      </w:r>
    </w:p>
    <w:p w:rsid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Pr>
          <w:rFonts w:ascii="Source Code Pro" w:hAnsi="Source Code Pro" w:cs="Source Sans Pro"/>
          <w:b/>
          <w:bCs/>
          <w:noProof/>
          <w:color w:val="000000"/>
          <w:sz w:val="20"/>
          <w:szCs w:val="20"/>
        </w:rPr>
        <w:t>ren</w:t>
      </w:r>
      <w:r w:rsidRPr="00797DD9">
        <w:rPr>
          <w:rFonts w:ascii="Source Code Pro" w:hAnsi="Source Code Pro" w:cs="Source Sans Pro"/>
          <w:b/>
          <w:bCs/>
          <w:noProof/>
          <w:color w:val="000000"/>
          <w:sz w:val="20"/>
          <w:szCs w:val="20"/>
        </w:rPr>
        <w:t>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sidRPr="008D1BA9">
        <w:rPr>
          <w:rStyle w:val="Teletype"/>
          <w:rFonts w:ascii="Source Code Pro" w:hAnsi="Source Code Pro" w:cs="Source Sans Pro"/>
          <w:noProof/>
          <w:sz w:val="18"/>
          <w:szCs w:val="18"/>
        </w:rPr>
        <w:t>ID or full path,  new name</w:t>
      </w:r>
      <w:r w:rsidRPr="00632A6B">
        <w:rPr>
          <w:rFonts w:ascii="Source Code Pro" w:hAnsi="Source Code Pro" w:cs="Source Sans Pro"/>
          <w:noProof/>
          <w:color w:val="000000"/>
          <w:sz w:val="18"/>
          <w:szCs w:val="18"/>
        </w:rPr>
        <w:t xml:space="preserve"> )</w:t>
      </w:r>
      <w:r>
        <w:rPr>
          <w:rFonts w:ascii="Source Sans Pro" w:hAnsi="Source Sans Pro" w:cs="Source Sans Pro"/>
          <w:noProof/>
          <w:color w:val="000000"/>
          <w:sz w:val="22"/>
          <w:szCs w:val="22"/>
        </w:rPr>
        <w:t xml:space="preserve"> : rename one resource or property of a resource;</w:t>
      </w:r>
    </w:p>
    <w:p w:rsidR="00B26BF3" w:rsidRPr="00B26BF3" w:rsidRDefault="00B26BF3" w:rsidP="00DF3EBA">
      <w:pPr>
        <w:numPr>
          <w:ilvl w:val="0"/>
          <w:numId w:val="28"/>
        </w:numPr>
        <w:spacing w:line="276" w:lineRule="auto"/>
        <w:jc w:val="both"/>
        <w:rPr>
          <w:rFonts w:ascii="Source Code Pro" w:hAnsi="Source Code Pro" w:cs="Source Sans Pro"/>
          <w:b/>
          <w:bCs/>
          <w:noProof/>
          <w:color w:val="000000"/>
          <w:sz w:val="20"/>
          <w:szCs w:val="20"/>
        </w:rPr>
      </w:pPr>
      <w:r w:rsidRPr="00797DD9">
        <w:rPr>
          <w:rFonts w:ascii="Source Code Pro" w:hAnsi="Source Code Pro" w:cs="Source Sans Pro"/>
          <w:b/>
          <w:bCs/>
          <w:noProof/>
          <w:color w:val="000000"/>
          <w:sz w:val="20"/>
          <w:szCs w:val="20"/>
        </w:rPr>
        <w:t>deleteResource</w:t>
      </w:r>
      <w:r w:rsidRPr="00632A6B">
        <w:rPr>
          <w:rFonts w:ascii="Source Code Pro" w:hAnsi="Source Code Pro" w:cs="Source Sans Pro"/>
          <w:noProof/>
          <w:color w:val="000000"/>
          <w:sz w:val="18"/>
          <w:szCs w:val="18"/>
        </w:rPr>
        <w:t>(</w:t>
      </w:r>
      <w:r>
        <w:rPr>
          <w:rFonts w:ascii="Source Code Pro" w:hAnsi="Source Code Pro" w:cs="Source Sans Pro"/>
          <w:noProof/>
          <w:color w:val="000000"/>
          <w:sz w:val="18"/>
          <w:szCs w:val="18"/>
        </w:rPr>
        <w:t xml:space="preserve"> </w:t>
      </w:r>
      <w:r>
        <w:rPr>
          <w:rStyle w:val="Teletype"/>
          <w:rFonts w:ascii="Source Code Pro" w:hAnsi="Source Code Pro" w:cs="Source Sans Pro"/>
          <w:noProof/>
          <w:sz w:val="18"/>
          <w:szCs w:val="18"/>
        </w:rPr>
        <w:t xml:space="preserve">ID or full path </w:t>
      </w:r>
      <w:r w:rsidRPr="00632A6B">
        <w:rPr>
          <w:rFonts w:ascii="Source Code Pro" w:hAnsi="Source Code Pro" w:cs="Source Sans Pro"/>
          <w:noProof/>
          <w:color w:val="000000"/>
          <w:sz w:val="18"/>
          <w:szCs w:val="18"/>
        </w:rPr>
        <w:t>)</w:t>
      </w:r>
      <w:r>
        <w:rPr>
          <w:rFonts w:ascii="Source Sans Pro" w:hAnsi="Source Sans Pro" w:cs="Source Sans Pro"/>
          <w:noProof/>
          <w:color w:val="000000"/>
          <w:sz w:val="22"/>
          <w:szCs w:val="22"/>
        </w:rPr>
        <w:t xml:space="preserve"> :</w:t>
      </w:r>
      <w:r w:rsidRPr="00797DD9">
        <w:rPr>
          <w:rFonts w:ascii="Source Sans Pro" w:hAnsi="Source Sans Pro" w:cs="Source Sans Pro"/>
          <w:noProof/>
          <w:color w:val="000000"/>
          <w:sz w:val="22"/>
          <w:szCs w:val="22"/>
        </w:rPr>
        <w:t xml:space="preserve"> </w:t>
      </w:r>
      <w:r>
        <w:rPr>
          <w:rFonts w:ascii="Source Sans Pro" w:hAnsi="Source Sans Pro" w:cs="Source Sans Pro"/>
          <w:noProof/>
          <w:color w:val="000000"/>
          <w:sz w:val="22"/>
          <w:szCs w:val="22"/>
        </w:rPr>
        <w:t>delete one resource or property of a resource;</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getResourceStatus</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get the status of a resource: free, busy, or reserved;</w:t>
      </w:r>
    </w:p>
    <w:p w:rsidR="00797DD9" w:rsidRPr="00ED44B0" w:rsidRDefault="00797DD9" w:rsidP="00DF3EBA">
      <w:pPr>
        <w:numPr>
          <w:ilvl w:val="0"/>
          <w:numId w:val="28"/>
        </w:numPr>
        <w:spacing w:line="276" w:lineRule="auto"/>
        <w:jc w:val="both"/>
        <w:rPr>
          <w:rFonts w:ascii="Source Code Pro" w:hAnsi="Source Code Pro" w:cs="Source Sans Pro"/>
          <w:b/>
          <w:bCs/>
          <w:noProof/>
          <w:color w:val="808080" w:themeColor="background1" w:themeShade="80"/>
          <w:sz w:val="20"/>
          <w:szCs w:val="20"/>
        </w:rPr>
      </w:pPr>
      <w:r w:rsidRPr="00ED44B0">
        <w:rPr>
          <w:rFonts w:ascii="Source Code Pro" w:hAnsi="Source Code Pro" w:cs="Source Sans Pro"/>
          <w:b/>
          <w:bCs/>
          <w:noProof/>
          <w:color w:val="808080" w:themeColor="background1" w:themeShade="80"/>
          <w:sz w:val="20"/>
          <w:szCs w:val="20"/>
        </w:rPr>
        <w:t>reserveResource</w:t>
      </w:r>
      <w:r w:rsidRPr="00ED44B0">
        <w:rPr>
          <w:rFonts w:ascii="Source Code Pro" w:hAnsi="Source Code Pro" w:cs="Source Sans Pro"/>
          <w:noProof/>
          <w:color w:val="808080" w:themeColor="background1" w:themeShade="80"/>
          <w:sz w:val="18"/>
          <w:szCs w:val="18"/>
        </w:rPr>
        <w:t>(</w:t>
      </w:r>
      <w:r w:rsidR="008D1BA9" w:rsidRPr="00ED44B0">
        <w:rPr>
          <w:rFonts w:ascii="Source Code Pro" w:hAnsi="Source Code Pro" w:cs="Source Sans Pro"/>
          <w:noProof/>
          <w:color w:val="808080" w:themeColor="background1" w:themeShade="80"/>
          <w:sz w:val="18"/>
          <w:szCs w:val="18"/>
        </w:rPr>
        <w:t xml:space="preserve"> </w:t>
      </w:r>
      <w:r w:rsidR="008D1BA9" w:rsidRPr="00ED44B0">
        <w:rPr>
          <w:rStyle w:val="Teletype"/>
          <w:rFonts w:ascii="Source Code Pro" w:hAnsi="Source Code Pro" w:cs="Source Sans Pro"/>
          <w:noProof/>
          <w:color w:val="808080" w:themeColor="background1" w:themeShade="80"/>
          <w:sz w:val="18"/>
          <w:szCs w:val="18"/>
        </w:rPr>
        <w:t>ID or full path</w:t>
      </w:r>
      <w:r w:rsidRPr="00ED44B0">
        <w:rPr>
          <w:rFonts w:ascii="Source Code Pro" w:hAnsi="Source Code Pro" w:cs="Source Sans Pro"/>
          <w:noProof/>
          <w:color w:val="808080" w:themeColor="background1" w:themeShade="80"/>
          <w:sz w:val="18"/>
          <w:szCs w:val="18"/>
        </w:rPr>
        <w:t xml:space="preserve"> )</w:t>
      </w:r>
      <w:r w:rsidRPr="00ED44B0">
        <w:rPr>
          <w:rFonts w:ascii="Source Sans Pro" w:hAnsi="Source Sans Pro" w:cs="Source Sans Pro"/>
          <w:noProof/>
          <w:color w:val="808080" w:themeColor="background1" w:themeShade="80"/>
          <w:sz w:val="22"/>
          <w:szCs w:val="22"/>
        </w:rPr>
        <w:t xml:space="preserve"> : reserve one resource;</w:t>
      </w:r>
    </w:p>
    <w:p w:rsidR="00793114" w:rsidRPr="00632A6B" w:rsidRDefault="00E370F8" w:rsidP="00DF3EBA">
      <w:pPr>
        <w:numPr>
          <w:ilvl w:val="0"/>
          <w:numId w:val="28"/>
        </w:numPr>
        <w:spacing w:line="276" w:lineRule="auto"/>
        <w:jc w:val="both"/>
        <w:rPr>
          <w:rFonts w:ascii="Source Sans Pro" w:hAnsi="Source Sans Pro" w:cs="Source Sans Pro"/>
          <w:noProof/>
          <w:color w:val="000000"/>
          <w:sz w:val="22"/>
          <w:szCs w:val="22"/>
        </w:rPr>
      </w:pPr>
      <w:r w:rsidRPr="00632A6B">
        <w:rPr>
          <w:rFonts w:ascii="Source Code Pro" w:hAnsi="Source Code Pro" w:cs="Source Sans Pro"/>
          <w:b/>
          <w:bCs/>
          <w:noProof/>
          <w:color w:val="000000"/>
          <w:sz w:val="20"/>
          <w:szCs w:val="20"/>
        </w:rPr>
        <w:t>py_exec</w:t>
      </w:r>
      <w:r w:rsidRPr="00632A6B">
        <w:rPr>
          <w:rFonts w:ascii="Source Code Pro" w:hAnsi="Source Code Pro" w:cs="Source Sans Pro"/>
          <w:noProof/>
          <w:color w:val="000000"/>
          <w:sz w:val="18"/>
          <w:szCs w:val="18"/>
        </w:rPr>
        <w:t xml:space="preserve">  </w:t>
      </w:r>
      <w:r w:rsidRPr="00632A6B">
        <w:rPr>
          <w:rFonts w:ascii="Source Code Pro" w:hAnsi="Source Code Pro" w:cs="Source Sans Pro"/>
          <w:i/>
          <w:iCs/>
          <w:noProof/>
          <w:color w:val="000000"/>
          <w:sz w:val="18"/>
          <w:szCs w:val="18"/>
        </w:rPr>
        <w:t>some_python_command</w:t>
      </w:r>
      <w:r w:rsidRPr="00632A6B">
        <w:rPr>
          <w:rFonts w:ascii="Source Sans Pro" w:hAnsi="Source Sans Pro" w:cs="Source Sans Pro"/>
          <w:noProof/>
          <w:color w:val="000000"/>
          <w:sz w:val="22"/>
          <w:szCs w:val="22"/>
        </w:rPr>
        <w:t xml:space="preserve"> : this function works </w:t>
      </w:r>
      <w:r w:rsidRPr="008F2F45">
        <w:rPr>
          <w:rFonts w:ascii="Source Sans Pro" w:hAnsi="Source Sans Pro" w:cs="Source Sans Pro"/>
          <w:b/>
          <w:noProof/>
          <w:color w:val="000000"/>
          <w:sz w:val="22"/>
          <w:szCs w:val="22"/>
        </w:rPr>
        <w:t>only in TCL</w:t>
      </w:r>
      <w:r w:rsidRPr="00632A6B">
        <w:rPr>
          <w:rFonts w:ascii="Source Sans Pro" w:hAnsi="Source Sans Pro" w:cs="Source Sans Pro"/>
          <w:noProof/>
          <w:color w:val="000000"/>
          <w:sz w:val="22"/>
          <w:szCs w:val="22"/>
        </w:rPr>
        <w:t xml:space="preserve">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4416CD">
      <w:pPr>
        <w:pageBreakBefore/>
        <w:jc w:val="center"/>
        <w:rPr>
          <w:rFonts w:ascii="Source Sans Pro" w:hAnsi="Source Sans Pro" w:cs="Source Sans Pro"/>
          <w:sz w:val="22"/>
          <w:szCs w:val="22"/>
        </w:rPr>
      </w:pPr>
      <w:bookmarkStart w:id="10" w:name="Performance_and_troubleshooting"/>
      <w:r>
        <w:rPr>
          <w:rFonts w:ascii="PT Serif" w:hAnsi="PT Serif" w:cs="Source Sans Pro"/>
          <w:b/>
          <w:bCs/>
          <w:sz w:val="28"/>
          <w:szCs w:val="28"/>
          <w:u w:val="single"/>
        </w:rPr>
        <w:lastRenderedPageBreak/>
        <w:t>11</w:t>
      </w:r>
      <w:r w:rsidR="00E370F8" w:rsidRPr="00632A6B">
        <w:rPr>
          <w:rFonts w:ascii="PT Serif" w:hAnsi="PT Serif" w:cs="Source Sans Pro"/>
          <w:b/>
          <w:bCs/>
          <w:sz w:val="28"/>
          <w:szCs w:val="28"/>
          <w:u w:val="single"/>
        </w:rPr>
        <w:t xml:space="preserve">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rsidP="009448BF">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 xml:space="preserve">The Central Engine and the Reporting Server are instances of Python </w:t>
      </w:r>
      <w:proofErr w:type="spellStart"/>
      <w:r w:rsidRPr="009A6A6D">
        <w:rPr>
          <w:rFonts w:ascii="Source Sans Pro" w:hAnsi="Source Sans Pro" w:cs="Source Sans Pro"/>
          <w:sz w:val="22"/>
          <w:szCs w:val="22"/>
        </w:rPr>
        <w:t>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w:t>
      </w:r>
      <w:proofErr w:type="spellEnd"/>
      <w:r w:rsidRPr="009A6A6D">
        <w:rPr>
          <w:rFonts w:ascii="Source Sans Pro" w:hAnsi="Source Sans Pro" w:cs="Source Sans Pro"/>
          <w:sz w:val="22"/>
          <w:szCs w:val="22"/>
        </w:rPr>
        <w:t xml:space="preserve"> and were tested with 750+ simultaneous connections, without crashing, or losing connection.</w:t>
      </w:r>
    </w:p>
    <w:p w:rsidR="00793114" w:rsidRPr="009A6A6D" w:rsidRDefault="00543809" w:rsidP="009448BF">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rsidP="009448BF">
      <w:pPr>
        <w:spacing w:line="360" w:lineRule="auto"/>
        <w:jc w:val="both"/>
        <w:rPr>
          <w:rFonts w:ascii="Source Sans Pro" w:hAnsi="Source Sans Pro" w:cs="Source Sans Pro"/>
          <w:iCs/>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Even if the Central Engine is fast enough, for a smooth experience, it's not recommended to run more than </w:t>
      </w:r>
      <w:r w:rsidR="00DA7049">
        <w:rPr>
          <w:rFonts w:ascii="Source Sans Pro" w:hAnsi="Source Sans Pro" w:cs="Source Sans Pro"/>
          <w:sz w:val="22"/>
          <w:szCs w:val="22"/>
        </w:rPr>
        <w:t>10</w:t>
      </w:r>
      <w:r w:rsidRPr="00632A6B">
        <w:rPr>
          <w:rFonts w:ascii="Source Sans Pro" w:hAnsi="Source Sans Pro" w:cs="Source Sans Pro"/>
          <w:sz w:val="22"/>
          <w:szCs w:val="22"/>
        </w:rPr>
        <w:t>0 Execution Processes on one Central Engine instance. If you need more, you can simply open another instance of CE, on a different port and connect the rest of the clients on the new one.</w:t>
      </w:r>
    </w:p>
    <w:p w:rsidR="00793114" w:rsidRPr="00632A6B" w:rsidRDefault="00793114" w:rsidP="009448BF">
      <w:pPr>
        <w:spacing w:line="360" w:lineRule="auto"/>
        <w:rPr>
          <w:rFonts w:ascii="Source Sans Pro" w:hAnsi="Source Sans Pro" w:cs="Source Sans Pro"/>
          <w:sz w:val="22"/>
          <w:szCs w:val="22"/>
        </w:rPr>
      </w:pPr>
    </w:p>
    <w:p w:rsidR="00793114" w:rsidRPr="00632A6B"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 xml:space="preserve">The Execution Processes </w:t>
      </w:r>
      <w:r w:rsidR="00DA7049">
        <w:rPr>
          <w:rFonts w:ascii="Source Sans Pro" w:hAnsi="Source Sans Pro" w:cs="Source Sans Pro"/>
          <w:sz w:val="22"/>
          <w:szCs w:val="22"/>
        </w:rPr>
        <w:t>should be</w:t>
      </w:r>
      <w:r w:rsidRPr="00632A6B">
        <w:rPr>
          <w:rFonts w:ascii="Source Sans Pro" w:hAnsi="Source Sans Pro" w:cs="Source Sans Pro"/>
          <w:sz w:val="22"/>
          <w:szCs w:val="22"/>
        </w:rPr>
        <w:t xml:space="preserve"> running on different workstations and their performance depends on the hardware of the respective machine.</w:t>
      </w:r>
    </w:p>
    <w:p w:rsidR="00793114" w:rsidRPr="00632A6B" w:rsidRDefault="00793114" w:rsidP="009448BF">
      <w:pPr>
        <w:spacing w:line="360" w:lineRule="auto"/>
        <w:rPr>
          <w:rFonts w:ascii="Source Sans Pro" w:hAnsi="Source Sans Pro" w:cs="Source Sans Pro"/>
          <w:sz w:val="22"/>
          <w:szCs w:val="22"/>
        </w:rPr>
      </w:pPr>
    </w:p>
    <w:p w:rsidR="00793114" w:rsidRDefault="00E370F8" w:rsidP="009448BF">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rsidP="009448BF">
      <w:pPr>
        <w:spacing w:line="360" w:lineRule="auto"/>
        <w:jc w:val="both"/>
        <w:rPr>
          <w:rFonts w:ascii="Source Sans Pro" w:hAnsi="Source Sans Pro" w:cs="Source Sans Pro"/>
          <w:sz w:val="22"/>
          <w:szCs w:val="22"/>
        </w:rPr>
      </w:pPr>
    </w:p>
    <w:p w:rsidR="00DA7049" w:rsidRDefault="00E370F8" w:rsidP="009448BF">
      <w:pPr>
        <w:spacing w:line="360" w:lineRule="auto"/>
        <w:rPr>
          <w:rFonts w:ascii="Source Sans Pro" w:hAnsi="Source Sans Pro" w:cs="Source Sans Pro"/>
          <w:noProof/>
          <w:sz w:val="22"/>
          <w:szCs w:val="22"/>
        </w:rPr>
      </w:pPr>
      <w:r w:rsidRPr="00632A6B">
        <w:rPr>
          <w:rFonts w:ascii="Source Sans Pro" w:hAnsi="Source Sans Pro" w:cs="Source Sans Pro"/>
          <w:noProof/>
          <w:sz w:val="22"/>
          <w:szCs w:val="22"/>
        </w:rPr>
        <w:t xml:space="preserve">On the server side, you can check the logs from </w:t>
      </w:r>
      <w:r w:rsidRPr="00486D5A">
        <w:rPr>
          <w:rFonts w:ascii="Source Sans Pro" w:hAnsi="Source Sans Pro" w:cs="Source Sans Pro"/>
          <w:i/>
          <w:iCs/>
          <w:noProof/>
          <w:color w:val="C00000"/>
          <w:sz w:val="22"/>
          <w:szCs w:val="22"/>
        </w:rPr>
        <w:t>/opt/twister/</w:t>
      </w:r>
      <w:r w:rsidR="00DA7049" w:rsidRPr="00486D5A">
        <w:rPr>
          <w:rFonts w:ascii="Source Sans Pro" w:hAnsi="Source Sans Pro" w:cs="Source Sans Pro"/>
          <w:i/>
          <w:iCs/>
          <w:noProof/>
          <w:color w:val="C00000"/>
          <w:sz w:val="22"/>
          <w:szCs w:val="22"/>
        </w:rPr>
        <w:t>server</w:t>
      </w:r>
      <w:r w:rsidRPr="00486D5A">
        <w:rPr>
          <w:rFonts w:ascii="Source Sans Pro" w:hAnsi="Source Sans Pro" w:cs="Source Sans Pro"/>
          <w:i/>
          <w:iCs/>
          <w:noProof/>
          <w:color w:val="C00000"/>
          <w:sz w:val="22"/>
          <w:szCs w:val="22"/>
        </w:rPr>
        <w:t>_log.log</w:t>
      </w:r>
      <w:r w:rsidRPr="00632A6B">
        <w:rPr>
          <w:rFonts w:ascii="Source Sans Pro" w:hAnsi="Source Sans Pro" w:cs="Source Sans Pro"/>
          <w:noProof/>
          <w:sz w:val="22"/>
          <w:szCs w:val="22"/>
        </w:rPr>
        <w:t xml:space="preserve">, </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or</w:t>
      </w:r>
      <w:r w:rsidR="00486D5A">
        <w:rPr>
          <w:rFonts w:ascii="Source Sans Pro" w:hAnsi="Source Sans Pro" w:cs="Source Sans Pro"/>
          <w:noProof/>
          <w:sz w:val="22"/>
          <w:szCs w:val="22"/>
        </w:rPr>
        <w:t xml:space="preserve"> </w:t>
      </w:r>
      <w:r w:rsidR="002E3A6D">
        <w:rPr>
          <w:rFonts w:ascii="Source Sans Pro" w:hAnsi="Source Sans Pro" w:cs="Source Sans Pro"/>
          <w:i/>
          <w:iCs/>
          <w:noProof/>
          <w:color w:val="800000"/>
          <w:sz w:val="22"/>
          <w:szCs w:val="22"/>
        </w:rPr>
        <w:t xml:space="preserve"> </w:t>
      </w:r>
      <w:r w:rsidRPr="00486D5A">
        <w:rPr>
          <w:rFonts w:ascii="Source Sans Pro" w:hAnsi="Source Sans Pro" w:cs="Source Sans Pro"/>
          <w:i/>
          <w:iCs/>
          <w:noProof/>
          <w:color w:val="C00000"/>
          <w:sz w:val="22"/>
          <w:szCs w:val="22"/>
        </w:rPr>
        <w:t>/opt/twister/logs/</w:t>
      </w:r>
      <w:r w:rsidRPr="00632A6B">
        <w:rPr>
          <w:rFonts w:ascii="Source Sans Pro" w:hAnsi="Source Sans Pro" w:cs="Source Sans Pro"/>
          <w:noProof/>
          <w:sz w:val="22"/>
          <w:szCs w:val="22"/>
        </w:rPr>
        <w:t xml:space="preserve"> folder.</w:t>
      </w:r>
    </w:p>
    <w:p w:rsidR="00793114" w:rsidRPr="00632A6B" w:rsidRDefault="00E370F8" w:rsidP="009448BF">
      <w:pPr>
        <w:spacing w:line="360" w:lineRule="auto"/>
        <w:rPr>
          <w:rFonts w:ascii="Source Sans Pro" w:hAnsi="Source Sans Pro" w:cs="Source Sans Pro"/>
          <w:sz w:val="22"/>
          <w:szCs w:val="22"/>
        </w:rPr>
      </w:pPr>
      <w:r w:rsidRPr="00632A6B">
        <w:rPr>
          <w:rFonts w:ascii="Source Sans Pro" w:hAnsi="Source Sans Pro" w:cs="Source Sans Pro"/>
          <w:noProof/>
          <w:sz w:val="22"/>
          <w:szCs w:val="22"/>
        </w:rPr>
        <w:t>On the client side, you can check the logs from</w:t>
      </w:r>
      <w:r w:rsidRPr="009A1F35">
        <w:rPr>
          <w:rFonts w:ascii="Source Sans Pro" w:hAnsi="Source Sans Pro" w:cs="Source Sans Pro"/>
          <w:noProof/>
          <w:color w:val="C00000"/>
          <w:sz w:val="22"/>
          <w:szCs w:val="22"/>
        </w:rPr>
        <w:t xml:space="preserve"> </w:t>
      </w:r>
      <w:r w:rsidRPr="009A1F35">
        <w:rPr>
          <w:rFonts w:ascii="Source Sans Pro" w:hAnsi="Source Sans Pro" w:cs="Source Sans Pro"/>
          <w:i/>
          <w:iCs/>
          <w:noProof/>
          <w:color w:val="C00000"/>
          <w:sz w:val="22"/>
          <w:szCs w:val="22"/>
        </w:rPr>
        <w:t>/</w:t>
      </w:r>
      <w:r w:rsidRPr="00D2276F">
        <w:rPr>
          <w:rFonts w:ascii="Source Sans Pro" w:hAnsi="Source Sans Pro" w:cs="Source Sans Pro"/>
          <w:i/>
          <w:iCs/>
          <w:noProof/>
          <w:color w:val="7F7F7F" w:themeColor="text1" w:themeTint="80"/>
          <w:sz w:val="22"/>
          <w:szCs w:val="22"/>
        </w:rPr>
        <w:t>$USER_HOME</w:t>
      </w:r>
      <w:r w:rsidRPr="00486D5A">
        <w:rPr>
          <w:rFonts w:ascii="Source Sans Pro" w:hAnsi="Source Sans Pro" w:cs="Source Sans Pro"/>
          <w:i/>
          <w:iCs/>
          <w:noProof/>
          <w:color w:val="C00000"/>
          <w:sz w:val="22"/>
          <w:szCs w:val="22"/>
        </w:rPr>
        <w:t>/twister/.twister_cache/</w:t>
      </w:r>
      <w:r w:rsidR="00486D5A">
        <w:rPr>
          <w:rFonts w:ascii="Source Sans Pro" w:hAnsi="Source Sans Pro" w:cs="Source Sans Pro"/>
          <w:noProof/>
          <w:sz w:val="22"/>
          <w:szCs w:val="22"/>
        </w:rPr>
        <w:t xml:space="preserve">.  </w:t>
      </w:r>
      <w:r w:rsidRPr="00632A6B">
        <w:rPr>
          <w:rFonts w:ascii="Source Sans Pro" w:hAnsi="Source Sans Pro" w:cs="Source Sans Pro"/>
          <w:noProof/>
          <w:sz w:val="22"/>
          <w:szCs w:val="22"/>
        </w:rPr>
        <w:t>Every EP has its own log.</w:t>
      </w:r>
    </w:p>
    <w:p w:rsidR="00793114" w:rsidRPr="00632A6B" w:rsidRDefault="00793114">
      <w:pPr>
        <w:rPr>
          <w:rFonts w:ascii="Source Sans Pro" w:hAnsi="Source Sans Pro" w:cs="Source Sans Pro"/>
          <w:sz w:val="22"/>
          <w:szCs w:val="22"/>
        </w:rPr>
      </w:pPr>
    </w:p>
    <w:p w:rsidR="00793114" w:rsidRPr="00632A6B" w:rsidRDefault="00486D5A" w:rsidP="005763DA">
      <w:pPr>
        <w:jc w:val="both"/>
        <w:rPr>
          <w:rFonts w:ascii="Source Sans Pro" w:hAnsi="Source Sans Pro" w:cs="Source Sans Pro"/>
          <w:sz w:val="22"/>
          <w:szCs w:val="22"/>
        </w:rPr>
      </w:pPr>
      <w:r>
        <w:rPr>
          <w:rFonts w:ascii="Source Sans Pro" w:hAnsi="Source Sans Pro" w:cs="Source Sans Pro"/>
          <w:sz w:val="22"/>
          <w:szCs w:val="22"/>
        </w:rPr>
        <w:t>If you notice a crash, or wish to report a bug, you can use the `</w:t>
      </w:r>
      <w:r w:rsidRPr="00486D5A">
        <w:rPr>
          <w:rFonts w:ascii="Source Sans Pro" w:hAnsi="Source Sans Pro" w:cs="Source Sans Pro"/>
          <w:i/>
          <w:color w:val="C00000"/>
          <w:sz w:val="22"/>
          <w:szCs w:val="22"/>
        </w:rPr>
        <w:t>create_bug_report.py</w:t>
      </w:r>
      <w:r>
        <w:rPr>
          <w:rFonts w:ascii="Source Sans Pro" w:hAnsi="Source Sans Pro" w:cs="Source Sans Pro"/>
          <w:sz w:val="22"/>
          <w:szCs w:val="22"/>
        </w:rPr>
        <w:t xml:space="preserve">` script from the twister folder, </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Default="00793114">
      <w:pPr>
        <w:rPr>
          <w:rFonts w:ascii="Source Sans Pro" w:hAnsi="Source Sans Pro" w:cs="Source Sans Pro"/>
          <w:sz w:val="22"/>
          <w:szCs w:val="22"/>
        </w:rPr>
      </w:pPr>
    </w:p>
    <w:p w:rsidR="009448BF" w:rsidRPr="00632A6B" w:rsidRDefault="009448BF">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rsidSect="005A51CD">
      <w:pgSz w:w="11906" w:h="16838" w:code="9"/>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36D" w:rsidRDefault="0011336D" w:rsidP="004C2715">
      <w:r>
        <w:separator/>
      </w:r>
    </w:p>
  </w:endnote>
  <w:endnote w:type="continuationSeparator" w:id="0">
    <w:p w:rsidR="0011336D" w:rsidRDefault="0011336D" w:rsidP="004C2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36D" w:rsidRDefault="0011336D" w:rsidP="004C2715">
      <w:r>
        <w:separator/>
      </w:r>
    </w:p>
  </w:footnote>
  <w:footnote w:type="continuationSeparator" w:id="0">
    <w:p w:rsidR="0011336D" w:rsidRDefault="0011336D" w:rsidP="004C27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018327F5"/>
    <w:multiLevelType w:val="hybridMultilevel"/>
    <w:tmpl w:val="5CF8FB74"/>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D407F62"/>
    <w:multiLevelType w:val="hybridMultilevel"/>
    <w:tmpl w:val="3078EC90"/>
    <w:lvl w:ilvl="0" w:tplc="A37C6662">
      <w:numFmt w:val="bullet"/>
      <w:lvlText w:val="-"/>
      <w:lvlJc w:val="left"/>
      <w:pPr>
        <w:ind w:left="720" w:hanging="360"/>
      </w:pPr>
      <w:rPr>
        <w:rFonts w:ascii="Source Sans Pro" w:eastAsia="Andale Sans UI" w:hAnsi="Source Sans Pro" w:cs="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35010B9"/>
    <w:multiLevelType w:val="hybridMultilevel"/>
    <w:tmpl w:val="5F16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6"/>
  </w:num>
  <w:num w:numId="31">
    <w:abstractNumId w:val="37"/>
  </w:num>
  <w:num w:numId="32">
    <w:abstractNumId w:val="39"/>
  </w:num>
  <w:num w:numId="33">
    <w:abstractNumId w:val="32"/>
  </w:num>
  <w:num w:numId="34">
    <w:abstractNumId w:val="38"/>
  </w:num>
  <w:num w:numId="35">
    <w:abstractNumId w:val="33"/>
  </w:num>
  <w:num w:numId="36">
    <w:abstractNumId w:val="31"/>
  </w:num>
  <w:num w:numId="37">
    <w:abstractNumId w:val="30"/>
  </w:num>
  <w:num w:numId="38">
    <w:abstractNumId w:val="29"/>
  </w:num>
  <w:num w:numId="39">
    <w:abstractNumId w:val="35"/>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o:colormru v:ext="edit" colors="#fafafa"/>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509AD"/>
    <w:rsid w:val="00053635"/>
    <w:rsid w:val="00061BC0"/>
    <w:rsid w:val="00062452"/>
    <w:rsid w:val="000719CA"/>
    <w:rsid w:val="000816BE"/>
    <w:rsid w:val="00094F19"/>
    <w:rsid w:val="000A4735"/>
    <w:rsid w:val="000C0D6C"/>
    <w:rsid w:val="0011336D"/>
    <w:rsid w:val="0013029E"/>
    <w:rsid w:val="00133832"/>
    <w:rsid w:val="0014305F"/>
    <w:rsid w:val="00163394"/>
    <w:rsid w:val="001C7477"/>
    <w:rsid w:val="001D2875"/>
    <w:rsid w:val="00212560"/>
    <w:rsid w:val="00226E52"/>
    <w:rsid w:val="00245D69"/>
    <w:rsid w:val="00280FAE"/>
    <w:rsid w:val="00281278"/>
    <w:rsid w:val="00290EC0"/>
    <w:rsid w:val="002C1B8B"/>
    <w:rsid w:val="002D15E8"/>
    <w:rsid w:val="002D79DE"/>
    <w:rsid w:val="002E3A6D"/>
    <w:rsid w:val="002F00BD"/>
    <w:rsid w:val="0030017C"/>
    <w:rsid w:val="003173D5"/>
    <w:rsid w:val="00332483"/>
    <w:rsid w:val="003520C0"/>
    <w:rsid w:val="00372284"/>
    <w:rsid w:val="00390FD3"/>
    <w:rsid w:val="003926D9"/>
    <w:rsid w:val="003D4D27"/>
    <w:rsid w:val="003F0E88"/>
    <w:rsid w:val="003F56EA"/>
    <w:rsid w:val="00427AB8"/>
    <w:rsid w:val="00434470"/>
    <w:rsid w:val="004416CD"/>
    <w:rsid w:val="00445165"/>
    <w:rsid w:val="0045769E"/>
    <w:rsid w:val="004641AF"/>
    <w:rsid w:val="00477647"/>
    <w:rsid w:val="00486D5A"/>
    <w:rsid w:val="0049442D"/>
    <w:rsid w:val="004A6F81"/>
    <w:rsid w:val="004B1FDB"/>
    <w:rsid w:val="004C2715"/>
    <w:rsid w:val="004C3188"/>
    <w:rsid w:val="004D48AB"/>
    <w:rsid w:val="00517CA2"/>
    <w:rsid w:val="00522C6F"/>
    <w:rsid w:val="00541027"/>
    <w:rsid w:val="00543809"/>
    <w:rsid w:val="00545E94"/>
    <w:rsid w:val="005468DF"/>
    <w:rsid w:val="00550E3D"/>
    <w:rsid w:val="00553B22"/>
    <w:rsid w:val="00554AD0"/>
    <w:rsid w:val="005763DA"/>
    <w:rsid w:val="00576967"/>
    <w:rsid w:val="005A1201"/>
    <w:rsid w:val="005A51CD"/>
    <w:rsid w:val="005B55D8"/>
    <w:rsid w:val="005E7300"/>
    <w:rsid w:val="0060327D"/>
    <w:rsid w:val="00606197"/>
    <w:rsid w:val="00612240"/>
    <w:rsid w:val="0062404F"/>
    <w:rsid w:val="00627199"/>
    <w:rsid w:val="00632A6B"/>
    <w:rsid w:val="00645032"/>
    <w:rsid w:val="00657CBD"/>
    <w:rsid w:val="006630CB"/>
    <w:rsid w:val="0066423A"/>
    <w:rsid w:val="00674EBD"/>
    <w:rsid w:val="006821FF"/>
    <w:rsid w:val="00697B75"/>
    <w:rsid w:val="006A5CD8"/>
    <w:rsid w:val="006C6D31"/>
    <w:rsid w:val="006F3F24"/>
    <w:rsid w:val="00702EC1"/>
    <w:rsid w:val="00711E70"/>
    <w:rsid w:val="00717F2D"/>
    <w:rsid w:val="00731196"/>
    <w:rsid w:val="00734B82"/>
    <w:rsid w:val="00746A75"/>
    <w:rsid w:val="00752FB4"/>
    <w:rsid w:val="00753669"/>
    <w:rsid w:val="00762719"/>
    <w:rsid w:val="0076425B"/>
    <w:rsid w:val="00767898"/>
    <w:rsid w:val="00772444"/>
    <w:rsid w:val="0078452E"/>
    <w:rsid w:val="00784620"/>
    <w:rsid w:val="00793114"/>
    <w:rsid w:val="00797DD9"/>
    <w:rsid w:val="007A2034"/>
    <w:rsid w:val="007A5EF0"/>
    <w:rsid w:val="007B5299"/>
    <w:rsid w:val="007D4F64"/>
    <w:rsid w:val="007D5EAE"/>
    <w:rsid w:val="007E7882"/>
    <w:rsid w:val="007F053E"/>
    <w:rsid w:val="007F2310"/>
    <w:rsid w:val="00800F6A"/>
    <w:rsid w:val="00813042"/>
    <w:rsid w:val="008154E6"/>
    <w:rsid w:val="008347E8"/>
    <w:rsid w:val="00844855"/>
    <w:rsid w:val="00855F45"/>
    <w:rsid w:val="00856132"/>
    <w:rsid w:val="00885107"/>
    <w:rsid w:val="008948D2"/>
    <w:rsid w:val="008A32B7"/>
    <w:rsid w:val="008B10ED"/>
    <w:rsid w:val="008D1BA9"/>
    <w:rsid w:val="008D54D4"/>
    <w:rsid w:val="008F154C"/>
    <w:rsid w:val="008F2F45"/>
    <w:rsid w:val="00902C0A"/>
    <w:rsid w:val="009136FF"/>
    <w:rsid w:val="00914B3A"/>
    <w:rsid w:val="00915F4B"/>
    <w:rsid w:val="009270EB"/>
    <w:rsid w:val="009448BF"/>
    <w:rsid w:val="00945DCB"/>
    <w:rsid w:val="00953A3E"/>
    <w:rsid w:val="00962297"/>
    <w:rsid w:val="00970AC5"/>
    <w:rsid w:val="00970D14"/>
    <w:rsid w:val="0097277E"/>
    <w:rsid w:val="00981417"/>
    <w:rsid w:val="009858EB"/>
    <w:rsid w:val="009A1F35"/>
    <w:rsid w:val="009A6A6D"/>
    <w:rsid w:val="009B6B33"/>
    <w:rsid w:val="009B732B"/>
    <w:rsid w:val="009C203A"/>
    <w:rsid w:val="009D08B9"/>
    <w:rsid w:val="009F41D9"/>
    <w:rsid w:val="00A168D8"/>
    <w:rsid w:val="00A46B47"/>
    <w:rsid w:val="00A66E55"/>
    <w:rsid w:val="00A76DCA"/>
    <w:rsid w:val="00A80A91"/>
    <w:rsid w:val="00A83C93"/>
    <w:rsid w:val="00A9686A"/>
    <w:rsid w:val="00AA4851"/>
    <w:rsid w:val="00AD0B99"/>
    <w:rsid w:val="00AD0BD2"/>
    <w:rsid w:val="00AF61E4"/>
    <w:rsid w:val="00B058D6"/>
    <w:rsid w:val="00B1239F"/>
    <w:rsid w:val="00B26BF3"/>
    <w:rsid w:val="00B513A6"/>
    <w:rsid w:val="00B97888"/>
    <w:rsid w:val="00BA05BA"/>
    <w:rsid w:val="00BA613B"/>
    <w:rsid w:val="00BA6782"/>
    <w:rsid w:val="00BB5041"/>
    <w:rsid w:val="00BB7128"/>
    <w:rsid w:val="00BB755F"/>
    <w:rsid w:val="00BD0719"/>
    <w:rsid w:val="00BE339C"/>
    <w:rsid w:val="00BF0D54"/>
    <w:rsid w:val="00BF4548"/>
    <w:rsid w:val="00C20DE4"/>
    <w:rsid w:val="00C2576B"/>
    <w:rsid w:val="00C306B5"/>
    <w:rsid w:val="00C31ECE"/>
    <w:rsid w:val="00C32C51"/>
    <w:rsid w:val="00C6257D"/>
    <w:rsid w:val="00C7640F"/>
    <w:rsid w:val="00CA2430"/>
    <w:rsid w:val="00CA41D7"/>
    <w:rsid w:val="00CB2579"/>
    <w:rsid w:val="00CD5970"/>
    <w:rsid w:val="00D143BF"/>
    <w:rsid w:val="00D2276F"/>
    <w:rsid w:val="00D42AF4"/>
    <w:rsid w:val="00D451B0"/>
    <w:rsid w:val="00D50090"/>
    <w:rsid w:val="00D53851"/>
    <w:rsid w:val="00D823AC"/>
    <w:rsid w:val="00D958F3"/>
    <w:rsid w:val="00DA63F7"/>
    <w:rsid w:val="00DA7049"/>
    <w:rsid w:val="00DB6011"/>
    <w:rsid w:val="00DB6F48"/>
    <w:rsid w:val="00DC27EA"/>
    <w:rsid w:val="00DC30DC"/>
    <w:rsid w:val="00DC3F9B"/>
    <w:rsid w:val="00DC701B"/>
    <w:rsid w:val="00DE0455"/>
    <w:rsid w:val="00DE5082"/>
    <w:rsid w:val="00DE5432"/>
    <w:rsid w:val="00DE7870"/>
    <w:rsid w:val="00DF3EBA"/>
    <w:rsid w:val="00DF4BF0"/>
    <w:rsid w:val="00E22D6F"/>
    <w:rsid w:val="00E266EC"/>
    <w:rsid w:val="00E26D6D"/>
    <w:rsid w:val="00E319BC"/>
    <w:rsid w:val="00E3218A"/>
    <w:rsid w:val="00E3375E"/>
    <w:rsid w:val="00E370F8"/>
    <w:rsid w:val="00E55D0D"/>
    <w:rsid w:val="00E606B7"/>
    <w:rsid w:val="00E67C3E"/>
    <w:rsid w:val="00E752BD"/>
    <w:rsid w:val="00E83786"/>
    <w:rsid w:val="00E83875"/>
    <w:rsid w:val="00E877CD"/>
    <w:rsid w:val="00EB07A9"/>
    <w:rsid w:val="00EC40C2"/>
    <w:rsid w:val="00EC4615"/>
    <w:rsid w:val="00ED44B0"/>
    <w:rsid w:val="00ED6AA0"/>
    <w:rsid w:val="00F0116C"/>
    <w:rsid w:val="00F04A51"/>
    <w:rsid w:val="00F05140"/>
    <w:rsid w:val="00F201A2"/>
    <w:rsid w:val="00F24276"/>
    <w:rsid w:val="00F3332F"/>
    <w:rsid w:val="00F4790D"/>
    <w:rsid w:val="00F6312E"/>
    <w:rsid w:val="00F73B08"/>
    <w:rsid w:val="00F73F89"/>
    <w:rsid w:val="00F84E89"/>
    <w:rsid w:val="00F87461"/>
    <w:rsid w:val="00F905C4"/>
    <w:rsid w:val="00FA25E5"/>
    <w:rsid w:val="00FC5F02"/>
    <w:rsid w:val="00FF1AE4"/>
    <w:rsid w:val="00FF50A6"/>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afafa"/>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 w:type="paragraph" w:styleId="Footer">
    <w:name w:val="footer"/>
    <w:basedOn w:val="Normal"/>
    <w:link w:val="FooterChar"/>
    <w:uiPriority w:val="99"/>
    <w:unhideWhenUsed/>
    <w:rsid w:val="004C2715"/>
    <w:pPr>
      <w:tabs>
        <w:tab w:val="center" w:pos="4680"/>
        <w:tab w:val="right" w:pos="9360"/>
      </w:tabs>
    </w:pPr>
  </w:style>
  <w:style w:type="character" w:customStyle="1" w:styleId="FooterChar">
    <w:name w:val="Footer Char"/>
    <w:basedOn w:val="DefaultParagraphFont"/>
    <w:link w:val="Footer"/>
    <w:uiPriority w:val="99"/>
    <w:rsid w:val="004C2715"/>
    <w:rPr>
      <w:rFonts w:eastAsia="Andale Sans UI"/>
      <w:kern w:val="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0886280">
      <w:bodyDiv w:val="1"/>
      <w:marLeft w:val="0"/>
      <w:marRight w:val="0"/>
      <w:marTop w:val="0"/>
      <w:marBottom w:val="0"/>
      <w:divBdr>
        <w:top w:val="none" w:sz="0" w:space="0" w:color="auto"/>
        <w:left w:val="none" w:sz="0" w:space="0" w:color="auto"/>
        <w:bottom w:val="none" w:sz="0" w:space="0" w:color="auto"/>
        <w:right w:val="none" w:sz="0" w:space="0" w:color="auto"/>
      </w:divBdr>
    </w:div>
    <w:div w:id="1710640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pip-installer.org"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07/relationships/hdphoto" Target="media/hdphoto4.wdp"/><Relationship Id="rId50" Type="http://schemas.openxmlformats.org/officeDocument/2006/relationships/image" Target="media/image33.png"/><Relationship Id="rId55"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https://github.com/luxoft/twis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7.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microsoft.com/office/2007/relationships/hdphoto" Target="media/hdphoto5.wdp"/><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localhost/twister"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07/relationships/hdphoto" Target="media/hdphoto2.wdp"/><Relationship Id="rId35" Type="http://schemas.openxmlformats.org/officeDocument/2006/relationships/image" Target="media/image21.png"/><Relationship Id="rId43" Type="http://schemas.microsoft.com/office/2007/relationships/hdphoto" Target="media/hdphoto3.wdp"/><Relationship Id="rId48" Type="http://schemas.openxmlformats.org/officeDocument/2006/relationships/image" Target="media/image32.png"/><Relationship Id="rId56" Type="http://schemas.openxmlformats.org/officeDocument/2006/relationships/image" Target="media/image38.png"/><Relationship Id="rId8" Type="http://schemas.openxmlformats.org/officeDocument/2006/relationships/endnotes" Target="endnotes.xml"/><Relationship Id="rId51" Type="http://schemas.microsoft.com/office/2007/relationships/hdphoto" Target="media/hdphoto6.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92E3A-4EC5-4B4D-AB5C-944567508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30</Pages>
  <Words>5517</Words>
  <Characters>31452</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36896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225</cp:revision>
  <cp:lastPrinted>2013-05-30T13:19:00Z</cp:lastPrinted>
  <dcterms:created xsi:type="dcterms:W3CDTF">2013-04-03T13:27:00Z</dcterms:created>
  <dcterms:modified xsi:type="dcterms:W3CDTF">2013-07-10T10:22:00Z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