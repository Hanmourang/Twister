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FE68FA">
            <w:pP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ro-RO" w:eastAsia="ro-RO"/>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7E27C5">
              <w:rPr>
                <w:rFonts w:asciiTheme="minorHAnsi" w:hAnsiTheme="minorHAnsi"/>
                <w:noProof/>
              </w:rPr>
              <w:t>November 1,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6B6348">
              <w:rPr>
                <w:rFonts w:asciiTheme="minorHAnsi" w:hAnsiTheme="minorHAnsi"/>
              </w:rPr>
              <w:t>2</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ro-RO" w:eastAsia="ro-RO"/>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842559"/>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AB4096" w:rsidRDefault="007C6A5E" w:rsidP="007C6A5E">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4D4509" w:rsidRPr="00AB4096" w:rsidRDefault="00130830" w:rsidP="00294BD7">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B6AD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842559" w:history="1">
            <w:r w:rsidR="003B6ADE" w:rsidRPr="00EF41D9">
              <w:rPr>
                <w:rStyle w:val="Hyperlink"/>
                <w:noProof/>
              </w:rPr>
              <w:t>Change History</w:t>
            </w:r>
            <w:r w:rsidR="003B6ADE">
              <w:rPr>
                <w:noProof/>
                <w:webHidden/>
              </w:rPr>
              <w:tab/>
            </w:r>
            <w:r w:rsidR="003B6ADE">
              <w:rPr>
                <w:noProof/>
                <w:webHidden/>
              </w:rPr>
              <w:fldChar w:fldCharType="begin"/>
            </w:r>
            <w:r w:rsidR="003B6ADE">
              <w:rPr>
                <w:noProof/>
                <w:webHidden/>
              </w:rPr>
              <w:instrText xml:space="preserve"> PAGEREF _Toc366842559 \h </w:instrText>
            </w:r>
            <w:r w:rsidR="003B6ADE">
              <w:rPr>
                <w:noProof/>
                <w:webHidden/>
              </w:rPr>
            </w:r>
            <w:r w:rsidR="003B6ADE">
              <w:rPr>
                <w:noProof/>
                <w:webHidden/>
              </w:rPr>
              <w:fldChar w:fldCharType="separate"/>
            </w:r>
            <w:r w:rsidR="007E27C5">
              <w:rPr>
                <w:noProof/>
                <w:webHidden/>
              </w:rPr>
              <w:t>2</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60" w:history="1">
            <w:r w:rsidR="003B6ADE" w:rsidRPr="00EF41D9">
              <w:rPr>
                <w:rStyle w:val="Hyperlink"/>
                <w:noProof/>
                <w:lang w:val="en-US"/>
              </w:rPr>
              <w:t>1</w:t>
            </w:r>
            <w:r w:rsidR="003B6ADE">
              <w:rPr>
                <w:rFonts w:asciiTheme="minorHAnsi" w:eastAsiaTheme="minorEastAsia" w:hAnsiTheme="minorHAnsi" w:cstheme="minorBidi"/>
                <w:noProof/>
                <w:sz w:val="22"/>
                <w:lang w:val="en-US"/>
              </w:rPr>
              <w:tab/>
            </w:r>
            <w:r w:rsidR="003B6ADE" w:rsidRPr="00EF41D9">
              <w:rPr>
                <w:rStyle w:val="Hyperlink"/>
                <w:noProof/>
                <w:lang w:val="en-US"/>
              </w:rPr>
              <w:t>Introduction</w:t>
            </w:r>
            <w:r w:rsidR="003B6ADE">
              <w:rPr>
                <w:noProof/>
                <w:webHidden/>
              </w:rPr>
              <w:tab/>
            </w:r>
            <w:r w:rsidR="003B6ADE">
              <w:rPr>
                <w:noProof/>
                <w:webHidden/>
              </w:rPr>
              <w:fldChar w:fldCharType="begin"/>
            </w:r>
            <w:r w:rsidR="003B6ADE">
              <w:rPr>
                <w:noProof/>
                <w:webHidden/>
              </w:rPr>
              <w:instrText xml:space="preserve"> PAGEREF _Toc366842560 \h </w:instrText>
            </w:r>
            <w:r w:rsidR="003B6ADE">
              <w:rPr>
                <w:noProof/>
                <w:webHidden/>
              </w:rPr>
            </w:r>
            <w:r w:rsidR="003B6ADE">
              <w:rPr>
                <w:noProof/>
                <w:webHidden/>
              </w:rPr>
              <w:fldChar w:fldCharType="separate"/>
            </w:r>
            <w:r w:rsidR="007E27C5">
              <w:rPr>
                <w:noProof/>
                <w:webHidden/>
              </w:rPr>
              <w:t>4</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61" w:history="1">
            <w:r w:rsidR="003B6ADE" w:rsidRPr="00EF41D9">
              <w:rPr>
                <w:rStyle w:val="Hyperlink"/>
                <w:noProof/>
                <w:lang w:val="en-US"/>
              </w:rPr>
              <w:t>2</w:t>
            </w:r>
            <w:r w:rsidR="003B6ADE">
              <w:rPr>
                <w:rFonts w:asciiTheme="minorHAnsi" w:eastAsiaTheme="minorEastAsia" w:hAnsiTheme="minorHAnsi" w:cstheme="minorBidi"/>
                <w:noProof/>
                <w:sz w:val="22"/>
                <w:lang w:val="en-US"/>
              </w:rPr>
              <w:tab/>
            </w:r>
            <w:r w:rsidR="003B6ADE" w:rsidRPr="00EF41D9">
              <w:rPr>
                <w:rStyle w:val="Hyperlink"/>
                <w:noProof/>
                <w:lang w:val="en-US"/>
              </w:rPr>
              <w:t>Definitions, acronyms and abbreviations</w:t>
            </w:r>
            <w:r w:rsidR="003B6ADE">
              <w:rPr>
                <w:noProof/>
                <w:webHidden/>
              </w:rPr>
              <w:tab/>
            </w:r>
            <w:r w:rsidR="003B6ADE">
              <w:rPr>
                <w:noProof/>
                <w:webHidden/>
              </w:rPr>
              <w:fldChar w:fldCharType="begin"/>
            </w:r>
            <w:r w:rsidR="003B6ADE">
              <w:rPr>
                <w:noProof/>
                <w:webHidden/>
              </w:rPr>
              <w:instrText xml:space="preserve"> PAGEREF _Toc366842561 \h </w:instrText>
            </w:r>
            <w:r w:rsidR="003B6ADE">
              <w:rPr>
                <w:noProof/>
                <w:webHidden/>
              </w:rPr>
            </w:r>
            <w:r w:rsidR="003B6ADE">
              <w:rPr>
                <w:noProof/>
                <w:webHidden/>
              </w:rPr>
              <w:fldChar w:fldCharType="separate"/>
            </w:r>
            <w:r w:rsidR="007E27C5">
              <w:rPr>
                <w:noProof/>
                <w:webHidden/>
              </w:rPr>
              <w:t>4</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62" w:history="1">
            <w:r w:rsidR="003B6ADE" w:rsidRPr="00EF41D9">
              <w:rPr>
                <w:rStyle w:val="Hyperlink"/>
                <w:noProof/>
              </w:rPr>
              <w:t>3</w:t>
            </w:r>
            <w:r w:rsidR="003B6ADE">
              <w:rPr>
                <w:rFonts w:asciiTheme="minorHAnsi" w:eastAsiaTheme="minorEastAsia" w:hAnsiTheme="minorHAnsi" w:cstheme="minorBidi"/>
                <w:noProof/>
                <w:sz w:val="22"/>
                <w:lang w:val="en-US"/>
              </w:rPr>
              <w:tab/>
            </w:r>
            <w:r w:rsidR="003B6ADE" w:rsidRPr="00EF41D9">
              <w:rPr>
                <w:rStyle w:val="Hyperlink"/>
                <w:noProof/>
              </w:rPr>
              <w:t>What is Twister?</w:t>
            </w:r>
            <w:r w:rsidR="003B6ADE">
              <w:rPr>
                <w:noProof/>
                <w:webHidden/>
              </w:rPr>
              <w:tab/>
            </w:r>
            <w:r w:rsidR="003B6ADE">
              <w:rPr>
                <w:noProof/>
                <w:webHidden/>
              </w:rPr>
              <w:fldChar w:fldCharType="begin"/>
            </w:r>
            <w:r w:rsidR="003B6ADE">
              <w:rPr>
                <w:noProof/>
                <w:webHidden/>
              </w:rPr>
              <w:instrText xml:space="preserve"> PAGEREF _Toc366842562 \h </w:instrText>
            </w:r>
            <w:r w:rsidR="003B6ADE">
              <w:rPr>
                <w:noProof/>
                <w:webHidden/>
              </w:rPr>
            </w:r>
            <w:r w:rsidR="003B6ADE">
              <w:rPr>
                <w:noProof/>
                <w:webHidden/>
              </w:rPr>
              <w:fldChar w:fldCharType="separate"/>
            </w:r>
            <w:r w:rsidR="007E27C5">
              <w:rPr>
                <w:noProof/>
                <w:webHidden/>
              </w:rPr>
              <w:t>6</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63" w:history="1">
            <w:r w:rsidR="003B6ADE" w:rsidRPr="00EF41D9">
              <w:rPr>
                <w:rStyle w:val="Hyperlink"/>
                <w:rFonts w:cs="Arial"/>
                <w:noProof/>
              </w:rPr>
              <w:t>3.1</w:t>
            </w:r>
            <w:r w:rsidR="003B6ADE">
              <w:rPr>
                <w:rFonts w:asciiTheme="minorHAnsi" w:eastAsiaTheme="minorEastAsia" w:hAnsiTheme="minorHAnsi" w:cstheme="minorBidi"/>
                <w:noProof/>
                <w:sz w:val="22"/>
                <w:lang w:val="en-US"/>
              </w:rPr>
              <w:tab/>
            </w:r>
            <w:r w:rsidR="003B6ADE" w:rsidRPr="00EF41D9">
              <w:rPr>
                <w:rStyle w:val="Hyperlink"/>
                <w:noProof/>
              </w:rPr>
              <w:t>High Level Description</w:t>
            </w:r>
            <w:r w:rsidR="003B6ADE">
              <w:rPr>
                <w:noProof/>
                <w:webHidden/>
              </w:rPr>
              <w:tab/>
            </w:r>
            <w:r w:rsidR="003B6ADE">
              <w:rPr>
                <w:noProof/>
                <w:webHidden/>
              </w:rPr>
              <w:fldChar w:fldCharType="begin"/>
            </w:r>
            <w:r w:rsidR="003B6ADE">
              <w:rPr>
                <w:noProof/>
                <w:webHidden/>
              </w:rPr>
              <w:instrText xml:space="preserve"> PAGEREF _Toc366842563 \h </w:instrText>
            </w:r>
            <w:r w:rsidR="003B6ADE">
              <w:rPr>
                <w:noProof/>
                <w:webHidden/>
              </w:rPr>
            </w:r>
            <w:r w:rsidR="003B6ADE">
              <w:rPr>
                <w:noProof/>
                <w:webHidden/>
              </w:rPr>
              <w:fldChar w:fldCharType="separate"/>
            </w:r>
            <w:r w:rsidR="007E27C5">
              <w:rPr>
                <w:noProof/>
                <w:webHidden/>
              </w:rPr>
              <w:t>8</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64" w:history="1">
            <w:r w:rsidR="003B6ADE" w:rsidRPr="00EF41D9">
              <w:rPr>
                <w:rStyle w:val="Hyperlink"/>
                <w:noProof/>
              </w:rPr>
              <w:t>4</w:t>
            </w:r>
            <w:r w:rsidR="003B6ADE">
              <w:rPr>
                <w:rFonts w:asciiTheme="minorHAnsi" w:eastAsiaTheme="minorEastAsia" w:hAnsiTheme="minorHAnsi" w:cstheme="minorBidi"/>
                <w:noProof/>
                <w:sz w:val="22"/>
                <w:lang w:val="en-US"/>
              </w:rPr>
              <w:tab/>
            </w:r>
            <w:r w:rsidR="003B6ADE" w:rsidRPr="00EF41D9">
              <w:rPr>
                <w:rStyle w:val="Hyperlink"/>
                <w:noProof/>
              </w:rPr>
              <w:t>How to install/upgrade the framework</w:t>
            </w:r>
            <w:r w:rsidR="003B6ADE">
              <w:rPr>
                <w:noProof/>
                <w:webHidden/>
              </w:rPr>
              <w:tab/>
            </w:r>
            <w:r w:rsidR="003B6ADE">
              <w:rPr>
                <w:noProof/>
                <w:webHidden/>
              </w:rPr>
              <w:fldChar w:fldCharType="begin"/>
            </w:r>
            <w:r w:rsidR="003B6ADE">
              <w:rPr>
                <w:noProof/>
                <w:webHidden/>
              </w:rPr>
              <w:instrText xml:space="preserve"> PAGEREF _Toc366842564 \h </w:instrText>
            </w:r>
            <w:r w:rsidR="003B6ADE">
              <w:rPr>
                <w:noProof/>
                <w:webHidden/>
              </w:rPr>
            </w:r>
            <w:r w:rsidR="003B6ADE">
              <w:rPr>
                <w:noProof/>
                <w:webHidden/>
              </w:rPr>
              <w:fldChar w:fldCharType="separate"/>
            </w:r>
            <w:r w:rsidR="007E27C5">
              <w:rPr>
                <w:noProof/>
                <w:webHidden/>
              </w:rPr>
              <w:t>10</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65" w:history="1">
            <w:r w:rsidR="003B6ADE" w:rsidRPr="00EF41D9">
              <w:rPr>
                <w:rStyle w:val="Hyperlink"/>
                <w:noProof/>
              </w:rPr>
              <w:t>4.1</w:t>
            </w:r>
            <w:r w:rsidR="003B6ADE">
              <w:rPr>
                <w:rFonts w:asciiTheme="minorHAnsi" w:eastAsiaTheme="minorEastAsia" w:hAnsiTheme="minorHAnsi" w:cstheme="minorBidi"/>
                <w:noProof/>
                <w:sz w:val="22"/>
                <w:lang w:val="en-US"/>
              </w:rPr>
              <w:tab/>
            </w:r>
            <w:r w:rsidR="003B6ADE" w:rsidRPr="00EF41D9">
              <w:rPr>
                <w:rStyle w:val="Hyperlink"/>
                <w:noProof/>
              </w:rPr>
              <w:t>Dependencies list</w:t>
            </w:r>
            <w:r w:rsidR="003B6ADE">
              <w:rPr>
                <w:noProof/>
                <w:webHidden/>
              </w:rPr>
              <w:tab/>
            </w:r>
            <w:r w:rsidR="003B6ADE">
              <w:rPr>
                <w:noProof/>
                <w:webHidden/>
              </w:rPr>
              <w:fldChar w:fldCharType="begin"/>
            </w:r>
            <w:r w:rsidR="003B6ADE">
              <w:rPr>
                <w:noProof/>
                <w:webHidden/>
              </w:rPr>
              <w:instrText xml:space="preserve"> PAGEREF _Toc366842565 \h </w:instrText>
            </w:r>
            <w:r w:rsidR="003B6ADE">
              <w:rPr>
                <w:noProof/>
                <w:webHidden/>
              </w:rPr>
            </w:r>
            <w:r w:rsidR="003B6ADE">
              <w:rPr>
                <w:noProof/>
                <w:webHidden/>
              </w:rPr>
              <w:fldChar w:fldCharType="separate"/>
            </w:r>
            <w:r w:rsidR="007E27C5">
              <w:rPr>
                <w:noProof/>
                <w:webHidden/>
              </w:rPr>
              <w:t>16</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66" w:history="1">
            <w:r w:rsidR="003B6ADE" w:rsidRPr="00EF41D9">
              <w:rPr>
                <w:rStyle w:val="Hyperlink"/>
                <w:noProof/>
              </w:rPr>
              <w:t>5</w:t>
            </w:r>
            <w:r w:rsidR="003B6ADE">
              <w:rPr>
                <w:rFonts w:asciiTheme="minorHAnsi" w:eastAsiaTheme="minorEastAsia" w:hAnsiTheme="minorHAnsi" w:cstheme="minorBidi"/>
                <w:noProof/>
                <w:sz w:val="22"/>
                <w:lang w:val="en-US"/>
              </w:rPr>
              <w:tab/>
            </w:r>
            <w:r w:rsidR="003B6ADE" w:rsidRPr="00EF41D9">
              <w:rPr>
                <w:rStyle w:val="Hyperlink"/>
                <w:noProof/>
              </w:rPr>
              <w:t>Twister services</w:t>
            </w:r>
            <w:r w:rsidR="003B6ADE">
              <w:rPr>
                <w:noProof/>
                <w:webHidden/>
              </w:rPr>
              <w:tab/>
            </w:r>
            <w:r w:rsidR="003B6ADE">
              <w:rPr>
                <w:noProof/>
                <w:webHidden/>
              </w:rPr>
              <w:fldChar w:fldCharType="begin"/>
            </w:r>
            <w:r w:rsidR="003B6ADE">
              <w:rPr>
                <w:noProof/>
                <w:webHidden/>
              </w:rPr>
              <w:instrText xml:space="preserve"> PAGEREF _Toc366842566 \h </w:instrText>
            </w:r>
            <w:r w:rsidR="003B6ADE">
              <w:rPr>
                <w:noProof/>
                <w:webHidden/>
              </w:rPr>
            </w:r>
            <w:r w:rsidR="003B6ADE">
              <w:rPr>
                <w:noProof/>
                <w:webHidden/>
              </w:rPr>
              <w:fldChar w:fldCharType="separate"/>
            </w:r>
            <w:r w:rsidR="007E27C5">
              <w:rPr>
                <w:noProof/>
                <w:webHidden/>
              </w:rPr>
              <w:t>18</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67" w:history="1">
            <w:r w:rsidR="003B6ADE" w:rsidRPr="00EF41D9">
              <w:rPr>
                <w:rStyle w:val="Hyperlink"/>
                <w:noProof/>
              </w:rPr>
              <w:t>5.1</w:t>
            </w:r>
            <w:r w:rsidR="003B6ADE">
              <w:rPr>
                <w:rFonts w:asciiTheme="minorHAnsi" w:eastAsiaTheme="minorEastAsia" w:hAnsiTheme="minorHAnsi" w:cstheme="minorBidi"/>
                <w:noProof/>
                <w:sz w:val="22"/>
                <w:lang w:val="en-US"/>
              </w:rPr>
              <w:tab/>
            </w:r>
            <w:r w:rsidR="003B6ADE" w:rsidRPr="00EF41D9">
              <w:rPr>
                <w:rStyle w:val="Hyperlink"/>
                <w:noProof/>
              </w:rPr>
              <w:t>Central engine web interface</w:t>
            </w:r>
            <w:r w:rsidR="003B6ADE">
              <w:rPr>
                <w:noProof/>
                <w:webHidden/>
              </w:rPr>
              <w:tab/>
            </w:r>
            <w:r w:rsidR="003B6ADE">
              <w:rPr>
                <w:noProof/>
                <w:webHidden/>
              </w:rPr>
              <w:fldChar w:fldCharType="begin"/>
            </w:r>
            <w:r w:rsidR="003B6ADE">
              <w:rPr>
                <w:noProof/>
                <w:webHidden/>
              </w:rPr>
              <w:instrText xml:space="preserve"> PAGEREF _Toc366842567 \h </w:instrText>
            </w:r>
            <w:r w:rsidR="003B6ADE">
              <w:rPr>
                <w:noProof/>
                <w:webHidden/>
              </w:rPr>
            </w:r>
            <w:r w:rsidR="003B6ADE">
              <w:rPr>
                <w:noProof/>
                <w:webHidden/>
              </w:rPr>
              <w:fldChar w:fldCharType="separate"/>
            </w:r>
            <w:r w:rsidR="007E27C5">
              <w:rPr>
                <w:noProof/>
                <w:webHidden/>
              </w:rPr>
              <w:t>20</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68" w:history="1">
            <w:r w:rsidR="003B6ADE" w:rsidRPr="00EF41D9">
              <w:rPr>
                <w:rStyle w:val="Hyperlink"/>
                <w:noProof/>
              </w:rPr>
              <w:t>6</w:t>
            </w:r>
            <w:r w:rsidR="003B6ADE">
              <w:rPr>
                <w:rFonts w:asciiTheme="minorHAnsi" w:eastAsiaTheme="minorEastAsia" w:hAnsiTheme="minorHAnsi" w:cstheme="minorBidi"/>
                <w:noProof/>
                <w:sz w:val="22"/>
                <w:lang w:val="en-US"/>
              </w:rPr>
              <w:tab/>
            </w:r>
            <w:r w:rsidR="003B6ADE" w:rsidRPr="00EF41D9">
              <w:rPr>
                <w:rStyle w:val="Hyperlink"/>
                <w:noProof/>
              </w:rPr>
              <w:t>How to compile the Java GUI</w:t>
            </w:r>
            <w:r w:rsidR="003B6ADE">
              <w:rPr>
                <w:noProof/>
                <w:webHidden/>
              </w:rPr>
              <w:tab/>
            </w:r>
            <w:r w:rsidR="003B6ADE">
              <w:rPr>
                <w:noProof/>
                <w:webHidden/>
              </w:rPr>
              <w:fldChar w:fldCharType="begin"/>
            </w:r>
            <w:r w:rsidR="003B6ADE">
              <w:rPr>
                <w:noProof/>
                <w:webHidden/>
              </w:rPr>
              <w:instrText xml:space="preserve"> PAGEREF _Toc366842568 \h </w:instrText>
            </w:r>
            <w:r w:rsidR="003B6ADE">
              <w:rPr>
                <w:noProof/>
                <w:webHidden/>
              </w:rPr>
            </w:r>
            <w:r w:rsidR="003B6ADE">
              <w:rPr>
                <w:noProof/>
                <w:webHidden/>
              </w:rPr>
              <w:fldChar w:fldCharType="separate"/>
            </w:r>
            <w:r w:rsidR="007E27C5">
              <w:rPr>
                <w:noProof/>
                <w:webHidden/>
              </w:rPr>
              <w:t>23</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69" w:history="1">
            <w:r w:rsidR="003B6ADE" w:rsidRPr="00EF41D9">
              <w:rPr>
                <w:rStyle w:val="Hyperlink"/>
                <w:noProof/>
              </w:rPr>
              <w:t>7</w:t>
            </w:r>
            <w:r w:rsidR="003B6ADE">
              <w:rPr>
                <w:rFonts w:asciiTheme="minorHAnsi" w:eastAsiaTheme="minorEastAsia" w:hAnsiTheme="minorHAnsi" w:cstheme="minorBidi"/>
                <w:noProof/>
                <w:sz w:val="22"/>
                <w:lang w:val="en-US"/>
              </w:rPr>
              <w:tab/>
            </w:r>
            <w:r w:rsidR="003B6ADE" w:rsidRPr="00EF41D9">
              <w:rPr>
                <w:rStyle w:val="Hyperlink"/>
                <w:noProof/>
              </w:rPr>
              <w:t>Overview of the Java GUI</w:t>
            </w:r>
            <w:r w:rsidR="003B6ADE">
              <w:rPr>
                <w:noProof/>
                <w:webHidden/>
              </w:rPr>
              <w:tab/>
            </w:r>
            <w:r w:rsidR="003B6ADE">
              <w:rPr>
                <w:noProof/>
                <w:webHidden/>
              </w:rPr>
              <w:fldChar w:fldCharType="begin"/>
            </w:r>
            <w:r w:rsidR="003B6ADE">
              <w:rPr>
                <w:noProof/>
                <w:webHidden/>
              </w:rPr>
              <w:instrText xml:space="preserve"> PAGEREF _Toc366842569 \h </w:instrText>
            </w:r>
            <w:r w:rsidR="003B6ADE">
              <w:rPr>
                <w:noProof/>
                <w:webHidden/>
              </w:rPr>
            </w:r>
            <w:r w:rsidR="003B6ADE">
              <w:rPr>
                <w:noProof/>
                <w:webHidden/>
              </w:rPr>
              <w:fldChar w:fldCharType="separate"/>
            </w:r>
            <w:r w:rsidR="007E27C5">
              <w:rPr>
                <w:noProof/>
                <w:webHidden/>
              </w:rPr>
              <w:t>24</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70" w:history="1">
            <w:r w:rsidR="003B6ADE" w:rsidRPr="00EF41D9">
              <w:rPr>
                <w:rStyle w:val="Hyperlink"/>
                <w:noProof/>
              </w:rPr>
              <w:t>7.1</w:t>
            </w:r>
            <w:r w:rsidR="003B6ADE">
              <w:rPr>
                <w:rFonts w:asciiTheme="minorHAnsi" w:eastAsiaTheme="minorEastAsia" w:hAnsiTheme="minorHAnsi" w:cstheme="minorBidi"/>
                <w:noProof/>
                <w:sz w:val="22"/>
                <w:lang w:val="en-US"/>
              </w:rPr>
              <w:tab/>
            </w:r>
            <w:r w:rsidR="003B6ADE" w:rsidRPr="00EF41D9">
              <w:rPr>
                <w:rStyle w:val="Hyperlink"/>
                <w:noProof/>
              </w:rPr>
              <w:t>The Reports Tab</w:t>
            </w:r>
            <w:r w:rsidR="003B6ADE">
              <w:rPr>
                <w:noProof/>
                <w:webHidden/>
              </w:rPr>
              <w:tab/>
            </w:r>
            <w:r w:rsidR="003B6ADE">
              <w:rPr>
                <w:noProof/>
                <w:webHidden/>
              </w:rPr>
              <w:fldChar w:fldCharType="begin"/>
            </w:r>
            <w:r w:rsidR="003B6ADE">
              <w:rPr>
                <w:noProof/>
                <w:webHidden/>
              </w:rPr>
              <w:instrText xml:space="preserve"> PAGEREF _Toc366842570 \h </w:instrText>
            </w:r>
            <w:r w:rsidR="003B6ADE">
              <w:rPr>
                <w:noProof/>
                <w:webHidden/>
              </w:rPr>
            </w:r>
            <w:r w:rsidR="003B6ADE">
              <w:rPr>
                <w:noProof/>
                <w:webHidden/>
              </w:rPr>
              <w:fldChar w:fldCharType="separate"/>
            </w:r>
            <w:r w:rsidR="007E27C5">
              <w:rPr>
                <w:noProof/>
                <w:webHidden/>
              </w:rPr>
              <w:t>28</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71" w:history="1">
            <w:r w:rsidR="003B6ADE" w:rsidRPr="00EF41D9">
              <w:rPr>
                <w:rStyle w:val="Hyperlink"/>
                <w:noProof/>
              </w:rPr>
              <w:t>8</w:t>
            </w:r>
            <w:r w:rsidR="003B6ADE">
              <w:rPr>
                <w:rFonts w:asciiTheme="minorHAnsi" w:eastAsiaTheme="minorEastAsia" w:hAnsiTheme="minorHAnsi" w:cstheme="minorBidi"/>
                <w:noProof/>
                <w:sz w:val="22"/>
                <w:lang w:val="en-US"/>
              </w:rPr>
              <w:tab/>
            </w:r>
            <w:r w:rsidR="003B6ADE" w:rsidRPr="00EF41D9">
              <w:rPr>
                <w:rStyle w:val="Hyperlink"/>
                <w:noProof/>
              </w:rPr>
              <w:t>How to define the suites and add the tests</w:t>
            </w:r>
            <w:r w:rsidR="003B6ADE">
              <w:rPr>
                <w:noProof/>
                <w:webHidden/>
              </w:rPr>
              <w:tab/>
            </w:r>
            <w:r w:rsidR="003B6ADE">
              <w:rPr>
                <w:noProof/>
                <w:webHidden/>
              </w:rPr>
              <w:fldChar w:fldCharType="begin"/>
            </w:r>
            <w:r w:rsidR="003B6ADE">
              <w:rPr>
                <w:noProof/>
                <w:webHidden/>
              </w:rPr>
              <w:instrText xml:space="preserve"> PAGEREF _Toc366842571 \h </w:instrText>
            </w:r>
            <w:r w:rsidR="003B6ADE">
              <w:rPr>
                <w:noProof/>
                <w:webHidden/>
              </w:rPr>
            </w:r>
            <w:r w:rsidR="003B6ADE">
              <w:rPr>
                <w:noProof/>
                <w:webHidden/>
              </w:rPr>
              <w:fldChar w:fldCharType="separate"/>
            </w:r>
            <w:r w:rsidR="007E27C5">
              <w:rPr>
                <w:noProof/>
                <w:webHidden/>
              </w:rPr>
              <w:t>30</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72" w:history="1">
            <w:r w:rsidR="003B6ADE" w:rsidRPr="00EF41D9">
              <w:rPr>
                <w:rStyle w:val="Hyperlink"/>
                <w:noProof/>
              </w:rPr>
              <w:t>9</w:t>
            </w:r>
            <w:r w:rsidR="003B6ADE">
              <w:rPr>
                <w:rFonts w:asciiTheme="minorHAnsi" w:eastAsiaTheme="minorEastAsia" w:hAnsiTheme="minorHAnsi" w:cstheme="minorBidi"/>
                <w:noProof/>
                <w:sz w:val="22"/>
                <w:lang w:val="en-US"/>
              </w:rPr>
              <w:tab/>
            </w:r>
            <w:r w:rsidR="003B6ADE" w:rsidRPr="00EF41D9">
              <w:rPr>
                <w:rStyle w:val="Hyperlink"/>
                <w:noProof/>
              </w:rPr>
              <w:t>How to run the test files</w:t>
            </w:r>
            <w:r w:rsidR="003B6ADE">
              <w:rPr>
                <w:noProof/>
                <w:webHidden/>
              </w:rPr>
              <w:tab/>
            </w:r>
            <w:r w:rsidR="003B6ADE">
              <w:rPr>
                <w:noProof/>
                <w:webHidden/>
              </w:rPr>
              <w:fldChar w:fldCharType="begin"/>
            </w:r>
            <w:r w:rsidR="003B6ADE">
              <w:rPr>
                <w:noProof/>
                <w:webHidden/>
              </w:rPr>
              <w:instrText xml:space="preserve"> PAGEREF _Toc366842572 \h </w:instrText>
            </w:r>
            <w:r w:rsidR="003B6ADE">
              <w:rPr>
                <w:noProof/>
                <w:webHidden/>
              </w:rPr>
            </w:r>
            <w:r w:rsidR="003B6ADE">
              <w:rPr>
                <w:noProof/>
                <w:webHidden/>
              </w:rPr>
              <w:fldChar w:fldCharType="separate"/>
            </w:r>
            <w:r w:rsidR="007E27C5">
              <w:rPr>
                <w:noProof/>
                <w:webHidden/>
              </w:rPr>
              <w:t>33</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73" w:history="1">
            <w:r w:rsidR="003B6ADE" w:rsidRPr="00EF41D9">
              <w:rPr>
                <w:rStyle w:val="Hyperlink"/>
                <w:noProof/>
              </w:rPr>
              <w:t>10</w:t>
            </w:r>
            <w:r w:rsidR="003B6ADE">
              <w:rPr>
                <w:rFonts w:asciiTheme="minorHAnsi" w:eastAsiaTheme="minorEastAsia" w:hAnsiTheme="minorHAnsi" w:cstheme="minorBidi"/>
                <w:noProof/>
                <w:sz w:val="22"/>
                <w:lang w:val="en-US"/>
              </w:rPr>
              <w:tab/>
            </w:r>
            <w:r w:rsidR="003B6ADE" w:rsidRPr="00EF41D9">
              <w:rPr>
                <w:rStyle w:val="Hyperlink"/>
                <w:noProof/>
              </w:rPr>
              <w:t>Command line interface</w:t>
            </w:r>
            <w:r w:rsidR="003B6ADE">
              <w:rPr>
                <w:noProof/>
                <w:webHidden/>
              </w:rPr>
              <w:tab/>
            </w:r>
            <w:r w:rsidR="003B6ADE">
              <w:rPr>
                <w:noProof/>
                <w:webHidden/>
              </w:rPr>
              <w:fldChar w:fldCharType="begin"/>
            </w:r>
            <w:r w:rsidR="003B6ADE">
              <w:rPr>
                <w:noProof/>
                <w:webHidden/>
              </w:rPr>
              <w:instrText xml:space="preserve"> PAGEREF _Toc366842573 \h </w:instrText>
            </w:r>
            <w:r w:rsidR="003B6ADE">
              <w:rPr>
                <w:noProof/>
                <w:webHidden/>
              </w:rPr>
            </w:r>
            <w:r w:rsidR="003B6ADE">
              <w:rPr>
                <w:noProof/>
                <w:webHidden/>
              </w:rPr>
              <w:fldChar w:fldCharType="separate"/>
            </w:r>
            <w:r w:rsidR="007E27C5">
              <w:rPr>
                <w:noProof/>
                <w:webHidden/>
              </w:rPr>
              <w:t>35</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74" w:history="1">
            <w:r w:rsidR="003B6ADE" w:rsidRPr="00EF41D9">
              <w:rPr>
                <w:rStyle w:val="Hyperlink"/>
                <w:noProof/>
              </w:rPr>
              <w:t>11</w:t>
            </w:r>
            <w:r w:rsidR="003B6ADE">
              <w:rPr>
                <w:rFonts w:asciiTheme="minorHAnsi" w:eastAsiaTheme="minorEastAsia" w:hAnsiTheme="minorHAnsi" w:cstheme="minorBidi"/>
                <w:noProof/>
                <w:sz w:val="22"/>
                <w:lang w:val="en-US"/>
              </w:rPr>
              <w:tab/>
            </w:r>
            <w:r w:rsidR="003B6ADE" w:rsidRPr="00EF41D9">
              <w:rPr>
                <w:rStyle w:val="Hyperlink"/>
                <w:noProof/>
              </w:rPr>
              <w:t>Twister configuration</w:t>
            </w:r>
            <w:r w:rsidR="003B6ADE">
              <w:rPr>
                <w:noProof/>
                <w:webHidden/>
              </w:rPr>
              <w:tab/>
            </w:r>
            <w:r w:rsidR="003B6ADE">
              <w:rPr>
                <w:noProof/>
                <w:webHidden/>
              </w:rPr>
              <w:fldChar w:fldCharType="begin"/>
            </w:r>
            <w:r w:rsidR="003B6ADE">
              <w:rPr>
                <w:noProof/>
                <w:webHidden/>
              </w:rPr>
              <w:instrText xml:space="preserve"> PAGEREF _Toc366842574 \h </w:instrText>
            </w:r>
            <w:r w:rsidR="003B6ADE">
              <w:rPr>
                <w:noProof/>
                <w:webHidden/>
              </w:rPr>
            </w:r>
            <w:r w:rsidR="003B6ADE">
              <w:rPr>
                <w:noProof/>
                <w:webHidden/>
              </w:rPr>
              <w:fldChar w:fldCharType="separate"/>
            </w:r>
            <w:r w:rsidR="007E27C5">
              <w:rPr>
                <w:noProof/>
                <w:webHidden/>
              </w:rPr>
              <w:t>43</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75" w:history="1">
            <w:r w:rsidR="003B6ADE" w:rsidRPr="00EF41D9">
              <w:rPr>
                <w:rStyle w:val="Hyperlink"/>
                <w:noProof/>
              </w:rPr>
              <w:t>11.1</w:t>
            </w:r>
            <w:r w:rsidR="003B6ADE">
              <w:rPr>
                <w:rFonts w:asciiTheme="minorHAnsi" w:eastAsiaTheme="minorEastAsia" w:hAnsiTheme="minorHAnsi" w:cstheme="minorBidi"/>
                <w:noProof/>
                <w:sz w:val="22"/>
                <w:lang w:val="en-US"/>
              </w:rPr>
              <w:tab/>
            </w:r>
            <w:r w:rsidR="003B6ADE" w:rsidRPr="00EF41D9">
              <w:rPr>
                <w:rStyle w:val="Hyperlink"/>
                <w:noProof/>
              </w:rPr>
              <w:t>Twister configuration files</w:t>
            </w:r>
            <w:r w:rsidR="003B6ADE">
              <w:rPr>
                <w:noProof/>
                <w:webHidden/>
              </w:rPr>
              <w:tab/>
            </w:r>
            <w:r w:rsidR="003B6ADE">
              <w:rPr>
                <w:noProof/>
                <w:webHidden/>
              </w:rPr>
              <w:fldChar w:fldCharType="begin"/>
            </w:r>
            <w:r w:rsidR="003B6ADE">
              <w:rPr>
                <w:noProof/>
                <w:webHidden/>
              </w:rPr>
              <w:instrText xml:space="preserve"> PAGEREF _Toc366842575 \h </w:instrText>
            </w:r>
            <w:r w:rsidR="003B6ADE">
              <w:rPr>
                <w:noProof/>
                <w:webHidden/>
              </w:rPr>
            </w:r>
            <w:r w:rsidR="003B6ADE">
              <w:rPr>
                <w:noProof/>
                <w:webHidden/>
              </w:rPr>
              <w:fldChar w:fldCharType="separate"/>
            </w:r>
            <w:r w:rsidR="007E27C5">
              <w:rPr>
                <w:noProof/>
                <w:webHidden/>
              </w:rPr>
              <w:t>43</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76" w:history="1">
            <w:r w:rsidR="003B6ADE" w:rsidRPr="00EF41D9">
              <w:rPr>
                <w:rStyle w:val="Hyperlink"/>
                <w:noProof/>
              </w:rPr>
              <w:t>11.2</w:t>
            </w:r>
            <w:r w:rsidR="003B6ADE">
              <w:rPr>
                <w:rFonts w:asciiTheme="minorHAnsi" w:eastAsiaTheme="minorEastAsia" w:hAnsiTheme="minorHAnsi" w:cstheme="minorBidi"/>
                <w:noProof/>
                <w:sz w:val="22"/>
                <w:lang w:val="en-US"/>
              </w:rPr>
              <w:tab/>
            </w:r>
            <w:r w:rsidR="003B6ADE" w:rsidRPr="00EF41D9">
              <w:rPr>
                <w:rStyle w:val="Hyperlink"/>
                <w:noProof/>
              </w:rPr>
              <w:t>Configure the paths</w:t>
            </w:r>
            <w:r w:rsidR="003B6ADE">
              <w:rPr>
                <w:noProof/>
                <w:webHidden/>
              </w:rPr>
              <w:tab/>
            </w:r>
            <w:r w:rsidR="003B6ADE">
              <w:rPr>
                <w:noProof/>
                <w:webHidden/>
              </w:rPr>
              <w:fldChar w:fldCharType="begin"/>
            </w:r>
            <w:r w:rsidR="003B6ADE">
              <w:rPr>
                <w:noProof/>
                <w:webHidden/>
              </w:rPr>
              <w:instrText xml:space="preserve"> PAGEREF _Toc366842576 \h </w:instrText>
            </w:r>
            <w:r w:rsidR="003B6ADE">
              <w:rPr>
                <w:noProof/>
                <w:webHidden/>
              </w:rPr>
            </w:r>
            <w:r w:rsidR="003B6ADE">
              <w:rPr>
                <w:noProof/>
                <w:webHidden/>
              </w:rPr>
              <w:fldChar w:fldCharType="separate"/>
            </w:r>
            <w:r w:rsidR="007E27C5">
              <w:rPr>
                <w:noProof/>
                <w:webHidden/>
              </w:rPr>
              <w:t>44</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77" w:history="1">
            <w:r w:rsidR="003B6ADE" w:rsidRPr="00EF41D9">
              <w:rPr>
                <w:rStyle w:val="Hyperlink"/>
                <w:noProof/>
              </w:rPr>
              <w:t>11.3</w:t>
            </w:r>
            <w:r w:rsidR="003B6ADE">
              <w:rPr>
                <w:rFonts w:asciiTheme="minorHAnsi" w:eastAsiaTheme="minorEastAsia" w:hAnsiTheme="minorHAnsi" w:cstheme="minorBidi"/>
                <w:noProof/>
                <w:sz w:val="22"/>
                <w:lang w:val="en-US"/>
              </w:rPr>
              <w:tab/>
            </w:r>
            <w:r w:rsidR="003B6ADE" w:rsidRPr="00EF41D9">
              <w:rPr>
                <w:rStyle w:val="Hyperlink"/>
                <w:noProof/>
              </w:rPr>
              <w:t>Configure the e-mail</w:t>
            </w:r>
            <w:r w:rsidR="003B6ADE">
              <w:rPr>
                <w:noProof/>
                <w:webHidden/>
              </w:rPr>
              <w:tab/>
            </w:r>
            <w:r w:rsidR="003B6ADE">
              <w:rPr>
                <w:noProof/>
                <w:webHidden/>
              </w:rPr>
              <w:fldChar w:fldCharType="begin"/>
            </w:r>
            <w:r w:rsidR="003B6ADE">
              <w:rPr>
                <w:noProof/>
                <w:webHidden/>
              </w:rPr>
              <w:instrText xml:space="preserve"> PAGEREF _Toc366842577 \h </w:instrText>
            </w:r>
            <w:r w:rsidR="003B6ADE">
              <w:rPr>
                <w:noProof/>
                <w:webHidden/>
              </w:rPr>
            </w:r>
            <w:r w:rsidR="003B6ADE">
              <w:rPr>
                <w:noProof/>
                <w:webHidden/>
              </w:rPr>
              <w:fldChar w:fldCharType="separate"/>
            </w:r>
            <w:r w:rsidR="007E27C5">
              <w:rPr>
                <w:noProof/>
                <w:webHidden/>
              </w:rPr>
              <w:t>45</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78" w:history="1">
            <w:r w:rsidR="003B6ADE" w:rsidRPr="00EF41D9">
              <w:rPr>
                <w:rStyle w:val="Hyperlink"/>
                <w:noProof/>
              </w:rPr>
              <w:t>11.4</w:t>
            </w:r>
            <w:r w:rsidR="003B6ADE">
              <w:rPr>
                <w:rFonts w:asciiTheme="minorHAnsi" w:eastAsiaTheme="minorEastAsia" w:hAnsiTheme="minorHAnsi" w:cstheme="minorBidi"/>
                <w:noProof/>
                <w:sz w:val="22"/>
                <w:lang w:val="en-US"/>
              </w:rPr>
              <w:tab/>
            </w:r>
            <w:r w:rsidR="003B6ADE" w:rsidRPr="00EF41D9">
              <w:rPr>
                <w:rStyle w:val="Hyperlink"/>
                <w:noProof/>
              </w:rPr>
              <w:t>Configure the database</w:t>
            </w:r>
            <w:r w:rsidR="003B6ADE">
              <w:rPr>
                <w:noProof/>
                <w:webHidden/>
              </w:rPr>
              <w:tab/>
            </w:r>
            <w:r w:rsidR="003B6ADE">
              <w:rPr>
                <w:noProof/>
                <w:webHidden/>
              </w:rPr>
              <w:fldChar w:fldCharType="begin"/>
            </w:r>
            <w:r w:rsidR="003B6ADE">
              <w:rPr>
                <w:noProof/>
                <w:webHidden/>
              </w:rPr>
              <w:instrText xml:space="preserve"> PAGEREF _Toc366842578 \h </w:instrText>
            </w:r>
            <w:r w:rsidR="003B6ADE">
              <w:rPr>
                <w:noProof/>
                <w:webHidden/>
              </w:rPr>
            </w:r>
            <w:r w:rsidR="003B6ADE">
              <w:rPr>
                <w:noProof/>
                <w:webHidden/>
              </w:rPr>
              <w:fldChar w:fldCharType="separate"/>
            </w:r>
            <w:r w:rsidR="007E27C5">
              <w:rPr>
                <w:noProof/>
                <w:webHidden/>
              </w:rPr>
              <w:t>46</w:t>
            </w:r>
            <w:r w:rsidR="003B6ADE">
              <w:rPr>
                <w:noProof/>
                <w:webHidden/>
              </w:rPr>
              <w:fldChar w:fldCharType="end"/>
            </w:r>
          </w:hyperlink>
        </w:p>
        <w:p w:rsidR="003B6ADE" w:rsidRDefault="00FE68FA">
          <w:pPr>
            <w:pStyle w:val="TOC3"/>
            <w:rPr>
              <w:rFonts w:asciiTheme="minorHAnsi" w:eastAsiaTheme="minorEastAsia" w:hAnsiTheme="minorHAnsi" w:cstheme="minorBidi"/>
              <w:noProof/>
              <w:sz w:val="22"/>
              <w:lang w:val="en-US"/>
            </w:rPr>
          </w:pPr>
          <w:hyperlink w:anchor="_Toc366842579" w:history="1">
            <w:r w:rsidR="003B6ADE" w:rsidRPr="00EF41D9">
              <w:rPr>
                <w:rStyle w:val="Hyperlink"/>
                <w:noProof/>
              </w:rPr>
              <w:t>11.4.1 Database connection</w:t>
            </w:r>
            <w:r w:rsidR="003B6ADE">
              <w:rPr>
                <w:noProof/>
                <w:webHidden/>
              </w:rPr>
              <w:tab/>
            </w:r>
            <w:r w:rsidR="003B6ADE">
              <w:rPr>
                <w:noProof/>
                <w:webHidden/>
              </w:rPr>
              <w:fldChar w:fldCharType="begin"/>
            </w:r>
            <w:r w:rsidR="003B6ADE">
              <w:rPr>
                <w:noProof/>
                <w:webHidden/>
              </w:rPr>
              <w:instrText xml:space="preserve"> PAGEREF _Toc366842579 \h </w:instrText>
            </w:r>
            <w:r w:rsidR="003B6ADE">
              <w:rPr>
                <w:noProof/>
                <w:webHidden/>
              </w:rPr>
            </w:r>
            <w:r w:rsidR="003B6ADE">
              <w:rPr>
                <w:noProof/>
                <w:webHidden/>
              </w:rPr>
              <w:fldChar w:fldCharType="separate"/>
            </w:r>
            <w:r w:rsidR="007E27C5">
              <w:rPr>
                <w:noProof/>
                <w:webHidden/>
              </w:rPr>
              <w:t>47</w:t>
            </w:r>
            <w:r w:rsidR="003B6ADE">
              <w:rPr>
                <w:noProof/>
                <w:webHidden/>
              </w:rPr>
              <w:fldChar w:fldCharType="end"/>
            </w:r>
          </w:hyperlink>
        </w:p>
        <w:p w:rsidR="003B6ADE" w:rsidRDefault="00FE68FA">
          <w:pPr>
            <w:pStyle w:val="TOC3"/>
            <w:rPr>
              <w:rFonts w:asciiTheme="minorHAnsi" w:eastAsiaTheme="minorEastAsia" w:hAnsiTheme="minorHAnsi" w:cstheme="minorBidi"/>
              <w:noProof/>
              <w:sz w:val="22"/>
              <w:lang w:val="en-US"/>
            </w:rPr>
          </w:pPr>
          <w:hyperlink w:anchor="_Toc366842580" w:history="1">
            <w:r w:rsidR="003B6ADE" w:rsidRPr="00EF41D9">
              <w:rPr>
                <w:rStyle w:val="Hyperlink"/>
                <w:noProof/>
              </w:rPr>
              <w:t>11.4.2 Saving results into database</w:t>
            </w:r>
            <w:r w:rsidR="003B6ADE">
              <w:rPr>
                <w:noProof/>
                <w:webHidden/>
              </w:rPr>
              <w:tab/>
            </w:r>
            <w:r w:rsidR="003B6ADE">
              <w:rPr>
                <w:noProof/>
                <w:webHidden/>
              </w:rPr>
              <w:fldChar w:fldCharType="begin"/>
            </w:r>
            <w:r w:rsidR="003B6ADE">
              <w:rPr>
                <w:noProof/>
                <w:webHidden/>
              </w:rPr>
              <w:instrText xml:space="preserve"> PAGEREF _Toc366842580 \h </w:instrText>
            </w:r>
            <w:r w:rsidR="003B6ADE">
              <w:rPr>
                <w:noProof/>
                <w:webHidden/>
              </w:rPr>
            </w:r>
            <w:r w:rsidR="003B6ADE">
              <w:rPr>
                <w:noProof/>
                <w:webHidden/>
              </w:rPr>
              <w:fldChar w:fldCharType="separate"/>
            </w:r>
            <w:r w:rsidR="007E27C5">
              <w:rPr>
                <w:noProof/>
                <w:webHidden/>
              </w:rPr>
              <w:t>47</w:t>
            </w:r>
            <w:r w:rsidR="003B6ADE">
              <w:rPr>
                <w:noProof/>
                <w:webHidden/>
              </w:rPr>
              <w:fldChar w:fldCharType="end"/>
            </w:r>
          </w:hyperlink>
        </w:p>
        <w:p w:rsidR="003B6ADE" w:rsidRDefault="00FE68FA">
          <w:pPr>
            <w:pStyle w:val="TOC3"/>
            <w:rPr>
              <w:rFonts w:asciiTheme="minorHAnsi" w:eastAsiaTheme="minorEastAsia" w:hAnsiTheme="minorHAnsi" w:cstheme="minorBidi"/>
              <w:noProof/>
              <w:sz w:val="22"/>
              <w:lang w:val="en-US"/>
            </w:rPr>
          </w:pPr>
          <w:hyperlink w:anchor="_Toc366842583" w:history="1">
            <w:r w:rsidR="003B6ADE" w:rsidRPr="00EF41D9">
              <w:rPr>
                <w:rStyle w:val="Hyperlink"/>
                <w:noProof/>
              </w:rPr>
              <w:t>11.4.3 Creating reports</w:t>
            </w:r>
            <w:r w:rsidR="003B6ADE">
              <w:rPr>
                <w:noProof/>
                <w:webHidden/>
              </w:rPr>
              <w:tab/>
            </w:r>
            <w:r w:rsidR="003B6ADE">
              <w:rPr>
                <w:noProof/>
                <w:webHidden/>
              </w:rPr>
              <w:fldChar w:fldCharType="begin"/>
            </w:r>
            <w:r w:rsidR="003B6ADE">
              <w:rPr>
                <w:noProof/>
                <w:webHidden/>
              </w:rPr>
              <w:instrText xml:space="preserve"> PAGEREF _Toc366842583 \h </w:instrText>
            </w:r>
            <w:r w:rsidR="003B6ADE">
              <w:rPr>
                <w:noProof/>
                <w:webHidden/>
              </w:rPr>
            </w:r>
            <w:r w:rsidR="003B6ADE">
              <w:rPr>
                <w:noProof/>
                <w:webHidden/>
              </w:rPr>
              <w:fldChar w:fldCharType="separate"/>
            </w:r>
            <w:r w:rsidR="007E27C5">
              <w:rPr>
                <w:noProof/>
                <w:webHidden/>
              </w:rPr>
              <w:t>53</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84" w:history="1">
            <w:r w:rsidR="003B6ADE" w:rsidRPr="00EF41D9">
              <w:rPr>
                <w:rStyle w:val="Hyperlink"/>
                <w:noProof/>
              </w:rPr>
              <w:t>11.5</w:t>
            </w:r>
            <w:r w:rsidR="003B6ADE">
              <w:rPr>
                <w:rFonts w:asciiTheme="minorHAnsi" w:eastAsiaTheme="minorEastAsia" w:hAnsiTheme="minorHAnsi" w:cstheme="minorBidi"/>
                <w:noProof/>
                <w:sz w:val="22"/>
                <w:lang w:val="en-US"/>
              </w:rPr>
              <w:tab/>
            </w:r>
            <w:r w:rsidR="003B6ADE" w:rsidRPr="00EF41D9">
              <w:rPr>
                <w:rStyle w:val="Hyperlink"/>
                <w:noProof/>
              </w:rPr>
              <w:t>Configure the devices (TestBed)</w:t>
            </w:r>
            <w:r w:rsidR="003B6ADE">
              <w:rPr>
                <w:noProof/>
                <w:webHidden/>
              </w:rPr>
              <w:tab/>
            </w:r>
            <w:r w:rsidR="003B6ADE">
              <w:rPr>
                <w:noProof/>
                <w:webHidden/>
              </w:rPr>
              <w:fldChar w:fldCharType="begin"/>
            </w:r>
            <w:r w:rsidR="003B6ADE">
              <w:rPr>
                <w:noProof/>
                <w:webHidden/>
              </w:rPr>
              <w:instrText xml:space="preserve"> PAGEREF _Toc366842584 \h </w:instrText>
            </w:r>
            <w:r w:rsidR="003B6ADE">
              <w:rPr>
                <w:noProof/>
                <w:webHidden/>
              </w:rPr>
            </w:r>
            <w:r w:rsidR="003B6ADE">
              <w:rPr>
                <w:noProof/>
                <w:webHidden/>
              </w:rPr>
              <w:fldChar w:fldCharType="separate"/>
            </w:r>
            <w:r w:rsidR="007E27C5">
              <w:rPr>
                <w:noProof/>
                <w:webHidden/>
              </w:rPr>
              <w:t>56</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85" w:history="1">
            <w:r w:rsidR="003B6ADE" w:rsidRPr="00EF41D9">
              <w:rPr>
                <w:rStyle w:val="Hyperlink"/>
                <w:noProof/>
              </w:rPr>
              <w:t>11.6</w:t>
            </w:r>
            <w:r w:rsidR="003B6ADE">
              <w:rPr>
                <w:rFonts w:asciiTheme="minorHAnsi" w:eastAsiaTheme="minorEastAsia" w:hAnsiTheme="minorHAnsi" w:cstheme="minorBidi"/>
                <w:noProof/>
                <w:sz w:val="22"/>
                <w:lang w:val="en-US"/>
              </w:rPr>
              <w:tab/>
            </w:r>
            <w:r w:rsidR="003B6ADE" w:rsidRPr="00EF41D9">
              <w:rPr>
                <w:rStyle w:val="Hyperlink"/>
                <w:noProof/>
              </w:rPr>
              <w:t>Configure the SUTs</w:t>
            </w:r>
            <w:r w:rsidR="003B6ADE">
              <w:rPr>
                <w:noProof/>
                <w:webHidden/>
              </w:rPr>
              <w:tab/>
            </w:r>
            <w:r w:rsidR="003B6ADE">
              <w:rPr>
                <w:noProof/>
                <w:webHidden/>
              </w:rPr>
              <w:fldChar w:fldCharType="begin"/>
            </w:r>
            <w:r w:rsidR="003B6ADE">
              <w:rPr>
                <w:noProof/>
                <w:webHidden/>
              </w:rPr>
              <w:instrText xml:space="preserve"> PAGEREF _Toc366842585 \h </w:instrText>
            </w:r>
            <w:r w:rsidR="003B6ADE">
              <w:rPr>
                <w:noProof/>
                <w:webHidden/>
              </w:rPr>
            </w:r>
            <w:r w:rsidR="003B6ADE">
              <w:rPr>
                <w:noProof/>
                <w:webHidden/>
              </w:rPr>
              <w:fldChar w:fldCharType="separate"/>
            </w:r>
            <w:r w:rsidR="007E27C5">
              <w:rPr>
                <w:noProof/>
                <w:webHidden/>
              </w:rPr>
              <w:t>58</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86" w:history="1">
            <w:r w:rsidR="003B6ADE" w:rsidRPr="00EF41D9">
              <w:rPr>
                <w:rStyle w:val="Hyperlink"/>
                <w:noProof/>
              </w:rPr>
              <w:t>11.7</w:t>
            </w:r>
            <w:r w:rsidR="003B6ADE">
              <w:rPr>
                <w:rFonts w:asciiTheme="minorHAnsi" w:eastAsiaTheme="minorEastAsia" w:hAnsiTheme="minorHAnsi" w:cstheme="minorBidi"/>
                <w:noProof/>
                <w:sz w:val="22"/>
                <w:lang w:val="en-US"/>
              </w:rPr>
              <w:tab/>
            </w:r>
            <w:r w:rsidR="003B6ADE" w:rsidRPr="00EF41D9">
              <w:rPr>
                <w:rStyle w:val="Hyperlink"/>
                <w:noProof/>
              </w:rPr>
              <w:t>Configure the global parameters</w:t>
            </w:r>
            <w:r w:rsidR="003B6ADE">
              <w:rPr>
                <w:noProof/>
                <w:webHidden/>
              </w:rPr>
              <w:tab/>
            </w:r>
            <w:r w:rsidR="003B6ADE">
              <w:rPr>
                <w:noProof/>
                <w:webHidden/>
              </w:rPr>
              <w:fldChar w:fldCharType="begin"/>
            </w:r>
            <w:r w:rsidR="003B6ADE">
              <w:rPr>
                <w:noProof/>
                <w:webHidden/>
              </w:rPr>
              <w:instrText xml:space="preserve"> PAGEREF _Toc366842586 \h </w:instrText>
            </w:r>
            <w:r w:rsidR="003B6ADE">
              <w:rPr>
                <w:noProof/>
                <w:webHidden/>
              </w:rPr>
            </w:r>
            <w:r w:rsidR="003B6ADE">
              <w:rPr>
                <w:noProof/>
                <w:webHidden/>
              </w:rPr>
              <w:fldChar w:fldCharType="separate"/>
            </w:r>
            <w:r w:rsidR="007E27C5">
              <w:rPr>
                <w:noProof/>
                <w:webHidden/>
              </w:rPr>
              <w:t>59</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87" w:history="1">
            <w:r w:rsidR="003B6ADE" w:rsidRPr="00EF41D9">
              <w:rPr>
                <w:rStyle w:val="Hyperlink"/>
                <w:noProof/>
              </w:rPr>
              <w:t>11.8</w:t>
            </w:r>
            <w:r w:rsidR="003B6ADE">
              <w:rPr>
                <w:rFonts w:asciiTheme="minorHAnsi" w:eastAsiaTheme="minorEastAsia" w:hAnsiTheme="minorHAnsi" w:cstheme="minorBidi"/>
                <w:noProof/>
                <w:sz w:val="22"/>
                <w:lang w:val="en-US"/>
              </w:rPr>
              <w:tab/>
            </w:r>
            <w:r w:rsidR="003B6ADE" w:rsidRPr="00EF41D9">
              <w:rPr>
                <w:rStyle w:val="Hyperlink"/>
                <w:noProof/>
              </w:rPr>
              <w:t>Define Test Configurations</w:t>
            </w:r>
            <w:r w:rsidR="003B6ADE">
              <w:rPr>
                <w:noProof/>
                <w:webHidden/>
              </w:rPr>
              <w:tab/>
            </w:r>
            <w:r w:rsidR="003B6ADE">
              <w:rPr>
                <w:noProof/>
                <w:webHidden/>
              </w:rPr>
              <w:fldChar w:fldCharType="begin"/>
            </w:r>
            <w:r w:rsidR="003B6ADE">
              <w:rPr>
                <w:noProof/>
                <w:webHidden/>
              </w:rPr>
              <w:instrText xml:space="preserve"> PAGEREF _Toc366842587 \h </w:instrText>
            </w:r>
            <w:r w:rsidR="003B6ADE">
              <w:rPr>
                <w:noProof/>
                <w:webHidden/>
              </w:rPr>
            </w:r>
            <w:r w:rsidR="003B6ADE">
              <w:rPr>
                <w:noProof/>
                <w:webHidden/>
              </w:rPr>
              <w:fldChar w:fldCharType="separate"/>
            </w:r>
            <w:r w:rsidR="007E27C5">
              <w:rPr>
                <w:noProof/>
                <w:webHidden/>
              </w:rPr>
              <w:t>60</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88" w:history="1">
            <w:r w:rsidR="003B6ADE" w:rsidRPr="00EF41D9">
              <w:rPr>
                <w:rStyle w:val="Hyperlink"/>
                <w:noProof/>
              </w:rPr>
              <w:t>11.9</w:t>
            </w:r>
            <w:r w:rsidR="003B6ADE">
              <w:rPr>
                <w:rFonts w:asciiTheme="minorHAnsi" w:eastAsiaTheme="minorEastAsia" w:hAnsiTheme="minorHAnsi" w:cstheme="minorBidi"/>
                <w:noProof/>
                <w:sz w:val="22"/>
                <w:lang w:val="en-US"/>
              </w:rPr>
              <w:tab/>
            </w:r>
            <w:r w:rsidR="003B6ADE" w:rsidRPr="00EF41D9">
              <w:rPr>
                <w:rStyle w:val="Hyperlink"/>
                <w:noProof/>
              </w:rPr>
              <w:t>Configure ‘panic detect’</w:t>
            </w:r>
            <w:r w:rsidR="003B6ADE">
              <w:rPr>
                <w:noProof/>
                <w:webHidden/>
              </w:rPr>
              <w:tab/>
            </w:r>
            <w:r w:rsidR="003B6ADE">
              <w:rPr>
                <w:noProof/>
                <w:webHidden/>
              </w:rPr>
              <w:fldChar w:fldCharType="begin"/>
            </w:r>
            <w:r w:rsidR="003B6ADE">
              <w:rPr>
                <w:noProof/>
                <w:webHidden/>
              </w:rPr>
              <w:instrText xml:space="preserve"> PAGEREF _Toc366842588 \h </w:instrText>
            </w:r>
            <w:r w:rsidR="003B6ADE">
              <w:rPr>
                <w:noProof/>
                <w:webHidden/>
              </w:rPr>
            </w:r>
            <w:r w:rsidR="003B6ADE">
              <w:rPr>
                <w:noProof/>
                <w:webHidden/>
              </w:rPr>
              <w:fldChar w:fldCharType="separate"/>
            </w:r>
            <w:r w:rsidR="007E27C5">
              <w:rPr>
                <w:noProof/>
                <w:webHidden/>
              </w:rPr>
              <w:t>61</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89" w:history="1">
            <w:r w:rsidR="003B6ADE" w:rsidRPr="00EF41D9">
              <w:rPr>
                <w:rStyle w:val="Hyperlink"/>
                <w:noProof/>
              </w:rPr>
              <w:t>11.10</w:t>
            </w:r>
            <w:r w:rsidR="003B6ADE">
              <w:rPr>
                <w:rFonts w:asciiTheme="minorHAnsi" w:eastAsiaTheme="minorEastAsia" w:hAnsiTheme="minorHAnsi" w:cstheme="minorBidi"/>
                <w:noProof/>
                <w:sz w:val="22"/>
                <w:lang w:val="en-US"/>
              </w:rPr>
              <w:tab/>
            </w:r>
            <w:r w:rsidR="003B6ADE" w:rsidRPr="00EF41D9">
              <w:rPr>
                <w:rStyle w:val="Hyperlink"/>
                <w:noProof/>
              </w:rPr>
              <w:t>Services and Plugins</w:t>
            </w:r>
            <w:r w:rsidR="003B6ADE">
              <w:rPr>
                <w:noProof/>
                <w:webHidden/>
              </w:rPr>
              <w:tab/>
            </w:r>
            <w:r w:rsidR="003B6ADE">
              <w:rPr>
                <w:noProof/>
                <w:webHidden/>
              </w:rPr>
              <w:fldChar w:fldCharType="begin"/>
            </w:r>
            <w:r w:rsidR="003B6ADE">
              <w:rPr>
                <w:noProof/>
                <w:webHidden/>
              </w:rPr>
              <w:instrText xml:space="preserve"> PAGEREF _Toc366842589 \h </w:instrText>
            </w:r>
            <w:r w:rsidR="003B6ADE">
              <w:rPr>
                <w:noProof/>
                <w:webHidden/>
              </w:rPr>
            </w:r>
            <w:r w:rsidR="003B6ADE">
              <w:rPr>
                <w:noProof/>
                <w:webHidden/>
              </w:rPr>
              <w:fldChar w:fldCharType="separate"/>
            </w:r>
            <w:r w:rsidR="007E27C5">
              <w:rPr>
                <w:noProof/>
                <w:webHidden/>
              </w:rPr>
              <w:t>62</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90" w:history="1">
            <w:r w:rsidR="003B6ADE" w:rsidRPr="00EF41D9">
              <w:rPr>
                <w:rStyle w:val="Hyperlink"/>
                <w:noProof/>
              </w:rPr>
              <w:t>11.11</w:t>
            </w:r>
            <w:r w:rsidR="003B6ADE">
              <w:rPr>
                <w:rFonts w:asciiTheme="minorHAnsi" w:eastAsiaTheme="minorEastAsia" w:hAnsiTheme="minorHAnsi" w:cstheme="minorBidi"/>
                <w:noProof/>
                <w:sz w:val="22"/>
                <w:lang w:val="en-US"/>
              </w:rPr>
              <w:tab/>
            </w:r>
            <w:r w:rsidR="003B6ADE" w:rsidRPr="00EF41D9">
              <w:rPr>
                <w:rStyle w:val="Hyperlink"/>
                <w:noProof/>
              </w:rPr>
              <w:t>User management</w:t>
            </w:r>
            <w:r w:rsidR="003B6ADE">
              <w:rPr>
                <w:noProof/>
                <w:webHidden/>
              </w:rPr>
              <w:tab/>
            </w:r>
            <w:r w:rsidR="003B6ADE">
              <w:rPr>
                <w:noProof/>
                <w:webHidden/>
              </w:rPr>
              <w:fldChar w:fldCharType="begin"/>
            </w:r>
            <w:r w:rsidR="003B6ADE">
              <w:rPr>
                <w:noProof/>
                <w:webHidden/>
              </w:rPr>
              <w:instrText xml:space="preserve"> PAGEREF _Toc366842590 \h </w:instrText>
            </w:r>
            <w:r w:rsidR="003B6ADE">
              <w:rPr>
                <w:noProof/>
                <w:webHidden/>
              </w:rPr>
            </w:r>
            <w:r w:rsidR="003B6ADE">
              <w:rPr>
                <w:noProof/>
                <w:webHidden/>
              </w:rPr>
              <w:fldChar w:fldCharType="separate"/>
            </w:r>
            <w:r w:rsidR="007E27C5">
              <w:rPr>
                <w:noProof/>
                <w:webHidden/>
              </w:rPr>
              <w:t>64</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91" w:history="1">
            <w:r w:rsidR="003B6ADE" w:rsidRPr="00EF41D9">
              <w:rPr>
                <w:rStyle w:val="Hyperlink"/>
                <w:noProof/>
              </w:rPr>
              <w:t>11.12</w:t>
            </w:r>
            <w:r w:rsidR="003B6ADE">
              <w:rPr>
                <w:rFonts w:asciiTheme="minorHAnsi" w:eastAsiaTheme="minorEastAsia" w:hAnsiTheme="minorHAnsi" w:cstheme="minorBidi"/>
                <w:noProof/>
                <w:sz w:val="22"/>
                <w:lang w:val="en-US"/>
              </w:rPr>
              <w:tab/>
            </w:r>
            <w:r w:rsidR="003B6ADE" w:rsidRPr="00EF41D9">
              <w:rPr>
                <w:rStyle w:val="Hyperlink"/>
                <w:noProof/>
              </w:rPr>
              <w:t>Set-up and Tear-down controls</w:t>
            </w:r>
            <w:r w:rsidR="003B6ADE">
              <w:rPr>
                <w:noProof/>
                <w:webHidden/>
              </w:rPr>
              <w:tab/>
            </w:r>
            <w:r w:rsidR="003B6ADE">
              <w:rPr>
                <w:noProof/>
                <w:webHidden/>
              </w:rPr>
              <w:fldChar w:fldCharType="begin"/>
            </w:r>
            <w:r w:rsidR="003B6ADE">
              <w:rPr>
                <w:noProof/>
                <w:webHidden/>
              </w:rPr>
              <w:instrText xml:space="preserve"> PAGEREF _Toc366842591 \h </w:instrText>
            </w:r>
            <w:r w:rsidR="003B6ADE">
              <w:rPr>
                <w:noProof/>
                <w:webHidden/>
              </w:rPr>
            </w:r>
            <w:r w:rsidR="003B6ADE">
              <w:rPr>
                <w:noProof/>
                <w:webHidden/>
              </w:rPr>
              <w:fldChar w:fldCharType="separate"/>
            </w:r>
            <w:r w:rsidR="007E27C5">
              <w:rPr>
                <w:noProof/>
                <w:webHidden/>
              </w:rPr>
              <w:t>66</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92" w:history="1">
            <w:r w:rsidR="003B6ADE" w:rsidRPr="00EF41D9">
              <w:rPr>
                <w:rStyle w:val="Hyperlink"/>
                <w:noProof/>
              </w:rPr>
              <w:t>11.13</w:t>
            </w:r>
            <w:r w:rsidR="003B6ADE">
              <w:rPr>
                <w:rFonts w:asciiTheme="minorHAnsi" w:eastAsiaTheme="minorEastAsia" w:hAnsiTheme="minorHAnsi" w:cstheme="minorBidi"/>
                <w:noProof/>
                <w:sz w:val="22"/>
                <w:lang w:val="en-US"/>
              </w:rPr>
              <w:tab/>
            </w:r>
            <w:r w:rsidR="003B6ADE" w:rsidRPr="00EF41D9">
              <w:rPr>
                <w:rStyle w:val="Hyperlink"/>
                <w:noProof/>
              </w:rPr>
              <w:t>Test case/Suites management</w:t>
            </w:r>
            <w:r w:rsidR="003B6ADE">
              <w:rPr>
                <w:noProof/>
                <w:webHidden/>
              </w:rPr>
              <w:tab/>
            </w:r>
            <w:r w:rsidR="003B6ADE">
              <w:rPr>
                <w:noProof/>
                <w:webHidden/>
              </w:rPr>
              <w:fldChar w:fldCharType="begin"/>
            </w:r>
            <w:r w:rsidR="003B6ADE">
              <w:rPr>
                <w:noProof/>
                <w:webHidden/>
              </w:rPr>
              <w:instrText xml:space="preserve"> PAGEREF _Toc366842592 \h </w:instrText>
            </w:r>
            <w:r w:rsidR="003B6ADE">
              <w:rPr>
                <w:noProof/>
                <w:webHidden/>
              </w:rPr>
            </w:r>
            <w:r w:rsidR="003B6ADE">
              <w:rPr>
                <w:noProof/>
                <w:webHidden/>
              </w:rPr>
              <w:fldChar w:fldCharType="separate"/>
            </w:r>
            <w:r w:rsidR="007E27C5">
              <w:rPr>
                <w:noProof/>
                <w:webHidden/>
              </w:rPr>
              <w:t>67</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93" w:history="1">
            <w:r w:rsidR="003B6ADE" w:rsidRPr="00EF41D9">
              <w:rPr>
                <w:rStyle w:val="Hyperlink"/>
                <w:noProof/>
              </w:rPr>
              <w:t>11.14</w:t>
            </w:r>
            <w:r w:rsidR="003B6ADE">
              <w:rPr>
                <w:rFonts w:asciiTheme="minorHAnsi" w:eastAsiaTheme="minorEastAsia" w:hAnsiTheme="minorHAnsi" w:cstheme="minorBidi"/>
                <w:noProof/>
                <w:sz w:val="22"/>
                <w:lang w:val="en-US"/>
              </w:rPr>
              <w:tab/>
            </w:r>
            <w:r w:rsidR="003B6ADE" w:rsidRPr="00EF41D9">
              <w:rPr>
                <w:rStyle w:val="Hyperlink"/>
                <w:noProof/>
              </w:rPr>
              <w:t>User levels</w:t>
            </w:r>
            <w:r w:rsidR="003B6ADE">
              <w:rPr>
                <w:noProof/>
                <w:webHidden/>
              </w:rPr>
              <w:tab/>
            </w:r>
            <w:r w:rsidR="003B6ADE">
              <w:rPr>
                <w:noProof/>
                <w:webHidden/>
              </w:rPr>
              <w:fldChar w:fldCharType="begin"/>
            </w:r>
            <w:r w:rsidR="003B6ADE">
              <w:rPr>
                <w:noProof/>
                <w:webHidden/>
              </w:rPr>
              <w:instrText xml:space="preserve"> PAGEREF _Toc366842593 \h </w:instrText>
            </w:r>
            <w:r w:rsidR="003B6ADE">
              <w:rPr>
                <w:noProof/>
                <w:webHidden/>
              </w:rPr>
            </w:r>
            <w:r w:rsidR="003B6ADE">
              <w:rPr>
                <w:noProof/>
                <w:webHidden/>
              </w:rPr>
              <w:fldChar w:fldCharType="separate"/>
            </w:r>
            <w:r w:rsidR="007E27C5">
              <w:rPr>
                <w:noProof/>
                <w:webHidden/>
              </w:rPr>
              <w:t>68</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94" w:history="1">
            <w:r w:rsidR="003B6ADE" w:rsidRPr="00EF41D9">
              <w:rPr>
                <w:rStyle w:val="Hyperlink"/>
                <w:noProof/>
              </w:rPr>
              <w:t>11.15</w:t>
            </w:r>
            <w:r w:rsidR="003B6ADE">
              <w:rPr>
                <w:rFonts w:asciiTheme="minorHAnsi" w:eastAsiaTheme="minorEastAsia" w:hAnsiTheme="minorHAnsi" w:cstheme="minorBidi"/>
                <w:noProof/>
                <w:sz w:val="22"/>
                <w:lang w:val="en-US"/>
              </w:rPr>
              <w:tab/>
            </w:r>
            <w:r w:rsidR="003B6ADE" w:rsidRPr="00EF41D9">
              <w:rPr>
                <w:rStyle w:val="Hyperlink"/>
                <w:noProof/>
              </w:rPr>
              <w:t>Test case details descriptors</w:t>
            </w:r>
            <w:r w:rsidR="003B6ADE">
              <w:rPr>
                <w:noProof/>
                <w:webHidden/>
              </w:rPr>
              <w:tab/>
            </w:r>
            <w:r w:rsidR="003B6ADE">
              <w:rPr>
                <w:noProof/>
                <w:webHidden/>
              </w:rPr>
              <w:fldChar w:fldCharType="begin"/>
            </w:r>
            <w:r w:rsidR="003B6ADE">
              <w:rPr>
                <w:noProof/>
                <w:webHidden/>
              </w:rPr>
              <w:instrText xml:space="preserve"> PAGEREF _Toc366842594 \h </w:instrText>
            </w:r>
            <w:r w:rsidR="003B6ADE">
              <w:rPr>
                <w:noProof/>
                <w:webHidden/>
              </w:rPr>
            </w:r>
            <w:r w:rsidR="003B6ADE">
              <w:rPr>
                <w:noProof/>
                <w:webHidden/>
              </w:rPr>
              <w:fldChar w:fldCharType="separate"/>
            </w:r>
            <w:r w:rsidR="007E27C5">
              <w:rPr>
                <w:noProof/>
                <w:webHidden/>
              </w:rPr>
              <w:t>73</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95" w:history="1">
            <w:r w:rsidR="003B6ADE" w:rsidRPr="00EF41D9">
              <w:rPr>
                <w:rStyle w:val="Hyperlink"/>
                <w:noProof/>
              </w:rPr>
              <w:t>11.16</w:t>
            </w:r>
            <w:r w:rsidR="003B6ADE">
              <w:rPr>
                <w:rFonts w:asciiTheme="minorHAnsi" w:eastAsiaTheme="minorEastAsia" w:hAnsiTheme="minorHAnsi" w:cstheme="minorBidi"/>
                <w:noProof/>
                <w:sz w:val="22"/>
                <w:lang w:val="en-US"/>
              </w:rPr>
              <w:tab/>
            </w:r>
            <w:r w:rsidR="003B6ADE" w:rsidRPr="00EF41D9">
              <w:rPr>
                <w:rStyle w:val="Hyperlink"/>
                <w:noProof/>
              </w:rPr>
              <w:t>Library management</w:t>
            </w:r>
            <w:r w:rsidR="003B6ADE">
              <w:rPr>
                <w:noProof/>
                <w:webHidden/>
              </w:rPr>
              <w:tab/>
            </w:r>
            <w:r w:rsidR="003B6ADE">
              <w:rPr>
                <w:noProof/>
                <w:webHidden/>
              </w:rPr>
              <w:fldChar w:fldCharType="begin"/>
            </w:r>
            <w:r w:rsidR="003B6ADE">
              <w:rPr>
                <w:noProof/>
                <w:webHidden/>
              </w:rPr>
              <w:instrText xml:space="preserve"> PAGEREF _Toc366842595 \h </w:instrText>
            </w:r>
            <w:r w:rsidR="003B6ADE">
              <w:rPr>
                <w:noProof/>
                <w:webHidden/>
              </w:rPr>
            </w:r>
            <w:r w:rsidR="003B6ADE">
              <w:rPr>
                <w:noProof/>
                <w:webHidden/>
              </w:rPr>
              <w:fldChar w:fldCharType="separate"/>
            </w:r>
            <w:r w:rsidR="007E27C5">
              <w:rPr>
                <w:noProof/>
                <w:webHidden/>
              </w:rPr>
              <w:t>74</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96" w:history="1">
            <w:r w:rsidR="003B6ADE" w:rsidRPr="00EF41D9">
              <w:rPr>
                <w:rStyle w:val="Hyperlink"/>
                <w:noProof/>
              </w:rPr>
              <w:t>11.17</w:t>
            </w:r>
            <w:r w:rsidR="003B6ADE">
              <w:rPr>
                <w:rFonts w:asciiTheme="minorHAnsi" w:eastAsiaTheme="minorEastAsia" w:hAnsiTheme="minorHAnsi" w:cstheme="minorBidi"/>
                <w:noProof/>
                <w:sz w:val="22"/>
                <w:lang w:val="en-US"/>
              </w:rPr>
              <w:tab/>
            </w:r>
            <w:r w:rsidR="003B6ADE" w:rsidRPr="00EF41D9">
              <w:rPr>
                <w:rStyle w:val="Hyperlink"/>
                <w:noProof/>
              </w:rPr>
              <w:t>Log customization</w:t>
            </w:r>
            <w:r w:rsidR="003B6ADE">
              <w:rPr>
                <w:noProof/>
                <w:webHidden/>
              </w:rPr>
              <w:tab/>
            </w:r>
            <w:r w:rsidR="003B6ADE">
              <w:rPr>
                <w:noProof/>
                <w:webHidden/>
              </w:rPr>
              <w:fldChar w:fldCharType="begin"/>
            </w:r>
            <w:r w:rsidR="003B6ADE">
              <w:rPr>
                <w:noProof/>
                <w:webHidden/>
              </w:rPr>
              <w:instrText xml:space="preserve"> PAGEREF _Toc366842596 \h </w:instrText>
            </w:r>
            <w:r w:rsidR="003B6ADE">
              <w:rPr>
                <w:noProof/>
                <w:webHidden/>
              </w:rPr>
            </w:r>
            <w:r w:rsidR="003B6ADE">
              <w:rPr>
                <w:noProof/>
                <w:webHidden/>
              </w:rPr>
              <w:fldChar w:fldCharType="separate"/>
            </w:r>
            <w:r w:rsidR="007E27C5">
              <w:rPr>
                <w:noProof/>
                <w:webHidden/>
              </w:rPr>
              <w:t>74</w:t>
            </w:r>
            <w:r w:rsidR="003B6ADE">
              <w:rPr>
                <w:noProof/>
                <w:webHidden/>
              </w:rPr>
              <w:fldChar w:fldCharType="end"/>
            </w:r>
          </w:hyperlink>
        </w:p>
        <w:p w:rsidR="003B6ADE" w:rsidRDefault="00FE68FA">
          <w:pPr>
            <w:pStyle w:val="TOC2"/>
            <w:rPr>
              <w:rFonts w:asciiTheme="minorHAnsi" w:eastAsiaTheme="minorEastAsia" w:hAnsiTheme="minorHAnsi" w:cstheme="minorBidi"/>
              <w:noProof/>
              <w:sz w:val="22"/>
              <w:lang w:val="en-US"/>
            </w:rPr>
          </w:pPr>
          <w:hyperlink w:anchor="_Toc366842597" w:history="1">
            <w:r w:rsidR="003B6ADE" w:rsidRPr="00EF41D9">
              <w:rPr>
                <w:rStyle w:val="Hyperlink"/>
                <w:noProof/>
              </w:rPr>
              <w:t>11.18</w:t>
            </w:r>
            <w:r w:rsidR="003B6ADE">
              <w:rPr>
                <w:rFonts w:asciiTheme="minorHAnsi" w:eastAsiaTheme="minorEastAsia" w:hAnsiTheme="minorHAnsi" w:cstheme="minorBidi"/>
                <w:noProof/>
                <w:sz w:val="22"/>
                <w:lang w:val="en-US"/>
              </w:rPr>
              <w:tab/>
            </w:r>
            <w:r w:rsidR="003B6ADE" w:rsidRPr="00EF41D9">
              <w:rPr>
                <w:rStyle w:val="Hyperlink"/>
                <w:noProof/>
              </w:rPr>
              <w:t>EP start-up</w:t>
            </w:r>
            <w:r w:rsidR="003B6ADE">
              <w:rPr>
                <w:noProof/>
                <w:webHidden/>
              </w:rPr>
              <w:tab/>
            </w:r>
            <w:r w:rsidR="003B6ADE">
              <w:rPr>
                <w:noProof/>
                <w:webHidden/>
              </w:rPr>
              <w:fldChar w:fldCharType="begin"/>
            </w:r>
            <w:r w:rsidR="003B6ADE">
              <w:rPr>
                <w:noProof/>
                <w:webHidden/>
              </w:rPr>
              <w:instrText xml:space="preserve"> PAGEREF _Toc366842597 \h </w:instrText>
            </w:r>
            <w:r w:rsidR="003B6ADE">
              <w:rPr>
                <w:noProof/>
                <w:webHidden/>
              </w:rPr>
            </w:r>
            <w:r w:rsidR="003B6ADE">
              <w:rPr>
                <w:noProof/>
                <w:webHidden/>
              </w:rPr>
              <w:fldChar w:fldCharType="separate"/>
            </w:r>
            <w:r w:rsidR="007E27C5">
              <w:rPr>
                <w:noProof/>
                <w:webHidden/>
              </w:rPr>
              <w:t>74</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98" w:history="1">
            <w:r w:rsidR="003B6ADE" w:rsidRPr="00EF41D9">
              <w:rPr>
                <w:rStyle w:val="Hyperlink"/>
                <w:noProof/>
              </w:rPr>
              <w:t>12</w:t>
            </w:r>
            <w:r w:rsidR="003B6ADE">
              <w:rPr>
                <w:rFonts w:asciiTheme="minorHAnsi" w:eastAsiaTheme="minorEastAsia" w:hAnsiTheme="minorHAnsi" w:cstheme="minorBidi"/>
                <w:noProof/>
                <w:sz w:val="22"/>
                <w:lang w:val="en-US"/>
              </w:rPr>
              <w:tab/>
            </w:r>
            <w:r w:rsidR="003B6ADE" w:rsidRPr="00EF41D9">
              <w:rPr>
                <w:rStyle w:val="Hyperlink"/>
                <w:noProof/>
              </w:rPr>
              <w:t>How to write tests</w:t>
            </w:r>
            <w:r w:rsidR="003B6ADE">
              <w:rPr>
                <w:noProof/>
                <w:webHidden/>
              </w:rPr>
              <w:tab/>
            </w:r>
            <w:r w:rsidR="003B6ADE">
              <w:rPr>
                <w:noProof/>
                <w:webHidden/>
              </w:rPr>
              <w:fldChar w:fldCharType="begin"/>
            </w:r>
            <w:r w:rsidR="003B6ADE">
              <w:rPr>
                <w:noProof/>
                <w:webHidden/>
              </w:rPr>
              <w:instrText xml:space="preserve"> PAGEREF _Toc366842598 \h </w:instrText>
            </w:r>
            <w:r w:rsidR="003B6ADE">
              <w:rPr>
                <w:noProof/>
                <w:webHidden/>
              </w:rPr>
            </w:r>
            <w:r w:rsidR="003B6ADE">
              <w:rPr>
                <w:noProof/>
                <w:webHidden/>
              </w:rPr>
              <w:fldChar w:fldCharType="separate"/>
            </w:r>
            <w:r w:rsidR="007E27C5">
              <w:rPr>
                <w:noProof/>
                <w:webHidden/>
              </w:rPr>
              <w:t>76</w:t>
            </w:r>
            <w:r w:rsidR="003B6ADE">
              <w:rPr>
                <w:noProof/>
                <w:webHidden/>
              </w:rPr>
              <w:fldChar w:fldCharType="end"/>
            </w:r>
          </w:hyperlink>
        </w:p>
        <w:p w:rsidR="003B6ADE" w:rsidRDefault="00FE68FA">
          <w:pPr>
            <w:pStyle w:val="TOC1"/>
            <w:rPr>
              <w:rFonts w:asciiTheme="minorHAnsi" w:eastAsiaTheme="minorEastAsia" w:hAnsiTheme="minorHAnsi" w:cstheme="minorBidi"/>
              <w:noProof/>
              <w:sz w:val="22"/>
              <w:lang w:val="en-US"/>
            </w:rPr>
          </w:pPr>
          <w:hyperlink w:anchor="_Toc366842599" w:history="1">
            <w:r w:rsidR="003B6ADE" w:rsidRPr="00EF41D9">
              <w:rPr>
                <w:rStyle w:val="Hyperlink"/>
                <w:noProof/>
              </w:rPr>
              <w:t>13</w:t>
            </w:r>
            <w:r w:rsidR="003B6ADE">
              <w:rPr>
                <w:rFonts w:asciiTheme="minorHAnsi" w:eastAsiaTheme="minorEastAsia" w:hAnsiTheme="minorHAnsi" w:cstheme="minorBidi"/>
                <w:noProof/>
                <w:sz w:val="22"/>
                <w:lang w:val="en-US"/>
              </w:rPr>
              <w:tab/>
            </w:r>
            <w:r w:rsidR="003B6ADE" w:rsidRPr="00EF41D9">
              <w:rPr>
                <w:rStyle w:val="Hyperlink"/>
                <w:noProof/>
              </w:rPr>
              <w:t>Performance and troubleshooting</w:t>
            </w:r>
            <w:r w:rsidR="003B6ADE">
              <w:rPr>
                <w:noProof/>
                <w:webHidden/>
              </w:rPr>
              <w:tab/>
            </w:r>
            <w:r w:rsidR="003B6ADE">
              <w:rPr>
                <w:noProof/>
                <w:webHidden/>
              </w:rPr>
              <w:fldChar w:fldCharType="begin"/>
            </w:r>
            <w:r w:rsidR="003B6ADE">
              <w:rPr>
                <w:noProof/>
                <w:webHidden/>
              </w:rPr>
              <w:instrText xml:space="preserve"> PAGEREF _Toc366842599 \h </w:instrText>
            </w:r>
            <w:r w:rsidR="003B6ADE">
              <w:rPr>
                <w:noProof/>
                <w:webHidden/>
              </w:rPr>
            </w:r>
            <w:r w:rsidR="003B6ADE">
              <w:rPr>
                <w:noProof/>
                <w:webHidden/>
              </w:rPr>
              <w:fldChar w:fldCharType="separate"/>
            </w:r>
            <w:r w:rsidR="007E27C5">
              <w:rPr>
                <w:noProof/>
                <w:webHidden/>
              </w:rPr>
              <w:t>78</w:t>
            </w:r>
            <w:r w:rsidR="003B6ADE">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6842560"/>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6842561"/>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96FA1"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Pr="00AB4096">
        <w:rPr>
          <w:rFonts w:cs="Arial"/>
          <w:noProof/>
          <w:sz w:val="24"/>
          <w:szCs w:val="24"/>
        </w:rPr>
        <w:t xml:space="preserve">Project can run on </w:t>
      </w:r>
    </w:p>
    <w:p w:rsidR="00FF741F" w:rsidRPr="00AB4096" w:rsidRDefault="00F96FA1" w:rsidP="00F96FA1">
      <w:pPr>
        <w:pStyle w:val="NoSpacing"/>
        <w:rPr>
          <w:rFonts w:cs="Arial"/>
          <w:noProof/>
          <w:sz w:val="24"/>
          <w:szCs w:val="24"/>
        </w:rPr>
      </w:pPr>
      <w:r>
        <w:rPr>
          <w:rFonts w:cs="Arial"/>
          <w:noProof/>
          <w:sz w:val="24"/>
          <w:szCs w:val="24"/>
        </w:rPr>
        <w:tab/>
      </w:r>
      <w:r w:rsidR="00FF741F"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F96FA1"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F96FA1"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6842562"/>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configure </w:t>
      </w:r>
      <w:proofErr w:type="spellStart"/>
      <w:r w:rsidRPr="00EB1E67">
        <w:rPr>
          <w:rFonts w:asciiTheme="minorHAnsi" w:hAnsiTheme="minorHAnsi" w:cs="Arial"/>
          <w:sz w:val="24"/>
          <w:szCs w:val="24"/>
          <w:lang w:val="en-US"/>
        </w:rPr>
        <w:t>Testbeds</w:t>
      </w:r>
      <w:proofErr w:type="spellEnd"/>
      <w:r w:rsidRPr="00EB1E67">
        <w:rPr>
          <w:rFonts w:asciiTheme="minorHAnsi" w:hAnsiTheme="minorHAnsi" w:cs="Arial"/>
          <w:sz w:val="24"/>
          <w:szCs w:val="24"/>
          <w:lang w:val="en-US"/>
        </w:rPr>
        <w:t>,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ro-RO" w:eastAsia="ro-RO"/>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6842563"/>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 xml:space="preserve">is based on </w:t>
      </w:r>
      <w:proofErr w:type="gramStart"/>
      <w:r w:rsidR="002A5E64" w:rsidRPr="00AB4096">
        <w:rPr>
          <w:rFonts w:asciiTheme="minorHAnsi" w:hAnsiTheme="minorHAnsi" w:cs="Arial"/>
          <w:sz w:val="24"/>
          <w:szCs w:val="24"/>
        </w:rPr>
        <w:t>a 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ro-RO" w:eastAsia="ro-RO"/>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FE68FA" w:rsidRDefault="00FE68FA"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68FA" w:rsidRDefault="00FE68FA"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E68FA" w:rsidRDefault="00FE68FA"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68FA" w:rsidRDefault="00FE68F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FE68FA" w:rsidRDefault="00FE68FA"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68FA" w:rsidRDefault="00FE68F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8FA" w:rsidRDefault="00FE68FA"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68FA" w:rsidRDefault="00FE68F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FE68FA" w:rsidRDefault="00FE68FA"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FE68FA" w:rsidRDefault="00FE68FA"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68FA" w:rsidRPr="002101E6" w:rsidRDefault="00FE68F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FE68FA" w:rsidRDefault="00FE68FA"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FE68FA" w:rsidRDefault="00FE68FA"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68FA" w:rsidRDefault="00FE68FA"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FE68FA" w:rsidRDefault="00FE68FA"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68FA" w:rsidRDefault="00FE68FA"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FE68FA" w:rsidRDefault="00FE68FA"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8FA" w:rsidRDefault="00FE68FA"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68FA" w:rsidRDefault="00FE68FA"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8FA" w:rsidRDefault="00FE68FA"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68FA" w:rsidRDefault="00FE68F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E68FA" w:rsidRDefault="00FE68FA"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68FA" w:rsidRDefault="00FE68F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FE68FA" w:rsidRDefault="00FE68F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FE68FA" w:rsidRDefault="00FE68F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FE68FA" w:rsidRDefault="00FE68F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FE68FA" w:rsidRDefault="00FE68FA"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FE68FA" w:rsidRDefault="00FE68FA"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FE68FA" w:rsidRDefault="00FE68FA"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FE68FA" w:rsidRDefault="00FE68F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FE68FA" w:rsidRDefault="00FE68FA"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FE68FA" w:rsidRDefault="00FE68F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FE68FA" w:rsidRDefault="00FE68FA"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FE68FA" w:rsidRDefault="00FE68F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FE68FA" w:rsidRDefault="00FE68FA"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FE68FA" w:rsidRDefault="00FE68FA"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FE68FA" w:rsidRPr="002101E6" w:rsidRDefault="00FE68F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FE68FA" w:rsidRDefault="00FE68FA"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FE68FA" w:rsidRDefault="00FE68FA"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FE68FA" w:rsidRDefault="00FE68FA"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FE68FA" w:rsidRDefault="00FE68FA"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FE68FA" w:rsidRDefault="00FE68FA"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FE68FA" w:rsidRDefault="00FE68FA"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FE68FA" w:rsidRDefault="00FE68FA"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FE68FA" w:rsidRDefault="00FE68FA"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FE68FA" w:rsidRDefault="00FE68FA"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FE68FA" w:rsidRDefault="00FE68F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FE68FA" w:rsidRDefault="00FE68FA"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FE68FA" w:rsidRDefault="00FE68F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FE68FA" w:rsidRDefault="00FE68F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E68FA" w:rsidRDefault="00FE68F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FE68FA" w:rsidRDefault="00FE68F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ro-RO" w:eastAsia="ro-RO"/>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FE68FA" w:rsidRPr="00274E51" w:rsidRDefault="00FE68FA"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7E27C5">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FE68FA" w:rsidRPr="00274E51" w:rsidRDefault="00FE68FA"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7E27C5">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684256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cannot be installed on Windows OS because of Python dependencies. However, some specialized EP’s can be used on Windows OS for specific test cases type (e.g. Selenium, Sikuli and Test Complete)</w:t>
      </w:r>
      <w:r w:rsidRPr="00AB4096">
        <w:rPr>
          <w:rFonts w:asciiTheme="minorHAnsi" w:hAnsiTheme="minorHAnsi" w:cs="Arial"/>
          <w:sz w:val="24"/>
          <w:szCs w:val="24"/>
        </w:rPr>
        <w:t>.</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66842565"/>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66842566"/>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start_client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proofErr w:type="gramStart"/>
      <w:r w:rsidRPr="00AB4096">
        <w:rPr>
          <w:rFonts w:asciiTheme="minorHAnsi" w:hAnsiTheme="minorHAnsi" w:cs="Arial"/>
          <w:sz w:val="24"/>
          <w:szCs w:val="24"/>
        </w:rPr>
        <w:t>is</w:t>
      </w:r>
      <w:proofErr w:type="gramEnd"/>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66842567"/>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ro-RO" w:eastAsia="ro-RO"/>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ro-RO" w:eastAsia="ro-RO"/>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ro-RO" w:eastAsia="ro-RO"/>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ro-RO" w:eastAsia="ro-RO"/>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ro-RO" w:eastAsia="ro-RO"/>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6684256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66842569"/>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ro-RO" w:eastAsia="ro-RO"/>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ro-RO" w:eastAsia="ro-RO"/>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3401FE" w:rsidRDefault="003401FE" w:rsidP="003401FE">
      <w:pPr>
        <w:pStyle w:val="Heading2"/>
        <w:numPr>
          <w:ilvl w:val="0"/>
          <w:numId w:val="0"/>
        </w:numPr>
        <w:ind w:left="576"/>
      </w:pPr>
    </w:p>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Pr="003401FE" w:rsidRDefault="003401FE" w:rsidP="003401FE"/>
    <w:p w:rsidR="008F207F" w:rsidRDefault="008F207F" w:rsidP="003401FE">
      <w:pPr>
        <w:pStyle w:val="Heading2"/>
      </w:pPr>
      <w:bookmarkStart w:id="42" w:name="_Toc366842570"/>
      <w:r w:rsidRPr="000938AD">
        <w:lastRenderedPageBreak/>
        <w:t>The Reports Tab</w:t>
      </w:r>
      <w:bookmarkEnd w:id="42"/>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ro-RO" w:eastAsia="ro-RO"/>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ro-RO" w:eastAsia="ro-RO"/>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ro-RO" w:eastAsia="ro-RO"/>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66842571"/>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ro-RO" w:eastAsia="ro-RO"/>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ro-RO" w:eastAsia="ro-RO"/>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ro-RO" w:eastAsia="ro-RO"/>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ro-RO" w:eastAsia="ro-RO"/>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ro-RO" w:eastAsia="ro-RO"/>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ro-RO" w:eastAsia="ro-RO"/>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66842572"/>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ro-RO" w:eastAsia="ro-RO"/>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ro-RO" w:eastAsia="ro-RO"/>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ro-RO" w:eastAsia="ro-RO"/>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w:t>
      </w:r>
      <w:r w:rsidR="00D71EB6">
        <w:rPr>
          <w:rFonts w:asciiTheme="minorHAnsi" w:hAnsiTheme="minorHAnsi" w:cs="Arial"/>
          <w:sz w:val="24"/>
          <w:szCs w:val="24"/>
        </w:rPr>
        <w:t>f</w:t>
      </w:r>
      <w:r w:rsidRPr="00AB4096">
        <w:rPr>
          <w:rFonts w:asciiTheme="minorHAnsi" w:hAnsiTheme="minorHAnsi" w:cs="Arial"/>
          <w:sz w:val="24"/>
          <w:szCs w:val="24"/>
        </w:rPr>
        <w:t xml:space="preserve"> the file depends on another file and the dependency didn't finish its execution, so this file is waiting.</w:t>
      </w:r>
    </w:p>
    <w:p w:rsidR="00FE68FA" w:rsidRPr="00FE68FA" w:rsidRDefault="00E774BF" w:rsidP="00FE68FA">
      <w:pPr>
        <w:widowControl w:val="0"/>
        <w:numPr>
          <w:ilvl w:val="0"/>
          <w:numId w:val="22"/>
        </w:numPr>
        <w:suppressAutoHyphens/>
        <w:jc w:val="both"/>
        <w:rPr>
          <w:rFonts w:asciiTheme="minorHAnsi" w:hAnsiTheme="minorHAnsi" w:cs="Arial"/>
          <w:sz w:val="24"/>
          <w:szCs w:val="24"/>
        </w:rPr>
      </w:pPr>
      <w:r w:rsidRPr="00457AFF">
        <w:pict>
          <v:shape id="Picture 77" o:spid="_x0000_i1025" type="#_x0000_t75" style="width:15.75pt;height:15.75pt;visibility:visible;mso-wrap-style:square">
            <v:imagedata r:id="rId57" o:title="invalid"/>
          </v:shape>
        </w:pict>
      </w:r>
      <w:r w:rsidR="00FE68FA">
        <w:rPr>
          <w:rFonts w:asciiTheme="minorHAnsi" w:hAnsiTheme="minorHAnsi" w:cs="Arial"/>
          <w:sz w:val="24"/>
          <w:szCs w:val="24"/>
        </w:rPr>
        <w:tab/>
      </w:r>
      <w:r w:rsidR="00FE68FA" w:rsidRPr="00AB4096">
        <w:rPr>
          <w:rFonts w:asciiTheme="minorHAnsi" w:hAnsiTheme="minorHAnsi" w:cs="Arial"/>
          <w:sz w:val="24"/>
          <w:szCs w:val="24"/>
        </w:rPr>
        <w:t>(</w:t>
      </w:r>
      <w:proofErr w:type="gramStart"/>
      <w:r w:rsidR="00FE68FA">
        <w:rPr>
          <w:rFonts w:asciiTheme="minorHAnsi" w:hAnsiTheme="minorHAnsi" w:cs="Arial"/>
          <w:sz w:val="24"/>
          <w:szCs w:val="24"/>
        </w:rPr>
        <w:t>status</w:t>
      </w:r>
      <w:proofErr w:type="gramEnd"/>
      <w:r w:rsidR="00FE68FA">
        <w:rPr>
          <w:rFonts w:asciiTheme="minorHAnsi" w:hAnsiTheme="minorHAnsi" w:cs="Arial"/>
          <w:sz w:val="24"/>
          <w:szCs w:val="24"/>
        </w:rPr>
        <w:t xml:space="preserve"> </w:t>
      </w:r>
      <w:r w:rsidR="00FE68FA">
        <w:rPr>
          <w:rFonts w:asciiTheme="minorHAnsi" w:hAnsiTheme="minorHAnsi" w:cs="Arial"/>
          <w:b/>
          <w:noProof/>
          <w:sz w:val="24"/>
          <w:szCs w:val="24"/>
        </w:rPr>
        <w:t>invalid</w:t>
      </w:r>
      <w:r w:rsidR="00FE68FA" w:rsidRPr="00AB4096">
        <w:rPr>
          <w:rFonts w:asciiTheme="minorHAnsi" w:hAnsiTheme="minorHAnsi" w:cs="Arial"/>
          <w:sz w:val="24"/>
          <w:szCs w:val="24"/>
        </w:rPr>
        <w:t>)</w:t>
      </w:r>
      <w:r w:rsidR="00D71EB6">
        <w:rPr>
          <w:rFonts w:asciiTheme="minorHAnsi" w:hAnsiTheme="minorHAnsi" w:cs="Arial"/>
          <w:sz w:val="24"/>
          <w:szCs w:val="24"/>
        </w:rPr>
        <w:t xml:space="preserve"> if the test case returned user defined invalid scenario.</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The statuses: working and pending should NOT be set manually,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ro-RO" w:eastAsia="ro-RO"/>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ro-RO" w:eastAsia="ro-RO"/>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ro-RO" w:eastAsia="ro-RO"/>
        </w:rPr>
        <w:lastRenderedPageBreak/>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6842573"/>
      <w:r w:rsidRPr="00AB4096">
        <w:rPr>
          <w:rFonts w:asciiTheme="minorHAnsi" w:hAnsiTheme="minorHAnsi"/>
        </w:rPr>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proofErr w:type="spellStart"/>
      <w:proofErr w:type="gramStart"/>
      <w:r w:rsidRPr="00AB4096">
        <w:rPr>
          <w:rFonts w:asciiTheme="minorHAnsi" w:hAnsiTheme="minorHAnsi" w:cs="Arial"/>
          <w:sz w:val="24"/>
          <w:szCs w:val="24"/>
        </w:rPr>
        <w:t>Dequeuing</w:t>
      </w:r>
      <w:proofErr w:type="spellEnd"/>
      <w:proofErr w:type="gram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r w:rsidRPr="003E761D">
        <w:rPr>
          <w:rFonts w:asciiTheme="minorHAnsi" w:hAnsiTheme="minorHAnsi" w:cs="Arial"/>
          <w:b/>
          <w:sz w:val="24"/>
          <w:szCs w:val="24"/>
        </w:rPr>
        <w:t xml:space="preserve">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proofErr w:type="gramStart"/>
      <w:r w:rsidRPr="00E36DC7">
        <w:rPr>
          <w:rFonts w:asciiTheme="minorHAnsi" w:hAnsiTheme="minorHAnsi" w:cs="Arial"/>
          <w:b/>
          <w:sz w:val="24"/>
          <w:szCs w:val="24"/>
        </w:rPr>
        <w:t>./</w:t>
      </w:r>
      <w:proofErr w:type="gramEnd"/>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6842574"/>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AB4096" w:rsidRDefault="00376C48" w:rsidP="00AD4DC2">
      <w:pPr>
        <w:pStyle w:val="Heading2"/>
        <w:rPr>
          <w:rFonts w:asciiTheme="minorHAnsi" w:hAnsiTheme="minorHAnsi"/>
        </w:rPr>
      </w:pPr>
      <w:bookmarkStart w:id="56" w:name="_Toc361054862"/>
      <w:bookmarkStart w:id="57" w:name="_Toc365641675"/>
      <w:bookmarkStart w:id="58" w:name="_Toc365881345"/>
      <w:r>
        <w:rPr>
          <w:rFonts w:asciiTheme="minorHAnsi" w:hAnsiTheme="minorHAnsi"/>
        </w:rPr>
        <w:t xml:space="preserve"> </w:t>
      </w:r>
      <w:bookmarkStart w:id="59" w:name="_Toc366842575"/>
      <w:r w:rsidR="00AD4DC2" w:rsidRPr="00AB4096">
        <w:rPr>
          <w:rFonts w:asciiTheme="minorHAnsi" w:hAnsiTheme="minorHAnsi"/>
        </w:rPr>
        <w:t>T</w:t>
      </w:r>
      <w:bookmarkEnd w:id="56"/>
      <w:r w:rsidR="002D2581" w:rsidRPr="00AB4096">
        <w:rPr>
          <w:rFonts w:asciiTheme="minorHAnsi" w:hAnsiTheme="minorHAnsi"/>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376C48" w:rsidP="00AD4DC2">
      <w:pPr>
        <w:pStyle w:val="Heading2"/>
        <w:rPr>
          <w:rFonts w:asciiTheme="minorHAnsi" w:hAnsiTheme="minorHAnsi"/>
        </w:rPr>
      </w:pPr>
      <w:bookmarkStart w:id="60" w:name="_Toc365641676"/>
      <w:bookmarkStart w:id="61" w:name="_Toc365881346"/>
      <w:r>
        <w:rPr>
          <w:rFonts w:asciiTheme="minorHAnsi" w:hAnsiTheme="minorHAnsi"/>
        </w:rPr>
        <w:lastRenderedPageBreak/>
        <w:t xml:space="preserve"> </w:t>
      </w:r>
      <w:bookmarkStart w:id="62" w:name="_Toc366842576"/>
      <w:r w:rsidR="002D2581" w:rsidRPr="00AB4096">
        <w:rPr>
          <w:rFonts w:asciiTheme="minorHAnsi" w:hAnsiTheme="minorHAnsi"/>
        </w:rPr>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ro-RO" w:eastAsia="ro-RO"/>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376C48" w:rsidP="00AD4DC2">
      <w:pPr>
        <w:pStyle w:val="Heading2"/>
        <w:rPr>
          <w:rFonts w:asciiTheme="minorHAnsi" w:hAnsiTheme="minorHAnsi"/>
        </w:rPr>
      </w:pPr>
      <w:bookmarkStart w:id="63" w:name="_Toc365641677"/>
      <w:bookmarkStart w:id="64" w:name="_Toc365881347"/>
      <w:r>
        <w:rPr>
          <w:rFonts w:asciiTheme="minorHAnsi" w:hAnsiTheme="minorHAnsi"/>
        </w:rPr>
        <w:lastRenderedPageBreak/>
        <w:t xml:space="preserve"> </w:t>
      </w:r>
      <w:bookmarkStart w:id="65" w:name="_Toc366842577"/>
      <w:r w:rsidR="002D2581" w:rsidRPr="00AB4096">
        <w:rPr>
          <w:rFonts w:asciiTheme="minorHAnsi" w:hAnsiTheme="minorHAnsi"/>
        </w:rPr>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ro-RO" w:eastAsia="ro-RO"/>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lastRenderedPageBreak/>
        <w:t>You can also use one of the following tags:</w:t>
      </w:r>
    </w:p>
    <w:p w:rsidR="00114816" w:rsidRDefault="00114816" w:rsidP="00114816">
      <w:pPr>
        <w:jc w:val="both"/>
        <w:rPr>
          <w:rFonts w:asciiTheme="minorHAnsi" w:hAnsiTheme="minorHAnsi" w:cs="Arial"/>
          <w:sz w:val="24"/>
          <w:szCs w:val="24"/>
        </w:rPr>
      </w:pP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14816">
      <w:pPr>
        <w:pStyle w:val="ListParagraph"/>
        <w:numPr>
          <w:ilvl w:val="0"/>
          <w:numId w:val="50"/>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B84B8B" w:rsidRPr="00AB4096" w:rsidRDefault="00B84B8B" w:rsidP="002D2581">
      <w:pPr>
        <w:jc w:val="both"/>
        <w:rPr>
          <w:rFonts w:asciiTheme="minorHAnsi" w:hAnsiTheme="minorHAnsi" w:cs="Source Sans Pro"/>
          <w:sz w:val="22"/>
        </w:rPr>
      </w:pPr>
    </w:p>
    <w:p w:rsidR="00AD4DC2" w:rsidRPr="00AB4096" w:rsidRDefault="00376C48" w:rsidP="00AD4DC2">
      <w:pPr>
        <w:pStyle w:val="Heading2"/>
        <w:rPr>
          <w:rFonts w:asciiTheme="minorHAnsi" w:hAnsiTheme="minorHAnsi"/>
        </w:rPr>
      </w:pPr>
      <w:bookmarkStart w:id="66" w:name="_Toc365641678"/>
      <w:bookmarkStart w:id="67" w:name="_Toc365881348"/>
      <w:r>
        <w:rPr>
          <w:rFonts w:asciiTheme="minorHAnsi" w:hAnsiTheme="minorHAnsi"/>
        </w:rPr>
        <w:t xml:space="preserve"> </w:t>
      </w:r>
      <w:bookmarkStart w:id="68" w:name="_Toc366842578"/>
      <w:r w:rsidR="005A21A6" w:rsidRPr="00AB4096">
        <w:rPr>
          <w:rFonts w:asciiTheme="minorHAnsi" w:hAnsiTheme="minorHAnsi"/>
        </w:rPr>
        <w:t>Configure the database</w:t>
      </w:r>
      <w:bookmarkEnd w:id="66"/>
      <w:bookmarkEnd w:id="67"/>
      <w:bookmarkEnd w:id="68"/>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69" w:name="_Toc365881349"/>
      <w:bookmarkStart w:id="70" w:name="_Toc365882552"/>
      <w:bookmarkStart w:id="71" w:name="_Toc365882844"/>
      <w:bookmarkStart w:id="72" w:name="_Toc366842579"/>
      <w:r w:rsidRPr="00AB4096">
        <w:rPr>
          <w:rFonts w:asciiTheme="minorHAnsi" w:hAnsiTheme="minorHAnsi"/>
        </w:rPr>
        <w:lastRenderedPageBreak/>
        <w:t>11.4.1</w:t>
      </w:r>
      <w:r w:rsidR="00E00608" w:rsidRPr="00AB4096">
        <w:rPr>
          <w:rFonts w:asciiTheme="minorHAnsi" w:hAnsiTheme="minorHAnsi"/>
        </w:rPr>
        <w:t xml:space="preserve"> Database connection</w:t>
      </w:r>
      <w:bookmarkEnd w:id="69"/>
      <w:bookmarkEnd w:id="70"/>
      <w:bookmarkEnd w:id="71"/>
      <w:bookmarkEnd w:id="72"/>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3" w:name="_Toc365881350"/>
      <w:bookmarkStart w:id="74" w:name="_Toc365882553"/>
      <w:bookmarkStart w:id="75" w:name="_Toc365882845"/>
      <w:bookmarkStart w:id="76" w:name="_Toc366842580"/>
      <w:r w:rsidRPr="00AB4096">
        <w:rPr>
          <w:rFonts w:asciiTheme="minorHAnsi" w:hAnsiTheme="minorHAnsi"/>
        </w:rPr>
        <w:t>11.4.2 Saving</w:t>
      </w:r>
      <w:r w:rsidR="00E00608" w:rsidRPr="00AB4096">
        <w:rPr>
          <w:rFonts w:asciiTheme="minorHAnsi" w:hAnsiTheme="minorHAnsi"/>
        </w:rPr>
        <w:t xml:space="preserve"> results into database</w:t>
      </w:r>
      <w:bookmarkEnd w:id="73"/>
      <w:bookmarkEnd w:id="74"/>
      <w:bookmarkEnd w:id="75"/>
      <w:bookmarkEnd w:id="76"/>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lastRenderedPageBreak/>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5F1B9A" w:rsidRDefault="005F1B9A" w:rsidP="005F1B9A">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Pr>
          <w:rFonts w:asciiTheme="minorHAnsi" w:hAnsiTheme="minorHAnsi" w:cs="Arial"/>
          <w:b/>
          <w:bCs/>
          <w:color w:val="800000"/>
          <w:sz w:val="24"/>
          <w:szCs w:val="24"/>
        </w:rPr>
        <w:t>tc</w:t>
      </w:r>
      <w:r w:rsidRPr="00AB4096">
        <w:rPr>
          <w:rFonts w:asciiTheme="minorHAnsi" w:hAnsiTheme="minorHAnsi" w:cs="Arial"/>
          <w:b/>
          <w:bCs/>
          <w:color w:val="800000"/>
          <w:sz w:val="24"/>
          <w:szCs w:val="24"/>
        </w:rPr>
        <w:t>_</w:t>
      </w:r>
      <w:r>
        <w:rPr>
          <w:rFonts w:asciiTheme="minorHAnsi" w:hAnsiTheme="minorHAnsi" w:cs="Arial"/>
          <w:b/>
          <w:bCs/>
          <w:color w:val="800000"/>
          <w:sz w:val="24"/>
          <w:szCs w:val="24"/>
        </w:rPr>
        <w:t>revision</w:t>
      </w:r>
      <w:proofErr w:type="spellEnd"/>
      <w:r w:rsidRPr="00AB4096">
        <w:rPr>
          <w:rFonts w:asciiTheme="minorHAnsi" w:hAnsiTheme="minorHAnsi" w:cs="Arial"/>
          <w:sz w:val="24"/>
          <w:szCs w:val="24"/>
        </w:rPr>
        <w:t xml:space="preserve"> = </w:t>
      </w:r>
      <w:r w:rsidR="00DF5306">
        <w:rPr>
          <w:rFonts w:asciiTheme="minorHAnsi" w:hAnsiTheme="minorHAnsi" w:cs="Arial"/>
          <w:sz w:val="24"/>
          <w:szCs w:val="24"/>
        </w:rPr>
        <w:t xml:space="preserve">only </w:t>
      </w:r>
      <w:r>
        <w:rPr>
          <w:rFonts w:asciiTheme="minorHAnsi" w:hAnsiTheme="minorHAnsi" w:cs="Arial"/>
          <w:sz w:val="24"/>
          <w:szCs w:val="24"/>
        </w:rPr>
        <w:t>for</w:t>
      </w:r>
      <w:r w:rsidR="00DF5306">
        <w:rPr>
          <w:rFonts w:asciiTheme="minorHAnsi" w:hAnsiTheme="minorHAnsi" w:cs="Arial"/>
          <w:sz w:val="24"/>
          <w:szCs w:val="24"/>
        </w:rPr>
        <w:t xml:space="preserve"> test cases hosted in </w:t>
      </w:r>
      <w:proofErr w:type="spellStart"/>
      <w:r w:rsidR="00DF5306">
        <w:rPr>
          <w:rFonts w:asciiTheme="minorHAnsi" w:hAnsiTheme="minorHAnsi" w:cs="Arial"/>
          <w:sz w:val="24"/>
          <w:szCs w:val="24"/>
        </w:rPr>
        <w:t>clearcase</w:t>
      </w:r>
      <w:proofErr w:type="spellEnd"/>
      <w:r w:rsidR="00DF5306">
        <w:rPr>
          <w:rFonts w:asciiTheme="minorHAnsi" w:hAnsiTheme="minorHAnsi" w:cs="Arial"/>
          <w:sz w:val="24"/>
          <w:szCs w:val="24"/>
        </w:rPr>
        <w:t xml:space="preserve">, it shows the revision number; </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w:t>
      </w:r>
      <w:r w:rsidRPr="00AB4096">
        <w:rPr>
          <w:rFonts w:asciiTheme="minorHAnsi" w:hAnsiTheme="minorHAnsi" w:cs="Arial"/>
          <w:sz w:val="24"/>
          <w:szCs w:val="24"/>
        </w:rPr>
        <w:lastRenderedPageBreak/>
        <w:t xml:space="preserve">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proofErr w:type="gramStart"/>
      <w:r w:rsidRPr="00AB4096">
        <w:rPr>
          <w:rFonts w:asciiTheme="minorHAnsi" w:hAnsiTheme="minorHAnsi" w:cs="Arial"/>
          <w:sz w:val="24"/>
          <w:szCs w:val="24"/>
        </w:rPr>
        <w:t>define,</w:t>
      </w:r>
      <w:proofErr w:type="gramEnd"/>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ro-RO" w:eastAsia="ro-RO"/>
        </w:rPr>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FE68FA" w:rsidRPr="00694703" w:rsidRDefault="00FE68F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E68FA" w:rsidRPr="00694703" w:rsidRDefault="00FE68FA" w:rsidP="002E567B">
                              <w:pPr>
                                <w:rPr>
                                  <w:rFonts w:ascii="Consolas" w:hAnsi="Consolas" w:cs="Consolas"/>
                                  <w:noProof/>
                                  <w:szCs w:val="20"/>
                                </w:rPr>
                              </w:pPr>
                              <w:r w:rsidRPr="00694703">
                                <w:rPr>
                                  <w:rFonts w:ascii="Consolas" w:hAnsi="Consolas" w:cs="Consolas"/>
                                  <w:noProof/>
                                  <w:szCs w:val="20"/>
                                </w:rPr>
                                <w:t>INSERT INTO gg_regression</w:t>
                              </w:r>
                            </w:p>
                            <w:p w:rsidR="00FE68FA" w:rsidRPr="00694703" w:rsidRDefault="00FE68F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FE68FA" w:rsidRPr="00694703" w:rsidRDefault="00FE68FA" w:rsidP="002E567B">
                              <w:pPr>
                                <w:rPr>
                                  <w:rFonts w:ascii="Consolas" w:hAnsi="Consolas" w:cs="Consolas"/>
                                  <w:noProof/>
                                  <w:szCs w:val="20"/>
                                </w:rPr>
                              </w:pPr>
                              <w:r w:rsidRPr="00694703">
                                <w:rPr>
                                  <w:rFonts w:ascii="Consolas" w:hAnsi="Consolas" w:cs="Consolas"/>
                                  <w:noProof/>
                                  <w:szCs w:val="20"/>
                                </w:rPr>
                                <w:t>VALUES</w:t>
                              </w:r>
                            </w:p>
                            <w:p w:rsidR="00FE68FA" w:rsidRPr="00694703" w:rsidRDefault="00FE68F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FE68FA" w:rsidRPr="00694703" w:rsidRDefault="00FE68F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E68FA" w:rsidRDefault="00FE68FA"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FE68FA" w:rsidRPr="00694703" w:rsidRDefault="00FE68F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E68FA" w:rsidRPr="00694703" w:rsidRDefault="00FE68FA" w:rsidP="002E567B">
                        <w:pPr>
                          <w:rPr>
                            <w:rFonts w:ascii="Consolas" w:hAnsi="Consolas" w:cs="Consolas"/>
                            <w:noProof/>
                            <w:szCs w:val="20"/>
                          </w:rPr>
                        </w:pPr>
                        <w:r w:rsidRPr="00694703">
                          <w:rPr>
                            <w:rFonts w:ascii="Consolas" w:hAnsi="Consolas" w:cs="Consolas"/>
                            <w:noProof/>
                            <w:szCs w:val="20"/>
                          </w:rPr>
                          <w:t>INSERT INTO gg_regression</w:t>
                        </w:r>
                      </w:p>
                      <w:p w:rsidR="00FE68FA" w:rsidRPr="00694703" w:rsidRDefault="00FE68F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FE68FA" w:rsidRPr="00694703" w:rsidRDefault="00FE68FA" w:rsidP="002E567B">
                        <w:pPr>
                          <w:rPr>
                            <w:rFonts w:ascii="Consolas" w:hAnsi="Consolas" w:cs="Consolas"/>
                            <w:noProof/>
                            <w:szCs w:val="20"/>
                          </w:rPr>
                        </w:pPr>
                        <w:r w:rsidRPr="00694703">
                          <w:rPr>
                            <w:rFonts w:ascii="Consolas" w:hAnsi="Consolas" w:cs="Consolas"/>
                            <w:noProof/>
                            <w:szCs w:val="20"/>
                          </w:rPr>
                          <w:t>VALUES</w:t>
                        </w:r>
                      </w:p>
                      <w:p w:rsidR="00FE68FA" w:rsidRPr="00694703" w:rsidRDefault="00FE68F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FE68FA" w:rsidRPr="00694703" w:rsidRDefault="00FE68F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E68FA" w:rsidRDefault="00FE68FA"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ro-RO" w:eastAsia="ro-RO"/>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FE68FA" w:rsidRPr="00694703" w:rsidRDefault="00FE68F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E68FA" w:rsidRPr="00694703" w:rsidRDefault="00FE68FA" w:rsidP="002E567B">
                            <w:pPr>
                              <w:rPr>
                                <w:rFonts w:ascii="Consolas" w:hAnsi="Consolas" w:cs="Consolas"/>
                                <w:noProof/>
                                <w:szCs w:val="20"/>
                              </w:rPr>
                            </w:pPr>
                            <w:r w:rsidRPr="00694703">
                              <w:rPr>
                                <w:rFonts w:ascii="Consolas" w:hAnsi="Consolas" w:cs="Consolas"/>
                                <w:noProof/>
                                <w:szCs w:val="20"/>
                              </w:rPr>
                              <w:t>INSERT INTO results_table1</w:t>
                            </w:r>
                          </w:p>
                          <w:p w:rsidR="00FE68FA" w:rsidRPr="00694703" w:rsidRDefault="00FE68FA" w:rsidP="002E567B">
                            <w:pPr>
                              <w:rPr>
                                <w:rFonts w:ascii="Consolas" w:hAnsi="Consolas" w:cs="Consolas"/>
                                <w:noProof/>
                                <w:szCs w:val="20"/>
                              </w:rPr>
                            </w:pPr>
                            <w:r w:rsidRPr="00694703">
                              <w:rPr>
                                <w:rFonts w:ascii="Consolas" w:hAnsi="Consolas" w:cs="Consolas"/>
                                <w:noProof/>
                                <w:szCs w:val="20"/>
                              </w:rPr>
                              <w:t>VALUES</w:t>
                            </w:r>
                          </w:p>
                          <w:p w:rsidR="00FE68FA" w:rsidRPr="00694703" w:rsidRDefault="00FE68F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FE68FA" w:rsidRPr="00694703" w:rsidRDefault="00FE68F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FE68FA" w:rsidRPr="00694703" w:rsidRDefault="00FE68F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E68FA" w:rsidRPr="00694703" w:rsidRDefault="00FE68FA" w:rsidP="002E567B">
                      <w:pPr>
                        <w:rPr>
                          <w:rFonts w:ascii="Consolas" w:hAnsi="Consolas" w:cs="Consolas"/>
                          <w:noProof/>
                          <w:szCs w:val="20"/>
                        </w:rPr>
                      </w:pPr>
                      <w:r w:rsidRPr="00694703">
                        <w:rPr>
                          <w:rFonts w:ascii="Consolas" w:hAnsi="Consolas" w:cs="Consolas"/>
                          <w:noProof/>
                          <w:szCs w:val="20"/>
                        </w:rPr>
                        <w:t>INSERT INTO results_table1</w:t>
                      </w:r>
                    </w:p>
                    <w:p w:rsidR="00FE68FA" w:rsidRPr="00694703" w:rsidRDefault="00FE68FA" w:rsidP="002E567B">
                      <w:pPr>
                        <w:rPr>
                          <w:rFonts w:ascii="Consolas" w:hAnsi="Consolas" w:cs="Consolas"/>
                          <w:noProof/>
                          <w:szCs w:val="20"/>
                        </w:rPr>
                      </w:pPr>
                      <w:r w:rsidRPr="00694703">
                        <w:rPr>
                          <w:rFonts w:ascii="Consolas" w:hAnsi="Consolas" w:cs="Consolas"/>
                          <w:noProof/>
                          <w:szCs w:val="20"/>
                        </w:rPr>
                        <w:t>VALUES</w:t>
                      </w:r>
                    </w:p>
                    <w:p w:rsidR="00FE68FA" w:rsidRPr="00694703" w:rsidRDefault="00FE68F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FE68FA" w:rsidRPr="00694703" w:rsidRDefault="00FE68F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7" w:name="_Toc365648780"/>
      <w:bookmarkStart w:id="78" w:name="_Toc365881303"/>
      <w:bookmarkStart w:id="79" w:name="_Toc365881351"/>
      <w:bookmarkStart w:id="80" w:name="_Toc365881441"/>
      <w:bookmarkStart w:id="81" w:name="_Toc365881483"/>
      <w:bookmarkStart w:id="82" w:name="_Toc365881531"/>
      <w:bookmarkStart w:id="83" w:name="_Toc365881579"/>
      <w:bookmarkStart w:id="84" w:name="_Toc365881627"/>
      <w:bookmarkStart w:id="85" w:name="_Toc365881681"/>
      <w:bookmarkStart w:id="86" w:name="_Toc365881723"/>
      <w:bookmarkStart w:id="87" w:name="_Toc365881765"/>
      <w:bookmarkStart w:id="88" w:name="_Toc365881886"/>
      <w:bookmarkStart w:id="89" w:name="_Toc365881934"/>
      <w:bookmarkStart w:id="90" w:name="_Toc365882554"/>
      <w:bookmarkStart w:id="91" w:name="_Toc365882602"/>
      <w:bookmarkStart w:id="92" w:name="_Toc365882846"/>
      <w:bookmarkStart w:id="93" w:name="_Toc366227545"/>
      <w:bookmarkStart w:id="94" w:name="_Toc366227688"/>
      <w:bookmarkStart w:id="95" w:name="_Toc366227731"/>
      <w:bookmarkStart w:id="96" w:name="_Toc366243876"/>
      <w:bookmarkStart w:id="97" w:name="_Toc366249420"/>
      <w:bookmarkStart w:id="98" w:name="_Toc366249463"/>
      <w:bookmarkStart w:id="99" w:name="_Toc366842540"/>
      <w:bookmarkStart w:id="100" w:name="_Toc36684258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1" w:name="_Toc365648781"/>
      <w:bookmarkStart w:id="102" w:name="_Toc365881304"/>
      <w:bookmarkStart w:id="103" w:name="_Toc365881352"/>
      <w:bookmarkStart w:id="104" w:name="_Toc365881442"/>
      <w:bookmarkStart w:id="105" w:name="_Toc365881484"/>
      <w:bookmarkStart w:id="106" w:name="_Toc365881532"/>
      <w:bookmarkStart w:id="107" w:name="_Toc365881580"/>
      <w:bookmarkStart w:id="108" w:name="_Toc365881628"/>
      <w:bookmarkStart w:id="109" w:name="_Toc365881682"/>
      <w:bookmarkStart w:id="110" w:name="_Toc365881724"/>
      <w:bookmarkStart w:id="111" w:name="_Toc365881766"/>
      <w:bookmarkStart w:id="112" w:name="_Toc365881887"/>
      <w:bookmarkStart w:id="113" w:name="_Toc365881935"/>
      <w:bookmarkStart w:id="114" w:name="_Toc365882555"/>
      <w:bookmarkStart w:id="115" w:name="_Toc365882603"/>
      <w:bookmarkStart w:id="116" w:name="_Toc365882847"/>
      <w:bookmarkStart w:id="117" w:name="_Toc366227546"/>
      <w:bookmarkStart w:id="118" w:name="_Toc366227689"/>
      <w:bookmarkStart w:id="119" w:name="_Toc366227732"/>
      <w:bookmarkStart w:id="120" w:name="_Toc366243877"/>
      <w:bookmarkStart w:id="121" w:name="_Toc366249421"/>
      <w:bookmarkStart w:id="122" w:name="_Toc366249464"/>
      <w:bookmarkStart w:id="123" w:name="_Toc366842541"/>
      <w:bookmarkStart w:id="124" w:name="_Toc36684258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lastRenderedPageBreak/>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lastRenderedPageBreak/>
        <w:drawing>
          <wp:inline distT="0" distB="0" distL="0" distR="0" wp14:anchorId="2B909A42" wp14:editId="657A9DFB">
            <wp:extent cx="6004560" cy="1277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l="1868"/>
                    <a:stretch/>
                  </pic:blipFill>
                  <pic:spPr bwMode="auto">
                    <a:xfrm>
                      <a:off x="0" y="0"/>
                      <a:ext cx="6000821"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gramEnd"/>
      <w:r w:rsidRPr="000E6CEA">
        <w:rPr>
          <w:rFonts w:ascii="Source Code Pro" w:hAnsi="Source Code Pro"/>
        </w:rPr>
        <w:t>location) values ( ‘$</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ro-RO" w:eastAsia="ro-RO"/>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5" w:name="_Toc365881353"/>
      <w:bookmarkStart w:id="126" w:name="_Toc365882556"/>
      <w:bookmarkStart w:id="127" w:name="_Toc365882848"/>
      <w:bookmarkStart w:id="128" w:name="_Toc366842583"/>
      <w:r w:rsidRPr="00AB4096">
        <w:rPr>
          <w:rFonts w:asciiTheme="minorHAnsi" w:hAnsiTheme="minorHAnsi"/>
        </w:rPr>
        <w:t>11.4.3</w:t>
      </w:r>
      <w:r w:rsidR="00E00608" w:rsidRPr="00AB4096">
        <w:rPr>
          <w:rFonts w:asciiTheme="minorHAnsi" w:hAnsiTheme="minorHAnsi"/>
        </w:rPr>
        <w:t xml:space="preserve"> Creating reports</w:t>
      </w:r>
      <w:bookmarkEnd w:id="125"/>
      <w:bookmarkEnd w:id="126"/>
      <w:bookmarkEnd w:id="127"/>
      <w:bookmarkEnd w:id="128"/>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lastRenderedPageBreak/>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3B6ADE"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(Select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tc_user='@EP_user@' AND ce_hostname='@CP_Host@' AND ce_location='@Location@'" SQLTotal="" Type="Table"/&gt;</w:t>
      </w:r>
    </w:p>
    <w:p w:rsidR="003B6ADE" w:rsidRPr="00694703"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(Type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 like '%@EP_type_user@%' AND ce_hostname='@CP_Host@' AND ce_location='@Location@'" SQLTotal="" Type="Table"/&gt;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376C48" w:rsidP="00E87120">
      <w:pPr>
        <w:pStyle w:val="Heading2"/>
        <w:rPr>
          <w:rFonts w:asciiTheme="minorHAnsi" w:hAnsiTheme="minorHAnsi"/>
        </w:rPr>
      </w:pPr>
      <w:bookmarkStart w:id="129" w:name="_Toc365641679"/>
      <w:bookmarkStart w:id="130" w:name="_Toc365881354"/>
      <w:r>
        <w:rPr>
          <w:rFonts w:asciiTheme="minorHAnsi" w:hAnsiTheme="minorHAnsi"/>
        </w:rPr>
        <w:lastRenderedPageBreak/>
        <w:t xml:space="preserve"> </w:t>
      </w:r>
      <w:bookmarkStart w:id="131" w:name="_Toc366842584"/>
      <w:r w:rsidR="009B6CC8" w:rsidRPr="00AB4096">
        <w:rPr>
          <w:rFonts w:asciiTheme="minorHAnsi" w:hAnsiTheme="minorHAnsi"/>
        </w:rPr>
        <w:t>Configure the devices</w:t>
      </w:r>
      <w:r w:rsidR="003F36F1" w:rsidRPr="00AB4096">
        <w:rPr>
          <w:rFonts w:asciiTheme="minorHAnsi" w:hAnsiTheme="minorHAnsi"/>
        </w:rPr>
        <w:t xml:space="preserve"> </w:t>
      </w:r>
      <w:r w:rsidR="008864A1">
        <w:rPr>
          <w:rFonts w:asciiTheme="minorHAnsi" w:hAnsiTheme="minorHAnsi"/>
        </w:rPr>
        <w:t>(</w:t>
      </w:r>
      <w:proofErr w:type="spellStart"/>
      <w:r w:rsidR="008864A1">
        <w:rPr>
          <w:rFonts w:asciiTheme="minorHAnsi" w:hAnsiTheme="minorHAnsi"/>
        </w:rPr>
        <w:t>T</w:t>
      </w:r>
      <w:r w:rsidR="009B6CC8" w:rsidRPr="00AB4096">
        <w:rPr>
          <w:rFonts w:asciiTheme="minorHAnsi" w:hAnsiTheme="minorHAnsi"/>
        </w:rPr>
        <w:t>est</w:t>
      </w:r>
      <w:r w:rsidR="008864A1">
        <w:rPr>
          <w:rFonts w:asciiTheme="minorHAnsi" w:hAnsiTheme="minorHAnsi"/>
        </w:rPr>
        <w:t>B</w:t>
      </w:r>
      <w:r w:rsidR="009B6CC8" w:rsidRPr="00AB4096">
        <w:rPr>
          <w:rFonts w:asciiTheme="minorHAnsi" w:hAnsiTheme="minorHAnsi"/>
        </w:rPr>
        <w:t>ed</w:t>
      </w:r>
      <w:proofErr w:type="spellEnd"/>
      <w:r w:rsidR="009B6CC8" w:rsidRPr="00AB4096">
        <w:rPr>
          <w:rFonts w:asciiTheme="minorHAnsi" w:hAnsiTheme="minorHAnsi"/>
        </w:rPr>
        <w:t>)</w:t>
      </w:r>
      <w:bookmarkEnd w:id="129"/>
      <w:bookmarkEnd w:id="130"/>
      <w:bookmarkEnd w:id="131"/>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376C48" w:rsidP="00434065">
      <w:pPr>
        <w:pStyle w:val="Heading2"/>
        <w:rPr>
          <w:rFonts w:asciiTheme="minorHAnsi" w:hAnsiTheme="minorHAnsi"/>
        </w:rPr>
      </w:pPr>
      <w:bookmarkStart w:id="132" w:name="_Toc365641680"/>
      <w:bookmarkStart w:id="133" w:name="_Toc365881355"/>
      <w:r>
        <w:rPr>
          <w:rFonts w:asciiTheme="minorHAnsi" w:hAnsiTheme="minorHAnsi"/>
        </w:rPr>
        <w:lastRenderedPageBreak/>
        <w:t xml:space="preserve"> </w:t>
      </w:r>
      <w:bookmarkStart w:id="134" w:name="_Toc366842585"/>
      <w:r w:rsidR="00434065" w:rsidRPr="00AB4096">
        <w:rPr>
          <w:rFonts w:asciiTheme="minorHAnsi" w:hAnsiTheme="minorHAnsi"/>
        </w:rPr>
        <w:t>Configure the SUTs</w:t>
      </w:r>
      <w:bookmarkEnd w:id="132"/>
      <w:bookmarkEnd w:id="133"/>
      <w:bookmarkEnd w:id="134"/>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AB4096" w:rsidRDefault="00376C48" w:rsidP="00E87120">
      <w:pPr>
        <w:pStyle w:val="Heading2"/>
        <w:rPr>
          <w:rFonts w:asciiTheme="minorHAnsi" w:hAnsiTheme="minorHAnsi"/>
        </w:rPr>
      </w:pPr>
      <w:bookmarkStart w:id="135" w:name="_Toc365641681"/>
      <w:bookmarkStart w:id="136" w:name="_Toc365881356"/>
      <w:r>
        <w:rPr>
          <w:rFonts w:asciiTheme="minorHAnsi" w:hAnsiTheme="minorHAnsi"/>
        </w:rPr>
        <w:t xml:space="preserve"> </w:t>
      </w:r>
      <w:bookmarkStart w:id="137" w:name="_Toc366842586"/>
      <w:r w:rsidR="009B6CC8" w:rsidRPr="00AB4096">
        <w:rPr>
          <w:rFonts w:asciiTheme="minorHAnsi" w:hAnsiTheme="minorHAnsi"/>
        </w:rPr>
        <w:t>Configure the global parameters</w:t>
      </w:r>
      <w:bookmarkEnd w:id="135"/>
      <w:bookmarkEnd w:id="136"/>
      <w:bookmarkEnd w:id="137"/>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ro-RO" w:eastAsia="ro-RO"/>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serializable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serializable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Default="00376C48" w:rsidP="006C5A58">
      <w:pPr>
        <w:pStyle w:val="Heading2"/>
        <w:rPr>
          <w:rFonts w:asciiTheme="minorHAnsi" w:hAnsiTheme="minorHAnsi"/>
        </w:rPr>
      </w:pPr>
      <w:r>
        <w:rPr>
          <w:rFonts w:asciiTheme="minorHAnsi" w:hAnsiTheme="minorHAnsi"/>
        </w:rPr>
        <w:lastRenderedPageBreak/>
        <w:t xml:space="preserve"> </w:t>
      </w:r>
      <w:bookmarkStart w:id="138" w:name="_Toc366842587"/>
      <w:r w:rsidR="006C5A58">
        <w:rPr>
          <w:rFonts w:asciiTheme="minorHAnsi" w:hAnsiTheme="minorHAnsi"/>
        </w:rPr>
        <w:t>Define Test Configurations</w:t>
      </w:r>
      <w:bookmarkEnd w:id="138"/>
    </w:p>
    <w:p w:rsidR="006C5A58" w:rsidRDefault="006C5A58" w:rsidP="006C5A58"/>
    <w:p w:rsidR="006C5A58" w:rsidRPr="00EF6C38" w:rsidRDefault="006C5A58" w:rsidP="006C5A58">
      <w:r>
        <w:rPr>
          <w:noProof/>
          <w:lang w:val="ro-RO" w:eastAsia="ro-RO"/>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6">
                      <a:extLst>
                        <a:ext uri="{BEBA8EAE-BF5A-486C-A8C5-ECC9F3942E4B}">
                          <a14:imgProps xmlns:a14="http://schemas.microsoft.com/office/drawing/2010/main">
                            <a14:imgLayer r:embed="rId77">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In order to define the configuration needed for testing, press on “Add Config”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You can rename a configuration element by right clicking on it and using “Rename Config”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ro-RO" w:eastAsia="ro-RO"/>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ro-RO" w:eastAsia="ro-RO"/>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9">
                      <a:extLst>
                        <a:ext uri="{BEBA8EAE-BF5A-486C-A8C5-ECC9F3942E4B}">
                          <a14:imgProps xmlns:a14="http://schemas.microsoft.com/office/drawing/2010/main">
                            <a14:imgLayer r:embed="rId8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Pr="00824ABD" w:rsidRDefault="00824ABD" w:rsidP="00824ABD">
      <w:pPr>
        <w:rPr>
          <w:rFonts w:asciiTheme="minorHAnsi" w:hAnsiTheme="minorHAnsi" w:cs="Arial"/>
          <w:sz w:val="24"/>
          <w:szCs w:val="24"/>
        </w:rPr>
      </w:pPr>
    </w:p>
    <w:p w:rsidR="009B6CC8" w:rsidRPr="00AB4096" w:rsidRDefault="00376C48" w:rsidP="009B6CC8">
      <w:pPr>
        <w:pStyle w:val="Heading2"/>
        <w:rPr>
          <w:rFonts w:asciiTheme="minorHAnsi" w:hAnsiTheme="minorHAnsi"/>
        </w:rPr>
      </w:pPr>
      <w:bookmarkStart w:id="139" w:name="_Toc365641682"/>
      <w:bookmarkStart w:id="140" w:name="_Toc365881357"/>
      <w:r>
        <w:rPr>
          <w:rFonts w:asciiTheme="minorHAnsi" w:hAnsiTheme="minorHAnsi"/>
        </w:rPr>
        <w:t xml:space="preserve"> </w:t>
      </w:r>
      <w:bookmarkStart w:id="141" w:name="_Toc366842588"/>
      <w:r w:rsidR="009B6CC8" w:rsidRPr="00AB4096">
        <w:rPr>
          <w:rFonts w:asciiTheme="minorHAnsi" w:hAnsiTheme="minorHAnsi"/>
        </w:rPr>
        <w:t>Configure ‘panic detect’</w:t>
      </w:r>
      <w:bookmarkEnd w:id="139"/>
      <w:bookmarkEnd w:id="140"/>
      <w:bookmarkEnd w:id="141"/>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ro-RO" w:eastAsia="ro-RO"/>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376C48" w:rsidP="009B6CC8">
      <w:pPr>
        <w:pStyle w:val="Heading2"/>
        <w:rPr>
          <w:rFonts w:asciiTheme="minorHAnsi" w:hAnsiTheme="minorHAnsi"/>
        </w:rPr>
      </w:pPr>
      <w:bookmarkStart w:id="142" w:name="_Toc365641683"/>
      <w:bookmarkStart w:id="143" w:name="_Toc365881358"/>
      <w:r>
        <w:rPr>
          <w:rFonts w:asciiTheme="minorHAnsi" w:hAnsiTheme="minorHAnsi"/>
        </w:rPr>
        <w:t xml:space="preserve"> </w:t>
      </w:r>
      <w:bookmarkStart w:id="144" w:name="_Toc366842589"/>
      <w:r w:rsidR="009B6CC8" w:rsidRPr="00AB4096">
        <w:rPr>
          <w:rFonts w:asciiTheme="minorHAnsi" w:hAnsiTheme="minorHAnsi"/>
        </w:rPr>
        <w:t>Services and Plugins</w:t>
      </w:r>
      <w:bookmarkEnd w:id="142"/>
      <w:bookmarkEnd w:id="143"/>
      <w:bookmarkEnd w:id="144"/>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ro-RO" w:eastAsia="ro-RO"/>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ro-RO" w:eastAsia="ro-RO"/>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376C48" w:rsidP="009B6CC8">
      <w:pPr>
        <w:pStyle w:val="Heading2"/>
        <w:rPr>
          <w:rFonts w:asciiTheme="minorHAnsi" w:hAnsiTheme="minorHAnsi"/>
        </w:rPr>
      </w:pPr>
      <w:r>
        <w:rPr>
          <w:rFonts w:asciiTheme="minorHAnsi" w:hAnsiTheme="minorHAnsi"/>
        </w:rPr>
        <w:lastRenderedPageBreak/>
        <w:t xml:space="preserve"> </w:t>
      </w:r>
      <w:bookmarkStart w:id="145" w:name="_Toc366842590"/>
      <w:r w:rsidR="0057308B">
        <w:rPr>
          <w:rFonts w:asciiTheme="minorHAnsi" w:hAnsiTheme="minorHAnsi"/>
        </w:rPr>
        <w:t>User management</w:t>
      </w:r>
      <w:bookmarkEnd w:id="145"/>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ro-RO" w:eastAsia="ro-RO"/>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w:t>
      </w:r>
      <w:proofErr w:type="gramStart"/>
      <w:r w:rsidRPr="00AB4096">
        <w:rPr>
          <w:rFonts w:asciiTheme="minorHAnsi" w:hAnsiTheme="minorHAnsi" w:cs="Arial"/>
          <w:color w:val="000000"/>
          <w:sz w:val="24"/>
          <w:szCs w:val="24"/>
        </w:rPr>
        <w:t>file</w:t>
      </w:r>
      <w:proofErr w:type="gramEnd"/>
      <w:r w:rsidRPr="00AB4096">
        <w:rPr>
          <w:rFonts w:asciiTheme="minorHAnsi" w:hAnsiTheme="minorHAnsi" w:cs="Arial"/>
          <w:color w:val="000000"/>
          <w:sz w:val="24"/>
          <w:szCs w:val="24"/>
        </w:rPr>
        <w:t xml:space="preserve">, a Twister user </w:t>
      </w:r>
      <w:r w:rsidR="00E74BDC">
        <w:rPr>
          <w:rFonts w:asciiTheme="minorHAnsi" w:hAnsiTheme="minorHAnsi" w:cs="Arial"/>
          <w:color w:val="000000"/>
          <w:sz w:val="24"/>
          <w:szCs w:val="24"/>
        </w:rPr>
        <w:t>has a title (his own name) and 4</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E74BDC">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ro-RO" w:eastAsia="ro-RO"/>
        </w:rPr>
        <w:lastRenderedPageBreak/>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6" w:name="_Toc365641685"/>
      <w:bookmarkStart w:id="147"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One you enter a username </w:t>
      </w:r>
      <w:proofErr w:type="gramStart"/>
      <w:r>
        <w:rPr>
          <w:rFonts w:asciiTheme="minorHAnsi" w:hAnsiTheme="minorHAnsi" w:cs="Arial"/>
          <w:color w:val="000000"/>
          <w:sz w:val="24"/>
          <w:szCs w:val="24"/>
        </w:rPr>
        <w:t>( or</w:t>
      </w:r>
      <w:proofErr w:type="gramEnd"/>
      <w:r>
        <w:rPr>
          <w:rFonts w:asciiTheme="minorHAnsi" w:hAnsiTheme="minorHAnsi" w:cs="Arial"/>
          <w:color w:val="000000"/>
          <w:sz w:val="24"/>
          <w:szCs w:val="24"/>
        </w:rPr>
        <w:t xml:space="preserve"> get it from list of users ) and select it’s group, you must press “Add” button to add the user. The server will validate the username and if it’s not a valid user you will get an error message.</w:t>
      </w:r>
    </w:p>
    <w:p w:rsidR="00340530" w:rsidRPr="00AB4096" w:rsidRDefault="00376C48" w:rsidP="00340530">
      <w:pPr>
        <w:pStyle w:val="Heading2"/>
        <w:rPr>
          <w:rFonts w:asciiTheme="minorHAnsi" w:hAnsiTheme="minorHAnsi"/>
        </w:rPr>
      </w:pPr>
      <w:r>
        <w:rPr>
          <w:rFonts w:asciiTheme="minorHAnsi" w:hAnsiTheme="minorHAnsi"/>
        </w:rPr>
        <w:t xml:space="preserve"> </w:t>
      </w:r>
      <w:bookmarkStart w:id="148" w:name="_Toc366842591"/>
      <w:r w:rsidR="00340530" w:rsidRPr="00AB4096">
        <w:rPr>
          <w:rFonts w:asciiTheme="minorHAnsi" w:hAnsiTheme="minorHAnsi"/>
        </w:rPr>
        <w:t>Set-up and Tear-down controls</w:t>
      </w:r>
      <w:bookmarkEnd w:id="146"/>
      <w:bookmarkEnd w:id="147"/>
      <w:bookmarkEnd w:id="148"/>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w:t>
      </w:r>
      <w:bookmarkStart w:id="149" w:name="_GoBack"/>
      <w:r w:rsidRPr="00AB4096">
        <w:rPr>
          <w:rFonts w:asciiTheme="minorHAnsi" w:eastAsia="Andale Sans UI" w:hAnsiTheme="minorHAnsi" w:cs="Arial"/>
          <w:kern w:val="1"/>
          <w:sz w:val="24"/>
          <w:szCs w:val="24"/>
          <w:lang w:val="en-US"/>
        </w:rPr>
        <w:t>aborted</w:t>
      </w:r>
      <w:bookmarkEnd w:id="149"/>
      <w:r w:rsidRPr="00AB4096">
        <w:rPr>
          <w:rFonts w:asciiTheme="minorHAnsi" w:eastAsia="Andale Sans UI" w:hAnsiTheme="minorHAnsi" w:cs="Arial"/>
          <w:kern w:val="1"/>
          <w:sz w:val="24"/>
          <w:szCs w:val="24"/>
          <w:lang w:val="en-US"/>
        </w:rPr>
        <w:t xml:space="preserve">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0" w:name="_Toc365641687"/>
      <w:bookmarkStart w:id="151" w:name="_Toc365881362"/>
      <w:r>
        <w:rPr>
          <w:rFonts w:asciiTheme="minorHAnsi" w:hAnsiTheme="minorHAnsi"/>
        </w:rPr>
        <w:lastRenderedPageBreak/>
        <w:t xml:space="preserve"> </w:t>
      </w:r>
      <w:bookmarkStart w:id="152" w:name="_Toc366842592"/>
      <w:r w:rsidR="00340530" w:rsidRPr="00AB4096">
        <w:rPr>
          <w:rFonts w:asciiTheme="minorHAnsi" w:hAnsiTheme="minorHAnsi"/>
        </w:rPr>
        <w:t>Test case/Suites management</w:t>
      </w:r>
      <w:bookmarkEnd w:id="150"/>
      <w:bookmarkEnd w:id="151"/>
      <w:bookmarkEnd w:id="152"/>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Before using this feature you must define the path where the predefined suites will be saved. To do </w:t>
      </w:r>
      <w:proofErr w:type="gramStart"/>
      <w:r w:rsidRPr="00AB4096">
        <w:rPr>
          <w:rFonts w:asciiTheme="minorHAnsi" w:hAnsiTheme="minorHAnsi" w:cs="Arial"/>
          <w:sz w:val="24"/>
          <w:szCs w:val="24"/>
        </w:rPr>
        <w:t>that go</w:t>
      </w:r>
      <w:proofErr w:type="gramEnd"/>
      <w:r w:rsidRPr="00AB4096">
        <w:rPr>
          <w:rFonts w:asciiTheme="minorHAnsi" w:hAnsiTheme="minorHAnsi" w:cs="Arial"/>
          <w:sz w:val="24"/>
          <w:szCs w:val="24"/>
        </w:rPr>
        <w:t xml:space="preserve">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ro-RO" w:eastAsia="ro-RO"/>
        </w:rPr>
        <w:lastRenderedPageBreak/>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3" w:name="_Toc365641688"/>
      <w:bookmarkStart w:id="154" w:name="_Toc365881363"/>
      <w:r>
        <w:rPr>
          <w:rFonts w:asciiTheme="minorHAnsi" w:hAnsiTheme="minorHAnsi"/>
        </w:rPr>
        <w:t xml:space="preserve"> </w:t>
      </w:r>
      <w:bookmarkStart w:id="155" w:name="_Toc366842593"/>
      <w:r w:rsidR="00340530" w:rsidRPr="00AB4096">
        <w:rPr>
          <w:rFonts w:asciiTheme="minorHAnsi" w:hAnsiTheme="minorHAnsi"/>
        </w:rPr>
        <w:t>User levels</w:t>
      </w:r>
      <w:bookmarkEnd w:id="153"/>
      <w:bookmarkEnd w:id="154"/>
      <w:bookmarkEnd w:id="155"/>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ro-RO" w:eastAsia="ro-RO"/>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showing in GUI who </w:t>
      </w:r>
      <w:proofErr w:type="gramStart"/>
      <w:r w:rsidRPr="00AB4096">
        <w:rPr>
          <w:rFonts w:asciiTheme="minorHAnsi" w:hAnsiTheme="minorHAnsi" w:cs="Arial"/>
          <w:sz w:val="24"/>
          <w:szCs w:val="24"/>
        </w:rPr>
        <w:t>are</w:t>
      </w:r>
      <w:proofErr w:type="gramEnd"/>
      <w:r w:rsidRPr="00AB4096">
        <w:rPr>
          <w:rFonts w:asciiTheme="minorHAnsi" w:hAnsiTheme="minorHAnsi" w:cs="Arial"/>
          <w:sz w:val="24"/>
          <w:szCs w:val="24"/>
        </w:rPr>
        <w:t xml:space="preserv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ro-RO" w:eastAsia="ro-RO"/>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ro-RO" w:eastAsia="ro-RO"/>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ro-RO" w:eastAsia="ro-RO"/>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t>Twister have</w:t>
      </w:r>
      <w:proofErr w:type="gramEnd"/>
      <w:r w:rsidRPr="00AB4096">
        <w:rPr>
          <w:rFonts w:asciiTheme="minorHAnsi" w:hAnsiTheme="minorHAnsi" w:cs="Arial"/>
          <w:sz w:val="24"/>
          <w:szCs w:val="24"/>
        </w:rPr>
        <w:t xml:space="preser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lastRenderedPageBreak/>
        <w:t>Twister have</w:t>
      </w:r>
      <w:proofErr w:type="gramEnd"/>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w:t>
      </w:r>
      <w:proofErr w:type="gramStart"/>
      <w:r w:rsidR="00E72D01">
        <w:rPr>
          <w:rFonts w:asciiTheme="minorHAnsi" w:hAnsiTheme="minorHAnsi" w:cs="Arial"/>
          <w:sz w:val="24"/>
          <w:szCs w:val="24"/>
        </w:rPr>
        <w:t>it’s</w:t>
      </w:r>
      <w:proofErr w:type="gramEnd"/>
      <w:r w:rsidR="00E72D01">
        <w:rPr>
          <w:rFonts w:asciiTheme="minorHAnsi" w:hAnsiTheme="minorHAnsi" w:cs="Arial"/>
          <w:sz w:val="24"/>
          <w:szCs w:val="24"/>
        </w:rPr>
        <w:t xml:space="preserve"> 0 which mean that the timeout it’s Off.</w:t>
      </w:r>
    </w:p>
    <w:p w:rsidR="00824ABD" w:rsidRPr="00AB4096" w:rsidRDefault="00824ABD" w:rsidP="00824ABD">
      <w:pPr>
        <w:pStyle w:val="ListParagraph"/>
        <w:spacing w:after="200" w:line="276" w:lineRule="auto"/>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6" w:name="_Toc365641691"/>
      <w:bookmarkStart w:id="157" w:name="_Toc365881366"/>
      <w:r>
        <w:rPr>
          <w:rFonts w:asciiTheme="minorHAnsi" w:hAnsiTheme="minorHAnsi"/>
        </w:rPr>
        <w:t xml:space="preserve"> </w:t>
      </w:r>
      <w:bookmarkStart w:id="158" w:name="_Toc366842594"/>
      <w:r w:rsidR="00340530" w:rsidRPr="00AB4096">
        <w:rPr>
          <w:rFonts w:asciiTheme="minorHAnsi" w:hAnsiTheme="minorHAnsi"/>
        </w:rPr>
        <w:t>Test case details descriptors</w:t>
      </w:r>
      <w:bookmarkEnd w:id="156"/>
      <w:bookmarkEnd w:id="157"/>
      <w:bookmarkEnd w:id="15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094F96" w:rsidRDefault="00094F96">
      <w:pPr>
        <w:spacing w:after="200" w:line="276" w:lineRule="auto"/>
        <w:rPr>
          <w:rFonts w:asciiTheme="minorHAnsi" w:hAnsiTheme="minorHAnsi"/>
        </w:rPr>
      </w:pPr>
      <w:r>
        <w:rPr>
          <w:rFonts w:asciiTheme="minorHAnsi" w:hAnsiTheme="minorHAnsi"/>
        </w:rPr>
        <w:br w:type="page"/>
      </w:r>
    </w:p>
    <w:p w:rsidR="00340530" w:rsidRPr="00AB4096" w:rsidRDefault="00376C48" w:rsidP="00340530">
      <w:pPr>
        <w:pStyle w:val="Heading2"/>
        <w:rPr>
          <w:rFonts w:asciiTheme="minorHAnsi" w:hAnsiTheme="minorHAnsi"/>
        </w:rPr>
      </w:pPr>
      <w:bookmarkStart w:id="159" w:name="_Toc365641692"/>
      <w:bookmarkStart w:id="160" w:name="_Toc365881367"/>
      <w:r>
        <w:rPr>
          <w:rFonts w:asciiTheme="minorHAnsi" w:hAnsiTheme="minorHAnsi"/>
        </w:rPr>
        <w:lastRenderedPageBreak/>
        <w:t xml:space="preserve"> </w:t>
      </w:r>
      <w:bookmarkStart w:id="161" w:name="_Toc366842595"/>
      <w:r w:rsidR="00340530" w:rsidRPr="00AB4096">
        <w:rPr>
          <w:rFonts w:asciiTheme="minorHAnsi" w:hAnsiTheme="minorHAnsi"/>
        </w:rPr>
        <w:t>Library management</w:t>
      </w:r>
      <w:bookmarkEnd w:id="159"/>
      <w:bookmarkEnd w:id="160"/>
      <w:bookmarkEnd w:id="161"/>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To define the custom path </w:t>
      </w:r>
      <w:proofErr w:type="gramStart"/>
      <w:r w:rsidRPr="00AB4096">
        <w:rPr>
          <w:rFonts w:asciiTheme="minorHAnsi" w:hAnsiTheme="minorHAnsi" w:cs="Arial"/>
          <w:sz w:val="24"/>
          <w:szCs w:val="24"/>
        </w:rPr>
        <w:t>location go</w:t>
      </w:r>
      <w:proofErr w:type="gramEnd"/>
      <w:r w:rsidRPr="00AB4096">
        <w:rPr>
          <w:rFonts w:asciiTheme="minorHAnsi" w:hAnsiTheme="minorHAnsi" w:cs="Arial"/>
          <w:sz w:val="24"/>
          <w:szCs w:val="24"/>
        </w:rPr>
        <w:t xml:space="preserve">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import</w:t>
      </w:r>
      <w:proofErr w:type="gramEnd"/>
      <w:r w:rsidRPr="000E6CEA">
        <w:rPr>
          <w:rFonts w:ascii="Source Code Pro" w:hAnsi="Source Code Pro"/>
        </w:rPr>
        <w:t xml:space="preserve">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76C48" w:rsidP="00340530">
      <w:pPr>
        <w:pStyle w:val="Heading2"/>
        <w:rPr>
          <w:rFonts w:asciiTheme="minorHAnsi" w:hAnsiTheme="minorHAnsi"/>
        </w:rPr>
      </w:pPr>
      <w:bookmarkStart w:id="162" w:name="_Toc365641693"/>
      <w:bookmarkStart w:id="163" w:name="_Toc365881368"/>
      <w:r>
        <w:rPr>
          <w:rFonts w:asciiTheme="minorHAnsi" w:hAnsiTheme="minorHAnsi"/>
        </w:rPr>
        <w:t xml:space="preserve"> </w:t>
      </w:r>
      <w:bookmarkStart w:id="164" w:name="_Toc366842596"/>
      <w:r w:rsidR="00340530" w:rsidRPr="00AB4096">
        <w:rPr>
          <w:rFonts w:asciiTheme="minorHAnsi" w:hAnsiTheme="minorHAnsi"/>
        </w:rPr>
        <w:t>Log customization</w:t>
      </w:r>
      <w:bookmarkEnd w:id="162"/>
      <w:bookmarkEnd w:id="163"/>
      <w:bookmarkEnd w:id="16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65" w:name="_Toc365641694"/>
      <w:bookmarkStart w:id="166" w:name="_Toc365881369"/>
      <w:r>
        <w:rPr>
          <w:rFonts w:asciiTheme="minorHAnsi" w:hAnsiTheme="minorHAnsi"/>
        </w:rPr>
        <w:t xml:space="preserve"> </w:t>
      </w:r>
      <w:bookmarkStart w:id="167" w:name="_Toc366842597"/>
      <w:r w:rsidR="00340530" w:rsidRPr="00AB4096">
        <w:rPr>
          <w:rFonts w:asciiTheme="minorHAnsi" w:hAnsiTheme="minorHAnsi"/>
        </w:rPr>
        <w:t>EP start-up</w:t>
      </w:r>
      <w:bookmarkEnd w:id="165"/>
      <w:bookmarkEnd w:id="166"/>
      <w:bookmarkEnd w:id="167"/>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w:t>
      </w:r>
      <w:proofErr w:type="gramStart"/>
      <w:r w:rsidRPr="00AB4096">
        <w:rPr>
          <w:rFonts w:asciiTheme="minorHAnsi" w:hAnsiTheme="minorHAnsi" w:cs="Arial"/>
          <w:sz w:val="24"/>
          <w:szCs w:val="24"/>
        </w:rPr>
        <w:t>script,</w:t>
      </w:r>
      <w:proofErr w:type="gramEnd"/>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68" w:name="_Toc365641695"/>
      <w:bookmarkStart w:id="169" w:name="_Toc365881370"/>
      <w:bookmarkStart w:id="170" w:name="_Toc366842598"/>
      <w:r w:rsidRPr="00AB4096">
        <w:rPr>
          <w:rFonts w:asciiTheme="minorHAnsi" w:hAnsiTheme="minorHAnsi"/>
        </w:rPr>
        <w:lastRenderedPageBreak/>
        <w:t>How to write tests</w:t>
      </w:r>
      <w:bookmarkEnd w:id="168"/>
      <w:bookmarkEnd w:id="169"/>
      <w:bookmarkEnd w:id="17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1" w:name="_Toc365641696"/>
      <w:bookmarkStart w:id="172" w:name="_Toc365881371"/>
      <w:bookmarkStart w:id="173" w:name="_Toc366842599"/>
      <w:r w:rsidRPr="00AB4096">
        <w:rPr>
          <w:rFonts w:asciiTheme="minorHAnsi" w:hAnsiTheme="minorHAnsi"/>
        </w:rPr>
        <w:lastRenderedPageBreak/>
        <w:t>Performance and troubleshooting</w:t>
      </w:r>
      <w:bookmarkEnd w:id="171"/>
      <w:bookmarkEnd w:id="172"/>
      <w:bookmarkEnd w:id="17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CherryPy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4"/>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241" w:rsidRDefault="006A3241" w:rsidP="0009772F">
      <w:r>
        <w:separator/>
      </w:r>
    </w:p>
  </w:endnote>
  <w:endnote w:type="continuationSeparator" w:id="0">
    <w:p w:rsidR="006A3241" w:rsidRDefault="006A3241" w:rsidP="0009772F">
      <w:r>
        <w:continuationSeparator/>
      </w:r>
    </w:p>
  </w:endnote>
  <w:endnote w:type="continuationNotice" w:id="1">
    <w:p w:rsidR="006A3241" w:rsidRDefault="006A32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Source Sans Pro">
    <w:altName w:val="Corbel"/>
    <w:panose1 w:val="020B0503030403020204"/>
    <w:charset w:val="EE"/>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EE"/>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Segoe UI Symbol">
    <w:altName w:val="Cambria Math"/>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Source Code Pro">
    <w:altName w:val="Consolas"/>
    <w:panose1 w:val="020B0509030403020204"/>
    <w:charset w:val="EE"/>
    <w:family w:val="modern"/>
    <w:pitch w:val="fixed"/>
    <w:sig w:usb0="20000007"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68FA" w:rsidRDefault="00FE68FA">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7E27C5">
      <w:rPr>
        <w:b/>
        <w:noProof/>
        <w:lang w:val="en-US"/>
      </w:rPr>
      <w:t>November 1,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E37E40">
      <w:rPr>
        <w:rStyle w:val="PageNumber"/>
        <w:noProof/>
      </w:rPr>
      <w:t>66</w:t>
    </w:r>
    <w:r>
      <w:rPr>
        <w:rStyle w:val="PageNumber"/>
      </w:rPr>
      <w:fldChar w:fldCharType="end"/>
    </w:r>
    <w:r>
      <w:rPr>
        <w:b/>
      </w:rPr>
      <w:tab/>
    </w:r>
  </w:p>
  <w:p w:rsidR="00FE68FA" w:rsidRDefault="00FE68FA">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241" w:rsidRDefault="006A3241" w:rsidP="0009772F">
      <w:r>
        <w:separator/>
      </w:r>
    </w:p>
  </w:footnote>
  <w:footnote w:type="continuationSeparator" w:id="0">
    <w:p w:rsidR="006A3241" w:rsidRDefault="006A3241" w:rsidP="0009772F">
      <w:r>
        <w:continuationSeparator/>
      </w:r>
    </w:p>
  </w:footnote>
  <w:footnote w:type="continuationNotice" w:id="1">
    <w:p w:rsidR="006A3241" w:rsidRDefault="006A32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68FA" w:rsidRPr="004677C7" w:rsidRDefault="00FE68FA" w:rsidP="00DA6762">
    <w:pPr>
      <w:pStyle w:val="Header"/>
      <w:ind w:left="-1080"/>
      <w:jc w:val="center"/>
      <w:rPr>
        <w:sz w:val="28"/>
        <w:szCs w:val="28"/>
      </w:rPr>
    </w:pPr>
    <w:r w:rsidRPr="004677C7">
      <w:rPr>
        <w:b/>
        <w:sz w:val="28"/>
        <w:szCs w:val="28"/>
      </w:rPr>
      <w:t xml:space="preserve">TWISTER </w:t>
    </w:r>
    <w:r>
      <w:rPr>
        <w:b/>
        <w:sz w:val="28"/>
        <w:szCs w:val="28"/>
      </w:rPr>
      <w:t>USER GUIDE</w:t>
    </w:r>
  </w:p>
  <w:p w:rsidR="00FE68FA" w:rsidRPr="00515273" w:rsidRDefault="00FE68FA"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68FA" w:rsidRPr="004677C7" w:rsidRDefault="00FE68FA"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68FA" w:rsidRPr="004677C7" w:rsidRDefault="00FE68FA" w:rsidP="000B38AE">
    <w:pPr>
      <w:pStyle w:val="Header"/>
      <w:jc w:val="center"/>
      <w:rPr>
        <w:sz w:val="28"/>
        <w:szCs w:val="28"/>
      </w:rPr>
    </w:pPr>
    <w:r>
      <w:rPr>
        <w:b/>
        <w:sz w:val="28"/>
        <w:szCs w:val="28"/>
      </w:rPr>
      <w:t>TWISTER USER GUIDE</w:t>
    </w:r>
  </w:p>
  <w:p w:rsidR="00FE68FA" w:rsidRDefault="00FE68FA" w:rsidP="00664B95">
    <w:pPr>
      <w:pStyle w:val="Header"/>
    </w:pPr>
  </w:p>
  <w:p w:rsidR="00FE68FA" w:rsidRDefault="00FE68FA" w:rsidP="00664B95">
    <w:pPr>
      <w:pStyle w:val="Header"/>
    </w:pPr>
  </w:p>
  <w:p w:rsidR="00FE68FA" w:rsidRPr="00664B95" w:rsidRDefault="00FE68FA"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6pt;height:16pt;visibility:visible;mso-wrap-style:square" o:bullet="t">
        <v:imagedata r:id="rId1" o:title="invalid"/>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8">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5">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6">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8">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40"/>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7"/>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2"/>
  </w:num>
  <w:num w:numId="28">
    <w:abstractNumId w:val="26"/>
  </w:num>
  <w:num w:numId="29">
    <w:abstractNumId w:val="46"/>
  </w:num>
  <w:num w:numId="30">
    <w:abstractNumId w:val="20"/>
  </w:num>
  <w:num w:numId="31">
    <w:abstractNumId w:val="21"/>
  </w:num>
  <w:num w:numId="32">
    <w:abstractNumId w:val="41"/>
  </w:num>
  <w:num w:numId="33">
    <w:abstractNumId w:val="25"/>
  </w:num>
  <w:num w:numId="34">
    <w:abstractNumId w:val="22"/>
  </w:num>
  <w:num w:numId="35">
    <w:abstractNumId w:val="23"/>
  </w:num>
  <w:num w:numId="36">
    <w:abstractNumId w:val="32"/>
  </w:num>
  <w:num w:numId="37">
    <w:abstractNumId w:val="48"/>
  </w:num>
  <w:num w:numId="38">
    <w:abstractNumId w:val="39"/>
  </w:num>
  <w:num w:numId="39">
    <w:abstractNumId w:val="33"/>
  </w:num>
  <w:num w:numId="40">
    <w:abstractNumId w:val="29"/>
  </w:num>
  <w:num w:numId="41">
    <w:abstractNumId w:val="38"/>
  </w:num>
  <w:num w:numId="42">
    <w:abstractNumId w:val="28"/>
  </w:num>
  <w:num w:numId="43">
    <w:abstractNumId w:val="30"/>
  </w:num>
  <w:num w:numId="44">
    <w:abstractNumId w:val="44"/>
  </w:num>
  <w:num w:numId="45">
    <w:abstractNumId w:val="24"/>
  </w:num>
  <w:num w:numId="46">
    <w:abstractNumId w:val="45"/>
  </w:num>
  <w:num w:numId="47">
    <w:abstractNumId w:val="37"/>
  </w:num>
  <w:num w:numId="48">
    <w:abstractNumId w:val="49"/>
  </w:num>
  <w:num w:numId="49">
    <w:abstractNumId w:val="43"/>
  </w:num>
  <w:num w:numId="50">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74D1E"/>
    <w:rsid w:val="00081FB0"/>
    <w:rsid w:val="00087AAB"/>
    <w:rsid w:val="000938AD"/>
    <w:rsid w:val="00094EB7"/>
    <w:rsid w:val="00094F96"/>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68F7"/>
    <w:rsid w:val="001077F6"/>
    <w:rsid w:val="00107B16"/>
    <w:rsid w:val="00110D9A"/>
    <w:rsid w:val="00110EE4"/>
    <w:rsid w:val="00114300"/>
    <w:rsid w:val="00114816"/>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3BA4"/>
    <w:rsid w:val="001A5FC3"/>
    <w:rsid w:val="001B124B"/>
    <w:rsid w:val="001B29FD"/>
    <w:rsid w:val="001B2BC5"/>
    <w:rsid w:val="001B4470"/>
    <w:rsid w:val="001B5E83"/>
    <w:rsid w:val="001B71DA"/>
    <w:rsid w:val="001B71F6"/>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4454"/>
    <w:rsid w:val="003352F4"/>
    <w:rsid w:val="0033537E"/>
    <w:rsid w:val="003401FE"/>
    <w:rsid w:val="00340530"/>
    <w:rsid w:val="00341DBC"/>
    <w:rsid w:val="00342012"/>
    <w:rsid w:val="00342736"/>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C48"/>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4B9"/>
    <w:rsid w:val="003A1F3C"/>
    <w:rsid w:val="003A2185"/>
    <w:rsid w:val="003A2BDD"/>
    <w:rsid w:val="003A3340"/>
    <w:rsid w:val="003A432C"/>
    <w:rsid w:val="003A5B6B"/>
    <w:rsid w:val="003A722A"/>
    <w:rsid w:val="003A72BF"/>
    <w:rsid w:val="003A7516"/>
    <w:rsid w:val="003B1470"/>
    <w:rsid w:val="003B1CBB"/>
    <w:rsid w:val="003B6ADE"/>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C54"/>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238B"/>
    <w:rsid w:val="005B37F6"/>
    <w:rsid w:val="005C0A09"/>
    <w:rsid w:val="005C20A7"/>
    <w:rsid w:val="005C21E6"/>
    <w:rsid w:val="005C2FA0"/>
    <w:rsid w:val="005C5494"/>
    <w:rsid w:val="005C5EF2"/>
    <w:rsid w:val="005D1369"/>
    <w:rsid w:val="005D4C01"/>
    <w:rsid w:val="005E077F"/>
    <w:rsid w:val="005E2A78"/>
    <w:rsid w:val="005E3CD3"/>
    <w:rsid w:val="005E5155"/>
    <w:rsid w:val="005E6BD2"/>
    <w:rsid w:val="005E737F"/>
    <w:rsid w:val="005E73E2"/>
    <w:rsid w:val="005F0056"/>
    <w:rsid w:val="005F1B9A"/>
    <w:rsid w:val="005F1C22"/>
    <w:rsid w:val="00601BD3"/>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57F71"/>
    <w:rsid w:val="006601CE"/>
    <w:rsid w:val="00661C98"/>
    <w:rsid w:val="006639C2"/>
    <w:rsid w:val="00664B95"/>
    <w:rsid w:val="00665574"/>
    <w:rsid w:val="006662A9"/>
    <w:rsid w:val="00670282"/>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241"/>
    <w:rsid w:val="006A38A3"/>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46EFF"/>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3E8E"/>
    <w:rsid w:val="007A4214"/>
    <w:rsid w:val="007A4D03"/>
    <w:rsid w:val="007A6D8E"/>
    <w:rsid w:val="007A76CC"/>
    <w:rsid w:val="007B2E79"/>
    <w:rsid w:val="007B56B7"/>
    <w:rsid w:val="007B6732"/>
    <w:rsid w:val="007B6D58"/>
    <w:rsid w:val="007C110B"/>
    <w:rsid w:val="007C1E6F"/>
    <w:rsid w:val="007C2378"/>
    <w:rsid w:val="007C49A3"/>
    <w:rsid w:val="007C616B"/>
    <w:rsid w:val="007C6A5E"/>
    <w:rsid w:val="007D040A"/>
    <w:rsid w:val="007D0646"/>
    <w:rsid w:val="007D0715"/>
    <w:rsid w:val="007D1A23"/>
    <w:rsid w:val="007D208C"/>
    <w:rsid w:val="007D5EAE"/>
    <w:rsid w:val="007E27C5"/>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0134"/>
    <w:rsid w:val="008B3FBE"/>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072A"/>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240F"/>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442C"/>
    <w:rsid w:val="009F5465"/>
    <w:rsid w:val="009F5D2C"/>
    <w:rsid w:val="00A02124"/>
    <w:rsid w:val="00A1002A"/>
    <w:rsid w:val="00A13492"/>
    <w:rsid w:val="00A14D1D"/>
    <w:rsid w:val="00A16D2C"/>
    <w:rsid w:val="00A23901"/>
    <w:rsid w:val="00A26E22"/>
    <w:rsid w:val="00A3009D"/>
    <w:rsid w:val="00A30168"/>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378F"/>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0E02"/>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7750D"/>
    <w:rsid w:val="00C80FF6"/>
    <w:rsid w:val="00C813B8"/>
    <w:rsid w:val="00C81D3C"/>
    <w:rsid w:val="00C82B00"/>
    <w:rsid w:val="00C83722"/>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3281"/>
    <w:rsid w:val="00D54363"/>
    <w:rsid w:val="00D54FD0"/>
    <w:rsid w:val="00D558C5"/>
    <w:rsid w:val="00D579BF"/>
    <w:rsid w:val="00D6222D"/>
    <w:rsid w:val="00D66388"/>
    <w:rsid w:val="00D71EB6"/>
    <w:rsid w:val="00D7280C"/>
    <w:rsid w:val="00D74D8B"/>
    <w:rsid w:val="00D74EFE"/>
    <w:rsid w:val="00D76560"/>
    <w:rsid w:val="00D81AC8"/>
    <w:rsid w:val="00D8595D"/>
    <w:rsid w:val="00D85991"/>
    <w:rsid w:val="00D863E0"/>
    <w:rsid w:val="00D870E5"/>
    <w:rsid w:val="00D934D5"/>
    <w:rsid w:val="00D96D91"/>
    <w:rsid w:val="00DA11D3"/>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28E3"/>
    <w:rsid w:val="00DD47E5"/>
    <w:rsid w:val="00DD6E92"/>
    <w:rsid w:val="00DE1DB2"/>
    <w:rsid w:val="00DE1E19"/>
    <w:rsid w:val="00DE4549"/>
    <w:rsid w:val="00DE58F2"/>
    <w:rsid w:val="00DE64E7"/>
    <w:rsid w:val="00DE6A3E"/>
    <w:rsid w:val="00DE7406"/>
    <w:rsid w:val="00DF0F97"/>
    <w:rsid w:val="00DF5306"/>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37E40"/>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74BDC"/>
    <w:rsid w:val="00E774BF"/>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374"/>
    <w:rsid w:val="00F05E1B"/>
    <w:rsid w:val="00F1044A"/>
    <w:rsid w:val="00F1317D"/>
    <w:rsid w:val="00F13526"/>
    <w:rsid w:val="00F1547C"/>
    <w:rsid w:val="00F20B6A"/>
    <w:rsid w:val="00F21118"/>
    <w:rsid w:val="00F22E8D"/>
    <w:rsid w:val="00F27E2B"/>
    <w:rsid w:val="00F308D2"/>
    <w:rsid w:val="00F31229"/>
    <w:rsid w:val="00F33CC9"/>
    <w:rsid w:val="00F33EFA"/>
    <w:rsid w:val="00F3422D"/>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C5E65"/>
    <w:rsid w:val="00FD01C8"/>
    <w:rsid w:val="00FD0431"/>
    <w:rsid w:val="00FD2821"/>
    <w:rsid w:val="00FD474F"/>
    <w:rsid w:val="00FD6DD9"/>
    <w:rsid w:val="00FD70EF"/>
    <w:rsid w:val="00FD75DC"/>
    <w:rsid w:val="00FE11CF"/>
    <w:rsid w:val="00FE2466"/>
    <w:rsid w:val="00FE4707"/>
    <w:rsid w:val="00FE5CA1"/>
    <w:rsid w:val="00FE68FA"/>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18.png"/><Relationship Id="rId21" Type="http://schemas.openxmlformats.org/officeDocument/2006/relationships/hyperlink" Target="https://github.com/luxoft/twister/"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47.png"/><Relationship Id="rId92" Type="http://schemas.openxmlformats.org/officeDocument/2006/relationships/image" Target="media/image66.png"/><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10.png"/><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4.png"/><Relationship Id="rId87" Type="http://schemas.openxmlformats.org/officeDocument/2006/relationships/image" Target="media/image61.png"/><Relationship Id="rId5" Type="http://schemas.microsoft.com/office/2007/relationships/stylesWithEffects" Target="stylesWithEffects.xml"/><Relationship Id="rId61" Type="http://schemas.openxmlformats.org/officeDocument/2006/relationships/image" Target="media/image38.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fontTable" Target="fontTable.xml"/><Relationship Id="rId19" Type="http://schemas.openxmlformats.org/officeDocument/2006/relationships/image" Target="media/image5.JPG"/><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9.png"/><Relationship Id="rId30" Type="http://schemas.microsoft.com/office/2007/relationships/hdphoto" Target="media/hdphoto5.wdp"/><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5.png"/><Relationship Id="rId77" Type="http://schemas.microsoft.com/office/2007/relationships/hdphoto" Target="media/hdphoto8.wdp"/><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image" Target="media/image48.png"/><Relationship Id="rId80" Type="http://schemas.microsoft.com/office/2007/relationships/hdphoto" Target="media/hdphoto9.wdp"/><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6.jpeg"/><Relationship Id="rId41" Type="http://schemas.microsoft.com/office/2007/relationships/hdphoto" Target="media/hdphoto6.wdp"/><Relationship Id="rId54" Type="http://schemas.openxmlformats.org/officeDocument/2006/relationships/image" Target="media/image32.png"/><Relationship Id="rId62" Type="http://schemas.microsoft.com/office/2007/relationships/hdphoto" Target="media/hdphoto7.wdp"/><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7.png"/><Relationship Id="rId28" Type="http://schemas.microsoft.com/office/2007/relationships/hdphoto" Target="media/hdphoto4.wdp"/><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1.png"/><Relationship Id="rId10" Type="http://schemas.openxmlformats.org/officeDocument/2006/relationships/image" Target="media/image2.JPG"/><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B54FC-EAB9-4DB8-A7EA-72BB35A73950}">
  <ds:schemaRefs>
    <ds:schemaRef ds:uri="http://schemas.openxmlformats.org/officeDocument/2006/bibliography"/>
  </ds:schemaRefs>
</ds:datastoreItem>
</file>

<file path=customXml/itemProps2.xml><?xml version="1.0" encoding="utf-8"?>
<ds:datastoreItem xmlns:ds="http://schemas.openxmlformats.org/officeDocument/2006/customXml" ds:itemID="{76456E7B-4BC3-4070-8C08-F3C62CBA7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78</Pages>
  <Words>14663</Words>
  <Characters>85048</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99512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Pc</cp:lastModifiedBy>
  <cp:revision>111</cp:revision>
  <cp:lastPrinted>2013-11-01T13:42:00Z</cp:lastPrinted>
  <dcterms:created xsi:type="dcterms:W3CDTF">2013-09-04T08:25:00Z</dcterms:created>
  <dcterms:modified xsi:type="dcterms:W3CDTF">2013-11-01T13:43:00Z</dcterms:modified>
</cp:coreProperties>
</file>