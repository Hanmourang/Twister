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493646" w:rsidP="00802EC8">
      <w:pPr>
        <w:jc w:val="center"/>
        <w:rPr>
          <w:rFonts w:ascii="Source Sans Pro" w:hAnsi="Source Sans Pro" w:cs="Source Sans Pro"/>
          <w:sz w:val="22"/>
          <w:szCs w:val="22"/>
        </w:rPr>
      </w:pPr>
      <w:r>
        <w:rPr>
          <w:rFonts w:ascii="Source Sans Pro" w:hAnsi="Source Sans Pro" w:cs="Source Sans Pro"/>
          <w:sz w:val="22"/>
          <w:szCs w:val="22"/>
        </w:rPr>
        <w:t>Version 2.003</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 xml:space="preserve">Date: 12 </w:t>
      </w:r>
      <w:r w:rsidR="00493646">
        <w:rPr>
          <w:rFonts w:ascii="Source Sans Pro" w:hAnsi="Source Sans Pro" w:cs="Source Sans Pro"/>
          <w:sz w:val="22"/>
          <w:szCs w:val="22"/>
        </w:rPr>
        <w:t>Aug</w:t>
      </w:r>
      <w:r>
        <w:rPr>
          <w:rFonts w:ascii="Source Sans Pro" w:hAnsi="Source Sans Pro" w:cs="Source Sans Pro"/>
          <w:sz w:val="22"/>
          <w:szCs w:val="22"/>
        </w:rPr>
        <w:t xml:space="preserve">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w:t>
      </w:r>
      <w:r w:rsidR="001C0B1E">
        <w:rPr>
          <w:rFonts w:ascii="Source Sans Pro" w:hAnsi="Source Sans Pro" w:cs="Source Sans Pro"/>
          <w:sz w:val="22"/>
          <w:szCs w:val="22"/>
        </w:rPr>
        <w:t>, users have groups and roles</w:t>
      </w:r>
      <w:r w:rsidRPr="00632A6B">
        <w:rPr>
          <w:rFonts w:ascii="Source Sans Pro" w:hAnsi="Source Sans Pro" w:cs="Source Sans Pro"/>
          <w:sz w:val="22"/>
          <w:szCs w:val="22"/>
        </w:rPr>
        <w:t xml:space="preserv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dependencies</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server ( central engine )</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7141B2">
        <w:rPr>
          <w:rFonts w:ascii="Source Sans Pro" w:hAnsi="Source Sans Pro" w:cs="Source Sans Pro"/>
          <w:sz w:val="22"/>
          <w:szCs w:val="22"/>
        </w:rPr>
        <w:t>; this folder cannot be changed</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r w:rsidR="007141B2">
        <w:rPr>
          <w:rFonts w:ascii="Source Sans Pro" w:hAnsi="Source Sans Pro" w:cs="Source Sans Pro"/>
          <w:sz w:val="22"/>
          <w:szCs w:val="22"/>
        </w:rPr>
        <w:t>, but it can be changed</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w:t>
      </w:r>
      <w:r w:rsidR="001C0B1E">
        <w:rPr>
          <w:rFonts w:ascii="Source Sans Pro" w:hAnsi="Source Sans Pro" w:cs="Source Sans Pro"/>
          <w:b/>
          <w:sz w:val="22"/>
          <w:szCs w:val="22"/>
        </w:rPr>
        <w:t>P</w:t>
      </w:r>
      <w:r w:rsidR="00154C9F">
        <w:rPr>
          <w:rFonts w:ascii="Source Sans Pro" w:hAnsi="Source Sans Pro" w:cs="Source Sans Pro"/>
          <w:b/>
          <w:sz w:val="22"/>
          <w:szCs w:val="22"/>
        </w:rPr>
        <w:t>ython dependencies. However, some specialized EP’s can be used on Windows OS for specific test cases type (e.g.</w:t>
      </w:r>
      <w:r w:rsidR="004F41E3">
        <w:rPr>
          <w:rFonts w:ascii="Source Sans Pro" w:hAnsi="Source Sans Pro" w:cs="Source Sans Pro"/>
          <w:b/>
          <w:sz w:val="22"/>
          <w:szCs w:val="22"/>
        </w:rPr>
        <w:t xml:space="preserve"> </w:t>
      </w:r>
      <w:r w:rsidR="001C0B1E">
        <w:rPr>
          <w:rFonts w:ascii="Source Sans Pro" w:hAnsi="Source Sans Pro" w:cs="Source Sans Pro"/>
          <w:b/>
          <w:sz w:val="22"/>
          <w:szCs w:val="22"/>
        </w:rPr>
        <w:t>Selenium, Sikuli</w:t>
      </w:r>
      <w:r w:rsidR="005B1EC0">
        <w:rPr>
          <w:rFonts w:ascii="Source Sans Pro" w:hAnsi="Source Sans Pro" w:cs="Source Sans Pro"/>
          <w:b/>
          <w:sz w:val="22"/>
          <w:szCs w:val="22"/>
        </w:rPr>
        <w:t xml:space="preserve"> </w:t>
      </w:r>
      <w:r w:rsidR="001C0B1E">
        <w:rPr>
          <w:rFonts w:ascii="Source Sans Pro" w:hAnsi="Source Sans Pro" w:cs="Source Sans Pro"/>
          <w:b/>
          <w:sz w:val="22"/>
          <w:szCs w:val="22"/>
        </w:rPr>
        <w:t>and Test</w:t>
      </w:r>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w:t>
      </w:r>
      <w:r w:rsidR="00F6251C">
        <w:rPr>
          <w:rFonts w:ascii="Source Sans Pro" w:hAnsi="Source Sans Pro" w:cs="Source Sans Pro"/>
          <w:sz w:val="22"/>
          <w:szCs w:val="22"/>
        </w:rPr>
        <w:t>. If an internet connection is not available, the installer will use the packages from `</w:t>
      </w:r>
      <w:r w:rsidR="00F6251C" w:rsidRPr="00C80988">
        <w:rPr>
          <w:rFonts w:ascii="Source Sans Pro" w:hAnsi="Source Sans Pro" w:cs="Source Sans Pro"/>
          <w:i/>
          <w:sz w:val="22"/>
          <w:szCs w:val="22"/>
        </w:rPr>
        <w:t>installer/packages</w:t>
      </w:r>
      <w:r w:rsidR="00F6251C">
        <w:rPr>
          <w:rFonts w:ascii="Source Sans Pro" w:hAnsi="Source Sans Pro" w:cs="Source Sans Pro"/>
          <w:sz w:val="22"/>
          <w:szCs w:val="22"/>
        </w:rPr>
        <w:t>` folder</w:t>
      </w:r>
      <w:r w:rsidR="00A10BE4">
        <w:rPr>
          <w:rFonts w:ascii="Source Sans Pro" w:hAnsi="Source Sans Pro" w:cs="Source Sans Pro"/>
          <w:sz w:val="22"/>
          <w:szCs w:val="22"/>
        </w:rPr>
        <w:t>.</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F6251C" w:rsidRPr="00632A6B" w:rsidRDefault="00F6251C" w:rsidP="00F6251C">
      <w:pPr>
        <w:jc w:val="both"/>
        <w:rPr>
          <w:rFonts w:ascii="Source Sans Pro" w:hAnsi="Source Sans Pro" w:cs="Source Sans Pro"/>
          <w:sz w:val="22"/>
          <w:szCs w:val="22"/>
        </w:rPr>
      </w:pPr>
    </w:p>
    <w:p w:rsidR="00F6251C" w:rsidRPr="00632A6B" w:rsidRDefault="00F6251C" w:rsidP="00F6251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4F0EEE">
        <w:rPr>
          <w:rFonts w:ascii="Source Sans Pro" w:hAnsi="Source Sans Pro" w:cs="Source Sans Pro"/>
          <w:b/>
          <w:bCs/>
          <w:color w:val="800000"/>
          <w:sz w:val="22"/>
          <w:szCs w:val="22"/>
        </w:rPr>
        <w:t>PyCrypto</w:t>
      </w:r>
      <w:proofErr w:type="spellEnd"/>
      <w:r w:rsidRPr="00632A6B">
        <w:rPr>
          <w:rFonts w:ascii="Source Sans Pro" w:hAnsi="Source Sans Pro" w:cs="Source Sans Pro"/>
          <w:sz w:val="22"/>
          <w:szCs w:val="22"/>
        </w:rPr>
        <w:t>: (</w:t>
      </w:r>
      <w:r w:rsidR="00F4430E" w:rsidRPr="00F4430E">
        <w:rPr>
          <w:rFonts w:ascii="Source Sans Pro" w:hAnsi="Source Sans Pro" w:cs="Source Sans Pro"/>
          <w:i/>
          <w:iCs/>
          <w:sz w:val="22"/>
          <w:szCs w:val="22"/>
          <w:u w:val="single"/>
        </w:rPr>
        <w:t>dlitz.net/software/</w:t>
      </w:r>
      <w:proofErr w:type="spellStart"/>
      <w:r w:rsidR="00F4430E" w:rsidRPr="00F4430E">
        <w:rPr>
          <w:rFonts w:ascii="Source Sans Pro" w:hAnsi="Source Sans Pro" w:cs="Source Sans Pro"/>
          <w:i/>
          <w:iCs/>
          <w:sz w:val="22"/>
          <w:szCs w:val="22"/>
          <w:u w:val="single"/>
        </w:rPr>
        <w:t>pycrypto</w:t>
      </w:r>
      <w:proofErr w:type="spellEnd"/>
      <w:proofErr w:type="gramStart"/>
      <w:r w:rsidR="00F4430E" w:rsidRPr="00F4430E">
        <w:rPr>
          <w:rFonts w:ascii="Source Sans Pro" w:hAnsi="Source Sans Pro" w:cs="Source Sans Pro"/>
          <w:i/>
          <w:iCs/>
          <w:sz w:val="22"/>
          <w:szCs w:val="22"/>
          <w:u w:val="single"/>
        </w:rPr>
        <w:t xml:space="preserve">/ </w:t>
      </w:r>
      <w:r w:rsidRPr="00632A6B">
        <w:rPr>
          <w:rFonts w:ascii="Source Sans Pro" w:hAnsi="Source Sans Pro" w:cs="Source Sans Pro"/>
          <w:sz w:val="22"/>
          <w:szCs w:val="22"/>
        </w:rPr>
        <w:t>)</w:t>
      </w:r>
      <w:proofErr w:type="gramEnd"/>
    </w:p>
    <w:p w:rsidR="00F6251C" w:rsidRPr="00632A6B" w:rsidRDefault="00F4430E" w:rsidP="00F4430E">
      <w:pPr>
        <w:numPr>
          <w:ilvl w:val="0"/>
          <w:numId w:val="8"/>
        </w:numPr>
        <w:jc w:val="both"/>
        <w:rPr>
          <w:rFonts w:ascii="Source Sans Pro" w:hAnsi="Source Sans Pro" w:cs="Source Sans Pro"/>
          <w:sz w:val="22"/>
          <w:szCs w:val="22"/>
        </w:rPr>
      </w:pPr>
      <w:r w:rsidRPr="00F4430E">
        <w:rPr>
          <w:rFonts w:ascii="Source Sans Pro" w:hAnsi="Source Sans Pro" w:cs="Source Sans Pro"/>
          <w:sz w:val="22"/>
          <w:szCs w:val="22"/>
        </w:rPr>
        <w:t>The Python Cryptography Toolkit</w:t>
      </w:r>
      <w:r w:rsidR="00F6251C" w:rsidRPr="00632A6B">
        <w:rPr>
          <w:rFonts w:ascii="Source Sans Pro" w:hAnsi="Source Sans Pro" w:cs="Source Sans Pro"/>
          <w:sz w:val="22"/>
          <w:szCs w:val="22"/>
        </w:rPr>
        <w:t>;</w:t>
      </w:r>
    </w:p>
    <w:p w:rsidR="00F6251C" w:rsidRPr="00632A6B" w:rsidRDefault="002337A6" w:rsidP="00F6251C">
      <w:pPr>
        <w:numPr>
          <w:ilvl w:val="0"/>
          <w:numId w:val="8"/>
        </w:numPr>
        <w:jc w:val="both"/>
        <w:rPr>
          <w:rFonts w:ascii="Source Sans Pro" w:hAnsi="Source Sans Pro" w:cs="Source Sans Pro"/>
          <w:sz w:val="22"/>
          <w:szCs w:val="22"/>
        </w:rPr>
      </w:pPr>
      <w:proofErr w:type="spellStart"/>
      <w:r>
        <w:rPr>
          <w:rFonts w:ascii="Source Sans Pro" w:hAnsi="Source Sans Pro" w:cs="Source Sans Pro"/>
          <w:sz w:val="22"/>
          <w:szCs w:val="22"/>
        </w:rPr>
        <w:t>PyCrypto</w:t>
      </w:r>
      <w:proofErr w:type="spellEnd"/>
      <w:r w:rsidR="00F6251C" w:rsidRPr="00632A6B">
        <w:rPr>
          <w:rFonts w:ascii="Source Sans Pro" w:hAnsi="Source Sans Pro" w:cs="Source Sans Pro"/>
          <w:sz w:val="22"/>
          <w:szCs w:val="22"/>
        </w:rPr>
        <w:t xml:space="preserve"> is used </w:t>
      </w:r>
      <w:r>
        <w:rPr>
          <w:rFonts w:ascii="Source Sans Pro" w:hAnsi="Source Sans Pro" w:cs="Source Sans Pro"/>
          <w:sz w:val="22"/>
          <w:szCs w:val="22"/>
        </w:rPr>
        <w:t>to encrypt and decrypt sensitive data, for example user passwords</w:t>
      </w:r>
      <w:r w:rsidR="00F6251C" w:rsidRPr="00632A6B">
        <w:rPr>
          <w:rFonts w:ascii="Source Sans Pro" w:hAnsi="Source Sans Pro" w:cs="Source Sans Pro"/>
          <w:sz w:val="22"/>
          <w:szCs w:val="22"/>
        </w:rPr>
        <w:t>;</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t>
      </w:r>
      <w:r w:rsidR="000979FA">
        <w:rPr>
          <w:rFonts w:ascii="Source Sans Pro" w:hAnsi="Source Sans Pro" w:cs="Source Sans Pro"/>
          <w:sz w:val="22"/>
          <w:szCs w:val="22"/>
        </w:rPr>
        <w:t xml:space="preserve"> </w:t>
      </w:r>
      <w:r w:rsidR="003026FA">
        <w:rPr>
          <w:rFonts w:ascii="Source Sans Pro" w:hAnsi="Source Sans Pro" w:cs="Source Sans Pro"/>
          <w:sz w:val="22"/>
          <w:szCs w:val="22"/>
        </w:rPr>
        <w:t>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/opt/twister/bin/</w:t>
      </w:r>
      <w:proofErr w:type="spellStart"/>
      <w:r w:rsidRPr="00275190">
        <w:rPr>
          <w:rFonts w:ascii="Source Sans Pro" w:hAnsi="Source Sans Pro" w:cs="Source Sans Pro"/>
          <w:color w:val="280099"/>
          <w:sz w:val="22"/>
          <w:szCs w:val="22"/>
        </w:rPr>
        <w:t>start_server</w:t>
      </w:r>
      <w:proofErr w:type="spellEnd"/>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w:t>
      </w:r>
      <w:r w:rsidRPr="00275190">
        <w:rPr>
          <w:rFonts w:ascii="Source Sans Pro" w:hAnsi="Source Sans Pro" w:cs="Source Sans Pro"/>
          <w:i/>
          <w:color w:val="280099"/>
          <w:sz w:val="22"/>
          <w:szCs w:val="22"/>
        </w:rPr>
        <w:t>USER_HOME</w:t>
      </w:r>
      <w:r w:rsidRPr="00275190">
        <w:rPr>
          <w:rFonts w:ascii="Source Sans Pro" w:hAnsi="Source Sans Pro" w:cs="Source Sans Pro"/>
          <w:color w:val="280099"/>
          <w:sz w:val="22"/>
          <w:szCs w:val="22"/>
        </w:rPr>
        <w:t>/twister/bin/start_client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051A27" w:rsidRDefault="00051A27" w:rsidP="00A94024">
      <w:pPr>
        <w:jc w:val="both"/>
        <w:rPr>
          <w:rFonts w:ascii="Source Sans Pro" w:hAnsi="Source Sans Pro" w:cs="Source Sans Pro"/>
          <w:sz w:val="22"/>
          <w:szCs w:val="22"/>
        </w:rPr>
      </w:pPr>
    </w:p>
    <w:p w:rsidR="00051A27" w:rsidRDefault="00051A27" w:rsidP="00A94024">
      <w:pPr>
        <w:jc w:val="both"/>
        <w:rPr>
          <w:rFonts w:ascii="Source Sans Pro" w:hAnsi="Source Sans Pro" w:cs="Source Sans Pro"/>
          <w:sz w:val="22"/>
          <w:szCs w:val="22"/>
        </w:rPr>
      </w:pPr>
      <w:r>
        <w:rPr>
          <w:rFonts w:ascii="Source Sans Pro" w:hAnsi="Source Sans Pro" w:cs="Source Sans Pro"/>
          <w:sz w:val="22"/>
          <w:szCs w:val="22"/>
        </w:rPr>
        <w:t xml:space="preserve">If your default Python executable is NOT Python2.7, you must edit the </w:t>
      </w:r>
      <w:proofErr w:type="spellStart"/>
      <w:r w:rsidRPr="00051A27">
        <w:rPr>
          <w:rFonts w:ascii="Source Sans Pro" w:hAnsi="Source Sans Pro" w:cs="Source Sans Pro"/>
          <w:i/>
          <w:sz w:val="22"/>
          <w:szCs w:val="22"/>
        </w:rPr>
        <w:t>start_server</w:t>
      </w:r>
      <w:proofErr w:type="spellEnd"/>
      <w:r>
        <w:rPr>
          <w:rFonts w:ascii="Source Sans Pro" w:hAnsi="Source Sans Pro" w:cs="Source Sans Pro"/>
          <w:sz w:val="22"/>
          <w:szCs w:val="22"/>
        </w:rPr>
        <w:t xml:space="preserve"> and </w:t>
      </w:r>
      <w:r w:rsidRPr="00051A27">
        <w:rPr>
          <w:rFonts w:ascii="Source Sans Pro" w:hAnsi="Source Sans Pro" w:cs="Source Sans Pro"/>
          <w:i/>
          <w:sz w:val="22"/>
          <w:szCs w:val="22"/>
        </w:rPr>
        <w:t>start_client</w:t>
      </w:r>
      <w:r>
        <w:rPr>
          <w:rFonts w:ascii="Source Sans Pro" w:hAnsi="Source Sans Pro" w:cs="Source Sans Pro"/>
          <w:sz w:val="22"/>
          <w:szCs w:val="22"/>
        </w:rPr>
        <w:t xml:space="preserve"> files</w:t>
      </w:r>
      <w:r w:rsidR="00E8128F">
        <w:rPr>
          <w:rFonts w:ascii="Source Sans Pro" w:hAnsi="Source Sans Pro" w:cs="Source Sans Pro"/>
          <w:sz w:val="22"/>
          <w:szCs w:val="22"/>
        </w:rPr>
        <w:t xml:space="preserve"> manually</w:t>
      </w:r>
      <w:r>
        <w:rPr>
          <w:rFonts w:ascii="Source Sans Pro" w:hAnsi="Source Sans Pro" w:cs="Source Sans Pro"/>
          <w:sz w:val="22"/>
          <w:szCs w:val="22"/>
        </w:rPr>
        <w:t>, locate the line</w:t>
      </w:r>
      <w:r w:rsidR="00422EA6">
        <w:rPr>
          <w:rFonts w:ascii="Source Sans Pro" w:hAnsi="Source Sans Pro" w:cs="Source Sans Pro"/>
          <w:sz w:val="22"/>
          <w:szCs w:val="22"/>
        </w:rPr>
        <w:t xml:space="preserve">: </w:t>
      </w:r>
      <w:r>
        <w:rPr>
          <w:rFonts w:ascii="Source Sans Pro" w:hAnsi="Source Sans Pro" w:cs="Source Sans Pro"/>
          <w:sz w:val="22"/>
          <w:szCs w:val="22"/>
        </w:rPr>
        <w:t>`</w:t>
      </w:r>
      <w:r w:rsidRPr="00422EA6">
        <w:rPr>
          <w:rFonts w:ascii="Source Sans Pro" w:hAnsi="Source Sans Pro" w:cs="Source Sans Pro"/>
          <w:color w:val="280099"/>
          <w:sz w:val="22"/>
          <w:szCs w:val="22"/>
        </w:rPr>
        <w:t>PYTHON_PATH=/</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/bin/python</w:t>
      </w:r>
      <w:r>
        <w:rPr>
          <w:rFonts w:ascii="Source Sans Pro" w:hAnsi="Source Sans Pro" w:cs="Source Sans Pro"/>
          <w:sz w:val="22"/>
          <w:szCs w:val="22"/>
        </w:rPr>
        <w:t>` and replace the</w:t>
      </w:r>
      <w:r w:rsidR="00422EA6">
        <w:rPr>
          <w:rFonts w:ascii="Source Sans Pro" w:hAnsi="Source Sans Pro" w:cs="Source Sans Pro"/>
          <w:sz w:val="22"/>
          <w:szCs w:val="22"/>
        </w:rPr>
        <w:t xml:space="preserve"> </w:t>
      </w:r>
      <w:r w:rsidR="00E8128F">
        <w:rPr>
          <w:rFonts w:ascii="Source Sans Pro" w:hAnsi="Source Sans Pro" w:cs="Source Sans Pro"/>
          <w:sz w:val="22"/>
          <w:szCs w:val="22"/>
        </w:rPr>
        <w:t>value</w:t>
      </w:r>
      <w:r>
        <w:rPr>
          <w:rFonts w:ascii="Source Sans Pro" w:hAnsi="Source Sans Pro" w:cs="Source Sans Pro"/>
          <w:sz w:val="22"/>
          <w:szCs w:val="22"/>
        </w:rPr>
        <w:t xml:space="preserve"> with the path to Python2.7, for example</w:t>
      </w:r>
      <w:r w:rsidR="00422EA6">
        <w:rPr>
          <w:rFonts w:ascii="Source Sans Pro" w:hAnsi="Source Sans Pro" w:cs="Source Sans Pro"/>
          <w:sz w:val="22"/>
          <w:szCs w:val="22"/>
        </w:rPr>
        <w:t xml:space="preserve"> `</w:t>
      </w:r>
      <w:r w:rsidRPr="00422EA6">
        <w:rPr>
          <w:rFonts w:ascii="Source Sans Pro" w:hAnsi="Source Sans Pro" w:cs="Source Sans Pro"/>
          <w:color w:val="280099"/>
          <w:sz w:val="22"/>
          <w:szCs w:val="22"/>
        </w:rPr>
        <w:t>/</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/local/bin/python2.7</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r w:rsidR="00003052">
        <w:rPr>
          <w:rFonts w:ascii="Source Sans Pro" w:hAnsi="Source Sans Pro" w:cs="Source Sans Pro"/>
          <w:sz w:val="22"/>
          <w:szCs w:val="22"/>
        </w:rPr>
        <w:t>comparison</w:t>
      </w:r>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 xml:space="preserve">ined from the </w:t>
      </w:r>
      <w:r w:rsidR="00003052">
        <w:rPr>
          <w:rFonts w:ascii="Source Sans Pro" w:hAnsi="Source Sans Pro" w:cs="Source Sans Pro"/>
          <w:sz w:val="22"/>
          <w:szCs w:val="22"/>
        </w:rPr>
        <w:t>`</w:t>
      </w:r>
      <w:r w:rsidR="006959B8" w:rsidRPr="00C80988">
        <w:rPr>
          <w:rFonts w:ascii="Source Sans Pro" w:hAnsi="Source Sans Pro" w:cs="Source Sans Pro"/>
          <w:i/>
          <w:sz w:val="22"/>
          <w:szCs w:val="22"/>
        </w:rPr>
        <w:t>epna</w:t>
      </w:r>
      <w:r w:rsidR="005044CC" w:rsidRPr="00C80988">
        <w:rPr>
          <w:rFonts w:ascii="Source Sans Pro" w:hAnsi="Source Sans Pro" w:cs="Source Sans Pro"/>
          <w:i/>
          <w:sz w:val="22"/>
          <w:szCs w:val="22"/>
        </w:rPr>
        <w:t>me</w:t>
      </w:r>
      <w:r w:rsidR="006959B8" w:rsidRPr="00C80988">
        <w:rPr>
          <w:rFonts w:ascii="Source Sans Pro" w:hAnsi="Source Sans Pro" w:cs="Source Sans Pro"/>
          <w:i/>
          <w:sz w:val="22"/>
          <w:szCs w:val="22"/>
        </w:rPr>
        <w:t>.ini</w:t>
      </w:r>
      <w:r w:rsidR="00003052">
        <w:rPr>
          <w:rFonts w:ascii="Source Sans Pro" w:hAnsi="Source Sans Pro" w:cs="Source Sans Pro"/>
          <w:sz w:val="22"/>
          <w:szCs w:val="22"/>
        </w:rPr>
        <w:t>`</w:t>
      </w:r>
      <w:r w:rsidR="006959B8">
        <w:rPr>
          <w:rFonts w:ascii="Source Sans Pro" w:hAnsi="Source Sans Pro" w:cs="Source Sans Pro"/>
          <w:sz w:val="22"/>
          <w:szCs w:val="22"/>
        </w:rPr>
        <w:t xml:space="preserve">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B1147C" w:rsidRDefault="008849E1" w:rsidP="00B1147C">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E370F8" w:rsidP="000C5395">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D32B5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410200" cy="3034030"/>
            <wp:effectExtent l="0" t="0" r="0" b="0"/>
            <wp:docPr id="1" name="Picture 1"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D32B5B" w:rsidRPr="00632A6B" w:rsidRDefault="00D32B5B">
      <w:pPr>
        <w:jc w:val="both"/>
        <w:rPr>
          <w:rFonts w:ascii="Source Sans Pro" w:hAnsi="Source Sans Pro" w:cs="Source Sans Pro"/>
          <w:sz w:val="22"/>
          <w:szCs w:val="22"/>
        </w:rPr>
      </w:pPr>
    </w:p>
    <w:p w:rsidR="00D32B5B" w:rsidRDefault="00D32B5B">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D32B5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269355" cy="4010660"/>
            <wp:effectExtent l="0" t="0" r="0" b="8890"/>
            <wp:docPr id="14" name="Picture 14"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8B3C9C" w:rsidRPr="008B3C9C" w:rsidRDefault="008B3C9C">
      <w:pPr>
        <w:jc w:val="both"/>
        <w:rPr>
          <w:rFonts w:ascii="Source Sans Pro" w:hAnsi="Source Sans Pro" w:cs="Source Sans Pro"/>
          <w:sz w:val="22"/>
          <w:szCs w:val="22"/>
        </w:rPr>
      </w:pPr>
    </w:p>
    <w:p w:rsidR="00C90669" w:rsidRPr="008B3C9C" w:rsidRDefault="00C90669">
      <w:pPr>
        <w:widowControl/>
        <w:suppressAutoHyphens w:val="0"/>
        <w:rPr>
          <w:rFonts w:ascii="Source Sans Pro" w:hAnsi="Source Sans Pro" w:cs="Source Sans Pro"/>
          <w:iCs/>
          <w:sz w:val="22"/>
          <w:szCs w:val="22"/>
        </w:rPr>
      </w:pPr>
      <w:r w:rsidRPr="008B3C9C">
        <w:rPr>
          <w:rFonts w:ascii="Source Sans Pro" w:hAnsi="Source Sans Pro" w:cs="Source Sans Pro"/>
          <w:iCs/>
          <w:sz w:val="22"/>
          <w:szCs w:val="22"/>
        </w:rPr>
        <w:br w:type="page"/>
      </w: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lastRenderedPageBreak/>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noProof/>
          <w:sz w:val="22"/>
          <w:szCs w:val="22"/>
        </w:rPr>
        <w:t>f</w:t>
      </w:r>
      <w:r w:rsidR="008F154C" w:rsidRPr="00632A6B">
        <w:rPr>
          <w:rFonts w:ascii="Source Sans Pro" w:hAnsi="Source Sans Pro" w:cs="Source Sans Pro"/>
          <w:noProof/>
          <w:sz w:val="22"/>
          <w:szCs w:val="22"/>
        </w:rPr>
        <w:t>or</w:t>
      </w:r>
      <w:r w:rsidR="00E370F8" w:rsidRPr="00632A6B">
        <w:rPr>
          <w:rFonts w:ascii="Source Sans Pro" w:hAnsi="Source Sans Pro" w:cs="Source Sans Pro"/>
          <w:noProof/>
          <w:sz w:val="22"/>
          <w:szCs w:val="22"/>
        </w:rPr>
        <w:t xml:space="preserve"> </w:t>
      </w:r>
      <w:r w:rsidR="008F154C" w:rsidRPr="00632A6B">
        <w:rPr>
          <w:rFonts w:ascii="Source Sans Pro" w:hAnsi="Source Sans Pro" w:cs="Source Sans Pro"/>
          <w:b/>
          <w:bCs/>
          <w:noProof/>
          <w:sz w:val="22"/>
          <w:szCs w:val="22"/>
        </w:rPr>
        <w:t>example</w:t>
      </w:r>
      <w:r w:rsidR="008F154C" w:rsidRPr="00632A6B">
        <w:rPr>
          <w:rFonts w:ascii="Source Sans Pro" w:hAnsi="Source Sans Pro" w:cs="Source Sans Pro"/>
          <w:noProof/>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xml:space="preserve">`. You have to copy the `applet` folder in </w:t>
      </w:r>
      <w:r>
        <w:rPr>
          <w:rFonts w:ascii="Source Sans Pro" w:hAnsi="Source Sans Pro" w:cs="Source Sans Pro"/>
          <w:noProof/>
          <w:sz w:val="22"/>
          <w:szCs w:val="22"/>
        </w:rPr>
        <w:t>`/var/www`</w:t>
      </w:r>
      <w:r>
        <w:rPr>
          <w:rFonts w:ascii="Source Sans Pro" w:hAnsi="Source Sans Pro" w:cs="Source Sans Pro"/>
          <w:sz w:val="22"/>
          <w:szCs w:val="22"/>
        </w:rPr>
        <w:t xml:space="preserve">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23"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42152">
      <w:pPr>
        <w:jc w:val="both"/>
        <w:rPr>
          <w:rFonts w:ascii="Source Sans Pro" w:hAnsi="Source Sans Pro" w:cs="Source Sans Pro"/>
          <w:sz w:val="22"/>
          <w:szCs w:val="22"/>
        </w:rPr>
      </w:pPr>
      <w:r>
        <w:rPr>
          <w:rFonts w:ascii="Source Sans Pro" w:hAnsi="Source Sans Pro" w:cs="Source Sans Pro"/>
          <w:sz w:val="22"/>
          <w:szCs w:val="22"/>
        </w:rPr>
        <w:t>Also at the top,</w:t>
      </w:r>
      <w:r w:rsidR="00E370F8" w:rsidRPr="00632A6B">
        <w:rPr>
          <w:rFonts w:ascii="Source Sans Pro" w:hAnsi="Source Sans Pro" w:cs="Source Sans Pro"/>
          <w:sz w:val="22"/>
          <w:szCs w:val="22"/>
        </w:rPr>
        <w:t xml:space="preserve">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B1B12">
        <w:rPr>
          <w:rFonts w:ascii="Source Sans Pro" w:hAnsi="Source Sans Pro" w:cs="Source Sans Pro"/>
          <w:noProof/>
          <w:position w:val="-64"/>
          <w:sz w:val="22"/>
          <w:szCs w:val="22"/>
        </w:rPr>
        <w:drawing>
          <wp:inline distT="0" distB="0" distL="0" distR="0">
            <wp:extent cx="4191000" cy="1011555"/>
            <wp:effectExtent l="0" t="0" r="0" b="0"/>
            <wp:docPr id="29" name="Picture 2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w:t>
      </w:r>
      <w:r w:rsidR="00F71AA1">
        <w:rPr>
          <w:rFonts w:ascii="Source Sans Pro" w:hAnsi="Source Sans Pro" w:cs="Source Sans Pro"/>
          <w:sz w:val="22"/>
          <w:szCs w:val="22"/>
        </w:rPr>
        <w:t xml:space="preserve">Test Beds, and implicitly </w:t>
      </w:r>
      <w:r w:rsidR="00714867">
        <w:rPr>
          <w:rFonts w:ascii="Source Sans Pro" w:hAnsi="Source Sans Pro" w:cs="Source Sans Pro"/>
          <w:sz w:val="22"/>
          <w:szCs w:val="22"/>
        </w:rPr>
        <w:t>by one or more</w:t>
      </w:r>
      <w:r w:rsidR="00F71AA1">
        <w:rPr>
          <w:rFonts w:ascii="Source Sans Pro" w:hAnsi="Source Sans Pro" w:cs="Source Sans Pro"/>
          <w:sz w:val="22"/>
          <w:szCs w:val="22"/>
        </w:rPr>
        <w:t xml:space="preserve"> </w:t>
      </w:r>
      <w:r w:rsidRPr="00632A6B">
        <w:rPr>
          <w:rFonts w:ascii="Source Sans Pro" w:hAnsi="Source Sans Pro" w:cs="Source Sans Pro"/>
          <w:sz w:val="22"/>
          <w:szCs w:val="22"/>
        </w:rPr>
        <w:t>Execution Processes.</w:t>
      </w:r>
    </w:p>
    <w:p w:rsidR="00642152" w:rsidRDefault="00642152">
      <w:pPr>
        <w:jc w:val="both"/>
        <w:rPr>
          <w:rFonts w:ascii="Source Sans Pro" w:hAnsi="Source Sans Pro" w:cs="Source Sans Pro"/>
          <w:sz w:val="22"/>
          <w:szCs w:val="22"/>
        </w:rPr>
      </w:pPr>
    </w:p>
    <w:p w:rsidR="00642152" w:rsidRPr="00632A6B" w:rsidRDefault="00642152">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236976" cy="2798064"/>
            <wp:effectExtent l="0" t="0" r="1905" b="2540"/>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6F3836" w:rsidRDefault="006F3836">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F3836">
        <w:rPr>
          <w:rFonts w:ascii="Source Sans Pro" w:hAnsi="Source Sans Pro" w:cs="Source Sans Pro"/>
          <w:noProof/>
          <w:sz w:val="22"/>
          <w:szCs w:val="22"/>
        </w:rPr>
        <w:drawing>
          <wp:inline distT="0" distB="0" distL="0" distR="0" wp14:anchorId="16849177" wp14:editId="76CD2D16">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rsidP="0045522E">
      <w:pPr>
        <w:numPr>
          <w:ilvl w:val="0"/>
          <w:numId w:val="18"/>
        </w:numPr>
        <w:spacing w:line="276" w:lineRule="auto"/>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w:t>
      </w:r>
      <w:r w:rsidR="004F0CC0">
        <w:rPr>
          <w:rFonts w:ascii="Source Sans Pro" w:hAnsi="Source Sans Pro" w:cs="Source Sans Pro"/>
          <w:sz w:val="22"/>
          <w:szCs w:val="22"/>
        </w:rPr>
        <w:t xml:space="preserve"> option</w:t>
      </w:r>
      <w:r w:rsidR="00B97888">
        <w:rPr>
          <w:rFonts w:ascii="Source Sans Pro" w:hAnsi="Source Sans Pro" w:cs="Source Sans Pro"/>
          <w:sz w:val="22"/>
          <w:szCs w:val="22"/>
        </w:rPr>
        <w:t xml:space="preserve"> to transfer configuration files on the EP</w:t>
      </w:r>
      <w:r w:rsidR="004F0CC0">
        <w:rPr>
          <w:rFonts w:ascii="Source Sans Pro" w:hAnsi="Source Sans Pro" w:cs="Source Sans Pro"/>
          <w:sz w:val="22"/>
          <w:szCs w:val="22"/>
        </w:rPr>
        <w:t>, without executing them</w:t>
      </w:r>
      <w:r w:rsidR="00E370F8" w:rsidRPr="00632A6B">
        <w:rPr>
          <w:rFonts w:ascii="Source Sans Pro" w:hAnsi="Source Sans Pro" w:cs="Source Sans Pro"/>
          <w:sz w:val="22"/>
          <w:szCs w:val="22"/>
        </w:rPr>
        <w:t xml:space="preserve"> ;</w:t>
      </w:r>
    </w:p>
    <w:p w:rsidR="00793114" w:rsidRPr="00632A6B" w:rsidRDefault="00E370F8" w:rsidP="0045522E">
      <w:pPr>
        <w:numPr>
          <w:ilvl w:val="0"/>
          <w:numId w:val="18"/>
        </w:numPr>
        <w:spacing w:line="276" w:lineRule="auto"/>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w:t>
      </w:r>
      <w:r w:rsidR="004F0CC0">
        <w:rPr>
          <w:rFonts w:ascii="Source Sans Pro" w:hAnsi="Source Sans Pro" w:cs="Source Sans Pro"/>
          <w:sz w:val="22"/>
          <w:szCs w:val="22"/>
        </w:rPr>
        <w:t xml:space="preserve"> the global</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executed at all times (</w:t>
      </w:r>
      <w:r w:rsidR="00695D88">
        <w:rPr>
          <w:rFonts w:ascii="Source Sans Pro" w:hAnsi="Source Sans Pro" w:cs="Source Sans Pro"/>
          <w:sz w:val="22"/>
          <w:szCs w:val="22"/>
        </w:rPr>
        <w:t>they have to be runnable</w:t>
      </w:r>
      <w:r w:rsidR="00BA2364">
        <w:rPr>
          <w:rFonts w:ascii="Source Sans Pro" w:hAnsi="Source Sans Pro" w:cs="Source Sans Pro"/>
          <w:sz w:val="22"/>
          <w:szCs w:val="22"/>
        </w:rPr>
        <w:t>)</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00695840">
        <w:rPr>
          <w:rFonts w:ascii="Source Sans Pro" w:hAnsi="Source Sans Pro" w:cs="Source Sans Pro"/>
          <w:sz w:val="22"/>
          <w:szCs w:val="22"/>
        </w:rPr>
        <w:t>). They are used to clean-up a suite, even if the suite was aborted because of a failed Setup.</w:t>
      </w:r>
      <w:r>
        <w:rPr>
          <w:rFonts w:ascii="Source Sans Pro" w:hAnsi="Source Sans Pro" w:cs="Source Sans Pro"/>
          <w:sz w:val="22"/>
          <w:szCs w:val="22"/>
        </w:rPr>
        <w:t xml:space="preserve"> </w:t>
      </w:r>
      <w:r w:rsidR="00695840">
        <w:rPr>
          <w:rFonts w:ascii="Source Sans Pro" w:hAnsi="Source Sans Pro" w:cs="Source Sans Pro"/>
          <w:sz w:val="22"/>
          <w:szCs w:val="22"/>
        </w:rPr>
        <w:t>Teardown</w:t>
      </w:r>
      <w:r>
        <w:rPr>
          <w:rFonts w:ascii="Source Sans Pro" w:hAnsi="Source Sans Pro" w:cs="Source Sans Pro"/>
          <w:sz w:val="22"/>
          <w:szCs w:val="22"/>
        </w:rPr>
        <w:t xml:space="preserve"> files are NOT saved into the database!</w:t>
      </w:r>
    </w:p>
    <w:p w:rsidR="00E35E0D" w:rsidRPr="00632A6B" w:rsidRDefault="00E35E0D" w:rsidP="00642152">
      <w:pPr>
        <w:jc w:val="both"/>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642152"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w:t>
      </w:r>
      <w:r w:rsidR="002B6404">
        <w:rPr>
          <w:rFonts w:ascii="Source Sans Pro" w:hAnsi="Source Sans Pro" w:cs="Source Sans Pro"/>
          <w:sz w:val="22"/>
          <w:szCs w:val="22"/>
        </w:rPr>
        <w:t>.</w:t>
      </w:r>
    </w:p>
    <w:p w:rsidR="006F3836" w:rsidRDefault="006F3836" w:rsidP="00AF7994">
      <w:pPr>
        <w:spacing w:line="276" w:lineRule="auto"/>
        <w:rPr>
          <w:rFonts w:ascii="Source Sans Pro" w:hAnsi="Source Sans Pro" w:cs="Source Sans Pro"/>
          <w:sz w:val="22"/>
          <w:szCs w:val="22"/>
        </w:rPr>
      </w:pPr>
    </w:p>
    <w:p w:rsidR="00AF7994" w:rsidRPr="003E179D" w:rsidRDefault="003E179D" w:rsidP="0064215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6172D1">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6172D1">
        <w:rPr>
          <w:rFonts w:ascii="Source Sans Pro" w:hAnsi="Source Sans Pro" w:cs="Source Sans Pro"/>
          <w:color w:val="000000"/>
          <w:sz w:val="22"/>
          <w:szCs w:val="22"/>
        </w:rPr>
        <w:t xml:space="preserve"> and `</w:t>
      </w:r>
      <w:proofErr w:type="spellStart"/>
      <w:r w:rsidR="006172D1" w:rsidRPr="006172D1">
        <w:rPr>
          <w:rFonts w:ascii="Source Sans Pro" w:hAnsi="Source Sans Pro" w:cs="Source Sans Pro"/>
          <w:b/>
          <w:color w:val="808080" w:themeColor="background1" w:themeShade="80"/>
          <w:sz w:val="22"/>
          <w:szCs w:val="22"/>
        </w:rPr>
        <w:t>param</w:t>
      </w:r>
      <w:proofErr w:type="spellEnd"/>
      <w:r w:rsidR="006172D1">
        <w:rPr>
          <w:rFonts w:ascii="Source Sans Pro" w:hAnsi="Source Sans Pro" w:cs="Source Sans Pro"/>
          <w:color w:val="000000"/>
          <w:sz w:val="22"/>
          <w:szCs w:val="22"/>
        </w:rPr>
        <w:t>`</w:t>
      </w:r>
      <w:r>
        <w:rPr>
          <w:rFonts w:ascii="Source Sans Pro" w:hAnsi="Source Sans Pro" w:cs="Source Sans Pro"/>
          <w:color w:val="000000"/>
          <w:sz w:val="22"/>
          <w:szCs w:val="22"/>
        </w:rPr>
        <w:t xml:space="preserve"> are reserved for internal use and must NOT be used</w:t>
      </w:r>
      <w:r w:rsidR="00642152">
        <w:rPr>
          <w:rFonts w:ascii="Source Sans Pro" w:hAnsi="Source Sans Pro" w:cs="Source Sans Pro"/>
          <w:color w:val="000000"/>
          <w:sz w:val="22"/>
          <w:szCs w:val="22"/>
        </w:rPr>
        <w:t>; m</w:t>
      </w:r>
      <w:r w:rsidR="00AF7994">
        <w:rPr>
          <w:rFonts w:ascii="Source Sans Pro" w:hAnsi="Source Sans Pro" w:cs="Source Sans Pro"/>
          <w:sz w:val="22"/>
          <w:szCs w:val="22"/>
        </w:rPr>
        <w:t>ore about this in `</w:t>
      </w:r>
      <w:r w:rsidR="00AF7994" w:rsidRPr="00AF7994">
        <w:rPr>
          <w:rFonts w:ascii="Source Sans Pro" w:hAnsi="Source Sans Pro" w:cs="Source Sans Pro"/>
          <w:b/>
          <w:sz w:val="22"/>
          <w:szCs w:val="22"/>
        </w:rPr>
        <w:t>How to write Twister tests</w:t>
      </w:r>
      <w:r w:rsidR="00AF7994">
        <w:rPr>
          <w:rFonts w:ascii="Source Sans Pro" w:hAnsi="Source Sans Pro" w:cs="Source Sans Pro"/>
          <w:sz w:val="22"/>
          <w:szCs w:val="22"/>
        </w:rPr>
        <w:t>` section.</w:t>
      </w:r>
    </w:p>
    <w:p w:rsidR="00642152" w:rsidRDefault="00642152" w:rsidP="00642152">
      <w:pPr>
        <w:spacing w:line="276" w:lineRule="auto"/>
        <w:jc w:val="both"/>
        <w:rPr>
          <w:rFonts w:ascii="Source Sans Pro" w:hAnsi="Source Sans Pro" w:cs="Source Sans Pro"/>
          <w:sz w:val="22"/>
          <w:szCs w:val="22"/>
        </w:rPr>
      </w:pP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noProof/>
          <w:sz w:val="22"/>
          <w:szCs w:val="22"/>
        </w:rPr>
      </w:pPr>
      <w:r w:rsidRPr="00632A6B">
        <w:rPr>
          <w:rFonts w:ascii="Source Sans Pro" w:hAnsi="Source Sans Pro" w:cs="Source Sans Pro"/>
          <w:sz w:val="22"/>
          <w:szCs w:val="22"/>
        </w:rPr>
        <w:t xml:space="preserve">If the Central Engine was started recently, by default all the files will be in </w:t>
      </w:r>
      <w:r w:rsidRPr="00632A6B">
        <w:rPr>
          <w:rFonts w:ascii="Source Sans Pro" w:hAnsi="Source Sans Pro" w:cs="Source Sans Pro"/>
          <w:noProof/>
          <w:sz w:val="22"/>
          <w:szCs w:val="22"/>
        </w:rPr>
        <w:t xml:space="preserve">state </w:t>
      </w:r>
      <w:r w:rsidRPr="00632A6B">
        <w:rPr>
          <w:rFonts w:ascii="Source Sans Pro" w:hAnsi="Source Sans Pro" w:cs="Source Sans Pro"/>
          <w:i/>
          <w:iCs/>
          <w:noProof/>
          <w:sz w:val="22"/>
          <w:szCs w:val="22"/>
        </w:rPr>
        <w:t>pending</w:t>
      </w:r>
      <w:r w:rsidRPr="00632A6B">
        <w:rPr>
          <w:rFonts w:ascii="Source Sans Pro" w:hAnsi="Source Sans Pro" w:cs="Source Sans Pro"/>
          <w:noProof/>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0BFFBA3A" wp14:editId="6C97F08D">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noProof/>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F17B12" w:rsidP="00057415">
      <w:pPr>
        <w:numPr>
          <w:ilvl w:val="0"/>
          <w:numId w:val="19"/>
        </w:numPr>
        <w:jc w:val="both"/>
      </w:pPr>
      <w:r>
        <w:pict>
          <v:shape id="Picture 8" o:spid="_x0000_i1025" type="#_x0000_t75" style="width:12pt;height:12pt;visibility:visible;mso-wrap-style:square">
            <v:imagedata r:id="rId43"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noProof/>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r w:rsidR="001936A8">
        <w:rPr>
          <w:rFonts w:ascii="Source Sans Pro" w:hAnsi="Source Sans Pro" w:cs="Source Sans Pro"/>
          <w:sz w:val="22"/>
          <w:szCs w:val="22"/>
        </w:rPr>
        <w:t xml:space="preserve"> </w:t>
      </w:r>
      <w:proofErr w:type="gramStart"/>
      <w:r w:rsidR="001936A8">
        <w:rPr>
          <w:rFonts w:ascii="Source Sans Pro" w:hAnsi="Source Sans Pro" w:cs="Source Sans Pro"/>
          <w:sz w:val="22"/>
          <w:szCs w:val="22"/>
        </w:rPr>
        <w:t>Deq</w:t>
      </w:r>
      <w:r w:rsidR="001936A8" w:rsidRPr="0027240E">
        <w:rPr>
          <w:rFonts w:ascii="Source Sans Pro" w:hAnsi="Source Sans Pro" w:cs="Source Sans Pro"/>
          <w:sz w:val="22"/>
          <w:szCs w:val="22"/>
        </w:rPr>
        <w:t>ueuing</w:t>
      </w:r>
      <w:proofErr w:type="gramEnd"/>
      <w:r w:rsidR="001936A8" w:rsidRPr="0027240E">
        <w:rPr>
          <w:rFonts w:ascii="Source Sans Pro" w:hAnsi="Source Sans Pro" w:cs="Source Sans Pro"/>
          <w:sz w:val="22"/>
          <w:szCs w:val="22"/>
        </w:rPr>
        <w:t xml:space="preserve"> a file </w:t>
      </w:r>
      <w:r w:rsidR="001936A8">
        <w:rPr>
          <w:rFonts w:ascii="Source Sans Pro" w:hAnsi="Source Sans Pro" w:cs="Source Sans Pro"/>
          <w:sz w:val="22"/>
          <w:szCs w:val="22"/>
        </w:rPr>
        <w:t>while</w:t>
      </w:r>
      <w:r w:rsidR="001936A8" w:rsidRPr="0027240E">
        <w:rPr>
          <w:rFonts w:ascii="Source Sans Pro" w:hAnsi="Source Sans Pro" w:cs="Source Sans Pro"/>
          <w:sz w:val="22"/>
          <w:szCs w:val="22"/>
        </w:rPr>
        <w:t xml:space="preserve"> the execution is </w:t>
      </w:r>
      <w:r w:rsidR="001936A8">
        <w:rPr>
          <w:rFonts w:ascii="Source Sans Pro" w:hAnsi="Source Sans Pro" w:cs="Source Sans Pro"/>
          <w:sz w:val="22"/>
          <w:szCs w:val="22"/>
        </w:rPr>
        <w:t>stopped</w:t>
      </w:r>
      <w:r w:rsidR="001936A8" w:rsidRPr="0027240E">
        <w:rPr>
          <w:rFonts w:ascii="Source Sans Pro" w:hAnsi="Source Sans Pro" w:cs="Source Sans Pro"/>
          <w:sz w:val="22"/>
          <w:szCs w:val="22"/>
        </w:rPr>
        <w:t xml:space="preserve"> has no effect</w:t>
      </w:r>
      <w:r w:rsidR="001936A8">
        <w:rPr>
          <w:rFonts w:ascii="Source Sans Pro" w:hAnsi="Source Sans Pro" w:cs="Source Sans Pro"/>
          <w:sz w:val="22"/>
          <w:szCs w:val="22"/>
        </w:rPr>
        <w:t>.</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5A5E0E"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4800600" cy="3483864"/>
            <wp:effectExtent l="0" t="0" r="0" b="2540"/>
            <wp:docPr id="4" name="Picture 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9136FF" w:rsidRPr="009136FF">
        <w:rPr>
          <w:rFonts w:ascii="Source Sans Pro" w:hAnsi="Source Sans Pro" w:cs="Source Sans Pro"/>
          <w:noProof/>
          <w:sz w:val="22"/>
          <w:szCs w:val="22"/>
        </w:rPr>
        <w:t>Suite1:</w:t>
      </w:r>
      <w:r w:rsidR="00CC4CCC">
        <w:rPr>
          <w:rFonts w:ascii="Source Sans Pro" w:hAnsi="Source Sans Pro" w:cs="Source Sans Pro"/>
          <w:noProof/>
          <w:sz w:val="22"/>
          <w:szCs w:val="22"/>
        </w:rPr>
        <w:t>some_path/some_file</w:t>
      </w:r>
      <w:r w:rsidR="009136FF">
        <w:rPr>
          <w:rFonts w:ascii="Source Sans Pro" w:hAnsi="Source Sans Pro" w:cs="Source Sans Pro"/>
          <w:noProof/>
          <w:sz w:val="22"/>
          <w:szCs w:val="22"/>
        </w:rPr>
        <w:t>.py</w:t>
      </w:r>
      <w:r w:rsidR="00CC4CCC">
        <w:rPr>
          <w:rFonts w:ascii="Source Sans Pro" w:hAnsi="Source Sans Pro" w:cs="Source Sans Pro"/>
          <w:noProof/>
          <w:sz w:val="22"/>
          <w:szCs w:val="22"/>
        </w:rPr>
        <w:t>&gt;</w:t>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CC4CCC">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CC4CCC" w:rsidRPr="00CC4CCC">
        <w:rPr>
          <w:rFonts w:ascii="Source Sans Pro" w:hAnsi="Source Sans Pro" w:cs="Source Sans Pro"/>
          <w:noProof/>
          <w:sz w:val="22"/>
          <w:szCs w:val="22"/>
        </w:rPr>
        <w:t>EP</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EP:suite_id</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EP:file_id</w:t>
      </w:r>
      <w:r w:rsidR="00CC4CCC">
        <w:rPr>
          <w:rFonts w:ascii="Source Sans Pro" w:hAnsi="Source Sans Pro" w:cs="Source Sans Pro"/>
          <w:noProof/>
          <w:sz w:val="22"/>
          <w:szCs w:val="22"/>
        </w:rPr>
        <w:t>&gt;</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793114" w:rsidRPr="00632A6B" w:rsidRDefault="004416CD">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rsidP="00A308BB">
      <w:pPr>
        <w:spacing w:line="276" w:lineRule="auto"/>
        <w:jc w:val="both"/>
        <w:rPr>
          <w:rFonts w:ascii="Source Sans Pro" w:hAnsi="Source Sans Pro" w:cs="Source Sans Pro"/>
          <w:sz w:val="22"/>
          <w:szCs w:val="22"/>
        </w:rPr>
      </w:pPr>
    </w:p>
    <w:p w:rsidR="00793114" w:rsidRDefault="00E370F8" w:rsidP="00A308BB">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1A3179">
        <w:rPr>
          <w:rFonts w:ascii="Source Sans Pro" w:hAnsi="Source Sans Pro" w:cs="Source Sans Pro"/>
          <w:sz w:val="22"/>
          <w:szCs w:val="22"/>
        </w:rPr>
        <w:t>, in</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001A3179">
        <w:rPr>
          <w:rFonts w:ascii="Source Sans Pro" w:hAnsi="Source Sans Pro" w:cs="Source Sans Pro"/>
          <w:noProof/>
          <w:sz w:val="22"/>
          <w:szCs w:val="22"/>
        </w:rPr>
        <w:t xml:space="preserve"> format</w:t>
      </w:r>
      <w:r w:rsidRPr="00632A6B">
        <w:rPr>
          <w:rFonts w:ascii="Source Sans Pro" w:hAnsi="Source Sans Pro" w:cs="Source Sans Pro"/>
          <w:sz w:val="22"/>
          <w:szCs w:val="22"/>
        </w:rPr>
        <w:t>.</w:t>
      </w:r>
    </w:p>
    <w:p w:rsidR="00DB6011" w:rsidRDefault="00DB6011" w:rsidP="00A308BB">
      <w:pPr>
        <w:spacing w:line="276" w:lineRule="auto"/>
        <w:jc w:val="both"/>
        <w:rPr>
          <w:rFonts w:ascii="Source Sans Pro" w:hAnsi="Source Sans Pro" w:cs="Source Sans Pro"/>
          <w:sz w:val="22"/>
          <w:szCs w:val="22"/>
        </w:rPr>
      </w:pPr>
    </w:p>
    <w:p w:rsidR="00DB6011" w:rsidRPr="00632A6B" w:rsidRDefault="00DB6011" w:rsidP="00A308BB">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rsidP="00A308BB">
      <w:pPr>
        <w:spacing w:line="360" w:lineRule="auto"/>
        <w:jc w:val="both"/>
        <w:rPr>
          <w:rFonts w:ascii="Source Sans Pro" w:hAnsi="Source Sans Pro" w:cs="Source Sans Pro"/>
          <w:sz w:val="22"/>
          <w:szCs w:val="22"/>
        </w:rPr>
      </w:pPr>
    </w:p>
    <w:p w:rsidR="008347E8" w:rsidRDefault="0078452E" w:rsidP="00A308BB">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AB00CC" w:rsidRDefault="00AB00CC" w:rsidP="00AB00CC">
      <w:pPr>
        <w:pStyle w:val="ListParagraph"/>
        <w:numPr>
          <w:ilvl w:val="0"/>
          <w:numId w:val="35"/>
        </w:numPr>
        <w:spacing w:line="360" w:lineRule="auto"/>
        <w:jc w:val="both"/>
        <w:rPr>
          <w:rFonts w:ascii="Source Sans Pro" w:hAnsi="Source Sans Pro" w:cs="Source Sans Pro"/>
          <w:sz w:val="22"/>
          <w:szCs w:val="22"/>
        </w:rPr>
      </w:pPr>
      <w:r w:rsidRPr="00AB00CC">
        <w:rPr>
          <w:rFonts w:ascii="Source Sans Pro" w:hAnsi="Source Sans Pro" w:cs="Source Sans Pro"/>
          <w:color w:val="C00000"/>
          <w:sz w:val="22"/>
          <w:szCs w:val="22"/>
        </w:rPr>
        <w:t>server_init.ini</w:t>
      </w:r>
      <w:r>
        <w:rPr>
          <w:rFonts w:ascii="Source Sans Pro" w:hAnsi="Source Sans Pro" w:cs="Source Sans Pro"/>
          <w:sz w:val="22"/>
          <w:szCs w:val="22"/>
        </w:rPr>
        <w:t xml:space="preserve">: contains the current server type: </w:t>
      </w:r>
      <w:proofErr w:type="spellStart"/>
      <w:r w:rsidRPr="00AB00CC">
        <w:rPr>
          <w:rFonts w:ascii="Source Sans Pro" w:hAnsi="Source Sans Pro" w:cs="Source Sans Pro"/>
          <w:b/>
          <w:sz w:val="22"/>
          <w:szCs w:val="22"/>
        </w:rPr>
        <w:t>no_type</w:t>
      </w:r>
      <w:proofErr w:type="spellEnd"/>
      <w:r>
        <w:rPr>
          <w:rFonts w:ascii="Source Sans Pro" w:hAnsi="Source Sans Pro" w:cs="Source Sans Pro"/>
          <w:sz w:val="22"/>
          <w:szCs w:val="22"/>
        </w:rPr>
        <w:t xml:space="preserve">, </w:t>
      </w:r>
      <w:r w:rsidRPr="00AB00CC">
        <w:rPr>
          <w:rFonts w:ascii="Source Sans Pro" w:hAnsi="Source Sans Pro" w:cs="Source Sans Pro"/>
          <w:b/>
          <w:sz w:val="22"/>
          <w:szCs w:val="22"/>
        </w:rPr>
        <w:t>development</w:t>
      </w:r>
      <w:r w:rsidR="006A0426">
        <w:rPr>
          <w:rFonts w:ascii="Source Sans Pro" w:hAnsi="Source Sans Pro" w:cs="Source Sans Pro"/>
          <w:sz w:val="22"/>
          <w:szCs w:val="22"/>
        </w:rPr>
        <w:t xml:space="preserve">, </w:t>
      </w:r>
      <w:r>
        <w:rPr>
          <w:rFonts w:ascii="Source Sans Pro" w:hAnsi="Source Sans Pro" w:cs="Source Sans Pro"/>
          <w:sz w:val="22"/>
          <w:szCs w:val="22"/>
        </w:rPr>
        <w:t xml:space="preserve">or </w:t>
      </w:r>
      <w:r w:rsidRPr="00AB00CC">
        <w:rPr>
          <w:rFonts w:ascii="Source Sans Pro" w:hAnsi="Source Sans Pro" w:cs="Source Sans Pro"/>
          <w:b/>
          <w:sz w:val="22"/>
          <w:szCs w:val="22"/>
        </w:rPr>
        <w:t>production</w:t>
      </w:r>
      <w:r>
        <w:rPr>
          <w:rFonts w:ascii="Source Sans Pro" w:hAnsi="Source Sans Pro" w:cs="Source Sans Pro"/>
          <w:sz w:val="22"/>
          <w:szCs w:val="22"/>
        </w:rPr>
        <w:t>. In `</w:t>
      </w:r>
      <w:r w:rsidRPr="00AB00CC">
        <w:rPr>
          <w:rFonts w:ascii="Source Sans Pro" w:hAnsi="Source Sans Pro" w:cs="Source Sans Pro"/>
          <w:i/>
          <w:sz w:val="22"/>
          <w:szCs w:val="22"/>
        </w:rPr>
        <w:t>production</w:t>
      </w:r>
      <w:r>
        <w:rPr>
          <w:rFonts w:ascii="Source Sans Pro" w:hAnsi="Source Sans Pro" w:cs="Source Sans Pro"/>
          <w:sz w:val="22"/>
          <w:szCs w:val="22"/>
        </w:rPr>
        <w:t>` mode, all user roles are enabled. In `</w:t>
      </w:r>
      <w:proofErr w:type="spellStart"/>
      <w:r w:rsidRPr="00AB00CC">
        <w:rPr>
          <w:rFonts w:ascii="Source Sans Pro" w:hAnsi="Source Sans Pro" w:cs="Source Sans Pro"/>
          <w:i/>
          <w:sz w:val="22"/>
          <w:szCs w:val="22"/>
        </w:rPr>
        <w:t>no_type</w:t>
      </w:r>
      <w:proofErr w:type="spellEnd"/>
      <w:r>
        <w:rPr>
          <w:rFonts w:ascii="Source Sans Pro" w:hAnsi="Source Sans Pro" w:cs="Source Sans Pro"/>
          <w:sz w:val="22"/>
          <w:szCs w:val="22"/>
        </w:rPr>
        <w:t>` mode, all roles are enabled, but changing users is disabled;</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44C4B">
      <w:pPr>
        <w:spacing w:line="276" w:lineRule="auto"/>
        <w:jc w:val="both"/>
        <w:rPr>
          <w:rFonts w:ascii="Source Sans Pro" w:hAnsi="Source Sans Pro" w:cs="Source Sans Pro"/>
          <w:sz w:val="22"/>
          <w:szCs w:val="22"/>
        </w:rPr>
      </w:pPr>
    </w:p>
    <w:p w:rsidR="00BB5041" w:rsidRDefault="00DC3F9B" w:rsidP="00B44C4B">
      <w:pPr>
        <w:spacing w:line="276" w:lineRule="auto"/>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44C4B">
      <w:pPr>
        <w:spacing w:line="276" w:lineRule="auto"/>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bookmarkStart w:id="9" w:name="_GoBack"/>
      <w:bookmarkEnd w:id="9"/>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F91EA9">
        <w:rPr>
          <w:rFonts w:ascii="Source Sans Pro" w:hAnsi="Source Sans Pro" w:cs="Source Sans Pro"/>
          <w:sz w:val="22"/>
          <w:szCs w:val="22"/>
        </w:rPr>
        <w:t xml:space="preserve"> in the first tab;</w:t>
      </w:r>
      <w:r w:rsidR="00E370F8" w:rsidRPr="00632A6B">
        <w:rPr>
          <w:rFonts w:ascii="Source Sans Pro" w:hAnsi="Source Sans Pro" w:cs="Source Sans Pro"/>
          <w:sz w:val="22"/>
          <w:szCs w:val="22"/>
        </w:rPr>
        <w:t xml:space="preserve"> </w:t>
      </w:r>
      <w:r w:rsidR="00F91EA9">
        <w:rPr>
          <w:rFonts w:ascii="Source Sans Pro" w:hAnsi="Source Sans Pro" w:cs="Source Sans Pro"/>
          <w:sz w:val="22"/>
          <w:szCs w:val="22"/>
        </w:rPr>
        <w:t>u</w:t>
      </w:r>
      <w:r w:rsidR="00AE1B70">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2E1D70" w:rsidRDefault="00793114">
      <w:pPr>
        <w:rPr>
          <w:rFonts w:ascii="Source Sans Pro" w:hAnsi="Source Sans Pro" w:cs="Source Sans Pro"/>
          <w:sz w:val="22"/>
          <w:szCs w:val="22"/>
        </w:rPr>
      </w:pPr>
    </w:p>
    <w:p w:rsidR="00793114" w:rsidRPr="002E1D70" w:rsidRDefault="002E1D70">
      <w:pPr>
        <w:rPr>
          <w:rFonts w:ascii="Source Sans Pro" w:hAnsi="Source Sans Pro" w:cs="Source Sans Pro"/>
          <w:iCs/>
          <w:sz w:val="22"/>
          <w:szCs w:val="22"/>
        </w:rPr>
      </w:pPr>
      <w:r w:rsidRPr="002E1D70">
        <w:rPr>
          <w:rFonts w:ascii="Source Sans Pro" w:hAnsi="Source Sans Pro" w:cs="Source Sans Pro"/>
          <w:iCs/>
          <w:noProof/>
          <w:position w:val="-289"/>
          <w:sz w:val="22"/>
          <w:szCs w:val="22"/>
        </w:rPr>
        <w:drawing>
          <wp:inline distT="0" distB="0" distL="0" distR="0" wp14:anchorId="0BDA84AD" wp14:editId="59209B11">
            <wp:extent cx="2791460" cy="3602355"/>
            <wp:effectExtent l="0" t="0" r="8890" b="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793114" w:rsidRPr="002E1D70" w:rsidRDefault="00793114">
      <w:pPr>
        <w:rPr>
          <w:rFonts w:ascii="Source Sans Pro" w:hAnsi="Source Sans Pro" w:cs="Source Sans Pro"/>
          <w:iCs/>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18109F" w:rsidRDefault="0018109F" w:rsidP="0018109F">
      <w:pPr>
        <w:spacing w:line="276" w:lineRule="auto"/>
        <w:jc w:val="both"/>
        <w:rPr>
          <w:rFonts w:ascii="Source Sans Pro" w:hAnsi="Source Sans Pro" w:cs="Source Sans Pro"/>
          <w:sz w:val="22"/>
          <w:szCs w:val="22"/>
        </w:rPr>
      </w:pPr>
    </w:p>
    <w:p w:rsidR="0018109F" w:rsidRDefault="0018109F" w:rsidP="0018109F">
      <w:pPr>
        <w:spacing w:line="276" w:lineRule="auto"/>
        <w:jc w:val="both"/>
        <w:rPr>
          <w:rFonts w:ascii="Source Sans Pro" w:hAnsi="Source Sans Pro" w:cs="Source Sans Pro"/>
          <w:sz w:val="22"/>
          <w:szCs w:val="22"/>
        </w:rPr>
      </w:pPr>
      <w:r>
        <w:rPr>
          <w:rFonts w:ascii="Source Sans Pro" w:hAnsi="Source Sans Pro" w:cs="Source Sans Pro"/>
          <w:sz w:val="22"/>
          <w:szCs w:val="22"/>
        </w:rPr>
        <w:t>In order to test the connection to the SMTP server, using the user and password, you can send a test e-mail, using the button `Test` in the applet.</w:t>
      </w:r>
    </w:p>
    <w:p w:rsidR="0018109F" w:rsidRPr="00632A6B" w:rsidRDefault="0018109F" w:rsidP="0018109F">
      <w:pPr>
        <w:spacing w:line="276" w:lineRule="auto"/>
        <w:jc w:val="both"/>
        <w:rPr>
          <w:rFonts w:ascii="Source Sans Pro" w:hAnsi="Source Sans Pro" w:cs="Source Sans Pro"/>
          <w:sz w:val="22"/>
          <w:szCs w:val="22"/>
        </w:rPr>
      </w:pP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Both the subject and the message, can contain </w:t>
      </w:r>
      <w:r w:rsidR="00D559D3">
        <w:rPr>
          <w:rFonts w:ascii="Source Sans Pro" w:hAnsi="Source Sans Pro" w:cs="Source Sans Pro"/>
          <w:sz w:val="22"/>
          <w:szCs w:val="22"/>
        </w:rPr>
        <w:t>insert fields</w:t>
      </w:r>
      <w:r w:rsidRPr="00632A6B">
        <w:rPr>
          <w:rFonts w:ascii="Source Sans Pro" w:hAnsi="Source Sans Pro" w:cs="Source Sans Pro"/>
          <w:sz w:val="22"/>
          <w:szCs w:val="22"/>
        </w:rPr>
        <w:t xml:space="preserve"> from `DB.xml`,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r w:rsidR="00D559D3">
        <w:rPr>
          <w:rFonts w:ascii="Source Sans Pro" w:hAnsi="Source Sans Pro" w:cs="Source Sans Pro"/>
          <w:sz w:val="22"/>
          <w:szCs w:val="22"/>
        </w:rPr>
        <w:t xml:space="preserve"> tag</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00535903">
        <w:rPr>
          <w:rFonts w:ascii="Source Sans Pro" w:hAnsi="Source Sans Pro" w:cs="Source Sans Pro"/>
          <w:sz w:val="22"/>
          <w:szCs w:val="22"/>
        </w:rPr>
        <w:t>: there are 4</w:t>
      </w:r>
      <w:r w:rsidRPr="00632A6B">
        <w:rPr>
          <w:rFonts w:ascii="Source Sans Pro" w:hAnsi="Source Sans Pro" w:cs="Source Sans Pro"/>
          <w:sz w:val="22"/>
          <w:szCs w:val="22"/>
        </w:rPr>
        <w:t xml:space="preserve">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w:t>
      </w:r>
      <w:r w:rsidR="001029CF">
        <w:rPr>
          <w:rFonts w:ascii="Source Sans Pro" w:hAnsi="Source Sans Pro" w:cs="Source Sans Pro"/>
          <w:sz w:val="22"/>
          <w:szCs w:val="22"/>
        </w:rPr>
        <w:t>never appear</w:t>
      </w:r>
      <w:r w:rsidRPr="00632A6B">
        <w:rPr>
          <w:rFonts w:ascii="Source Sans Pro" w:hAnsi="Source Sans Pro" w:cs="Source Sans Pro"/>
          <w:sz w:val="22"/>
          <w:szCs w:val="22"/>
        </w:rPr>
        <w:t xml:space="preserve"> in the interface)</w:t>
      </w:r>
      <w:r w:rsidR="00535903">
        <w:rPr>
          <w:rFonts w:ascii="Source Sans Pro" w:hAnsi="Source Sans Pro" w:cs="Source Sans Pro"/>
          <w:sz w:val="22"/>
          <w:szCs w:val="22"/>
        </w:rPr>
        <w:t xml:space="preserve">, </w:t>
      </w:r>
      <w:r w:rsidR="00535903" w:rsidRPr="00535903">
        <w:rPr>
          <w:rFonts w:ascii="Source Sans Pro" w:hAnsi="Source Sans Pro" w:cs="Source Sans Pro"/>
          <w:color w:val="800000"/>
          <w:sz w:val="22"/>
          <w:szCs w:val="22"/>
        </w:rPr>
        <w:t>UserScript</w:t>
      </w:r>
      <w:r w:rsidR="00535903">
        <w:rPr>
          <w:rFonts w:ascii="Source Sans Pro" w:hAnsi="Source Sans Pro" w:cs="Source Sans Pro"/>
          <w:sz w:val="22"/>
          <w:szCs w:val="22"/>
        </w:rPr>
        <w:t xml:space="preserve"> (</w:t>
      </w:r>
      <w:r w:rsidR="00BC200A">
        <w:rPr>
          <w:rFonts w:ascii="Source Sans Pro" w:hAnsi="Source Sans Pro" w:cs="Source Sans Pro"/>
          <w:sz w:val="22"/>
          <w:szCs w:val="22"/>
        </w:rPr>
        <w:t xml:space="preserve">when specifying this field, for each Suite defined in the </w:t>
      </w:r>
      <w:r w:rsidR="00BC200A" w:rsidRPr="00BC200A">
        <w:rPr>
          <w:rFonts w:ascii="Source Sans Pro" w:hAnsi="Source Sans Pro" w:cs="Source Sans Pro"/>
          <w:b/>
          <w:sz w:val="22"/>
          <w:szCs w:val="22"/>
        </w:rPr>
        <w:t>Suites tab</w:t>
      </w:r>
      <w:r w:rsidR="00BC200A">
        <w:rPr>
          <w:rFonts w:ascii="Source Sans Pro" w:hAnsi="Source Sans Pro" w:cs="Source Sans Pro"/>
          <w:sz w:val="22"/>
          <w:szCs w:val="22"/>
        </w:rPr>
        <w:t xml:space="preserve">, the user must provide the path to a script that will run for each file that is inserted in the database. This script can be written in any programming language and all the output printed on the screen </w:t>
      </w:r>
      <w:r w:rsidR="00BC200A" w:rsidRPr="00BC200A">
        <w:rPr>
          <w:rFonts w:ascii="Source Sans Pro" w:hAnsi="Source Sans Pro" w:cs="Source Sans Pro"/>
          <w:i/>
          <w:color w:val="808080" w:themeColor="background1" w:themeShade="80"/>
          <w:sz w:val="22"/>
          <w:szCs w:val="22"/>
        </w:rPr>
        <w:t>stdout</w:t>
      </w:r>
      <w:r w:rsidR="00BC200A" w:rsidRPr="00BC200A">
        <w:rPr>
          <w:rFonts w:ascii="Source Sans Pro" w:hAnsi="Source Sans Pro" w:cs="Source Sans Pro"/>
          <w:color w:val="808080" w:themeColor="background1" w:themeShade="80"/>
          <w:sz w:val="22"/>
          <w:szCs w:val="22"/>
        </w:rPr>
        <w:t xml:space="preserve"> </w:t>
      </w:r>
      <w:r w:rsidR="00BC200A">
        <w:rPr>
          <w:rFonts w:ascii="Source Sans Pro" w:hAnsi="Source Sans Pro" w:cs="Source Sans Pro"/>
          <w:sz w:val="22"/>
          <w:szCs w:val="22"/>
        </w:rPr>
        <w:t xml:space="preserve">will </w:t>
      </w:r>
      <w:r w:rsidR="00061C9A">
        <w:rPr>
          <w:rFonts w:ascii="Source Sans Pro" w:hAnsi="Source Sans Pro" w:cs="Source Sans Pro"/>
          <w:sz w:val="22"/>
          <w:szCs w:val="22"/>
        </w:rPr>
        <w:t>captured and written</w:t>
      </w:r>
      <w:r w:rsidR="00BC200A">
        <w:rPr>
          <w:rFonts w:ascii="Source Sans Pro" w:hAnsi="Source Sans Pro" w:cs="Source Sans Pro"/>
          <w:sz w:val="22"/>
          <w:szCs w:val="22"/>
        </w:rPr>
        <w:t xml:space="preserve"> in the database</w:t>
      </w:r>
      <w:r w:rsidR="00535903">
        <w:rPr>
          <w:rFonts w:ascii="Source Sans Pro" w:hAnsi="Source Sans Pro" w:cs="Source Sans Pro"/>
          <w:sz w:val="22"/>
          <w:szCs w:val="22"/>
        </w:rPr>
        <w:t>)</w:t>
      </w:r>
      <w:r w:rsidRPr="00632A6B">
        <w:rPr>
          <w:rFonts w:ascii="Source Sans Pro" w:hAnsi="Source Sans Pro" w:cs="Source Sans Pro"/>
          <w:sz w:val="22"/>
          <w:szCs w:val="22"/>
        </w:rPr>
        <w:t xml:space="preserv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can </w:t>
      </w:r>
      <w:r w:rsidR="00F94C0E">
        <w:rPr>
          <w:rFonts w:ascii="Source Sans Pro" w:hAnsi="Source Sans Pro" w:cs="Source Sans Pro"/>
          <w:sz w:val="22"/>
          <w:szCs w:val="22"/>
        </w:rPr>
        <w:t>be any text</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this is required</w:t>
      </w:r>
      <w:r w:rsidR="0020355E">
        <w:rPr>
          <w:rFonts w:ascii="Source Sans Pro" w:hAnsi="Source Sans Pro" w:cs="Source Sans Pro"/>
          <w:sz w:val="22"/>
          <w:szCs w:val="22"/>
        </w:rPr>
        <w:t xml:space="preserve"> only</w:t>
      </w:r>
      <w:r w:rsidRPr="00632A6B">
        <w:rPr>
          <w:rFonts w:ascii="Source Sans Pro" w:hAnsi="Source Sans Pro" w:cs="Source Sans Pro"/>
          <w:sz w:val="22"/>
          <w:szCs w:val="22"/>
        </w:rPr>
        <w:t xml:space="preserve"> for </w:t>
      </w:r>
      <w:r w:rsidRPr="0020355E">
        <w:rPr>
          <w:rFonts w:ascii="Source Sans Pro" w:hAnsi="Source Sans Pro" w:cs="Source Sans Pro"/>
          <w:i/>
          <w:sz w:val="22"/>
          <w:szCs w:val="22"/>
        </w:rPr>
        <w:t>UserSelect</w:t>
      </w:r>
      <w:r w:rsidRPr="00632A6B">
        <w:rPr>
          <w:rFonts w:ascii="Source Sans Pro" w:hAnsi="Source Sans Pro" w:cs="Source Sans Pro"/>
          <w:sz w:val="22"/>
          <w:szCs w:val="22"/>
        </w:rPr>
        <w:t xml:space="preserve"> and </w:t>
      </w:r>
      <w:r w:rsidRPr="0020355E">
        <w:rPr>
          <w:rFonts w:ascii="Source Sans Pro" w:hAnsi="Source Sans Pro" w:cs="Source Sans Pro"/>
          <w:i/>
          <w:sz w:val="22"/>
          <w:szCs w:val="22"/>
        </w:rPr>
        <w:t>DbSelect</w:t>
      </w:r>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xml:space="preserve">: by using SELECT DISTINCT id, name FROM …) and should select 2 columns. The first column will be the </w:t>
      </w:r>
      <w:r w:rsidRPr="0020355E">
        <w:rPr>
          <w:rFonts w:ascii="Source Sans Pro" w:hAnsi="Source Sans Pro" w:cs="Source Sans Pro"/>
          <w:b/>
          <w:sz w:val="22"/>
          <w:szCs w:val="22"/>
        </w:rPr>
        <w:t>ID</w:t>
      </w:r>
      <w:r w:rsidRPr="00632A6B">
        <w:rPr>
          <w:rFonts w:ascii="Source Sans Pro" w:hAnsi="Source Sans Pro" w:cs="Source Sans Pro"/>
          <w:sz w:val="22"/>
          <w:szCs w:val="22"/>
        </w:rPr>
        <w:t xml:space="preserve"> and second will be the </w:t>
      </w:r>
      <w:r w:rsidRPr="0020355E">
        <w:rPr>
          <w:rFonts w:ascii="Source Sans Pro" w:hAnsi="Source Sans Pro" w:cs="Source Sans Pro"/>
          <w:b/>
          <w:sz w:val="22"/>
          <w:szCs w:val="22"/>
        </w:rPr>
        <w:t>description</w:t>
      </w:r>
      <w:r w:rsidRPr="00632A6B">
        <w:rPr>
          <w:rFonts w:ascii="Source Sans Pro" w:hAnsi="Source Sans Pro" w:cs="Source Sans Pro"/>
          <w:sz w:val="22"/>
          <w:szCs w:val="22"/>
        </w:rPr>
        <w:t xml:space="preserve"> of the respective ID;</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if a field is not GUI defined, it will</w:t>
      </w:r>
      <w:r w:rsidR="0094208A">
        <w:rPr>
          <w:rFonts w:ascii="Source Sans Pro" w:hAnsi="Source Sans Pro" w:cs="Source Sans Pro"/>
          <w:sz w:val="22"/>
          <w:szCs w:val="22"/>
        </w:rPr>
        <w:t xml:space="preserve"> not</w:t>
      </w:r>
      <w:r w:rsidRPr="00632A6B">
        <w:rPr>
          <w:rFonts w:ascii="Source Sans Pro" w:hAnsi="Source Sans Pro" w:cs="Source Sans Pro"/>
          <w:sz w:val="22"/>
          <w:szCs w:val="22"/>
        </w:rPr>
        <w:t xml:space="preserve"> </w:t>
      </w:r>
      <w:r w:rsidR="001029CF">
        <w:rPr>
          <w:rFonts w:ascii="Source Sans Pro" w:hAnsi="Source Sans Pro" w:cs="Source Sans Pro"/>
          <w:sz w:val="22"/>
          <w:szCs w:val="22"/>
        </w:rPr>
        <w:t xml:space="preserve">appear </w:t>
      </w:r>
      <w:r w:rsidRPr="00632A6B">
        <w:rPr>
          <w:rFonts w:ascii="Source Sans Pro" w:hAnsi="Source Sans Pro" w:cs="Source Sans Pro"/>
          <w:sz w:val="22"/>
          <w:szCs w:val="22"/>
        </w:rPr>
        <w:t xml:space="preserve">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r w:rsidR="001029CF">
        <w:rPr>
          <w:rFonts w:ascii="Source Sans Pro" w:hAnsi="Source Sans Pro" w:cs="Source Sans Pro"/>
          <w:sz w:val="22"/>
          <w:szCs w:val="22"/>
        </w:rPr>
        <w:t>. DbSelect fields are never visible in the interface</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w:t>
      </w:r>
      <w:r w:rsidR="00E33BBE">
        <w:rPr>
          <w:rFonts w:ascii="Source Sans Pro" w:hAnsi="Source Sans Pro" w:cs="Source Sans Pro"/>
          <w:sz w:val="22"/>
          <w:szCs w:val="22"/>
        </w:rPr>
        <w:t>start the execution of the project</w:t>
      </w:r>
      <w:r w:rsidR="001029CF">
        <w:rPr>
          <w:rFonts w:ascii="Source Sans Pro" w:hAnsi="Source Sans Pro" w:cs="Source Sans Pro"/>
          <w:sz w:val="22"/>
          <w:szCs w:val="22"/>
        </w:rPr>
        <w:t xml:space="preserve">. Mandatory fields must be </w:t>
      </w:r>
      <w:proofErr w:type="spellStart"/>
      <w:r w:rsidR="001029CF">
        <w:rPr>
          <w:rFonts w:ascii="Source Sans Pro" w:hAnsi="Source Sans Pro" w:cs="Source Sans Pro"/>
          <w:sz w:val="22"/>
          <w:szCs w:val="22"/>
        </w:rPr>
        <w:t>GuiDefined</w:t>
      </w:r>
      <w:proofErr w:type="spellEnd"/>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w:t>
      </w:r>
      <w:r w:rsidR="001029CF">
        <w:rPr>
          <w:rFonts w:ascii="Source Sans Pro" w:hAnsi="Source Sans Pro" w:cs="Source Sans Pro"/>
          <w:sz w:val="22"/>
          <w:szCs w:val="22"/>
        </w:rPr>
        <w:t xml:space="preserve"> and will appear </w:t>
      </w:r>
      <w:r w:rsidRPr="00632A6B">
        <w:rPr>
          <w:rFonts w:ascii="Source Sans Pro" w:hAnsi="Source Sans Pro" w:cs="Source Sans Pro"/>
          <w:sz w:val="22"/>
          <w:szCs w:val="22"/>
        </w:rPr>
        <w:t xml:space="preserve">in the interface; </w:t>
      </w:r>
      <w:r w:rsidR="009E19A0">
        <w:rPr>
          <w:rFonts w:ascii="Source Sans Pro" w:hAnsi="Source Sans Pro" w:cs="Source Sans Pro"/>
          <w:sz w:val="22"/>
          <w:szCs w:val="22"/>
        </w:rPr>
        <w:t>labels are</w:t>
      </w:r>
      <w:r w:rsidRPr="00632A6B">
        <w:rPr>
          <w:rFonts w:ascii="Source Sans Pro" w:hAnsi="Source Sans Pro" w:cs="Source Sans Pro"/>
          <w:sz w:val="22"/>
          <w:szCs w:val="22"/>
        </w:rPr>
        <w:t xml:space="preserve">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r w:rsidR="00E370F8" w:rsidRPr="00A7659A">
        <w:rPr>
          <w:rFonts w:ascii="Source Sans Pro" w:hAnsi="Source Sans Pro" w:cs="Source Sans Pro"/>
          <w:b/>
          <w:sz w:val="22"/>
          <w:szCs w:val="22"/>
        </w:rPr>
        <w:t>DbSelect</w:t>
      </w:r>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rsidP="00A84A96">
      <w:pPr>
        <w:spacing w:line="276" w:lineRule="auto"/>
        <w:rPr>
          <w:rFonts w:ascii="Source Sans Pro" w:hAnsi="Source Sans Pro" w:cs="Source Sans Pro"/>
          <w:sz w:val="22"/>
          <w:szCs w:val="22"/>
        </w:rPr>
      </w:pP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xml:space="preserve">. Each field name </w:t>
      </w:r>
      <w:r w:rsidR="00E86088" w:rsidRPr="00F24A6A">
        <w:rPr>
          <w:rFonts w:ascii="Source Sans Pro" w:hAnsi="Source Sans Pro" w:cs="Source Sans Pro"/>
          <w:b/>
          <w:sz w:val="22"/>
          <w:szCs w:val="22"/>
        </w:rPr>
        <w:t>must be surrounded by `@`</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8D50C3">
        <w:rPr>
          <w:rFonts w:ascii="Source Sans Pro" w:hAnsi="Source Sans Pro" w:cs="Source Sans Pro"/>
          <w:b/>
          <w:i/>
          <w:iCs/>
          <w:noProof/>
          <w:sz w:val="22"/>
          <w:szCs w:val="22"/>
        </w:rPr>
        <w:t>key</w:t>
      </w:r>
      <w:r w:rsidR="008D50C3">
        <w:rPr>
          <w:rFonts w:ascii="Source Sans Pro" w:hAnsi="Source Sans Pro" w:cs="Source Sans Pro"/>
          <w:b/>
          <w:i/>
          <w:iCs/>
          <w:noProof/>
          <w:sz w:val="22"/>
          <w:szCs w:val="22"/>
        </w:rPr>
        <w:t xml:space="preserve"> </w:t>
      </w:r>
      <w:r w:rsidRPr="00632A6B">
        <w:rPr>
          <w:rFonts w:ascii="Source Sans Pro" w:hAnsi="Source Sans Pro" w:cs="Source Sans Pro"/>
          <w:noProof/>
          <w:sz w:val="22"/>
          <w:szCs w:val="22"/>
        </w:rPr>
        <w:t xml:space="preserve">: </w:t>
      </w:r>
      <w:r w:rsidRPr="008D50C3">
        <w:rPr>
          <w:rFonts w:ascii="Source Sans Pro" w:hAnsi="Source Sans Pro" w:cs="Source Sans Pro"/>
          <w:b/>
          <w:i/>
          <w:iCs/>
          <w:noProof/>
          <w:sz w:val="22"/>
          <w:szCs w:val="22"/>
        </w:rPr>
        <w:t>value</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rsidP="00071753">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rsidP="00071753">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rsidP="00071753">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rsidP="00071753">
      <w:pPr>
        <w:numPr>
          <w:ilvl w:val="0"/>
          <w:numId w:val="25"/>
        </w:numPr>
        <w:spacing w:line="276" w:lineRule="auto"/>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Default="001E2BD9">
      <w:pPr>
        <w:jc w:val="both"/>
        <w:rPr>
          <w:rFonts w:ascii="Source Sans Pro" w:hAnsi="Source Sans Pro" w:cs="Source Sans Pro"/>
          <w:color w:val="000000"/>
          <w:sz w:val="22"/>
          <w:szCs w:val="22"/>
        </w:rPr>
      </w:pPr>
    </w:p>
    <w:p w:rsidR="00535679" w:rsidRDefault="008731D1">
      <w:pPr>
        <w:jc w:val="both"/>
        <w:rPr>
          <w:rFonts w:ascii="Source Sans Pro" w:hAnsi="Source Sans Pro" w:cs="Source Sans Pro"/>
          <w:color w:val="000000"/>
          <w:sz w:val="22"/>
          <w:szCs w:val="22"/>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sidR="00535679">
        <w:rPr>
          <w:rFonts w:ascii="Source Sans Pro" w:hAnsi="Source Sans Pro" w:cs="Source Sans Pro"/>
          <w:color w:val="000000"/>
          <w:sz w:val="22"/>
          <w:szCs w:val="22"/>
        </w:rPr>
        <w:t>to</w:t>
      </w:r>
      <w:r>
        <w:rPr>
          <w:rFonts w:ascii="Source Sans Pro" w:hAnsi="Source Sans Pro" w:cs="Source Sans Pro"/>
          <w:color w:val="000000"/>
          <w:sz w:val="22"/>
          <w:szCs w:val="22"/>
        </w:rPr>
        <w:t xml:space="preserve"> be able to</w:t>
      </w:r>
      <w:r w:rsidR="00535679">
        <w:rPr>
          <w:rFonts w:ascii="Source Sans Pro" w:hAnsi="Source Sans Pro" w:cs="Source Sans Pro"/>
          <w:color w:val="000000"/>
          <w:sz w:val="22"/>
          <w:szCs w:val="22"/>
        </w:rPr>
        <w:t xml:space="preserve"> Set, Rename or Delete a resource, </w:t>
      </w:r>
      <w:r w:rsidR="000647C4">
        <w:rPr>
          <w:rFonts w:ascii="Source Sans Pro" w:hAnsi="Source Sans Pro" w:cs="Source Sans Pro"/>
          <w:color w:val="000000"/>
          <w:sz w:val="22"/>
          <w:szCs w:val="22"/>
        </w:rPr>
        <w:t>a</w:t>
      </w:r>
      <w:r w:rsidR="00535679">
        <w:rPr>
          <w:rFonts w:ascii="Source Sans Pro" w:hAnsi="Source Sans Pro" w:cs="Source Sans Pro"/>
          <w:color w:val="000000"/>
          <w:sz w:val="22"/>
          <w:szCs w:val="22"/>
        </w:rPr>
        <w:t xml:space="preserve"> user must have the </w:t>
      </w:r>
      <w:r w:rsidR="00535679" w:rsidRPr="000647C4">
        <w:rPr>
          <w:rFonts w:ascii="Source Sans Pro" w:hAnsi="Source Sans Pro" w:cs="Source Sans Pro"/>
          <w:i/>
          <w:color w:val="000000"/>
          <w:sz w:val="22"/>
          <w:szCs w:val="22"/>
        </w:rPr>
        <w:t>CHANGE_TESTBED</w:t>
      </w:r>
      <w:r w:rsidR="00535679">
        <w:rPr>
          <w:rFonts w:ascii="Source Sans Pro" w:hAnsi="Source Sans Pro" w:cs="Source Sans Pro"/>
          <w:color w:val="000000"/>
          <w:sz w:val="22"/>
          <w:szCs w:val="22"/>
        </w:rPr>
        <w:t xml:space="preserve"> role.</w:t>
      </w:r>
    </w:p>
    <w:p w:rsidR="00535679" w:rsidRPr="001E2BD9" w:rsidRDefault="00535679">
      <w:pPr>
        <w:jc w:val="both"/>
        <w:rPr>
          <w:rFonts w:ascii="Source Sans Pro" w:hAnsi="Source Sans Pro" w:cs="Source Sans Pro"/>
          <w:color w:val="000000"/>
          <w:sz w:val="22"/>
          <w:szCs w:val="22"/>
        </w:rPr>
      </w:pPr>
    </w:p>
    <w:p w:rsidR="001E2BD9" w:rsidRPr="001E2BD9" w:rsidRDefault="001E2BD9">
      <w:pPr>
        <w:widowControl/>
        <w:suppressAutoHyphens w:val="0"/>
        <w:rPr>
          <w:rFonts w:ascii="PT Serif" w:hAnsi="PT Serif" w:cs="Source Sans Pro"/>
          <w:bCs/>
          <w:color w:val="000000"/>
          <w:sz w:val="28"/>
          <w:szCs w:val="28"/>
        </w:rPr>
      </w:pPr>
      <w:r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rsidP="00734E77">
      <w:pPr>
        <w:spacing w:line="276" w:lineRule="auto"/>
        <w:jc w:val="both"/>
        <w:rPr>
          <w:rFonts w:ascii="Source Sans Pro" w:hAnsi="Source Sans Pro" w:cs="Source Sans Pro"/>
          <w:b/>
          <w:bCs/>
          <w:color w:val="8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rsidP="00734E77">
      <w:pPr>
        <w:spacing w:line="276" w:lineRule="auto"/>
        <w:jc w:val="both"/>
        <w:rPr>
          <w:rFonts w:ascii="Source Sans Pro" w:hAnsi="Source Sans Pro" w:cs="Source Sans Pro"/>
          <w:color w:val="000000"/>
          <w:sz w:val="22"/>
          <w:szCs w:val="22"/>
        </w:rPr>
      </w:pP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xml:space="preserve">, it's useless to </w:t>
      </w:r>
      <w:r w:rsidR="00FE58B3">
        <w:rPr>
          <w:rFonts w:ascii="Source Sans Pro" w:hAnsi="Source Sans Pro" w:cs="Source Sans Pro"/>
          <w:color w:val="000000"/>
          <w:sz w:val="22"/>
          <w:szCs w:val="22"/>
        </w:rPr>
        <w:t>continue the execution of any test</w:t>
      </w:r>
      <w:r w:rsidRPr="00632A6B">
        <w:rPr>
          <w:rFonts w:ascii="Source Sans Pro" w:hAnsi="Source Sans Pro" w:cs="Source Sans Pro"/>
          <w:color w:val="000000"/>
          <w:sz w:val="22"/>
          <w:szCs w:val="22"/>
        </w:rPr>
        <w:t>.</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r w:rsidR="00314FED"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314FED" w:rsidRPr="00314FED">
        <w:rPr>
          <w:rFonts w:ascii="Source Sans Pro" w:hAnsi="Source Sans Pro" w:cs="Source Sans Pro"/>
          <w:iCs/>
          <w:color w:val="000000"/>
          <w:sz w:val="22"/>
          <w:szCs w:val="22"/>
        </w:rPr>
        <w:t>usin</w:t>
      </w:r>
      <w:r w:rsidR="00314FED">
        <w:rPr>
          <w:rFonts w:ascii="Source Sans Pro" w:hAnsi="Source Sans Pro" w:cs="Source Sans Pro"/>
          <w:iCs/>
          <w:color w:val="000000"/>
          <w:sz w:val="22"/>
          <w:szCs w:val="22"/>
        </w:rPr>
        <w:t>g</w:t>
      </w:r>
      <w:r w:rsidR="00314FED" w:rsidRPr="00314FED">
        <w:rPr>
          <w:rFonts w:ascii="Source Sans Pro" w:hAnsi="Source Sans Pro" w:cs="Source Sans Pro"/>
          <w:iCs/>
          <w:color w:val="000000"/>
          <w:sz w:val="22"/>
          <w:szCs w:val="22"/>
        </w:rPr>
        <w:t xml:space="preserve"> Services requires the </w:t>
      </w:r>
      <w:r w:rsidR="00314FED" w:rsidRPr="0017206B">
        <w:rPr>
          <w:rFonts w:ascii="Source Sans Pro" w:hAnsi="Source Sans Pro" w:cs="Source Sans Pro"/>
          <w:i/>
          <w:iCs/>
          <w:color w:val="000000"/>
          <w:sz w:val="22"/>
          <w:szCs w:val="22"/>
        </w:rPr>
        <w:t>CHANGE_SERVICES</w:t>
      </w:r>
      <w:r w:rsidR="00314FED"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r w:rsidR="006A5E97"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6A5E97" w:rsidRPr="00314FED">
        <w:rPr>
          <w:rFonts w:ascii="Source Sans Pro" w:hAnsi="Source Sans Pro" w:cs="Source Sans Pro"/>
          <w:iCs/>
          <w:color w:val="000000"/>
          <w:sz w:val="22"/>
          <w:szCs w:val="22"/>
        </w:rPr>
        <w:t>usin</w:t>
      </w:r>
      <w:r w:rsidR="006A5E97">
        <w:rPr>
          <w:rFonts w:ascii="Source Sans Pro" w:hAnsi="Source Sans Pro" w:cs="Source Sans Pro"/>
          <w:iCs/>
          <w:color w:val="000000"/>
          <w:sz w:val="22"/>
          <w:szCs w:val="22"/>
        </w:rPr>
        <w:t>g</w:t>
      </w:r>
      <w:r w:rsidR="006A5E97" w:rsidRPr="00314FED">
        <w:rPr>
          <w:rFonts w:ascii="Source Sans Pro" w:hAnsi="Source Sans Pro" w:cs="Source Sans Pro"/>
          <w:iCs/>
          <w:color w:val="000000"/>
          <w:sz w:val="22"/>
          <w:szCs w:val="22"/>
        </w:rPr>
        <w:t xml:space="preserve"> </w:t>
      </w:r>
      <w:r w:rsidR="006A5E97">
        <w:rPr>
          <w:rFonts w:ascii="Source Sans Pro" w:hAnsi="Source Sans Pro" w:cs="Source Sans Pro"/>
          <w:iCs/>
          <w:color w:val="000000"/>
          <w:sz w:val="22"/>
          <w:szCs w:val="22"/>
        </w:rPr>
        <w:t>Plug-ins</w:t>
      </w:r>
      <w:r w:rsidR="006A5E97" w:rsidRPr="00314FED">
        <w:rPr>
          <w:rFonts w:ascii="Source Sans Pro" w:hAnsi="Source Sans Pro" w:cs="Source Sans Pro"/>
          <w:iCs/>
          <w:color w:val="000000"/>
          <w:sz w:val="22"/>
          <w:szCs w:val="22"/>
        </w:rPr>
        <w:t xml:space="preserve"> requires the </w:t>
      </w:r>
      <w:r w:rsidR="006A5E97" w:rsidRPr="0017206B">
        <w:rPr>
          <w:rFonts w:ascii="Source Sans Pro" w:hAnsi="Source Sans Pro" w:cs="Source Sans Pro"/>
          <w:i/>
          <w:iCs/>
          <w:color w:val="000000"/>
          <w:sz w:val="22"/>
          <w:szCs w:val="22"/>
        </w:rPr>
        <w:t>CHANGE_PLUGINS</w:t>
      </w:r>
      <w:r w:rsidR="006A5E97"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6A0426" w:rsidRDefault="006A0426">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6A0426" w:rsidRPr="00632A6B" w:rsidRDefault="006A0426" w:rsidP="006A0426">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Pr="00632A6B">
        <w:rPr>
          <w:rFonts w:ascii="PT Serif" w:hAnsi="PT Serif" w:cs="Source Sans Pro"/>
          <w:b/>
          <w:bCs/>
          <w:color w:val="000000"/>
          <w:sz w:val="28"/>
          <w:szCs w:val="28"/>
          <w:u w:val="single"/>
        </w:rPr>
        <w:t>.</w:t>
      </w:r>
      <w:r>
        <w:rPr>
          <w:rFonts w:ascii="PT Serif" w:hAnsi="PT Serif" w:cs="Source Sans Pro"/>
          <w:b/>
          <w:bCs/>
          <w:color w:val="000000"/>
          <w:sz w:val="28"/>
          <w:szCs w:val="28"/>
          <w:u w:val="single"/>
        </w:rPr>
        <w:t>8</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Changing users</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DD27B5" w:rsidP="00DD27B5">
      <w:pPr>
        <w:jc w:val="both"/>
        <w:rPr>
          <w:rFonts w:ascii="Source Sans Pro" w:hAnsi="Source Sans Pro" w:cs="Source Sans Pro"/>
          <w:color w:val="000000"/>
          <w:sz w:val="22"/>
          <w:szCs w:val="22"/>
        </w:rPr>
      </w:pPr>
      <w:r>
        <w:rPr>
          <w:rFonts w:ascii="Source Sans Pro" w:hAnsi="Source Sans Pro" w:cs="Source Sans Pro"/>
          <w:i/>
          <w:iCs/>
          <w:color w:val="000000"/>
          <w:sz w:val="22"/>
          <w:szCs w:val="22"/>
        </w:rPr>
        <w:t xml:space="preserve">    </w:t>
      </w:r>
      <w:r w:rsidR="006A0426" w:rsidRPr="00632A6B">
        <w:rPr>
          <w:rFonts w:ascii="Source Sans Pro" w:hAnsi="Source Sans Pro" w:cs="Source Sans Pro"/>
          <w:i/>
          <w:iCs/>
          <w:color w:val="000000"/>
          <w:sz w:val="22"/>
          <w:szCs w:val="22"/>
        </w:rPr>
        <w:t xml:space="preserve">Print screen with </w:t>
      </w:r>
      <w:r w:rsidR="006A0426">
        <w:rPr>
          <w:rFonts w:ascii="Source Sans Pro" w:hAnsi="Source Sans Pro" w:cs="Source Sans Pro"/>
          <w:i/>
          <w:iCs/>
          <w:color w:val="000000"/>
          <w:sz w:val="22"/>
          <w:szCs w:val="22"/>
        </w:rPr>
        <w:t>Users Management</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6D0BB8" w:rsidP="00DD27B5">
      <w:pPr>
        <w:jc w:val="center"/>
        <w:rPr>
          <w:rFonts w:ascii="Source Sans Pro" w:hAnsi="Source Sans Pro" w:cs="Source Sans Pro"/>
          <w:color w:val="000000"/>
          <w:sz w:val="22"/>
          <w:szCs w:val="22"/>
        </w:rPr>
      </w:pPr>
      <w:r>
        <w:rPr>
          <w:rFonts w:ascii="Source Sans Pro" w:hAnsi="Source Sans Pro" w:cs="Source Sans Pro"/>
          <w:noProof/>
          <w:color w:val="000000"/>
          <w:sz w:val="22"/>
          <w:szCs w:val="22"/>
        </w:rPr>
        <w:drawing>
          <wp:inline distT="0" distB="0" distL="0" distR="0">
            <wp:extent cx="6097943" cy="4572000"/>
            <wp:effectExtent l="0" t="0" r="0" b="0"/>
            <wp:docPr id="2" name="Picture 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7943" cy="4572000"/>
                    </a:xfrm>
                    <a:prstGeom prst="rect">
                      <a:avLst/>
                    </a:prstGeom>
                    <a:noFill/>
                    <a:ln>
                      <a:noFill/>
                    </a:ln>
                  </pic:spPr>
                </pic:pic>
              </a:graphicData>
            </a:graphic>
          </wp:inline>
        </w:drawing>
      </w:r>
    </w:p>
    <w:p w:rsidR="006A0426" w:rsidRPr="00632A6B" w:rsidRDefault="006A0426" w:rsidP="006A0426">
      <w:pPr>
        <w:jc w:val="both"/>
        <w:rPr>
          <w:rFonts w:ascii="Source Sans Pro" w:hAnsi="Source Sans Pro" w:cs="Source Sans Pro"/>
          <w:color w:val="000000"/>
          <w:sz w:val="22"/>
          <w:szCs w:val="22"/>
        </w:rPr>
      </w:pPr>
    </w:p>
    <w:p w:rsidR="00793114" w:rsidRDefault="006D0BB8"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Since </w:t>
      </w:r>
      <w:r w:rsidRPr="006D0BB8">
        <w:rPr>
          <w:rFonts w:ascii="Source Sans Pro" w:hAnsi="Source Sans Pro" w:cs="Source Sans Pro"/>
          <w:i/>
          <w:color w:val="000000"/>
          <w:sz w:val="22"/>
          <w:szCs w:val="22"/>
        </w:rPr>
        <w:t>version 2.020</w:t>
      </w:r>
      <w:r>
        <w:rPr>
          <w:rFonts w:ascii="Source Sans Pro" w:hAnsi="Source Sans Pro" w:cs="Source Sans Pro"/>
          <w:color w:val="000000"/>
          <w:sz w:val="22"/>
          <w:szCs w:val="22"/>
        </w:rPr>
        <w:t>, every user that connects to the Central Engine must</w:t>
      </w:r>
      <w:r w:rsidR="000A7D0A">
        <w:rPr>
          <w:rFonts w:ascii="Source Sans Pro" w:hAnsi="Source Sans Pro" w:cs="Source Sans Pro"/>
          <w:color w:val="000000"/>
          <w:sz w:val="22"/>
          <w:szCs w:val="22"/>
        </w:rPr>
        <w:t xml:space="preserve"> be registered in Twister,</w:t>
      </w:r>
      <w:r>
        <w:rPr>
          <w:rFonts w:ascii="Source Sans Pro" w:hAnsi="Source Sans Pro" w:cs="Source Sans Pro"/>
          <w:color w:val="000000"/>
          <w:sz w:val="22"/>
          <w:szCs w:val="22"/>
        </w:rPr>
        <w:t xml:space="preserve"> </w:t>
      </w:r>
      <w:r w:rsidR="00E43E1C">
        <w:rPr>
          <w:rFonts w:ascii="Source Sans Pro" w:hAnsi="Source Sans Pro" w:cs="Source Sans Pro"/>
          <w:color w:val="000000"/>
          <w:sz w:val="22"/>
          <w:szCs w:val="22"/>
        </w:rPr>
        <w:t xml:space="preserve">must be part of a group, and implicitly has </w:t>
      </w:r>
      <w:r>
        <w:rPr>
          <w:rFonts w:ascii="Source Sans Pro" w:hAnsi="Source Sans Pro" w:cs="Source Sans Pro"/>
          <w:color w:val="000000"/>
          <w:sz w:val="22"/>
          <w:szCs w:val="22"/>
        </w:rPr>
        <w:t>a set of roles.</w:t>
      </w:r>
    </w:p>
    <w:p w:rsidR="00797F56" w:rsidRDefault="00797F56" w:rsidP="00503804">
      <w:pPr>
        <w:spacing w:line="276" w:lineRule="auto"/>
        <w:jc w:val="both"/>
        <w:rPr>
          <w:rFonts w:ascii="Source Sans Pro" w:hAnsi="Source Sans Pro" w:cs="Source Sans Pro"/>
          <w:color w:val="000000"/>
          <w:sz w:val="22"/>
          <w:szCs w:val="22"/>
        </w:rPr>
      </w:pPr>
    </w:p>
    <w:p w:rsidR="002A1217" w:rsidRDefault="007F245C"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When </w:t>
      </w:r>
      <w:r w:rsidR="00383272">
        <w:rPr>
          <w:rFonts w:ascii="Source Sans Pro" w:hAnsi="Source Sans Pro" w:cs="Source Sans Pro"/>
          <w:color w:val="000000"/>
          <w:sz w:val="22"/>
          <w:szCs w:val="22"/>
        </w:rPr>
        <w:t>i</w:t>
      </w:r>
      <w:r>
        <w:rPr>
          <w:rFonts w:ascii="Source Sans Pro" w:hAnsi="Source Sans Pro" w:cs="Source Sans Pro"/>
          <w:color w:val="000000"/>
          <w:sz w:val="22"/>
          <w:szCs w:val="22"/>
        </w:rPr>
        <w:t>nstall</w:t>
      </w:r>
      <w:r w:rsidR="00383272">
        <w:rPr>
          <w:rFonts w:ascii="Source Sans Pro" w:hAnsi="Source Sans Pro" w:cs="Source Sans Pro"/>
          <w:color w:val="000000"/>
          <w:sz w:val="22"/>
          <w:szCs w:val="22"/>
        </w:rPr>
        <w:t>ing</w:t>
      </w:r>
      <w:r>
        <w:rPr>
          <w:rFonts w:ascii="Source Sans Pro" w:hAnsi="Source Sans Pro" w:cs="Source Sans Pro"/>
          <w:color w:val="000000"/>
          <w:sz w:val="22"/>
          <w:szCs w:val="22"/>
        </w:rPr>
        <w:t xml:space="preserve"> </w:t>
      </w:r>
      <w:r w:rsidRPr="00383272">
        <w:rPr>
          <w:rFonts w:ascii="Source Sans Pro" w:hAnsi="Source Sans Pro" w:cs="Source Sans Pro"/>
          <w:b/>
          <w:color w:val="000000"/>
          <w:sz w:val="22"/>
          <w:szCs w:val="22"/>
        </w:rPr>
        <w:t>Twister Server</w:t>
      </w:r>
      <w:r>
        <w:rPr>
          <w:rFonts w:ascii="Source Sans Pro" w:hAnsi="Source Sans Pro" w:cs="Source Sans Pro"/>
          <w:color w:val="000000"/>
          <w:sz w:val="22"/>
          <w:szCs w:val="22"/>
        </w:rPr>
        <w:t xml:space="preserve"> for the first time, </w:t>
      </w:r>
      <w:r w:rsidR="00383272">
        <w:rPr>
          <w:rFonts w:ascii="Source Sans Pro" w:hAnsi="Source Sans Pro" w:cs="Source Sans Pro"/>
          <w:color w:val="000000"/>
          <w:sz w:val="22"/>
          <w:szCs w:val="22"/>
        </w:rPr>
        <w:t>you</w:t>
      </w:r>
      <w:r>
        <w:rPr>
          <w:rFonts w:ascii="Source Sans Pro" w:hAnsi="Source Sans Pro" w:cs="Source Sans Pro"/>
          <w:color w:val="000000"/>
          <w:sz w:val="22"/>
          <w:szCs w:val="22"/>
        </w:rPr>
        <w:t xml:space="preserve"> must </w:t>
      </w:r>
      <w:r w:rsidR="00383272">
        <w:rPr>
          <w:rFonts w:ascii="Source Sans Pro" w:hAnsi="Source Sans Pro" w:cs="Source Sans Pro"/>
          <w:color w:val="000000"/>
          <w:sz w:val="22"/>
          <w:szCs w:val="22"/>
        </w:rPr>
        <w:t>go in the server install folder and edit the `</w:t>
      </w:r>
      <w:r w:rsidR="00383272" w:rsidRPr="00383272">
        <w:rPr>
          <w:rFonts w:ascii="Source Sans Pro" w:hAnsi="Source Sans Pro" w:cs="Source Sans Pro"/>
          <w:i/>
          <w:color w:val="000000"/>
          <w:sz w:val="22"/>
          <w:szCs w:val="22"/>
        </w:rPr>
        <w:t>config/users_and_groups.ini</w:t>
      </w:r>
      <w:r w:rsidR="00383272">
        <w:rPr>
          <w:rFonts w:ascii="Source Sans Pro" w:hAnsi="Source Sans Pro" w:cs="Source Sans Pro"/>
          <w:color w:val="000000"/>
          <w:sz w:val="22"/>
          <w:szCs w:val="22"/>
        </w:rPr>
        <w:t xml:space="preserve">` </w:t>
      </w:r>
      <w:r w:rsidR="00383272">
        <w:rPr>
          <w:rFonts w:ascii="Source Sans Pro" w:hAnsi="Source Sans Pro" w:cs="Source Sans Pro"/>
          <w:noProof/>
          <w:color w:val="000000"/>
          <w:sz w:val="22"/>
          <w:szCs w:val="22"/>
        </w:rPr>
        <w:t>file.  In the section [</w:t>
      </w:r>
      <w:r w:rsidR="00383272" w:rsidRPr="000E7430">
        <w:rPr>
          <w:rFonts w:ascii="Source Sans Pro" w:hAnsi="Source Sans Pro" w:cs="Source Sans Pro"/>
          <w:b/>
          <w:noProof/>
          <w:color w:val="000000"/>
          <w:sz w:val="22"/>
          <w:szCs w:val="22"/>
        </w:rPr>
        <w:t>users</w:t>
      </w:r>
      <w:r w:rsidR="00383272">
        <w:rPr>
          <w:rFonts w:ascii="Source Sans Pro" w:hAnsi="Source Sans Pro" w:cs="Source Sans Pro"/>
          <w:noProof/>
          <w:color w:val="000000"/>
          <w:sz w:val="22"/>
          <w:szCs w:val="22"/>
        </w:rPr>
        <w:t>], the first user by default is [[</w:t>
      </w:r>
      <w:r w:rsidR="00383272" w:rsidRPr="000E7430">
        <w:rPr>
          <w:rFonts w:ascii="Source Sans Pro" w:hAnsi="Source Sans Pro" w:cs="Source Sans Pro"/>
          <w:b/>
          <w:noProof/>
          <w:color w:val="000000"/>
          <w:sz w:val="22"/>
          <w:szCs w:val="22"/>
        </w:rPr>
        <w:t>admin</w:t>
      </w:r>
      <w:r w:rsidR="00383272">
        <w:rPr>
          <w:rFonts w:ascii="Source Sans Pro" w:hAnsi="Source Sans Pro" w:cs="Source Sans Pro"/>
          <w:noProof/>
          <w:color w:val="000000"/>
          <w:sz w:val="22"/>
          <w:szCs w:val="22"/>
        </w:rPr>
        <w:t xml:space="preserve">]] ; this name must be replaced with </w:t>
      </w:r>
      <w:r w:rsidR="00383272" w:rsidRPr="000E7430">
        <w:rPr>
          <w:rFonts w:ascii="Source Sans Pro" w:hAnsi="Source Sans Pro" w:cs="Source Sans Pro"/>
          <w:b/>
          <w:noProof/>
          <w:color w:val="000000"/>
          <w:sz w:val="22"/>
          <w:szCs w:val="22"/>
        </w:rPr>
        <w:t>your</w:t>
      </w:r>
      <w:r w:rsidR="000E7430" w:rsidRPr="000E7430">
        <w:rPr>
          <w:rFonts w:ascii="Source Sans Pro" w:hAnsi="Source Sans Pro" w:cs="Source Sans Pro"/>
          <w:b/>
          <w:noProof/>
          <w:color w:val="000000"/>
          <w:sz w:val="22"/>
          <w:szCs w:val="22"/>
        </w:rPr>
        <w:t xml:space="preserve"> system user</w:t>
      </w:r>
      <w:r w:rsidR="000E7430">
        <w:rPr>
          <w:rFonts w:ascii="Source Sans Pro" w:hAnsi="Source Sans Pro" w:cs="Source Sans Pro"/>
          <w:color w:val="000000"/>
          <w:sz w:val="22"/>
          <w:szCs w:val="22"/>
        </w:rPr>
        <w:t>. This way, you will become a Twister Administrator and will be able to create, edit, or delete other Twister users.</w:t>
      </w:r>
    </w:p>
    <w:p w:rsidR="006D0BB8" w:rsidRDefault="000E7430"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This </w:t>
      </w:r>
      <w:r w:rsidR="00567F6F">
        <w:rPr>
          <w:rFonts w:ascii="Source Sans Pro" w:hAnsi="Source Sans Pro" w:cs="Source Sans Pro"/>
          <w:color w:val="000000"/>
          <w:sz w:val="22"/>
          <w:szCs w:val="22"/>
        </w:rPr>
        <w:t xml:space="preserve">manual edit </w:t>
      </w:r>
      <w:r w:rsidR="00A36F98">
        <w:rPr>
          <w:rFonts w:ascii="Source Sans Pro" w:hAnsi="Source Sans Pro" w:cs="Source Sans Pro"/>
          <w:color w:val="000000"/>
          <w:sz w:val="22"/>
          <w:szCs w:val="22"/>
        </w:rPr>
        <w:t>must be</w:t>
      </w:r>
      <w:r>
        <w:rPr>
          <w:rFonts w:ascii="Source Sans Pro" w:hAnsi="Source Sans Pro" w:cs="Source Sans Pro"/>
          <w:color w:val="000000"/>
          <w:sz w:val="22"/>
          <w:szCs w:val="22"/>
        </w:rPr>
        <w:t xml:space="preserve"> done only the first time, the rest of the users</w:t>
      </w:r>
      <w:r w:rsidR="00567F6F">
        <w:rPr>
          <w:rFonts w:ascii="Source Sans Pro" w:hAnsi="Source Sans Pro" w:cs="Source Sans Pro"/>
          <w:color w:val="000000"/>
          <w:sz w:val="22"/>
          <w:szCs w:val="22"/>
        </w:rPr>
        <w:t xml:space="preserve"> </w:t>
      </w:r>
      <w:r w:rsidR="008D5252">
        <w:rPr>
          <w:rFonts w:ascii="Source Sans Pro" w:hAnsi="Source Sans Pro" w:cs="Source Sans Pro"/>
          <w:color w:val="000000"/>
          <w:sz w:val="22"/>
          <w:szCs w:val="22"/>
        </w:rPr>
        <w:t xml:space="preserve">should be changed </w:t>
      </w:r>
      <w:r w:rsidR="00567F6F">
        <w:rPr>
          <w:rFonts w:ascii="Source Sans Pro" w:hAnsi="Source Sans Pro" w:cs="Source Sans Pro"/>
          <w:color w:val="000000"/>
          <w:sz w:val="22"/>
          <w:szCs w:val="22"/>
        </w:rPr>
        <w:t>using the GUI (the applet).</w:t>
      </w:r>
      <w:r w:rsidR="002A1217">
        <w:rPr>
          <w:rFonts w:ascii="Source Sans Pro" w:hAnsi="Source Sans Pro" w:cs="Source Sans Pro"/>
          <w:color w:val="000000"/>
          <w:sz w:val="22"/>
          <w:szCs w:val="22"/>
        </w:rPr>
        <w:t xml:space="preserve"> You should also make sure that no one can </w:t>
      </w:r>
      <w:r w:rsidR="00F67572">
        <w:rPr>
          <w:rFonts w:ascii="Source Sans Pro" w:hAnsi="Source Sans Pro" w:cs="Source Sans Pro"/>
          <w:color w:val="000000"/>
          <w:sz w:val="22"/>
          <w:szCs w:val="22"/>
        </w:rPr>
        <w:t>view</w:t>
      </w:r>
      <w:r w:rsidR="002A1217">
        <w:rPr>
          <w:rFonts w:ascii="Source Sans Pro" w:hAnsi="Source Sans Pro" w:cs="Source Sans Pro"/>
          <w:color w:val="000000"/>
          <w:sz w:val="22"/>
          <w:szCs w:val="22"/>
        </w:rPr>
        <w:t xml:space="preserve"> </w:t>
      </w:r>
      <w:r w:rsidR="00605D0C">
        <w:rPr>
          <w:rFonts w:ascii="Source Sans Pro" w:hAnsi="Source Sans Pro" w:cs="Source Sans Pro"/>
          <w:color w:val="000000"/>
          <w:sz w:val="22"/>
          <w:szCs w:val="22"/>
        </w:rPr>
        <w:t xml:space="preserve">the </w:t>
      </w:r>
      <w:proofErr w:type="spellStart"/>
      <w:r w:rsidR="00605D0C" w:rsidRPr="00605D0C">
        <w:rPr>
          <w:rFonts w:ascii="Source Sans Pro" w:hAnsi="Source Sans Pro" w:cs="Source Sans Pro"/>
          <w:i/>
          <w:color w:val="000000"/>
          <w:sz w:val="22"/>
          <w:szCs w:val="22"/>
        </w:rPr>
        <w:t>users_and_groups</w:t>
      </w:r>
      <w:proofErr w:type="spellEnd"/>
      <w:r w:rsidR="002A1217">
        <w:rPr>
          <w:rFonts w:ascii="Source Sans Pro" w:hAnsi="Source Sans Pro" w:cs="Source Sans Pro"/>
          <w:color w:val="000000"/>
          <w:sz w:val="22"/>
          <w:szCs w:val="22"/>
        </w:rPr>
        <w:t xml:space="preserve"> file except for the ROOT</w:t>
      </w:r>
      <w:r w:rsidR="002374AF">
        <w:rPr>
          <w:rFonts w:ascii="Source Sans Pro" w:hAnsi="Source Sans Pro" w:cs="Source Sans Pro"/>
          <w:color w:val="000000"/>
          <w:sz w:val="22"/>
          <w:szCs w:val="22"/>
        </w:rPr>
        <w:t xml:space="preserve"> user</w:t>
      </w:r>
      <w:r w:rsidR="002A1217">
        <w:rPr>
          <w:rFonts w:ascii="Source Sans Pro" w:hAnsi="Source Sans Pro" w:cs="Source Sans Pro"/>
          <w:color w:val="000000"/>
          <w:sz w:val="22"/>
          <w:szCs w:val="22"/>
        </w:rPr>
        <w:t xml:space="preserve"> and make sure that Central Engine runs as </w:t>
      </w:r>
      <w:r w:rsidR="00AD631B">
        <w:rPr>
          <w:rFonts w:ascii="Source Sans Pro" w:hAnsi="Source Sans Pro" w:cs="Source Sans Pro"/>
          <w:color w:val="000000"/>
          <w:sz w:val="22"/>
          <w:szCs w:val="22"/>
        </w:rPr>
        <w:t>ROOT</w:t>
      </w:r>
      <w:r w:rsidR="002A1217">
        <w:rPr>
          <w:rFonts w:ascii="Source Sans Pro" w:hAnsi="Source Sans Pro" w:cs="Source Sans Pro"/>
          <w:color w:val="000000"/>
          <w:sz w:val="22"/>
          <w:szCs w:val="22"/>
        </w:rPr>
        <w:t>, so it will be able to read the file</w:t>
      </w:r>
      <w:r w:rsidR="00B14D4C">
        <w:rPr>
          <w:rFonts w:ascii="Source Sans Pro" w:hAnsi="Source Sans Pro" w:cs="Source Sans Pro"/>
          <w:color w:val="000000"/>
          <w:sz w:val="22"/>
          <w:szCs w:val="22"/>
        </w:rPr>
        <w:t xml:space="preserve"> (</w:t>
      </w:r>
      <w:r w:rsidR="00F67572">
        <w:rPr>
          <w:rFonts w:ascii="Source Sans Pro" w:hAnsi="Source Sans Pro" w:cs="Source Sans Pro"/>
          <w:color w:val="000000"/>
          <w:sz w:val="22"/>
          <w:szCs w:val="22"/>
        </w:rPr>
        <w:t xml:space="preserve">or </w:t>
      </w:r>
      <w:r w:rsidR="00B14D4C">
        <w:rPr>
          <w:rFonts w:ascii="Source Sans Pro" w:hAnsi="Source Sans Pro" w:cs="Source Sans Pro"/>
          <w:color w:val="000000"/>
          <w:sz w:val="22"/>
          <w:szCs w:val="22"/>
        </w:rPr>
        <w:t>if you plan to update the users</w:t>
      </w:r>
      <w:r w:rsidR="00055223">
        <w:rPr>
          <w:rFonts w:ascii="Source Sans Pro" w:hAnsi="Source Sans Pro" w:cs="Source Sans Pro"/>
          <w:color w:val="000000"/>
          <w:sz w:val="22"/>
          <w:szCs w:val="22"/>
        </w:rPr>
        <w:t xml:space="preserve"> using the GUI</w:t>
      </w:r>
      <w:r w:rsidR="00B14D4C">
        <w:rPr>
          <w:rFonts w:ascii="Source Sans Pro" w:hAnsi="Source Sans Pro" w:cs="Source Sans Pro"/>
          <w:color w:val="000000"/>
          <w:sz w:val="22"/>
          <w:szCs w:val="22"/>
        </w:rPr>
        <w:t>, Central Engine must also be able to write)</w:t>
      </w:r>
      <w:r w:rsidR="002A1217">
        <w:rPr>
          <w:rFonts w:ascii="Source Sans Pro" w:hAnsi="Source Sans Pro" w:cs="Source Sans Pro"/>
          <w:color w:val="000000"/>
          <w:sz w:val="22"/>
          <w:szCs w:val="22"/>
        </w:rPr>
        <w:t>.</w:t>
      </w:r>
    </w:p>
    <w:p w:rsidR="00503804" w:rsidRDefault="00503804" w:rsidP="00503804">
      <w:pPr>
        <w:spacing w:line="276" w:lineRule="auto"/>
        <w:jc w:val="both"/>
        <w:rPr>
          <w:rFonts w:ascii="Source Sans Pro" w:hAnsi="Source Sans Pro" w:cs="Source Sans Pro"/>
          <w:color w:val="000000"/>
          <w:sz w:val="22"/>
          <w:szCs w:val="22"/>
        </w:rPr>
      </w:pPr>
    </w:p>
    <w:p w:rsidR="00BF488A" w:rsidRDefault="00BF488A"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roles are </w:t>
      </w:r>
      <w:r w:rsidR="00503804">
        <w:rPr>
          <w:rFonts w:ascii="Source Sans Pro" w:hAnsi="Source Sans Pro" w:cs="Source Sans Pro"/>
          <w:color w:val="000000"/>
          <w:sz w:val="22"/>
          <w:szCs w:val="22"/>
        </w:rPr>
        <w:t>enabled</w:t>
      </w:r>
      <w:r>
        <w:rPr>
          <w:rFonts w:ascii="Source Sans Pro" w:hAnsi="Source Sans Pro" w:cs="Source Sans Pro"/>
          <w:color w:val="000000"/>
          <w:sz w:val="22"/>
          <w:szCs w:val="22"/>
        </w:rPr>
        <w:t xml:space="preserve"> only when the server type is `</w:t>
      </w:r>
      <w:r w:rsidRPr="00BF488A">
        <w:rPr>
          <w:rFonts w:ascii="Source Sans Pro" w:hAnsi="Source Sans Pro" w:cs="Source Sans Pro"/>
          <w:b/>
          <w:color w:val="000000"/>
          <w:sz w:val="22"/>
          <w:szCs w:val="22"/>
        </w:rPr>
        <w:t>production</w:t>
      </w:r>
      <w:r>
        <w:rPr>
          <w:rFonts w:ascii="Source Sans Pro" w:hAnsi="Source Sans Pro" w:cs="Source Sans Pro"/>
          <w:color w:val="000000"/>
          <w:sz w:val="22"/>
          <w:szCs w:val="22"/>
        </w:rPr>
        <w:t>`, in the file `</w:t>
      </w:r>
      <w:r w:rsidRPr="00D436A6">
        <w:rPr>
          <w:rFonts w:ascii="Source Sans Pro" w:hAnsi="Source Sans Pro" w:cs="Source Sans Pro"/>
          <w:i/>
          <w:color w:val="000000"/>
          <w:sz w:val="22"/>
          <w:szCs w:val="22"/>
        </w:rPr>
        <w:t>config/server_init.ini</w:t>
      </w:r>
      <w:r>
        <w:rPr>
          <w:rFonts w:ascii="Source Sans Pro" w:hAnsi="Source Sans Pro" w:cs="Source Sans Pro"/>
          <w:color w:val="000000"/>
          <w:sz w:val="22"/>
          <w:szCs w:val="22"/>
        </w:rPr>
        <w:t>`. If the server type is `</w:t>
      </w:r>
      <w:r w:rsidRPr="00BF488A">
        <w:rPr>
          <w:rFonts w:ascii="Source Sans Pro" w:hAnsi="Source Sans Pro" w:cs="Source Sans Pro"/>
          <w:b/>
          <w:color w:val="000000"/>
          <w:sz w:val="22"/>
          <w:szCs w:val="22"/>
        </w:rPr>
        <w:t>development</w:t>
      </w:r>
      <w:r>
        <w:rPr>
          <w:rFonts w:ascii="Source Sans Pro" w:hAnsi="Source Sans Pro" w:cs="Source Sans Pro"/>
          <w:color w:val="000000"/>
          <w:sz w:val="22"/>
          <w:szCs w:val="22"/>
        </w:rPr>
        <w:t>`, users have all the roles, except for CHANGE_USERS.</w:t>
      </w:r>
    </w:p>
    <w:p w:rsidR="00B76E7F" w:rsidRDefault="00B76E7F" w:rsidP="00503804">
      <w:pPr>
        <w:spacing w:line="276" w:lineRule="auto"/>
        <w:jc w:val="both"/>
        <w:rPr>
          <w:rFonts w:ascii="Source Sans Pro" w:hAnsi="Source Sans Pro" w:cs="Source Sans Pro"/>
          <w:color w:val="000000"/>
          <w:sz w:val="22"/>
          <w:szCs w:val="22"/>
        </w:rPr>
      </w:pPr>
    </w:p>
    <w:p w:rsidR="00B76E7F" w:rsidRDefault="00B76E7F"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If a user cannot be found in </w:t>
      </w:r>
      <w:proofErr w:type="spellStart"/>
      <w:r w:rsidRPr="00B76E7F">
        <w:rPr>
          <w:rFonts w:ascii="Source Sans Pro" w:hAnsi="Source Sans Pro" w:cs="Source Sans Pro"/>
          <w:i/>
          <w:color w:val="000000"/>
          <w:sz w:val="22"/>
          <w:szCs w:val="22"/>
        </w:rPr>
        <w:t>users_and_groups</w:t>
      </w:r>
      <w:proofErr w:type="spellEnd"/>
      <w:r>
        <w:rPr>
          <w:rFonts w:ascii="Source Sans Pro" w:hAnsi="Source Sans Pro" w:cs="Source Sans Pro"/>
          <w:color w:val="000000"/>
          <w:sz w:val="22"/>
          <w:szCs w:val="22"/>
        </w:rPr>
        <w:t xml:space="preserve"> file, </w:t>
      </w:r>
      <w:r w:rsidRPr="00B76E7F">
        <w:rPr>
          <w:rFonts w:ascii="Source Sans Pro" w:hAnsi="Source Sans Pro" w:cs="Source Sans Pro"/>
          <w:b/>
          <w:color w:val="000000"/>
          <w:sz w:val="22"/>
          <w:szCs w:val="22"/>
        </w:rPr>
        <w:t>he CANNOT</w:t>
      </w:r>
      <w:r>
        <w:rPr>
          <w:rFonts w:ascii="Source Sans Pro" w:hAnsi="Source Sans Pro" w:cs="Source Sans Pro"/>
          <w:color w:val="000000"/>
          <w:sz w:val="22"/>
          <w:szCs w:val="22"/>
        </w:rPr>
        <w:t xml:space="preserve"> use Twister.</w:t>
      </w:r>
    </w:p>
    <w:p w:rsidR="00B76E7F" w:rsidRDefault="00B76E7F" w:rsidP="00503804">
      <w:pPr>
        <w:spacing w:line="276" w:lineRule="auto"/>
        <w:jc w:val="both"/>
        <w:rPr>
          <w:rFonts w:ascii="Source Sans Pro" w:hAnsi="Source Sans Pro" w:cs="Source Sans Pro"/>
          <w:color w:val="000000"/>
          <w:sz w:val="22"/>
          <w:szCs w:val="22"/>
        </w:rPr>
      </w:pPr>
    </w:p>
    <w:p w:rsidR="00503804" w:rsidRDefault="00503804">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0F023A" w:rsidRDefault="00567F6F" w:rsidP="0038327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In `</w:t>
      </w:r>
      <w:r w:rsidRPr="00C67608">
        <w:rPr>
          <w:rFonts w:ascii="Source Sans Pro" w:hAnsi="Source Sans Pro" w:cs="Source Sans Pro"/>
          <w:i/>
          <w:noProof/>
          <w:color w:val="000000"/>
          <w:sz w:val="22"/>
          <w:szCs w:val="22"/>
        </w:rPr>
        <w:t>users_and_groups</w:t>
      </w:r>
      <w:r w:rsidR="00C67608" w:rsidRPr="00C67608">
        <w:rPr>
          <w:rFonts w:ascii="Source Sans Pro" w:hAnsi="Source Sans Pro" w:cs="Source Sans Pro"/>
          <w:i/>
          <w:color w:val="000000"/>
          <w:sz w:val="22"/>
          <w:szCs w:val="22"/>
        </w:rPr>
        <w:t>.ini</w:t>
      </w:r>
      <w:r>
        <w:rPr>
          <w:rFonts w:ascii="Source Sans Pro" w:hAnsi="Source Sans Pro" w:cs="Source Sans Pro"/>
          <w:color w:val="000000"/>
          <w:sz w:val="22"/>
          <w:szCs w:val="22"/>
        </w:rPr>
        <w:t xml:space="preserve">` file, a </w:t>
      </w:r>
      <w:r w:rsidR="00436E45">
        <w:rPr>
          <w:rFonts w:ascii="Source Sans Pro" w:hAnsi="Source Sans Pro" w:cs="Source Sans Pro"/>
          <w:color w:val="000000"/>
          <w:sz w:val="22"/>
          <w:szCs w:val="22"/>
        </w:rPr>
        <w:t>T</w:t>
      </w:r>
      <w:r>
        <w:rPr>
          <w:rFonts w:ascii="Source Sans Pro" w:hAnsi="Source Sans Pro" w:cs="Source Sans Pro"/>
          <w:color w:val="000000"/>
          <w:sz w:val="22"/>
          <w:szCs w:val="22"/>
        </w:rPr>
        <w:t xml:space="preserve">wister user has a title (his own name) and 3 </w:t>
      </w:r>
      <w:r w:rsidR="002A1217">
        <w:rPr>
          <w:rFonts w:ascii="Source Sans Pro" w:hAnsi="Source Sans Pro" w:cs="Source Sans Pro"/>
          <w:color w:val="000000"/>
          <w:sz w:val="22"/>
          <w:szCs w:val="22"/>
        </w:rPr>
        <w:t>fields:</w:t>
      </w:r>
    </w:p>
    <w:p w:rsidR="00E867C6" w:rsidRDefault="00E867C6" w:rsidP="00383272">
      <w:pPr>
        <w:spacing w:line="276" w:lineRule="auto"/>
        <w:jc w:val="both"/>
        <w:rPr>
          <w:rFonts w:ascii="Source Sans Pro" w:hAnsi="Source Sans Pro" w:cs="Source Sans Pro"/>
          <w:color w:val="000000"/>
          <w:sz w:val="22"/>
          <w:szCs w:val="22"/>
        </w:rPr>
      </w:pP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groups</w:t>
      </w:r>
      <w:r w:rsidRPr="000F023A">
        <w:rPr>
          <w:rFonts w:ascii="Source Sans Pro" w:hAnsi="Source Sans Pro" w:cs="Source Sans Pro"/>
          <w:color w:val="000000"/>
          <w:sz w:val="22"/>
          <w:szCs w:val="22"/>
        </w:rPr>
        <w:t xml:space="preserve"> (a list of groups that this user belongs to. The groups will give him a set of Roles</w:t>
      </w:r>
      <w:r w:rsidR="00B76E7F">
        <w:rPr>
          <w:rFonts w:ascii="Source Sans Pro" w:hAnsi="Source Sans Pro" w:cs="Source Sans Pro"/>
          <w:color w:val="000000"/>
          <w:sz w:val="22"/>
          <w:szCs w:val="22"/>
        </w:rPr>
        <w:t xml:space="preserve">. The group can be 0 </w:t>
      </w:r>
      <w:r w:rsidR="00B76E7F" w:rsidRPr="00B76E7F">
        <w:rPr>
          <w:rFonts w:ascii="Source Sans Pro" w:hAnsi="Source Sans Pro" w:cs="Source Sans Pro"/>
          <w:i/>
          <w:color w:val="000000"/>
          <w:sz w:val="22"/>
          <w:szCs w:val="22"/>
        </w:rPr>
        <w:t>zero</w:t>
      </w:r>
      <w:r w:rsidR="00E11DF9">
        <w:rPr>
          <w:rFonts w:ascii="Source Sans Pro" w:hAnsi="Source Sans Pro" w:cs="Source Sans Pro"/>
          <w:color w:val="000000"/>
          <w:sz w:val="22"/>
          <w:szCs w:val="22"/>
        </w:rPr>
        <w:t>, which means zero Roles</w:t>
      </w:r>
      <w:r w:rsidRPr="000F023A">
        <w:rPr>
          <w:rFonts w:ascii="Source Sans Pro" w:hAnsi="Source Sans Pro" w:cs="Source Sans Pro"/>
          <w:color w:val="000000"/>
          <w:sz w:val="22"/>
          <w:szCs w:val="22"/>
        </w:rPr>
        <w:t>)</w:t>
      </w:r>
      <w:r w:rsidR="000F023A">
        <w:rPr>
          <w:rFonts w:ascii="Source Sans Pro" w:hAnsi="Source Sans Pro" w:cs="Source Sans Pro"/>
          <w:color w:val="000000"/>
          <w:sz w:val="22"/>
          <w:szCs w:val="22"/>
        </w:rPr>
        <w:t>;</w:t>
      </w: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timeout</w:t>
      </w:r>
      <w:r w:rsidRPr="000F023A">
        <w:rPr>
          <w:rFonts w:ascii="Source Sans Pro" w:hAnsi="Source Sans Pro" w:cs="Source Sans Pro"/>
          <w:color w:val="000000"/>
          <w:sz w:val="22"/>
          <w:szCs w:val="22"/>
        </w:rPr>
        <w:t xml:space="preserve"> (</w:t>
      </w:r>
      <w:r w:rsidR="00C67608" w:rsidRPr="000F023A">
        <w:rPr>
          <w:rFonts w:ascii="Source Sans Pro" w:hAnsi="Source Sans Pro" w:cs="Source Sans Pro"/>
          <w:color w:val="000000"/>
          <w:sz w:val="22"/>
          <w:szCs w:val="22"/>
        </w:rPr>
        <w:t>the amount of seconds until the applet automatically logs out the user</w:t>
      </w:r>
      <w:r w:rsidR="000F023A">
        <w:rPr>
          <w:rFonts w:ascii="Source Sans Pro" w:hAnsi="Source Sans Pro" w:cs="Source Sans Pro"/>
          <w:color w:val="000000"/>
          <w:sz w:val="22"/>
          <w:szCs w:val="22"/>
        </w:rPr>
        <w:t>);</w:t>
      </w:r>
    </w:p>
    <w:p w:rsidR="00567F6F" w:rsidRP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color w:val="000000"/>
          <w:sz w:val="22"/>
          <w:szCs w:val="22"/>
        </w:rPr>
        <w:t>a</w:t>
      </w:r>
      <w:proofErr w:type="gramEnd"/>
      <w:r w:rsidRPr="000F023A">
        <w:rPr>
          <w:rFonts w:ascii="Source Sans Pro" w:hAnsi="Source Sans Pro" w:cs="Source Sans Pro"/>
          <w:color w:val="000000"/>
          <w:sz w:val="22"/>
          <w:szCs w:val="22"/>
        </w:rPr>
        <w:t xml:space="preserve"> unique </w:t>
      </w:r>
      <w:r w:rsidRPr="000F023A">
        <w:rPr>
          <w:rFonts w:ascii="Source Sans Pro" w:hAnsi="Source Sans Pro" w:cs="Source Sans Pro"/>
          <w:b/>
          <w:color w:val="000000"/>
          <w:sz w:val="22"/>
          <w:szCs w:val="22"/>
        </w:rPr>
        <w:t>key</w:t>
      </w:r>
      <w:r w:rsidR="00C67608" w:rsidRPr="000F023A">
        <w:rPr>
          <w:rFonts w:ascii="Source Sans Pro" w:hAnsi="Source Sans Pro" w:cs="Source Sans Pro"/>
          <w:color w:val="000000"/>
          <w:sz w:val="22"/>
          <w:szCs w:val="22"/>
        </w:rPr>
        <w:t xml:space="preserve"> (used to encrypt the</w:t>
      </w:r>
      <w:r w:rsidR="00014B62" w:rsidRPr="000F023A">
        <w:rPr>
          <w:rFonts w:ascii="Source Sans Pro" w:hAnsi="Source Sans Pro" w:cs="Source Sans Pro"/>
          <w:color w:val="000000"/>
          <w:sz w:val="22"/>
          <w:szCs w:val="22"/>
        </w:rPr>
        <w:t xml:space="preserve"> passwords from</w:t>
      </w:r>
      <w:r w:rsidR="00C67608" w:rsidRPr="000F023A">
        <w:rPr>
          <w:rFonts w:ascii="Source Sans Pro" w:hAnsi="Source Sans Pro" w:cs="Source Sans Pro"/>
          <w:color w:val="000000"/>
          <w:sz w:val="22"/>
          <w:szCs w:val="22"/>
        </w:rPr>
        <w:t xml:space="preserve"> DB.xml and EMAIL.xml. The passwords from the files cannot be decrypted without the key</w:t>
      </w:r>
      <w:r w:rsidR="00014B62" w:rsidRPr="000F023A">
        <w:rPr>
          <w:rFonts w:ascii="Source Sans Pro" w:hAnsi="Source Sans Pro" w:cs="Source Sans Pro"/>
          <w:color w:val="000000"/>
          <w:sz w:val="22"/>
          <w:szCs w:val="22"/>
        </w:rPr>
        <w:t>;</w:t>
      </w:r>
      <w:r w:rsidR="00C67608" w:rsidRPr="000F023A">
        <w:rPr>
          <w:rFonts w:ascii="Source Sans Pro" w:hAnsi="Source Sans Pro" w:cs="Source Sans Pro"/>
          <w:color w:val="000000"/>
          <w:sz w:val="22"/>
          <w:szCs w:val="22"/>
        </w:rPr>
        <w:t xml:space="preserve"> it’s important that only the ROOT can view the settings and see the user keys)</w:t>
      </w:r>
      <w:r w:rsidRPr="000F023A">
        <w:rPr>
          <w:rFonts w:ascii="Source Sans Pro" w:hAnsi="Source Sans Pro" w:cs="Source Sans Pro"/>
          <w:color w:val="000000"/>
          <w:sz w:val="22"/>
          <w:szCs w:val="22"/>
        </w:rPr>
        <w:t>.</w:t>
      </w:r>
    </w:p>
    <w:p w:rsidR="005773EE" w:rsidRDefault="005773EE">
      <w:pPr>
        <w:widowControl/>
        <w:suppressAutoHyphens w:val="0"/>
        <w:rPr>
          <w:rFonts w:ascii="Source Sans Pro" w:hAnsi="Source Sans Pro" w:cs="Source Sans Pro"/>
          <w:color w:val="000000"/>
          <w:sz w:val="22"/>
          <w:szCs w:val="22"/>
        </w:rPr>
      </w:pPr>
    </w:p>
    <w:p w:rsidR="00B76E7F" w:rsidRDefault="00B76E7F">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t>The timeout and key are very important in any server mode (development or production)</w:t>
      </w:r>
      <w:r w:rsidR="00D66CB9">
        <w:rPr>
          <w:rFonts w:ascii="Source Sans Pro" w:hAnsi="Source Sans Pro" w:cs="Source Sans Pro"/>
          <w:color w:val="000000"/>
          <w:sz w:val="22"/>
          <w:szCs w:val="22"/>
        </w:rPr>
        <w:t>.</w:t>
      </w:r>
    </w:p>
    <w:p w:rsidR="00B76E7F" w:rsidRDefault="00B76E7F">
      <w:pPr>
        <w:widowControl/>
        <w:suppressAutoHyphens w:val="0"/>
        <w:rPr>
          <w:rFonts w:ascii="Source Sans Pro" w:hAnsi="Source Sans Pro" w:cs="Source Sans Pro"/>
          <w:color w:val="000000"/>
          <w:sz w:val="22"/>
          <w:szCs w:val="22"/>
        </w:rPr>
      </w:pPr>
    </w:p>
    <w:p w:rsidR="00B76E7F" w:rsidRDefault="00B76E7F">
      <w:pPr>
        <w:jc w:val="both"/>
        <w:rPr>
          <w:rFonts w:ascii="Source Sans Pro" w:hAnsi="Source Sans Pro" w:cs="Source Sans Pro"/>
          <w:color w:val="000000"/>
          <w:sz w:val="22"/>
          <w:szCs w:val="22"/>
        </w:rPr>
      </w:pPr>
    </w:p>
    <w:p w:rsidR="00436E45" w:rsidRDefault="00436E45">
      <w:pPr>
        <w:jc w:val="both"/>
        <w:rPr>
          <w:rFonts w:ascii="Source Sans Pro" w:hAnsi="Source Sans Pro" w:cs="Source Sans Pro"/>
          <w:color w:val="000000"/>
          <w:sz w:val="22"/>
          <w:szCs w:val="22"/>
        </w:rPr>
      </w:pPr>
      <w:r>
        <w:rPr>
          <w:rFonts w:ascii="Source Sans Pro" w:hAnsi="Source Sans Pro" w:cs="Source Sans Pro"/>
          <w:color w:val="000000"/>
          <w:sz w:val="22"/>
          <w:szCs w:val="22"/>
        </w:rPr>
        <w:t>The groups have a set of unique roles. This is the complete list:</w:t>
      </w:r>
    </w:p>
    <w:p w:rsidR="00436E45" w:rsidRDefault="00436E45">
      <w:pPr>
        <w:jc w:val="both"/>
        <w:rPr>
          <w:rFonts w:ascii="Source Sans Pro" w:hAnsi="Source Sans Pro" w:cs="Source Sans Pro"/>
          <w:color w:val="000000"/>
          <w:sz w:val="22"/>
          <w:szCs w:val="22"/>
        </w:rPr>
      </w:pP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RUN_TESTS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run tests (server +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EDIT_TC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edit test files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CREATE_PROJECT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create new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CHANGE_PROJECT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change defined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DELETE_PROJECT</w:t>
      </w:r>
      <w:r w:rsidR="00AD52D6">
        <w:rPr>
          <w:rFonts w:ascii="Source Sans Pro" w:hAnsi="Source Sans Pro" w:cs="Source Sans Pro"/>
          <w:noProof/>
          <w:color w:val="000000"/>
          <w:sz w:val="22"/>
          <w:szCs w:val="22"/>
        </w:rPr>
        <w:tab/>
        <w:t xml:space="preserve">- </w:t>
      </w:r>
      <w:r w:rsidRPr="00436E45">
        <w:rPr>
          <w:rFonts w:ascii="Source Sans Pro" w:hAnsi="Source Sans Pro" w:cs="Source Sans Pro"/>
          <w:noProof/>
          <w:color w:val="000000"/>
          <w:sz w:val="22"/>
          <w:szCs w:val="22"/>
        </w:rPr>
        <w:t>Can delete projects (applet)</w:t>
      </w:r>
    </w:p>
    <w:p w:rsidR="00166BF7" w:rsidRDefault="00166BF7" w:rsidP="00166BF7">
      <w:pPr>
        <w:pStyle w:val="ListParagraph"/>
        <w:numPr>
          <w:ilvl w:val="0"/>
          <w:numId w:val="43"/>
        </w:numPr>
        <w:jc w:val="both"/>
        <w:rPr>
          <w:rFonts w:ascii="Source Sans Pro" w:hAnsi="Source Sans Pro" w:cs="Source Sans Pro"/>
          <w:noProof/>
          <w:color w:val="000000"/>
          <w:sz w:val="22"/>
          <w:szCs w:val="22"/>
        </w:rPr>
      </w:pPr>
      <w:r w:rsidRPr="00166BF7">
        <w:rPr>
          <w:rFonts w:ascii="Source Sans Pro" w:hAnsi="Source Sans Pro" w:cs="Source Sans Pro"/>
          <w:noProof/>
          <w:color w:val="000000"/>
          <w:sz w:val="22"/>
          <w:szCs w:val="22"/>
        </w:rPr>
        <w:t>VIEW_REPORTS</w:t>
      </w:r>
      <w:r>
        <w:rPr>
          <w:rFonts w:ascii="Source Sans Pro" w:hAnsi="Source Sans Pro" w:cs="Source Sans Pro"/>
          <w:noProof/>
          <w:color w:val="000000"/>
          <w:sz w:val="22"/>
          <w:szCs w:val="22"/>
        </w:rPr>
        <w:tab/>
        <w:t>-Can open the reports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CHANGE_FWM_CFG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his main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CHANGE_GLOBALS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global parameters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CHANGE_DB_CFG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database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CHANGE_EML_CFG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e-mail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CHANGE_PLUGINS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load/ unload plugins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CHANGE_TESTBED</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the global testbed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CHANGE_SERVICES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start/ stop services (server + applet)</w:t>
      </w:r>
    </w:p>
    <w:p w:rsidR="00436E45" w:rsidRPr="00436E45" w:rsidRDefault="00AD52D6" w:rsidP="00436E45">
      <w:pPr>
        <w:pStyle w:val="ListParagraph"/>
        <w:numPr>
          <w:ilvl w:val="0"/>
          <w:numId w:val="43"/>
        </w:numPr>
        <w:jc w:val="both"/>
        <w:rPr>
          <w:rFonts w:ascii="Source Sans Pro" w:hAnsi="Source Sans Pro" w:cs="Source Sans Pro"/>
          <w:color w:val="000000"/>
          <w:sz w:val="22"/>
          <w:szCs w:val="22"/>
        </w:rPr>
      </w:pPr>
      <w:r>
        <w:rPr>
          <w:rFonts w:ascii="Source Sans Pro" w:hAnsi="Source Sans Pro" w:cs="Source Sans Pro"/>
          <w:noProof/>
          <w:color w:val="000000"/>
          <w:sz w:val="22"/>
          <w:szCs w:val="22"/>
        </w:rPr>
        <w:t>CHANGE_USERS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create, change and delete users (server + applet</w:t>
      </w:r>
      <w:r w:rsidR="00436E45" w:rsidRPr="00436E45">
        <w:rPr>
          <w:rFonts w:ascii="Source Sans Pro" w:hAnsi="Source Sans Pro" w:cs="Source Sans Pro"/>
          <w:color w:val="000000"/>
          <w:sz w:val="22"/>
          <w:szCs w:val="22"/>
        </w:rPr>
        <w:t>)</w:t>
      </w:r>
    </w:p>
    <w:p w:rsidR="00436E45" w:rsidRDefault="00436E45" w:rsidP="00436E45">
      <w:pPr>
        <w:jc w:val="both"/>
        <w:rPr>
          <w:rFonts w:ascii="Source Sans Pro" w:hAnsi="Source Sans Pro" w:cs="Source Sans Pro"/>
          <w:color w:val="000000"/>
          <w:sz w:val="22"/>
          <w:szCs w:val="22"/>
        </w:rPr>
      </w:pPr>
    </w:p>
    <w:p w:rsidR="00436E45" w:rsidRPr="00632A6B" w:rsidRDefault="00436E45" w:rsidP="00436E45">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w:t>
      </w:r>
      <w:r w:rsidR="00813042" w:rsidRPr="00156768">
        <w:rPr>
          <w:rFonts w:ascii="Source Sans Pro" w:hAnsi="Source Sans Pro" w:cs="Source Sans Pro"/>
          <w:b/>
          <w:color w:val="000000"/>
          <w:sz w:val="22"/>
          <w:szCs w:val="22"/>
        </w:rPr>
        <w:t xml:space="preserve">if the </w:t>
      </w:r>
      <w:r w:rsidR="00CD5970" w:rsidRPr="00156768">
        <w:rPr>
          <w:rFonts w:ascii="Source Sans Pro" w:hAnsi="Source Sans Pro" w:cs="Source Sans Pro"/>
          <w:b/>
          <w:color w:val="000000"/>
          <w:sz w:val="22"/>
          <w:szCs w:val="22"/>
        </w:rPr>
        <w:t xml:space="preserve">a </w:t>
      </w:r>
      <w:r w:rsidR="00813042" w:rsidRPr="00156768">
        <w:rPr>
          <w:rFonts w:ascii="Source Sans Pro" w:hAnsi="Source Sans Pro" w:cs="Source Sans Pro"/>
          <w:b/>
          <w:color w:val="000000"/>
          <w:sz w:val="22"/>
          <w:szCs w:val="22"/>
        </w:rPr>
        <w:t xml:space="preserve">test uses the </w:t>
      </w:r>
      <w:r w:rsidR="00CD5970" w:rsidRPr="00156768">
        <w:rPr>
          <w:rFonts w:ascii="Source Sans Pro" w:hAnsi="Source Sans Pro" w:cs="Source Sans Pro"/>
          <w:b/>
          <w:color w:val="000000"/>
          <w:sz w:val="22"/>
          <w:szCs w:val="22"/>
        </w:rPr>
        <w:t xml:space="preserve">helper </w:t>
      </w:r>
      <w:r w:rsidR="00813042" w:rsidRPr="00156768">
        <w:rPr>
          <w:rFonts w:ascii="Source Sans Pro" w:hAnsi="Source Sans Pro" w:cs="Source Sans Pro"/>
          <w:b/>
          <w:color w:val="000000"/>
          <w:sz w:val="22"/>
          <w:szCs w:val="22"/>
        </w:rPr>
        <w:t>variables</w:t>
      </w:r>
      <w:r w:rsidR="00767898" w:rsidRPr="00156768">
        <w:rPr>
          <w:rFonts w:ascii="Source Sans Pro" w:hAnsi="Source Sans Pro" w:cs="Source Sans Pro"/>
          <w:b/>
          <w:color w:val="000000"/>
          <w:sz w:val="22"/>
          <w:szCs w:val="22"/>
        </w:rPr>
        <w:t xml:space="preserve"> and functions</w:t>
      </w:r>
      <w:r w:rsidR="00767898">
        <w:rPr>
          <w:rFonts w:ascii="Source Sans Pro" w:hAnsi="Source Sans Pro" w:cs="Source Sans Pro"/>
          <w:color w:val="000000"/>
          <w:sz w:val="22"/>
          <w:szCs w:val="22"/>
        </w:rPr>
        <w:t>,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EE0C8E" w:rsidRDefault="00EE0C8E" w:rsidP="00D008B6">
      <w:pPr>
        <w:spacing w:line="276" w:lineRule="auto"/>
        <w:jc w:val="both"/>
        <w:rPr>
          <w:rFonts w:ascii="Source Sans Pro" w:hAnsi="Source Sans Pro" w:cs="Source Sans Pro"/>
          <w:color w:val="000000"/>
          <w:sz w:val="22"/>
          <w:szCs w:val="22"/>
        </w:rPr>
      </w:pPr>
    </w:p>
    <w:p w:rsidR="004317CC"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 xml:space="preserve">using </w:t>
      </w:r>
      <w:proofErr w:type="spellStart"/>
      <w:r w:rsidR="00F94A81">
        <w:rPr>
          <w:rFonts w:ascii="Source Sans Pro" w:hAnsi="Source Sans Pro" w:cs="Source Sans Pro"/>
          <w:color w:val="000000"/>
          <w:sz w:val="22"/>
          <w:szCs w:val="22"/>
        </w:rPr>
        <w:t>sys.argv</w:t>
      </w:r>
      <w:proofErr w:type="spellEnd"/>
      <w:r>
        <w:rPr>
          <w:rFonts w:ascii="Source Sans Pro" w:hAnsi="Source Sans Pro" w:cs="Source Sans Pro"/>
          <w:color w:val="000000"/>
          <w:sz w:val="22"/>
          <w:szCs w:val="22"/>
        </w:rPr>
        <w:t>).</w:t>
      </w:r>
    </w:p>
    <w:p w:rsidR="0037138B" w:rsidRDefault="0037138B" w:rsidP="00D008B6">
      <w:pPr>
        <w:spacing w:line="276" w:lineRule="auto"/>
        <w:jc w:val="both"/>
        <w:rPr>
          <w:rFonts w:ascii="Source Sans Pro" w:hAnsi="Source Sans Pro" w:cs="Source Sans Pro"/>
          <w:color w:val="000000"/>
          <w:sz w:val="22"/>
          <w:szCs w:val="22"/>
        </w:rPr>
      </w:pPr>
    </w:p>
    <w:p w:rsidR="0037138B"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rsidP="00D008B6">
      <w:pPr>
        <w:spacing w:line="276" w:lineRule="auto"/>
        <w:jc w:val="both"/>
        <w:rPr>
          <w:rFonts w:ascii="Source Code Pro" w:hAnsi="Source Code Pro" w:cs="Source Sans Pro"/>
          <w:noProof/>
          <w:color w:val="000000"/>
          <w:sz w:val="20"/>
          <w:szCs w:val="20"/>
        </w:rPr>
      </w:pPr>
    </w:p>
    <w:p w:rsidR="0037138B" w:rsidRPr="00FD2008" w:rsidRDefault="000C19E8" w:rsidP="00D008B6">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Source Sans Pro"/>
          <w:bCs/>
          <w:noProof/>
          <w:color w:val="4C4C4C"/>
          <w:sz w:val="18"/>
          <w:szCs w:val="18"/>
        </w:rPr>
      </w:pPr>
      <w:r w:rsidRPr="000C19E8">
        <w:rPr>
          <w:rFonts w:ascii="Source Code Pro" w:hAnsi="Source Code Pro" w:cs="Source Sans Pro"/>
          <w:b/>
          <w:bCs/>
          <w:noProof/>
          <w:color w:val="4C4C4C"/>
          <w:sz w:val="18"/>
          <w:szCs w:val="18"/>
        </w:rPr>
        <w:t>PROPERTIES</w:t>
      </w:r>
      <w:r>
        <w:rPr>
          <w:rFonts w:ascii="Source Code Pro" w:hAnsi="Source Code Pro" w:cs="Source Sans Pro"/>
          <w:b/>
          <w:bCs/>
          <w:noProof/>
          <w:color w:val="4C4C4C"/>
          <w:sz w:val="18"/>
          <w:szCs w:val="18"/>
        </w:rPr>
        <w:t>[</w:t>
      </w:r>
      <w:r w:rsidRPr="000C19E8">
        <w:rPr>
          <w:rFonts w:ascii="Source Code Pro" w:hAnsi="Source Code Pro" w:cs="Source Sans Pro"/>
          <w:b/>
          <w:bCs/>
          <w:noProof/>
          <w:color w:val="4C4C4C"/>
          <w:sz w:val="18"/>
          <w:szCs w:val="18"/>
        </w:rPr>
        <w:t>'</w:t>
      </w:r>
      <w:r w:rsidRPr="000C19E8">
        <w:rPr>
          <w:rFonts w:ascii="Source Code Pro" w:hAnsi="Source Code Pro" w:cs="Source Sans Pro"/>
          <w:b/>
          <w:bCs/>
          <w:i/>
          <w:noProof/>
          <w:color w:val="4C4C4C"/>
          <w:sz w:val="18"/>
          <w:szCs w:val="18"/>
        </w:rPr>
        <w:t>var1</w:t>
      </w:r>
      <w:r w:rsidRPr="000C19E8">
        <w:rPr>
          <w:rFonts w:ascii="Source Code Pro" w:hAnsi="Source Code Pro" w:cs="Source Sans Pro"/>
          <w:b/>
          <w:bCs/>
          <w:noProof/>
          <w:color w:val="4C4C4C"/>
          <w:sz w:val="18"/>
          <w:szCs w:val="18"/>
        </w:rPr>
        <w:t>'</w:t>
      </w:r>
      <w:r>
        <w:rPr>
          <w:rFonts w:ascii="Source Code Pro" w:hAnsi="Source Code Pro" w:cs="Source Sans Pro"/>
          <w:b/>
          <w:bCs/>
          <w:noProof/>
          <w:color w:val="4C4C4C"/>
          <w:sz w:val="18"/>
          <w:szCs w:val="18"/>
        </w:rPr>
        <w:t>]</w:t>
      </w:r>
    </w:p>
    <w:p w:rsidR="0037138B" w:rsidRDefault="0037138B" w:rsidP="00D008B6">
      <w:pPr>
        <w:spacing w:line="276" w:lineRule="auto"/>
        <w:jc w:val="both"/>
        <w:rPr>
          <w:rFonts w:ascii="Source Sans Pro" w:hAnsi="Source Sans Pro" w:cs="Source Sans Pro"/>
          <w:color w:val="000000"/>
          <w:sz w:val="22"/>
          <w:szCs w:val="22"/>
        </w:rPr>
      </w:pPr>
    </w:p>
    <w:p w:rsidR="00D008B6" w:rsidRPr="00632A6B" w:rsidRDefault="00B109E7"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AC21D5">
        <w:rPr>
          <w:rFonts w:ascii="Source Sans Pro" w:hAnsi="Source Sans Pro" w:cs="Source Sans Pro"/>
          <w:color w:val="000000"/>
          <w:sz w:val="22"/>
          <w:szCs w:val="22"/>
        </w:rPr>
        <w:t xml:space="preserve"> and `</w:t>
      </w:r>
      <w:proofErr w:type="spellStart"/>
      <w:r w:rsidR="00AC21D5" w:rsidRPr="006172D1">
        <w:rPr>
          <w:rFonts w:ascii="Source Sans Pro" w:hAnsi="Source Sans Pro" w:cs="Source Sans Pro"/>
          <w:b/>
          <w:color w:val="808080" w:themeColor="background1" w:themeShade="80"/>
          <w:sz w:val="22"/>
          <w:szCs w:val="22"/>
        </w:rPr>
        <w:t>param</w:t>
      </w:r>
      <w:proofErr w:type="spellEnd"/>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are reserved for internal use and must NOT be used</w:t>
      </w:r>
      <w:r w:rsidR="00156768">
        <w:rPr>
          <w:rFonts w:ascii="Source Sans Pro" w:hAnsi="Source Sans Pro" w:cs="Source Sans Pro"/>
          <w:color w:val="000000"/>
          <w:sz w:val="22"/>
          <w:szCs w:val="22"/>
        </w:rPr>
        <w:t>.</w:t>
      </w: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B12" w:rsidRDefault="00F17B12" w:rsidP="004C2715">
      <w:r>
        <w:separator/>
      </w:r>
    </w:p>
  </w:endnote>
  <w:endnote w:type="continuationSeparator" w:id="0">
    <w:p w:rsidR="00F17B12" w:rsidRDefault="00F17B12"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B12" w:rsidRDefault="00F17B12" w:rsidP="004C2715">
      <w:r>
        <w:separator/>
      </w:r>
    </w:p>
  </w:footnote>
  <w:footnote w:type="continuationSeparator" w:id="0">
    <w:p w:rsidR="00F17B12" w:rsidRDefault="00F17B12"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7"/>
  </w:num>
  <w:num w:numId="31">
    <w:abstractNumId w:val="40"/>
  </w:num>
  <w:num w:numId="32">
    <w:abstractNumId w:val="43"/>
  </w:num>
  <w:num w:numId="33">
    <w:abstractNumId w:val="33"/>
  </w:num>
  <w:num w:numId="34">
    <w:abstractNumId w:val="41"/>
  </w:num>
  <w:num w:numId="35">
    <w:abstractNumId w:val="34"/>
  </w:num>
  <w:num w:numId="36">
    <w:abstractNumId w:val="31"/>
  </w:num>
  <w:num w:numId="37">
    <w:abstractNumId w:val="30"/>
  </w:num>
  <w:num w:numId="38">
    <w:abstractNumId w:val="29"/>
  </w:num>
  <w:num w:numId="39">
    <w:abstractNumId w:val="36"/>
  </w:num>
  <w:num w:numId="40">
    <w:abstractNumId w:val="35"/>
  </w:num>
  <w:num w:numId="41">
    <w:abstractNumId w:val="42"/>
  </w:num>
  <w:num w:numId="42">
    <w:abstractNumId w:val="38"/>
  </w:num>
  <w:num w:numId="43">
    <w:abstractNumId w:val="3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052"/>
    <w:rsid w:val="0000356B"/>
    <w:rsid w:val="00003AFB"/>
    <w:rsid w:val="00014B62"/>
    <w:rsid w:val="00015B78"/>
    <w:rsid w:val="00017E1F"/>
    <w:rsid w:val="000509AD"/>
    <w:rsid w:val="00051A27"/>
    <w:rsid w:val="00053635"/>
    <w:rsid w:val="00055223"/>
    <w:rsid w:val="00057415"/>
    <w:rsid w:val="00061BC0"/>
    <w:rsid w:val="00061C9A"/>
    <w:rsid w:val="00062452"/>
    <w:rsid w:val="000647C4"/>
    <w:rsid w:val="00066EC1"/>
    <w:rsid w:val="00071753"/>
    <w:rsid w:val="000719CA"/>
    <w:rsid w:val="000807E0"/>
    <w:rsid w:val="000816BE"/>
    <w:rsid w:val="00085B25"/>
    <w:rsid w:val="00094F19"/>
    <w:rsid w:val="000979FA"/>
    <w:rsid w:val="000A4735"/>
    <w:rsid w:val="000A7D0A"/>
    <w:rsid w:val="000B7025"/>
    <w:rsid w:val="000C0D6C"/>
    <w:rsid w:val="000C19E8"/>
    <w:rsid w:val="000C5395"/>
    <w:rsid w:val="000D2EE8"/>
    <w:rsid w:val="000E7430"/>
    <w:rsid w:val="000F023A"/>
    <w:rsid w:val="000F1BA3"/>
    <w:rsid w:val="001029CF"/>
    <w:rsid w:val="0011336D"/>
    <w:rsid w:val="0013029E"/>
    <w:rsid w:val="00133832"/>
    <w:rsid w:val="001349D6"/>
    <w:rsid w:val="00141841"/>
    <w:rsid w:val="0014305F"/>
    <w:rsid w:val="00152181"/>
    <w:rsid w:val="00152C3B"/>
    <w:rsid w:val="00154C9F"/>
    <w:rsid w:val="00156768"/>
    <w:rsid w:val="00163394"/>
    <w:rsid w:val="0016425A"/>
    <w:rsid w:val="001652CF"/>
    <w:rsid w:val="00166BF7"/>
    <w:rsid w:val="0017206B"/>
    <w:rsid w:val="00180603"/>
    <w:rsid w:val="0018109F"/>
    <w:rsid w:val="001913CA"/>
    <w:rsid w:val="001936A8"/>
    <w:rsid w:val="00196BB9"/>
    <w:rsid w:val="001A0FE1"/>
    <w:rsid w:val="001A3179"/>
    <w:rsid w:val="001C0B1E"/>
    <w:rsid w:val="001C16B8"/>
    <w:rsid w:val="001C7477"/>
    <w:rsid w:val="001D2875"/>
    <w:rsid w:val="001E2BD9"/>
    <w:rsid w:val="001E526E"/>
    <w:rsid w:val="0020355E"/>
    <w:rsid w:val="00212560"/>
    <w:rsid w:val="00215242"/>
    <w:rsid w:val="00221E24"/>
    <w:rsid w:val="00226E52"/>
    <w:rsid w:val="00226F4F"/>
    <w:rsid w:val="00231A30"/>
    <w:rsid w:val="002337A6"/>
    <w:rsid w:val="002374AF"/>
    <w:rsid w:val="00245D69"/>
    <w:rsid w:val="00265970"/>
    <w:rsid w:val="0027240E"/>
    <w:rsid w:val="00275190"/>
    <w:rsid w:val="00280FAE"/>
    <w:rsid w:val="00281278"/>
    <w:rsid w:val="00290EC0"/>
    <w:rsid w:val="002A1217"/>
    <w:rsid w:val="002A578D"/>
    <w:rsid w:val="002B415B"/>
    <w:rsid w:val="002B6404"/>
    <w:rsid w:val="002C1B8B"/>
    <w:rsid w:val="002C779C"/>
    <w:rsid w:val="002D15E8"/>
    <w:rsid w:val="002D79DE"/>
    <w:rsid w:val="002E1D70"/>
    <w:rsid w:val="002E3A6D"/>
    <w:rsid w:val="002E6705"/>
    <w:rsid w:val="002F00BD"/>
    <w:rsid w:val="0030017C"/>
    <w:rsid w:val="003021CF"/>
    <w:rsid w:val="00302450"/>
    <w:rsid w:val="003026FA"/>
    <w:rsid w:val="00305CE8"/>
    <w:rsid w:val="00314FED"/>
    <w:rsid w:val="003173D5"/>
    <w:rsid w:val="00323F95"/>
    <w:rsid w:val="00324B8B"/>
    <w:rsid w:val="00332483"/>
    <w:rsid w:val="003520C0"/>
    <w:rsid w:val="0037138B"/>
    <w:rsid w:val="00372284"/>
    <w:rsid w:val="003777E2"/>
    <w:rsid w:val="00383272"/>
    <w:rsid w:val="00387E9C"/>
    <w:rsid w:val="00390FD3"/>
    <w:rsid w:val="003926D9"/>
    <w:rsid w:val="003A06B0"/>
    <w:rsid w:val="003B2E71"/>
    <w:rsid w:val="003D4D27"/>
    <w:rsid w:val="003E179D"/>
    <w:rsid w:val="003F0E88"/>
    <w:rsid w:val="003F2ECD"/>
    <w:rsid w:val="003F56EA"/>
    <w:rsid w:val="00416C06"/>
    <w:rsid w:val="00422EA6"/>
    <w:rsid w:val="00427AB8"/>
    <w:rsid w:val="004317CC"/>
    <w:rsid w:val="00434470"/>
    <w:rsid w:val="00436E45"/>
    <w:rsid w:val="004416CD"/>
    <w:rsid w:val="00445165"/>
    <w:rsid w:val="0045522E"/>
    <w:rsid w:val="0045769E"/>
    <w:rsid w:val="004641AF"/>
    <w:rsid w:val="00477647"/>
    <w:rsid w:val="00486D5A"/>
    <w:rsid w:val="00493646"/>
    <w:rsid w:val="0049442D"/>
    <w:rsid w:val="004A3C05"/>
    <w:rsid w:val="004A6F81"/>
    <w:rsid w:val="004B1FDB"/>
    <w:rsid w:val="004C2715"/>
    <w:rsid w:val="004C3188"/>
    <w:rsid w:val="004D2A06"/>
    <w:rsid w:val="004D48AB"/>
    <w:rsid w:val="004F0CC0"/>
    <w:rsid w:val="004F0EEE"/>
    <w:rsid w:val="004F41E3"/>
    <w:rsid w:val="004F4ACE"/>
    <w:rsid w:val="004F6371"/>
    <w:rsid w:val="00503804"/>
    <w:rsid w:val="005044CC"/>
    <w:rsid w:val="00517CA2"/>
    <w:rsid w:val="00522C6F"/>
    <w:rsid w:val="00532613"/>
    <w:rsid w:val="00535679"/>
    <w:rsid w:val="00535903"/>
    <w:rsid w:val="00541027"/>
    <w:rsid w:val="00543809"/>
    <w:rsid w:val="00545E94"/>
    <w:rsid w:val="005468DF"/>
    <w:rsid w:val="00550E3D"/>
    <w:rsid w:val="00553B22"/>
    <w:rsid w:val="00554AD0"/>
    <w:rsid w:val="00567F6F"/>
    <w:rsid w:val="00573194"/>
    <w:rsid w:val="005762A4"/>
    <w:rsid w:val="005763DA"/>
    <w:rsid w:val="00576967"/>
    <w:rsid w:val="005773EE"/>
    <w:rsid w:val="0058002B"/>
    <w:rsid w:val="00584510"/>
    <w:rsid w:val="005A1201"/>
    <w:rsid w:val="005A51CD"/>
    <w:rsid w:val="005A5E0E"/>
    <w:rsid w:val="005B1EC0"/>
    <w:rsid w:val="005B55D8"/>
    <w:rsid w:val="005C2551"/>
    <w:rsid w:val="005C3D22"/>
    <w:rsid w:val="005E5672"/>
    <w:rsid w:val="005E7300"/>
    <w:rsid w:val="0060327D"/>
    <w:rsid w:val="00605D0C"/>
    <w:rsid w:val="00606197"/>
    <w:rsid w:val="00612240"/>
    <w:rsid w:val="006172D1"/>
    <w:rsid w:val="0062404F"/>
    <w:rsid w:val="00627199"/>
    <w:rsid w:val="00632A6B"/>
    <w:rsid w:val="00642152"/>
    <w:rsid w:val="00645032"/>
    <w:rsid w:val="0065174C"/>
    <w:rsid w:val="00651E1F"/>
    <w:rsid w:val="00657CBD"/>
    <w:rsid w:val="006630CB"/>
    <w:rsid w:val="0066423A"/>
    <w:rsid w:val="00664CE8"/>
    <w:rsid w:val="00670DA8"/>
    <w:rsid w:val="00674EBD"/>
    <w:rsid w:val="006821FF"/>
    <w:rsid w:val="00695840"/>
    <w:rsid w:val="006959B8"/>
    <w:rsid w:val="00695D88"/>
    <w:rsid w:val="00697B75"/>
    <w:rsid w:val="006A0426"/>
    <w:rsid w:val="006A1B7C"/>
    <w:rsid w:val="006A3B04"/>
    <w:rsid w:val="006A3E0D"/>
    <w:rsid w:val="006A5CD8"/>
    <w:rsid w:val="006A5E97"/>
    <w:rsid w:val="006B1B12"/>
    <w:rsid w:val="006B6088"/>
    <w:rsid w:val="006C6D31"/>
    <w:rsid w:val="006D0BB8"/>
    <w:rsid w:val="006E29C5"/>
    <w:rsid w:val="006E3508"/>
    <w:rsid w:val="006F3836"/>
    <w:rsid w:val="006F3F24"/>
    <w:rsid w:val="00702EC1"/>
    <w:rsid w:val="00711E70"/>
    <w:rsid w:val="007141B2"/>
    <w:rsid w:val="00714867"/>
    <w:rsid w:val="00717F2D"/>
    <w:rsid w:val="00731196"/>
    <w:rsid w:val="00734B82"/>
    <w:rsid w:val="00734E77"/>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97F56"/>
    <w:rsid w:val="007A2034"/>
    <w:rsid w:val="007A342F"/>
    <w:rsid w:val="007A5EF0"/>
    <w:rsid w:val="007A6560"/>
    <w:rsid w:val="007B5299"/>
    <w:rsid w:val="007B7C6B"/>
    <w:rsid w:val="007D4F64"/>
    <w:rsid w:val="007D5EAE"/>
    <w:rsid w:val="007E7882"/>
    <w:rsid w:val="007F053E"/>
    <w:rsid w:val="007F2310"/>
    <w:rsid w:val="007F245C"/>
    <w:rsid w:val="00800F6A"/>
    <w:rsid w:val="00802EC8"/>
    <w:rsid w:val="00813042"/>
    <w:rsid w:val="008154E6"/>
    <w:rsid w:val="008347E8"/>
    <w:rsid w:val="00844855"/>
    <w:rsid w:val="00846A82"/>
    <w:rsid w:val="00850C6C"/>
    <w:rsid w:val="00855F45"/>
    <w:rsid w:val="00856132"/>
    <w:rsid w:val="008731D1"/>
    <w:rsid w:val="008849E1"/>
    <w:rsid w:val="00885107"/>
    <w:rsid w:val="008948D2"/>
    <w:rsid w:val="008A3097"/>
    <w:rsid w:val="008A32B7"/>
    <w:rsid w:val="008B10ED"/>
    <w:rsid w:val="008B3C9C"/>
    <w:rsid w:val="008D19A5"/>
    <w:rsid w:val="008D1BA9"/>
    <w:rsid w:val="008D50C3"/>
    <w:rsid w:val="008D5252"/>
    <w:rsid w:val="008D54D4"/>
    <w:rsid w:val="008E33D9"/>
    <w:rsid w:val="008F154C"/>
    <w:rsid w:val="008F2F45"/>
    <w:rsid w:val="00902C0A"/>
    <w:rsid w:val="009136FF"/>
    <w:rsid w:val="00914B3A"/>
    <w:rsid w:val="00915F4B"/>
    <w:rsid w:val="009166A8"/>
    <w:rsid w:val="009254CB"/>
    <w:rsid w:val="009270EB"/>
    <w:rsid w:val="009274D3"/>
    <w:rsid w:val="0094208A"/>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14FD"/>
    <w:rsid w:val="009C203A"/>
    <w:rsid w:val="009D08B9"/>
    <w:rsid w:val="009E19A0"/>
    <w:rsid w:val="009F41D9"/>
    <w:rsid w:val="009F6886"/>
    <w:rsid w:val="00A03DE0"/>
    <w:rsid w:val="00A10BE4"/>
    <w:rsid w:val="00A13CA3"/>
    <w:rsid w:val="00A168D8"/>
    <w:rsid w:val="00A242E2"/>
    <w:rsid w:val="00A308BB"/>
    <w:rsid w:val="00A36F98"/>
    <w:rsid w:val="00A4218E"/>
    <w:rsid w:val="00A46B47"/>
    <w:rsid w:val="00A66E55"/>
    <w:rsid w:val="00A7659A"/>
    <w:rsid w:val="00A76DCA"/>
    <w:rsid w:val="00A80A91"/>
    <w:rsid w:val="00A83C93"/>
    <w:rsid w:val="00A84A96"/>
    <w:rsid w:val="00A94024"/>
    <w:rsid w:val="00A9686A"/>
    <w:rsid w:val="00AA4851"/>
    <w:rsid w:val="00AB00CC"/>
    <w:rsid w:val="00AC0C16"/>
    <w:rsid w:val="00AC21D5"/>
    <w:rsid w:val="00AC4484"/>
    <w:rsid w:val="00AD0B99"/>
    <w:rsid w:val="00AD0BD2"/>
    <w:rsid w:val="00AD1AF4"/>
    <w:rsid w:val="00AD52D6"/>
    <w:rsid w:val="00AD631B"/>
    <w:rsid w:val="00AE1B70"/>
    <w:rsid w:val="00AF61E4"/>
    <w:rsid w:val="00AF7994"/>
    <w:rsid w:val="00B058D6"/>
    <w:rsid w:val="00B07826"/>
    <w:rsid w:val="00B10502"/>
    <w:rsid w:val="00B109E7"/>
    <w:rsid w:val="00B1147C"/>
    <w:rsid w:val="00B1239F"/>
    <w:rsid w:val="00B14D4C"/>
    <w:rsid w:val="00B25B78"/>
    <w:rsid w:val="00B26BF3"/>
    <w:rsid w:val="00B30AAE"/>
    <w:rsid w:val="00B43D85"/>
    <w:rsid w:val="00B44C4B"/>
    <w:rsid w:val="00B513A6"/>
    <w:rsid w:val="00B63017"/>
    <w:rsid w:val="00B700C1"/>
    <w:rsid w:val="00B76E7F"/>
    <w:rsid w:val="00B97888"/>
    <w:rsid w:val="00BA05BA"/>
    <w:rsid w:val="00BA2364"/>
    <w:rsid w:val="00BA613B"/>
    <w:rsid w:val="00BA6782"/>
    <w:rsid w:val="00BB3736"/>
    <w:rsid w:val="00BB5041"/>
    <w:rsid w:val="00BB7128"/>
    <w:rsid w:val="00BB755F"/>
    <w:rsid w:val="00BC200A"/>
    <w:rsid w:val="00BD0719"/>
    <w:rsid w:val="00BE339C"/>
    <w:rsid w:val="00BF0D54"/>
    <w:rsid w:val="00BF4548"/>
    <w:rsid w:val="00BF488A"/>
    <w:rsid w:val="00C20DE4"/>
    <w:rsid w:val="00C2576B"/>
    <w:rsid w:val="00C306B5"/>
    <w:rsid w:val="00C31C05"/>
    <w:rsid w:val="00C31ECE"/>
    <w:rsid w:val="00C32C51"/>
    <w:rsid w:val="00C6257D"/>
    <w:rsid w:val="00C67608"/>
    <w:rsid w:val="00C7640F"/>
    <w:rsid w:val="00C80988"/>
    <w:rsid w:val="00C90669"/>
    <w:rsid w:val="00CA2430"/>
    <w:rsid w:val="00CA41D7"/>
    <w:rsid w:val="00CB2579"/>
    <w:rsid w:val="00CB4CF8"/>
    <w:rsid w:val="00CC3ABD"/>
    <w:rsid w:val="00CC4CCC"/>
    <w:rsid w:val="00CD5970"/>
    <w:rsid w:val="00D008B6"/>
    <w:rsid w:val="00D031FE"/>
    <w:rsid w:val="00D05AAC"/>
    <w:rsid w:val="00D143BF"/>
    <w:rsid w:val="00D158D1"/>
    <w:rsid w:val="00D2276F"/>
    <w:rsid w:val="00D23E39"/>
    <w:rsid w:val="00D32B5B"/>
    <w:rsid w:val="00D42AF4"/>
    <w:rsid w:val="00D436A6"/>
    <w:rsid w:val="00D451B0"/>
    <w:rsid w:val="00D50090"/>
    <w:rsid w:val="00D53851"/>
    <w:rsid w:val="00D559D3"/>
    <w:rsid w:val="00D56788"/>
    <w:rsid w:val="00D65B81"/>
    <w:rsid w:val="00D66CB9"/>
    <w:rsid w:val="00D823AC"/>
    <w:rsid w:val="00D958F3"/>
    <w:rsid w:val="00D97B16"/>
    <w:rsid w:val="00DA63F7"/>
    <w:rsid w:val="00DA7049"/>
    <w:rsid w:val="00DB6011"/>
    <w:rsid w:val="00DB6F48"/>
    <w:rsid w:val="00DC27EA"/>
    <w:rsid w:val="00DC30DC"/>
    <w:rsid w:val="00DC3F9B"/>
    <w:rsid w:val="00DC6799"/>
    <w:rsid w:val="00DC701B"/>
    <w:rsid w:val="00DD27B5"/>
    <w:rsid w:val="00DE0455"/>
    <w:rsid w:val="00DE5082"/>
    <w:rsid w:val="00DE5387"/>
    <w:rsid w:val="00DE5432"/>
    <w:rsid w:val="00DE7870"/>
    <w:rsid w:val="00DF3EBA"/>
    <w:rsid w:val="00DF4BF0"/>
    <w:rsid w:val="00E0079E"/>
    <w:rsid w:val="00E01928"/>
    <w:rsid w:val="00E11DF9"/>
    <w:rsid w:val="00E1416C"/>
    <w:rsid w:val="00E22D6F"/>
    <w:rsid w:val="00E266EC"/>
    <w:rsid w:val="00E26D6D"/>
    <w:rsid w:val="00E319BC"/>
    <w:rsid w:val="00E3218A"/>
    <w:rsid w:val="00E3375E"/>
    <w:rsid w:val="00E33BBE"/>
    <w:rsid w:val="00E35E0D"/>
    <w:rsid w:val="00E370F8"/>
    <w:rsid w:val="00E43E1C"/>
    <w:rsid w:val="00E55D0D"/>
    <w:rsid w:val="00E606B7"/>
    <w:rsid w:val="00E67C3E"/>
    <w:rsid w:val="00E752BD"/>
    <w:rsid w:val="00E8128F"/>
    <w:rsid w:val="00E83786"/>
    <w:rsid w:val="00E83875"/>
    <w:rsid w:val="00E86088"/>
    <w:rsid w:val="00E867C6"/>
    <w:rsid w:val="00E86B09"/>
    <w:rsid w:val="00E877CD"/>
    <w:rsid w:val="00EB07A9"/>
    <w:rsid w:val="00EC306F"/>
    <w:rsid w:val="00EC40C2"/>
    <w:rsid w:val="00EC4615"/>
    <w:rsid w:val="00EC6B74"/>
    <w:rsid w:val="00ED44B0"/>
    <w:rsid w:val="00ED6AA0"/>
    <w:rsid w:val="00EE0C8E"/>
    <w:rsid w:val="00F0116C"/>
    <w:rsid w:val="00F04A51"/>
    <w:rsid w:val="00F05140"/>
    <w:rsid w:val="00F17B12"/>
    <w:rsid w:val="00F201A2"/>
    <w:rsid w:val="00F23A12"/>
    <w:rsid w:val="00F24276"/>
    <w:rsid w:val="00F24A6A"/>
    <w:rsid w:val="00F26BA5"/>
    <w:rsid w:val="00F31B87"/>
    <w:rsid w:val="00F3332F"/>
    <w:rsid w:val="00F4430E"/>
    <w:rsid w:val="00F4790D"/>
    <w:rsid w:val="00F53733"/>
    <w:rsid w:val="00F56EB1"/>
    <w:rsid w:val="00F6251C"/>
    <w:rsid w:val="00F6312E"/>
    <w:rsid w:val="00F67572"/>
    <w:rsid w:val="00F67BCE"/>
    <w:rsid w:val="00F71AA1"/>
    <w:rsid w:val="00F73B08"/>
    <w:rsid w:val="00F73F89"/>
    <w:rsid w:val="00F761B3"/>
    <w:rsid w:val="00F84973"/>
    <w:rsid w:val="00F84E89"/>
    <w:rsid w:val="00F86AFC"/>
    <w:rsid w:val="00F87461"/>
    <w:rsid w:val="00F905C4"/>
    <w:rsid w:val="00F91EA9"/>
    <w:rsid w:val="00F94A81"/>
    <w:rsid w:val="00F94C0E"/>
    <w:rsid w:val="00FA25E5"/>
    <w:rsid w:val="00FA348C"/>
    <w:rsid w:val="00FA4027"/>
    <w:rsid w:val="00FA5E1C"/>
    <w:rsid w:val="00FB55D1"/>
    <w:rsid w:val="00FC4220"/>
    <w:rsid w:val="00FC5F02"/>
    <w:rsid w:val="00FD2008"/>
    <w:rsid w:val="00FE18E5"/>
    <w:rsid w:val="00FE58B3"/>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microsoft.com/office/2007/relationships/hdphoto" Target="media/hdphoto9.wdp"/><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8.png"/><Relationship Id="rId32" Type="http://schemas.microsoft.com/office/2007/relationships/hdphoto" Target="media/hdphoto6.wd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microsoft.com/office/2007/relationships/hdphoto" Target="media/hdphoto8.wdp"/><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hyperlink" Target="http://localhost/twister" TargetMode="External"/><Relationship Id="rId28" Type="http://schemas.openxmlformats.org/officeDocument/2006/relationships/image" Target="media/image12.png"/><Relationship Id="rId36" Type="http://schemas.openxmlformats.org/officeDocument/2006/relationships/image" Target="media/image19.png"/><Relationship Id="rId49" Type="http://schemas.microsoft.com/office/2007/relationships/hdphoto" Target="media/hdphoto7.wdp"/><Relationship Id="rId57" Type="http://schemas.microsoft.com/office/2007/relationships/hdphoto" Target="media/hdphoto10.wdp"/><Relationship Id="rId61" Type="http://schemas.openxmlformats.org/officeDocument/2006/relationships/image" Target="media/image39.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1.png"/><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1.wdp"/><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luxoft/twister/" TargetMode="External"/><Relationship Id="rId17" Type="http://schemas.microsoft.com/office/2007/relationships/hdphoto" Target="media/hdphoto3.wdp"/><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19C52-E048-4822-978A-7CE5AA3A2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34</Pages>
  <Words>6952</Words>
  <Characters>39630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161</cp:revision>
  <cp:lastPrinted>2013-08-12T09:50:00Z</cp:lastPrinted>
  <dcterms:created xsi:type="dcterms:W3CDTF">2013-07-12T10:11:00Z</dcterms:created>
  <dcterms:modified xsi:type="dcterms:W3CDTF">2013-08-22T07:46:00Z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