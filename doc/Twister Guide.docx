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Tr="00E0217B">
        <w:trPr>
          <w:trHeight w:val="1116"/>
        </w:trPr>
        <w:tc>
          <w:tcPr>
            <w:tcW w:w="942" w:type="dxa"/>
            <w:tcBorders>
              <w:bottom w:val="single" w:sz="4" w:space="0" w:color="auto"/>
            </w:tcBorders>
            <w:vAlign w:val="bottom"/>
          </w:tcPr>
          <w:p w:rsidR="007E6402" w:rsidRDefault="007E6402" w:rsidP="00E0217B">
            <w:pPr>
              <w:jc w:val="center"/>
            </w:pPr>
          </w:p>
        </w:tc>
        <w:tc>
          <w:tcPr>
            <w:tcW w:w="3897" w:type="dxa"/>
            <w:tcBorders>
              <w:bottom w:val="single" w:sz="4" w:space="0" w:color="auto"/>
            </w:tcBorders>
            <w:vAlign w:val="bottom"/>
          </w:tcPr>
          <w:p w:rsidR="007E6402" w:rsidRDefault="00E0217B" w:rsidP="00E0217B">
            <w:pPr>
              <w:jc w:val="both"/>
            </w:pPr>
            <w:r>
              <w:rPr>
                <w:noProof/>
                <w:color w:val="0000FF"/>
                <w:lang w:val="en-US"/>
              </w:rPr>
              <w:drawing>
                <wp:anchor distT="0" distB="0" distL="114300" distR="114300" simplePos="0" relativeHeight="251665408" behindDoc="1" locked="0" layoutInCell="0" allowOverlap="1" wp14:anchorId="6D3BF8CD" wp14:editId="30C4CE34">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9">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Default="007E6402" w:rsidP="00E0217B"/>
          <w:p w:rsidR="007E6402" w:rsidRDefault="007E6402" w:rsidP="00E0217B"/>
          <w:p w:rsidR="007E6402" w:rsidRDefault="007E6402" w:rsidP="00E0217B">
            <w:pPr>
              <w:jc w:val="both"/>
            </w:pPr>
          </w:p>
        </w:tc>
        <w:tc>
          <w:tcPr>
            <w:tcW w:w="3230" w:type="dxa"/>
            <w:gridSpan w:val="2"/>
            <w:tcBorders>
              <w:bottom w:val="single" w:sz="4" w:space="0" w:color="auto"/>
            </w:tcBorders>
            <w:vAlign w:val="bottom"/>
          </w:tcPr>
          <w:p w:rsidR="00E0217B" w:rsidRDefault="00E0217B" w:rsidP="00E0217B">
            <w:pPr>
              <w:jc w:val="both"/>
            </w:pPr>
            <w:bookmarkStart w:id="0" w:name="_Ref474726333"/>
            <w:bookmarkEnd w:id="0"/>
          </w:p>
        </w:tc>
      </w:tr>
      <w:tr w:rsidR="007E6402" w:rsidTr="00E0217B">
        <w:trPr>
          <w:trHeight w:val="23"/>
        </w:trPr>
        <w:tc>
          <w:tcPr>
            <w:tcW w:w="9029" w:type="dxa"/>
            <w:gridSpan w:val="6"/>
            <w:tcBorders>
              <w:top w:val="single" w:sz="4" w:space="0" w:color="auto"/>
            </w:tcBorders>
            <w:vAlign w:val="bottom"/>
          </w:tcPr>
          <w:p w:rsidR="007E6402" w:rsidRDefault="007E6402" w:rsidP="00E0217B"/>
        </w:tc>
      </w:tr>
      <w:tr w:rsidR="007E6402" w:rsidTr="00E0217B">
        <w:trPr>
          <w:trHeight w:val="45"/>
        </w:trPr>
        <w:tc>
          <w:tcPr>
            <w:tcW w:w="942" w:type="dxa"/>
            <w:vAlign w:val="bottom"/>
          </w:tcPr>
          <w:p w:rsidR="007E6402" w:rsidRDefault="007E6402" w:rsidP="00E0217B">
            <w:pPr>
              <w:jc w:val="both"/>
            </w:pPr>
          </w:p>
        </w:tc>
        <w:tc>
          <w:tcPr>
            <w:tcW w:w="3934" w:type="dxa"/>
            <w:gridSpan w:val="2"/>
            <w:vAlign w:val="bottom"/>
          </w:tcPr>
          <w:p w:rsidR="007E6402" w:rsidRDefault="007E6402" w:rsidP="00E0217B">
            <w:pPr>
              <w:jc w:val="both"/>
            </w:pPr>
          </w:p>
        </w:tc>
        <w:tc>
          <w:tcPr>
            <w:tcW w:w="1237" w:type="dxa"/>
            <w:gridSpan w:val="2"/>
            <w:vAlign w:val="bottom"/>
          </w:tcPr>
          <w:p w:rsidR="007E6402" w:rsidRDefault="007E6402" w:rsidP="00E0217B">
            <w:pPr>
              <w:jc w:val="both"/>
            </w:pPr>
          </w:p>
        </w:tc>
        <w:tc>
          <w:tcPr>
            <w:tcW w:w="2916" w:type="dxa"/>
            <w:vAlign w:val="bottom"/>
          </w:tcPr>
          <w:p w:rsidR="007E6402" w:rsidRDefault="007E6402" w:rsidP="00E0217B">
            <w:pPr>
              <w:jc w:val="both"/>
            </w:pPr>
          </w:p>
        </w:tc>
      </w:tr>
      <w:tr w:rsidR="007E6402" w:rsidTr="00E0217B">
        <w:trPr>
          <w:trHeight w:val="22"/>
        </w:trPr>
        <w:tc>
          <w:tcPr>
            <w:tcW w:w="942" w:type="dxa"/>
          </w:tcPr>
          <w:p w:rsidR="007E6402" w:rsidRDefault="007E6402" w:rsidP="00E0217B">
            <w:r>
              <w:t>Subject:</w:t>
            </w:r>
          </w:p>
        </w:tc>
        <w:tc>
          <w:tcPr>
            <w:tcW w:w="3934" w:type="dxa"/>
            <w:gridSpan w:val="2"/>
          </w:tcPr>
          <w:p w:rsidR="007E6402" w:rsidRPr="00515273" w:rsidRDefault="00362EC7" w:rsidP="00E0217B">
            <w:pPr>
              <w:pStyle w:val="Header"/>
              <w:rPr>
                <w:color w:val="0000FF"/>
                <w:szCs w:val="20"/>
              </w:rPr>
            </w:pPr>
            <w:r>
              <w:rPr>
                <w:color w:val="0000FF"/>
                <w:szCs w:val="20"/>
              </w:rPr>
              <w:t xml:space="preserve">Twister </w:t>
            </w:r>
            <w:r w:rsidR="005471FA">
              <w:rPr>
                <w:color w:val="0000FF"/>
                <w:szCs w:val="20"/>
              </w:rPr>
              <w:t>User Guide</w:t>
            </w:r>
          </w:p>
        </w:tc>
        <w:tc>
          <w:tcPr>
            <w:tcW w:w="1237" w:type="dxa"/>
            <w:gridSpan w:val="2"/>
          </w:tcPr>
          <w:p w:rsidR="007E6402" w:rsidRDefault="007E6402" w:rsidP="00E0217B">
            <w:r>
              <w:t>date:</w:t>
            </w:r>
          </w:p>
        </w:tc>
        <w:tc>
          <w:tcPr>
            <w:tcW w:w="2916" w:type="dxa"/>
          </w:tcPr>
          <w:p w:rsidR="007E6402" w:rsidRDefault="007E6402" w:rsidP="00E0217B">
            <w:r>
              <w:fldChar w:fldCharType="begin"/>
            </w:r>
            <w:r>
              <w:instrText xml:space="preserve"> DATE \@ "MMMM d, yyyy" \* MERGEFORMAT </w:instrText>
            </w:r>
            <w:r>
              <w:fldChar w:fldCharType="separate"/>
            </w:r>
            <w:r w:rsidR="00FF1691">
              <w:rPr>
                <w:noProof/>
              </w:rPr>
              <w:t>September 2, 2013</w:t>
            </w:r>
            <w:r>
              <w:fldChar w:fldCharType="end"/>
            </w:r>
          </w:p>
        </w:tc>
      </w:tr>
      <w:tr w:rsidR="007E6402" w:rsidRPr="008E36B6" w:rsidTr="00E0217B">
        <w:trPr>
          <w:trHeight w:val="1593"/>
        </w:trPr>
        <w:tc>
          <w:tcPr>
            <w:tcW w:w="942" w:type="dxa"/>
          </w:tcPr>
          <w:p w:rsidR="007E6402" w:rsidRDefault="007E6402" w:rsidP="00E0217B"/>
        </w:tc>
        <w:tc>
          <w:tcPr>
            <w:tcW w:w="3934" w:type="dxa"/>
            <w:gridSpan w:val="2"/>
          </w:tcPr>
          <w:p w:rsidR="007E6402" w:rsidRPr="007A5DBD" w:rsidRDefault="007E6402" w:rsidP="00E0217B">
            <w:pPr>
              <w:rPr>
                <w:color w:val="0000FF"/>
              </w:rPr>
            </w:pPr>
            <w:r>
              <w:t>Issue: 0.</w:t>
            </w:r>
            <w:r w:rsidR="00DA6762">
              <w:t>1</w:t>
            </w:r>
          </w:p>
        </w:tc>
        <w:tc>
          <w:tcPr>
            <w:tcW w:w="1237" w:type="dxa"/>
            <w:gridSpan w:val="2"/>
          </w:tcPr>
          <w:p w:rsidR="007E6402" w:rsidRDefault="004B6303" w:rsidP="00E0217B">
            <w:r>
              <w:t>Author:</w:t>
            </w:r>
          </w:p>
        </w:tc>
        <w:tc>
          <w:tcPr>
            <w:tcW w:w="2916" w:type="dxa"/>
          </w:tcPr>
          <w:p w:rsidR="007E6402" w:rsidRPr="008E36B6" w:rsidRDefault="005471FA" w:rsidP="00E0217B">
            <w:r>
              <w:t xml:space="preserve">Andrei </w:t>
            </w:r>
            <w:proofErr w:type="spellStart"/>
            <w:r>
              <w:t>Toma</w:t>
            </w:r>
            <w:proofErr w:type="spellEnd"/>
          </w:p>
          <w:p w:rsidR="007E6402" w:rsidRPr="008E36B6" w:rsidRDefault="005471FA" w:rsidP="00E0217B">
            <w:pPr>
              <w:rPr>
                <w:rStyle w:val="Hyperlink"/>
              </w:rPr>
            </w:pPr>
            <w:r>
              <w:rPr>
                <w:rStyle w:val="Hyperlink"/>
              </w:rPr>
              <w:t>atoma</w:t>
            </w:r>
            <w:r w:rsidR="007E6402">
              <w:rPr>
                <w:rStyle w:val="Hyperlink"/>
              </w:rPr>
              <w:t>@luxoft.com</w:t>
            </w:r>
          </w:p>
          <w:p w:rsidR="007E6402" w:rsidRPr="008E36B6" w:rsidRDefault="007E6402" w:rsidP="00E0217B">
            <w:pPr>
              <w:rPr>
                <w:rStyle w:val="Hyperlink"/>
              </w:rPr>
            </w:pPr>
          </w:p>
          <w:p w:rsidR="007E6402" w:rsidRPr="008E36B6" w:rsidRDefault="007E6402" w:rsidP="00E0217B">
            <w:pPr>
              <w:rPr>
                <w:rStyle w:val="Hyperlink"/>
              </w:rPr>
            </w:pPr>
          </w:p>
        </w:tc>
      </w:tr>
    </w:tbl>
    <w:p w:rsidR="0009772F" w:rsidRDefault="0009772F" w:rsidP="0009772F">
      <w:pPr>
        <w:pStyle w:val="BodyText2"/>
        <w:ind w:left="0"/>
        <w:rPr>
          <w:b/>
        </w:rPr>
      </w:pPr>
    </w:p>
    <w:p w:rsidR="00607623" w:rsidRDefault="00607623" w:rsidP="00607623">
      <w:pPr>
        <w:pStyle w:val="BodyText2"/>
        <w:ind w:left="0"/>
        <w:jc w:val="right"/>
        <w:rPr>
          <w:b/>
        </w:rPr>
      </w:pPr>
    </w:p>
    <w:p w:rsidR="002B1883" w:rsidRDefault="002B1883" w:rsidP="0009772F"/>
    <w:p w:rsidR="00E46D98" w:rsidRDefault="00E46D98" w:rsidP="0009772F"/>
    <w:p w:rsidR="00E46D98" w:rsidRDefault="00E46D98" w:rsidP="0009772F"/>
    <w:p w:rsidR="00E46D98" w:rsidRDefault="00E46D98" w:rsidP="0009772F"/>
    <w:p w:rsidR="00E46D98" w:rsidRDefault="00E46D98" w:rsidP="0009772F"/>
    <w:p w:rsidR="007E6402" w:rsidRDefault="007E6402" w:rsidP="0009772F"/>
    <w:p w:rsidR="007E6402" w:rsidRDefault="007E6402" w:rsidP="0009772F"/>
    <w:p w:rsidR="007E6402" w:rsidRDefault="007E6402" w:rsidP="007E6402"/>
    <w:p w:rsidR="007E6402" w:rsidRDefault="007E6402"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0B38AE" w:rsidRDefault="000B38AE">
      <w:pPr>
        <w:spacing w:after="200" w:line="276" w:lineRule="auto"/>
      </w:pPr>
      <w:r>
        <w:br w:type="page"/>
      </w:r>
    </w:p>
    <w:p w:rsidR="007A06F5" w:rsidRDefault="007A06F5" w:rsidP="0009772F"/>
    <w:p w:rsidR="007A06F5" w:rsidRDefault="007A06F5" w:rsidP="007A06F5">
      <w:pPr>
        <w:pStyle w:val="Heading1"/>
        <w:numPr>
          <w:ilvl w:val="0"/>
          <w:numId w:val="0"/>
        </w:numPr>
      </w:pPr>
      <w:bookmarkStart w:id="1" w:name="_Toc361054815"/>
      <w:bookmarkStart w:id="2" w:name="_Toc365641660"/>
      <w:bookmarkStart w:id="3" w:name="_Toc365881330"/>
      <w:bookmarkStart w:id="4" w:name="_Toc365882825"/>
      <w:r>
        <w:t>Change History</w:t>
      </w:r>
      <w:bookmarkEnd w:id="1"/>
      <w:bookmarkEnd w:id="2"/>
      <w:bookmarkEnd w:id="3"/>
      <w:bookmarkEnd w:id="4"/>
    </w:p>
    <w:p w:rsidR="007A06F5" w:rsidRDefault="007A06F5" w:rsidP="007A06F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7A06F5" w:rsidTr="00E0217B">
        <w:trPr>
          <w:trHeight w:val="316"/>
        </w:trPr>
        <w:tc>
          <w:tcPr>
            <w:tcW w:w="621" w:type="pct"/>
            <w:shd w:val="clear" w:color="auto" w:fill="0C0C0C"/>
          </w:tcPr>
          <w:p w:rsidR="007A06F5" w:rsidRDefault="007A06F5" w:rsidP="00294BD7">
            <w:pPr>
              <w:rPr>
                <w:color w:val="FFFFFF"/>
              </w:rPr>
            </w:pPr>
            <w:r>
              <w:rPr>
                <w:color w:val="FFFFFF"/>
              </w:rPr>
              <w:t>Issue</w:t>
            </w:r>
          </w:p>
        </w:tc>
        <w:tc>
          <w:tcPr>
            <w:tcW w:w="1615" w:type="pct"/>
            <w:shd w:val="clear" w:color="auto" w:fill="0C0C0C"/>
          </w:tcPr>
          <w:p w:rsidR="007A06F5" w:rsidRDefault="007A06F5" w:rsidP="00294BD7">
            <w:pPr>
              <w:rPr>
                <w:color w:val="FFFFFF"/>
              </w:rPr>
            </w:pPr>
            <w:r>
              <w:rPr>
                <w:color w:val="FFFFFF"/>
              </w:rPr>
              <w:t>Date</w:t>
            </w:r>
          </w:p>
        </w:tc>
        <w:tc>
          <w:tcPr>
            <w:tcW w:w="1015" w:type="pct"/>
            <w:shd w:val="clear" w:color="auto" w:fill="0C0C0C"/>
          </w:tcPr>
          <w:p w:rsidR="007A06F5" w:rsidRDefault="007A06F5" w:rsidP="00294BD7">
            <w:pPr>
              <w:rPr>
                <w:color w:val="FFFFFF"/>
              </w:rPr>
            </w:pPr>
          </w:p>
        </w:tc>
        <w:tc>
          <w:tcPr>
            <w:tcW w:w="1749" w:type="pct"/>
            <w:shd w:val="clear" w:color="auto" w:fill="0C0C0C"/>
          </w:tcPr>
          <w:p w:rsidR="007A06F5" w:rsidRDefault="007A06F5" w:rsidP="00294BD7">
            <w:pPr>
              <w:rPr>
                <w:color w:val="FFFFFF"/>
              </w:rPr>
            </w:pPr>
            <w:r>
              <w:rPr>
                <w:color w:val="FFFFFF"/>
              </w:rPr>
              <w:t>Modified by</w:t>
            </w:r>
          </w:p>
        </w:tc>
      </w:tr>
      <w:tr w:rsidR="007A06F5" w:rsidTr="00E0217B">
        <w:trPr>
          <w:trHeight w:val="333"/>
        </w:trPr>
        <w:tc>
          <w:tcPr>
            <w:tcW w:w="621" w:type="pct"/>
          </w:tcPr>
          <w:p w:rsidR="007A06F5" w:rsidRDefault="007A06F5" w:rsidP="00294BD7">
            <w:r>
              <w:t>0.1</w:t>
            </w:r>
          </w:p>
        </w:tc>
        <w:tc>
          <w:tcPr>
            <w:tcW w:w="1615" w:type="pct"/>
          </w:tcPr>
          <w:p w:rsidR="007A06F5" w:rsidRDefault="003E6243" w:rsidP="007A06F5">
            <w:r>
              <w:t>30th August</w:t>
            </w:r>
            <w:r w:rsidR="007A06F5">
              <w:t xml:space="preserve"> 2013</w:t>
            </w:r>
          </w:p>
        </w:tc>
        <w:tc>
          <w:tcPr>
            <w:tcW w:w="1015" w:type="pct"/>
          </w:tcPr>
          <w:p w:rsidR="007A06F5" w:rsidRDefault="007A06F5" w:rsidP="007A06F5">
            <w:r>
              <w:t>1</w:t>
            </w:r>
            <w:r w:rsidRPr="008140CD">
              <w:rPr>
                <w:vertAlign w:val="superscript"/>
              </w:rPr>
              <w:t>st</w:t>
            </w:r>
            <w:r w:rsidR="003E6243">
              <w:t xml:space="preserve"> version</w:t>
            </w:r>
          </w:p>
        </w:tc>
        <w:tc>
          <w:tcPr>
            <w:tcW w:w="1749" w:type="pct"/>
          </w:tcPr>
          <w:p w:rsidR="0017383C" w:rsidRDefault="0017383C" w:rsidP="00294BD7">
            <w:r>
              <w:t xml:space="preserve">Andrei </w:t>
            </w:r>
            <w:proofErr w:type="spellStart"/>
            <w:r>
              <w:t>Toma</w:t>
            </w:r>
            <w:proofErr w:type="spellEnd"/>
            <w:r>
              <w:t>,</w:t>
            </w:r>
          </w:p>
          <w:p w:rsidR="004D4509" w:rsidRDefault="00130830" w:rsidP="00294BD7">
            <w:proofErr w:type="spellStart"/>
            <w:r>
              <w:t>Cristian</w:t>
            </w:r>
            <w:proofErr w:type="spellEnd"/>
            <w:r>
              <w:t xml:space="preserve"> </w:t>
            </w:r>
            <w:proofErr w:type="spellStart"/>
            <w:r>
              <w:t>Constantin</w:t>
            </w:r>
            <w:proofErr w:type="spellEnd"/>
            <w:r>
              <w:t>,</w:t>
            </w:r>
          </w:p>
          <w:p w:rsidR="003E6243" w:rsidRDefault="003E6243" w:rsidP="00294BD7">
            <w:proofErr w:type="spellStart"/>
            <w:r>
              <w:t>Bogdan</w:t>
            </w:r>
            <w:proofErr w:type="spellEnd"/>
            <w:r>
              <w:t xml:space="preserve"> </w:t>
            </w:r>
            <w:proofErr w:type="spellStart"/>
            <w:r>
              <w:t>Popescu</w:t>
            </w:r>
            <w:proofErr w:type="spellEnd"/>
          </w:p>
        </w:tc>
      </w:tr>
    </w:tbl>
    <w:p w:rsidR="007A06F5" w:rsidRDefault="007A06F5" w:rsidP="0009772F"/>
    <w:p w:rsidR="00E0217B" w:rsidRDefault="00E0217B" w:rsidP="0009772F">
      <w:pPr>
        <w:sectPr w:rsidR="00E0217B" w:rsidSect="000B38AE">
          <w:headerReference w:type="default" r:id="rId10"/>
          <w:footerReference w:type="default" r:id="rId11"/>
          <w:headerReference w:type="first" r:id="rId12"/>
          <w:pgSz w:w="11907" w:h="16840" w:code="9"/>
          <w:pgMar w:top="720" w:right="720" w:bottom="720" w:left="720" w:header="706" w:footer="706" w:gutter="0"/>
          <w:cols w:space="720"/>
          <w:titlePg/>
          <w:docGrid w:linePitch="272"/>
        </w:sectPr>
      </w:pPr>
    </w:p>
    <w:p w:rsidR="00A63500" w:rsidRPr="005343DF" w:rsidRDefault="00A63500" w:rsidP="005343DF">
      <w:pPr>
        <w:jc w:val="center"/>
        <w:rPr>
          <w:b/>
          <w:sz w:val="28"/>
          <w:szCs w:val="28"/>
        </w:rPr>
      </w:pPr>
      <w:r w:rsidRPr="005343DF">
        <w:rPr>
          <w:b/>
          <w:sz w:val="28"/>
          <w:szCs w:val="28"/>
        </w:rPr>
        <w:lastRenderedPageBreak/>
        <w:t>TABLE OF C</w:t>
      </w:r>
      <w:r w:rsidR="005343DF" w:rsidRPr="005343DF">
        <w:rPr>
          <w:b/>
          <w:sz w:val="28"/>
          <w:szCs w:val="28"/>
        </w:rPr>
        <w:t>ONTENTS</w:t>
      </w:r>
    </w:p>
    <w:p w:rsidR="00A63500" w:rsidRPr="006204B9" w:rsidRDefault="00A63500" w:rsidP="00A63500">
      <w:pPr>
        <w:rPr>
          <w:rFonts w:ascii="Arial" w:hAnsi="Arial" w:cs="Arial"/>
        </w:rPr>
      </w:pPr>
    </w:p>
    <w:bookmarkStart w:id="5" w:name="_Ref358892756" w:displacedByCustomXml="next"/>
    <w:sdt>
      <w:sdtPr>
        <w:rPr>
          <w:rFonts w:ascii="Tahoma" w:eastAsia="Times New Roman" w:hAnsi="Tahoma" w:cs="Times New Roman"/>
          <w:color w:val="auto"/>
          <w:sz w:val="20"/>
          <w:szCs w:val="22"/>
          <w:lang w:val="en-GB"/>
        </w:rPr>
        <w:id w:val="-1621907916"/>
        <w:docPartObj>
          <w:docPartGallery w:val="Table of Contents"/>
          <w:docPartUnique/>
        </w:docPartObj>
      </w:sdtPr>
      <w:sdtEndPr>
        <w:rPr>
          <w:b/>
          <w:bCs/>
          <w:noProof/>
        </w:rPr>
      </w:sdtEndPr>
      <w:sdtContent>
        <w:p w:rsidR="00B54B32" w:rsidRDefault="00B54B32">
          <w:pPr>
            <w:pStyle w:val="TOCHeading"/>
          </w:pPr>
          <w:r>
            <w:t>Contents</w:t>
          </w:r>
        </w:p>
        <w:p w:rsidR="00B54B32" w:rsidRPr="00B54B32" w:rsidRDefault="00B54B32" w:rsidP="00B54B32">
          <w:pPr>
            <w:spacing w:line="276" w:lineRule="auto"/>
            <w:rPr>
              <w:lang w:val="en-US"/>
            </w:rPr>
          </w:pPr>
        </w:p>
        <w:p w:rsidR="00B54B32" w:rsidRDefault="00B54B32" w:rsidP="00B54B32">
          <w:pPr>
            <w:pStyle w:val="TOC1"/>
            <w:spacing w:line="276" w:lineRule="auto"/>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365882825" w:history="1">
            <w:r w:rsidRPr="006B5EF7">
              <w:rPr>
                <w:rStyle w:val="Hyperlink"/>
                <w:noProof/>
              </w:rPr>
              <w:t>Change History</w:t>
            </w:r>
            <w:r>
              <w:rPr>
                <w:noProof/>
                <w:webHidden/>
              </w:rPr>
              <w:tab/>
            </w:r>
            <w:r>
              <w:rPr>
                <w:noProof/>
                <w:webHidden/>
              </w:rPr>
              <w:fldChar w:fldCharType="begin"/>
            </w:r>
            <w:r>
              <w:rPr>
                <w:noProof/>
                <w:webHidden/>
              </w:rPr>
              <w:instrText xml:space="preserve"> PAGEREF _Toc365882825 \h </w:instrText>
            </w:r>
            <w:r>
              <w:rPr>
                <w:noProof/>
                <w:webHidden/>
              </w:rPr>
            </w:r>
            <w:r>
              <w:rPr>
                <w:noProof/>
                <w:webHidden/>
              </w:rPr>
              <w:fldChar w:fldCharType="separate"/>
            </w:r>
            <w:r w:rsidR="00FF1691">
              <w:rPr>
                <w:noProof/>
                <w:webHidden/>
              </w:rPr>
              <w:t>2</w:t>
            </w:r>
            <w:r>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26" w:history="1">
            <w:r w:rsidR="00B54B32" w:rsidRPr="006B5EF7">
              <w:rPr>
                <w:rStyle w:val="Hyperlink"/>
                <w:noProof/>
                <w:lang w:val="en-US"/>
              </w:rPr>
              <w:t>1</w:t>
            </w:r>
            <w:r w:rsidR="00B54B32">
              <w:rPr>
                <w:rFonts w:asciiTheme="minorHAnsi" w:eastAsiaTheme="minorEastAsia" w:hAnsiTheme="minorHAnsi" w:cstheme="minorBidi"/>
                <w:noProof/>
                <w:sz w:val="22"/>
                <w:lang w:val="en-US"/>
              </w:rPr>
              <w:tab/>
            </w:r>
            <w:r w:rsidR="00B54B32" w:rsidRPr="006B5EF7">
              <w:rPr>
                <w:rStyle w:val="Hyperlink"/>
                <w:noProof/>
                <w:lang w:val="en-US"/>
              </w:rPr>
              <w:t>Introduction</w:t>
            </w:r>
            <w:r w:rsidR="00B54B32">
              <w:rPr>
                <w:noProof/>
                <w:webHidden/>
              </w:rPr>
              <w:tab/>
            </w:r>
            <w:r w:rsidR="00B54B32">
              <w:rPr>
                <w:noProof/>
                <w:webHidden/>
              </w:rPr>
              <w:fldChar w:fldCharType="begin"/>
            </w:r>
            <w:r w:rsidR="00B54B32">
              <w:rPr>
                <w:noProof/>
                <w:webHidden/>
              </w:rPr>
              <w:instrText xml:space="preserve"> PAGEREF _Toc365882826 \h </w:instrText>
            </w:r>
            <w:r w:rsidR="00B54B32">
              <w:rPr>
                <w:noProof/>
                <w:webHidden/>
              </w:rPr>
            </w:r>
            <w:r w:rsidR="00B54B32">
              <w:rPr>
                <w:noProof/>
                <w:webHidden/>
              </w:rPr>
              <w:fldChar w:fldCharType="separate"/>
            </w:r>
            <w:r w:rsidR="00FF1691">
              <w:rPr>
                <w:noProof/>
                <w:webHidden/>
              </w:rPr>
              <w:t>4</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27" w:history="1">
            <w:r w:rsidR="00B54B32" w:rsidRPr="006B5EF7">
              <w:rPr>
                <w:rStyle w:val="Hyperlink"/>
                <w:noProof/>
                <w:lang w:val="en-US"/>
              </w:rPr>
              <w:t>2</w:t>
            </w:r>
            <w:r w:rsidR="00B54B32">
              <w:rPr>
                <w:rFonts w:asciiTheme="minorHAnsi" w:eastAsiaTheme="minorEastAsia" w:hAnsiTheme="minorHAnsi" w:cstheme="minorBidi"/>
                <w:noProof/>
                <w:sz w:val="22"/>
                <w:lang w:val="en-US"/>
              </w:rPr>
              <w:tab/>
            </w:r>
            <w:r w:rsidR="00B54B32" w:rsidRPr="006B5EF7">
              <w:rPr>
                <w:rStyle w:val="Hyperlink"/>
                <w:noProof/>
                <w:lang w:val="en-US"/>
              </w:rPr>
              <w:t>Definitions, acronyms and abbreviations</w:t>
            </w:r>
            <w:r w:rsidR="00B54B32">
              <w:rPr>
                <w:noProof/>
                <w:webHidden/>
              </w:rPr>
              <w:tab/>
            </w:r>
            <w:r w:rsidR="00B54B32">
              <w:rPr>
                <w:noProof/>
                <w:webHidden/>
              </w:rPr>
              <w:fldChar w:fldCharType="begin"/>
            </w:r>
            <w:r w:rsidR="00B54B32">
              <w:rPr>
                <w:noProof/>
                <w:webHidden/>
              </w:rPr>
              <w:instrText xml:space="preserve"> PAGEREF _Toc365882827 \h </w:instrText>
            </w:r>
            <w:r w:rsidR="00B54B32">
              <w:rPr>
                <w:noProof/>
                <w:webHidden/>
              </w:rPr>
            </w:r>
            <w:r w:rsidR="00B54B32">
              <w:rPr>
                <w:noProof/>
                <w:webHidden/>
              </w:rPr>
              <w:fldChar w:fldCharType="separate"/>
            </w:r>
            <w:r w:rsidR="00FF1691">
              <w:rPr>
                <w:noProof/>
                <w:webHidden/>
              </w:rPr>
              <w:t>4</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28" w:history="1">
            <w:r w:rsidR="00B54B32" w:rsidRPr="006B5EF7">
              <w:rPr>
                <w:rStyle w:val="Hyperlink"/>
                <w:noProof/>
              </w:rPr>
              <w:t>3</w:t>
            </w:r>
            <w:r w:rsidR="00B54B32">
              <w:rPr>
                <w:rFonts w:asciiTheme="minorHAnsi" w:eastAsiaTheme="minorEastAsia" w:hAnsiTheme="minorHAnsi" w:cstheme="minorBidi"/>
                <w:noProof/>
                <w:sz w:val="22"/>
                <w:lang w:val="en-US"/>
              </w:rPr>
              <w:tab/>
            </w:r>
            <w:r w:rsidR="00B54B32" w:rsidRPr="006B5EF7">
              <w:rPr>
                <w:rStyle w:val="Hyperlink"/>
                <w:noProof/>
              </w:rPr>
              <w:t>What is Twister?</w:t>
            </w:r>
            <w:r w:rsidR="00B54B32">
              <w:rPr>
                <w:noProof/>
                <w:webHidden/>
              </w:rPr>
              <w:tab/>
            </w:r>
            <w:r w:rsidR="00B54B32">
              <w:rPr>
                <w:noProof/>
                <w:webHidden/>
              </w:rPr>
              <w:fldChar w:fldCharType="begin"/>
            </w:r>
            <w:r w:rsidR="00B54B32">
              <w:rPr>
                <w:noProof/>
                <w:webHidden/>
              </w:rPr>
              <w:instrText xml:space="preserve"> PAGEREF _Toc365882828 \h </w:instrText>
            </w:r>
            <w:r w:rsidR="00B54B32">
              <w:rPr>
                <w:noProof/>
                <w:webHidden/>
              </w:rPr>
            </w:r>
            <w:r w:rsidR="00B54B32">
              <w:rPr>
                <w:noProof/>
                <w:webHidden/>
              </w:rPr>
              <w:fldChar w:fldCharType="separate"/>
            </w:r>
            <w:r w:rsidR="00FF1691">
              <w:rPr>
                <w:noProof/>
                <w:webHidden/>
              </w:rPr>
              <w:t>6</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29" w:history="1">
            <w:r w:rsidR="00B54B32" w:rsidRPr="006B5EF7">
              <w:rPr>
                <w:rStyle w:val="Hyperlink"/>
                <w:rFonts w:cs="Arial"/>
                <w:noProof/>
              </w:rPr>
              <w:t>3.1</w:t>
            </w:r>
            <w:r w:rsidR="00B54B32">
              <w:rPr>
                <w:rFonts w:asciiTheme="minorHAnsi" w:eastAsiaTheme="minorEastAsia" w:hAnsiTheme="minorHAnsi" w:cstheme="minorBidi"/>
                <w:noProof/>
                <w:sz w:val="22"/>
                <w:lang w:val="en-US"/>
              </w:rPr>
              <w:tab/>
            </w:r>
            <w:r w:rsidR="00B54B32" w:rsidRPr="006B5EF7">
              <w:rPr>
                <w:rStyle w:val="Hyperlink"/>
                <w:noProof/>
              </w:rPr>
              <w:t>High Level Description</w:t>
            </w:r>
            <w:r w:rsidR="00B54B32">
              <w:rPr>
                <w:noProof/>
                <w:webHidden/>
              </w:rPr>
              <w:tab/>
            </w:r>
            <w:r w:rsidR="00B54B32">
              <w:rPr>
                <w:noProof/>
                <w:webHidden/>
              </w:rPr>
              <w:fldChar w:fldCharType="begin"/>
            </w:r>
            <w:r w:rsidR="00B54B32">
              <w:rPr>
                <w:noProof/>
                <w:webHidden/>
              </w:rPr>
              <w:instrText xml:space="preserve"> PAGEREF _Toc365882829 \h </w:instrText>
            </w:r>
            <w:r w:rsidR="00B54B32">
              <w:rPr>
                <w:noProof/>
                <w:webHidden/>
              </w:rPr>
            </w:r>
            <w:r w:rsidR="00B54B32">
              <w:rPr>
                <w:noProof/>
                <w:webHidden/>
              </w:rPr>
              <w:fldChar w:fldCharType="separate"/>
            </w:r>
            <w:r w:rsidR="00FF1691">
              <w:rPr>
                <w:noProof/>
                <w:webHidden/>
              </w:rPr>
              <w:t>8</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30" w:history="1">
            <w:r w:rsidR="00B54B32" w:rsidRPr="006B5EF7">
              <w:rPr>
                <w:rStyle w:val="Hyperlink"/>
                <w:noProof/>
              </w:rPr>
              <w:t>4</w:t>
            </w:r>
            <w:r w:rsidR="00B54B32">
              <w:rPr>
                <w:rFonts w:asciiTheme="minorHAnsi" w:eastAsiaTheme="minorEastAsia" w:hAnsiTheme="minorHAnsi" w:cstheme="minorBidi"/>
                <w:noProof/>
                <w:sz w:val="22"/>
                <w:lang w:val="en-US"/>
              </w:rPr>
              <w:tab/>
            </w:r>
            <w:r w:rsidR="00B54B32" w:rsidRPr="006B5EF7">
              <w:rPr>
                <w:rStyle w:val="Hyperlink"/>
                <w:noProof/>
              </w:rPr>
              <w:t>How to install the framework</w:t>
            </w:r>
            <w:r w:rsidR="00B54B32">
              <w:rPr>
                <w:noProof/>
                <w:webHidden/>
              </w:rPr>
              <w:tab/>
            </w:r>
            <w:r w:rsidR="00B54B32">
              <w:rPr>
                <w:noProof/>
                <w:webHidden/>
              </w:rPr>
              <w:fldChar w:fldCharType="begin"/>
            </w:r>
            <w:r w:rsidR="00B54B32">
              <w:rPr>
                <w:noProof/>
                <w:webHidden/>
              </w:rPr>
              <w:instrText xml:space="preserve"> PAGEREF _Toc365882830 \h </w:instrText>
            </w:r>
            <w:r w:rsidR="00B54B32">
              <w:rPr>
                <w:noProof/>
                <w:webHidden/>
              </w:rPr>
            </w:r>
            <w:r w:rsidR="00B54B32">
              <w:rPr>
                <w:noProof/>
                <w:webHidden/>
              </w:rPr>
              <w:fldChar w:fldCharType="separate"/>
            </w:r>
            <w:r w:rsidR="00FF1691">
              <w:rPr>
                <w:noProof/>
                <w:webHidden/>
              </w:rPr>
              <w:t>10</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31" w:history="1">
            <w:r w:rsidR="00B54B32" w:rsidRPr="006B5EF7">
              <w:rPr>
                <w:rStyle w:val="Hyperlink"/>
                <w:noProof/>
              </w:rPr>
              <w:t>4.1</w:t>
            </w:r>
            <w:r w:rsidR="00B54B32">
              <w:rPr>
                <w:rFonts w:asciiTheme="minorHAnsi" w:eastAsiaTheme="minorEastAsia" w:hAnsiTheme="minorHAnsi" w:cstheme="minorBidi"/>
                <w:noProof/>
                <w:sz w:val="22"/>
                <w:lang w:val="en-US"/>
              </w:rPr>
              <w:tab/>
            </w:r>
            <w:r w:rsidR="00B54B32" w:rsidRPr="006B5EF7">
              <w:rPr>
                <w:rStyle w:val="Hyperlink"/>
                <w:noProof/>
              </w:rPr>
              <w:t>Dependencies list</w:t>
            </w:r>
            <w:r w:rsidR="00B54B32">
              <w:rPr>
                <w:noProof/>
                <w:webHidden/>
              </w:rPr>
              <w:tab/>
            </w:r>
            <w:r w:rsidR="00B54B32">
              <w:rPr>
                <w:noProof/>
                <w:webHidden/>
              </w:rPr>
              <w:fldChar w:fldCharType="begin"/>
            </w:r>
            <w:r w:rsidR="00B54B32">
              <w:rPr>
                <w:noProof/>
                <w:webHidden/>
              </w:rPr>
              <w:instrText xml:space="preserve"> PAGEREF _Toc365882831 \h </w:instrText>
            </w:r>
            <w:r w:rsidR="00B54B32">
              <w:rPr>
                <w:noProof/>
                <w:webHidden/>
              </w:rPr>
            </w:r>
            <w:r w:rsidR="00B54B32">
              <w:rPr>
                <w:noProof/>
                <w:webHidden/>
              </w:rPr>
              <w:fldChar w:fldCharType="separate"/>
            </w:r>
            <w:r w:rsidR="00FF1691">
              <w:rPr>
                <w:noProof/>
                <w:webHidden/>
              </w:rPr>
              <w:t>12</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32" w:history="1">
            <w:r w:rsidR="00B54B32" w:rsidRPr="006B5EF7">
              <w:rPr>
                <w:rStyle w:val="Hyperlink"/>
                <w:noProof/>
              </w:rPr>
              <w:t>5</w:t>
            </w:r>
            <w:r w:rsidR="00B54B32">
              <w:rPr>
                <w:rFonts w:asciiTheme="minorHAnsi" w:eastAsiaTheme="minorEastAsia" w:hAnsiTheme="minorHAnsi" w:cstheme="minorBidi"/>
                <w:noProof/>
                <w:sz w:val="22"/>
                <w:lang w:val="en-US"/>
              </w:rPr>
              <w:tab/>
            </w:r>
            <w:r w:rsidR="00B54B32" w:rsidRPr="006B5EF7">
              <w:rPr>
                <w:rStyle w:val="Hyperlink"/>
                <w:noProof/>
              </w:rPr>
              <w:t>Twister services</w:t>
            </w:r>
            <w:r w:rsidR="00B54B32">
              <w:rPr>
                <w:noProof/>
                <w:webHidden/>
              </w:rPr>
              <w:tab/>
            </w:r>
            <w:r w:rsidR="00B54B32">
              <w:rPr>
                <w:noProof/>
                <w:webHidden/>
              </w:rPr>
              <w:fldChar w:fldCharType="begin"/>
            </w:r>
            <w:r w:rsidR="00B54B32">
              <w:rPr>
                <w:noProof/>
                <w:webHidden/>
              </w:rPr>
              <w:instrText xml:space="preserve"> PAGEREF _Toc365882832 \h </w:instrText>
            </w:r>
            <w:r w:rsidR="00B54B32">
              <w:rPr>
                <w:noProof/>
                <w:webHidden/>
              </w:rPr>
            </w:r>
            <w:r w:rsidR="00B54B32">
              <w:rPr>
                <w:noProof/>
                <w:webHidden/>
              </w:rPr>
              <w:fldChar w:fldCharType="separate"/>
            </w:r>
            <w:r w:rsidR="00FF1691">
              <w:rPr>
                <w:noProof/>
                <w:webHidden/>
              </w:rPr>
              <w:t>14</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33" w:history="1">
            <w:r w:rsidR="00B54B32" w:rsidRPr="006B5EF7">
              <w:rPr>
                <w:rStyle w:val="Hyperlink"/>
                <w:noProof/>
              </w:rPr>
              <w:t>5.1</w:t>
            </w:r>
            <w:r w:rsidR="00B54B32">
              <w:rPr>
                <w:rFonts w:asciiTheme="minorHAnsi" w:eastAsiaTheme="minorEastAsia" w:hAnsiTheme="minorHAnsi" w:cstheme="minorBidi"/>
                <w:noProof/>
                <w:sz w:val="22"/>
                <w:lang w:val="en-US"/>
              </w:rPr>
              <w:tab/>
            </w:r>
            <w:r w:rsidR="00B54B32" w:rsidRPr="006B5EF7">
              <w:rPr>
                <w:rStyle w:val="Hyperlink"/>
                <w:noProof/>
              </w:rPr>
              <w:t>Central engine web interface</w:t>
            </w:r>
            <w:r w:rsidR="00B54B32">
              <w:rPr>
                <w:noProof/>
                <w:webHidden/>
              </w:rPr>
              <w:tab/>
            </w:r>
            <w:r w:rsidR="00B54B32">
              <w:rPr>
                <w:noProof/>
                <w:webHidden/>
              </w:rPr>
              <w:fldChar w:fldCharType="begin"/>
            </w:r>
            <w:r w:rsidR="00B54B32">
              <w:rPr>
                <w:noProof/>
                <w:webHidden/>
              </w:rPr>
              <w:instrText xml:space="preserve"> PAGEREF _Toc365882833 \h </w:instrText>
            </w:r>
            <w:r w:rsidR="00B54B32">
              <w:rPr>
                <w:noProof/>
                <w:webHidden/>
              </w:rPr>
            </w:r>
            <w:r w:rsidR="00B54B32">
              <w:rPr>
                <w:noProof/>
                <w:webHidden/>
              </w:rPr>
              <w:fldChar w:fldCharType="separate"/>
            </w:r>
            <w:r w:rsidR="00FF1691">
              <w:rPr>
                <w:noProof/>
                <w:webHidden/>
              </w:rPr>
              <w:t>16</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34" w:history="1">
            <w:r w:rsidR="00B54B32" w:rsidRPr="006B5EF7">
              <w:rPr>
                <w:rStyle w:val="Hyperlink"/>
                <w:noProof/>
              </w:rPr>
              <w:t>6</w:t>
            </w:r>
            <w:r w:rsidR="00B54B32">
              <w:rPr>
                <w:rFonts w:asciiTheme="minorHAnsi" w:eastAsiaTheme="minorEastAsia" w:hAnsiTheme="minorHAnsi" w:cstheme="minorBidi"/>
                <w:noProof/>
                <w:sz w:val="22"/>
                <w:lang w:val="en-US"/>
              </w:rPr>
              <w:tab/>
            </w:r>
            <w:r w:rsidR="00B54B32" w:rsidRPr="006B5EF7">
              <w:rPr>
                <w:rStyle w:val="Hyperlink"/>
                <w:noProof/>
              </w:rPr>
              <w:t>How to compile the Java GUI</w:t>
            </w:r>
            <w:r w:rsidR="00B54B32">
              <w:rPr>
                <w:noProof/>
                <w:webHidden/>
              </w:rPr>
              <w:tab/>
            </w:r>
            <w:r w:rsidR="00B54B32">
              <w:rPr>
                <w:noProof/>
                <w:webHidden/>
              </w:rPr>
              <w:fldChar w:fldCharType="begin"/>
            </w:r>
            <w:r w:rsidR="00B54B32">
              <w:rPr>
                <w:noProof/>
                <w:webHidden/>
              </w:rPr>
              <w:instrText xml:space="preserve"> PAGEREF _Toc365882834 \h </w:instrText>
            </w:r>
            <w:r w:rsidR="00B54B32">
              <w:rPr>
                <w:noProof/>
                <w:webHidden/>
              </w:rPr>
            </w:r>
            <w:r w:rsidR="00B54B32">
              <w:rPr>
                <w:noProof/>
                <w:webHidden/>
              </w:rPr>
              <w:fldChar w:fldCharType="separate"/>
            </w:r>
            <w:r w:rsidR="00FF1691">
              <w:rPr>
                <w:noProof/>
                <w:webHidden/>
              </w:rPr>
              <w:t>19</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35" w:history="1">
            <w:r w:rsidR="00B54B32" w:rsidRPr="006B5EF7">
              <w:rPr>
                <w:rStyle w:val="Hyperlink"/>
                <w:noProof/>
              </w:rPr>
              <w:t>7</w:t>
            </w:r>
            <w:r w:rsidR="00B54B32">
              <w:rPr>
                <w:rFonts w:asciiTheme="minorHAnsi" w:eastAsiaTheme="minorEastAsia" w:hAnsiTheme="minorHAnsi" w:cstheme="minorBidi"/>
                <w:noProof/>
                <w:sz w:val="22"/>
                <w:lang w:val="en-US"/>
              </w:rPr>
              <w:tab/>
            </w:r>
            <w:r w:rsidR="00B54B32" w:rsidRPr="006B5EF7">
              <w:rPr>
                <w:rStyle w:val="Hyperlink"/>
                <w:noProof/>
              </w:rPr>
              <w:t>Overview of the Java GUI</w:t>
            </w:r>
            <w:r w:rsidR="00B54B32">
              <w:rPr>
                <w:noProof/>
                <w:webHidden/>
              </w:rPr>
              <w:tab/>
            </w:r>
            <w:r w:rsidR="00B54B32">
              <w:rPr>
                <w:noProof/>
                <w:webHidden/>
              </w:rPr>
              <w:fldChar w:fldCharType="begin"/>
            </w:r>
            <w:r w:rsidR="00B54B32">
              <w:rPr>
                <w:noProof/>
                <w:webHidden/>
              </w:rPr>
              <w:instrText xml:space="preserve"> PAGEREF _Toc365882835 \h </w:instrText>
            </w:r>
            <w:r w:rsidR="00B54B32">
              <w:rPr>
                <w:noProof/>
                <w:webHidden/>
              </w:rPr>
            </w:r>
            <w:r w:rsidR="00B54B32">
              <w:rPr>
                <w:noProof/>
                <w:webHidden/>
              </w:rPr>
              <w:fldChar w:fldCharType="separate"/>
            </w:r>
            <w:r w:rsidR="00FF1691">
              <w:rPr>
                <w:noProof/>
                <w:webHidden/>
              </w:rPr>
              <w:t>20</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36" w:history="1">
            <w:r w:rsidR="00B54B32" w:rsidRPr="006B5EF7">
              <w:rPr>
                <w:rStyle w:val="Hyperlink"/>
                <w:noProof/>
              </w:rPr>
              <w:t>8</w:t>
            </w:r>
            <w:r w:rsidR="00B54B32">
              <w:rPr>
                <w:rFonts w:asciiTheme="minorHAnsi" w:eastAsiaTheme="minorEastAsia" w:hAnsiTheme="minorHAnsi" w:cstheme="minorBidi"/>
                <w:noProof/>
                <w:sz w:val="22"/>
                <w:lang w:val="en-US"/>
              </w:rPr>
              <w:tab/>
            </w:r>
            <w:r w:rsidR="00B54B32" w:rsidRPr="006B5EF7">
              <w:rPr>
                <w:rStyle w:val="Hyperlink"/>
                <w:noProof/>
              </w:rPr>
              <w:t>How to define the suites and add the tests</w:t>
            </w:r>
            <w:r w:rsidR="00B54B32">
              <w:rPr>
                <w:noProof/>
                <w:webHidden/>
              </w:rPr>
              <w:tab/>
            </w:r>
            <w:r w:rsidR="00B54B32">
              <w:rPr>
                <w:noProof/>
                <w:webHidden/>
              </w:rPr>
              <w:fldChar w:fldCharType="begin"/>
            </w:r>
            <w:r w:rsidR="00B54B32">
              <w:rPr>
                <w:noProof/>
                <w:webHidden/>
              </w:rPr>
              <w:instrText xml:space="preserve"> PAGEREF _Toc365882836 \h </w:instrText>
            </w:r>
            <w:r w:rsidR="00B54B32">
              <w:rPr>
                <w:noProof/>
                <w:webHidden/>
              </w:rPr>
            </w:r>
            <w:r w:rsidR="00B54B32">
              <w:rPr>
                <w:noProof/>
                <w:webHidden/>
              </w:rPr>
              <w:fldChar w:fldCharType="separate"/>
            </w:r>
            <w:r w:rsidR="00FF1691">
              <w:rPr>
                <w:noProof/>
                <w:webHidden/>
              </w:rPr>
              <w:t>26</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37" w:history="1">
            <w:r w:rsidR="00B54B32" w:rsidRPr="006B5EF7">
              <w:rPr>
                <w:rStyle w:val="Hyperlink"/>
                <w:noProof/>
              </w:rPr>
              <w:t>9</w:t>
            </w:r>
            <w:r w:rsidR="00B54B32">
              <w:rPr>
                <w:rFonts w:asciiTheme="minorHAnsi" w:eastAsiaTheme="minorEastAsia" w:hAnsiTheme="minorHAnsi" w:cstheme="minorBidi"/>
                <w:noProof/>
                <w:sz w:val="22"/>
                <w:lang w:val="en-US"/>
              </w:rPr>
              <w:tab/>
            </w:r>
            <w:r w:rsidR="00B54B32" w:rsidRPr="006B5EF7">
              <w:rPr>
                <w:rStyle w:val="Hyperlink"/>
                <w:noProof/>
              </w:rPr>
              <w:t>How to run the test files</w:t>
            </w:r>
            <w:r w:rsidR="00B54B32">
              <w:rPr>
                <w:noProof/>
                <w:webHidden/>
              </w:rPr>
              <w:tab/>
            </w:r>
            <w:r w:rsidR="00B54B32">
              <w:rPr>
                <w:noProof/>
                <w:webHidden/>
              </w:rPr>
              <w:fldChar w:fldCharType="begin"/>
            </w:r>
            <w:r w:rsidR="00B54B32">
              <w:rPr>
                <w:noProof/>
                <w:webHidden/>
              </w:rPr>
              <w:instrText xml:space="preserve"> PAGEREF _Toc365882837 \h </w:instrText>
            </w:r>
            <w:r w:rsidR="00B54B32">
              <w:rPr>
                <w:noProof/>
                <w:webHidden/>
              </w:rPr>
            </w:r>
            <w:r w:rsidR="00B54B32">
              <w:rPr>
                <w:noProof/>
                <w:webHidden/>
              </w:rPr>
              <w:fldChar w:fldCharType="separate"/>
            </w:r>
            <w:r w:rsidR="00FF1691">
              <w:rPr>
                <w:noProof/>
                <w:webHidden/>
              </w:rPr>
              <w:t>29</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38" w:history="1">
            <w:r w:rsidR="00B54B32" w:rsidRPr="006B5EF7">
              <w:rPr>
                <w:rStyle w:val="Hyperlink"/>
                <w:noProof/>
              </w:rPr>
              <w:t>10</w:t>
            </w:r>
            <w:r w:rsidR="00B54B32">
              <w:rPr>
                <w:rFonts w:asciiTheme="minorHAnsi" w:eastAsiaTheme="minorEastAsia" w:hAnsiTheme="minorHAnsi" w:cstheme="minorBidi"/>
                <w:noProof/>
                <w:sz w:val="22"/>
                <w:lang w:val="en-US"/>
              </w:rPr>
              <w:tab/>
            </w:r>
            <w:r w:rsidR="00B54B32" w:rsidRPr="006B5EF7">
              <w:rPr>
                <w:rStyle w:val="Hyperlink"/>
                <w:noProof/>
              </w:rPr>
              <w:t>Command line interface</w:t>
            </w:r>
            <w:r w:rsidR="00B54B32">
              <w:rPr>
                <w:noProof/>
                <w:webHidden/>
              </w:rPr>
              <w:tab/>
            </w:r>
            <w:r w:rsidR="00B54B32">
              <w:rPr>
                <w:noProof/>
                <w:webHidden/>
              </w:rPr>
              <w:fldChar w:fldCharType="begin"/>
            </w:r>
            <w:r w:rsidR="00B54B32">
              <w:rPr>
                <w:noProof/>
                <w:webHidden/>
              </w:rPr>
              <w:instrText xml:space="preserve"> PAGEREF _Toc365882838 \h </w:instrText>
            </w:r>
            <w:r w:rsidR="00B54B32">
              <w:rPr>
                <w:noProof/>
                <w:webHidden/>
              </w:rPr>
            </w:r>
            <w:r w:rsidR="00B54B32">
              <w:rPr>
                <w:noProof/>
                <w:webHidden/>
              </w:rPr>
              <w:fldChar w:fldCharType="separate"/>
            </w:r>
            <w:r w:rsidR="00FF1691">
              <w:rPr>
                <w:noProof/>
                <w:webHidden/>
              </w:rPr>
              <w:t>30</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39" w:history="1">
            <w:r w:rsidR="00B54B32" w:rsidRPr="006B5EF7">
              <w:rPr>
                <w:rStyle w:val="Hyperlink"/>
                <w:noProof/>
              </w:rPr>
              <w:t>11</w:t>
            </w:r>
            <w:r w:rsidR="00B54B32">
              <w:rPr>
                <w:rFonts w:asciiTheme="minorHAnsi" w:eastAsiaTheme="minorEastAsia" w:hAnsiTheme="minorHAnsi" w:cstheme="minorBidi"/>
                <w:noProof/>
                <w:sz w:val="22"/>
                <w:lang w:val="en-US"/>
              </w:rPr>
              <w:tab/>
            </w:r>
            <w:r w:rsidR="00B54B32" w:rsidRPr="006B5EF7">
              <w:rPr>
                <w:rStyle w:val="Hyperlink"/>
                <w:noProof/>
              </w:rPr>
              <w:t>Twister configuration</w:t>
            </w:r>
            <w:r w:rsidR="00B54B32">
              <w:rPr>
                <w:noProof/>
                <w:webHidden/>
              </w:rPr>
              <w:tab/>
            </w:r>
            <w:r w:rsidR="00B54B32">
              <w:rPr>
                <w:noProof/>
                <w:webHidden/>
              </w:rPr>
              <w:fldChar w:fldCharType="begin"/>
            </w:r>
            <w:r w:rsidR="00B54B32">
              <w:rPr>
                <w:noProof/>
                <w:webHidden/>
              </w:rPr>
              <w:instrText xml:space="preserve"> PAGEREF _Toc365882839 \h </w:instrText>
            </w:r>
            <w:r w:rsidR="00B54B32">
              <w:rPr>
                <w:noProof/>
                <w:webHidden/>
              </w:rPr>
            </w:r>
            <w:r w:rsidR="00B54B32">
              <w:rPr>
                <w:noProof/>
                <w:webHidden/>
              </w:rPr>
              <w:fldChar w:fldCharType="separate"/>
            </w:r>
            <w:r w:rsidR="00FF1691">
              <w:rPr>
                <w:noProof/>
                <w:webHidden/>
              </w:rPr>
              <w:t>37</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40" w:history="1">
            <w:r w:rsidR="00B54B32" w:rsidRPr="006B5EF7">
              <w:rPr>
                <w:rStyle w:val="Hyperlink"/>
                <w:noProof/>
              </w:rPr>
              <w:t>11.1</w:t>
            </w:r>
            <w:r w:rsidR="00B54B32">
              <w:rPr>
                <w:rFonts w:asciiTheme="minorHAnsi" w:eastAsiaTheme="minorEastAsia" w:hAnsiTheme="minorHAnsi" w:cstheme="minorBidi"/>
                <w:noProof/>
                <w:sz w:val="22"/>
                <w:lang w:val="en-US"/>
              </w:rPr>
              <w:tab/>
            </w:r>
            <w:r w:rsidR="00B54B32" w:rsidRPr="006B5EF7">
              <w:rPr>
                <w:rStyle w:val="Hyperlink"/>
                <w:noProof/>
              </w:rPr>
              <w:t>Twister configuration files</w:t>
            </w:r>
            <w:r w:rsidR="00B54B32">
              <w:rPr>
                <w:noProof/>
                <w:webHidden/>
              </w:rPr>
              <w:tab/>
            </w:r>
            <w:r w:rsidR="00B54B32">
              <w:rPr>
                <w:noProof/>
                <w:webHidden/>
              </w:rPr>
              <w:fldChar w:fldCharType="begin"/>
            </w:r>
            <w:r w:rsidR="00B54B32">
              <w:rPr>
                <w:noProof/>
                <w:webHidden/>
              </w:rPr>
              <w:instrText xml:space="preserve"> PAGEREF _Toc365882840 \h </w:instrText>
            </w:r>
            <w:r w:rsidR="00B54B32">
              <w:rPr>
                <w:noProof/>
                <w:webHidden/>
              </w:rPr>
            </w:r>
            <w:r w:rsidR="00B54B32">
              <w:rPr>
                <w:noProof/>
                <w:webHidden/>
              </w:rPr>
              <w:fldChar w:fldCharType="separate"/>
            </w:r>
            <w:r w:rsidR="00FF1691">
              <w:rPr>
                <w:noProof/>
                <w:webHidden/>
              </w:rPr>
              <w:t>37</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41" w:history="1">
            <w:r w:rsidR="00B54B32" w:rsidRPr="006B5EF7">
              <w:rPr>
                <w:rStyle w:val="Hyperlink"/>
                <w:noProof/>
              </w:rPr>
              <w:t>11.2</w:t>
            </w:r>
            <w:r w:rsidR="00B54B32">
              <w:rPr>
                <w:rFonts w:asciiTheme="minorHAnsi" w:eastAsiaTheme="minorEastAsia" w:hAnsiTheme="minorHAnsi" w:cstheme="minorBidi"/>
                <w:noProof/>
                <w:sz w:val="22"/>
                <w:lang w:val="en-US"/>
              </w:rPr>
              <w:tab/>
            </w:r>
            <w:r w:rsidR="00B54B32" w:rsidRPr="006B5EF7">
              <w:rPr>
                <w:rStyle w:val="Hyperlink"/>
                <w:noProof/>
              </w:rPr>
              <w:t>Configure the paths</w:t>
            </w:r>
            <w:r w:rsidR="00B54B32">
              <w:rPr>
                <w:noProof/>
                <w:webHidden/>
              </w:rPr>
              <w:tab/>
            </w:r>
            <w:r w:rsidR="00B54B32">
              <w:rPr>
                <w:noProof/>
                <w:webHidden/>
              </w:rPr>
              <w:fldChar w:fldCharType="begin"/>
            </w:r>
            <w:r w:rsidR="00B54B32">
              <w:rPr>
                <w:noProof/>
                <w:webHidden/>
              </w:rPr>
              <w:instrText xml:space="preserve"> PAGEREF _Toc365882841 \h </w:instrText>
            </w:r>
            <w:r w:rsidR="00B54B32">
              <w:rPr>
                <w:noProof/>
                <w:webHidden/>
              </w:rPr>
            </w:r>
            <w:r w:rsidR="00B54B32">
              <w:rPr>
                <w:noProof/>
                <w:webHidden/>
              </w:rPr>
              <w:fldChar w:fldCharType="separate"/>
            </w:r>
            <w:r w:rsidR="00FF1691">
              <w:rPr>
                <w:noProof/>
                <w:webHidden/>
              </w:rPr>
              <w:t>38</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42" w:history="1">
            <w:r w:rsidR="00B54B32" w:rsidRPr="006B5EF7">
              <w:rPr>
                <w:rStyle w:val="Hyperlink"/>
                <w:noProof/>
              </w:rPr>
              <w:t>11.3</w:t>
            </w:r>
            <w:r w:rsidR="00B54B32">
              <w:rPr>
                <w:rFonts w:asciiTheme="minorHAnsi" w:eastAsiaTheme="minorEastAsia" w:hAnsiTheme="minorHAnsi" w:cstheme="minorBidi"/>
                <w:noProof/>
                <w:sz w:val="22"/>
                <w:lang w:val="en-US"/>
              </w:rPr>
              <w:tab/>
            </w:r>
            <w:r w:rsidR="00B54B32" w:rsidRPr="006B5EF7">
              <w:rPr>
                <w:rStyle w:val="Hyperlink"/>
                <w:noProof/>
              </w:rPr>
              <w:t>Configure the e-mail</w:t>
            </w:r>
            <w:r w:rsidR="00B54B32">
              <w:rPr>
                <w:noProof/>
                <w:webHidden/>
              </w:rPr>
              <w:tab/>
            </w:r>
            <w:r w:rsidR="00B54B32">
              <w:rPr>
                <w:noProof/>
                <w:webHidden/>
              </w:rPr>
              <w:fldChar w:fldCharType="begin"/>
            </w:r>
            <w:r w:rsidR="00B54B32">
              <w:rPr>
                <w:noProof/>
                <w:webHidden/>
              </w:rPr>
              <w:instrText xml:space="preserve"> PAGEREF _Toc365882842 \h </w:instrText>
            </w:r>
            <w:r w:rsidR="00B54B32">
              <w:rPr>
                <w:noProof/>
                <w:webHidden/>
              </w:rPr>
            </w:r>
            <w:r w:rsidR="00B54B32">
              <w:rPr>
                <w:noProof/>
                <w:webHidden/>
              </w:rPr>
              <w:fldChar w:fldCharType="separate"/>
            </w:r>
            <w:r w:rsidR="00FF1691">
              <w:rPr>
                <w:noProof/>
                <w:webHidden/>
              </w:rPr>
              <w:t>39</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43" w:history="1">
            <w:r w:rsidR="00B54B32" w:rsidRPr="006B5EF7">
              <w:rPr>
                <w:rStyle w:val="Hyperlink"/>
                <w:noProof/>
              </w:rPr>
              <w:t>11.4</w:t>
            </w:r>
            <w:r w:rsidR="00B54B32">
              <w:rPr>
                <w:rFonts w:asciiTheme="minorHAnsi" w:eastAsiaTheme="minorEastAsia" w:hAnsiTheme="minorHAnsi" w:cstheme="minorBidi"/>
                <w:noProof/>
                <w:sz w:val="22"/>
                <w:lang w:val="en-US"/>
              </w:rPr>
              <w:tab/>
            </w:r>
            <w:r w:rsidR="00B54B32" w:rsidRPr="006B5EF7">
              <w:rPr>
                <w:rStyle w:val="Hyperlink"/>
                <w:noProof/>
              </w:rPr>
              <w:t>Configure the database</w:t>
            </w:r>
            <w:r w:rsidR="00B54B32">
              <w:rPr>
                <w:noProof/>
                <w:webHidden/>
              </w:rPr>
              <w:tab/>
            </w:r>
            <w:r w:rsidR="00B54B32">
              <w:rPr>
                <w:noProof/>
                <w:webHidden/>
              </w:rPr>
              <w:fldChar w:fldCharType="begin"/>
            </w:r>
            <w:r w:rsidR="00B54B32">
              <w:rPr>
                <w:noProof/>
                <w:webHidden/>
              </w:rPr>
              <w:instrText xml:space="preserve"> PAGEREF _Toc365882843 \h </w:instrText>
            </w:r>
            <w:r w:rsidR="00B54B32">
              <w:rPr>
                <w:noProof/>
                <w:webHidden/>
              </w:rPr>
            </w:r>
            <w:r w:rsidR="00B54B32">
              <w:rPr>
                <w:noProof/>
                <w:webHidden/>
              </w:rPr>
              <w:fldChar w:fldCharType="separate"/>
            </w:r>
            <w:r w:rsidR="00FF1691">
              <w:rPr>
                <w:noProof/>
                <w:webHidden/>
              </w:rPr>
              <w:t>40</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49" w:history="1">
            <w:r w:rsidR="00B54B32" w:rsidRPr="006B5EF7">
              <w:rPr>
                <w:rStyle w:val="Hyperlink"/>
                <w:noProof/>
              </w:rPr>
              <w:t>11.5</w:t>
            </w:r>
            <w:r w:rsidR="00B54B32">
              <w:rPr>
                <w:rFonts w:asciiTheme="minorHAnsi" w:eastAsiaTheme="minorEastAsia" w:hAnsiTheme="minorHAnsi" w:cstheme="minorBidi"/>
                <w:noProof/>
                <w:sz w:val="22"/>
                <w:lang w:val="en-US"/>
              </w:rPr>
              <w:tab/>
            </w:r>
            <w:r w:rsidR="00B54B32" w:rsidRPr="006B5EF7">
              <w:rPr>
                <w:rStyle w:val="Hyperlink"/>
                <w:noProof/>
              </w:rPr>
              <w:t>Configure the devices (testbed)</w:t>
            </w:r>
            <w:r w:rsidR="00B54B32">
              <w:rPr>
                <w:noProof/>
                <w:webHidden/>
              </w:rPr>
              <w:tab/>
            </w:r>
            <w:r w:rsidR="00B54B32">
              <w:rPr>
                <w:noProof/>
                <w:webHidden/>
              </w:rPr>
              <w:fldChar w:fldCharType="begin"/>
            </w:r>
            <w:r w:rsidR="00B54B32">
              <w:rPr>
                <w:noProof/>
                <w:webHidden/>
              </w:rPr>
              <w:instrText xml:space="preserve"> PAGEREF _Toc365882849 \h </w:instrText>
            </w:r>
            <w:r w:rsidR="00B54B32">
              <w:rPr>
                <w:noProof/>
                <w:webHidden/>
              </w:rPr>
            </w:r>
            <w:r w:rsidR="00B54B32">
              <w:rPr>
                <w:noProof/>
                <w:webHidden/>
              </w:rPr>
              <w:fldChar w:fldCharType="separate"/>
            </w:r>
            <w:r w:rsidR="00FF1691">
              <w:rPr>
                <w:noProof/>
                <w:webHidden/>
              </w:rPr>
              <w:t>49</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0" w:history="1">
            <w:r w:rsidR="00B54B32" w:rsidRPr="006B5EF7">
              <w:rPr>
                <w:rStyle w:val="Hyperlink"/>
                <w:noProof/>
              </w:rPr>
              <w:t>11.6</w:t>
            </w:r>
            <w:r w:rsidR="00B54B32">
              <w:rPr>
                <w:rFonts w:asciiTheme="minorHAnsi" w:eastAsiaTheme="minorEastAsia" w:hAnsiTheme="minorHAnsi" w:cstheme="minorBidi"/>
                <w:noProof/>
                <w:sz w:val="22"/>
                <w:lang w:val="en-US"/>
              </w:rPr>
              <w:tab/>
            </w:r>
            <w:r w:rsidR="00B54B32" w:rsidRPr="006B5EF7">
              <w:rPr>
                <w:rStyle w:val="Hyperlink"/>
                <w:noProof/>
              </w:rPr>
              <w:t>Configure the SUTs</w:t>
            </w:r>
            <w:r w:rsidR="00B54B32">
              <w:rPr>
                <w:noProof/>
                <w:webHidden/>
              </w:rPr>
              <w:tab/>
            </w:r>
            <w:r w:rsidR="00B54B32">
              <w:rPr>
                <w:noProof/>
                <w:webHidden/>
              </w:rPr>
              <w:fldChar w:fldCharType="begin"/>
            </w:r>
            <w:r w:rsidR="00B54B32">
              <w:rPr>
                <w:noProof/>
                <w:webHidden/>
              </w:rPr>
              <w:instrText xml:space="preserve"> PAGEREF _Toc365882850 \h </w:instrText>
            </w:r>
            <w:r w:rsidR="00B54B32">
              <w:rPr>
                <w:noProof/>
                <w:webHidden/>
              </w:rPr>
            </w:r>
            <w:r w:rsidR="00B54B32">
              <w:rPr>
                <w:noProof/>
                <w:webHidden/>
              </w:rPr>
              <w:fldChar w:fldCharType="separate"/>
            </w:r>
            <w:r w:rsidR="00FF1691">
              <w:rPr>
                <w:noProof/>
                <w:webHidden/>
              </w:rPr>
              <w:t>51</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1" w:history="1">
            <w:r w:rsidR="00B54B32" w:rsidRPr="006B5EF7">
              <w:rPr>
                <w:rStyle w:val="Hyperlink"/>
                <w:noProof/>
              </w:rPr>
              <w:t>11.7</w:t>
            </w:r>
            <w:r w:rsidR="00B54B32">
              <w:rPr>
                <w:rFonts w:asciiTheme="minorHAnsi" w:eastAsiaTheme="minorEastAsia" w:hAnsiTheme="minorHAnsi" w:cstheme="minorBidi"/>
                <w:noProof/>
                <w:sz w:val="22"/>
                <w:lang w:val="en-US"/>
              </w:rPr>
              <w:tab/>
            </w:r>
            <w:r w:rsidR="00B54B32" w:rsidRPr="006B5EF7">
              <w:rPr>
                <w:rStyle w:val="Hyperlink"/>
                <w:noProof/>
              </w:rPr>
              <w:t>Configure the global parameters</w:t>
            </w:r>
            <w:r w:rsidR="00B54B32">
              <w:rPr>
                <w:noProof/>
                <w:webHidden/>
              </w:rPr>
              <w:tab/>
            </w:r>
            <w:r w:rsidR="00B54B32">
              <w:rPr>
                <w:noProof/>
                <w:webHidden/>
              </w:rPr>
              <w:fldChar w:fldCharType="begin"/>
            </w:r>
            <w:r w:rsidR="00B54B32">
              <w:rPr>
                <w:noProof/>
                <w:webHidden/>
              </w:rPr>
              <w:instrText xml:space="preserve"> PAGEREF _Toc365882851 \h </w:instrText>
            </w:r>
            <w:r w:rsidR="00B54B32">
              <w:rPr>
                <w:noProof/>
                <w:webHidden/>
              </w:rPr>
            </w:r>
            <w:r w:rsidR="00B54B32">
              <w:rPr>
                <w:noProof/>
                <w:webHidden/>
              </w:rPr>
              <w:fldChar w:fldCharType="separate"/>
            </w:r>
            <w:r w:rsidR="00FF1691">
              <w:rPr>
                <w:noProof/>
                <w:webHidden/>
              </w:rPr>
              <w:t>53</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2" w:history="1">
            <w:r w:rsidR="00B54B32" w:rsidRPr="006B5EF7">
              <w:rPr>
                <w:rStyle w:val="Hyperlink"/>
                <w:noProof/>
              </w:rPr>
              <w:t>11.8</w:t>
            </w:r>
            <w:r w:rsidR="00B54B32">
              <w:rPr>
                <w:rFonts w:asciiTheme="minorHAnsi" w:eastAsiaTheme="minorEastAsia" w:hAnsiTheme="minorHAnsi" w:cstheme="minorBidi"/>
                <w:noProof/>
                <w:sz w:val="22"/>
                <w:lang w:val="en-US"/>
              </w:rPr>
              <w:tab/>
            </w:r>
            <w:r w:rsidR="00B54B32" w:rsidRPr="006B5EF7">
              <w:rPr>
                <w:rStyle w:val="Hyperlink"/>
                <w:noProof/>
              </w:rPr>
              <w:t>Configure ‘panic detect’</w:t>
            </w:r>
            <w:r w:rsidR="00B54B32">
              <w:rPr>
                <w:noProof/>
                <w:webHidden/>
              </w:rPr>
              <w:tab/>
            </w:r>
            <w:r w:rsidR="00B54B32">
              <w:rPr>
                <w:noProof/>
                <w:webHidden/>
              </w:rPr>
              <w:fldChar w:fldCharType="begin"/>
            </w:r>
            <w:r w:rsidR="00B54B32">
              <w:rPr>
                <w:noProof/>
                <w:webHidden/>
              </w:rPr>
              <w:instrText xml:space="preserve"> PAGEREF _Toc365882852 \h </w:instrText>
            </w:r>
            <w:r w:rsidR="00B54B32">
              <w:rPr>
                <w:noProof/>
                <w:webHidden/>
              </w:rPr>
            </w:r>
            <w:r w:rsidR="00B54B32">
              <w:rPr>
                <w:noProof/>
                <w:webHidden/>
              </w:rPr>
              <w:fldChar w:fldCharType="separate"/>
            </w:r>
            <w:r w:rsidR="00FF1691">
              <w:rPr>
                <w:noProof/>
                <w:webHidden/>
              </w:rPr>
              <w:t>54</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3" w:history="1">
            <w:r w:rsidR="00B54B32" w:rsidRPr="006B5EF7">
              <w:rPr>
                <w:rStyle w:val="Hyperlink"/>
                <w:noProof/>
              </w:rPr>
              <w:t>11.9</w:t>
            </w:r>
            <w:r w:rsidR="00B54B32">
              <w:rPr>
                <w:rFonts w:asciiTheme="minorHAnsi" w:eastAsiaTheme="minorEastAsia" w:hAnsiTheme="minorHAnsi" w:cstheme="minorBidi"/>
                <w:noProof/>
                <w:sz w:val="22"/>
                <w:lang w:val="en-US"/>
              </w:rPr>
              <w:tab/>
            </w:r>
            <w:r w:rsidR="00B54B32" w:rsidRPr="006B5EF7">
              <w:rPr>
                <w:rStyle w:val="Hyperlink"/>
                <w:noProof/>
              </w:rPr>
              <w:t>Services and Plugins</w:t>
            </w:r>
            <w:r w:rsidR="00B54B32">
              <w:rPr>
                <w:noProof/>
                <w:webHidden/>
              </w:rPr>
              <w:tab/>
            </w:r>
            <w:r w:rsidR="00B54B32">
              <w:rPr>
                <w:noProof/>
                <w:webHidden/>
              </w:rPr>
              <w:fldChar w:fldCharType="begin"/>
            </w:r>
            <w:r w:rsidR="00B54B32">
              <w:rPr>
                <w:noProof/>
                <w:webHidden/>
              </w:rPr>
              <w:instrText xml:space="preserve"> PAGEREF _Toc365882853 \h </w:instrText>
            </w:r>
            <w:r w:rsidR="00B54B32">
              <w:rPr>
                <w:noProof/>
                <w:webHidden/>
              </w:rPr>
            </w:r>
            <w:r w:rsidR="00B54B32">
              <w:rPr>
                <w:noProof/>
                <w:webHidden/>
              </w:rPr>
              <w:fldChar w:fldCharType="separate"/>
            </w:r>
            <w:r w:rsidR="00FF1691">
              <w:rPr>
                <w:noProof/>
                <w:webHidden/>
              </w:rPr>
              <w:t>55</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4" w:history="1">
            <w:r w:rsidR="00B54B32" w:rsidRPr="006B5EF7">
              <w:rPr>
                <w:rStyle w:val="Hyperlink"/>
                <w:noProof/>
              </w:rPr>
              <w:t>11.10</w:t>
            </w:r>
            <w:r w:rsidR="00B54B32">
              <w:rPr>
                <w:rFonts w:asciiTheme="minorHAnsi" w:eastAsiaTheme="minorEastAsia" w:hAnsiTheme="minorHAnsi" w:cstheme="minorBidi"/>
                <w:noProof/>
                <w:sz w:val="22"/>
                <w:lang w:val="en-US"/>
              </w:rPr>
              <w:tab/>
            </w:r>
            <w:r w:rsidR="00B54B32" w:rsidRPr="006B5EF7">
              <w:rPr>
                <w:rStyle w:val="Hyperlink"/>
                <w:noProof/>
              </w:rPr>
              <w:t>Changing users</w:t>
            </w:r>
            <w:r w:rsidR="00B54B32">
              <w:rPr>
                <w:noProof/>
                <w:webHidden/>
              </w:rPr>
              <w:tab/>
            </w:r>
            <w:r w:rsidR="00B54B32">
              <w:rPr>
                <w:noProof/>
                <w:webHidden/>
              </w:rPr>
              <w:fldChar w:fldCharType="begin"/>
            </w:r>
            <w:r w:rsidR="00B54B32">
              <w:rPr>
                <w:noProof/>
                <w:webHidden/>
              </w:rPr>
              <w:instrText xml:space="preserve"> PAGEREF _Toc365882854 \h </w:instrText>
            </w:r>
            <w:r w:rsidR="00B54B32">
              <w:rPr>
                <w:noProof/>
                <w:webHidden/>
              </w:rPr>
            </w:r>
            <w:r w:rsidR="00B54B32">
              <w:rPr>
                <w:noProof/>
                <w:webHidden/>
              </w:rPr>
              <w:fldChar w:fldCharType="separate"/>
            </w:r>
            <w:r w:rsidR="00FF1691">
              <w:rPr>
                <w:noProof/>
                <w:webHidden/>
              </w:rPr>
              <w:t>57</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5" w:history="1">
            <w:r w:rsidR="00B54B32" w:rsidRPr="006B5EF7">
              <w:rPr>
                <w:rStyle w:val="Hyperlink"/>
                <w:noProof/>
              </w:rPr>
              <w:t>11.11</w:t>
            </w:r>
            <w:r w:rsidR="00B54B32">
              <w:rPr>
                <w:rFonts w:asciiTheme="minorHAnsi" w:eastAsiaTheme="minorEastAsia" w:hAnsiTheme="minorHAnsi" w:cstheme="minorBidi"/>
                <w:noProof/>
                <w:sz w:val="22"/>
                <w:lang w:val="en-US"/>
              </w:rPr>
              <w:tab/>
            </w:r>
            <w:r w:rsidR="00B54B32" w:rsidRPr="006B5EF7">
              <w:rPr>
                <w:rStyle w:val="Hyperlink"/>
                <w:noProof/>
              </w:rPr>
              <w:t>Set-up and Tear-down controls</w:t>
            </w:r>
            <w:r w:rsidR="00B54B32">
              <w:rPr>
                <w:noProof/>
                <w:webHidden/>
              </w:rPr>
              <w:tab/>
            </w:r>
            <w:r w:rsidR="00B54B32">
              <w:rPr>
                <w:noProof/>
                <w:webHidden/>
              </w:rPr>
              <w:fldChar w:fldCharType="begin"/>
            </w:r>
            <w:r w:rsidR="00B54B32">
              <w:rPr>
                <w:noProof/>
                <w:webHidden/>
              </w:rPr>
              <w:instrText xml:space="preserve"> PAGEREF _Toc365882855 \h </w:instrText>
            </w:r>
            <w:r w:rsidR="00B54B32">
              <w:rPr>
                <w:noProof/>
                <w:webHidden/>
              </w:rPr>
            </w:r>
            <w:r w:rsidR="00B54B32">
              <w:rPr>
                <w:noProof/>
                <w:webHidden/>
              </w:rPr>
              <w:fldChar w:fldCharType="separate"/>
            </w:r>
            <w:r w:rsidR="00FF1691">
              <w:rPr>
                <w:noProof/>
                <w:webHidden/>
              </w:rPr>
              <w:t>58</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6" w:history="1">
            <w:r w:rsidR="00B54B32" w:rsidRPr="006B5EF7">
              <w:rPr>
                <w:rStyle w:val="Hyperlink"/>
                <w:noProof/>
              </w:rPr>
              <w:t>11.12</w:t>
            </w:r>
            <w:r w:rsidR="00B54B32">
              <w:rPr>
                <w:rFonts w:asciiTheme="minorHAnsi" w:eastAsiaTheme="minorEastAsia" w:hAnsiTheme="minorHAnsi" w:cstheme="minorBidi"/>
                <w:noProof/>
                <w:sz w:val="22"/>
                <w:lang w:val="en-US"/>
              </w:rPr>
              <w:tab/>
            </w:r>
            <w:r w:rsidR="00B54B32" w:rsidRPr="006B5EF7">
              <w:rPr>
                <w:rStyle w:val="Hyperlink"/>
                <w:noProof/>
              </w:rPr>
              <w:t>Connection management (SSH implementation)</w:t>
            </w:r>
            <w:r w:rsidR="00B54B32">
              <w:rPr>
                <w:noProof/>
                <w:webHidden/>
              </w:rPr>
              <w:tab/>
            </w:r>
            <w:r w:rsidR="00B54B32">
              <w:rPr>
                <w:noProof/>
                <w:webHidden/>
              </w:rPr>
              <w:fldChar w:fldCharType="begin"/>
            </w:r>
            <w:r w:rsidR="00B54B32">
              <w:rPr>
                <w:noProof/>
                <w:webHidden/>
              </w:rPr>
              <w:instrText xml:space="preserve"> PAGEREF _Toc365882856 \h </w:instrText>
            </w:r>
            <w:r w:rsidR="00B54B32">
              <w:rPr>
                <w:noProof/>
                <w:webHidden/>
              </w:rPr>
            </w:r>
            <w:r w:rsidR="00B54B32">
              <w:rPr>
                <w:noProof/>
                <w:webHidden/>
              </w:rPr>
              <w:fldChar w:fldCharType="separate"/>
            </w:r>
            <w:r w:rsidR="00FF1691">
              <w:rPr>
                <w:noProof/>
                <w:webHidden/>
              </w:rPr>
              <w:t>59</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7" w:history="1">
            <w:r w:rsidR="00B54B32" w:rsidRPr="006B5EF7">
              <w:rPr>
                <w:rStyle w:val="Hyperlink"/>
                <w:noProof/>
              </w:rPr>
              <w:t>11.13</w:t>
            </w:r>
            <w:r w:rsidR="00B54B32">
              <w:rPr>
                <w:rFonts w:asciiTheme="minorHAnsi" w:eastAsiaTheme="minorEastAsia" w:hAnsiTheme="minorHAnsi" w:cstheme="minorBidi"/>
                <w:noProof/>
                <w:sz w:val="22"/>
                <w:lang w:val="en-US"/>
              </w:rPr>
              <w:tab/>
            </w:r>
            <w:r w:rsidR="00B54B32" w:rsidRPr="006B5EF7">
              <w:rPr>
                <w:rStyle w:val="Hyperlink"/>
                <w:noProof/>
              </w:rPr>
              <w:t>Test case/Suites management</w:t>
            </w:r>
            <w:r w:rsidR="00B54B32">
              <w:rPr>
                <w:noProof/>
                <w:webHidden/>
              </w:rPr>
              <w:tab/>
            </w:r>
            <w:r w:rsidR="00B54B32">
              <w:rPr>
                <w:noProof/>
                <w:webHidden/>
              </w:rPr>
              <w:fldChar w:fldCharType="begin"/>
            </w:r>
            <w:r w:rsidR="00B54B32">
              <w:rPr>
                <w:noProof/>
                <w:webHidden/>
              </w:rPr>
              <w:instrText xml:space="preserve"> PAGEREF _Toc365882857 \h </w:instrText>
            </w:r>
            <w:r w:rsidR="00B54B32">
              <w:rPr>
                <w:noProof/>
                <w:webHidden/>
              </w:rPr>
            </w:r>
            <w:r w:rsidR="00B54B32">
              <w:rPr>
                <w:noProof/>
                <w:webHidden/>
              </w:rPr>
              <w:fldChar w:fldCharType="separate"/>
            </w:r>
            <w:r w:rsidR="00FF1691">
              <w:rPr>
                <w:noProof/>
                <w:webHidden/>
              </w:rPr>
              <w:t>60</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8" w:history="1">
            <w:r w:rsidR="00B54B32" w:rsidRPr="006B5EF7">
              <w:rPr>
                <w:rStyle w:val="Hyperlink"/>
                <w:noProof/>
              </w:rPr>
              <w:t>11.14</w:t>
            </w:r>
            <w:r w:rsidR="00B54B32">
              <w:rPr>
                <w:rFonts w:asciiTheme="minorHAnsi" w:eastAsiaTheme="minorEastAsia" w:hAnsiTheme="minorHAnsi" w:cstheme="minorBidi"/>
                <w:noProof/>
                <w:sz w:val="22"/>
                <w:lang w:val="en-US"/>
              </w:rPr>
              <w:tab/>
            </w:r>
            <w:r w:rsidR="00B54B32" w:rsidRPr="006B5EF7">
              <w:rPr>
                <w:rStyle w:val="Hyperlink"/>
                <w:noProof/>
              </w:rPr>
              <w:t>User levels</w:t>
            </w:r>
            <w:r w:rsidR="00B54B32">
              <w:rPr>
                <w:noProof/>
                <w:webHidden/>
              </w:rPr>
              <w:tab/>
            </w:r>
            <w:r w:rsidR="00B54B32">
              <w:rPr>
                <w:noProof/>
                <w:webHidden/>
              </w:rPr>
              <w:fldChar w:fldCharType="begin"/>
            </w:r>
            <w:r w:rsidR="00B54B32">
              <w:rPr>
                <w:noProof/>
                <w:webHidden/>
              </w:rPr>
              <w:instrText xml:space="preserve"> PAGEREF _Toc365882858 \h </w:instrText>
            </w:r>
            <w:r w:rsidR="00B54B32">
              <w:rPr>
                <w:noProof/>
                <w:webHidden/>
              </w:rPr>
            </w:r>
            <w:r w:rsidR="00B54B32">
              <w:rPr>
                <w:noProof/>
                <w:webHidden/>
              </w:rPr>
              <w:fldChar w:fldCharType="separate"/>
            </w:r>
            <w:r w:rsidR="00FF1691">
              <w:rPr>
                <w:noProof/>
                <w:webHidden/>
              </w:rPr>
              <w:t>61</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59" w:history="1">
            <w:r w:rsidR="00B54B32" w:rsidRPr="006B5EF7">
              <w:rPr>
                <w:rStyle w:val="Hyperlink"/>
                <w:noProof/>
              </w:rPr>
              <w:t>11.15</w:t>
            </w:r>
            <w:r w:rsidR="00B54B32">
              <w:rPr>
                <w:rFonts w:asciiTheme="minorHAnsi" w:eastAsiaTheme="minorEastAsia" w:hAnsiTheme="minorHAnsi" w:cstheme="minorBidi"/>
                <w:noProof/>
                <w:sz w:val="22"/>
                <w:lang w:val="en-US"/>
              </w:rPr>
              <w:tab/>
            </w:r>
            <w:r w:rsidR="00B54B32" w:rsidRPr="006B5EF7">
              <w:rPr>
                <w:rStyle w:val="Hyperlink"/>
                <w:noProof/>
              </w:rPr>
              <w:t>Configuration management</w:t>
            </w:r>
            <w:r w:rsidR="00B54B32">
              <w:rPr>
                <w:noProof/>
                <w:webHidden/>
              </w:rPr>
              <w:tab/>
            </w:r>
            <w:r w:rsidR="00B54B32">
              <w:rPr>
                <w:noProof/>
                <w:webHidden/>
              </w:rPr>
              <w:fldChar w:fldCharType="begin"/>
            </w:r>
            <w:r w:rsidR="00B54B32">
              <w:rPr>
                <w:noProof/>
                <w:webHidden/>
              </w:rPr>
              <w:instrText xml:space="preserve"> PAGEREF _Toc365882859 \h </w:instrText>
            </w:r>
            <w:r w:rsidR="00B54B32">
              <w:rPr>
                <w:noProof/>
                <w:webHidden/>
              </w:rPr>
            </w:r>
            <w:r w:rsidR="00B54B32">
              <w:rPr>
                <w:noProof/>
                <w:webHidden/>
              </w:rPr>
              <w:fldChar w:fldCharType="separate"/>
            </w:r>
            <w:r w:rsidR="00FF1691">
              <w:rPr>
                <w:noProof/>
                <w:webHidden/>
              </w:rPr>
              <w:t>66</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60" w:history="1">
            <w:r w:rsidR="00B54B32" w:rsidRPr="006B5EF7">
              <w:rPr>
                <w:rStyle w:val="Hyperlink"/>
                <w:noProof/>
              </w:rPr>
              <w:t>11.16</w:t>
            </w:r>
            <w:r w:rsidR="00B54B32">
              <w:rPr>
                <w:rFonts w:asciiTheme="minorHAnsi" w:eastAsiaTheme="minorEastAsia" w:hAnsiTheme="minorHAnsi" w:cstheme="minorBidi"/>
                <w:noProof/>
                <w:sz w:val="22"/>
                <w:lang w:val="en-US"/>
              </w:rPr>
              <w:tab/>
            </w:r>
            <w:r w:rsidR="00B54B32" w:rsidRPr="006B5EF7">
              <w:rPr>
                <w:rStyle w:val="Hyperlink"/>
                <w:noProof/>
              </w:rPr>
              <w:t>Email notification</w:t>
            </w:r>
            <w:r w:rsidR="00B54B32">
              <w:rPr>
                <w:noProof/>
                <w:webHidden/>
              </w:rPr>
              <w:tab/>
            </w:r>
            <w:r w:rsidR="00B54B32">
              <w:rPr>
                <w:noProof/>
                <w:webHidden/>
              </w:rPr>
              <w:fldChar w:fldCharType="begin"/>
            </w:r>
            <w:r w:rsidR="00B54B32">
              <w:rPr>
                <w:noProof/>
                <w:webHidden/>
              </w:rPr>
              <w:instrText xml:space="preserve"> PAGEREF _Toc365882860 \h </w:instrText>
            </w:r>
            <w:r w:rsidR="00B54B32">
              <w:rPr>
                <w:noProof/>
                <w:webHidden/>
              </w:rPr>
            </w:r>
            <w:r w:rsidR="00B54B32">
              <w:rPr>
                <w:noProof/>
                <w:webHidden/>
              </w:rPr>
              <w:fldChar w:fldCharType="separate"/>
            </w:r>
            <w:r w:rsidR="00FF1691">
              <w:rPr>
                <w:noProof/>
                <w:webHidden/>
              </w:rPr>
              <w:t>66</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61" w:history="1">
            <w:r w:rsidR="00B54B32" w:rsidRPr="006B5EF7">
              <w:rPr>
                <w:rStyle w:val="Hyperlink"/>
                <w:noProof/>
              </w:rPr>
              <w:t>11.17</w:t>
            </w:r>
            <w:r w:rsidR="00B54B32">
              <w:rPr>
                <w:rFonts w:asciiTheme="minorHAnsi" w:eastAsiaTheme="minorEastAsia" w:hAnsiTheme="minorHAnsi" w:cstheme="minorBidi"/>
                <w:noProof/>
                <w:sz w:val="22"/>
                <w:lang w:val="en-US"/>
              </w:rPr>
              <w:tab/>
            </w:r>
            <w:r w:rsidR="00B54B32" w:rsidRPr="006B5EF7">
              <w:rPr>
                <w:rStyle w:val="Hyperlink"/>
                <w:noProof/>
              </w:rPr>
              <w:t>Test case details descriptors</w:t>
            </w:r>
            <w:r w:rsidR="00B54B32">
              <w:rPr>
                <w:noProof/>
                <w:webHidden/>
              </w:rPr>
              <w:tab/>
            </w:r>
            <w:r w:rsidR="00B54B32">
              <w:rPr>
                <w:noProof/>
                <w:webHidden/>
              </w:rPr>
              <w:fldChar w:fldCharType="begin"/>
            </w:r>
            <w:r w:rsidR="00B54B32">
              <w:rPr>
                <w:noProof/>
                <w:webHidden/>
              </w:rPr>
              <w:instrText xml:space="preserve"> PAGEREF _Toc365882861 \h </w:instrText>
            </w:r>
            <w:r w:rsidR="00B54B32">
              <w:rPr>
                <w:noProof/>
                <w:webHidden/>
              </w:rPr>
            </w:r>
            <w:r w:rsidR="00B54B32">
              <w:rPr>
                <w:noProof/>
                <w:webHidden/>
              </w:rPr>
              <w:fldChar w:fldCharType="separate"/>
            </w:r>
            <w:r w:rsidR="00FF1691">
              <w:rPr>
                <w:noProof/>
                <w:webHidden/>
              </w:rPr>
              <w:t>66</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62" w:history="1">
            <w:r w:rsidR="00B54B32" w:rsidRPr="006B5EF7">
              <w:rPr>
                <w:rStyle w:val="Hyperlink"/>
                <w:noProof/>
              </w:rPr>
              <w:t>11.18</w:t>
            </w:r>
            <w:r w:rsidR="00B54B32">
              <w:rPr>
                <w:rFonts w:asciiTheme="minorHAnsi" w:eastAsiaTheme="minorEastAsia" w:hAnsiTheme="minorHAnsi" w:cstheme="minorBidi"/>
                <w:noProof/>
                <w:sz w:val="22"/>
                <w:lang w:val="en-US"/>
              </w:rPr>
              <w:tab/>
            </w:r>
            <w:r w:rsidR="00B54B32" w:rsidRPr="006B5EF7">
              <w:rPr>
                <w:rStyle w:val="Hyperlink"/>
                <w:noProof/>
              </w:rPr>
              <w:t>Library management</w:t>
            </w:r>
            <w:r w:rsidR="00B54B32">
              <w:rPr>
                <w:noProof/>
                <w:webHidden/>
              </w:rPr>
              <w:tab/>
            </w:r>
            <w:r w:rsidR="00B54B32">
              <w:rPr>
                <w:noProof/>
                <w:webHidden/>
              </w:rPr>
              <w:fldChar w:fldCharType="begin"/>
            </w:r>
            <w:r w:rsidR="00B54B32">
              <w:rPr>
                <w:noProof/>
                <w:webHidden/>
              </w:rPr>
              <w:instrText xml:space="preserve"> PAGEREF _Toc365882862 \h </w:instrText>
            </w:r>
            <w:r w:rsidR="00B54B32">
              <w:rPr>
                <w:noProof/>
                <w:webHidden/>
              </w:rPr>
            </w:r>
            <w:r w:rsidR="00B54B32">
              <w:rPr>
                <w:noProof/>
                <w:webHidden/>
              </w:rPr>
              <w:fldChar w:fldCharType="separate"/>
            </w:r>
            <w:r w:rsidR="00FF1691">
              <w:rPr>
                <w:noProof/>
                <w:webHidden/>
              </w:rPr>
              <w:t>66</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63" w:history="1">
            <w:r w:rsidR="00B54B32" w:rsidRPr="006B5EF7">
              <w:rPr>
                <w:rStyle w:val="Hyperlink"/>
                <w:noProof/>
              </w:rPr>
              <w:t>11.19</w:t>
            </w:r>
            <w:r w:rsidR="00B54B32">
              <w:rPr>
                <w:rFonts w:asciiTheme="minorHAnsi" w:eastAsiaTheme="minorEastAsia" w:hAnsiTheme="minorHAnsi" w:cstheme="minorBidi"/>
                <w:noProof/>
                <w:sz w:val="22"/>
                <w:lang w:val="en-US"/>
              </w:rPr>
              <w:tab/>
            </w:r>
            <w:r w:rsidR="00B54B32" w:rsidRPr="006B5EF7">
              <w:rPr>
                <w:rStyle w:val="Hyperlink"/>
                <w:noProof/>
              </w:rPr>
              <w:t>Log customization</w:t>
            </w:r>
            <w:r w:rsidR="00B54B32">
              <w:rPr>
                <w:noProof/>
                <w:webHidden/>
              </w:rPr>
              <w:tab/>
            </w:r>
            <w:r w:rsidR="00B54B32">
              <w:rPr>
                <w:noProof/>
                <w:webHidden/>
              </w:rPr>
              <w:fldChar w:fldCharType="begin"/>
            </w:r>
            <w:r w:rsidR="00B54B32">
              <w:rPr>
                <w:noProof/>
                <w:webHidden/>
              </w:rPr>
              <w:instrText xml:space="preserve"> PAGEREF _Toc365882863 \h </w:instrText>
            </w:r>
            <w:r w:rsidR="00B54B32">
              <w:rPr>
                <w:noProof/>
                <w:webHidden/>
              </w:rPr>
            </w:r>
            <w:r w:rsidR="00B54B32">
              <w:rPr>
                <w:noProof/>
                <w:webHidden/>
              </w:rPr>
              <w:fldChar w:fldCharType="separate"/>
            </w:r>
            <w:r w:rsidR="00FF1691">
              <w:rPr>
                <w:noProof/>
                <w:webHidden/>
              </w:rPr>
              <w:t>67</w:t>
            </w:r>
            <w:r w:rsidR="00B54B32">
              <w:rPr>
                <w:noProof/>
                <w:webHidden/>
              </w:rPr>
              <w:fldChar w:fldCharType="end"/>
            </w:r>
          </w:hyperlink>
        </w:p>
        <w:p w:rsidR="00B54B32" w:rsidRDefault="00432DD0" w:rsidP="00B54B32">
          <w:pPr>
            <w:pStyle w:val="TOC2"/>
            <w:spacing w:line="276" w:lineRule="auto"/>
            <w:rPr>
              <w:rFonts w:asciiTheme="minorHAnsi" w:eastAsiaTheme="minorEastAsia" w:hAnsiTheme="minorHAnsi" w:cstheme="minorBidi"/>
              <w:noProof/>
              <w:sz w:val="22"/>
              <w:lang w:val="en-US"/>
            </w:rPr>
          </w:pPr>
          <w:hyperlink w:anchor="_Toc365882864" w:history="1">
            <w:r w:rsidR="00B54B32" w:rsidRPr="006B5EF7">
              <w:rPr>
                <w:rStyle w:val="Hyperlink"/>
                <w:noProof/>
              </w:rPr>
              <w:t>11.20</w:t>
            </w:r>
            <w:r w:rsidR="00B54B32">
              <w:rPr>
                <w:rFonts w:asciiTheme="minorHAnsi" w:eastAsiaTheme="minorEastAsia" w:hAnsiTheme="minorHAnsi" w:cstheme="minorBidi"/>
                <w:noProof/>
                <w:sz w:val="22"/>
                <w:lang w:val="en-US"/>
              </w:rPr>
              <w:tab/>
            </w:r>
            <w:r w:rsidR="00B54B32" w:rsidRPr="006B5EF7">
              <w:rPr>
                <w:rStyle w:val="Hyperlink"/>
                <w:noProof/>
              </w:rPr>
              <w:t>EP start-up</w:t>
            </w:r>
            <w:r w:rsidR="00B54B32">
              <w:rPr>
                <w:noProof/>
                <w:webHidden/>
              </w:rPr>
              <w:tab/>
            </w:r>
            <w:r w:rsidR="00B54B32">
              <w:rPr>
                <w:noProof/>
                <w:webHidden/>
              </w:rPr>
              <w:fldChar w:fldCharType="begin"/>
            </w:r>
            <w:r w:rsidR="00B54B32">
              <w:rPr>
                <w:noProof/>
                <w:webHidden/>
              </w:rPr>
              <w:instrText xml:space="preserve"> PAGEREF _Toc365882864 \h </w:instrText>
            </w:r>
            <w:r w:rsidR="00B54B32">
              <w:rPr>
                <w:noProof/>
                <w:webHidden/>
              </w:rPr>
            </w:r>
            <w:r w:rsidR="00B54B32">
              <w:rPr>
                <w:noProof/>
                <w:webHidden/>
              </w:rPr>
              <w:fldChar w:fldCharType="separate"/>
            </w:r>
            <w:r w:rsidR="00FF1691">
              <w:rPr>
                <w:noProof/>
                <w:webHidden/>
              </w:rPr>
              <w:t>67</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65" w:history="1">
            <w:r w:rsidR="00B54B32" w:rsidRPr="006B5EF7">
              <w:rPr>
                <w:rStyle w:val="Hyperlink"/>
                <w:noProof/>
              </w:rPr>
              <w:t>12</w:t>
            </w:r>
            <w:r w:rsidR="00B54B32">
              <w:rPr>
                <w:rFonts w:asciiTheme="minorHAnsi" w:eastAsiaTheme="minorEastAsia" w:hAnsiTheme="minorHAnsi" w:cstheme="minorBidi"/>
                <w:noProof/>
                <w:sz w:val="22"/>
                <w:lang w:val="en-US"/>
              </w:rPr>
              <w:tab/>
            </w:r>
            <w:r w:rsidR="00B54B32" w:rsidRPr="006B5EF7">
              <w:rPr>
                <w:rStyle w:val="Hyperlink"/>
                <w:noProof/>
              </w:rPr>
              <w:t>How to write tests</w:t>
            </w:r>
            <w:r w:rsidR="00B54B32">
              <w:rPr>
                <w:noProof/>
                <w:webHidden/>
              </w:rPr>
              <w:tab/>
            </w:r>
            <w:r w:rsidR="00B54B32">
              <w:rPr>
                <w:noProof/>
                <w:webHidden/>
              </w:rPr>
              <w:fldChar w:fldCharType="begin"/>
            </w:r>
            <w:r w:rsidR="00B54B32">
              <w:rPr>
                <w:noProof/>
                <w:webHidden/>
              </w:rPr>
              <w:instrText xml:space="preserve"> PAGEREF _Toc365882865 \h </w:instrText>
            </w:r>
            <w:r w:rsidR="00B54B32">
              <w:rPr>
                <w:noProof/>
                <w:webHidden/>
              </w:rPr>
            </w:r>
            <w:r w:rsidR="00B54B32">
              <w:rPr>
                <w:noProof/>
                <w:webHidden/>
              </w:rPr>
              <w:fldChar w:fldCharType="separate"/>
            </w:r>
            <w:r w:rsidR="00FF1691">
              <w:rPr>
                <w:noProof/>
                <w:webHidden/>
              </w:rPr>
              <w:t>69</w:t>
            </w:r>
            <w:r w:rsidR="00B54B32">
              <w:rPr>
                <w:noProof/>
                <w:webHidden/>
              </w:rPr>
              <w:fldChar w:fldCharType="end"/>
            </w:r>
          </w:hyperlink>
        </w:p>
        <w:p w:rsidR="00B54B32" w:rsidRDefault="00432DD0" w:rsidP="00B54B32">
          <w:pPr>
            <w:pStyle w:val="TOC1"/>
            <w:spacing w:line="276" w:lineRule="auto"/>
            <w:rPr>
              <w:rFonts w:asciiTheme="minorHAnsi" w:eastAsiaTheme="minorEastAsia" w:hAnsiTheme="minorHAnsi" w:cstheme="minorBidi"/>
              <w:noProof/>
              <w:sz w:val="22"/>
              <w:lang w:val="en-US"/>
            </w:rPr>
          </w:pPr>
          <w:hyperlink w:anchor="_Toc365882866" w:history="1">
            <w:r w:rsidR="00B54B32" w:rsidRPr="006B5EF7">
              <w:rPr>
                <w:rStyle w:val="Hyperlink"/>
                <w:noProof/>
              </w:rPr>
              <w:t>13</w:t>
            </w:r>
            <w:r w:rsidR="00B54B32">
              <w:rPr>
                <w:rFonts w:asciiTheme="minorHAnsi" w:eastAsiaTheme="minorEastAsia" w:hAnsiTheme="minorHAnsi" w:cstheme="minorBidi"/>
                <w:noProof/>
                <w:sz w:val="22"/>
                <w:lang w:val="en-US"/>
              </w:rPr>
              <w:tab/>
            </w:r>
            <w:r w:rsidR="00B54B32" w:rsidRPr="006B5EF7">
              <w:rPr>
                <w:rStyle w:val="Hyperlink"/>
                <w:noProof/>
              </w:rPr>
              <w:t>Performance and troubleshooting</w:t>
            </w:r>
            <w:r w:rsidR="00B54B32">
              <w:rPr>
                <w:noProof/>
                <w:webHidden/>
              </w:rPr>
              <w:tab/>
            </w:r>
            <w:r w:rsidR="00B54B32">
              <w:rPr>
                <w:noProof/>
                <w:webHidden/>
              </w:rPr>
              <w:fldChar w:fldCharType="begin"/>
            </w:r>
            <w:r w:rsidR="00B54B32">
              <w:rPr>
                <w:noProof/>
                <w:webHidden/>
              </w:rPr>
              <w:instrText xml:space="preserve"> PAGEREF _Toc365882866 \h </w:instrText>
            </w:r>
            <w:r w:rsidR="00B54B32">
              <w:rPr>
                <w:noProof/>
                <w:webHidden/>
              </w:rPr>
            </w:r>
            <w:r w:rsidR="00B54B32">
              <w:rPr>
                <w:noProof/>
                <w:webHidden/>
              </w:rPr>
              <w:fldChar w:fldCharType="separate"/>
            </w:r>
            <w:r w:rsidR="00FF1691">
              <w:rPr>
                <w:noProof/>
                <w:webHidden/>
              </w:rPr>
              <w:t>71</w:t>
            </w:r>
            <w:r w:rsidR="00B54B32">
              <w:rPr>
                <w:noProof/>
                <w:webHidden/>
              </w:rPr>
              <w:fldChar w:fldCharType="end"/>
            </w:r>
          </w:hyperlink>
        </w:p>
        <w:p w:rsidR="00B54B32" w:rsidRDefault="00B54B32" w:rsidP="00B54B32">
          <w:pPr>
            <w:spacing w:line="276" w:lineRule="auto"/>
          </w:pPr>
          <w:r>
            <w:rPr>
              <w:b/>
              <w:bCs/>
              <w:noProof/>
            </w:rPr>
            <w:fldChar w:fldCharType="end"/>
          </w:r>
        </w:p>
      </w:sdtContent>
    </w:sdt>
    <w:p w:rsidR="001909C2" w:rsidRPr="009611DA" w:rsidRDefault="001909C2">
      <w:pPr>
        <w:spacing w:after="200" w:line="276" w:lineRule="auto"/>
        <w:rPr>
          <w:b/>
        </w:rPr>
      </w:pPr>
      <w:bookmarkStart w:id="6" w:name="_GoBack"/>
      <w:bookmarkEnd w:id="6"/>
      <w:r>
        <w:br w:type="page"/>
      </w:r>
    </w:p>
    <w:p w:rsidR="006A15C9" w:rsidRPr="001F7FEB" w:rsidRDefault="006458F6" w:rsidP="006458F6">
      <w:pPr>
        <w:pStyle w:val="Heading1"/>
        <w:rPr>
          <w:noProof/>
          <w:lang w:val="en-US"/>
        </w:rPr>
      </w:pPr>
      <w:bookmarkStart w:id="7" w:name="_Toc361054816"/>
      <w:bookmarkStart w:id="8" w:name="_Toc365641661"/>
      <w:bookmarkStart w:id="9" w:name="_Toc365881331"/>
      <w:bookmarkStart w:id="10" w:name="_Toc365882826"/>
      <w:r w:rsidRPr="001F7FEB">
        <w:rPr>
          <w:noProof/>
          <w:lang w:val="en-US"/>
        </w:rPr>
        <w:lastRenderedPageBreak/>
        <w:t>Introduction</w:t>
      </w:r>
      <w:bookmarkEnd w:id="7"/>
      <w:bookmarkEnd w:id="8"/>
      <w:bookmarkEnd w:id="9"/>
      <w:bookmarkEnd w:id="10"/>
    </w:p>
    <w:p w:rsidR="00104298" w:rsidRPr="001F7FEB" w:rsidRDefault="003901D4" w:rsidP="00104298">
      <w:pPr>
        <w:ind w:firstLine="432"/>
        <w:rPr>
          <w:rFonts w:ascii="Arial" w:hAnsi="Arial" w:cs="Arial"/>
          <w:noProof/>
          <w:sz w:val="24"/>
          <w:szCs w:val="24"/>
          <w:lang w:val="en-US"/>
        </w:rPr>
      </w:pPr>
      <w:r w:rsidRPr="001F7FEB">
        <w:rPr>
          <w:rFonts w:ascii="Arial" w:hAnsi="Arial" w:cs="Arial"/>
          <w:noProof/>
          <w:sz w:val="24"/>
          <w:szCs w:val="24"/>
          <w:lang w:val="en-US"/>
        </w:rPr>
        <w:t>A</w:t>
      </w:r>
      <w:r w:rsidRPr="001F7FEB">
        <w:rPr>
          <w:rFonts w:ascii="Arial" w:hAnsi="Arial"/>
          <w:noProof/>
          <w:sz w:val="24"/>
          <w:szCs w:val="24"/>
          <w:lang w:val="en-US"/>
        </w:rPr>
        <w:t> </w:t>
      </w:r>
      <w:r w:rsidRPr="001F7FEB">
        <w:rPr>
          <w:rFonts w:ascii="Arial" w:hAnsi="Arial" w:cs="Arial"/>
          <w:noProof/>
          <w:sz w:val="24"/>
          <w:szCs w:val="24"/>
          <w:lang w:val="en-US"/>
        </w:rPr>
        <w:t>test automation framework</w:t>
      </w:r>
      <w:r w:rsidRPr="001F7FEB">
        <w:rPr>
          <w:rFonts w:ascii="Arial" w:hAnsi="Arial"/>
          <w:noProof/>
          <w:sz w:val="24"/>
          <w:szCs w:val="24"/>
          <w:lang w:val="en-US"/>
        </w:rPr>
        <w:t> </w:t>
      </w:r>
      <w:r w:rsidRPr="001F7FEB">
        <w:rPr>
          <w:rFonts w:ascii="Arial" w:hAnsi="Arial" w:cs="Arial"/>
          <w:noProof/>
          <w:sz w:val="24"/>
          <w:szCs w:val="24"/>
          <w:lang w:val="en-US"/>
        </w:rPr>
        <w:t>is a set of assumptions, concepts and tools that provide support for</w:t>
      </w:r>
      <w:r w:rsidRPr="001F7FEB">
        <w:rPr>
          <w:rFonts w:ascii="Arial" w:hAnsi="Arial"/>
          <w:noProof/>
          <w:sz w:val="24"/>
          <w:szCs w:val="24"/>
          <w:lang w:val="en-US"/>
        </w:rPr>
        <w:t> </w:t>
      </w:r>
      <w:hyperlink r:id="rId13" w:tooltip="Test automation" w:history="1">
        <w:r w:rsidRPr="001F7FEB">
          <w:rPr>
            <w:rFonts w:ascii="Arial" w:hAnsi="Arial"/>
            <w:noProof/>
            <w:sz w:val="24"/>
            <w:szCs w:val="24"/>
            <w:lang w:val="en-US"/>
          </w:rPr>
          <w:t>automated software testing</w:t>
        </w:r>
      </w:hyperlink>
      <w:r w:rsidRPr="001F7FEB">
        <w:rPr>
          <w:rFonts w:ascii="Arial" w:hAnsi="Arial" w:cs="Arial"/>
          <w:noProof/>
          <w:sz w:val="24"/>
          <w:szCs w:val="24"/>
          <w:lang w:val="en-US"/>
        </w:rPr>
        <w:t>.</w:t>
      </w:r>
    </w:p>
    <w:p w:rsidR="001077F6" w:rsidRPr="001F7FEB" w:rsidRDefault="001077F6" w:rsidP="001077F6">
      <w:pPr>
        <w:ind w:firstLine="432"/>
        <w:rPr>
          <w:rFonts w:ascii="Arial" w:hAnsi="Arial" w:cs="Arial"/>
          <w:noProof/>
          <w:sz w:val="24"/>
          <w:szCs w:val="24"/>
          <w:lang w:val="en-US"/>
        </w:rPr>
      </w:pPr>
      <w:r w:rsidRPr="001F7FEB">
        <w:rPr>
          <w:rFonts w:ascii="Arial" w:hAnsi="Arial" w:cs="Arial"/>
          <w:noProof/>
          <w:sz w:val="24"/>
          <w:szCs w:val="24"/>
          <w:lang w:val="en-US"/>
        </w:rPr>
        <w:t>Twister is a test automation framework that helps user in building functional, r</w:t>
      </w:r>
      <w:r w:rsidR="000B38AE" w:rsidRPr="001F7FEB">
        <w:rPr>
          <w:rFonts w:ascii="Arial" w:hAnsi="Arial" w:cs="Arial"/>
          <w:noProof/>
          <w:sz w:val="24"/>
          <w:szCs w:val="24"/>
          <w:lang w:val="en-US"/>
        </w:rPr>
        <w:t>egression and load test suites.</w:t>
      </w:r>
    </w:p>
    <w:p w:rsidR="00424263" w:rsidRPr="001F7FEB" w:rsidRDefault="00424263" w:rsidP="00B54B32">
      <w:pPr>
        <w:rPr>
          <w:rFonts w:ascii="Arial" w:hAnsi="Arial" w:cs="Arial"/>
          <w:noProof/>
          <w:sz w:val="24"/>
          <w:szCs w:val="24"/>
          <w:lang w:val="en-US"/>
        </w:rPr>
      </w:pPr>
    </w:p>
    <w:p w:rsidR="00424263" w:rsidRPr="001F7FEB" w:rsidRDefault="00424263" w:rsidP="001077F6">
      <w:pPr>
        <w:ind w:firstLine="432"/>
        <w:rPr>
          <w:rFonts w:ascii="Arial" w:hAnsi="Arial" w:cs="Arial"/>
          <w:noProof/>
          <w:sz w:val="24"/>
          <w:szCs w:val="24"/>
          <w:lang w:val="en-US"/>
        </w:rPr>
      </w:pPr>
    </w:p>
    <w:p w:rsidR="00800CE6" w:rsidRPr="001F7FEB" w:rsidRDefault="00800CE6" w:rsidP="006458F6">
      <w:pPr>
        <w:rPr>
          <w:noProof/>
          <w:lang w:val="en-US"/>
        </w:rPr>
      </w:pPr>
    </w:p>
    <w:p w:rsidR="007F1EFD" w:rsidRPr="001F7FEB" w:rsidRDefault="007F1EFD" w:rsidP="007F1EFD">
      <w:pPr>
        <w:pStyle w:val="Heading1"/>
        <w:rPr>
          <w:noProof/>
          <w:lang w:val="en-US"/>
        </w:rPr>
      </w:pPr>
      <w:bookmarkStart w:id="11" w:name="_Toc361054817"/>
      <w:bookmarkStart w:id="12" w:name="_Toc365641662"/>
      <w:bookmarkStart w:id="13" w:name="_Toc365881332"/>
      <w:bookmarkStart w:id="14" w:name="_Toc365882827"/>
      <w:r w:rsidRPr="001F7FEB">
        <w:rPr>
          <w:noProof/>
          <w:lang w:val="en-US"/>
        </w:rPr>
        <w:t>Definitions, acronyms and abbreviations</w:t>
      </w:r>
      <w:bookmarkEnd w:id="11"/>
      <w:bookmarkEnd w:id="12"/>
      <w:bookmarkEnd w:id="13"/>
      <w:bookmarkEnd w:id="14"/>
    </w:p>
    <w:p w:rsidR="004F31AB" w:rsidRPr="001F7FEB" w:rsidRDefault="004F31AB" w:rsidP="004F31AB">
      <w:pPr>
        <w:pStyle w:val="NoSpacing"/>
        <w:rPr>
          <w:rFonts w:ascii="Arial" w:hAnsi="Arial" w:cs="Arial"/>
          <w:b/>
          <w:noProof/>
          <w:sz w:val="24"/>
          <w:szCs w:val="24"/>
        </w:rPr>
      </w:pPr>
    </w:p>
    <w:p w:rsidR="004F31AB" w:rsidRPr="001F7FEB" w:rsidRDefault="004F31AB" w:rsidP="004F31AB">
      <w:pPr>
        <w:pStyle w:val="NoSpacing"/>
        <w:rPr>
          <w:rFonts w:ascii="Arial" w:hAnsi="Arial" w:cs="Arial"/>
          <w:noProof/>
          <w:sz w:val="24"/>
          <w:szCs w:val="24"/>
        </w:rPr>
      </w:pPr>
      <w:r w:rsidRPr="001F7FEB">
        <w:rPr>
          <w:rFonts w:ascii="Arial" w:hAnsi="Arial" w:cs="Arial"/>
          <w:b/>
          <w:noProof/>
          <w:sz w:val="24"/>
          <w:szCs w:val="24"/>
        </w:rPr>
        <w:t>APPLET</w:t>
      </w:r>
      <w:r w:rsidR="00E0217B" w:rsidRPr="001F7FEB">
        <w:rPr>
          <w:rFonts w:ascii="Arial" w:hAnsi="Arial" w:cs="Arial"/>
          <w:b/>
          <w:noProof/>
          <w:sz w:val="24"/>
          <w:szCs w:val="24"/>
        </w:rPr>
        <w:t xml:space="preserve"> - </w:t>
      </w:r>
      <w:r w:rsidRPr="001F7FEB">
        <w:rPr>
          <w:rFonts w:ascii="Arial" w:hAnsi="Arial" w:cs="Arial"/>
          <w:noProof/>
          <w:sz w:val="24"/>
          <w:szCs w:val="24"/>
        </w:rPr>
        <w:t xml:space="preserve">the GUI of the Twister Framework. It’s written in Java and can be accessed </w:t>
      </w:r>
    </w:p>
    <w:p w:rsidR="004F31AB" w:rsidRPr="001F7FEB" w:rsidRDefault="004F31AB" w:rsidP="004F31AB">
      <w:pPr>
        <w:pStyle w:val="NoSpacing"/>
        <w:rPr>
          <w:rFonts w:ascii="Arial" w:hAnsi="Arial" w:cs="Arial"/>
          <w:noProof/>
          <w:sz w:val="24"/>
          <w:szCs w:val="24"/>
        </w:rPr>
      </w:pPr>
      <w:r w:rsidRPr="001F7FEB">
        <w:rPr>
          <w:rFonts w:ascii="Arial" w:hAnsi="Arial" w:cs="Arial"/>
          <w:noProof/>
          <w:sz w:val="24"/>
          <w:szCs w:val="24"/>
        </w:rPr>
        <w:t xml:space="preserve">                  in the browser. Its role is to create projects (group suites and files), edit </w:t>
      </w:r>
    </w:p>
    <w:p w:rsidR="004F31AB" w:rsidRPr="001F7FEB" w:rsidRDefault="004F31AB" w:rsidP="004F31AB">
      <w:pPr>
        <w:pStyle w:val="NoSpacing"/>
        <w:rPr>
          <w:rFonts w:ascii="Arial" w:hAnsi="Arial" w:cs="Arial"/>
          <w:noProof/>
          <w:sz w:val="24"/>
          <w:szCs w:val="24"/>
        </w:rPr>
      </w:pPr>
      <w:r w:rsidRPr="001F7FEB">
        <w:rPr>
          <w:rFonts w:ascii="Arial" w:hAnsi="Arial" w:cs="Arial"/>
          <w:noProof/>
          <w:sz w:val="24"/>
          <w:szCs w:val="24"/>
        </w:rPr>
        <w:t xml:space="preserve">                  tests, run and stop the test-cases execution, view logs and configure the </w:t>
      </w:r>
    </w:p>
    <w:p w:rsidR="004F31AB" w:rsidRPr="001F7FEB" w:rsidRDefault="004F31AB" w:rsidP="004F31AB">
      <w:pPr>
        <w:pStyle w:val="NoSpacing"/>
        <w:rPr>
          <w:rFonts w:ascii="Arial" w:hAnsi="Arial" w:cs="Arial"/>
          <w:noProof/>
          <w:sz w:val="24"/>
          <w:szCs w:val="24"/>
        </w:rPr>
      </w:pPr>
      <w:r w:rsidRPr="001F7FEB">
        <w:rPr>
          <w:rFonts w:ascii="Arial" w:hAnsi="Arial" w:cs="Arial"/>
          <w:noProof/>
          <w:sz w:val="24"/>
          <w:szCs w:val="24"/>
        </w:rPr>
        <w:t xml:space="preserve">                  framework (paths, e-mail, database, test-bed, global parameters, plug-ins).</w:t>
      </w:r>
    </w:p>
    <w:p w:rsidR="007F1EFD" w:rsidRPr="001F7FEB" w:rsidRDefault="007F1EFD" w:rsidP="007F1EFD">
      <w:pPr>
        <w:rPr>
          <w:noProof/>
          <w:lang w:val="en-US"/>
        </w:rPr>
      </w:pPr>
    </w:p>
    <w:p w:rsidR="007F1EFD" w:rsidRPr="001F7FEB" w:rsidRDefault="00FE4707" w:rsidP="007F1EFD">
      <w:pPr>
        <w:pStyle w:val="NoSpacing"/>
        <w:rPr>
          <w:rFonts w:ascii="Arial" w:hAnsi="Arial" w:cs="Arial"/>
          <w:noProof/>
          <w:sz w:val="24"/>
          <w:szCs w:val="24"/>
        </w:rPr>
      </w:pPr>
      <w:r w:rsidRPr="001F7FEB">
        <w:rPr>
          <w:rFonts w:ascii="Arial" w:hAnsi="Arial" w:cs="Arial"/>
          <w:b/>
          <w:noProof/>
          <w:sz w:val="24"/>
          <w:szCs w:val="24"/>
        </w:rPr>
        <w:t>CE</w:t>
      </w:r>
      <w:r w:rsidR="00E0217B" w:rsidRPr="001F7FEB">
        <w:rPr>
          <w:rFonts w:ascii="Arial" w:hAnsi="Arial" w:cs="Arial"/>
          <w:b/>
          <w:noProof/>
          <w:sz w:val="24"/>
          <w:szCs w:val="24"/>
        </w:rPr>
        <w:t xml:space="preserve"> -</w:t>
      </w:r>
      <w:r w:rsidRPr="001F7FEB">
        <w:rPr>
          <w:rFonts w:ascii="Arial" w:hAnsi="Arial" w:cs="Arial"/>
          <w:noProof/>
          <w:sz w:val="24"/>
          <w:szCs w:val="24"/>
        </w:rPr>
        <w:t xml:space="preserve"> </w:t>
      </w:r>
      <w:r w:rsidR="007F1EFD" w:rsidRPr="001F7FEB">
        <w:rPr>
          <w:rFonts w:ascii="Arial" w:hAnsi="Arial" w:cs="Arial"/>
          <w:noProof/>
          <w:sz w:val="24"/>
          <w:szCs w:val="24"/>
        </w:rPr>
        <w:t>Central Engine</w:t>
      </w:r>
      <w:r w:rsidR="00D76560" w:rsidRPr="001F7FEB">
        <w:rPr>
          <w:rFonts w:ascii="Arial" w:hAnsi="Arial" w:cs="Arial"/>
          <w:noProof/>
          <w:sz w:val="24"/>
          <w:szCs w:val="24"/>
        </w:rPr>
        <w:t>. It’s</w:t>
      </w:r>
      <w:r w:rsidR="007F1EFD" w:rsidRPr="001F7FEB">
        <w:rPr>
          <w:rFonts w:ascii="Arial" w:hAnsi="Arial" w:cs="Arial"/>
          <w:noProof/>
          <w:sz w:val="24"/>
          <w:szCs w:val="24"/>
        </w:rPr>
        <w:t xml:space="preserve"> a collection of services that form the Twister server. A lot of      </w:t>
      </w:r>
    </w:p>
    <w:p w:rsidR="007F1EFD" w:rsidRPr="001F7FEB" w:rsidRDefault="007F1EFD" w:rsidP="007F1EFD">
      <w:pPr>
        <w:pStyle w:val="NoSpacing"/>
        <w:rPr>
          <w:rFonts w:ascii="Arial" w:hAnsi="Arial" w:cs="Arial"/>
          <w:noProof/>
          <w:sz w:val="24"/>
          <w:szCs w:val="24"/>
        </w:rPr>
      </w:pPr>
      <w:r w:rsidRPr="001F7FEB">
        <w:rPr>
          <w:rFonts w:ascii="Arial" w:hAnsi="Arial" w:cs="Arial"/>
          <w:noProof/>
          <w:sz w:val="24"/>
          <w:szCs w:val="24"/>
        </w:rPr>
        <w:t xml:space="preserve">        functions are exposed via XML-RPC. Its role is to send files and libraries to User </w:t>
      </w:r>
    </w:p>
    <w:p w:rsidR="007F1EFD" w:rsidRPr="001F7FEB" w:rsidRDefault="007F1EFD" w:rsidP="007F1EFD">
      <w:pPr>
        <w:pStyle w:val="NoSpacing"/>
        <w:rPr>
          <w:rFonts w:ascii="Arial" w:hAnsi="Arial" w:cs="Arial"/>
          <w:noProof/>
          <w:sz w:val="24"/>
          <w:szCs w:val="24"/>
        </w:rPr>
      </w:pPr>
      <w:r w:rsidRPr="001F7FEB">
        <w:rPr>
          <w:rFonts w:ascii="Arial" w:hAnsi="Arial" w:cs="Arial"/>
          <w:noProof/>
          <w:sz w:val="24"/>
          <w:szCs w:val="24"/>
        </w:rPr>
        <w:t xml:space="preserve">        </w:t>
      </w:r>
      <w:r w:rsidR="00695814" w:rsidRPr="001F7FEB">
        <w:rPr>
          <w:rFonts w:ascii="Arial" w:hAnsi="Arial" w:cs="Arial"/>
          <w:noProof/>
          <w:sz w:val="24"/>
          <w:szCs w:val="24"/>
        </w:rPr>
        <w:t>EE</w:t>
      </w:r>
      <w:r w:rsidRPr="001F7FEB">
        <w:rPr>
          <w:rFonts w:ascii="Arial" w:hAnsi="Arial" w:cs="Arial"/>
          <w:noProof/>
          <w:sz w:val="24"/>
          <w:szCs w:val="24"/>
        </w:rPr>
        <w:t xml:space="preserve">s, collect statistics and logs from each file executed, send e-mail and save to </w:t>
      </w:r>
    </w:p>
    <w:p w:rsidR="007F1EFD" w:rsidRPr="001F7FEB" w:rsidRDefault="007F1EFD" w:rsidP="007F1EFD">
      <w:pPr>
        <w:pStyle w:val="NoSpacing"/>
        <w:rPr>
          <w:rFonts w:ascii="Arial" w:hAnsi="Arial" w:cs="Arial"/>
          <w:noProof/>
          <w:sz w:val="24"/>
          <w:szCs w:val="24"/>
        </w:rPr>
      </w:pPr>
      <w:r w:rsidRPr="001F7FEB">
        <w:rPr>
          <w:rFonts w:ascii="Arial" w:hAnsi="Arial" w:cs="Arial"/>
          <w:noProof/>
          <w:sz w:val="24"/>
          <w:szCs w:val="24"/>
        </w:rPr>
        <w:t xml:space="preserve">         database after each Project execution and run plug-ins</w:t>
      </w:r>
      <w:r w:rsidR="001F7FEB">
        <w:rPr>
          <w:rFonts w:ascii="Arial" w:hAnsi="Arial" w:cs="Arial"/>
          <w:noProof/>
          <w:sz w:val="24"/>
          <w:szCs w:val="24"/>
        </w:rPr>
        <w:t>.</w:t>
      </w:r>
    </w:p>
    <w:p w:rsidR="002310F5" w:rsidRPr="001F7FEB" w:rsidRDefault="002310F5" w:rsidP="002310F5">
      <w:pPr>
        <w:rPr>
          <w:rFonts w:ascii="Arial" w:hAnsi="Arial" w:cs="Arial"/>
          <w:b/>
          <w:noProof/>
          <w:sz w:val="24"/>
          <w:szCs w:val="24"/>
          <w:lang w:val="en-US"/>
        </w:rPr>
      </w:pPr>
    </w:p>
    <w:p w:rsidR="002310F5" w:rsidRPr="001F7FEB" w:rsidRDefault="002310F5" w:rsidP="002310F5">
      <w:pPr>
        <w:rPr>
          <w:rFonts w:ascii="Arial" w:hAnsi="Arial" w:cs="Arial"/>
          <w:noProof/>
          <w:sz w:val="24"/>
          <w:szCs w:val="24"/>
          <w:lang w:val="en-US"/>
        </w:rPr>
      </w:pPr>
      <w:r w:rsidRPr="001F7FEB">
        <w:rPr>
          <w:rFonts w:ascii="Arial" w:hAnsi="Arial" w:cs="Arial"/>
          <w:b/>
          <w:noProof/>
          <w:sz w:val="24"/>
          <w:szCs w:val="24"/>
          <w:lang w:val="en-US"/>
        </w:rPr>
        <w:t>CLI</w:t>
      </w:r>
      <w:r w:rsidR="00E0217B" w:rsidRPr="001F7FEB">
        <w:rPr>
          <w:rFonts w:ascii="Arial" w:hAnsi="Arial" w:cs="Arial"/>
          <w:b/>
          <w:noProof/>
          <w:sz w:val="24"/>
          <w:szCs w:val="24"/>
          <w:lang w:val="en-US"/>
        </w:rPr>
        <w:t xml:space="preserve"> - </w:t>
      </w:r>
      <w:r w:rsidRPr="001F7FEB">
        <w:rPr>
          <w:rFonts w:ascii="Arial" w:hAnsi="Arial" w:cs="Arial"/>
          <w:noProof/>
          <w:sz w:val="24"/>
          <w:szCs w:val="24"/>
          <w:lang w:val="en-US"/>
        </w:rPr>
        <w:t>command line interface</w:t>
      </w:r>
      <w:r w:rsidR="001F7FEB">
        <w:rPr>
          <w:rFonts w:ascii="Arial" w:hAnsi="Arial" w:cs="Arial"/>
          <w:noProof/>
          <w:sz w:val="24"/>
          <w:szCs w:val="24"/>
          <w:lang w:val="en-US"/>
        </w:rPr>
        <w:t>.</w:t>
      </w:r>
    </w:p>
    <w:p w:rsidR="00C441D0" w:rsidRPr="001F7FEB" w:rsidRDefault="00C441D0" w:rsidP="00C441D0">
      <w:pPr>
        <w:rPr>
          <w:rFonts w:ascii="Arial" w:hAnsi="Arial" w:cs="Arial"/>
          <w:b/>
          <w:noProof/>
          <w:sz w:val="24"/>
          <w:szCs w:val="24"/>
          <w:lang w:val="en-US"/>
        </w:rPr>
      </w:pPr>
    </w:p>
    <w:p w:rsidR="00C441D0" w:rsidRPr="001F7FEB" w:rsidRDefault="00C441D0" w:rsidP="002310F5">
      <w:pPr>
        <w:rPr>
          <w:rFonts w:ascii="Arial" w:hAnsi="Arial" w:cs="Arial"/>
          <w:noProof/>
          <w:sz w:val="24"/>
          <w:szCs w:val="24"/>
          <w:lang w:val="en-US"/>
        </w:rPr>
      </w:pPr>
      <w:r w:rsidRPr="001F7FEB">
        <w:rPr>
          <w:rFonts w:ascii="Arial" w:hAnsi="Arial" w:cs="Arial"/>
          <w:b/>
          <w:noProof/>
          <w:sz w:val="24"/>
          <w:szCs w:val="24"/>
          <w:lang w:val="en-US"/>
        </w:rPr>
        <w:t>CLIENT MACHINE</w:t>
      </w:r>
      <w:r w:rsidR="00E0217B" w:rsidRPr="001F7FEB">
        <w:rPr>
          <w:rFonts w:ascii="Arial" w:hAnsi="Arial" w:cs="Arial"/>
          <w:b/>
          <w:noProof/>
          <w:sz w:val="24"/>
          <w:szCs w:val="24"/>
          <w:lang w:val="en-US"/>
        </w:rPr>
        <w:t xml:space="preserve"> -</w:t>
      </w:r>
      <w:r w:rsidR="00E0217B" w:rsidRPr="001F7FEB">
        <w:rPr>
          <w:rFonts w:ascii="Arial" w:hAnsi="Arial" w:cs="Arial"/>
          <w:noProof/>
          <w:sz w:val="24"/>
          <w:szCs w:val="24"/>
          <w:lang w:val="en-US"/>
        </w:rPr>
        <w:t xml:space="preserve"> t</w:t>
      </w:r>
      <w:r w:rsidRPr="001F7FEB">
        <w:rPr>
          <w:rFonts w:ascii="Arial" w:hAnsi="Arial" w:cs="Arial"/>
          <w:noProof/>
          <w:sz w:val="24"/>
          <w:szCs w:val="24"/>
          <w:lang w:val="en-US"/>
        </w:rPr>
        <w:t>his is the machine where the execution engines are installed</w:t>
      </w:r>
      <w:r w:rsidR="001F7FEB">
        <w:rPr>
          <w:rFonts w:ascii="Arial" w:hAnsi="Arial" w:cs="Arial"/>
          <w:noProof/>
          <w:sz w:val="24"/>
          <w:szCs w:val="24"/>
          <w:lang w:val="en-US"/>
        </w:rPr>
        <w:t>.</w:t>
      </w:r>
    </w:p>
    <w:p w:rsidR="0047527C" w:rsidRPr="001F7FEB" w:rsidRDefault="0047527C" w:rsidP="007F1EFD">
      <w:pPr>
        <w:pStyle w:val="NoSpacing"/>
        <w:rPr>
          <w:rFonts w:ascii="Arial" w:hAnsi="Arial" w:cs="Arial"/>
          <w:noProof/>
          <w:sz w:val="24"/>
          <w:szCs w:val="24"/>
        </w:rPr>
      </w:pPr>
    </w:p>
    <w:p w:rsidR="0047527C" w:rsidRPr="001F7FEB" w:rsidRDefault="00FE4707" w:rsidP="0047527C">
      <w:pPr>
        <w:pStyle w:val="NoSpacing"/>
        <w:rPr>
          <w:rFonts w:ascii="Arial" w:hAnsi="Arial" w:cs="Arial"/>
          <w:noProof/>
          <w:sz w:val="24"/>
          <w:szCs w:val="24"/>
        </w:rPr>
      </w:pPr>
      <w:r w:rsidRPr="001F7FEB">
        <w:rPr>
          <w:rFonts w:ascii="Arial" w:hAnsi="Arial" w:cs="Arial"/>
          <w:b/>
          <w:noProof/>
          <w:sz w:val="24"/>
          <w:szCs w:val="24"/>
        </w:rPr>
        <w:t>EE</w:t>
      </w:r>
      <w:r w:rsidR="003901D4" w:rsidRPr="001F7FEB">
        <w:rPr>
          <w:rFonts w:ascii="Arial" w:hAnsi="Arial" w:cs="Arial"/>
          <w:b/>
          <w:noProof/>
          <w:sz w:val="24"/>
          <w:szCs w:val="24"/>
        </w:rPr>
        <w:t>/EP</w:t>
      </w:r>
      <w:r w:rsidRPr="001F7FEB">
        <w:rPr>
          <w:rFonts w:ascii="Arial" w:hAnsi="Arial" w:cs="Arial"/>
          <w:b/>
          <w:noProof/>
          <w:sz w:val="24"/>
          <w:szCs w:val="24"/>
        </w:rPr>
        <w:t xml:space="preserve"> -</w:t>
      </w:r>
      <w:r w:rsidRPr="001F7FEB">
        <w:rPr>
          <w:rFonts w:ascii="Arial" w:hAnsi="Arial" w:cs="Arial"/>
          <w:noProof/>
          <w:sz w:val="24"/>
          <w:szCs w:val="24"/>
        </w:rPr>
        <w:t xml:space="preserve"> </w:t>
      </w:r>
      <w:r w:rsidR="0047527C" w:rsidRPr="001F7FEB">
        <w:rPr>
          <w:rFonts w:ascii="Arial" w:hAnsi="Arial" w:cs="Arial"/>
          <w:noProof/>
          <w:sz w:val="24"/>
          <w:szCs w:val="24"/>
        </w:rPr>
        <w:t xml:space="preserve">Execution </w:t>
      </w:r>
      <w:r w:rsidR="00EA08B4" w:rsidRPr="001F7FEB">
        <w:rPr>
          <w:rFonts w:ascii="Arial" w:hAnsi="Arial" w:cs="Arial"/>
          <w:noProof/>
          <w:sz w:val="24"/>
          <w:szCs w:val="24"/>
        </w:rPr>
        <w:t>Engine</w:t>
      </w:r>
      <w:r w:rsidR="0047527C" w:rsidRPr="001F7FEB">
        <w:rPr>
          <w:rFonts w:ascii="Arial" w:hAnsi="Arial" w:cs="Arial"/>
          <w:noProof/>
          <w:sz w:val="24"/>
          <w:szCs w:val="24"/>
        </w:rPr>
        <w:t xml:space="preserve">. It’s a script that waits the Start signal from CE and sends the </w:t>
      </w:r>
    </w:p>
    <w:p w:rsidR="0047527C" w:rsidRPr="001F7FEB" w:rsidRDefault="0047527C" w:rsidP="0047527C">
      <w:pPr>
        <w:pStyle w:val="NoSpacing"/>
        <w:rPr>
          <w:rFonts w:ascii="Arial" w:hAnsi="Arial" w:cs="Arial"/>
          <w:noProof/>
          <w:sz w:val="24"/>
          <w:szCs w:val="24"/>
        </w:rPr>
      </w:pPr>
      <w:r w:rsidRPr="001F7FEB">
        <w:rPr>
          <w:rFonts w:ascii="Arial" w:hAnsi="Arial" w:cs="Arial"/>
          <w:noProof/>
          <w:sz w:val="24"/>
          <w:szCs w:val="24"/>
        </w:rPr>
        <w:t xml:space="preserve">        logs to CE. When the Start is detected, the E</w:t>
      </w:r>
      <w:r w:rsidR="00EA08B4" w:rsidRPr="001F7FEB">
        <w:rPr>
          <w:rFonts w:ascii="Arial" w:hAnsi="Arial" w:cs="Arial"/>
          <w:noProof/>
          <w:sz w:val="24"/>
          <w:szCs w:val="24"/>
        </w:rPr>
        <w:t>E</w:t>
      </w:r>
      <w:r w:rsidRPr="001F7FEB">
        <w:rPr>
          <w:rFonts w:ascii="Arial" w:hAnsi="Arial" w:cs="Arial"/>
          <w:noProof/>
          <w:sz w:val="24"/>
          <w:szCs w:val="24"/>
        </w:rPr>
        <w:t xml:space="preserve"> launches the Runner. If the Stop </w:t>
      </w:r>
    </w:p>
    <w:p w:rsidR="0047527C" w:rsidRPr="001F7FEB" w:rsidRDefault="0047527C" w:rsidP="0047527C">
      <w:pPr>
        <w:pStyle w:val="NoSpacing"/>
        <w:rPr>
          <w:rFonts w:ascii="Arial" w:hAnsi="Arial" w:cs="Arial"/>
          <w:noProof/>
          <w:sz w:val="24"/>
          <w:szCs w:val="24"/>
        </w:rPr>
      </w:pPr>
      <w:r w:rsidRPr="001F7FEB">
        <w:rPr>
          <w:rFonts w:ascii="Arial" w:hAnsi="Arial" w:cs="Arial"/>
          <w:noProof/>
          <w:sz w:val="24"/>
          <w:szCs w:val="24"/>
        </w:rPr>
        <w:t xml:space="preserve">        signal is detected, the E</w:t>
      </w:r>
      <w:r w:rsidR="00EA08B4" w:rsidRPr="001F7FEB">
        <w:rPr>
          <w:rFonts w:ascii="Arial" w:hAnsi="Arial" w:cs="Arial"/>
          <w:noProof/>
          <w:sz w:val="24"/>
          <w:szCs w:val="24"/>
        </w:rPr>
        <w:t>E</w:t>
      </w:r>
      <w:r w:rsidRPr="001F7FEB">
        <w:rPr>
          <w:rFonts w:ascii="Arial" w:hAnsi="Arial" w:cs="Arial"/>
          <w:noProof/>
          <w:sz w:val="24"/>
          <w:szCs w:val="24"/>
        </w:rPr>
        <w:t xml:space="preserve"> instantly kills the Runner. E</w:t>
      </w:r>
      <w:r w:rsidR="00EA08B4" w:rsidRPr="001F7FEB">
        <w:rPr>
          <w:rFonts w:ascii="Arial" w:hAnsi="Arial" w:cs="Arial"/>
          <w:noProof/>
          <w:sz w:val="24"/>
          <w:szCs w:val="24"/>
        </w:rPr>
        <w:t>E</w:t>
      </w:r>
      <w:r w:rsidRPr="001F7FEB">
        <w:rPr>
          <w:rFonts w:ascii="Arial" w:hAnsi="Arial" w:cs="Arial"/>
          <w:noProof/>
          <w:sz w:val="24"/>
          <w:szCs w:val="24"/>
        </w:rPr>
        <w:t xml:space="preserve"> is basically a simple </w:t>
      </w:r>
    </w:p>
    <w:p w:rsidR="0047527C" w:rsidRPr="001F7FEB" w:rsidRDefault="00EA08B4" w:rsidP="0047527C">
      <w:pPr>
        <w:pStyle w:val="NoSpacing"/>
        <w:rPr>
          <w:rFonts w:ascii="Arial" w:hAnsi="Arial" w:cs="Arial"/>
          <w:noProof/>
          <w:sz w:val="24"/>
          <w:szCs w:val="24"/>
        </w:rPr>
      </w:pPr>
      <w:r w:rsidRPr="001F7FEB">
        <w:rPr>
          <w:rFonts w:ascii="Arial" w:hAnsi="Arial" w:cs="Arial"/>
          <w:noProof/>
          <w:sz w:val="24"/>
          <w:szCs w:val="24"/>
        </w:rPr>
        <w:t xml:space="preserve">        </w:t>
      </w:r>
      <w:r w:rsidR="0047527C" w:rsidRPr="001F7FEB">
        <w:rPr>
          <w:rFonts w:ascii="Arial" w:hAnsi="Arial" w:cs="Arial"/>
          <w:noProof/>
          <w:sz w:val="24"/>
          <w:szCs w:val="24"/>
        </w:rPr>
        <w:t>service, designed to start and stop the Runner</w:t>
      </w:r>
      <w:r w:rsidRPr="001F7FEB">
        <w:rPr>
          <w:rFonts w:ascii="Arial" w:hAnsi="Arial" w:cs="Arial"/>
          <w:noProof/>
          <w:sz w:val="24"/>
          <w:szCs w:val="24"/>
        </w:rPr>
        <w:t>. One EE</w:t>
      </w:r>
      <w:r w:rsidR="0047527C" w:rsidRPr="001F7FEB">
        <w:rPr>
          <w:rFonts w:ascii="Arial" w:hAnsi="Arial" w:cs="Arial"/>
          <w:noProof/>
          <w:sz w:val="24"/>
          <w:szCs w:val="24"/>
        </w:rPr>
        <w:t xml:space="preserve"> belongs to one User and </w:t>
      </w:r>
    </w:p>
    <w:p w:rsidR="0047527C" w:rsidRPr="001F7FEB" w:rsidRDefault="0047527C" w:rsidP="0047527C">
      <w:pPr>
        <w:pStyle w:val="NoSpacing"/>
        <w:rPr>
          <w:rFonts w:ascii="Arial" w:hAnsi="Arial" w:cs="Arial"/>
          <w:noProof/>
          <w:sz w:val="24"/>
          <w:szCs w:val="24"/>
        </w:rPr>
      </w:pPr>
      <w:r w:rsidRPr="001F7FEB">
        <w:rPr>
          <w:rFonts w:ascii="Arial" w:hAnsi="Arial" w:cs="Arial"/>
          <w:noProof/>
          <w:sz w:val="24"/>
          <w:szCs w:val="24"/>
        </w:rPr>
        <w:t xml:space="preserve">        has a unique name </w:t>
      </w:r>
      <w:r w:rsidR="00EA08B4" w:rsidRPr="001F7FEB">
        <w:rPr>
          <w:rFonts w:ascii="Arial" w:hAnsi="Arial" w:cs="Arial"/>
          <w:noProof/>
          <w:sz w:val="24"/>
          <w:szCs w:val="24"/>
        </w:rPr>
        <w:t>for that particular user. One EE</w:t>
      </w:r>
      <w:r w:rsidRPr="001F7FEB">
        <w:rPr>
          <w:rFonts w:ascii="Arial" w:hAnsi="Arial" w:cs="Arial"/>
          <w:noProof/>
          <w:sz w:val="24"/>
          <w:szCs w:val="24"/>
        </w:rPr>
        <w:t xml:space="preserve"> cannot be shared between </w:t>
      </w:r>
    </w:p>
    <w:p w:rsidR="0047527C" w:rsidRPr="001F7FEB" w:rsidRDefault="0047527C" w:rsidP="0047527C">
      <w:pPr>
        <w:pStyle w:val="NoSpacing"/>
        <w:rPr>
          <w:rFonts w:ascii="Arial" w:hAnsi="Arial" w:cs="Arial"/>
          <w:noProof/>
          <w:sz w:val="24"/>
          <w:szCs w:val="24"/>
        </w:rPr>
      </w:pPr>
      <w:r w:rsidRPr="001F7FEB">
        <w:rPr>
          <w:rFonts w:ascii="Arial" w:hAnsi="Arial" w:cs="Arial"/>
          <w:noProof/>
          <w:sz w:val="24"/>
          <w:szCs w:val="24"/>
        </w:rPr>
        <w:t xml:space="preserve">        more users;</w:t>
      </w:r>
    </w:p>
    <w:p w:rsidR="00FF741F" w:rsidRPr="001F7FEB" w:rsidRDefault="00FF741F" w:rsidP="00FF741F">
      <w:pPr>
        <w:pStyle w:val="NoSpacing"/>
        <w:rPr>
          <w:rFonts w:ascii="Arial" w:hAnsi="Arial" w:cs="Arial"/>
          <w:b/>
          <w:noProof/>
          <w:sz w:val="24"/>
          <w:szCs w:val="24"/>
        </w:rPr>
      </w:pPr>
    </w:p>
    <w:p w:rsidR="00FF741F" w:rsidRPr="001F7FEB" w:rsidRDefault="00FF741F" w:rsidP="00FF741F">
      <w:pPr>
        <w:pStyle w:val="NoSpacing"/>
        <w:rPr>
          <w:rFonts w:ascii="Arial" w:hAnsi="Arial" w:cs="Arial"/>
          <w:noProof/>
          <w:sz w:val="24"/>
          <w:szCs w:val="24"/>
        </w:rPr>
      </w:pPr>
      <w:r w:rsidRPr="001F7FEB">
        <w:rPr>
          <w:rFonts w:ascii="Arial" w:hAnsi="Arial" w:cs="Arial"/>
          <w:b/>
          <w:noProof/>
          <w:sz w:val="24"/>
          <w:szCs w:val="24"/>
        </w:rPr>
        <w:t>PROJECT FILE -</w:t>
      </w:r>
      <w:r w:rsidRPr="001F7FEB">
        <w:rPr>
          <w:rFonts w:ascii="Arial" w:hAnsi="Arial" w:cs="Arial"/>
          <w:noProof/>
          <w:sz w:val="24"/>
          <w:szCs w:val="24"/>
        </w:rPr>
        <w:t xml:space="preserve"> XML file that contains a set of test files, grouped inside suites. One </w:t>
      </w:r>
    </w:p>
    <w:p w:rsidR="00FF741F" w:rsidRPr="001F7FEB" w:rsidRDefault="00FF741F" w:rsidP="00FF741F">
      <w:pPr>
        <w:pStyle w:val="NoSpacing"/>
        <w:ind w:firstLine="720"/>
        <w:rPr>
          <w:rFonts w:ascii="Arial" w:hAnsi="Arial" w:cs="Arial"/>
          <w:noProof/>
          <w:sz w:val="24"/>
          <w:szCs w:val="24"/>
        </w:rPr>
      </w:pPr>
      <w:r w:rsidRPr="001F7FEB">
        <w:rPr>
          <w:rFonts w:ascii="Arial" w:hAnsi="Arial" w:cs="Arial"/>
          <w:noProof/>
          <w:sz w:val="24"/>
          <w:szCs w:val="24"/>
        </w:rPr>
        <w:t xml:space="preserve">                    Project can run on multiple test-beds, that have defined a number of </w:t>
      </w:r>
    </w:p>
    <w:p w:rsidR="00FF741F" w:rsidRPr="001F7FEB" w:rsidRDefault="00FF741F" w:rsidP="00FF741F">
      <w:pPr>
        <w:pStyle w:val="NoSpacing"/>
        <w:ind w:firstLine="720"/>
        <w:rPr>
          <w:rFonts w:ascii="Arial" w:hAnsi="Arial" w:cs="Arial"/>
          <w:noProof/>
          <w:sz w:val="24"/>
          <w:szCs w:val="24"/>
        </w:rPr>
      </w:pPr>
      <w:r w:rsidRPr="001F7FEB">
        <w:rPr>
          <w:rFonts w:ascii="Arial" w:hAnsi="Arial" w:cs="Arial"/>
          <w:noProof/>
          <w:sz w:val="24"/>
          <w:szCs w:val="24"/>
        </w:rPr>
        <w:tab/>
      </w:r>
      <w:r w:rsidRPr="001F7FEB">
        <w:rPr>
          <w:rFonts w:ascii="Arial" w:hAnsi="Arial" w:cs="Arial"/>
          <w:noProof/>
          <w:sz w:val="24"/>
          <w:szCs w:val="24"/>
        </w:rPr>
        <w:tab/>
        <w:t>EEs;</w:t>
      </w:r>
    </w:p>
    <w:p w:rsidR="007F1EFD" w:rsidRPr="001F7FEB" w:rsidRDefault="007F1EFD" w:rsidP="007F1EFD">
      <w:pPr>
        <w:pStyle w:val="NoSpacing"/>
        <w:rPr>
          <w:rFonts w:ascii="Arial" w:hAnsi="Arial" w:cs="Arial"/>
          <w:noProof/>
          <w:sz w:val="24"/>
          <w:szCs w:val="24"/>
        </w:rPr>
      </w:pPr>
    </w:p>
    <w:p w:rsidR="002C1D19" w:rsidRPr="001F7FEB" w:rsidRDefault="002C1D19" w:rsidP="002C1D19">
      <w:pPr>
        <w:pStyle w:val="NoSpacing"/>
        <w:rPr>
          <w:rFonts w:ascii="Arial" w:hAnsi="Arial" w:cs="Arial"/>
          <w:noProof/>
          <w:sz w:val="24"/>
          <w:szCs w:val="24"/>
        </w:rPr>
      </w:pPr>
      <w:r w:rsidRPr="001F7FEB">
        <w:rPr>
          <w:rFonts w:ascii="Arial" w:hAnsi="Arial" w:cs="Arial"/>
          <w:b/>
          <w:noProof/>
          <w:sz w:val="24"/>
          <w:szCs w:val="24"/>
        </w:rPr>
        <w:t>RA -</w:t>
      </w:r>
      <w:r w:rsidRPr="001F7FEB">
        <w:rPr>
          <w:rFonts w:ascii="Arial" w:hAnsi="Arial" w:cs="Arial"/>
          <w:noProof/>
          <w:sz w:val="24"/>
          <w:szCs w:val="24"/>
        </w:rPr>
        <w:t xml:space="preserve"> Resource Allocator is a service included in CE. All functions are exposed via</w:t>
      </w:r>
    </w:p>
    <w:p w:rsidR="002C1D19" w:rsidRPr="001F7FEB" w:rsidRDefault="002C1D19" w:rsidP="002C1D19">
      <w:pPr>
        <w:pStyle w:val="NoSpacing"/>
        <w:rPr>
          <w:rFonts w:ascii="Arial" w:hAnsi="Arial" w:cs="Arial"/>
          <w:noProof/>
          <w:sz w:val="24"/>
          <w:szCs w:val="24"/>
        </w:rPr>
      </w:pPr>
      <w:r w:rsidRPr="001F7FEB">
        <w:rPr>
          <w:rFonts w:ascii="Arial" w:hAnsi="Arial" w:cs="Arial"/>
          <w:noProof/>
          <w:sz w:val="24"/>
          <w:szCs w:val="24"/>
        </w:rPr>
        <w:t xml:space="preserve">        XML-RPC. Its role is to manage nodes that represent test-beds and real devices;</w:t>
      </w:r>
    </w:p>
    <w:p w:rsidR="002C1D19" w:rsidRPr="001F7FEB" w:rsidRDefault="002C1D19" w:rsidP="002C1D19">
      <w:pPr>
        <w:pStyle w:val="NoSpacing"/>
        <w:rPr>
          <w:rFonts w:ascii="Arial" w:hAnsi="Arial" w:cs="Arial"/>
          <w:noProof/>
          <w:sz w:val="24"/>
          <w:szCs w:val="24"/>
        </w:rPr>
      </w:pPr>
    </w:p>
    <w:p w:rsidR="002C1D19" w:rsidRPr="001F7FEB" w:rsidRDefault="002C1D19" w:rsidP="002C1D19">
      <w:pPr>
        <w:pStyle w:val="NoSpacing"/>
        <w:rPr>
          <w:rFonts w:ascii="Arial" w:hAnsi="Arial" w:cs="Arial"/>
          <w:noProof/>
          <w:sz w:val="24"/>
          <w:szCs w:val="24"/>
        </w:rPr>
      </w:pPr>
      <w:r w:rsidRPr="001F7FEB">
        <w:rPr>
          <w:rFonts w:ascii="Arial" w:hAnsi="Arial" w:cs="Arial"/>
          <w:b/>
          <w:noProof/>
          <w:sz w:val="24"/>
          <w:szCs w:val="24"/>
        </w:rPr>
        <w:t>REPORTING -</w:t>
      </w:r>
      <w:r w:rsidRPr="001F7FEB">
        <w:rPr>
          <w:rFonts w:ascii="Arial" w:hAnsi="Arial" w:cs="Arial"/>
          <w:noProof/>
          <w:sz w:val="24"/>
          <w:szCs w:val="24"/>
        </w:rPr>
        <w:t xml:space="preserve"> the Reporting Server, is used to view the results of the test executions. </w:t>
      </w:r>
    </w:p>
    <w:p w:rsidR="002C1D19" w:rsidRPr="001F7FEB" w:rsidRDefault="002C1D19" w:rsidP="002C1D19">
      <w:pPr>
        <w:pStyle w:val="NoSpacing"/>
        <w:rPr>
          <w:rFonts w:ascii="Arial" w:hAnsi="Arial" w:cs="Arial"/>
          <w:noProof/>
          <w:sz w:val="24"/>
          <w:szCs w:val="24"/>
        </w:rPr>
      </w:pPr>
      <w:r w:rsidRPr="001F7FEB">
        <w:rPr>
          <w:rFonts w:ascii="Arial" w:hAnsi="Arial" w:cs="Arial"/>
          <w:noProof/>
          <w:sz w:val="24"/>
          <w:szCs w:val="24"/>
        </w:rPr>
        <w:t xml:space="preserve">                         The reports can be fully customized;</w:t>
      </w:r>
    </w:p>
    <w:p w:rsidR="00894A30" w:rsidRPr="001F7FEB" w:rsidRDefault="00894A30" w:rsidP="002C1D19">
      <w:pPr>
        <w:pStyle w:val="NoSpacing"/>
        <w:rPr>
          <w:rFonts w:ascii="Arial" w:hAnsi="Arial" w:cs="Arial"/>
          <w:noProof/>
          <w:sz w:val="24"/>
          <w:szCs w:val="24"/>
        </w:rPr>
      </w:pPr>
    </w:p>
    <w:p w:rsidR="002C1D19" w:rsidRPr="001F7FEB" w:rsidRDefault="00456729" w:rsidP="002C1D19">
      <w:pPr>
        <w:pStyle w:val="NoSpacing"/>
        <w:rPr>
          <w:rFonts w:ascii="Arial" w:hAnsi="Arial" w:cs="Arial"/>
          <w:noProof/>
          <w:sz w:val="24"/>
          <w:szCs w:val="24"/>
        </w:rPr>
      </w:pPr>
      <w:r w:rsidRPr="001F7FEB">
        <w:rPr>
          <w:rFonts w:ascii="Arial" w:hAnsi="Arial" w:cs="Arial"/>
          <w:b/>
          <w:noProof/>
          <w:sz w:val="24"/>
          <w:szCs w:val="24"/>
        </w:rPr>
        <w:t>WEB INTERFACE</w:t>
      </w:r>
      <w:r w:rsidR="002C1D19" w:rsidRPr="001F7FEB">
        <w:rPr>
          <w:rFonts w:ascii="Arial" w:hAnsi="Arial" w:cs="Arial"/>
          <w:b/>
          <w:noProof/>
          <w:sz w:val="24"/>
          <w:szCs w:val="24"/>
        </w:rPr>
        <w:t xml:space="preserve"> -</w:t>
      </w:r>
      <w:r w:rsidR="002C1D19" w:rsidRPr="001F7FEB">
        <w:rPr>
          <w:rFonts w:ascii="Arial" w:hAnsi="Arial" w:cs="Arial"/>
          <w:noProof/>
          <w:sz w:val="24"/>
          <w:szCs w:val="24"/>
        </w:rPr>
        <w:t xml:space="preserve"> the Central Engine </w:t>
      </w:r>
      <w:r w:rsidRPr="001F7FEB">
        <w:rPr>
          <w:rFonts w:ascii="Arial" w:hAnsi="Arial" w:cs="Arial"/>
          <w:noProof/>
          <w:sz w:val="24"/>
          <w:szCs w:val="24"/>
        </w:rPr>
        <w:t>web</w:t>
      </w:r>
      <w:r w:rsidR="002C1D19" w:rsidRPr="001F7FEB">
        <w:rPr>
          <w:rFonts w:ascii="Arial" w:hAnsi="Arial" w:cs="Arial"/>
          <w:noProof/>
          <w:sz w:val="24"/>
          <w:szCs w:val="24"/>
        </w:rPr>
        <w:t xml:space="preserve"> interface, is used mostly for debugging. Its role is to </w:t>
      </w:r>
    </w:p>
    <w:p w:rsidR="002C1D19" w:rsidRPr="001F7FEB" w:rsidRDefault="002C1D19" w:rsidP="002C1D19">
      <w:pPr>
        <w:pStyle w:val="NoSpacing"/>
        <w:rPr>
          <w:rFonts w:ascii="Arial" w:hAnsi="Arial" w:cs="Arial"/>
          <w:noProof/>
          <w:sz w:val="24"/>
          <w:szCs w:val="24"/>
        </w:rPr>
      </w:pPr>
      <w:r w:rsidRPr="001F7FEB">
        <w:rPr>
          <w:rFonts w:ascii="Arial" w:hAnsi="Arial" w:cs="Arial"/>
          <w:noProof/>
          <w:sz w:val="24"/>
          <w:szCs w:val="24"/>
        </w:rPr>
        <w:t xml:space="preserve">             view statistics, logs and the connected users. A user can also start and stop the </w:t>
      </w:r>
    </w:p>
    <w:p w:rsidR="002C1D19" w:rsidRPr="001F7FEB" w:rsidRDefault="002C1D19" w:rsidP="002C1D19">
      <w:pPr>
        <w:pStyle w:val="NoSpacing"/>
        <w:rPr>
          <w:rFonts w:ascii="Arial" w:hAnsi="Arial" w:cs="Arial"/>
          <w:noProof/>
          <w:sz w:val="24"/>
          <w:szCs w:val="24"/>
        </w:rPr>
      </w:pPr>
      <w:r w:rsidRPr="001F7FEB">
        <w:rPr>
          <w:rFonts w:ascii="Arial" w:hAnsi="Arial" w:cs="Arial"/>
          <w:noProof/>
          <w:sz w:val="24"/>
          <w:szCs w:val="24"/>
        </w:rPr>
        <w:t xml:space="preserve">             EEs. For more complex operations, the user must use the </w:t>
      </w:r>
      <w:r w:rsidRPr="001F7FEB">
        <w:rPr>
          <w:rFonts w:ascii="Arial" w:hAnsi="Arial" w:cs="Arial"/>
          <w:b/>
          <w:i/>
          <w:noProof/>
          <w:sz w:val="24"/>
          <w:szCs w:val="24"/>
        </w:rPr>
        <w:t>applet</w:t>
      </w:r>
      <w:r w:rsidRPr="001F7FEB">
        <w:rPr>
          <w:rFonts w:ascii="Arial" w:hAnsi="Arial" w:cs="Arial"/>
          <w:noProof/>
          <w:sz w:val="24"/>
          <w:szCs w:val="24"/>
        </w:rPr>
        <w:t>;</w:t>
      </w:r>
    </w:p>
    <w:p w:rsidR="00A420E8" w:rsidRPr="001F7FEB" w:rsidRDefault="00A420E8" w:rsidP="007F1EFD">
      <w:pPr>
        <w:pStyle w:val="NoSpacing"/>
        <w:rPr>
          <w:rFonts w:ascii="Arial" w:hAnsi="Arial" w:cs="Arial"/>
          <w:noProof/>
          <w:sz w:val="24"/>
          <w:szCs w:val="24"/>
        </w:rPr>
      </w:pPr>
    </w:p>
    <w:p w:rsidR="007F1EFD" w:rsidRPr="001F7FEB" w:rsidRDefault="00FE4707" w:rsidP="007F1EFD">
      <w:pPr>
        <w:pStyle w:val="NoSpacing"/>
        <w:rPr>
          <w:rFonts w:ascii="Arial" w:hAnsi="Arial" w:cs="Arial"/>
          <w:noProof/>
          <w:sz w:val="24"/>
          <w:szCs w:val="24"/>
        </w:rPr>
      </w:pPr>
      <w:r w:rsidRPr="001F7FEB">
        <w:rPr>
          <w:rFonts w:ascii="Arial" w:hAnsi="Arial" w:cs="Arial"/>
          <w:b/>
          <w:noProof/>
          <w:sz w:val="24"/>
          <w:szCs w:val="24"/>
        </w:rPr>
        <w:t>RUNNER -</w:t>
      </w:r>
      <w:r w:rsidRPr="001F7FEB">
        <w:rPr>
          <w:rFonts w:ascii="Arial" w:hAnsi="Arial" w:cs="Arial"/>
          <w:noProof/>
          <w:sz w:val="24"/>
          <w:szCs w:val="24"/>
        </w:rPr>
        <w:t xml:space="preserve"> </w:t>
      </w:r>
      <w:r w:rsidR="007F1EFD" w:rsidRPr="001F7FEB">
        <w:rPr>
          <w:rFonts w:ascii="Arial" w:hAnsi="Arial" w:cs="Arial"/>
          <w:noProof/>
          <w:sz w:val="24"/>
          <w:szCs w:val="24"/>
        </w:rPr>
        <w:t>Test-case Runner has the following roles:</w:t>
      </w:r>
    </w:p>
    <w:p w:rsidR="00A420E8"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 xml:space="preserve">- connects to CE to receive the libraries that must be executed in this </w:t>
      </w:r>
    </w:p>
    <w:p w:rsidR="007F1EFD"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project;</w:t>
      </w:r>
    </w:p>
    <w:p w:rsidR="00A420E8"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 xml:space="preserve"> - reads the START/ STOP/ PAUSE/ RESUME status and if it's PAUSE, it </w:t>
      </w:r>
    </w:p>
    <w:p w:rsidR="007F1EFD"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lastRenderedPageBreak/>
        <w:t>waits for RESUME;</w:t>
      </w:r>
    </w:p>
    <w:p w:rsidR="00A420E8"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 xml:space="preserve"> - checks for current file dependencies, if there are any, it waits for the </w:t>
      </w:r>
    </w:p>
    <w:p w:rsidR="007F1EFD"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dependency to be executed;</w:t>
      </w:r>
    </w:p>
    <w:p w:rsidR="007F1EFD"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 xml:space="preserve"> - skips the files that have status Skip;</w:t>
      </w:r>
    </w:p>
    <w:p w:rsidR="007F1EFD"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 xml:space="preserve"> - downloads the files that are not Runnable, without executing them;</w:t>
      </w:r>
    </w:p>
    <w:p w:rsidR="007F1EFD"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 xml:space="preserve"> - downloads and executes the files that must be executed;</w:t>
      </w:r>
    </w:p>
    <w:p w:rsidR="00A420E8"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 xml:space="preserve"> - the files that must be executed can be in many formats, ex: Python, </w:t>
      </w:r>
    </w:p>
    <w:p w:rsidR="00A420E8"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 xml:space="preserve">TCL, Perl and Java; the Runner detects them by extension and starts the </w:t>
      </w:r>
    </w:p>
    <w:p w:rsidR="007F1EFD" w:rsidRPr="001F7FEB" w:rsidRDefault="007F1EFD" w:rsidP="00A420E8">
      <w:pPr>
        <w:pStyle w:val="NoSpacing"/>
        <w:ind w:left="720" w:firstLine="720"/>
        <w:rPr>
          <w:rFonts w:ascii="Arial" w:hAnsi="Arial" w:cs="Arial"/>
          <w:noProof/>
          <w:sz w:val="24"/>
          <w:szCs w:val="24"/>
        </w:rPr>
      </w:pPr>
      <w:r w:rsidRPr="001F7FEB">
        <w:rPr>
          <w:rFonts w:ascii="Arial" w:hAnsi="Arial" w:cs="Arial"/>
          <w:noProof/>
          <w:sz w:val="24"/>
          <w:szCs w:val="24"/>
        </w:rPr>
        <w:t>appropriate ScriptRunner;</w:t>
      </w:r>
    </w:p>
    <w:p w:rsidR="00A420E8" w:rsidRPr="001F7FEB" w:rsidRDefault="00A420E8" w:rsidP="00E0217B">
      <w:pPr>
        <w:pStyle w:val="NoSpacing"/>
        <w:rPr>
          <w:rFonts w:ascii="Arial" w:hAnsi="Arial" w:cs="Arial"/>
          <w:noProof/>
          <w:sz w:val="24"/>
          <w:szCs w:val="24"/>
        </w:rPr>
      </w:pPr>
    </w:p>
    <w:p w:rsidR="004F31AB" w:rsidRPr="001F7FEB" w:rsidRDefault="00E0217B" w:rsidP="004F31AB">
      <w:pPr>
        <w:rPr>
          <w:rFonts w:ascii="Arial" w:hAnsi="Arial" w:cs="Arial"/>
          <w:noProof/>
          <w:sz w:val="24"/>
          <w:szCs w:val="24"/>
          <w:lang w:val="en-US"/>
        </w:rPr>
      </w:pPr>
      <w:r w:rsidRPr="001F7FEB">
        <w:rPr>
          <w:rFonts w:ascii="Arial" w:hAnsi="Arial" w:cs="Arial"/>
          <w:b/>
          <w:noProof/>
          <w:sz w:val="24"/>
          <w:szCs w:val="24"/>
          <w:lang w:val="en-US"/>
        </w:rPr>
        <w:t xml:space="preserve">SERVER MACHINE - </w:t>
      </w:r>
      <w:r w:rsidR="004F31AB" w:rsidRPr="001F7FEB">
        <w:rPr>
          <w:rFonts w:ascii="Arial" w:hAnsi="Arial" w:cs="Arial"/>
          <w:noProof/>
          <w:sz w:val="24"/>
          <w:szCs w:val="24"/>
          <w:lang w:val="en-US"/>
        </w:rPr>
        <w:t>this is the machine where the central engine is installed</w:t>
      </w:r>
      <w:r w:rsidR="001F7FEB">
        <w:rPr>
          <w:rFonts w:ascii="Arial" w:hAnsi="Arial" w:cs="Arial"/>
          <w:noProof/>
          <w:sz w:val="24"/>
          <w:szCs w:val="24"/>
          <w:lang w:val="en-US"/>
        </w:rPr>
        <w:t>.</w:t>
      </w:r>
    </w:p>
    <w:p w:rsidR="00817DB4" w:rsidRPr="001F7FEB" w:rsidRDefault="00817DB4" w:rsidP="007F1EFD">
      <w:pPr>
        <w:pStyle w:val="NoSpacing"/>
        <w:rPr>
          <w:rFonts w:ascii="Arial" w:hAnsi="Arial" w:cs="Arial"/>
          <w:noProof/>
          <w:sz w:val="24"/>
          <w:szCs w:val="24"/>
        </w:rPr>
      </w:pPr>
    </w:p>
    <w:p w:rsidR="008D3EE1" w:rsidRPr="001F7FEB" w:rsidRDefault="008D3EE1" w:rsidP="007F1EFD">
      <w:pPr>
        <w:rPr>
          <w:rFonts w:ascii="Arial" w:hAnsi="Arial" w:cs="Arial"/>
          <w:noProof/>
          <w:sz w:val="24"/>
          <w:szCs w:val="24"/>
          <w:lang w:val="en-US"/>
        </w:rPr>
      </w:pPr>
      <w:r w:rsidRPr="001F7FEB">
        <w:rPr>
          <w:rFonts w:ascii="Arial" w:hAnsi="Arial" w:cs="Arial"/>
          <w:b/>
          <w:noProof/>
          <w:sz w:val="24"/>
          <w:szCs w:val="24"/>
          <w:lang w:val="en-US"/>
        </w:rPr>
        <w:t>TWISTER_SERVER_</w:t>
      </w:r>
      <w:r w:rsidR="00550C3E" w:rsidRPr="001F7FEB">
        <w:rPr>
          <w:rFonts w:ascii="Arial" w:hAnsi="Arial" w:cs="Arial"/>
          <w:b/>
          <w:noProof/>
          <w:sz w:val="24"/>
          <w:szCs w:val="24"/>
          <w:lang w:val="en-US"/>
        </w:rPr>
        <w:t>PATH -</w:t>
      </w:r>
      <w:r w:rsidR="00550C3E" w:rsidRPr="001F7FEB">
        <w:rPr>
          <w:rFonts w:ascii="Arial" w:hAnsi="Arial" w:cs="Arial"/>
          <w:noProof/>
          <w:sz w:val="24"/>
          <w:szCs w:val="24"/>
          <w:lang w:val="en-US"/>
        </w:rPr>
        <w:t xml:space="preserve"> </w:t>
      </w:r>
      <w:r w:rsidR="007F1EFD" w:rsidRPr="001F7FEB">
        <w:rPr>
          <w:rFonts w:ascii="Arial" w:hAnsi="Arial" w:cs="Arial"/>
          <w:noProof/>
          <w:sz w:val="24"/>
          <w:szCs w:val="24"/>
          <w:lang w:val="en-US"/>
        </w:rPr>
        <w:t xml:space="preserve">when running the installer, the user can choose the path </w:t>
      </w:r>
    </w:p>
    <w:p w:rsidR="008D3EE1" w:rsidRPr="001F7FEB" w:rsidRDefault="008D3EE1" w:rsidP="007F1EFD">
      <w:pPr>
        <w:rPr>
          <w:rFonts w:ascii="Arial" w:hAnsi="Arial" w:cs="Arial"/>
          <w:noProof/>
          <w:sz w:val="24"/>
          <w:szCs w:val="24"/>
          <w:lang w:val="en-US"/>
        </w:rPr>
      </w:pPr>
      <w:r w:rsidRPr="001F7FEB">
        <w:rPr>
          <w:rFonts w:ascii="Arial" w:hAnsi="Arial" w:cs="Arial"/>
          <w:noProof/>
          <w:sz w:val="24"/>
          <w:szCs w:val="24"/>
          <w:lang w:val="en-US"/>
        </w:rPr>
        <w:tab/>
      </w:r>
      <w:r w:rsidRPr="001F7FEB">
        <w:rPr>
          <w:rFonts w:ascii="Arial" w:hAnsi="Arial" w:cs="Arial"/>
          <w:noProof/>
          <w:sz w:val="24"/>
          <w:szCs w:val="24"/>
          <w:lang w:val="en-US"/>
        </w:rPr>
        <w:tab/>
      </w:r>
      <w:r w:rsidRPr="001F7FEB">
        <w:rPr>
          <w:rFonts w:ascii="Arial" w:hAnsi="Arial" w:cs="Arial"/>
          <w:noProof/>
          <w:sz w:val="24"/>
          <w:szCs w:val="24"/>
          <w:lang w:val="en-US"/>
        </w:rPr>
        <w:tab/>
      </w:r>
      <w:r w:rsidRPr="001F7FEB">
        <w:rPr>
          <w:rFonts w:ascii="Arial" w:hAnsi="Arial" w:cs="Arial"/>
          <w:noProof/>
          <w:sz w:val="24"/>
          <w:szCs w:val="24"/>
          <w:lang w:val="en-US"/>
        </w:rPr>
        <w:tab/>
        <w:t xml:space="preserve">  </w:t>
      </w:r>
      <w:r w:rsidR="007F1EFD" w:rsidRPr="001F7FEB">
        <w:rPr>
          <w:rFonts w:ascii="Arial" w:hAnsi="Arial" w:cs="Arial"/>
          <w:noProof/>
          <w:sz w:val="24"/>
          <w:szCs w:val="24"/>
          <w:lang w:val="en-US"/>
        </w:rPr>
        <w:t xml:space="preserve">to the servers. This path can be anywhere on a Linux </w:t>
      </w:r>
    </w:p>
    <w:p w:rsidR="007F1EFD" w:rsidRPr="001F7FEB" w:rsidRDefault="008D3EE1" w:rsidP="007F1EFD">
      <w:pPr>
        <w:rPr>
          <w:rFonts w:ascii="Arial" w:hAnsi="Arial" w:cs="Arial"/>
          <w:noProof/>
          <w:sz w:val="24"/>
          <w:szCs w:val="24"/>
          <w:lang w:val="en-US"/>
        </w:rPr>
      </w:pPr>
      <w:r w:rsidRPr="001F7FEB">
        <w:rPr>
          <w:rFonts w:ascii="Arial" w:hAnsi="Arial" w:cs="Arial"/>
          <w:noProof/>
          <w:sz w:val="24"/>
          <w:szCs w:val="24"/>
          <w:lang w:val="en-US"/>
        </w:rPr>
        <w:tab/>
      </w:r>
      <w:r w:rsidRPr="001F7FEB">
        <w:rPr>
          <w:rFonts w:ascii="Arial" w:hAnsi="Arial" w:cs="Arial"/>
          <w:noProof/>
          <w:sz w:val="24"/>
          <w:szCs w:val="24"/>
          <w:lang w:val="en-US"/>
        </w:rPr>
        <w:tab/>
      </w:r>
      <w:r w:rsidRPr="001F7FEB">
        <w:rPr>
          <w:rFonts w:ascii="Arial" w:hAnsi="Arial" w:cs="Arial"/>
          <w:noProof/>
          <w:sz w:val="24"/>
          <w:szCs w:val="24"/>
          <w:lang w:val="en-US"/>
        </w:rPr>
        <w:tab/>
      </w:r>
      <w:r w:rsidRPr="001F7FEB">
        <w:rPr>
          <w:rFonts w:ascii="Arial" w:hAnsi="Arial" w:cs="Arial"/>
          <w:noProof/>
          <w:sz w:val="24"/>
          <w:szCs w:val="24"/>
          <w:lang w:val="en-US"/>
        </w:rPr>
        <w:tab/>
        <w:t xml:space="preserve">  </w:t>
      </w:r>
      <w:r w:rsidR="008F1973" w:rsidRPr="001F7FEB">
        <w:rPr>
          <w:rFonts w:ascii="Arial" w:hAnsi="Arial" w:cs="Arial"/>
          <w:noProof/>
          <w:sz w:val="24"/>
          <w:szCs w:val="24"/>
          <w:lang w:val="en-US"/>
        </w:rPr>
        <w:t xml:space="preserve">server </w:t>
      </w:r>
      <w:r w:rsidR="007F1EFD" w:rsidRPr="001F7FEB">
        <w:rPr>
          <w:rFonts w:ascii="Arial" w:hAnsi="Arial" w:cs="Arial"/>
          <w:noProof/>
          <w:sz w:val="24"/>
          <w:szCs w:val="24"/>
          <w:lang w:val="en-US"/>
        </w:rPr>
        <w:t>machine. By default, the path is `</w:t>
      </w:r>
      <w:r w:rsidR="007F1EFD" w:rsidRPr="001F7FEB">
        <w:rPr>
          <w:rFonts w:ascii="Arial" w:hAnsi="Arial" w:cs="Arial"/>
          <w:b/>
          <w:noProof/>
          <w:sz w:val="24"/>
          <w:szCs w:val="24"/>
          <w:lang w:val="en-US"/>
        </w:rPr>
        <w:t>/opt/twister</w:t>
      </w:r>
      <w:r w:rsidR="007F1EFD" w:rsidRPr="001F7FEB">
        <w:rPr>
          <w:rFonts w:ascii="Arial" w:hAnsi="Arial" w:cs="Arial"/>
          <w:noProof/>
          <w:sz w:val="24"/>
          <w:szCs w:val="24"/>
          <w:lang w:val="en-US"/>
        </w:rPr>
        <w:t>`.</w:t>
      </w:r>
    </w:p>
    <w:p w:rsidR="00817DB4" w:rsidRPr="001F7FEB" w:rsidRDefault="00817DB4" w:rsidP="007F1EFD">
      <w:pPr>
        <w:rPr>
          <w:rFonts w:ascii="Arial" w:hAnsi="Arial" w:cs="Arial"/>
          <w:noProof/>
          <w:sz w:val="24"/>
          <w:szCs w:val="24"/>
          <w:lang w:val="en-US"/>
        </w:rPr>
      </w:pPr>
    </w:p>
    <w:p w:rsidR="00817DB4" w:rsidRPr="001F7FEB" w:rsidRDefault="00BC7CE1" w:rsidP="007F1EFD">
      <w:pPr>
        <w:rPr>
          <w:rFonts w:ascii="Arial" w:hAnsi="Arial" w:cs="Arial"/>
          <w:noProof/>
          <w:sz w:val="24"/>
          <w:szCs w:val="24"/>
          <w:lang w:val="en-US"/>
        </w:rPr>
      </w:pPr>
      <w:r w:rsidRPr="001F7FEB">
        <w:rPr>
          <w:rFonts w:ascii="Arial" w:hAnsi="Arial" w:cs="Arial"/>
          <w:b/>
          <w:noProof/>
          <w:sz w:val="24"/>
          <w:szCs w:val="24"/>
          <w:lang w:val="en-US"/>
        </w:rPr>
        <w:t>TWISTER_CLIENT_</w:t>
      </w:r>
      <w:r w:rsidR="00550C3E" w:rsidRPr="001F7FEB">
        <w:rPr>
          <w:rFonts w:ascii="Arial" w:hAnsi="Arial" w:cs="Arial"/>
          <w:b/>
          <w:noProof/>
          <w:sz w:val="24"/>
          <w:szCs w:val="24"/>
          <w:lang w:val="en-US"/>
        </w:rPr>
        <w:t>PATH -</w:t>
      </w:r>
      <w:r w:rsidR="00550C3E" w:rsidRPr="001F7FEB">
        <w:rPr>
          <w:rFonts w:ascii="Arial" w:hAnsi="Arial" w:cs="Arial"/>
          <w:noProof/>
          <w:sz w:val="24"/>
          <w:szCs w:val="24"/>
          <w:lang w:val="en-US"/>
        </w:rPr>
        <w:t xml:space="preserve"> </w:t>
      </w:r>
      <w:r w:rsidR="007F1EFD" w:rsidRPr="001F7FEB">
        <w:rPr>
          <w:rFonts w:ascii="Arial" w:hAnsi="Arial" w:cs="Arial"/>
          <w:noProof/>
          <w:sz w:val="24"/>
          <w:szCs w:val="24"/>
          <w:lang w:val="en-US"/>
        </w:rPr>
        <w:t xml:space="preserve">when running the installer, the client path is always the </w:t>
      </w:r>
    </w:p>
    <w:p w:rsidR="00817DB4" w:rsidRPr="001F7FEB" w:rsidRDefault="00817DB4" w:rsidP="007F1EFD">
      <w:pPr>
        <w:rPr>
          <w:rFonts w:ascii="Arial" w:hAnsi="Arial" w:cs="Arial"/>
          <w:noProof/>
          <w:sz w:val="24"/>
          <w:szCs w:val="24"/>
          <w:lang w:val="en-US"/>
        </w:rPr>
      </w:pPr>
      <w:r w:rsidRPr="001F7FEB">
        <w:rPr>
          <w:rFonts w:ascii="Arial" w:hAnsi="Arial" w:cs="Arial"/>
          <w:noProof/>
          <w:sz w:val="24"/>
          <w:szCs w:val="24"/>
          <w:lang w:val="en-US"/>
        </w:rPr>
        <w:t xml:space="preserve">                                             </w:t>
      </w:r>
      <w:r w:rsidR="007F1EFD" w:rsidRPr="001F7FEB">
        <w:rPr>
          <w:rFonts w:ascii="Arial" w:hAnsi="Arial" w:cs="Arial"/>
          <w:b/>
          <w:noProof/>
          <w:sz w:val="24"/>
          <w:szCs w:val="24"/>
          <w:lang w:val="en-US"/>
        </w:rPr>
        <w:t>$HOME_PATH</w:t>
      </w:r>
      <w:r w:rsidR="007F1EFD" w:rsidRPr="001F7FEB">
        <w:rPr>
          <w:rFonts w:ascii="Arial" w:hAnsi="Arial" w:cs="Arial"/>
          <w:noProof/>
          <w:sz w:val="24"/>
          <w:szCs w:val="24"/>
          <w:lang w:val="en-US"/>
        </w:rPr>
        <w:t xml:space="preserve"> of the user running the installer + </w:t>
      </w:r>
    </w:p>
    <w:p w:rsidR="007F1EFD" w:rsidRPr="001F7FEB" w:rsidRDefault="00817DB4" w:rsidP="007F1EFD">
      <w:pPr>
        <w:rPr>
          <w:rFonts w:ascii="Arial" w:hAnsi="Arial" w:cs="Arial"/>
          <w:noProof/>
          <w:sz w:val="24"/>
          <w:szCs w:val="24"/>
          <w:lang w:val="en-US"/>
        </w:rPr>
      </w:pPr>
      <w:r w:rsidRPr="001F7FEB">
        <w:rPr>
          <w:rFonts w:ascii="Arial" w:hAnsi="Arial" w:cs="Arial"/>
          <w:noProof/>
          <w:sz w:val="24"/>
          <w:szCs w:val="24"/>
          <w:lang w:val="en-US"/>
        </w:rPr>
        <w:t xml:space="preserve">                                            </w:t>
      </w:r>
      <w:r w:rsidR="005E6BD2" w:rsidRPr="001F7FEB">
        <w:rPr>
          <w:rFonts w:ascii="Arial" w:hAnsi="Arial" w:cs="Arial"/>
          <w:noProof/>
          <w:sz w:val="24"/>
          <w:szCs w:val="24"/>
          <w:lang w:val="en-US"/>
        </w:rPr>
        <w:t xml:space="preserve"> </w:t>
      </w:r>
      <w:r w:rsidR="007F1EFD" w:rsidRPr="001F7FEB">
        <w:rPr>
          <w:rFonts w:ascii="Arial" w:hAnsi="Arial" w:cs="Arial"/>
          <w:noProof/>
          <w:sz w:val="24"/>
          <w:szCs w:val="24"/>
          <w:lang w:val="en-US"/>
        </w:rPr>
        <w:t>`</w:t>
      </w:r>
      <w:r w:rsidR="007F1EFD" w:rsidRPr="001F7FEB">
        <w:rPr>
          <w:rFonts w:ascii="Arial" w:hAnsi="Arial" w:cs="Arial"/>
          <w:b/>
          <w:noProof/>
          <w:sz w:val="24"/>
          <w:szCs w:val="24"/>
          <w:lang w:val="en-US"/>
        </w:rPr>
        <w:t>/twister/</w:t>
      </w:r>
      <w:r w:rsidR="007F1EFD" w:rsidRPr="001F7FEB">
        <w:rPr>
          <w:rFonts w:ascii="Arial" w:hAnsi="Arial" w:cs="Arial"/>
          <w:noProof/>
          <w:sz w:val="24"/>
          <w:szCs w:val="24"/>
          <w:lang w:val="en-US"/>
        </w:rPr>
        <w:t>`. This cannot be changed.</w:t>
      </w:r>
    </w:p>
    <w:p w:rsidR="004F31AB" w:rsidRPr="001F7FEB" w:rsidRDefault="004F31AB" w:rsidP="004F31AB">
      <w:pPr>
        <w:pStyle w:val="NoSpacing"/>
        <w:rPr>
          <w:rFonts w:ascii="Arial" w:hAnsi="Arial" w:cs="Arial"/>
          <w:b/>
          <w:noProof/>
          <w:sz w:val="24"/>
          <w:szCs w:val="24"/>
        </w:rPr>
      </w:pPr>
    </w:p>
    <w:p w:rsidR="004F31AB" w:rsidRPr="001F7FEB" w:rsidRDefault="004F31AB" w:rsidP="004F31AB">
      <w:pPr>
        <w:pStyle w:val="NoSpacing"/>
        <w:rPr>
          <w:rFonts w:ascii="Arial" w:hAnsi="Arial" w:cs="Arial"/>
          <w:noProof/>
          <w:sz w:val="24"/>
          <w:szCs w:val="24"/>
        </w:rPr>
      </w:pPr>
      <w:r w:rsidRPr="001F7FEB">
        <w:rPr>
          <w:rFonts w:ascii="Arial" w:hAnsi="Arial" w:cs="Arial"/>
          <w:b/>
          <w:noProof/>
          <w:sz w:val="24"/>
          <w:szCs w:val="24"/>
        </w:rPr>
        <w:t>USER -</w:t>
      </w:r>
      <w:r w:rsidRPr="001F7FEB">
        <w:rPr>
          <w:rFonts w:ascii="Arial" w:hAnsi="Arial" w:cs="Arial"/>
          <w:noProof/>
          <w:sz w:val="24"/>
          <w:szCs w:val="24"/>
        </w:rPr>
        <w:t xml:space="preserve"> one client that uses Twister. Each user can define a number of EEs, which are </w:t>
      </w:r>
    </w:p>
    <w:p w:rsidR="004F31AB" w:rsidRPr="001F7FEB" w:rsidRDefault="004F31AB" w:rsidP="004F31AB">
      <w:pPr>
        <w:pStyle w:val="NoSpacing"/>
        <w:rPr>
          <w:rFonts w:ascii="Arial" w:hAnsi="Arial" w:cs="Arial"/>
          <w:noProof/>
          <w:sz w:val="24"/>
          <w:szCs w:val="24"/>
        </w:rPr>
      </w:pPr>
      <w:r w:rsidRPr="001F7FEB">
        <w:rPr>
          <w:rFonts w:ascii="Arial" w:hAnsi="Arial" w:cs="Arial"/>
          <w:noProof/>
          <w:sz w:val="24"/>
          <w:szCs w:val="24"/>
        </w:rPr>
        <w:t xml:space="preserve">              used to run test-cases, simultaneously. The test-cases are grouped into suites </w:t>
      </w:r>
    </w:p>
    <w:p w:rsidR="008F1973" w:rsidRPr="001F7FEB" w:rsidRDefault="004F31AB" w:rsidP="004F31AB">
      <w:pPr>
        <w:rPr>
          <w:rFonts w:ascii="Arial" w:hAnsi="Arial" w:cs="Arial"/>
          <w:noProof/>
          <w:sz w:val="24"/>
          <w:szCs w:val="24"/>
          <w:lang w:val="en-US"/>
        </w:rPr>
      </w:pPr>
      <w:r w:rsidRPr="001F7FEB">
        <w:rPr>
          <w:rFonts w:ascii="Arial" w:hAnsi="Arial" w:cs="Arial"/>
          <w:noProof/>
          <w:sz w:val="24"/>
          <w:szCs w:val="24"/>
          <w:lang w:val="en-US"/>
        </w:rPr>
        <w:t xml:space="preserve">              and can be saved for later use, into Projects;</w:t>
      </w:r>
    </w:p>
    <w:p w:rsidR="004F31AB" w:rsidRPr="001F7FEB" w:rsidRDefault="004F31AB" w:rsidP="004F31AB">
      <w:pPr>
        <w:rPr>
          <w:rFonts w:ascii="Arial" w:hAnsi="Arial" w:cs="Arial"/>
          <w:noProof/>
          <w:sz w:val="24"/>
          <w:szCs w:val="24"/>
          <w:lang w:val="en-US"/>
        </w:rPr>
      </w:pPr>
    </w:p>
    <w:p w:rsidR="00E01056" w:rsidRPr="001F7FEB" w:rsidRDefault="008F1973" w:rsidP="007F1EFD">
      <w:pPr>
        <w:rPr>
          <w:rFonts w:ascii="Arial" w:hAnsi="Arial" w:cs="Arial"/>
          <w:noProof/>
          <w:sz w:val="24"/>
          <w:szCs w:val="24"/>
          <w:lang w:val="en-US"/>
        </w:rPr>
      </w:pPr>
      <w:r w:rsidRPr="001F7FEB">
        <w:rPr>
          <w:rFonts w:ascii="Arial" w:hAnsi="Arial" w:cs="Arial"/>
          <w:b/>
          <w:noProof/>
          <w:sz w:val="24"/>
          <w:szCs w:val="24"/>
          <w:lang w:val="en-US"/>
        </w:rPr>
        <w:t>USER MACHINE</w:t>
      </w:r>
      <w:r w:rsidR="00E0217B" w:rsidRPr="001F7FEB">
        <w:rPr>
          <w:rFonts w:ascii="Arial" w:hAnsi="Arial" w:cs="Arial"/>
          <w:b/>
          <w:noProof/>
          <w:sz w:val="24"/>
          <w:szCs w:val="24"/>
          <w:lang w:val="en-US"/>
        </w:rPr>
        <w:t xml:space="preserve"> - </w:t>
      </w:r>
      <w:r w:rsidRPr="001F7FEB">
        <w:rPr>
          <w:rFonts w:ascii="Arial" w:hAnsi="Arial" w:cs="Arial"/>
          <w:noProof/>
          <w:sz w:val="24"/>
          <w:szCs w:val="24"/>
          <w:lang w:val="en-US"/>
        </w:rPr>
        <w:t xml:space="preserve">this is the machine where the user </w:t>
      </w:r>
      <w:r w:rsidR="00E01056" w:rsidRPr="001F7FEB">
        <w:rPr>
          <w:rFonts w:ascii="Arial" w:hAnsi="Arial" w:cs="Arial"/>
          <w:noProof/>
          <w:sz w:val="24"/>
          <w:szCs w:val="24"/>
          <w:lang w:val="en-US"/>
        </w:rPr>
        <w:t xml:space="preserve">uses a browser to access the </w:t>
      </w:r>
    </w:p>
    <w:p w:rsidR="008F1973" w:rsidRPr="001F7FEB" w:rsidRDefault="00E01056" w:rsidP="007F1EFD">
      <w:pPr>
        <w:rPr>
          <w:rFonts w:ascii="Arial" w:hAnsi="Arial" w:cs="Arial"/>
          <w:noProof/>
          <w:sz w:val="24"/>
          <w:szCs w:val="24"/>
          <w:lang w:val="en-US"/>
        </w:rPr>
      </w:pPr>
      <w:r w:rsidRPr="001F7FEB">
        <w:rPr>
          <w:rFonts w:ascii="Arial" w:hAnsi="Arial" w:cs="Arial"/>
          <w:noProof/>
          <w:sz w:val="24"/>
          <w:szCs w:val="24"/>
          <w:lang w:val="en-US"/>
        </w:rPr>
        <w:tab/>
      </w:r>
      <w:r w:rsidRPr="001F7FEB">
        <w:rPr>
          <w:rFonts w:ascii="Arial" w:hAnsi="Arial" w:cs="Arial"/>
          <w:noProof/>
          <w:sz w:val="24"/>
          <w:szCs w:val="24"/>
          <w:lang w:val="en-US"/>
        </w:rPr>
        <w:tab/>
      </w:r>
      <w:r w:rsidRPr="001F7FEB">
        <w:rPr>
          <w:rFonts w:ascii="Arial" w:hAnsi="Arial" w:cs="Arial"/>
          <w:noProof/>
          <w:sz w:val="24"/>
          <w:szCs w:val="24"/>
          <w:lang w:val="en-US"/>
        </w:rPr>
        <w:tab/>
      </w:r>
      <w:r w:rsidR="006E5B29" w:rsidRPr="001F7FEB">
        <w:rPr>
          <w:rFonts w:ascii="Arial" w:hAnsi="Arial" w:cs="Arial"/>
          <w:noProof/>
          <w:sz w:val="24"/>
          <w:szCs w:val="24"/>
          <w:lang w:val="en-US"/>
        </w:rPr>
        <w:t>f</w:t>
      </w:r>
      <w:r w:rsidRPr="001F7FEB">
        <w:rPr>
          <w:rFonts w:ascii="Arial" w:hAnsi="Arial" w:cs="Arial"/>
          <w:noProof/>
          <w:sz w:val="24"/>
          <w:szCs w:val="24"/>
          <w:lang w:val="en-US"/>
        </w:rPr>
        <w:t>ramework GUI</w:t>
      </w:r>
      <w:r w:rsidR="00E0217B" w:rsidRPr="001F7FEB">
        <w:rPr>
          <w:rFonts w:ascii="Arial" w:hAnsi="Arial" w:cs="Arial"/>
          <w:noProof/>
          <w:sz w:val="24"/>
          <w:szCs w:val="24"/>
          <w:lang w:val="en-US"/>
        </w:rPr>
        <w:t>.</w:t>
      </w:r>
    </w:p>
    <w:p w:rsidR="007F1EFD" w:rsidRPr="001F7FEB" w:rsidRDefault="007F1EFD" w:rsidP="007F1EFD">
      <w:pPr>
        <w:rPr>
          <w:noProof/>
          <w:lang w:val="en-US"/>
        </w:rPr>
      </w:pPr>
    </w:p>
    <w:p w:rsidR="007F1EFD" w:rsidRPr="001F7FEB" w:rsidRDefault="007F1EFD" w:rsidP="006458F6">
      <w:pPr>
        <w:rPr>
          <w:noProof/>
          <w:lang w:val="en-US"/>
        </w:rPr>
      </w:pPr>
    </w:p>
    <w:p w:rsidR="00424263" w:rsidRPr="001F7FEB" w:rsidRDefault="000B38AE" w:rsidP="00C34887">
      <w:pPr>
        <w:spacing w:after="200" w:line="276" w:lineRule="auto"/>
        <w:rPr>
          <w:noProof/>
          <w:lang w:val="en-US"/>
        </w:rPr>
      </w:pPr>
      <w:r w:rsidRPr="001F7FEB">
        <w:rPr>
          <w:noProof/>
          <w:lang w:val="en-US"/>
        </w:rPr>
        <w:br w:type="page"/>
      </w:r>
    </w:p>
    <w:p w:rsidR="006458F6" w:rsidRDefault="001F7FEB" w:rsidP="006458F6">
      <w:pPr>
        <w:pStyle w:val="Heading1"/>
      </w:pPr>
      <w:bookmarkStart w:id="15" w:name="_Toc365641663"/>
      <w:bookmarkStart w:id="16" w:name="_Toc365881333"/>
      <w:bookmarkStart w:id="17" w:name="_Toc365882828"/>
      <w:r>
        <w:lastRenderedPageBreak/>
        <w:t>What is Twister</w:t>
      </w:r>
      <w:r w:rsidR="00E17ED1">
        <w:t>?</w:t>
      </w:r>
      <w:bookmarkEnd w:id="15"/>
      <w:bookmarkEnd w:id="16"/>
      <w:bookmarkEnd w:id="17"/>
    </w:p>
    <w:p w:rsidR="006A7CE2" w:rsidRDefault="006A7CE2" w:rsidP="006A7CE2"/>
    <w:p w:rsidR="00E17ED1" w:rsidRPr="00E17ED1" w:rsidRDefault="00E17ED1" w:rsidP="00E17ED1">
      <w:pPr>
        <w:rPr>
          <w:rFonts w:ascii="Arial" w:hAnsi="Arial" w:cs="Arial"/>
          <w:sz w:val="24"/>
          <w:szCs w:val="24"/>
        </w:rPr>
      </w:pPr>
      <w:r w:rsidRPr="00E17ED1">
        <w:rPr>
          <w:rFonts w:ascii="Arial" w:hAnsi="Arial" w:cs="Arial"/>
          <w:sz w:val="24"/>
          <w:szCs w:val="24"/>
        </w:rPr>
        <w:t>Twister is an open source test automation framework.</w:t>
      </w:r>
    </w:p>
    <w:p w:rsidR="00E17ED1" w:rsidRPr="00E17ED1" w:rsidRDefault="00E17ED1" w:rsidP="00E17ED1">
      <w:pPr>
        <w:rPr>
          <w:rFonts w:ascii="Arial" w:hAnsi="Arial" w:cs="Arial"/>
          <w:sz w:val="24"/>
          <w:szCs w:val="24"/>
        </w:rPr>
      </w:pPr>
    </w:p>
    <w:p w:rsidR="00E17ED1" w:rsidRPr="00E17ED1" w:rsidRDefault="00E17ED1" w:rsidP="00E17ED1">
      <w:pPr>
        <w:rPr>
          <w:rFonts w:ascii="Arial" w:hAnsi="Arial" w:cs="Arial"/>
          <w:sz w:val="24"/>
          <w:szCs w:val="24"/>
        </w:rPr>
      </w:pPr>
      <w:r w:rsidRPr="00E17ED1">
        <w:rPr>
          <w:rFonts w:ascii="Arial" w:hAnsi="Arial" w:cs="Arial"/>
          <w:sz w:val="24"/>
          <w:szCs w:val="24"/>
        </w:rPr>
        <w:t xml:space="preserve">The code can be downloaded from: </w:t>
      </w:r>
      <w:hyperlink r:id="rId14" w:history="1">
        <w:r w:rsidRPr="001F7FEB">
          <w:rPr>
            <w:rFonts w:ascii="Arial" w:hAnsi="Arial" w:cs="Arial"/>
            <w:sz w:val="24"/>
            <w:szCs w:val="24"/>
            <w:u w:val="single"/>
          </w:rPr>
          <w:t>https://github.com/Luxoft/Twister</w:t>
        </w:r>
      </w:hyperlink>
      <w:r w:rsidRPr="00E17ED1">
        <w:rPr>
          <w:rFonts w:ascii="Arial" w:hAnsi="Arial" w:cs="Arial"/>
          <w:sz w:val="24"/>
          <w:szCs w:val="24"/>
        </w:rPr>
        <w:t>.</w:t>
      </w:r>
    </w:p>
    <w:p w:rsidR="00E17ED1" w:rsidRPr="00E17ED1" w:rsidRDefault="00E17ED1" w:rsidP="00E17ED1">
      <w:pPr>
        <w:rPr>
          <w:rFonts w:ascii="Arial" w:hAnsi="Arial" w:cs="Arial"/>
          <w:sz w:val="24"/>
          <w:szCs w:val="24"/>
        </w:rPr>
      </w:pPr>
    </w:p>
    <w:p w:rsidR="00E17ED1" w:rsidRPr="00E17ED1" w:rsidRDefault="00E17ED1" w:rsidP="00E17ED1">
      <w:pPr>
        <w:jc w:val="both"/>
        <w:rPr>
          <w:rFonts w:ascii="Arial" w:hAnsi="Arial" w:cs="Arial"/>
          <w:sz w:val="24"/>
          <w:szCs w:val="24"/>
        </w:rPr>
      </w:pPr>
      <w:r w:rsidRPr="00E17ED1">
        <w:rPr>
          <w:rFonts w:ascii="Arial" w:hAnsi="Arial" w:cs="Arial"/>
          <w:sz w:val="24"/>
          <w:szCs w:val="24"/>
        </w:rPr>
        <w:t>Twister helps building functional, regression and load test suites.</w:t>
      </w:r>
    </w:p>
    <w:p w:rsidR="00E17ED1" w:rsidRPr="00E17ED1" w:rsidRDefault="00E17ED1" w:rsidP="00E17ED1">
      <w:pPr>
        <w:rPr>
          <w:rFonts w:ascii="Arial" w:hAnsi="Arial" w:cs="Arial"/>
          <w:sz w:val="24"/>
          <w:szCs w:val="24"/>
        </w:rPr>
      </w:pPr>
    </w:p>
    <w:p w:rsidR="00E17ED1" w:rsidRPr="00E17ED1" w:rsidRDefault="00E17ED1" w:rsidP="00E17ED1">
      <w:pPr>
        <w:rPr>
          <w:rFonts w:ascii="Arial" w:hAnsi="Arial" w:cs="Arial"/>
          <w:sz w:val="24"/>
          <w:szCs w:val="24"/>
        </w:rPr>
      </w:pPr>
      <w:r w:rsidRPr="00E17ED1">
        <w:rPr>
          <w:rFonts w:ascii="Arial" w:hAnsi="Arial" w:cs="Arial"/>
          <w:sz w:val="24"/>
          <w:szCs w:val="24"/>
        </w:rPr>
        <w:t>Key features of Twister:</w:t>
      </w:r>
    </w:p>
    <w:p w:rsidR="00E17ED1" w:rsidRPr="00E17ED1" w:rsidRDefault="00E17ED1" w:rsidP="00E17ED1">
      <w:pPr>
        <w:rPr>
          <w:rFonts w:ascii="Arial" w:hAnsi="Arial" w:cs="Arial"/>
          <w:sz w:val="24"/>
          <w:szCs w:val="24"/>
        </w:rPr>
      </w:pP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web based GUI intuitive &amp; user friendly interface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easy to manage tests/ suites/ projects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multi-user architecture, users have groups and roles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real time monitoring of execution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distributed execution: SUT’s can be tested in parallel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against same or different set of tests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flexible reporting mechanism: DB schema is not fixed and there is no need to change framework to fit with a new DB schema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different scripting languages and for record &amp; play GUI tools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Continuous Integration, Source Revision Control, Bug tracking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GUI/ backend plugins: specific functionality loaded dynamically ;</w:t>
      </w:r>
    </w:p>
    <w:p w:rsid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OpenFlow 1.0 and 1.3 modules available for conformance testing.</w:t>
      </w:r>
    </w:p>
    <w:p w:rsidR="001F7FEB" w:rsidRDefault="001F7FEB" w:rsidP="001F7FEB">
      <w:pPr>
        <w:widowControl w:val="0"/>
        <w:suppressAutoHyphens/>
        <w:rPr>
          <w:rFonts w:ascii="Arial" w:hAnsi="Arial" w:cs="Arial"/>
          <w:sz w:val="24"/>
          <w:szCs w:val="24"/>
        </w:rPr>
      </w:pPr>
    </w:p>
    <w:p w:rsidR="001F7FEB" w:rsidRPr="00E17ED1" w:rsidRDefault="001F7FEB" w:rsidP="001F7FEB">
      <w:pPr>
        <w:widowControl w:val="0"/>
        <w:suppressAutoHyphens/>
        <w:rPr>
          <w:rFonts w:ascii="Arial" w:hAnsi="Arial" w:cs="Arial"/>
          <w:sz w:val="24"/>
          <w:szCs w:val="24"/>
        </w:rPr>
      </w:pPr>
    </w:p>
    <w:p w:rsidR="001F7FEB" w:rsidRDefault="001F7FEB">
      <w:pPr>
        <w:spacing w:after="200" w:line="276" w:lineRule="auto"/>
        <w:rPr>
          <w:rFonts w:ascii="Source Sans Pro" w:hAnsi="Source Sans Pro" w:cs="Source Sans Pro"/>
          <w:sz w:val="22"/>
        </w:rPr>
      </w:pPr>
      <w:r>
        <w:rPr>
          <w:rFonts w:ascii="Source Sans Pro" w:hAnsi="Source Sans Pro" w:cs="Source Sans Pro"/>
          <w:sz w:val="22"/>
        </w:rPr>
        <w:br w:type="page"/>
      </w:r>
    </w:p>
    <w:p w:rsidR="00E17ED1" w:rsidRPr="00632A6B" w:rsidRDefault="00E17ED1" w:rsidP="001F7FEB">
      <w:pPr>
        <w:spacing w:after="200" w:line="276" w:lineRule="auto"/>
        <w:jc w:val="center"/>
        <w:rPr>
          <w:rFonts w:ascii="Source Sans Pro" w:hAnsi="Source Sans Pro" w:cs="Source Sans Pro"/>
          <w:sz w:val="22"/>
        </w:rPr>
      </w:pPr>
      <w:r w:rsidRPr="00632A6B">
        <w:rPr>
          <w:rFonts w:ascii="PT Serif" w:hAnsi="PT Serif" w:cs="Source Sans Pro"/>
          <w:b/>
          <w:bCs/>
          <w:sz w:val="28"/>
          <w:szCs w:val="28"/>
          <w:u w:val="single"/>
        </w:rPr>
        <w:lastRenderedPageBreak/>
        <w:t>Concept</w:t>
      </w:r>
    </w:p>
    <w:p w:rsidR="00E17ED1" w:rsidRPr="00632A6B" w:rsidRDefault="00E17ED1" w:rsidP="00E17ED1">
      <w:pPr>
        <w:jc w:val="center"/>
      </w:pPr>
      <w:r w:rsidRPr="00632A6B">
        <w:rPr>
          <w:rFonts w:ascii="Source Sans Pro" w:hAnsi="Source Sans Pro" w:cs="Source Sans Pro"/>
          <w:sz w:val="22"/>
        </w:rPr>
        <w:t xml:space="preserve"> </w:t>
      </w:r>
    </w:p>
    <w:p w:rsidR="00E17ED1" w:rsidRPr="007D4F64" w:rsidRDefault="00E17ED1" w:rsidP="00E17ED1">
      <w:pPr>
        <w:rPr>
          <w:rFonts w:ascii="PT Serif" w:hAnsi="PT Serif" w:cs="Source Sans Pro"/>
          <w:b/>
          <w:bCs/>
          <w:sz w:val="28"/>
          <w:szCs w:val="28"/>
        </w:rPr>
      </w:pPr>
      <w:r w:rsidRPr="007D4F64">
        <w:rPr>
          <w:rFonts w:ascii="PT Serif" w:hAnsi="PT Serif" w:cs="Source Sans Pro"/>
          <w:b/>
          <w:bCs/>
          <w:noProof/>
          <w:sz w:val="28"/>
          <w:szCs w:val="28"/>
          <w:lang w:val="en-US"/>
        </w:rPr>
        <w:drawing>
          <wp:inline distT="0" distB="0" distL="0" distR="0" wp14:anchorId="1CE3FCBF" wp14:editId="7163FE7B">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Default="00E17ED1" w:rsidP="00E17ED1">
      <w:pPr>
        <w:rPr>
          <w:rFonts w:ascii="PT Serif" w:hAnsi="PT Serif" w:cs="Source Sans Pro"/>
          <w:b/>
          <w:bCs/>
          <w:sz w:val="28"/>
          <w:szCs w:val="28"/>
        </w:rPr>
      </w:pPr>
      <w:r w:rsidRPr="007D4F64">
        <w:rPr>
          <w:rFonts w:ascii="PT Serif" w:hAnsi="PT Serif" w:cs="Source Sans Pro"/>
          <w:b/>
          <w:bCs/>
          <w:sz w:val="28"/>
          <w:szCs w:val="28"/>
        </w:rPr>
        <w:br w:type="page"/>
      </w:r>
    </w:p>
    <w:p w:rsidR="00E17ED1" w:rsidRDefault="00E17ED1" w:rsidP="00E17ED1">
      <w:pPr>
        <w:pStyle w:val="Heading2"/>
        <w:numPr>
          <w:ilvl w:val="0"/>
          <w:numId w:val="0"/>
        </w:numPr>
        <w:ind w:left="432" w:hanging="432"/>
      </w:pPr>
      <w:bookmarkStart w:id="18" w:name="_Toc365641664"/>
      <w:bookmarkStart w:id="19" w:name="_Toc365881334"/>
      <w:bookmarkStart w:id="20" w:name="_Toc365882829"/>
      <w:r>
        <w:rPr>
          <w:rFonts w:cs="Arial"/>
          <w:szCs w:val="24"/>
        </w:rPr>
        <w:lastRenderedPageBreak/>
        <w:t>3.1</w:t>
      </w:r>
      <w:r>
        <w:rPr>
          <w:rFonts w:cs="Arial"/>
          <w:szCs w:val="24"/>
        </w:rPr>
        <w:tab/>
      </w:r>
      <w:r>
        <w:t>High Level Description</w:t>
      </w:r>
      <w:bookmarkEnd w:id="18"/>
      <w:bookmarkEnd w:id="19"/>
      <w:bookmarkEnd w:id="20"/>
    </w:p>
    <w:p w:rsidR="00E17ED1" w:rsidRDefault="00E17ED1" w:rsidP="00E17ED1">
      <w:pPr>
        <w:rPr>
          <w:rFonts w:ascii="Arial" w:hAnsi="Arial" w:cs="Arial"/>
          <w:sz w:val="24"/>
          <w:szCs w:val="24"/>
        </w:rPr>
      </w:pPr>
    </w:p>
    <w:p w:rsidR="00CC7C0C" w:rsidRPr="00E17ED1" w:rsidRDefault="00CC7C0C" w:rsidP="00E17ED1">
      <w:pPr>
        <w:rPr>
          <w:rFonts w:ascii="PT Serif" w:hAnsi="PT Serif" w:cs="Source Sans Pro"/>
          <w:b/>
          <w:bCs/>
          <w:sz w:val="28"/>
          <w:szCs w:val="28"/>
        </w:rPr>
      </w:pPr>
      <w:r>
        <w:rPr>
          <w:rFonts w:ascii="Arial" w:hAnsi="Arial" w:cs="Arial"/>
          <w:sz w:val="24"/>
          <w:szCs w:val="24"/>
        </w:rPr>
        <w:t>Twister f</w:t>
      </w:r>
      <w:r w:rsidRPr="00CC7C0C">
        <w:rPr>
          <w:rFonts w:ascii="Arial" w:hAnsi="Arial" w:cs="Arial"/>
          <w:sz w:val="24"/>
          <w:szCs w:val="24"/>
        </w:rPr>
        <w:t xml:space="preserve">ramework </w:t>
      </w:r>
      <w:r w:rsidR="002A5E64">
        <w:rPr>
          <w:rFonts w:ascii="Arial" w:hAnsi="Arial" w:cs="Arial"/>
          <w:sz w:val="24"/>
          <w:szCs w:val="24"/>
        </w:rPr>
        <w:t xml:space="preserve">is based on </w:t>
      </w:r>
      <w:proofErr w:type="gramStart"/>
      <w:r w:rsidR="002A5E64">
        <w:rPr>
          <w:rFonts w:ascii="Arial" w:hAnsi="Arial" w:cs="Arial"/>
          <w:sz w:val="24"/>
          <w:szCs w:val="24"/>
        </w:rPr>
        <w:t>a client</w:t>
      </w:r>
      <w:proofErr w:type="gramEnd"/>
      <w:r w:rsidR="002A5E64">
        <w:rPr>
          <w:rFonts w:ascii="Arial" w:hAnsi="Arial" w:cs="Arial"/>
          <w:sz w:val="24"/>
          <w:szCs w:val="24"/>
        </w:rPr>
        <w:t>/</w:t>
      </w:r>
      <w:r w:rsidRPr="00CC7C0C">
        <w:rPr>
          <w:rFonts w:ascii="Arial" w:hAnsi="Arial" w:cs="Arial"/>
          <w:sz w:val="24"/>
          <w:szCs w:val="24"/>
        </w:rPr>
        <w:t>server architecture.</w:t>
      </w:r>
      <w:r w:rsidR="00890F6B">
        <w:rPr>
          <w:rFonts w:ascii="Arial" w:hAnsi="Arial" w:cs="Arial"/>
          <w:sz w:val="24"/>
          <w:szCs w:val="24"/>
        </w:rPr>
        <w:t xml:space="preserve"> In the same time, </w:t>
      </w:r>
      <w:r w:rsidR="000F6EB2">
        <w:rPr>
          <w:rFonts w:ascii="Arial" w:hAnsi="Arial" w:cs="Arial"/>
          <w:sz w:val="24"/>
          <w:szCs w:val="24"/>
        </w:rPr>
        <w:t xml:space="preserve">Twister has a multi-tenant architecture </w:t>
      </w:r>
      <w:r w:rsidR="0041434B">
        <w:rPr>
          <w:rFonts w:ascii="Arial" w:hAnsi="Arial" w:cs="Arial"/>
          <w:sz w:val="24"/>
          <w:szCs w:val="24"/>
        </w:rPr>
        <w:t>that allow</w:t>
      </w:r>
      <w:r w:rsidR="00890F6B">
        <w:rPr>
          <w:rFonts w:ascii="Arial" w:hAnsi="Arial" w:cs="Arial"/>
          <w:sz w:val="24"/>
          <w:szCs w:val="24"/>
        </w:rPr>
        <w:t>s</w:t>
      </w:r>
      <w:r w:rsidR="0041434B">
        <w:rPr>
          <w:rFonts w:ascii="Arial" w:hAnsi="Arial" w:cs="Arial"/>
          <w:sz w:val="24"/>
          <w:szCs w:val="24"/>
        </w:rPr>
        <w:t xml:space="preserve"> execution of test cases for multiple users in the same time without any interference between processes.</w:t>
      </w:r>
      <w:r w:rsidR="00CA24C4">
        <w:rPr>
          <w:rFonts w:ascii="Arial" w:hAnsi="Arial" w:cs="Arial"/>
          <w:sz w:val="24"/>
          <w:szCs w:val="24"/>
        </w:rPr>
        <w:t xml:space="preserve"> Twister has a component referred as</w:t>
      </w:r>
      <w:r w:rsidRPr="00CC7C0C">
        <w:rPr>
          <w:rFonts w:ascii="Arial" w:hAnsi="Arial" w:cs="Arial"/>
          <w:sz w:val="24"/>
          <w:szCs w:val="24"/>
        </w:rPr>
        <w:t xml:space="preserve"> </w:t>
      </w:r>
      <w:r w:rsidRPr="00CC7C0C">
        <w:rPr>
          <w:rFonts w:ascii="Arial" w:hAnsi="Arial" w:cs="Arial"/>
          <w:b/>
          <w:sz w:val="24"/>
          <w:szCs w:val="24"/>
        </w:rPr>
        <w:t>Central Engine</w:t>
      </w:r>
      <w:r w:rsidRPr="00CC7C0C">
        <w:rPr>
          <w:rFonts w:ascii="Arial" w:hAnsi="Arial" w:cs="Arial"/>
          <w:sz w:val="24"/>
          <w:szCs w:val="24"/>
        </w:rPr>
        <w:t xml:space="preserve"> </w:t>
      </w:r>
      <w:r w:rsidR="00BC574B">
        <w:rPr>
          <w:rFonts w:ascii="Arial" w:hAnsi="Arial" w:cs="Arial"/>
          <w:sz w:val="24"/>
          <w:szCs w:val="24"/>
        </w:rPr>
        <w:t>(</w:t>
      </w:r>
      <w:r w:rsidR="00031FE9">
        <w:rPr>
          <w:rFonts w:ascii="Arial" w:hAnsi="Arial" w:cs="Arial"/>
          <w:sz w:val="24"/>
          <w:szCs w:val="24"/>
        </w:rPr>
        <w:t xml:space="preserve">CE) </w:t>
      </w:r>
      <w:r w:rsidR="00CA24C4">
        <w:rPr>
          <w:rFonts w:ascii="Arial" w:hAnsi="Arial" w:cs="Arial"/>
          <w:sz w:val="24"/>
          <w:szCs w:val="24"/>
        </w:rPr>
        <w:t xml:space="preserve">that </w:t>
      </w:r>
      <w:r w:rsidRPr="00CC7C0C">
        <w:rPr>
          <w:rFonts w:ascii="Arial" w:hAnsi="Arial" w:cs="Arial"/>
          <w:sz w:val="24"/>
          <w:szCs w:val="24"/>
        </w:rPr>
        <w:t xml:space="preserve">serves and manages the test-cases and libraries for many </w:t>
      </w:r>
      <w:r w:rsidRPr="00CC7C0C">
        <w:rPr>
          <w:rFonts w:ascii="Arial" w:hAnsi="Arial" w:cs="Arial"/>
          <w:b/>
          <w:sz w:val="24"/>
          <w:szCs w:val="24"/>
        </w:rPr>
        <w:t>users</w:t>
      </w:r>
      <w:r w:rsidRPr="00CC7C0C">
        <w:rPr>
          <w:rFonts w:ascii="Arial" w:hAnsi="Arial" w:cs="Arial"/>
          <w:sz w:val="24"/>
          <w:szCs w:val="24"/>
        </w:rPr>
        <w:t xml:space="preserve">, each user having </w:t>
      </w:r>
      <w:r w:rsidR="00890F6B">
        <w:rPr>
          <w:rFonts w:ascii="Arial" w:hAnsi="Arial" w:cs="Arial"/>
          <w:sz w:val="24"/>
          <w:szCs w:val="24"/>
        </w:rPr>
        <w:t>one or multiple</w:t>
      </w:r>
      <w:r w:rsidRPr="00CC7C0C">
        <w:rPr>
          <w:rFonts w:ascii="Arial" w:hAnsi="Arial" w:cs="Arial"/>
          <w:sz w:val="24"/>
          <w:szCs w:val="24"/>
        </w:rPr>
        <w:t xml:space="preserve"> </w:t>
      </w:r>
      <w:r w:rsidR="00695814">
        <w:rPr>
          <w:rFonts w:ascii="Arial" w:hAnsi="Arial" w:cs="Arial"/>
          <w:b/>
          <w:sz w:val="24"/>
          <w:szCs w:val="24"/>
        </w:rPr>
        <w:t>EE</w:t>
      </w:r>
      <w:r w:rsidRPr="00CC7C0C">
        <w:rPr>
          <w:rFonts w:ascii="Arial" w:hAnsi="Arial" w:cs="Arial"/>
          <w:b/>
          <w:sz w:val="24"/>
          <w:szCs w:val="24"/>
        </w:rPr>
        <w:t>s</w:t>
      </w:r>
      <w:r w:rsidRPr="00CC7C0C">
        <w:rPr>
          <w:rFonts w:ascii="Arial" w:hAnsi="Arial" w:cs="Arial"/>
          <w:sz w:val="24"/>
          <w:szCs w:val="24"/>
        </w:rPr>
        <w:t>.</w:t>
      </w:r>
      <w:r w:rsidR="00800AB3">
        <w:rPr>
          <w:rFonts w:ascii="Arial" w:hAnsi="Arial" w:cs="Arial"/>
          <w:sz w:val="24"/>
          <w:szCs w:val="24"/>
        </w:rPr>
        <w:t xml:space="preserve"> The users interact with the framework through a Java applet.</w:t>
      </w:r>
    </w:p>
    <w:p w:rsidR="00581633" w:rsidRPr="00CC7C0C" w:rsidRDefault="00581633" w:rsidP="00CC7C0C">
      <w:pPr>
        <w:jc w:val="both"/>
        <w:rPr>
          <w:rFonts w:ascii="Arial" w:hAnsi="Arial" w:cs="Arial"/>
          <w:sz w:val="24"/>
          <w:szCs w:val="24"/>
        </w:rPr>
      </w:pPr>
    </w:p>
    <w:p w:rsidR="00CC7C0C" w:rsidRDefault="00CC7C0C" w:rsidP="00CC7C0C">
      <w:pPr>
        <w:jc w:val="both"/>
        <w:rPr>
          <w:rFonts w:ascii="Arial" w:hAnsi="Arial" w:cs="Arial"/>
          <w:sz w:val="24"/>
          <w:szCs w:val="24"/>
        </w:rPr>
      </w:pPr>
      <w:r w:rsidRPr="00CC7C0C">
        <w:rPr>
          <w:rFonts w:ascii="Arial" w:hAnsi="Arial" w:cs="Arial"/>
          <w:sz w:val="24"/>
          <w:szCs w:val="24"/>
        </w:rPr>
        <w:t xml:space="preserve">Aside from the Java applet interface, </w:t>
      </w:r>
      <w:r w:rsidR="005C21E6">
        <w:rPr>
          <w:rFonts w:ascii="Arial" w:hAnsi="Arial" w:cs="Arial"/>
          <w:sz w:val="24"/>
          <w:szCs w:val="24"/>
        </w:rPr>
        <w:t>the T</w:t>
      </w:r>
      <w:r w:rsidR="000730C2">
        <w:rPr>
          <w:rFonts w:ascii="Arial" w:hAnsi="Arial" w:cs="Arial"/>
          <w:sz w:val="24"/>
          <w:szCs w:val="24"/>
        </w:rPr>
        <w:t xml:space="preserve">wister framework is developed in Python </w:t>
      </w:r>
      <w:r w:rsidR="009C1BCD">
        <w:rPr>
          <w:rFonts w:ascii="Arial" w:hAnsi="Arial" w:cs="Arial"/>
          <w:sz w:val="24"/>
          <w:szCs w:val="24"/>
        </w:rPr>
        <w:t>programming</w:t>
      </w:r>
      <w:r w:rsidR="000730C2">
        <w:rPr>
          <w:rFonts w:ascii="Arial" w:hAnsi="Arial" w:cs="Arial"/>
          <w:sz w:val="24"/>
          <w:szCs w:val="24"/>
        </w:rPr>
        <w:t xml:space="preserve"> language.</w:t>
      </w:r>
    </w:p>
    <w:p w:rsidR="00CC7C0C" w:rsidRDefault="00CC7C0C" w:rsidP="00CC7C0C">
      <w:pPr>
        <w:jc w:val="both"/>
        <w:rPr>
          <w:rFonts w:ascii="Arial" w:hAnsi="Arial" w:cs="Arial"/>
          <w:sz w:val="24"/>
          <w:szCs w:val="24"/>
        </w:rPr>
      </w:pPr>
      <w:r w:rsidRPr="00CC7C0C">
        <w:rPr>
          <w:rFonts w:ascii="Arial" w:hAnsi="Arial" w:cs="Arial"/>
          <w:sz w:val="24"/>
          <w:szCs w:val="24"/>
        </w:rPr>
        <w:t>All servers run on top of CherryPy library, which means that the exposed functions can be accessed from a browser, or via XML-RPC.</w:t>
      </w:r>
    </w:p>
    <w:p w:rsidR="009500B9" w:rsidRPr="00CC7C0C" w:rsidRDefault="009500B9" w:rsidP="00CC7C0C">
      <w:pPr>
        <w:jc w:val="both"/>
        <w:rPr>
          <w:rFonts w:ascii="Arial" w:hAnsi="Arial" w:cs="Arial"/>
          <w:sz w:val="24"/>
          <w:szCs w:val="24"/>
        </w:rPr>
      </w:pPr>
    </w:p>
    <w:p w:rsidR="006A7CE2" w:rsidRPr="00F4704C" w:rsidRDefault="00E472CD" w:rsidP="006A7CE2">
      <w:pPr>
        <w:rPr>
          <w:rFonts w:ascii="Arial" w:hAnsi="Arial" w:cs="Arial"/>
          <w:sz w:val="24"/>
          <w:szCs w:val="24"/>
        </w:rPr>
      </w:pPr>
      <w:r w:rsidRPr="00E472CD">
        <w:rPr>
          <w:rFonts w:ascii="Arial" w:hAnsi="Arial" w:cs="Arial"/>
          <w:sz w:val="24"/>
          <w:szCs w:val="24"/>
        </w:rPr>
        <w:fldChar w:fldCharType="begin"/>
      </w:r>
      <w:r w:rsidRPr="00E472CD">
        <w:rPr>
          <w:rFonts w:ascii="Arial" w:hAnsi="Arial" w:cs="Arial"/>
          <w:sz w:val="24"/>
          <w:szCs w:val="24"/>
        </w:rPr>
        <w:instrText xml:space="preserve"> REF _Ref358892756 \h  \* MERGEFORMAT </w:instrText>
      </w:r>
      <w:r w:rsidRPr="00E472CD">
        <w:rPr>
          <w:rFonts w:ascii="Arial" w:hAnsi="Arial" w:cs="Arial"/>
          <w:sz w:val="24"/>
          <w:szCs w:val="24"/>
        </w:rPr>
        <w:fldChar w:fldCharType="separate"/>
      </w:r>
      <w:r w:rsidR="00FF1691">
        <w:rPr>
          <w:rFonts w:ascii="Arial" w:hAnsi="Arial" w:cs="Arial"/>
          <w:b/>
          <w:bCs/>
          <w:sz w:val="24"/>
          <w:szCs w:val="24"/>
          <w:lang w:val="en-US"/>
        </w:rPr>
        <w:t>Error! Not a valid bookmark self-reference.</w:t>
      </w:r>
      <w:r w:rsidRPr="00E472CD">
        <w:rPr>
          <w:rFonts w:ascii="Arial" w:hAnsi="Arial" w:cs="Arial"/>
          <w:sz w:val="24"/>
          <w:szCs w:val="24"/>
        </w:rPr>
        <w:fldChar w:fldCharType="end"/>
      </w:r>
      <w:r w:rsidR="00F4704C" w:rsidRPr="00F4704C">
        <w:rPr>
          <w:rFonts w:ascii="Arial" w:hAnsi="Arial" w:cs="Arial"/>
          <w:sz w:val="24"/>
          <w:szCs w:val="24"/>
        </w:rPr>
        <w:t xml:space="preserve"> </w:t>
      </w:r>
      <w:r w:rsidR="001F7FEB">
        <w:rPr>
          <w:rFonts w:ascii="Arial" w:hAnsi="Arial" w:cs="Arial"/>
          <w:sz w:val="24"/>
          <w:szCs w:val="24"/>
        </w:rPr>
        <w:t xml:space="preserve">The </w:t>
      </w:r>
      <w:r w:rsidR="00F4704C" w:rsidRPr="00F4704C">
        <w:rPr>
          <w:rFonts w:ascii="Arial" w:hAnsi="Arial" w:cs="Arial"/>
          <w:sz w:val="24"/>
          <w:szCs w:val="24"/>
        </w:rPr>
        <w:t xml:space="preserve">picture depicts the </w:t>
      </w:r>
      <w:r w:rsidR="00F4704C">
        <w:rPr>
          <w:rFonts w:ascii="Arial" w:hAnsi="Arial" w:cs="Arial"/>
          <w:sz w:val="24"/>
          <w:szCs w:val="24"/>
        </w:rPr>
        <w:t>high level architecture of the framework and it’s interactions with other parties.</w:t>
      </w:r>
    </w:p>
    <w:p w:rsidR="006A7CE2" w:rsidRDefault="006A7CE2" w:rsidP="006A7CE2"/>
    <w:p w:rsidR="006A7CE2" w:rsidRDefault="00594356" w:rsidP="006A7CE2">
      <w:r w:rsidRPr="00E622E7">
        <w:rPr>
          <w:noProof/>
          <w:lang w:val="en-US"/>
        </w:rPr>
        <mc:AlternateContent>
          <mc:Choice Requires="wpg">
            <w:drawing>
              <wp:anchor distT="0" distB="0" distL="114300" distR="114300" simplePos="0" relativeHeight="251656192" behindDoc="0" locked="0" layoutInCell="1" allowOverlap="1" wp14:anchorId="24269F62" wp14:editId="78BD3F40">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A2E40" w:rsidRDefault="005A2E40"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E40" w:rsidRDefault="005A2E40"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A2E40" w:rsidRDefault="005A2E40"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40" w:rsidRDefault="005A2E40"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A2E40" w:rsidRDefault="005A2E40"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E40" w:rsidRDefault="005A2E40"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2E40" w:rsidRDefault="005A2E40"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E40" w:rsidRDefault="005A2E40"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5A2E40" w:rsidRDefault="005A2E40"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A2E40" w:rsidRDefault="005A2E40"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E40" w:rsidRPr="002101E6" w:rsidRDefault="005A2E40"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A2E40" w:rsidRDefault="005A2E40"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A2E40" w:rsidRDefault="005A2E40"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E40" w:rsidRDefault="005A2E40"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5A2E40" w:rsidRDefault="005A2E40"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E40" w:rsidRDefault="005A2E40"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A2E40" w:rsidRDefault="005A2E40"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2E40" w:rsidRDefault="005A2E40"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E40" w:rsidRDefault="005A2E40"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2E40" w:rsidRDefault="005A2E40"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E40" w:rsidRDefault="005A2E40"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A2E40" w:rsidRDefault="005A2E40"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2E40" w:rsidRDefault="005A2E40"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5A2E40" w:rsidRDefault="005A2E40"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5A2E40" w:rsidRDefault="005A2E40"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5A2E40" w:rsidRDefault="005A2E40"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619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A2E40" w:rsidRDefault="005A2E40"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5A2E40" w:rsidRDefault="005A2E40"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5A2E40" w:rsidRDefault="005A2E40"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5A2E40" w:rsidRDefault="005A2E40"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5A2E40" w:rsidRDefault="005A2E40"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A2E40" w:rsidRDefault="005A2E40"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5A2E40" w:rsidRDefault="005A2E40"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5A2E40" w:rsidRDefault="005A2E40"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5A2E40" w:rsidRDefault="005A2E40"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5A2E40" w:rsidRDefault="005A2E40"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5A2E40" w:rsidRPr="002101E6" w:rsidRDefault="005A2E40"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5A2E40" w:rsidRDefault="005A2E40"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5A2E40" w:rsidRDefault="005A2E40"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5A2E40" w:rsidRDefault="005A2E40"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5A2E40" w:rsidRDefault="005A2E40"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A2E40" w:rsidRDefault="005A2E40"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A2E40" w:rsidRDefault="005A2E40"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5A2E40" w:rsidRDefault="005A2E40"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A2E40" w:rsidRDefault="005A2E40"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5A2E40" w:rsidRDefault="005A2E40"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5A2E40" w:rsidRDefault="005A2E40"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5A2E40" w:rsidRDefault="005A2E40"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5A2E40" w:rsidRDefault="005A2E40"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5A2E40" w:rsidRDefault="005A2E40"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A2E40" w:rsidRDefault="005A2E40"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8"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A2E40" w:rsidRDefault="005A2E40"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274E51" w:rsidP="006A7CE2">
      <w:r>
        <w:rPr>
          <w:noProof/>
          <w:lang w:val="en-US"/>
        </w:rPr>
        <mc:AlternateContent>
          <mc:Choice Requires="wps">
            <w:drawing>
              <wp:anchor distT="0" distB="0" distL="114300" distR="114300" simplePos="0" relativeHeight="251660288" behindDoc="0" locked="0" layoutInCell="1" allowOverlap="1" wp14:anchorId="0F30737D" wp14:editId="50CB31FD">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5A2E40" w:rsidRPr="00274E51" w:rsidRDefault="005A2E40" w:rsidP="00274E51">
                            <w:pPr>
                              <w:pStyle w:val="Caption"/>
                              <w:jc w:val="center"/>
                              <w:rPr>
                                <w:noProof/>
                                <w:color w:val="auto"/>
                                <w:sz w:val="20"/>
                              </w:rPr>
                            </w:pPr>
                            <w:bookmarkStart w:id="21" w:name="_Toc360782418"/>
                            <w:bookmarkStart w:id="22"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FF1691">
                              <w:rPr>
                                <w:noProof/>
                                <w:color w:val="auto"/>
                              </w:rPr>
                              <w:t>1</w:t>
                            </w:r>
                            <w:r w:rsidRPr="00274E51">
                              <w:rPr>
                                <w:color w:val="auto"/>
                              </w:rPr>
                              <w:fldChar w:fldCharType="end"/>
                            </w:r>
                            <w:r w:rsidRPr="00274E51">
                              <w:rPr>
                                <w:color w:val="auto"/>
                              </w:rPr>
                              <w:t xml:space="preserve"> High Level Architecture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5A2E40" w:rsidRPr="00274E51" w:rsidRDefault="005A2E40" w:rsidP="00274E51">
                      <w:pPr>
                        <w:pStyle w:val="Caption"/>
                        <w:jc w:val="center"/>
                        <w:rPr>
                          <w:noProof/>
                          <w:color w:val="auto"/>
                          <w:sz w:val="20"/>
                        </w:rPr>
                      </w:pPr>
                      <w:bookmarkStart w:id="23" w:name="_Toc360782418"/>
                      <w:bookmarkStart w:id="24"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FF1691">
                        <w:rPr>
                          <w:noProof/>
                          <w:color w:val="auto"/>
                        </w:rPr>
                        <w:t>1</w:t>
                      </w:r>
                      <w:r w:rsidRPr="00274E51">
                        <w:rPr>
                          <w:color w:val="auto"/>
                        </w:rPr>
                        <w:fldChar w:fldCharType="end"/>
                      </w:r>
                      <w:r w:rsidRPr="00274E51">
                        <w:rPr>
                          <w:color w:val="auto"/>
                        </w:rPr>
                        <w:t xml:space="preserve"> High Level Architecture</w:t>
                      </w:r>
                      <w:bookmarkEnd w:id="23"/>
                      <w:bookmarkEnd w:id="24"/>
                    </w:p>
                  </w:txbxContent>
                </v:textbox>
              </v:shape>
            </w:pict>
          </mc:Fallback>
        </mc:AlternateContent>
      </w:r>
    </w:p>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A70609" w:rsidP="005A2E40">
      <w:pPr>
        <w:spacing w:line="276" w:lineRule="auto"/>
        <w:rPr>
          <w:rFonts w:ascii="Arial" w:hAnsi="Arial" w:cs="Arial"/>
          <w:sz w:val="24"/>
          <w:szCs w:val="24"/>
        </w:rPr>
      </w:pPr>
      <w:r>
        <w:rPr>
          <w:rFonts w:ascii="Arial" w:hAnsi="Arial" w:cs="Arial"/>
          <w:sz w:val="24"/>
          <w:szCs w:val="24"/>
        </w:rPr>
        <w:lastRenderedPageBreak/>
        <w:t>The main components of the framework are the</w:t>
      </w:r>
      <w:r w:rsidR="00E02DC6">
        <w:rPr>
          <w:rFonts w:ascii="Arial" w:hAnsi="Arial" w:cs="Arial"/>
          <w:sz w:val="24"/>
          <w:szCs w:val="24"/>
        </w:rPr>
        <w:t xml:space="preserve"> graphical user Interface (GUI</w:t>
      </w:r>
      <w:r>
        <w:rPr>
          <w:rFonts w:ascii="Arial" w:hAnsi="Arial" w:cs="Arial"/>
          <w:sz w:val="24"/>
          <w:szCs w:val="24"/>
        </w:rPr>
        <w:t>), the central engine</w:t>
      </w:r>
      <w:r w:rsidR="00E02DC6">
        <w:rPr>
          <w:rFonts w:ascii="Arial" w:hAnsi="Arial" w:cs="Arial"/>
          <w:sz w:val="24"/>
          <w:szCs w:val="24"/>
        </w:rPr>
        <w:t xml:space="preserve"> (CE</w:t>
      </w:r>
      <w:r>
        <w:rPr>
          <w:rFonts w:ascii="Arial" w:hAnsi="Arial" w:cs="Arial"/>
          <w:sz w:val="24"/>
          <w:szCs w:val="24"/>
        </w:rPr>
        <w:t>) and the execution engines</w:t>
      </w:r>
      <w:r w:rsidR="00E02DC6">
        <w:rPr>
          <w:rFonts w:ascii="Arial" w:hAnsi="Arial" w:cs="Arial"/>
          <w:sz w:val="24"/>
          <w:szCs w:val="24"/>
        </w:rPr>
        <w:t xml:space="preserve"> (EE</w:t>
      </w:r>
      <w:r>
        <w:rPr>
          <w:rFonts w:ascii="Arial" w:hAnsi="Arial" w:cs="Arial"/>
          <w:sz w:val="24"/>
          <w:szCs w:val="24"/>
        </w:rPr>
        <w:t>).</w:t>
      </w:r>
    </w:p>
    <w:p w:rsidR="003A2185" w:rsidRDefault="003A2185" w:rsidP="005A2E40">
      <w:pPr>
        <w:spacing w:line="276" w:lineRule="auto"/>
        <w:rPr>
          <w:rFonts w:ascii="Arial" w:hAnsi="Arial" w:cs="Arial"/>
          <w:sz w:val="24"/>
          <w:szCs w:val="24"/>
        </w:rPr>
      </w:pPr>
    </w:p>
    <w:p w:rsidR="003A2185" w:rsidRDefault="003A2185" w:rsidP="005A2E40">
      <w:pPr>
        <w:spacing w:line="276" w:lineRule="auto"/>
        <w:rPr>
          <w:rFonts w:ascii="Arial" w:hAnsi="Arial" w:cs="Arial"/>
          <w:sz w:val="24"/>
          <w:szCs w:val="24"/>
        </w:rPr>
      </w:pPr>
      <w:r>
        <w:rPr>
          <w:rFonts w:ascii="Arial" w:hAnsi="Arial" w:cs="Arial"/>
          <w:sz w:val="24"/>
          <w:szCs w:val="24"/>
        </w:rPr>
        <w:t>The GUI represent</w:t>
      </w:r>
      <w:r w:rsidR="00B55351">
        <w:rPr>
          <w:rFonts w:ascii="Arial" w:hAnsi="Arial" w:cs="Arial"/>
          <w:sz w:val="24"/>
          <w:szCs w:val="24"/>
        </w:rPr>
        <w:t>s</w:t>
      </w:r>
      <w:r>
        <w:rPr>
          <w:rFonts w:ascii="Arial" w:hAnsi="Arial" w:cs="Arial"/>
          <w:sz w:val="24"/>
          <w:szCs w:val="24"/>
        </w:rPr>
        <w:t xml:space="preserve"> the interface of the user to the framework. </w:t>
      </w:r>
      <w:r w:rsidR="00B55351">
        <w:rPr>
          <w:rFonts w:ascii="Arial" w:hAnsi="Arial"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Pr>
          <w:rFonts w:ascii="Arial" w:hAnsi="Arial" w:cs="Arial"/>
          <w:sz w:val="24"/>
          <w:szCs w:val="24"/>
        </w:rPr>
        <w:t>view the reports.</w:t>
      </w:r>
    </w:p>
    <w:p w:rsidR="005663DC" w:rsidRDefault="005663DC" w:rsidP="005A2E40">
      <w:pPr>
        <w:spacing w:line="276" w:lineRule="auto"/>
        <w:rPr>
          <w:rFonts w:ascii="Arial" w:hAnsi="Arial" w:cs="Arial"/>
          <w:sz w:val="24"/>
          <w:szCs w:val="24"/>
        </w:rPr>
      </w:pPr>
    </w:p>
    <w:p w:rsidR="005663DC" w:rsidRDefault="005663DC" w:rsidP="005A2E40">
      <w:pPr>
        <w:spacing w:line="276" w:lineRule="auto"/>
        <w:rPr>
          <w:rFonts w:ascii="Arial" w:hAnsi="Arial" w:cs="Arial"/>
          <w:sz w:val="24"/>
          <w:szCs w:val="24"/>
        </w:rPr>
      </w:pPr>
      <w:r>
        <w:rPr>
          <w:rFonts w:ascii="Arial" w:hAnsi="Arial" w:cs="Arial"/>
          <w:sz w:val="24"/>
          <w:szCs w:val="24"/>
        </w:rPr>
        <w:t>The central engine represents the core of the framework. It assures the link with the G</w:t>
      </w:r>
      <w:r w:rsidR="00E048E0">
        <w:rPr>
          <w:rFonts w:ascii="Arial" w:hAnsi="Arial" w:cs="Arial"/>
          <w:sz w:val="24"/>
          <w:szCs w:val="24"/>
        </w:rPr>
        <w:t xml:space="preserve">UI, the execution engines and other parties </w:t>
      </w:r>
      <w:proofErr w:type="gramStart"/>
      <w:r w:rsidR="00E048E0">
        <w:rPr>
          <w:rFonts w:ascii="Arial" w:hAnsi="Arial" w:cs="Arial"/>
          <w:sz w:val="24"/>
          <w:szCs w:val="24"/>
        </w:rPr>
        <w:t>( e.g</w:t>
      </w:r>
      <w:proofErr w:type="gramEnd"/>
      <w:r w:rsidR="00E048E0">
        <w:rPr>
          <w:rFonts w:ascii="Arial" w:hAnsi="Arial" w:cs="Arial"/>
          <w:sz w:val="24"/>
          <w:szCs w:val="24"/>
        </w:rPr>
        <w:t>. database server ).</w:t>
      </w:r>
      <w:r w:rsidR="00B6022F">
        <w:rPr>
          <w:rFonts w:ascii="Arial" w:hAnsi="Arial" w:cs="Arial"/>
          <w:sz w:val="24"/>
          <w:szCs w:val="24"/>
        </w:rPr>
        <w:t xml:space="preserve"> It manages all the information defined in the configuration files,</w:t>
      </w:r>
      <w:r w:rsidR="00DF0F97">
        <w:rPr>
          <w:rFonts w:ascii="Arial" w:hAnsi="Arial" w:cs="Arial"/>
          <w:sz w:val="24"/>
          <w:szCs w:val="24"/>
        </w:rPr>
        <w:t xml:space="preserve"> manages the suite of test case, </w:t>
      </w:r>
      <w:proofErr w:type="gramStart"/>
      <w:r w:rsidR="00DF0F97">
        <w:rPr>
          <w:rFonts w:ascii="Arial" w:hAnsi="Arial" w:cs="Arial"/>
          <w:sz w:val="24"/>
          <w:szCs w:val="24"/>
        </w:rPr>
        <w:t>delivers</w:t>
      </w:r>
      <w:proofErr w:type="gramEnd"/>
      <w:r w:rsidR="00DF0F97">
        <w:rPr>
          <w:rFonts w:ascii="Arial" w:hAnsi="Arial"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Default="00B6022F" w:rsidP="005A2E40">
      <w:pPr>
        <w:spacing w:line="276" w:lineRule="auto"/>
        <w:rPr>
          <w:rFonts w:ascii="Arial" w:hAnsi="Arial" w:cs="Arial"/>
          <w:sz w:val="24"/>
          <w:szCs w:val="24"/>
        </w:rPr>
      </w:pPr>
    </w:p>
    <w:p w:rsidR="00B6022F" w:rsidRPr="00A70609" w:rsidRDefault="00B6022F" w:rsidP="005A2E40">
      <w:pPr>
        <w:spacing w:line="276" w:lineRule="auto"/>
        <w:rPr>
          <w:rFonts w:ascii="Arial" w:hAnsi="Arial" w:cs="Arial"/>
          <w:sz w:val="24"/>
          <w:szCs w:val="24"/>
        </w:rPr>
      </w:pPr>
      <w:r>
        <w:rPr>
          <w:rFonts w:ascii="Arial" w:hAnsi="Arial" w:cs="Arial"/>
          <w:sz w:val="24"/>
          <w:szCs w:val="24"/>
        </w:rPr>
        <w:t xml:space="preserve">The execution engine(s) </w:t>
      </w:r>
      <w:r w:rsidR="00542594">
        <w:rPr>
          <w:rFonts w:ascii="Arial" w:hAnsi="Arial"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Default="006A7CE2" w:rsidP="006A7CE2"/>
    <w:p w:rsidR="000B38AE" w:rsidRDefault="000B38AE">
      <w:pPr>
        <w:spacing w:after="200" w:line="276" w:lineRule="auto"/>
      </w:pPr>
      <w:r>
        <w:br w:type="page"/>
      </w:r>
    </w:p>
    <w:p w:rsidR="006A7CE2" w:rsidRPr="006A7CE2" w:rsidRDefault="006A7CE2" w:rsidP="006A7CE2"/>
    <w:p w:rsidR="006458F6" w:rsidRDefault="00BC30B6" w:rsidP="006458F6">
      <w:pPr>
        <w:pStyle w:val="Heading1"/>
      </w:pPr>
      <w:bookmarkStart w:id="25" w:name="_Toc365641665"/>
      <w:bookmarkStart w:id="26" w:name="_Toc365881335"/>
      <w:bookmarkStart w:id="27" w:name="_Toc365882830"/>
      <w:r>
        <w:t>How to install the framework</w:t>
      </w:r>
      <w:bookmarkEnd w:id="25"/>
      <w:bookmarkEnd w:id="26"/>
      <w:bookmarkEnd w:id="27"/>
    </w:p>
    <w:p w:rsidR="00902C95" w:rsidRDefault="00902C95" w:rsidP="00A40819">
      <w:pPr>
        <w:rPr>
          <w:rFonts w:ascii="Arial" w:hAnsi="Arial" w:cs="Arial"/>
          <w:sz w:val="24"/>
          <w:szCs w:val="24"/>
        </w:rPr>
      </w:pPr>
    </w:p>
    <w:p w:rsidR="002E50E1" w:rsidRPr="002E50E1" w:rsidRDefault="002E50E1" w:rsidP="002E50E1">
      <w:pPr>
        <w:rPr>
          <w:rFonts w:ascii="Arial" w:hAnsi="Arial" w:cs="Arial"/>
          <w:sz w:val="24"/>
          <w:szCs w:val="24"/>
        </w:rPr>
      </w:pPr>
      <w:r w:rsidRPr="002E50E1">
        <w:rPr>
          <w:rFonts w:ascii="Arial" w:hAnsi="Arial" w:cs="Arial"/>
          <w:sz w:val="24"/>
          <w:szCs w:val="24"/>
        </w:rPr>
        <w:t>In order to install the Twister Framework, a few requirements must be met:</w:t>
      </w:r>
    </w:p>
    <w:p w:rsidR="002E50E1" w:rsidRPr="002E50E1" w:rsidRDefault="002E50E1" w:rsidP="002E50E1">
      <w:pPr>
        <w:rPr>
          <w:rFonts w:ascii="Arial" w:hAnsi="Arial" w:cs="Arial"/>
          <w:sz w:val="24"/>
          <w:szCs w:val="24"/>
        </w:rPr>
      </w:pP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A </w:t>
      </w:r>
      <w:r w:rsidRPr="002E50E1">
        <w:rPr>
          <w:rFonts w:ascii="Arial" w:hAnsi="Arial" w:cs="Arial"/>
          <w:b/>
          <w:bCs/>
          <w:color w:val="800000"/>
          <w:sz w:val="24"/>
          <w:szCs w:val="24"/>
        </w:rPr>
        <w:t>Linux</w:t>
      </w:r>
      <w:r w:rsidRPr="002E50E1">
        <w:rPr>
          <w:rFonts w:ascii="Arial" w:hAnsi="Arial" w:cs="Arial"/>
          <w:color w:val="800000"/>
          <w:sz w:val="24"/>
          <w:szCs w:val="24"/>
        </w:rPr>
        <w:t xml:space="preserve"> machine</w:t>
      </w:r>
      <w:r w:rsidRPr="002E50E1">
        <w:rPr>
          <w:rFonts w:ascii="Arial" w:hAnsi="Arial" w:cs="Arial"/>
          <w:sz w:val="24"/>
          <w:szCs w:val="24"/>
        </w:rPr>
        <w:t xml:space="preserve">. All the services must run on </w:t>
      </w:r>
      <w:r w:rsidRPr="002E50E1">
        <w:rPr>
          <w:rFonts w:ascii="Arial" w:hAnsi="Arial" w:cs="Arial"/>
          <w:b/>
          <w:bCs/>
          <w:sz w:val="24"/>
          <w:szCs w:val="24"/>
        </w:rPr>
        <w:t>Linux</w:t>
      </w:r>
      <w:r w:rsidRPr="002E50E1">
        <w:rPr>
          <w:rFonts w:ascii="Arial" w:hAnsi="Arial" w:cs="Arial"/>
          <w:sz w:val="24"/>
          <w:szCs w:val="24"/>
        </w:rPr>
        <w:t xml:space="preserve"> (tested on </w:t>
      </w:r>
      <w:r w:rsidRPr="002E50E1">
        <w:rPr>
          <w:rFonts w:ascii="Arial" w:hAnsi="Arial" w:cs="Arial"/>
          <w:i/>
          <w:iCs/>
          <w:sz w:val="24"/>
          <w:szCs w:val="24"/>
        </w:rPr>
        <w:t>Ubuntu</w:t>
      </w:r>
      <w:r w:rsidRPr="002E50E1">
        <w:rPr>
          <w:rFonts w:ascii="Arial" w:hAnsi="Arial" w:cs="Arial"/>
          <w:sz w:val="24"/>
          <w:szCs w:val="24"/>
        </w:rPr>
        <w:t xml:space="preserve"> and </w:t>
      </w:r>
      <w:r w:rsidRPr="002E50E1">
        <w:rPr>
          <w:rFonts w:ascii="Arial" w:hAnsi="Arial" w:cs="Arial"/>
          <w:i/>
          <w:iCs/>
          <w:sz w:val="24"/>
          <w:szCs w:val="24"/>
        </w:rPr>
        <w:t>OpenSuse</w:t>
      </w:r>
      <w:r w:rsidRPr="002E50E1">
        <w:rPr>
          <w:rFonts w:ascii="Arial" w:hAnsi="Arial" w:cs="Arial"/>
          <w:sz w:val="24"/>
          <w:szCs w:val="24"/>
        </w:rPr>
        <w:t>);</w:t>
      </w: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Python </w:t>
      </w:r>
      <w:r w:rsidRPr="002E50E1">
        <w:rPr>
          <w:rFonts w:ascii="Arial" w:hAnsi="Arial" w:cs="Arial"/>
          <w:b/>
          <w:bCs/>
          <w:color w:val="800000"/>
          <w:sz w:val="24"/>
          <w:szCs w:val="24"/>
        </w:rPr>
        <w:t>2.7</w:t>
      </w:r>
      <w:r w:rsidRPr="002E50E1">
        <w:rPr>
          <w:rFonts w:ascii="Arial" w:hAnsi="Arial" w:cs="Arial"/>
          <w:sz w:val="24"/>
          <w:szCs w:val="24"/>
        </w:rPr>
        <w:t>. Python is installed by default, on most Linux systems; the framework is written and tested in Python 2.7;</w:t>
      </w: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Python Tkinter</w:t>
      </w:r>
      <w:r w:rsidRPr="002E50E1">
        <w:rPr>
          <w:rFonts w:ascii="Arial" w:hAnsi="Arial" w:cs="Arial"/>
          <w:sz w:val="24"/>
          <w:szCs w:val="24"/>
        </w:rPr>
        <w:t xml:space="preserve">. </w:t>
      </w:r>
      <w:r w:rsidRPr="002E50E1">
        <w:rPr>
          <w:rFonts w:ascii="Arial" w:hAnsi="Arial" w:cs="Arial"/>
          <w:color w:val="280099"/>
          <w:sz w:val="24"/>
          <w:szCs w:val="24"/>
        </w:rPr>
        <w:t>Required only if you need to run TCL tests</w:t>
      </w:r>
      <w:r w:rsidRPr="002E50E1">
        <w:rPr>
          <w:rFonts w:ascii="Arial" w:hAnsi="Arial" w:cs="Arial"/>
          <w:sz w:val="24"/>
          <w:szCs w:val="24"/>
        </w:rPr>
        <w:t>. This is included by default in Python, but some Linux distributions don't have the `</w:t>
      </w:r>
      <w:r w:rsidRPr="002E50E1">
        <w:rPr>
          <w:rFonts w:ascii="Arial" w:hAnsi="Arial" w:cs="Arial"/>
          <w:i/>
          <w:iCs/>
          <w:sz w:val="24"/>
          <w:szCs w:val="24"/>
        </w:rPr>
        <w:t>python-</w:t>
      </w:r>
      <w:proofErr w:type="spellStart"/>
      <w:r w:rsidRPr="002E50E1">
        <w:rPr>
          <w:rFonts w:ascii="Arial" w:hAnsi="Arial" w:cs="Arial"/>
          <w:i/>
          <w:iCs/>
          <w:sz w:val="24"/>
          <w:szCs w:val="24"/>
        </w:rPr>
        <w:t>tk</w:t>
      </w:r>
      <w:proofErr w:type="spellEnd"/>
      <w:r w:rsidRPr="002E50E1">
        <w:rPr>
          <w:rFonts w:ascii="Arial" w:hAnsi="Arial" w:cs="Arial"/>
          <w:sz w:val="24"/>
          <w:szCs w:val="24"/>
        </w:rPr>
        <w:t>` lib, so it has to be installed with:`</w:t>
      </w:r>
      <w:proofErr w:type="spellStart"/>
      <w:r w:rsidRPr="002E50E1">
        <w:rPr>
          <w:rFonts w:ascii="Arial" w:hAnsi="Arial" w:cs="Arial"/>
          <w:i/>
          <w:iCs/>
          <w:color w:val="333333"/>
          <w:sz w:val="24"/>
          <w:szCs w:val="24"/>
        </w:rPr>
        <w:t>sudo</w:t>
      </w:r>
      <w:proofErr w:type="spellEnd"/>
      <w:r w:rsidRPr="002E50E1">
        <w:rPr>
          <w:rFonts w:ascii="Arial" w:hAnsi="Arial" w:cs="Arial"/>
          <w:i/>
          <w:iCs/>
          <w:color w:val="333333"/>
          <w:sz w:val="24"/>
          <w:szCs w:val="24"/>
        </w:rPr>
        <w:t xml:space="preserve"> apt-get install python-</w:t>
      </w:r>
      <w:proofErr w:type="spellStart"/>
      <w:r w:rsidRPr="002E50E1">
        <w:rPr>
          <w:rFonts w:ascii="Arial" w:hAnsi="Arial" w:cs="Arial"/>
          <w:i/>
          <w:iCs/>
          <w:color w:val="333333"/>
          <w:sz w:val="24"/>
          <w:szCs w:val="24"/>
        </w:rPr>
        <w:t>tk</w:t>
      </w:r>
      <w:proofErr w:type="spellEnd"/>
      <w:r w:rsidRPr="002E50E1">
        <w:rPr>
          <w:rFonts w:ascii="Arial" w:hAnsi="Arial" w:cs="Arial"/>
          <w:sz w:val="24"/>
          <w:szCs w:val="24"/>
        </w:rPr>
        <w:t>`;</w:t>
      </w:r>
    </w:p>
    <w:p w:rsidR="002E50E1" w:rsidRPr="002E50E1" w:rsidRDefault="002E50E1" w:rsidP="004D6E62">
      <w:pPr>
        <w:widowControl w:val="0"/>
        <w:numPr>
          <w:ilvl w:val="0"/>
          <w:numId w:val="4"/>
        </w:numPr>
        <w:suppressAutoHyphens/>
        <w:jc w:val="both"/>
        <w:rPr>
          <w:rFonts w:ascii="Arial" w:hAnsi="Arial" w:cs="Arial"/>
          <w:sz w:val="24"/>
          <w:szCs w:val="24"/>
        </w:rPr>
      </w:pPr>
      <w:r w:rsidRPr="002E50E1">
        <w:rPr>
          <w:rFonts w:ascii="Arial" w:hAnsi="Arial" w:cs="Arial"/>
          <w:color w:val="800000"/>
          <w:sz w:val="24"/>
          <w:szCs w:val="24"/>
        </w:rPr>
        <w:t>TCL Expect</w:t>
      </w:r>
      <w:r w:rsidRPr="002E50E1">
        <w:rPr>
          <w:rFonts w:ascii="Arial" w:hAnsi="Arial" w:cs="Arial"/>
          <w:sz w:val="24"/>
          <w:szCs w:val="24"/>
        </w:rPr>
        <w:t xml:space="preserve"> libraries. </w:t>
      </w:r>
      <w:r w:rsidRPr="002E50E1">
        <w:rPr>
          <w:rFonts w:ascii="Arial" w:hAnsi="Arial" w:cs="Arial"/>
          <w:color w:val="280099"/>
          <w:sz w:val="24"/>
          <w:szCs w:val="24"/>
        </w:rPr>
        <w:t>Required only if you need to run TCL tests with Expect</w:t>
      </w:r>
      <w:r w:rsidRPr="002E50E1">
        <w:rPr>
          <w:rFonts w:ascii="Arial" w:hAnsi="Arial" w:cs="Arial"/>
          <w:sz w:val="24"/>
          <w:szCs w:val="24"/>
        </w:rPr>
        <w:t>. To test the functionality, open a Python 2.7 interpreter, then type:</w:t>
      </w:r>
    </w:p>
    <w:p w:rsidR="002E50E1" w:rsidRPr="002E50E1" w:rsidRDefault="002E50E1" w:rsidP="002E50E1">
      <w:pPr>
        <w:rPr>
          <w:rFonts w:ascii="Arial" w:hAnsi="Arial" w:cs="Arial"/>
          <w:sz w:val="24"/>
          <w:szCs w:val="24"/>
        </w:rPr>
      </w:pPr>
    </w:p>
    <w:p w:rsidR="002E50E1" w:rsidRPr="005A2E40"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Arial"/>
          <w:noProof/>
          <w:color w:val="4C4C4C"/>
          <w:sz w:val="18"/>
          <w:szCs w:val="18"/>
        </w:rPr>
      </w:pPr>
      <w:r w:rsidRPr="005A2E40">
        <w:rPr>
          <w:rFonts w:ascii="Source Code Pro" w:hAnsi="Source Code Pro" w:cs="Arial"/>
          <w:noProof/>
          <w:color w:val="4C4C4C"/>
          <w:sz w:val="18"/>
          <w:szCs w:val="18"/>
        </w:rPr>
        <w:t>from Tkinter import Tcl</w:t>
      </w:r>
    </w:p>
    <w:p w:rsidR="002E50E1" w:rsidRPr="005A2E40"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Arial"/>
          <w:noProof/>
          <w:color w:val="4C4C4C"/>
          <w:sz w:val="18"/>
          <w:szCs w:val="18"/>
        </w:rPr>
      </w:pPr>
      <w:r w:rsidRPr="005A2E40">
        <w:rPr>
          <w:rFonts w:ascii="Source Code Pro" w:hAnsi="Source Code Pro" w:cs="Arial"/>
          <w:noProof/>
          <w:color w:val="4C4C4C"/>
          <w:sz w:val="18"/>
          <w:szCs w:val="18"/>
        </w:rPr>
        <w:t>t = Tcl()</w:t>
      </w:r>
    </w:p>
    <w:p w:rsidR="002E50E1" w:rsidRPr="005A2E40"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Arial"/>
          <w:noProof/>
          <w:color w:val="4C4C4C"/>
          <w:sz w:val="18"/>
          <w:szCs w:val="18"/>
        </w:rPr>
      </w:pPr>
      <w:r w:rsidRPr="005A2E40">
        <w:rPr>
          <w:rFonts w:ascii="Source Code Pro" w:hAnsi="Source Code Pro" w:cs="Arial"/>
          <w:noProof/>
          <w:color w:val="4C4C4C"/>
          <w:sz w:val="18"/>
          <w:szCs w:val="18"/>
        </w:rPr>
        <w:t>t.eval('package require Expect')</w:t>
      </w:r>
    </w:p>
    <w:p w:rsidR="002E50E1" w:rsidRPr="005A2E40"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Arial"/>
          <w:noProof/>
          <w:color w:val="4C4C4C"/>
          <w:sz w:val="18"/>
          <w:szCs w:val="18"/>
        </w:rPr>
      </w:pPr>
      <w:r w:rsidRPr="005A2E40">
        <w:rPr>
          <w:rFonts w:ascii="Source Code Pro" w:hAnsi="Source Code Pro" w:cs="Arial"/>
          <w:noProof/>
          <w:color w:val="4C4C4C"/>
          <w:sz w:val="18"/>
          <w:szCs w:val="18"/>
        </w:rPr>
        <w:t># If this fails, you must install Expect from your package manager, or compile it from sources</w:t>
      </w:r>
    </w:p>
    <w:p w:rsidR="002E50E1" w:rsidRPr="005A2E40"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Arial"/>
          <w:noProof/>
          <w:color w:val="4C4C4C"/>
          <w:sz w:val="18"/>
          <w:szCs w:val="18"/>
        </w:rPr>
      </w:pPr>
      <w:r w:rsidRPr="005A2E40">
        <w:rPr>
          <w:rFonts w:ascii="Source Code Pro" w:hAnsi="Source Code Pro" w:cs="Arial"/>
          <w:noProof/>
          <w:color w:val="4C4C4C"/>
          <w:sz w:val="18"/>
          <w:szCs w:val="18"/>
        </w:rPr>
        <w:t xml:space="preserve"># The sources are at: </w:t>
      </w:r>
      <w:r w:rsidRPr="005A2E40">
        <w:rPr>
          <w:rFonts w:ascii="Source Code Pro" w:hAnsi="Source Code Pro" w:cs="Arial"/>
          <w:i/>
          <w:iCs/>
          <w:noProof/>
          <w:color w:val="4C4C4C"/>
          <w:sz w:val="18"/>
          <w:szCs w:val="18"/>
          <w:u w:val="single"/>
        </w:rPr>
        <w:t>sf.net/projects/expect</w:t>
      </w:r>
      <w:r w:rsidRPr="005A2E40">
        <w:rPr>
          <w:rFonts w:ascii="Source Code Pro" w:hAnsi="Source Code Pro" w:cs="Arial"/>
          <w:noProof/>
          <w:color w:val="4C4C4C"/>
          <w:sz w:val="18"/>
          <w:szCs w:val="18"/>
        </w:rPr>
        <w:t xml:space="preserve">; </w:t>
      </w:r>
      <w:r w:rsidRPr="005A2E40">
        <w:rPr>
          <w:rFonts w:ascii="Source Code Pro" w:hAnsi="Source Code Pro" w:cs="Arial"/>
          <w:b/>
          <w:noProof/>
          <w:color w:val="4C4C4C"/>
          <w:sz w:val="18"/>
          <w:szCs w:val="18"/>
        </w:rPr>
        <w:t>download</w:t>
      </w:r>
      <w:r w:rsidRPr="005A2E40">
        <w:rPr>
          <w:rFonts w:ascii="Source Code Pro" w:hAnsi="Source Code Pro" w:cs="Arial"/>
          <w:noProof/>
          <w:color w:val="4C4C4C"/>
          <w:sz w:val="18"/>
          <w:szCs w:val="18"/>
        </w:rPr>
        <w:t xml:space="preserve">, </w:t>
      </w:r>
      <w:r w:rsidRPr="005A2E40">
        <w:rPr>
          <w:rFonts w:ascii="Source Code Pro" w:hAnsi="Source Code Pro" w:cs="Arial"/>
          <w:b/>
          <w:noProof/>
          <w:color w:val="4C4C4C"/>
          <w:sz w:val="18"/>
          <w:szCs w:val="18"/>
        </w:rPr>
        <w:t>extract</w:t>
      </w:r>
      <w:r w:rsidRPr="005A2E40">
        <w:rPr>
          <w:rFonts w:ascii="Source Code Pro" w:hAnsi="Source Code Pro" w:cs="Arial"/>
          <w:noProof/>
          <w:color w:val="4C4C4C"/>
          <w:sz w:val="18"/>
          <w:szCs w:val="18"/>
        </w:rPr>
        <w:t>, ./</w:t>
      </w:r>
      <w:r w:rsidRPr="005A2E40">
        <w:rPr>
          <w:rFonts w:ascii="Source Code Pro" w:hAnsi="Source Code Pro" w:cs="Arial"/>
          <w:b/>
          <w:noProof/>
          <w:color w:val="4C4C4C"/>
          <w:sz w:val="18"/>
          <w:szCs w:val="18"/>
        </w:rPr>
        <w:t>configure</w:t>
      </w:r>
      <w:r w:rsidRPr="005A2E40">
        <w:rPr>
          <w:rFonts w:ascii="Source Code Pro" w:hAnsi="Source Code Pro" w:cs="Arial"/>
          <w:noProof/>
          <w:color w:val="4C4C4C"/>
          <w:sz w:val="18"/>
          <w:szCs w:val="18"/>
        </w:rPr>
        <w:t xml:space="preserve">, </w:t>
      </w:r>
      <w:r w:rsidRPr="005A2E40">
        <w:rPr>
          <w:rFonts w:ascii="Source Code Pro" w:hAnsi="Source Code Pro" w:cs="Arial"/>
          <w:b/>
          <w:noProof/>
          <w:color w:val="4C4C4C"/>
          <w:sz w:val="18"/>
          <w:szCs w:val="18"/>
        </w:rPr>
        <w:t>sudo make install</w:t>
      </w:r>
    </w:p>
    <w:p w:rsidR="002E50E1" w:rsidRPr="005A2E40"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Arial"/>
          <w:noProof/>
          <w:sz w:val="18"/>
          <w:szCs w:val="18"/>
        </w:rPr>
      </w:pPr>
      <w:r w:rsidRPr="005A2E40">
        <w:rPr>
          <w:rFonts w:ascii="Source Code Pro" w:hAnsi="Source Code Pro" w:cs="Arial"/>
          <w:noProof/>
          <w:color w:val="4C4C4C"/>
          <w:sz w:val="18"/>
          <w:szCs w:val="18"/>
        </w:rPr>
        <w:t>exit()</w:t>
      </w:r>
    </w:p>
    <w:p w:rsidR="002E50E1" w:rsidRPr="002E50E1" w:rsidRDefault="002E50E1" w:rsidP="002E50E1">
      <w:pPr>
        <w:rPr>
          <w:rFonts w:ascii="Arial" w:hAnsi="Arial" w:cs="Arial"/>
          <w:sz w:val="24"/>
          <w:szCs w:val="24"/>
        </w:rPr>
      </w:pPr>
    </w:p>
    <w:p w:rsidR="002E50E1" w:rsidRPr="002E50E1" w:rsidRDefault="002E50E1" w:rsidP="004D6E62">
      <w:pPr>
        <w:widowControl w:val="0"/>
        <w:numPr>
          <w:ilvl w:val="0"/>
          <w:numId w:val="5"/>
        </w:numPr>
        <w:suppressAutoHyphens/>
        <w:rPr>
          <w:rFonts w:ascii="Arial" w:hAnsi="Arial" w:cs="Arial"/>
          <w:sz w:val="24"/>
          <w:szCs w:val="24"/>
        </w:rPr>
      </w:pPr>
      <w:r w:rsidRPr="002E50E1">
        <w:rPr>
          <w:rFonts w:ascii="Arial" w:hAnsi="Arial" w:cs="Arial"/>
          <w:color w:val="800000"/>
          <w:sz w:val="24"/>
          <w:szCs w:val="24"/>
        </w:rPr>
        <w:t>Perl Inline Python</w:t>
      </w:r>
      <w:r w:rsidRPr="002E50E1">
        <w:rPr>
          <w:rFonts w:ascii="Arial" w:hAnsi="Arial" w:cs="Arial"/>
          <w:sz w:val="24"/>
          <w:szCs w:val="24"/>
        </w:rPr>
        <w:t xml:space="preserve">. </w:t>
      </w:r>
      <w:r w:rsidRPr="002E50E1">
        <w:rPr>
          <w:rFonts w:ascii="Arial" w:hAnsi="Arial" w:cs="Arial"/>
          <w:color w:val="280099"/>
          <w:sz w:val="24"/>
          <w:szCs w:val="24"/>
        </w:rPr>
        <w:t>This is required only if you need to run Perl scripts</w:t>
      </w:r>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rPr>
          <w:rFonts w:ascii="Arial" w:hAnsi="Arial" w:cs="Arial"/>
          <w:sz w:val="24"/>
          <w:szCs w:val="24"/>
        </w:rPr>
      </w:pPr>
      <w:r w:rsidRPr="002E50E1">
        <w:rPr>
          <w:rFonts w:ascii="Arial" w:hAnsi="Arial" w:cs="Arial"/>
          <w:sz w:val="24"/>
          <w:szCs w:val="24"/>
        </w:rPr>
        <w:t xml:space="preserve">The Twister repository is located at: </w:t>
      </w:r>
      <w:hyperlink r:id="rId19" w:history="1">
        <w:r w:rsidRPr="002E50E1">
          <w:rPr>
            <w:rStyle w:val="Hyperlink"/>
            <w:rFonts w:ascii="Arial" w:eastAsia="MS UI Gothic" w:hAnsi="Arial" w:cs="Arial"/>
            <w:sz w:val="24"/>
            <w:szCs w:val="24"/>
          </w:rPr>
          <w:t>https://github.com/luxoft/twister</w:t>
        </w:r>
      </w:hyperlink>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The installer is located in the folder `</w:t>
      </w:r>
      <w:r w:rsidRPr="002E50E1">
        <w:rPr>
          <w:rFonts w:ascii="Arial" w:hAnsi="Arial" w:cs="Arial"/>
          <w:i/>
          <w:iCs/>
          <w:sz w:val="24"/>
          <w:szCs w:val="24"/>
        </w:rPr>
        <w:t>installer</w:t>
      </w:r>
      <w:r w:rsidRPr="002E50E1">
        <w:rPr>
          <w:rFonts w:ascii="Arial" w:hAnsi="Arial" w:cs="Arial"/>
          <w:sz w:val="24"/>
          <w:szCs w:val="24"/>
        </w:rPr>
        <w:t xml:space="preserve">` and it’s also written in Python. </w:t>
      </w:r>
      <w:r w:rsidRPr="002E50E1">
        <w:rPr>
          <w:rFonts w:ascii="Arial" w:hAnsi="Arial" w:cs="Arial"/>
          <w:color w:val="280099"/>
          <w:sz w:val="24"/>
          <w:szCs w:val="24"/>
        </w:rPr>
        <w:t xml:space="preserve">It works only in </w:t>
      </w:r>
      <w:r w:rsidRPr="002E50E1">
        <w:rPr>
          <w:rFonts w:ascii="Arial" w:hAnsi="Arial" w:cs="Arial"/>
          <w:b/>
          <w:color w:val="280099"/>
          <w:sz w:val="24"/>
          <w:szCs w:val="24"/>
        </w:rPr>
        <w:t>Linux</w:t>
      </w:r>
      <w:r w:rsidRPr="002E50E1">
        <w:rPr>
          <w:rFonts w:ascii="Arial" w:hAnsi="Arial" w:cs="Arial"/>
          <w:sz w:val="24"/>
          <w:szCs w:val="24"/>
        </w:rPr>
        <w:t>.</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It has 3 options that user can select:</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dependencies</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Twister server ( central engine )</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Twister client</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When installing the dependencies, the script must be executed as </w:t>
      </w:r>
      <w:r w:rsidRPr="002E50E1">
        <w:rPr>
          <w:rFonts w:ascii="Arial" w:hAnsi="Arial" w:cs="Arial"/>
          <w:b/>
          <w:sz w:val="24"/>
          <w:szCs w:val="24"/>
        </w:rPr>
        <w:t>ROOT</w:t>
      </w:r>
      <w:r w:rsidRPr="002E50E1">
        <w:rPr>
          <w:rFonts w:ascii="Arial" w:hAnsi="Arial"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You might need to configure the </w:t>
      </w:r>
      <w:r w:rsidRPr="002E50E1">
        <w:rPr>
          <w:rFonts w:ascii="Arial" w:hAnsi="Arial" w:cs="Arial"/>
          <w:b/>
          <w:bCs/>
          <w:sz w:val="24"/>
          <w:szCs w:val="24"/>
        </w:rPr>
        <w:t>proxy</w:t>
      </w:r>
      <w:r w:rsidRPr="002E50E1">
        <w:rPr>
          <w:rFonts w:ascii="Arial" w:hAnsi="Arial" w:cs="Arial"/>
          <w:sz w:val="24"/>
          <w:szCs w:val="24"/>
        </w:rPr>
        <w:t xml:space="preserve"> to access the internet. In this case, edit the file `</w:t>
      </w:r>
      <w:r w:rsidRPr="002E50E1">
        <w:rPr>
          <w:rFonts w:ascii="Arial" w:hAnsi="Arial" w:cs="Arial"/>
          <w:i/>
          <w:iCs/>
          <w:sz w:val="24"/>
          <w:szCs w:val="24"/>
        </w:rPr>
        <w:t>installer.py</w:t>
      </w:r>
      <w:r w:rsidRPr="002E50E1">
        <w:rPr>
          <w:rFonts w:ascii="Arial" w:hAnsi="Arial" w:cs="Arial"/>
          <w:sz w:val="24"/>
          <w:szCs w:val="24"/>
        </w:rPr>
        <w:t xml:space="preserve">`, locate the line with </w:t>
      </w:r>
      <w:r w:rsidRPr="002E50E1">
        <w:rPr>
          <w:rFonts w:ascii="Arial" w:hAnsi="Arial" w:cs="Arial"/>
          <w:b/>
          <w:sz w:val="24"/>
          <w:szCs w:val="24"/>
        </w:rPr>
        <w:t>HTTP_PROXY</w:t>
      </w:r>
      <w:r w:rsidRPr="002E50E1">
        <w:rPr>
          <w:rFonts w:ascii="Arial" w:hAnsi="Arial" w:cs="Arial"/>
          <w:sz w:val="24"/>
          <w:szCs w:val="24"/>
        </w:rPr>
        <w:t xml:space="preserve"> and type: </w:t>
      </w:r>
      <w:r w:rsidRPr="002E50E1">
        <w:rPr>
          <w:rFonts w:ascii="Arial" w:hAnsi="Arial" w:cs="Arial"/>
          <w:b/>
          <w:bCs/>
          <w:color w:val="333333"/>
          <w:sz w:val="24"/>
          <w:szCs w:val="24"/>
        </w:rPr>
        <w:t>HTTP_PROXY</w:t>
      </w:r>
      <w:r w:rsidRPr="002E50E1">
        <w:rPr>
          <w:rFonts w:ascii="Arial" w:hAnsi="Arial" w:cs="Arial"/>
          <w:color w:val="333333"/>
          <w:sz w:val="24"/>
          <w:szCs w:val="24"/>
        </w:rPr>
        <w:t xml:space="preserve"> = 'http</w:t>
      </w:r>
      <w:proofErr w:type="gramStart"/>
      <w:r w:rsidRPr="002E50E1">
        <w:rPr>
          <w:rFonts w:ascii="Arial" w:hAnsi="Arial" w:cs="Arial"/>
          <w:color w:val="333333"/>
          <w:sz w:val="24"/>
          <w:szCs w:val="24"/>
        </w:rPr>
        <w:t>:/</w:t>
      </w:r>
      <w:proofErr w:type="gramEnd"/>
      <w:r w:rsidRPr="002E50E1">
        <w:rPr>
          <w:rFonts w:ascii="Arial" w:hAnsi="Arial" w:cs="Arial"/>
          <w:color w:val="333333"/>
          <w:sz w:val="24"/>
          <w:szCs w:val="24"/>
        </w:rPr>
        <w:t>/UserName:PassWord@http-proxy:3128'</w:t>
      </w:r>
      <w:r w:rsidRPr="002E50E1">
        <w:rPr>
          <w:rFonts w:ascii="Arial" w:hAnsi="Arial" w:cs="Arial"/>
          <w:sz w:val="24"/>
          <w:szCs w:val="24"/>
        </w:rPr>
        <w:t>. If the username and password are not required for your proxy, you can omit them.</w:t>
      </w:r>
    </w:p>
    <w:p w:rsidR="002E50E1" w:rsidRPr="002E50E1" w:rsidRDefault="002E50E1" w:rsidP="002E50E1">
      <w:pPr>
        <w:spacing w:line="276" w:lineRule="auto"/>
        <w:jc w:val="both"/>
        <w:rPr>
          <w:rFonts w:ascii="Arial" w:hAnsi="Arial" w:cs="Arial"/>
          <w:sz w:val="24"/>
          <w:szCs w:val="24"/>
        </w:rPr>
      </w:pPr>
      <w:r w:rsidRPr="002E50E1">
        <w:rPr>
          <w:rFonts w:ascii="Arial" w:hAnsi="Arial" w:cs="Arial"/>
          <w:sz w:val="24"/>
          <w:szCs w:val="24"/>
        </w:rPr>
        <w:t xml:space="preserve">When installing the server, it is recommended to run as </w:t>
      </w:r>
      <w:r w:rsidRPr="002E50E1">
        <w:rPr>
          <w:rFonts w:ascii="Arial" w:hAnsi="Arial" w:cs="Arial"/>
          <w:b/>
          <w:sz w:val="24"/>
          <w:szCs w:val="24"/>
        </w:rPr>
        <w:t>ROOT</w:t>
      </w:r>
      <w:r w:rsidRPr="002E50E1">
        <w:rPr>
          <w:rFonts w:ascii="Arial" w:hAnsi="Arial" w:cs="Arial"/>
          <w:sz w:val="24"/>
          <w:szCs w:val="24"/>
        </w:rPr>
        <w:t>, but is not mandatory.</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jc w:val="both"/>
        <w:rPr>
          <w:rFonts w:ascii="Arial" w:hAnsi="Arial" w:cs="Arial"/>
          <w:sz w:val="24"/>
          <w:szCs w:val="24"/>
        </w:rPr>
      </w:pPr>
      <w:r w:rsidRPr="002E50E1">
        <w:rPr>
          <w:rFonts w:ascii="Arial" w:hAnsi="Arial" w:cs="Arial"/>
          <w:sz w:val="24"/>
          <w:szCs w:val="24"/>
        </w:rPr>
        <w:t xml:space="preserve">In order to serve the Java applet, you will also need </w:t>
      </w:r>
      <w:r w:rsidRPr="002E50E1">
        <w:rPr>
          <w:rFonts w:ascii="Arial" w:hAnsi="Arial" w:cs="Arial"/>
          <w:b/>
          <w:i/>
          <w:sz w:val="24"/>
          <w:szCs w:val="24"/>
        </w:rPr>
        <w:t>Apache</w:t>
      </w:r>
      <w:r w:rsidRPr="002E50E1">
        <w:rPr>
          <w:rFonts w:ascii="Arial" w:hAnsi="Arial" w:cs="Arial"/>
          <w:sz w:val="24"/>
          <w:szCs w:val="24"/>
        </w:rPr>
        <w:t xml:space="preserve"> or </w:t>
      </w:r>
      <w:r w:rsidRPr="002E50E1">
        <w:rPr>
          <w:rFonts w:ascii="Arial" w:hAnsi="Arial" w:cs="Arial"/>
          <w:b/>
          <w:i/>
          <w:sz w:val="24"/>
          <w:szCs w:val="24"/>
        </w:rPr>
        <w:t>Lighttpd</w:t>
      </w:r>
      <w:r w:rsidRPr="002E50E1">
        <w:rPr>
          <w:rFonts w:ascii="Arial" w:hAnsi="Arial" w:cs="Arial"/>
          <w:sz w:val="24"/>
          <w:szCs w:val="24"/>
        </w:rPr>
        <w:t xml:space="preserve"> server and </w:t>
      </w:r>
      <w:r w:rsidRPr="002E50E1">
        <w:rPr>
          <w:rFonts w:ascii="Arial" w:hAnsi="Arial" w:cs="Arial"/>
          <w:b/>
          <w:i/>
          <w:sz w:val="24"/>
          <w:szCs w:val="24"/>
        </w:rPr>
        <w:t>Open-SSH</w:t>
      </w:r>
      <w:r w:rsidRPr="002E50E1">
        <w:rPr>
          <w:rFonts w:ascii="Arial" w:hAnsi="Arial" w:cs="Arial"/>
          <w:sz w:val="24"/>
          <w:szCs w:val="24"/>
        </w:rPr>
        <w:t xml:space="preserve"> server.</w:t>
      </w:r>
    </w:p>
    <w:p w:rsidR="002E50E1" w:rsidRDefault="002E50E1" w:rsidP="002E50E1">
      <w:pPr>
        <w:spacing w:line="276" w:lineRule="auto"/>
        <w:jc w:val="both"/>
        <w:rPr>
          <w:rFonts w:ascii="Arial" w:hAnsi="Arial" w:cs="Arial"/>
          <w:sz w:val="24"/>
          <w:szCs w:val="24"/>
        </w:rPr>
      </w:pPr>
    </w:p>
    <w:p w:rsidR="005A2E40" w:rsidRDefault="005A2E40">
      <w:pPr>
        <w:spacing w:after="200" w:line="276" w:lineRule="auto"/>
        <w:rPr>
          <w:rFonts w:ascii="Arial" w:hAnsi="Arial" w:cs="Arial"/>
          <w:sz w:val="24"/>
          <w:szCs w:val="24"/>
        </w:rPr>
      </w:pPr>
      <w:r>
        <w:rPr>
          <w:rFonts w:ascii="Arial" w:hAnsi="Arial" w:cs="Arial"/>
          <w:sz w:val="24"/>
          <w:szCs w:val="24"/>
        </w:rPr>
        <w:br w:type="page"/>
      </w:r>
    </w:p>
    <w:p w:rsidR="00C34887" w:rsidRPr="002E50E1" w:rsidRDefault="00C34887" w:rsidP="002E50E1">
      <w:pPr>
        <w:spacing w:line="276" w:lineRule="auto"/>
        <w:jc w:val="both"/>
        <w:rPr>
          <w:rFonts w:ascii="Arial" w:hAnsi="Arial" w:cs="Arial"/>
          <w:sz w:val="24"/>
          <w:szCs w:val="24"/>
        </w:rPr>
      </w:pPr>
    </w:p>
    <w:p w:rsidR="002E50E1" w:rsidRPr="002E50E1" w:rsidRDefault="002E50E1" w:rsidP="002E50E1">
      <w:pPr>
        <w:spacing w:line="276" w:lineRule="auto"/>
        <w:jc w:val="both"/>
        <w:rPr>
          <w:rFonts w:ascii="Arial" w:hAnsi="Arial" w:cs="Arial"/>
          <w:color w:val="4C4C4C"/>
          <w:sz w:val="24"/>
          <w:szCs w:val="24"/>
        </w:rPr>
      </w:pPr>
      <w:r w:rsidRPr="002E50E1">
        <w:rPr>
          <w:rFonts w:ascii="Arial" w:hAnsi="Arial" w:cs="Arial"/>
          <w:sz w:val="24"/>
          <w:szCs w:val="24"/>
        </w:rPr>
        <w:t>The recommended command for starting the installer:</w:t>
      </w:r>
    </w:p>
    <w:p w:rsidR="002E50E1" w:rsidRPr="002E50E1" w:rsidRDefault="002E50E1" w:rsidP="00856DED">
      <w:pPr>
        <w:spacing w:line="276" w:lineRule="auto"/>
        <w:ind w:left="720" w:hanging="720"/>
        <w:jc w:val="both"/>
        <w:rPr>
          <w:rFonts w:ascii="Arial" w:hAnsi="Arial" w:cs="Arial"/>
          <w:color w:val="4C4C4C"/>
          <w:sz w:val="24"/>
          <w:szCs w:val="24"/>
        </w:rPr>
      </w:pPr>
    </w:p>
    <w:p w:rsidR="002E50E1" w:rsidRPr="005A2E40"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Source Code Pro" w:hAnsi="Source Code Pro" w:cs="Arial"/>
          <w:noProof/>
          <w:szCs w:val="20"/>
        </w:rPr>
      </w:pPr>
      <w:r w:rsidRPr="005A2E40">
        <w:rPr>
          <w:rFonts w:ascii="Source Code Pro" w:hAnsi="Source Code Pro" w:cs="Arial"/>
          <w:noProof/>
          <w:color w:val="333333"/>
          <w:szCs w:val="20"/>
        </w:rPr>
        <w:t>sudo python2.7 installer.py</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The </w:t>
      </w:r>
      <w:r w:rsidRPr="002E50E1">
        <w:rPr>
          <w:rFonts w:ascii="Arial" w:hAnsi="Arial" w:cs="Arial"/>
          <w:i/>
          <w:iCs/>
          <w:sz w:val="24"/>
          <w:szCs w:val="24"/>
        </w:rPr>
        <w:t>Twister Client</w:t>
      </w:r>
      <w:r w:rsidRPr="002E50E1">
        <w:rPr>
          <w:rFonts w:ascii="Arial" w:hAnsi="Arial" w:cs="Arial"/>
          <w:sz w:val="24"/>
          <w:szCs w:val="24"/>
        </w:rPr>
        <w:t xml:space="preserve"> doesn't have any required dependencies. `</w:t>
      </w:r>
      <w:proofErr w:type="spellStart"/>
      <w:r w:rsidRPr="002E50E1">
        <w:rPr>
          <w:rFonts w:ascii="Arial" w:hAnsi="Arial" w:cs="Arial"/>
          <w:i/>
          <w:sz w:val="24"/>
          <w:szCs w:val="24"/>
        </w:rPr>
        <w:t>Scapy</w:t>
      </w:r>
      <w:proofErr w:type="spellEnd"/>
      <w:r w:rsidRPr="002E50E1">
        <w:rPr>
          <w:rFonts w:ascii="Arial" w:hAnsi="Arial" w:cs="Arial"/>
          <w:sz w:val="24"/>
          <w:szCs w:val="24"/>
        </w:rPr>
        <w:t xml:space="preserve">` is optional, used only if you need to run the packet sniffer. </w:t>
      </w:r>
      <w:r w:rsidRPr="002E50E1">
        <w:rPr>
          <w:rFonts w:ascii="Arial" w:hAnsi="Arial" w:cs="Arial"/>
          <w:color w:val="280099"/>
          <w:sz w:val="24"/>
          <w:szCs w:val="24"/>
        </w:rPr>
        <w:t>Some tests and libraries will require additional dependencies!</w:t>
      </w: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For example: `</w:t>
      </w:r>
      <w:proofErr w:type="spellStart"/>
      <w:r w:rsidRPr="002E50E1">
        <w:rPr>
          <w:rFonts w:ascii="Arial" w:hAnsi="Arial" w:cs="Arial"/>
          <w:i/>
          <w:sz w:val="24"/>
          <w:szCs w:val="24"/>
        </w:rPr>
        <w:t>paramiko</w:t>
      </w:r>
      <w:proofErr w:type="spellEnd"/>
      <w:r w:rsidRPr="002E50E1">
        <w:rPr>
          <w:rFonts w:ascii="Arial" w:hAnsi="Arial" w:cs="Arial"/>
          <w:sz w:val="24"/>
          <w:szCs w:val="24"/>
        </w:rPr>
        <w:t>`, `</w:t>
      </w:r>
      <w:proofErr w:type="spellStart"/>
      <w:r w:rsidRPr="002E50E1">
        <w:rPr>
          <w:rFonts w:ascii="Arial" w:hAnsi="Arial" w:cs="Arial"/>
          <w:i/>
          <w:iCs/>
          <w:sz w:val="24"/>
          <w:szCs w:val="24"/>
        </w:rPr>
        <w:t>pExpect</w:t>
      </w:r>
      <w:proofErr w:type="spellEnd"/>
      <w:r w:rsidRPr="002E50E1">
        <w:rPr>
          <w:rFonts w:ascii="Arial" w:hAnsi="Arial" w:cs="Arial"/>
          <w:sz w:val="24"/>
          <w:szCs w:val="24"/>
        </w:rPr>
        <w:t>`, `</w:t>
      </w:r>
      <w:proofErr w:type="spellStart"/>
      <w:r w:rsidRPr="002E50E1">
        <w:rPr>
          <w:rFonts w:ascii="Arial" w:hAnsi="Arial" w:cs="Arial"/>
          <w:i/>
          <w:iCs/>
          <w:sz w:val="24"/>
          <w:szCs w:val="24"/>
        </w:rPr>
        <w:t>RpcLib</w:t>
      </w:r>
      <w:proofErr w:type="spellEnd"/>
      <w:r w:rsidRPr="002E50E1">
        <w:rPr>
          <w:rFonts w:ascii="Arial" w:hAnsi="Arial" w:cs="Arial"/>
          <w:sz w:val="24"/>
          <w:szCs w:val="24"/>
        </w:rPr>
        <w:t>`, `</w:t>
      </w:r>
      <w:r w:rsidRPr="002E50E1">
        <w:rPr>
          <w:rFonts w:ascii="Arial" w:hAnsi="Arial" w:cs="Arial"/>
          <w:i/>
          <w:iCs/>
          <w:sz w:val="24"/>
          <w:szCs w:val="24"/>
        </w:rPr>
        <w:t>Suds</w:t>
      </w:r>
      <w:r w:rsidRPr="002E50E1">
        <w:rPr>
          <w:rFonts w:ascii="Arial" w:hAnsi="Arial" w:cs="Arial"/>
          <w:sz w:val="24"/>
          <w:szCs w:val="24"/>
        </w:rPr>
        <w:t>`, `</w:t>
      </w:r>
      <w:r w:rsidRPr="002E50E1">
        <w:rPr>
          <w:rFonts w:ascii="Arial" w:hAnsi="Arial" w:cs="Arial"/>
          <w:i/>
          <w:iCs/>
          <w:sz w:val="24"/>
          <w:szCs w:val="24"/>
        </w:rPr>
        <w:t>Requests</w:t>
      </w:r>
      <w:r w:rsidRPr="002E50E1">
        <w:rPr>
          <w:rFonts w:ascii="Arial" w:hAnsi="Arial" w:cs="Arial"/>
          <w:sz w:val="24"/>
          <w:szCs w:val="24"/>
        </w:rPr>
        <w:t>`, or `</w:t>
      </w:r>
      <w:proofErr w:type="spellStart"/>
      <w:r w:rsidRPr="002E50E1">
        <w:rPr>
          <w:rFonts w:ascii="Arial" w:hAnsi="Arial" w:cs="Arial"/>
          <w:i/>
          <w:iCs/>
          <w:sz w:val="24"/>
          <w:szCs w:val="24"/>
        </w:rPr>
        <w:t>Gevent</w:t>
      </w:r>
      <w:proofErr w:type="spellEnd"/>
      <w:r w:rsidRPr="002E50E1">
        <w:rPr>
          <w:rFonts w:ascii="Arial" w:hAnsi="Arial" w:cs="Arial"/>
          <w:sz w:val="24"/>
          <w:szCs w:val="24"/>
        </w:rPr>
        <w:t xml:space="preserve">`. If you need to run these tests or libraries, you can install `pip` (tool for installing and managing Python packages - </w:t>
      </w:r>
      <w:hyperlink r:id="rId20" w:history="1">
        <w:r w:rsidRPr="002E50E1">
          <w:rPr>
            <w:rStyle w:val="Hyperlink"/>
            <w:rFonts w:ascii="Arial" w:eastAsia="MS UI Gothic" w:hAnsi="Arial" w:cs="Arial"/>
            <w:sz w:val="24"/>
            <w:szCs w:val="24"/>
          </w:rPr>
          <w:t>www.pip-installer.org</w:t>
        </w:r>
      </w:hyperlink>
      <w:r w:rsidRPr="002E50E1">
        <w:rPr>
          <w:rFonts w:ascii="Arial" w:hAnsi="Arial" w:cs="Arial"/>
          <w:sz w:val="24"/>
          <w:szCs w:val="24"/>
        </w:rPr>
        <w:t>) and use `</w:t>
      </w:r>
      <w:proofErr w:type="spellStart"/>
      <w:r w:rsidRPr="002E50E1">
        <w:rPr>
          <w:rFonts w:ascii="Arial" w:hAnsi="Arial" w:cs="Arial"/>
          <w:i/>
          <w:sz w:val="24"/>
          <w:szCs w:val="24"/>
        </w:rPr>
        <w:t>sudo</w:t>
      </w:r>
      <w:proofErr w:type="spellEnd"/>
      <w:r w:rsidRPr="002E50E1">
        <w:rPr>
          <w:rFonts w:ascii="Arial" w:hAnsi="Arial" w:cs="Arial"/>
          <w:i/>
          <w:sz w:val="24"/>
          <w:szCs w:val="24"/>
        </w:rPr>
        <w:t xml:space="preserve"> pip install &lt;package&gt;</w:t>
      </w:r>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The installer will guide you through all the steps:</w:t>
      </w:r>
    </w:p>
    <w:p w:rsidR="002E50E1" w:rsidRPr="002E50E1" w:rsidRDefault="002E50E1" w:rsidP="002E50E1">
      <w:pPr>
        <w:jc w:val="both"/>
        <w:rPr>
          <w:rFonts w:ascii="Arial" w:hAnsi="Arial" w:cs="Arial"/>
          <w:sz w:val="24"/>
          <w:szCs w:val="24"/>
        </w:rPr>
      </w:pPr>
    </w:p>
    <w:p w:rsidR="002E50E1" w:rsidRPr="002E50E1" w:rsidRDefault="002E50E1" w:rsidP="004D6E62">
      <w:pPr>
        <w:widowControl w:val="0"/>
        <w:numPr>
          <w:ilvl w:val="0"/>
          <w:numId w:val="6"/>
        </w:numPr>
        <w:suppressAutoHyphens/>
        <w:jc w:val="both"/>
        <w:rPr>
          <w:rFonts w:ascii="Arial" w:hAnsi="Arial" w:cs="Arial"/>
          <w:sz w:val="24"/>
          <w:szCs w:val="24"/>
        </w:rPr>
      </w:pPr>
      <w:r w:rsidRPr="002E50E1">
        <w:rPr>
          <w:rFonts w:ascii="Arial" w:hAnsi="Arial" w:cs="Arial"/>
          <w:sz w:val="24"/>
          <w:szCs w:val="24"/>
        </w:rPr>
        <w:t>Select what you wish to install (</w:t>
      </w:r>
      <w:r w:rsidRPr="002E50E1">
        <w:rPr>
          <w:rFonts w:ascii="Arial" w:hAnsi="Arial" w:cs="Arial"/>
          <w:i/>
          <w:sz w:val="24"/>
          <w:szCs w:val="24"/>
        </w:rPr>
        <w:t>dependencies</w:t>
      </w:r>
      <w:r w:rsidRPr="002E50E1">
        <w:rPr>
          <w:rFonts w:ascii="Arial" w:hAnsi="Arial" w:cs="Arial"/>
          <w:sz w:val="24"/>
          <w:szCs w:val="24"/>
        </w:rPr>
        <w:t xml:space="preserve">, </w:t>
      </w:r>
      <w:r w:rsidRPr="002E50E1">
        <w:rPr>
          <w:rFonts w:ascii="Arial" w:hAnsi="Arial" w:cs="Arial"/>
          <w:i/>
          <w:iCs/>
          <w:sz w:val="24"/>
          <w:szCs w:val="24"/>
        </w:rPr>
        <w:t>client</w:t>
      </w:r>
      <w:r w:rsidRPr="002E50E1">
        <w:rPr>
          <w:rFonts w:ascii="Arial" w:hAnsi="Arial" w:cs="Arial"/>
          <w:iCs/>
          <w:sz w:val="24"/>
          <w:szCs w:val="24"/>
        </w:rPr>
        <w:t>,</w:t>
      </w:r>
      <w:r w:rsidRPr="002E50E1">
        <w:rPr>
          <w:rFonts w:ascii="Arial" w:hAnsi="Arial" w:cs="Arial"/>
          <w:sz w:val="24"/>
          <w:szCs w:val="24"/>
        </w:rPr>
        <w:t xml:space="preserve"> or </w:t>
      </w:r>
      <w:r w:rsidRPr="002E50E1">
        <w:rPr>
          <w:rFonts w:ascii="Arial" w:hAnsi="Arial" w:cs="Arial"/>
          <w:i/>
          <w:iCs/>
          <w:sz w:val="24"/>
          <w:szCs w:val="24"/>
        </w:rPr>
        <w:t>server</w:t>
      </w:r>
      <w:r w:rsidRPr="002E50E1">
        <w:rPr>
          <w:rFonts w:ascii="Arial" w:hAnsi="Arial" w:cs="Arial"/>
          <w:sz w:val="24"/>
          <w:szCs w:val="24"/>
        </w:rPr>
        <w:t>);</w:t>
      </w:r>
    </w:p>
    <w:p w:rsidR="002E50E1" w:rsidRPr="002E50E1" w:rsidRDefault="002E50E1" w:rsidP="004D6E62">
      <w:pPr>
        <w:widowControl w:val="0"/>
        <w:numPr>
          <w:ilvl w:val="0"/>
          <w:numId w:val="6"/>
        </w:numPr>
        <w:suppressAutoHyphens/>
        <w:jc w:val="both"/>
        <w:rPr>
          <w:rFonts w:ascii="Arial" w:hAnsi="Arial" w:cs="Arial"/>
          <w:sz w:val="24"/>
          <w:szCs w:val="24"/>
        </w:rPr>
      </w:pPr>
      <w:r w:rsidRPr="002E50E1">
        <w:rPr>
          <w:rFonts w:ascii="Arial" w:hAnsi="Arial" w:cs="Arial"/>
          <w:sz w:val="24"/>
          <w:szCs w:val="24"/>
        </w:rPr>
        <w:t>If the `</w:t>
      </w:r>
      <w:r w:rsidRPr="002E50E1">
        <w:rPr>
          <w:rFonts w:ascii="Arial" w:hAnsi="Arial" w:cs="Arial"/>
          <w:i/>
          <w:iCs/>
          <w:sz w:val="24"/>
          <w:szCs w:val="24"/>
        </w:rPr>
        <w:t>twister</w:t>
      </w:r>
      <w:r w:rsidRPr="002E50E1">
        <w:rPr>
          <w:rFonts w:ascii="Arial" w:hAnsi="Arial" w:cs="Arial"/>
          <w:sz w:val="24"/>
          <w:szCs w:val="24"/>
        </w:rPr>
        <w:t>` folder is already present, you are asked to back up your data in order to continue, because everything is DELETED, except for the `</w:t>
      </w:r>
      <w:r w:rsidRPr="002E50E1">
        <w:rPr>
          <w:rFonts w:ascii="Arial" w:hAnsi="Arial" w:cs="Arial"/>
          <w:i/>
          <w:iCs/>
          <w:sz w:val="24"/>
          <w:szCs w:val="24"/>
        </w:rPr>
        <w:t>config</w:t>
      </w:r>
      <w:r w:rsidRPr="002E50E1">
        <w:rPr>
          <w:rFonts w:ascii="Arial" w:hAnsi="Arial" w:cs="Arial"/>
          <w:sz w:val="24"/>
          <w:szCs w:val="24"/>
        </w:rPr>
        <w:t>` folder. The backup has to be done manually.</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Twister Client will be installed in the home of your user, in the folder `</w:t>
      </w:r>
      <w:r w:rsidRPr="002E50E1">
        <w:rPr>
          <w:rFonts w:ascii="Arial" w:hAnsi="Arial" w:cs="Arial"/>
          <w:i/>
          <w:iCs/>
          <w:sz w:val="24"/>
          <w:szCs w:val="24"/>
        </w:rPr>
        <w:t>twister</w:t>
      </w:r>
      <w:r w:rsidRPr="002E50E1">
        <w:rPr>
          <w:rFonts w:ascii="Arial" w:hAnsi="Arial" w:cs="Arial"/>
          <w:sz w:val="24"/>
          <w:szCs w:val="24"/>
        </w:rPr>
        <w:t>`; this folder cannot be changed. The server will be installed by default in `/opt/twister`, but it can be changed.</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b/>
          <w:sz w:val="24"/>
          <w:szCs w:val="24"/>
        </w:rPr>
        <w:t>NOTE: The Twister framework cannot be installed on Windows OS because of Python dependencies. However, some specialized EP’s can be used on Windows OS for specific test cases type (e.g. Selenium, Sikuli and Test Complete)</w:t>
      </w:r>
      <w:r w:rsidRPr="002E50E1">
        <w:rPr>
          <w:rFonts w:ascii="Arial" w:hAnsi="Arial" w:cs="Arial"/>
          <w:sz w:val="24"/>
          <w:szCs w:val="24"/>
        </w:rPr>
        <w:t>.</w:t>
      </w:r>
    </w:p>
    <w:p w:rsidR="002E50E1" w:rsidRDefault="002E50E1" w:rsidP="00902C95">
      <w:pPr>
        <w:ind w:firstLine="708"/>
        <w:rPr>
          <w:rFonts w:ascii="Arial" w:hAnsi="Arial" w:cs="Arial"/>
          <w:sz w:val="24"/>
          <w:szCs w:val="24"/>
        </w:rPr>
      </w:pPr>
    </w:p>
    <w:p w:rsidR="003F108D" w:rsidRDefault="003F108D" w:rsidP="000B38AE">
      <w:pPr>
        <w:rPr>
          <w:rFonts w:ascii="Arial" w:hAnsi="Arial" w:cs="Arial"/>
          <w:sz w:val="24"/>
          <w:szCs w:val="24"/>
        </w:rPr>
      </w:pPr>
    </w:p>
    <w:p w:rsidR="000B38AE" w:rsidRDefault="000B38AE">
      <w:pPr>
        <w:spacing w:after="200" w:line="276" w:lineRule="auto"/>
        <w:rPr>
          <w:rFonts w:ascii="Arial" w:hAnsi="Arial" w:cs="Arial"/>
          <w:sz w:val="24"/>
          <w:szCs w:val="24"/>
        </w:rPr>
      </w:pPr>
      <w:r>
        <w:rPr>
          <w:rFonts w:ascii="Arial" w:hAnsi="Arial" w:cs="Arial"/>
          <w:sz w:val="24"/>
          <w:szCs w:val="24"/>
        </w:rPr>
        <w:br w:type="page"/>
      </w:r>
    </w:p>
    <w:p w:rsidR="000615AF" w:rsidRDefault="00BC30B6" w:rsidP="000615AF">
      <w:pPr>
        <w:pStyle w:val="Heading2"/>
      </w:pPr>
      <w:bookmarkStart w:id="28" w:name="_Toc365641666"/>
      <w:bookmarkStart w:id="29" w:name="_Toc365881336"/>
      <w:bookmarkStart w:id="30" w:name="_Toc365882831"/>
      <w:r>
        <w:lastRenderedPageBreak/>
        <w:t>Dependencies list</w:t>
      </w:r>
      <w:bookmarkEnd w:id="28"/>
      <w:bookmarkEnd w:id="29"/>
      <w:bookmarkEnd w:id="30"/>
    </w:p>
    <w:p w:rsidR="000615AF" w:rsidRDefault="000615AF" w:rsidP="002623E9">
      <w:pPr>
        <w:rPr>
          <w:rFonts w:ascii="Arial" w:hAnsi="Arial" w:cs="Arial"/>
          <w:sz w:val="24"/>
          <w:szCs w:val="24"/>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The dependencies will be installed automatically when you first install Twister. If an internet connection is not available, the installer will use the packages from `</w:t>
      </w:r>
      <w:r w:rsidRPr="00BC30B6">
        <w:rPr>
          <w:rFonts w:ascii="Arial" w:eastAsia="Andale Sans UI" w:hAnsi="Arial" w:cs="Arial"/>
          <w:i/>
          <w:kern w:val="1"/>
          <w:sz w:val="24"/>
          <w:szCs w:val="24"/>
          <w:lang w:val="en-US"/>
        </w:rPr>
        <w:t>installer/packages</w:t>
      </w:r>
      <w:r w:rsidRPr="00BC30B6">
        <w:rPr>
          <w:rFonts w:ascii="Arial" w:eastAsia="Andale Sans UI" w:hAnsi="Arial" w:cs="Arial"/>
          <w:kern w:val="1"/>
          <w:sz w:val="24"/>
          <w:szCs w:val="24"/>
          <w:lang w:val="en-US"/>
        </w:rPr>
        <w:t>` folder.</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LXML</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www.lxml.de/</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8"/>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XML and HTML documents parser;</w:t>
      </w:r>
    </w:p>
    <w:p w:rsidR="00BC30B6" w:rsidRPr="00BC30B6" w:rsidRDefault="00BC30B6" w:rsidP="004D6E62">
      <w:pPr>
        <w:widowControl w:val="0"/>
        <w:numPr>
          <w:ilvl w:val="0"/>
          <w:numId w:val="8"/>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LXML is </w:t>
      </w:r>
      <w:r w:rsidRPr="00BC30B6">
        <w:rPr>
          <w:rFonts w:ascii="Arial" w:eastAsia="Andale Sans UI" w:hAnsi="Arial" w:cs="Arial"/>
          <w:kern w:val="1"/>
          <w:sz w:val="24"/>
          <w:szCs w:val="24"/>
          <w:u w:val="single"/>
          <w:lang w:val="en-US"/>
        </w:rPr>
        <w:t>included in Ubuntu</w:t>
      </w:r>
      <w:r w:rsidRPr="00BC30B6">
        <w:rPr>
          <w:rFonts w:ascii="Arial" w:eastAsia="Andale Sans UI" w:hAnsi="Arial" w:cs="Arial"/>
          <w:kern w:val="1"/>
          <w:sz w:val="24"/>
          <w:szCs w:val="24"/>
          <w:lang w:val="en-US"/>
        </w:rPr>
        <w:t xml:space="preserve"> by default. The other Linux distributions must install it;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MySQL-python</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mysql-python.sourceforge.net/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9"/>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Connects to MySQL databases. It is only used by the Central Engine;</w:t>
      </w:r>
    </w:p>
    <w:p w:rsidR="00BC30B6" w:rsidRPr="00BC30B6" w:rsidRDefault="00BC30B6" w:rsidP="004D6E62">
      <w:pPr>
        <w:widowControl w:val="0"/>
        <w:numPr>
          <w:ilvl w:val="0"/>
          <w:numId w:val="9"/>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MySQL-python requires the </w:t>
      </w:r>
      <w:r w:rsidRPr="00BC30B6">
        <w:rPr>
          <w:rFonts w:ascii="Arial" w:eastAsia="Andale Sans UI" w:hAnsi="Arial" w:cs="Arial"/>
          <w:i/>
          <w:iCs/>
          <w:kern w:val="1"/>
          <w:sz w:val="24"/>
          <w:szCs w:val="24"/>
          <w:lang w:val="en-US"/>
        </w:rPr>
        <w:t>python2.7-dev</w:t>
      </w:r>
      <w:r w:rsidRPr="00BC30B6">
        <w:rPr>
          <w:rFonts w:ascii="Arial" w:eastAsia="Andale Sans UI" w:hAnsi="Arial" w:cs="Arial"/>
          <w:kern w:val="1"/>
          <w:sz w:val="24"/>
          <w:szCs w:val="24"/>
          <w:lang w:val="en-US"/>
        </w:rPr>
        <w:t xml:space="preserve"> headers in order to compile;</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CherryPy</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www.cherrypy.org/</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0"/>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High performance, minimalist Python web framework;</w:t>
      </w:r>
    </w:p>
    <w:p w:rsidR="00BC30B6" w:rsidRPr="00BC30B6" w:rsidRDefault="00BC30B6" w:rsidP="004D6E62">
      <w:pPr>
        <w:widowControl w:val="0"/>
        <w:numPr>
          <w:ilvl w:val="0"/>
          <w:numId w:val="10"/>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CherryPy is used to serve the Central Engine, Resource Allocator and Reports;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
          <w:bCs/>
          <w:color w:val="800000"/>
          <w:kern w:val="1"/>
          <w:sz w:val="24"/>
          <w:szCs w:val="24"/>
          <w:lang w:val="en-US"/>
        </w:rPr>
        <w:t>Mako</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www.makotemplates.org/</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Hyperfast</w:t>
      </w:r>
      <w:proofErr w:type="spellEnd"/>
      <w:r w:rsidRPr="00BC30B6">
        <w:rPr>
          <w:rFonts w:ascii="Arial" w:eastAsia="Andale Sans UI" w:hAnsi="Arial" w:cs="Arial"/>
          <w:kern w:val="1"/>
          <w:sz w:val="24"/>
          <w:szCs w:val="24"/>
          <w:lang w:val="en-US"/>
        </w:rPr>
        <w:t xml:space="preserve"> and lightweight </w:t>
      </w:r>
      <w:proofErr w:type="spellStart"/>
      <w:r w:rsidRPr="00BC30B6">
        <w:rPr>
          <w:rFonts w:ascii="Arial" w:eastAsia="Andale Sans UI" w:hAnsi="Arial" w:cs="Arial"/>
          <w:kern w:val="1"/>
          <w:sz w:val="24"/>
          <w:szCs w:val="24"/>
          <w:lang w:val="en-US"/>
        </w:rPr>
        <w:t>templating</w:t>
      </w:r>
      <w:proofErr w:type="spellEnd"/>
      <w:r w:rsidRPr="00BC30B6">
        <w:rPr>
          <w:rFonts w:ascii="Arial" w:eastAsia="Andale Sans UI" w:hAnsi="Arial" w:cs="Arial"/>
          <w:kern w:val="1"/>
          <w:sz w:val="24"/>
          <w:szCs w:val="24"/>
          <w:lang w:val="en-US"/>
        </w:rPr>
        <w:t xml:space="preserve"> for the Python platform;</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Mako</w:t>
      </w:r>
      <w:proofErr w:type="spellEnd"/>
      <w:r w:rsidRPr="00BC30B6">
        <w:rPr>
          <w:rFonts w:ascii="Arial" w:eastAsia="Andale Sans UI" w:hAnsi="Arial" w:cs="Arial"/>
          <w:kern w:val="1"/>
          <w:sz w:val="24"/>
          <w:szCs w:val="24"/>
          <w:lang w:val="en-US"/>
        </w:rPr>
        <w:t xml:space="preserve"> is used for </w:t>
      </w:r>
      <w:proofErr w:type="spellStart"/>
      <w:r w:rsidRPr="00BC30B6">
        <w:rPr>
          <w:rFonts w:ascii="Arial" w:eastAsia="Andale Sans UI" w:hAnsi="Arial" w:cs="Arial"/>
          <w:kern w:val="1"/>
          <w:sz w:val="24"/>
          <w:szCs w:val="24"/>
          <w:lang w:val="en-US"/>
        </w:rPr>
        <w:t>templating</w:t>
      </w:r>
      <w:proofErr w:type="spellEnd"/>
      <w:r w:rsidRPr="00BC30B6">
        <w:rPr>
          <w:rFonts w:ascii="Arial" w:eastAsia="Andale Sans UI" w:hAnsi="Arial" w:cs="Arial"/>
          <w:kern w:val="1"/>
          <w:sz w:val="24"/>
          <w:szCs w:val="24"/>
          <w:lang w:val="en-US"/>
        </w:rPr>
        <w:t xml:space="preserve"> the Central Engine REST and Report pages;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
          <w:bCs/>
          <w:color w:val="800000"/>
          <w:kern w:val="1"/>
          <w:sz w:val="24"/>
          <w:szCs w:val="24"/>
          <w:lang w:val="en-US"/>
        </w:rPr>
        <w:t>PyCrypto</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dlitz.net/software/</w:t>
      </w:r>
      <w:proofErr w:type="spellStart"/>
      <w:r w:rsidRPr="00BC30B6">
        <w:rPr>
          <w:rFonts w:ascii="Arial" w:eastAsia="Andale Sans UI" w:hAnsi="Arial" w:cs="Arial"/>
          <w:i/>
          <w:iCs/>
          <w:kern w:val="1"/>
          <w:sz w:val="24"/>
          <w:szCs w:val="24"/>
          <w:u w:val="single"/>
          <w:lang w:val="en-US"/>
        </w:rPr>
        <w:t>pycrypto</w:t>
      </w:r>
      <w:proofErr w:type="spellEnd"/>
      <w:proofErr w:type="gramStart"/>
      <w:r w:rsidRPr="00BC30B6">
        <w:rPr>
          <w:rFonts w:ascii="Arial" w:eastAsia="Andale Sans UI" w:hAnsi="Arial" w:cs="Arial"/>
          <w:i/>
          <w:iCs/>
          <w:kern w:val="1"/>
          <w:sz w:val="24"/>
          <w:szCs w:val="24"/>
          <w:u w:val="single"/>
          <w:lang w:val="en-US"/>
        </w:rPr>
        <w:t xml:space="preserve">/ </w:t>
      </w:r>
      <w:r w:rsidRPr="00BC30B6">
        <w:rPr>
          <w:rFonts w:ascii="Arial" w:eastAsia="Andale Sans UI" w:hAnsi="Arial" w:cs="Arial"/>
          <w:kern w:val="1"/>
          <w:sz w:val="24"/>
          <w:szCs w:val="24"/>
          <w:lang w:val="en-US"/>
        </w:rPr>
        <w:t>)</w:t>
      </w:r>
      <w:proofErr w:type="gramEnd"/>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The Python Cryptography Toolkit;</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PyCrypto</w:t>
      </w:r>
      <w:proofErr w:type="spellEnd"/>
      <w:r w:rsidRPr="00BC30B6">
        <w:rPr>
          <w:rFonts w:ascii="Arial" w:eastAsia="Andale Sans UI" w:hAnsi="Arial" w:cs="Arial"/>
          <w:kern w:val="1"/>
          <w:sz w:val="24"/>
          <w:szCs w:val="24"/>
          <w:lang w:val="en-US"/>
        </w:rPr>
        <w:t xml:space="preserve"> is used to encrypt and decrypt sensitive data, for example user passwords;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Paramiko</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github.com/</w:t>
      </w:r>
      <w:proofErr w:type="spellStart"/>
      <w:r w:rsidRPr="00BC30B6">
        <w:rPr>
          <w:rFonts w:ascii="Arial" w:eastAsia="Andale Sans UI" w:hAnsi="Arial" w:cs="Arial"/>
          <w:i/>
          <w:iCs/>
          <w:kern w:val="1"/>
          <w:sz w:val="24"/>
          <w:szCs w:val="24"/>
          <w:u w:val="single"/>
          <w:lang w:val="en-US"/>
        </w:rPr>
        <w:t>paramiko</w:t>
      </w:r>
      <w:proofErr w:type="spellEnd"/>
      <w:r w:rsidRPr="00BC30B6">
        <w:rPr>
          <w:rFonts w:ascii="Arial" w:eastAsia="Andale Sans UI" w:hAnsi="Arial" w:cs="Arial"/>
          <w:i/>
          <w:iCs/>
          <w:kern w:val="1"/>
          <w:sz w:val="24"/>
          <w:szCs w:val="24"/>
          <w:u w:val="single"/>
          <w:lang w:val="en-US"/>
        </w:rPr>
        <w:t>/</w:t>
      </w:r>
      <w:proofErr w:type="spellStart"/>
      <w:r w:rsidRPr="00BC30B6">
        <w:rPr>
          <w:rFonts w:ascii="Arial" w:eastAsia="Andale Sans UI" w:hAnsi="Arial" w:cs="Arial"/>
          <w:i/>
          <w:iCs/>
          <w:kern w:val="1"/>
          <w:sz w:val="24"/>
          <w:szCs w:val="24"/>
          <w:u w:val="single"/>
          <w:lang w:val="en-US"/>
        </w:rPr>
        <w:t>paramiko</w:t>
      </w:r>
      <w:proofErr w:type="spellEnd"/>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2"/>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Native Python SSHv2 protocol library;</w:t>
      </w:r>
    </w:p>
    <w:p w:rsidR="00BC30B6" w:rsidRPr="00BC30B6" w:rsidRDefault="00BC30B6" w:rsidP="004D6E62">
      <w:pPr>
        <w:widowControl w:val="0"/>
        <w:numPr>
          <w:ilvl w:val="0"/>
          <w:numId w:val="12"/>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Paramiko is used by the Central Engine to check the user and by the Twister SSH Lib to connect to remote machines;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ind w:firstLine="706"/>
        <w:rPr>
          <w:rFonts w:ascii="Arial" w:eastAsia="Andale Sans UI" w:hAnsi="Arial" w:cs="Arial"/>
          <w:b/>
          <w:kern w:val="1"/>
          <w:sz w:val="24"/>
          <w:szCs w:val="24"/>
          <w:lang w:val="en-US"/>
        </w:rPr>
      </w:pPr>
      <w:r w:rsidRPr="00BC30B6">
        <w:rPr>
          <w:rFonts w:ascii="Arial" w:eastAsia="Andale Sans UI" w:hAnsi="Arial" w:cs="Arial"/>
          <w:b/>
          <w:kern w:val="1"/>
          <w:sz w:val="24"/>
          <w:szCs w:val="24"/>
          <w:lang w:val="en-US"/>
        </w:rPr>
        <w:t>~ Optional ~</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Cs/>
          <w:color w:val="800000"/>
          <w:kern w:val="1"/>
          <w:sz w:val="24"/>
          <w:szCs w:val="24"/>
          <w:lang w:val="en-US"/>
        </w:rPr>
        <w:t>Scapy</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pypi.python.org/</w:t>
      </w:r>
      <w:proofErr w:type="spellStart"/>
      <w:r w:rsidRPr="00BC30B6">
        <w:rPr>
          <w:rFonts w:ascii="Arial" w:eastAsia="Andale Sans UI" w:hAnsi="Arial" w:cs="Arial"/>
          <w:i/>
          <w:iCs/>
          <w:kern w:val="1"/>
          <w:sz w:val="24"/>
          <w:szCs w:val="24"/>
          <w:u w:val="single"/>
          <w:lang w:val="en-US"/>
        </w:rPr>
        <w:t>pypi</w:t>
      </w:r>
      <w:proofErr w:type="spellEnd"/>
      <w:r w:rsidRPr="00BC30B6">
        <w:rPr>
          <w:rFonts w:ascii="Arial" w:eastAsia="Andale Sans UI" w:hAnsi="Arial" w:cs="Arial"/>
          <w:i/>
          <w:iCs/>
          <w:kern w:val="1"/>
          <w:sz w:val="24"/>
          <w:szCs w:val="24"/>
          <w:u w:val="single"/>
          <w:lang w:val="en-US"/>
        </w:rPr>
        <w:t>/</w:t>
      </w:r>
      <w:proofErr w:type="spellStart"/>
      <w:r w:rsidRPr="00BC30B6">
        <w:rPr>
          <w:rFonts w:ascii="Arial" w:eastAsia="Andale Sans UI" w:hAnsi="Arial" w:cs="Arial"/>
          <w:i/>
          <w:iCs/>
          <w:kern w:val="1"/>
          <w:sz w:val="24"/>
          <w:szCs w:val="24"/>
          <w:u w:val="single"/>
          <w:lang w:val="en-US"/>
        </w:rPr>
        <w:t>scapy</w:t>
      </w:r>
      <w:proofErr w:type="spellEnd"/>
      <w:r w:rsidRPr="00BC30B6">
        <w:rPr>
          <w:rFonts w:ascii="Arial" w:eastAsia="Andale Sans UI" w:hAnsi="Arial" w:cs="Arial"/>
          <w:i/>
          <w:iCs/>
          <w:kern w:val="1"/>
          <w:sz w:val="24"/>
          <w:szCs w:val="24"/>
          <w:u w:val="single"/>
          <w:lang w:val="en-US"/>
        </w:rPr>
        <w:t>-real/</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2"/>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Interactive packet manipulation tool;</w:t>
      </w:r>
    </w:p>
    <w:p w:rsidR="00BC30B6" w:rsidRPr="00BC30B6" w:rsidRDefault="00BC30B6" w:rsidP="004D6E62">
      <w:pPr>
        <w:widowControl w:val="0"/>
        <w:numPr>
          <w:ilvl w:val="0"/>
          <w:numId w:val="12"/>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Scapy</w:t>
      </w:r>
      <w:proofErr w:type="spellEnd"/>
      <w:r w:rsidRPr="00BC30B6">
        <w:rPr>
          <w:rFonts w:ascii="Arial" w:eastAsia="Andale Sans UI" w:hAnsi="Arial" w:cs="Arial"/>
          <w:kern w:val="1"/>
          <w:sz w:val="24"/>
          <w:szCs w:val="24"/>
          <w:lang w:val="en-US"/>
        </w:rPr>
        <w:t>, is used by the Execution Process to capture packets and send them to the applet;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proofErr w:type="gramStart"/>
      <w:r w:rsidRPr="00BC30B6">
        <w:rPr>
          <w:rFonts w:ascii="Arial" w:eastAsia="Andale Sans UI" w:hAnsi="Arial" w:cs="Arial"/>
          <w:i/>
          <w:iCs/>
          <w:color w:val="800000"/>
          <w:kern w:val="1"/>
          <w:sz w:val="24"/>
          <w:szCs w:val="24"/>
          <w:lang w:val="en-US"/>
        </w:rPr>
        <w:t>pExpect</w:t>
      </w:r>
      <w:proofErr w:type="spellEnd"/>
      <w:proofErr w:type="gram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sourceforge.net/projects/</w:t>
      </w:r>
      <w:proofErr w:type="spellStart"/>
      <w:r w:rsidRPr="00BC30B6">
        <w:rPr>
          <w:rFonts w:ascii="Arial" w:eastAsia="Andale Sans UI" w:hAnsi="Arial" w:cs="Arial"/>
          <w:i/>
          <w:iCs/>
          <w:kern w:val="1"/>
          <w:sz w:val="24"/>
          <w:szCs w:val="24"/>
          <w:u w:val="single"/>
          <w:lang w:val="en-US"/>
        </w:rPr>
        <w:t>pexpect</w:t>
      </w:r>
      <w:proofErr w:type="spellEnd"/>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Spawn child applications, control them, respond to expected patterns in their output;</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pExpect</w:t>
      </w:r>
      <w:proofErr w:type="spellEnd"/>
      <w:r w:rsidRPr="00BC30B6">
        <w:rPr>
          <w:rFonts w:ascii="Arial" w:eastAsia="Andale Sans UI" w:hAnsi="Arial" w:cs="Arial"/>
          <w:color w:val="280099"/>
          <w:kern w:val="1"/>
          <w:sz w:val="24"/>
          <w:szCs w:val="24"/>
          <w:lang w:val="en-US"/>
        </w:rPr>
        <w:t xml:space="preserve">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connect to FTP/ Telnet;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i/>
          <w:iCs/>
          <w:color w:val="800000"/>
          <w:kern w:val="1"/>
          <w:sz w:val="24"/>
          <w:szCs w:val="24"/>
          <w:lang w:val="en-US"/>
        </w:rPr>
        <w:t>RpcLib</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https://github.com/arskom/rpclib/</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 xml:space="preserve">Create web services in Python (soap, </w:t>
      </w:r>
      <w:proofErr w:type="spellStart"/>
      <w:r w:rsidRPr="00BC30B6">
        <w:rPr>
          <w:rFonts w:ascii="Arial" w:eastAsia="Andale Sans UI" w:hAnsi="Arial" w:cs="Arial"/>
          <w:kern w:val="1"/>
          <w:sz w:val="24"/>
          <w:szCs w:val="24"/>
          <w:lang w:val="en-US"/>
        </w:rPr>
        <w:t>rpc</w:t>
      </w:r>
      <w:proofErr w:type="spellEnd"/>
      <w:r w:rsidRPr="00BC30B6">
        <w:rPr>
          <w:rFonts w:ascii="Arial" w:eastAsia="Andale Sans UI" w:hAnsi="Arial" w:cs="Arial"/>
          <w:kern w:val="1"/>
          <w:sz w:val="24"/>
          <w:szCs w:val="24"/>
          <w:lang w:val="en-US"/>
        </w:rPr>
        <w:t>, rest servers);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RpcLib</w:t>
      </w:r>
      <w:proofErr w:type="spellEnd"/>
      <w:r w:rsidRPr="00BC30B6">
        <w:rPr>
          <w:rFonts w:ascii="Arial" w:eastAsia="Andale Sans UI" w:hAnsi="Arial" w:cs="Arial"/>
          <w:color w:val="280099"/>
          <w:kern w:val="1"/>
          <w:sz w:val="24"/>
          <w:szCs w:val="24"/>
          <w:lang w:val="en-US"/>
        </w:rPr>
        <w:t xml:space="preserve">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Suds</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https://fedorahosted.org/suds</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Lightweight SOAP python client for consuming Web Services;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Suds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lastRenderedPageBreak/>
        <w:t xml:space="preserve">- </w:t>
      </w:r>
      <w:r w:rsidRPr="00BC30B6">
        <w:rPr>
          <w:rFonts w:ascii="Arial" w:eastAsia="Andale Sans UI" w:hAnsi="Arial" w:cs="Arial"/>
          <w:i/>
          <w:iCs/>
          <w:color w:val="800000"/>
          <w:kern w:val="1"/>
          <w:sz w:val="24"/>
          <w:szCs w:val="24"/>
          <w:lang w:val="en-US"/>
        </w:rPr>
        <w:t>Requests</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http://docs.python-requests.org</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Elegant and simple HTTP library for Python, built for human beings;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Requests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connect to HTTP servers;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i/>
          <w:iCs/>
          <w:color w:val="800000"/>
          <w:kern w:val="1"/>
          <w:sz w:val="24"/>
          <w:szCs w:val="24"/>
          <w:lang w:val="en-US"/>
        </w:rPr>
        <w:t>Gevent</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http://www.gevent.org</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Co-routine-based Python networking library that provides a high-level synchronous API;</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Gevent</w:t>
      </w:r>
      <w:proofErr w:type="spellEnd"/>
      <w:r w:rsidRPr="00BC30B6">
        <w:rPr>
          <w:rFonts w:ascii="Arial" w:eastAsia="Andale Sans UI" w:hAnsi="Arial" w:cs="Arial"/>
          <w:color w:val="280099"/>
          <w:kern w:val="1"/>
          <w:sz w:val="24"/>
          <w:szCs w:val="24"/>
          <w:lang w:val="en-US"/>
        </w:rPr>
        <w:t xml:space="preserve">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create sockets and threads;</w:t>
      </w:r>
    </w:p>
    <w:p w:rsidR="00455605" w:rsidRPr="003A7516" w:rsidRDefault="00455605" w:rsidP="00814A64">
      <w:pPr>
        <w:pStyle w:val="ListParagraph"/>
        <w:ind w:left="1428"/>
        <w:rPr>
          <w:rFonts w:ascii="Arial" w:hAnsi="Arial" w:cs="Arial"/>
          <w:sz w:val="24"/>
          <w:szCs w:val="24"/>
        </w:rPr>
      </w:pPr>
    </w:p>
    <w:p w:rsidR="000E1AE8" w:rsidRDefault="000E1AE8" w:rsidP="000E1AE8"/>
    <w:p w:rsidR="005969A3" w:rsidRDefault="005969A3" w:rsidP="000E1AE8"/>
    <w:p w:rsidR="005969A3" w:rsidRDefault="005969A3" w:rsidP="000E1AE8"/>
    <w:p w:rsidR="005969A3" w:rsidRDefault="005969A3" w:rsidP="000E1AE8"/>
    <w:p w:rsidR="000B38AE" w:rsidRDefault="000B38AE">
      <w:pPr>
        <w:spacing w:after="200" w:line="276" w:lineRule="auto"/>
      </w:pPr>
      <w:r>
        <w:br w:type="page"/>
      </w:r>
    </w:p>
    <w:p w:rsidR="006458F6" w:rsidRDefault="00AC7C18" w:rsidP="006458F6">
      <w:pPr>
        <w:pStyle w:val="Heading1"/>
      </w:pPr>
      <w:bookmarkStart w:id="31" w:name="_Toc365641667"/>
      <w:bookmarkStart w:id="32" w:name="_Toc365881337"/>
      <w:bookmarkStart w:id="33" w:name="_Toc365882832"/>
      <w:r>
        <w:lastRenderedPageBreak/>
        <w:t>Twister services</w:t>
      </w:r>
      <w:bookmarkEnd w:id="31"/>
      <w:bookmarkEnd w:id="32"/>
      <w:bookmarkEnd w:id="33"/>
    </w:p>
    <w:p w:rsidR="00AC7C18" w:rsidRDefault="00AC7C18" w:rsidP="00AC7C18"/>
    <w:p w:rsidR="00AC7C18" w:rsidRPr="00AC7C18" w:rsidRDefault="00AC7C18" w:rsidP="00AC7C18">
      <w:pPr>
        <w:jc w:val="both"/>
        <w:rPr>
          <w:rFonts w:ascii="Arial" w:hAnsi="Arial" w:cs="Arial"/>
          <w:sz w:val="24"/>
          <w:szCs w:val="24"/>
        </w:rPr>
      </w:pPr>
      <w:r w:rsidRPr="00AC7C18">
        <w:rPr>
          <w:rFonts w:ascii="Arial" w:hAnsi="Arial" w:cs="Arial"/>
          <w:sz w:val="24"/>
          <w:szCs w:val="24"/>
        </w:rPr>
        <w:t>Twister framework has 2 services:</w:t>
      </w:r>
    </w:p>
    <w:p w:rsidR="00AC7C18" w:rsidRPr="00AC7C18" w:rsidRDefault="00AC7C18" w:rsidP="00AC7C18">
      <w:pPr>
        <w:jc w:val="both"/>
        <w:rPr>
          <w:rFonts w:ascii="Arial" w:hAnsi="Arial" w:cs="Arial"/>
          <w:sz w:val="24"/>
          <w:szCs w:val="24"/>
        </w:rPr>
      </w:pPr>
    </w:p>
    <w:p w:rsidR="00AC7C18" w:rsidRPr="00AC7C18" w:rsidRDefault="00AC7C18" w:rsidP="004D6E62">
      <w:pPr>
        <w:widowControl w:val="0"/>
        <w:numPr>
          <w:ilvl w:val="0"/>
          <w:numId w:val="14"/>
        </w:numPr>
        <w:suppressAutoHyphens/>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b/>
          <w:bCs/>
          <w:color w:val="800000"/>
          <w:sz w:val="24"/>
          <w:szCs w:val="24"/>
        </w:rPr>
        <w:t>Central Engine</w:t>
      </w:r>
      <w:r w:rsidRPr="00AC7C18">
        <w:rPr>
          <w:rFonts w:ascii="Arial" w:hAnsi="Arial" w:cs="Arial"/>
          <w:sz w:val="24"/>
          <w:szCs w:val="24"/>
        </w:rPr>
        <w:t xml:space="preserve"> = central server for script and library files. It includes the Resource Allocator, Service Manager and Reporting Server. This can be run as a normal user, but the recommendation is to be run as </w:t>
      </w:r>
      <w:r w:rsidRPr="00AC7C18">
        <w:rPr>
          <w:rFonts w:ascii="Arial" w:hAnsi="Arial" w:cs="Arial"/>
          <w:b/>
          <w:sz w:val="24"/>
          <w:szCs w:val="24"/>
        </w:rPr>
        <w:t>ROOT</w:t>
      </w:r>
      <w:r w:rsidRPr="00AC7C18">
        <w:rPr>
          <w:rFonts w:ascii="Arial" w:hAnsi="Arial" w:cs="Arial"/>
          <w:sz w:val="24"/>
          <w:szCs w:val="24"/>
        </w:rPr>
        <w:t xml:space="preserve"> in order to have read/ write access to all files.</w:t>
      </w:r>
    </w:p>
    <w:p w:rsidR="00AC7C18" w:rsidRPr="00AC7C18" w:rsidRDefault="00AC7C18" w:rsidP="004D6E62">
      <w:pPr>
        <w:widowControl w:val="0"/>
        <w:numPr>
          <w:ilvl w:val="0"/>
          <w:numId w:val="14"/>
        </w:numPr>
        <w:suppressAutoHyphens/>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b/>
          <w:bCs/>
          <w:color w:val="800000"/>
          <w:sz w:val="24"/>
          <w:szCs w:val="24"/>
        </w:rPr>
        <w:t>Execution Process Manager</w:t>
      </w:r>
      <w:r w:rsidRPr="00AC7C18">
        <w:rPr>
          <w:rFonts w:ascii="Arial" w:hAnsi="Arial" w:cs="Arial"/>
          <w:sz w:val="24"/>
          <w:szCs w:val="24"/>
        </w:rPr>
        <w:t xml:space="preserve"> = client service that manages the EPs that have to be started for execution of test cases. This can be run as normal user, but for some functionality (packet sniffer) it has to be run as </w:t>
      </w:r>
      <w:r w:rsidRPr="00AC7C18">
        <w:rPr>
          <w:rFonts w:ascii="Arial" w:hAnsi="Arial" w:cs="Arial"/>
          <w:b/>
          <w:sz w:val="24"/>
          <w:szCs w:val="24"/>
        </w:rPr>
        <w:t>ROOT.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executable script for central engine is located in `</w:t>
      </w:r>
      <w:r w:rsidRPr="00AC7C18">
        <w:rPr>
          <w:rFonts w:ascii="Arial" w:hAnsi="Arial" w:cs="Arial"/>
          <w:color w:val="280099"/>
          <w:sz w:val="24"/>
          <w:szCs w:val="24"/>
        </w:rPr>
        <w:t>/opt/twister/bin/</w:t>
      </w:r>
      <w:proofErr w:type="spellStart"/>
      <w:r w:rsidRPr="00AC7C18">
        <w:rPr>
          <w:rFonts w:ascii="Arial" w:hAnsi="Arial" w:cs="Arial"/>
          <w:color w:val="280099"/>
          <w:sz w:val="24"/>
          <w:szCs w:val="24"/>
        </w:rPr>
        <w:t>start_server</w:t>
      </w:r>
      <w:proofErr w:type="spellEnd"/>
      <w:r w:rsidRPr="00AC7C18">
        <w:rPr>
          <w:rFonts w:ascii="Arial" w:hAnsi="Arial" w:cs="Arial"/>
          <w:noProof/>
          <w:sz w:val="24"/>
          <w:szCs w:val="24"/>
        </w:rPr>
        <w:t>`</w:t>
      </w:r>
      <w:r w:rsidRPr="00AC7C18">
        <w:rPr>
          <w:rFonts w:ascii="Arial" w:hAnsi="Arial" w:cs="Arial"/>
          <w:sz w:val="24"/>
          <w:szCs w:val="24"/>
        </w:rPr>
        <w:t>. The script doesn’t require an input parameter, it has to be executed as is and it will launch the server in the background.</w:t>
      </w:r>
    </w:p>
    <w:p w:rsidR="00AC7C18" w:rsidRPr="00AC7C18" w:rsidRDefault="00AC7C18" w:rsidP="00AC7C18">
      <w:pPr>
        <w:jc w:val="both"/>
        <w:rPr>
          <w:rFonts w:ascii="Arial" w:hAnsi="Arial" w:cs="Arial"/>
          <w:sz w:val="24"/>
          <w:szCs w:val="24"/>
        </w:rPr>
      </w:pPr>
    </w:p>
    <w:p w:rsidR="00AC7C18" w:rsidRPr="00AC7C18" w:rsidRDefault="00AC7C18" w:rsidP="002623E9">
      <w:pPr>
        <w:rPr>
          <w:rFonts w:ascii="Arial" w:hAnsi="Arial" w:cs="Arial"/>
          <w:sz w:val="24"/>
          <w:szCs w:val="24"/>
        </w:rPr>
      </w:pPr>
      <w:r w:rsidRPr="00AC7C18">
        <w:rPr>
          <w:rFonts w:ascii="Arial" w:hAnsi="Arial" w:cs="Arial"/>
          <w:sz w:val="24"/>
          <w:szCs w:val="24"/>
        </w:rPr>
        <w:t>The executable script for execution process(s) manager is located in `</w:t>
      </w:r>
      <w:r w:rsidRPr="00AC7C18">
        <w:rPr>
          <w:rFonts w:ascii="Arial" w:hAnsi="Arial" w:cs="Arial"/>
          <w:color w:val="280099"/>
          <w:sz w:val="24"/>
          <w:szCs w:val="24"/>
        </w:rPr>
        <w:t>/$</w:t>
      </w:r>
      <w:r w:rsidRPr="00AC7C18">
        <w:rPr>
          <w:rFonts w:ascii="Arial" w:hAnsi="Arial" w:cs="Arial"/>
          <w:i/>
          <w:color w:val="280099"/>
          <w:sz w:val="24"/>
          <w:szCs w:val="24"/>
        </w:rPr>
        <w:t>USER_HOME</w:t>
      </w:r>
      <w:r w:rsidRPr="00AC7C18">
        <w:rPr>
          <w:rFonts w:ascii="Arial" w:hAnsi="Arial" w:cs="Arial"/>
          <w:color w:val="280099"/>
          <w:sz w:val="24"/>
          <w:szCs w:val="24"/>
        </w:rPr>
        <w:t>/twister/bin/start_client</w:t>
      </w:r>
      <w:r w:rsidRPr="00AC7C18">
        <w:rPr>
          <w:rFonts w:ascii="Arial" w:hAnsi="Arial" w:cs="Arial"/>
          <w:noProof/>
          <w:sz w:val="24"/>
          <w:szCs w:val="24"/>
        </w:rPr>
        <w:t>`</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If your default Python executable is NOT Python2.7, you must edit the </w:t>
      </w:r>
      <w:proofErr w:type="spellStart"/>
      <w:r w:rsidRPr="00AC7C18">
        <w:rPr>
          <w:rFonts w:ascii="Arial" w:hAnsi="Arial" w:cs="Arial"/>
          <w:i/>
          <w:sz w:val="24"/>
          <w:szCs w:val="24"/>
        </w:rPr>
        <w:t>start_server</w:t>
      </w:r>
      <w:proofErr w:type="spellEnd"/>
      <w:r w:rsidRPr="00AC7C18">
        <w:rPr>
          <w:rFonts w:ascii="Arial" w:hAnsi="Arial" w:cs="Arial"/>
          <w:sz w:val="24"/>
          <w:szCs w:val="24"/>
        </w:rPr>
        <w:t xml:space="preserve"> and </w:t>
      </w:r>
      <w:r w:rsidRPr="00AC7C18">
        <w:rPr>
          <w:rFonts w:ascii="Arial" w:hAnsi="Arial" w:cs="Arial"/>
          <w:i/>
          <w:sz w:val="24"/>
          <w:szCs w:val="24"/>
        </w:rPr>
        <w:t>start_client</w:t>
      </w:r>
      <w:r w:rsidRPr="00AC7C18">
        <w:rPr>
          <w:rFonts w:ascii="Arial" w:hAnsi="Arial" w:cs="Arial"/>
          <w:sz w:val="24"/>
          <w:szCs w:val="24"/>
        </w:rPr>
        <w:t xml:space="preserve"> files manually, locate the line: `</w:t>
      </w:r>
      <w:r w:rsidRPr="00AC7C18">
        <w:rPr>
          <w:rFonts w:ascii="Arial" w:hAnsi="Arial" w:cs="Arial"/>
          <w:color w:val="280099"/>
          <w:sz w:val="24"/>
          <w:szCs w:val="24"/>
        </w:rPr>
        <w:t>PYTHON_PATH=/</w:t>
      </w:r>
      <w:proofErr w:type="spellStart"/>
      <w:r w:rsidRPr="00AC7C18">
        <w:rPr>
          <w:rFonts w:ascii="Arial" w:hAnsi="Arial" w:cs="Arial"/>
          <w:color w:val="280099"/>
          <w:sz w:val="24"/>
          <w:szCs w:val="24"/>
        </w:rPr>
        <w:t>usr</w:t>
      </w:r>
      <w:proofErr w:type="spellEnd"/>
      <w:r w:rsidRPr="00AC7C18">
        <w:rPr>
          <w:rFonts w:ascii="Arial" w:hAnsi="Arial" w:cs="Arial"/>
          <w:color w:val="280099"/>
          <w:sz w:val="24"/>
          <w:szCs w:val="24"/>
        </w:rPr>
        <w:t>/bin/python</w:t>
      </w:r>
      <w:r w:rsidRPr="00AC7C18">
        <w:rPr>
          <w:rFonts w:ascii="Arial" w:hAnsi="Arial" w:cs="Arial"/>
          <w:sz w:val="24"/>
          <w:szCs w:val="24"/>
        </w:rPr>
        <w:t>` and replace the value with the path to Python2.7, for example `</w:t>
      </w:r>
      <w:r w:rsidRPr="00AC7C18">
        <w:rPr>
          <w:rFonts w:ascii="Arial" w:hAnsi="Arial" w:cs="Arial"/>
          <w:color w:val="280099"/>
          <w:sz w:val="24"/>
          <w:szCs w:val="24"/>
        </w:rPr>
        <w:t>/</w:t>
      </w:r>
      <w:proofErr w:type="spellStart"/>
      <w:r w:rsidRPr="00AC7C18">
        <w:rPr>
          <w:rFonts w:ascii="Arial" w:hAnsi="Arial" w:cs="Arial"/>
          <w:color w:val="280099"/>
          <w:sz w:val="24"/>
          <w:szCs w:val="24"/>
        </w:rPr>
        <w:t>usr</w:t>
      </w:r>
      <w:proofErr w:type="spellEnd"/>
      <w:r w:rsidRPr="00AC7C18">
        <w:rPr>
          <w:rFonts w:ascii="Arial" w:hAnsi="Arial" w:cs="Arial"/>
          <w:color w:val="280099"/>
          <w:sz w:val="24"/>
          <w:szCs w:val="24"/>
        </w:rPr>
        <w:t>/local/bin/python2.7</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This script can take the following parameters:</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 xml:space="preserve">start – to start the service; </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start silent – start the service and no messages are printed</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stop – to stop the service</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restart – to restart the service</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status – to display the status of the service and what EPs are running</w:t>
      </w:r>
    </w:p>
    <w:p w:rsidR="00AC7C18" w:rsidRPr="00AC7C18" w:rsidRDefault="00AC7C18" w:rsidP="002623E9">
      <w:pPr>
        <w:spacing w:line="276" w:lineRule="auto"/>
        <w:jc w:val="both"/>
        <w:rPr>
          <w:rFonts w:ascii="Arial" w:hAnsi="Arial" w:cs="Arial"/>
          <w:sz w:val="24"/>
          <w:szCs w:val="24"/>
        </w:rPr>
      </w:pPr>
    </w:p>
    <w:p w:rsidR="00AC7C18" w:rsidRPr="00AC7C18" w:rsidRDefault="00AC7C18" w:rsidP="002623E9">
      <w:pPr>
        <w:spacing w:line="276" w:lineRule="auto"/>
        <w:jc w:val="both"/>
        <w:rPr>
          <w:rFonts w:ascii="Arial" w:hAnsi="Arial" w:cs="Arial"/>
          <w:sz w:val="24"/>
          <w:szCs w:val="24"/>
        </w:rPr>
      </w:pPr>
      <w:r w:rsidRPr="00AC7C18">
        <w:rPr>
          <w:rFonts w:ascii="Arial" w:hAnsi="Arial" w:cs="Arial"/>
          <w:sz w:val="24"/>
          <w:szCs w:val="24"/>
        </w:rPr>
        <w:t>The execution process manager service must be configured before run. You have to edit the file `</w:t>
      </w:r>
      <w:r w:rsidRPr="00AC7C18">
        <w:rPr>
          <w:rFonts w:ascii="Arial" w:hAnsi="Arial" w:cs="Arial"/>
          <w:i/>
          <w:iCs/>
          <w:sz w:val="24"/>
          <w:szCs w:val="24"/>
        </w:rPr>
        <w:t>epname.ini</w:t>
      </w:r>
      <w:r w:rsidRPr="00AC7C18">
        <w:rPr>
          <w:rFonts w:ascii="Arial" w:hAnsi="Arial" w:cs="Arial"/>
          <w:sz w:val="24"/>
          <w:szCs w:val="24"/>
        </w:rPr>
        <w:t>` from `</w:t>
      </w:r>
      <w:r w:rsidRPr="00AC7C18">
        <w:rPr>
          <w:rFonts w:ascii="Arial" w:hAnsi="Arial" w:cs="Arial"/>
          <w:i/>
          <w:iCs/>
          <w:sz w:val="24"/>
          <w:szCs w:val="24"/>
        </w:rPr>
        <w:t>twister/config/</w:t>
      </w:r>
      <w:r w:rsidRPr="00AC7C18">
        <w:rPr>
          <w:rFonts w:ascii="Arial" w:hAnsi="Arial" w:cs="Arial"/>
          <w:sz w:val="24"/>
          <w:szCs w:val="24"/>
        </w:rPr>
        <w:t xml:space="preserve">`folder; it contains the </w:t>
      </w:r>
      <w:r w:rsidRPr="00AC7C18">
        <w:rPr>
          <w:rFonts w:ascii="Arial" w:hAnsi="Arial" w:cs="Arial"/>
          <w:b/>
          <w:bCs/>
          <w:sz w:val="24"/>
          <w:szCs w:val="24"/>
        </w:rPr>
        <w:t>name</w:t>
      </w:r>
      <w:r w:rsidRPr="00AC7C18">
        <w:rPr>
          <w:rFonts w:ascii="Arial" w:hAnsi="Arial" w:cs="Arial"/>
          <w:sz w:val="24"/>
          <w:szCs w:val="24"/>
        </w:rPr>
        <w:t xml:space="preserve"> of the available EPs, the </w:t>
      </w:r>
      <w:r w:rsidRPr="00AC7C18">
        <w:rPr>
          <w:rFonts w:ascii="Arial" w:hAnsi="Arial" w:cs="Arial"/>
          <w:b/>
          <w:bCs/>
          <w:sz w:val="24"/>
          <w:szCs w:val="24"/>
        </w:rPr>
        <w:t>IP</w:t>
      </w:r>
      <w:r w:rsidRPr="00AC7C18">
        <w:rPr>
          <w:rFonts w:ascii="Arial" w:hAnsi="Arial" w:cs="Arial"/>
          <w:sz w:val="24"/>
          <w:szCs w:val="24"/>
        </w:rPr>
        <w:t xml:space="preserve"> and the </w:t>
      </w:r>
      <w:r w:rsidRPr="00AC7C18">
        <w:rPr>
          <w:rFonts w:ascii="Arial" w:hAnsi="Arial" w:cs="Arial"/>
          <w:b/>
          <w:bCs/>
          <w:sz w:val="24"/>
          <w:szCs w:val="24"/>
        </w:rPr>
        <w:t>port</w:t>
      </w:r>
      <w:r w:rsidRPr="00AC7C18">
        <w:rPr>
          <w:rFonts w:ascii="Arial" w:hAnsi="Arial"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C7C18" w:rsidRDefault="00AC7C18" w:rsidP="002623E9">
      <w:pPr>
        <w:spacing w:line="276" w:lineRule="auto"/>
        <w:jc w:val="both"/>
        <w:rPr>
          <w:rFonts w:ascii="Arial" w:hAnsi="Arial" w:cs="Arial"/>
          <w:sz w:val="24"/>
          <w:szCs w:val="24"/>
        </w:rPr>
      </w:pPr>
    </w:p>
    <w:p w:rsidR="00AC7C18" w:rsidRPr="00AC7C18" w:rsidRDefault="00AC7C18" w:rsidP="002623E9">
      <w:pPr>
        <w:spacing w:line="276" w:lineRule="auto"/>
        <w:jc w:val="both"/>
        <w:rPr>
          <w:rFonts w:ascii="Arial" w:hAnsi="Arial" w:cs="Arial"/>
          <w:sz w:val="24"/>
          <w:szCs w:val="24"/>
        </w:rPr>
      </w:pPr>
      <w:r w:rsidRPr="00AC7C18">
        <w:rPr>
          <w:rFonts w:ascii="Arial" w:hAnsi="Arial" w:cs="Arial"/>
          <w:sz w:val="24"/>
          <w:szCs w:val="24"/>
        </w:rPr>
        <w:t xml:space="preserve">When the start_client script with </w:t>
      </w:r>
      <w:r w:rsidRPr="00AC7C18">
        <w:rPr>
          <w:rFonts w:ascii="Arial" w:hAnsi="Arial" w:cs="Arial"/>
          <w:i/>
          <w:sz w:val="24"/>
          <w:szCs w:val="24"/>
        </w:rPr>
        <w:t>start</w:t>
      </w:r>
      <w:r w:rsidRPr="00AC7C18">
        <w:rPr>
          <w:rFonts w:ascii="Arial" w:hAnsi="Arial" w:cs="Arial"/>
          <w:sz w:val="24"/>
          <w:szCs w:val="24"/>
        </w:rPr>
        <w:t xml:space="preserve"> option is executed, a client service is started. This service is used to manage the start and stop of available execution processes on demand. The list of available EPs is obtained from the `</w:t>
      </w:r>
      <w:r w:rsidRPr="00AC7C18">
        <w:rPr>
          <w:rFonts w:ascii="Arial" w:hAnsi="Arial" w:cs="Arial"/>
          <w:i/>
          <w:sz w:val="24"/>
          <w:szCs w:val="24"/>
        </w:rPr>
        <w:t>epname.ini</w:t>
      </w:r>
      <w:r w:rsidRPr="00AC7C18">
        <w:rPr>
          <w:rFonts w:ascii="Arial" w:hAnsi="Arial" w:cs="Arial"/>
          <w:sz w:val="24"/>
          <w:szCs w:val="24"/>
        </w:rPr>
        <w:t>` file.</w:t>
      </w:r>
    </w:p>
    <w:p w:rsidR="00AC7C18" w:rsidRPr="00AC7C18" w:rsidRDefault="00AC7C18" w:rsidP="002623E9">
      <w:pPr>
        <w:spacing w:line="276" w:lineRule="auto"/>
        <w:jc w:val="both"/>
        <w:rPr>
          <w:rFonts w:ascii="Arial" w:hAnsi="Arial" w:cs="Arial"/>
          <w:sz w:val="24"/>
          <w:szCs w:val="24"/>
        </w:rPr>
      </w:pPr>
    </w:p>
    <w:p w:rsidR="00AC7C18" w:rsidRDefault="00AC7C18" w:rsidP="002623E9">
      <w:pPr>
        <w:spacing w:line="276" w:lineRule="auto"/>
        <w:jc w:val="both"/>
        <w:rPr>
          <w:rFonts w:ascii="Arial" w:hAnsi="Arial" w:cs="Arial"/>
          <w:sz w:val="24"/>
          <w:szCs w:val="24"/>
        </w:rPr>
      </w:pPr>
      <w:r w:rsidRPr="00AC7C18">
        <w:rPr>
          <w:rFonts w:ascii="Arial" w:hAnsi="Arial"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C7C18" w:rsidRDefault="002623E9" w:rsidP="002623E9">
      <w:pPr>
        <w:spacing w:line="276" w:lineRule="auto"/>
        <w:jc w:val="both"/>
        <w:rPr>
          <w:rFonts w:ascii="Arial" w:hAnsi="Arial" w:cs="Arial"/>
          <w:sz w:val="24"/>
          <w:szCs w:val="24"/>
        </w:rPr>
      </w:pPr>
    </w:p>
    <w:p w:rsidR="00AC7C18" w:rsidRPr="00AC7C18" w:rsidRDefault="00AC7C18" w:rsidP="002623E9">
      <w:pPr>
        <w:spacing w:line="276" w:lineRule="auto"/>
        <w:jc w:val="both"/>
        <w:rPr>
          <w:rFonts w:ascii="Arial" w:hAnsi="Arial" w:cs="Arial"/>
          <w:sz w:val="24"/>
          <w:szCs w:val="24"/>
        </w:rPr>
      </w:pPr>
      <w:r w:rsidRPr="00AC7C18">
        <w:rPr>
          <w:rFonts w:ascii="Arial" w:hAnsi="Arial" w:cs="Arial"/>
          <w:sz w:val="24"/>
          <w:szCs w:val="24"/>
        </w:rPr>
        <w:lastRenderedPageBreak/>
        <w:t xml:space="preserve">The </w:t>
      </w:r>
      <w:r w:rsidRPr="00AC7C18">
        <w:rPr>
          <w:rFonts w:ascii="Arial" w:hAnsi="Arial" w:cs="Arial"/>
          <w:i/>
          <w:sz w:val="24"/>
          <w:szCs w:val="24"/>
        </w:rPr>
        <w:t>start</w:t>
      </w:r>
      <w:r w:rsidRPr="00AC7C18">
        <w:rPr>
          <w:rFonts w:ascii="Arial" w:hAnsi="Arial" w:cs="Arial"/>
          <w:sz w:val="24"/>
          <w:szCs w:val="24"/>
        </w:rPr>
        <w:t xml:space="preserve"> option can be used in conjunction with </w:t>
      </w:r>
      <w:r w:rsidRPr="00AC7C18">
        <w:rPr>
          <w:rFonts w:ascii="Arial" w:hAnsi="Arial" w:cs="Arial"/>
          <w:i/>
          <w:sz w:val="24"/>
          <w:szCs w:val="24"/>
        </w:rPr>
        <w:t>silent</w:t>
      </w:r>
      <w:r w:rsidRPr="00AC7C18">
        <w:rPr>
          <w:rFonts w:ascii="Arial" w:hAnsi="Arial" w:cs="Arial"/>
          <w:sz w:val="24"/>
          <w:szCs w:val="24"/>
        </w:rPr>
        <w:t xml:space="preserve"> to stop printing messages in terminal.</w:t>
      </w:r>
    </w:p>
    <w:p w:rsidR="00AC7C18" w:rsidRPr="00AC7C18" w:rsidRDefault="00AC7C18" w:rsidP="002623E9">
      <w:pPr>
        <w:spacing w:line="276" w:lineRule="auto"/>
        <w:jc w:val="both"/>
        <w:rPr>
          <w:rFonts w:ascii="Arial" w:hAnsi="Arial" w:cs="Arial"/>
          <w:sz w:val="24"/>
          <w:szCs w:val="24"/>
        </w:rPr>
      </w:pPr>
    </w:p>
    <w:p w:rsidR="00AC7C18" w:rsidRPr="00AC7C18" w:rsidRDefault="00AC7C18" w:rsidP="002623E9">
      <w:pPr>
        <w:spacing w:line="276" w:lineRule="auto"/>
        <w:jc w:val="both"/>
        <w:rPr>
          <w:rFonts w:ascii="Arial" w:hAnsi="Arial" w:cs="Arial"/>
          <w:sz w:val="24"/>
          <w:szCs w:val="24"/>
        </w:rPr>
      </w:pPr>
      <w:r w:rsidRPr="00AC7C18">
        <w:rPr>
          <w:rFonts w:ascii="Arial" w:hAnsi="Arial" w:cs="Arial"/>
          <w:sz w:val="24"/>
          <w:szCs w:val="24"/>
        </w:rPr>
        <w:t xml:space="preserve">To stop the EP manager, the </w:t>
      </w:r>
      <w:r w:rsidRPr="00AC7C18">
        <w:rPr>
          <w:rFonts w:ascii="Arial" w:hAnsi="Arial" w:cs="Arial"/>
          <w:i/>
          <w:sz w:val="24"/>
          <w:szCs w:val="24"/>
        </w:rPr>
        <w:t>stop</w:t>
      </w:r>
      <w:r w:rsidRPr="00AC7C18">
        <w:rPr>
          <w:rFonts w:ascii="Arial" w:hAnsi="Arial" w:cs="Arial"/>
          <w:sz w:val="24"/>
          <w:szCs w:val="24"/>
        </w:rPr>
        <w:t xml:space="preserve"> option must be used. </w:t>
      </w:r>
    </w:p>
    <w:p w:rsidR="00AC7C18" w:rsidRPr="00AC7C18" w:rsidRDefault="00AC7C18" w:rsidP="002623E9">
      <w:pPr>
        <w:spacing w:line="276" w:lineRule="auto"/>
        <w:jc w:val="both"/>
        <w:rPr>
          <w:rFonts w:ascii="Arial" w:hAnsi="Arial" w:cs="Arial"/>
          <w:sz w:val="24"/>
          <w:szCs w:val="24"/>
        </w:rPr>
      </w:pPr>
    </w:p>
    <w:p w:rsidR="00AC7C18" w:rsidRPr="00AC7C18" w:rsidRDefault="00AC7C18" w:rsidP="002623E9">
      <w:pPr>
        <w:spacing w:line="276" w:lineRule="auto"/>
        <w:jc w:val="both"/>
        <w:rPr>
          <w:rFonts w:ascii="Arial" w:hAnsi="Arial" w:cs="Arial"/>
          <w:sz w:val="24"/>
          <w:szCs w:val="24"/>
        </w:rPr>
      </w:pPr>
      <w:r w:rsidRPr="00AC7C18">
        <w:rPr>
          <w:rFonts w:ascii="Arial" w:hAnsi="Arial" w:cs="Arial"/>
          <w:sz w:val="24"/>
          <w:szCs w:val="24"/>
        </w:rPr>
        <w:t>To restart the EP manager, the restart option must be used. Restart of the EP manager must occur when the list of available EPs is changed in the `</w:t>
      </w:r>
      <w:r w:rsidRPr="00AC7C18">
        <w:rPr>
          <w:rFonts w:ascii="Arial" w:hAnsi="Arial" w:cs="Arial"/>
          <w:i/>
          <w:sz w:val="24"/>
          <w:szCs w:val="24"/>
        </w:rPr>
        <w:t>epname.ini</w:t>
      </w:r>
      <w:r w:rsidRPr="00AC7C18">
        <w:rPr>
          <w:rFonts w:ascii="Arial" w:hAnsi="Arial" w:cs="Arial"/>
          <w:sz w:val="24"/>
          <w:szCs w:val="24"/>
        </w:rPr>
        <w:t>` file.</w:t>
      </w:r>
    </w:p>
    <w:p w:rsidR="00AC7C18" w:rsidRPr="00AC7C18" w:rsidRDefault="00AC7C18" w:rsidP="002623E9">
      <w:pPr>
        <w:spacing w:line="276" w:lineRule="auto"/>
        <w:jc w:val="both"/>
        <w:rPr>
          <w:rFonts w:ascii="Arial" w:hAnsi="Arial" w:cs="Arial"/>
          <w:sz w:val="24"/>
          <w:szCs w:val="24"/>
        </w:rPr>
      </w:pPr>
    </w:p>
    <w:p w:rsidR="00AC7C18" w:rsidRPr="00AC7C18" w:rsidRDefault="00AC7C18" w:rsidP="002623E9">
      <w:pPr>
        <w:spacing w:line="276" w:lineRule="auto"/>
        <w:jc w:val="both"/>
        <w:rPr>
          <w:rFonts w:ascii="Arial" w:hAnsi="Arial" w:cs="Arial"/>
          <w:sz w:val="24"/>
          <w:szCs w:val="24"/>
        </w:rPr>
      </w:pPr>
      <w:r w:rsidRPr="00AC7C18">
        <w:rPr>
          <w:rFonts w:ascii="Arial" w:hAnsi="Arial" w:cs="Arial"/>
          <w:sz w:val="24"/>
          <w:szCs w:val="24"/>
        </w:rPr>
        <w:t xml:space="preserve">The status of the client and the list of started EPs </w:t>
      </w:r>
      <w:proofErr w:type="gramStart"/>
      <w:r w:rsidRPr="00AC7C18">
        <w:rPr>
          <w:rFonts w:ascii="Arial" w:hAnsi="Arial" w:cs="Arial"/>
          <w:sz w:val="24"/>
          <w:szCs w:val="24"/>
        </w:rPr>
        <w:t>is</w:t>
      </w:r>
      <w:proofErr w:type="gramEnd"/>
      <w:r w:rsidRPr="00AC7C18">
        <w:rPr>
          <w:rFonts w:ascii="Arial" w:hAnsi="Arial" w:cs="Arial"/>
          <w:sz w:val="24"/>
          <w:szCs w:val="24"/>
        </w:rPr>
        <w:t xml:space="preserve"> obtained using status option. The started EPs are listed only when the testing is in progress.</w:t>
      </w:r>
    </w:p>
    <w:p w:rsidR="00AC7C18" w:rsidRPr="00AC7C18" w:rsidRDefault="00AC7C18" w:rsidP="002623E9">
      <w:pPr>
        <w:spacing w:line="276" w:lineRule="auto"/>
        <w:jc w:val="both"/>
        <w:rPr>
          <w:rFonts w:ascii="Arial" w:hAnsi="Arial" w:cs="Arial"/>
          <w:sz w:val="24"/>
          <w:szCs w:val="24"/>
        </w:rPr>
      </w:pPr>
    </w:p>
    <w:p w:rsidR="00AC7C18" w:rsidRDefault="00AC7C18" w:rsidP="002623E9">
      <w:pPr>
        <w:spacing w:line="276" w:lineRule="auto"/>
        <w:jc w:val="both"/>
        <w:rPr>
          <w:rFonts w:ascii="Arial" w:hAnsi="Arial" w:cs="Arial"/>
          <w:sz w:val="24"/>
          <w:szCs w:val="24"/>
        </w:rPr>
      </w:pPr>
      <w:r w:rsidRPr="00AC7C18">
        <w:rPr>
          <w:rFonts w:ascii="Arial" w:hAnsi="Arial" w:cs="Arial"/>
          <w:sz w:val="24"/>
          <w:szCs w:val="24"/>
        </w:rPr>
        <w:t xml:space="preserve">If needed, the EP manager can be started automatically at system boot, by adding it into the </w:t>
      </w:r>
      <w:proofErr w:type="spellStart"/>
      <w:proofErr w:type="gramStart"/>
      <w:r w:rsidRPr="00AC7C18">
        <w:rPr>
          <w:rFonts w:ascii="Arial" w:hAnsi="Arial" w:cs="Arial"/>
          <w:sz w:val="24"/>
          <w:szCs w:val="24"/>
        </w:rPr>
        <w:t>rc</w:t>
      </w:r>
      <w:proofErr w:type="spellEnd"/>
      <w:proofErr w:type="gramEnd"/>
      <w:r w:rsidRPr="00AC7C18">
        <w:rPr>
          <w:rFonts w:ascii="Arial" w:hAnsi="Arial" w:cs="Arial"/>
          <w:sz w:val="24"/>
          <w:szCs w:val="24"/>
        </w:rPr>
        <w:t xml:space="preserve"> files. Given the EP manager is user specific, it must be added for every user that has Twister client installed and it has to be started as that user.</w:t>
      </w:r>
    </w:p>
    <w:p w:rsidR="000B38AE" w:rsidRPr="00AC7C18" w:rsidRDefault="000B38AE" w:rsidP="00AC7C18">
      <w:pPr>
        <w:jc w:val="both"/>
        <w:rPr>
          <w:rFonts w:ascii="Arial" w:hAnsi="Arial" w:cs="Arial"/>
          <w:sz w:val="24"/>
          <w:szCs w:val="24"/>
        </w:rPr>
      </w:pPr>
    </w:p>
    <w:p w:rsidR="000B38AE" w:rsidRDefault="000B38AE">
      <w:pPr>
        <w:spacing w:after="200" w:line="276" w:lineRule="auto"/>
      </w:pPr>
      <w:r>
        <w:br w:type="page"/>
      </w:r>
    </w:p>
    <w:p w:rsidR="000A0C7D" w:rsidRDefault="00AC7C18" w:rsidP="000A0C7D">
      <w:pPr>
        <w:pStyle w:val="Heading2"/>
      </w:pPr>
      <w:bookmarkStart w:id="34" w:name="_Toc365641668"/>
      <w:bookmarkStart w:id="35" w:name="_Toc365881338"/>
      <w:bookmarkStart w:id="36" w:name="_Toc365882833"/>
      <w:r>
        <w:lastRenderedPageBreak/>
        <w:t>Central engine web interface</w:t>
      </w:r>
      <w:bookmarkEnd w:id="34"/>
      <w:bookmarkEnd w:id="35"/>
      <w:bookmarkEnd w:id="36"/>
    </w:p>
    <w:p w:rsidR="00ED5C49" w:rsidRDefault="00ED5C49" w:rsidP="00ED5C49"/>
    <w:p w:rsidR="00AC7C18" w:rsidRPr="00AC7C18" w:rsidRDefault="00AC7C18" w:rsidP="00AC7C18">
      <w:pPr>
        <w:spacing w:line="276" w:lineRule="auto"/>
        <w:jc w:val="both"/>
        <w:rPr>
          <w:rFonts w:ascii="Arial" w:hAnsi="Arial" w:cs="Arial"/>
          <w:sz w:val="24"/>
          <w:szCs w:val="24"/>
        </w:rPr>
      </w:pPr>
      <w:r w:rsidRPr="00AC7C18">
        <w:rPr>
          <w:rFonts w:ascii="Arial" w:hAnsi="Arial" w:cs="Arial"/>
          <w:sz w:val="24"/>
          <w:szCs w:val="24"/>
        </w:rPr>
        <w:t xml:space="preserve">While the </w:t>
      </w:r>
      <w:r w:rsidRPr="00AC7C18">
        <w:rPr>
          <w:rFonts w:ascii="Arial" w:hAnsi="Arial" w:cs="Arial"/>
          <w:b/>
          <w:bCs/>
          <w:sz w:val="24"/>
          <w:szCs w:val="24"/>
        </w:rPr>
        <w:t>Central Engine</w:t>
      </w:r>
      <w:r w:rsidRPr="00AC7C18">
        <w:rPr>
          <w:rFonts w:ascii="Arial" w:hAnsi="Arial" w:cs="Arial"/>
          <w:sz w:val="24"/>
          <w:szCs w:val="24"/>
        </w:rPr>
        <w:t xml:space="preserve"> service is running, you can access a web interface that allows viewing some statistics, logs and users connected. You can also start and stop the processes.</w:t>
      </w:r>
    </w:p>
    <w:p w:rsidR="00AC7C18" w:rsidRPr="00AC7C18" w:rsidRDefault="00AC7C18" w:rsidP="00AC7C18">
      <w:pPr>
        <w:spacing w:line="276" w:lineRule="auto"/>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i/>
          <w:iCs/>
          <w:sz w:val="24"/>
          <w:szCs w:val="24"/>
        </w:rPr>
        <w:t>Management interface Home</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i/>
          <w:iCs/>
          <w:sz w:val="24"/>
          <w:szCs w:val="24"/>
        </w:rPr>
      </w:pPr>
      <w:r w:rsidRPr="00AC7C18">
        <w:rPr>
          <w:rFonts w:ascii="Arial" w:hAnsi="Arial" w:cs="Arial"/>
          <w:noProof/>
          <w:position w:val="-205"/>
          <w:sz w:val="24"/>
          <w:szCs w:val="24"/>
          <w:lang w:val="en-US"/>
        </w:rPr>
        <w:drawing>
          <wp:inline distT="0" distB="0" distL="0" distR="0" wp14:anchorId="1E499DDD" wp14:editId="0939F0CB">
            <wp:extent cx="5410200" cy="3034030"/>
            <wp:effectExtent l="0" t="0" r="0" b="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AC7C18" w:rsidRPr="00AC7C18" w:rsidRDefault="00AC7C18" w:rsidP="00AC7C18">
      <w:pPr>
        <w:rPr>
          <w:rFonts w:ascii="Arial" w:hAnsi="Arial" w:cs="Arial"/>
          <w:i/>
          <w:iCs/>
          <w:sz w:val="24"/>
          <w:szCs w:val="24"/>
        </w:rPr>
      </w:pPr>
    </w:p>
    <w:p w:rsidR="00AC7C18" w:rsidRPr="00AC7C18" w:rsidRDefault="00AC7C18" w:rsidP="00AC7C18">
      <w:pPr>
        <w:jc w:val="both"/>
        <w:rPr>
          <w:rFonts w:ascii="Arial" w:hAnsi="Arial" w:cs="Arial"/>
          <w:sz w:val="24"/>
          <w:szCs w:val="24"/>
        </w:rPr>
      </w:pPr>
      <w:r w:rsidRPr="00AC7C18">
        <w:rPr>
          <w:rFonts w:ascii="Arial" w:hAnsi="Arial" w:cs="Arial"/>
          <w:i/>
          <w:iCs/>
          <w:sz w:val="24"/>
          <w:szCs w:val="24"/>
        </w:rPr>
        <w:t>Central Engine Logs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2623E9" w:rsidRDefault="00AC7C18" w:rsidP="002623E9">
      <w:pPr>
        <w:jc w:val="both"/>
        <w:rPr>
          <w:rFonts w:ascii="Arial" w:hAnsi="Arial" w:cs="Arial"/>
          <w:sz w:val="24"/>
          <w:szCs w:val="24"/>
        </w:rPr>
      </w:pPr>
      <w:r w:rsidRPr="00AC7C18">
        <w:rPr>
          <w:rFonts w:ascii="Arial" w:hAnsi="Arial" w:cs="Arial"/>
          <w:noProof/>
          <w:position w:val="-240"/>
          <w:sz w:val="24"/>
          <w:szCs w:val="24"/>
          <w:lang w:val="en-US"/>
        </w:rPr>
        <w:drawing>
          <wp:inline distT="0" distB="0" distL="0" distR="0" wp14:anchorId="0ED7567E" wp14:editId="761DE2D5">
            <wp:extent cx="5035493" cy="3840480"/>
            <wp:effectExtent l="0" t="0" r="0" b="762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35493" cy="3840480"/>
                    </a:xfrm>
                    <a:prstGeom prst="rect">
                      <a:avLst/>
                    </a:prstGeom>
                    <a:noFill/>
                    <a:ln>
                      <a:noFill/>
                    </a:ln>
                  </pic:spPr>
                </pic:pic>
              </a:graphicData>
            </a:graphic>
          </wp:inline>
        </w:drawing>
      </w:r>
      <w:r w:rsidRPr="00AC7C18">
        <w:rPr>
          <w:rFonts w:ascii="Arial" w:hAnsi="Arial" w:cs="Arial"/>
          <w:i/>
          <w:iCs/>
          <w:sz w:val="24"/>
          <w:szCs w:val="24"/>
        </w:rPr>
        <w:br w:type="page"/>
      </w:r>
    </w:p>
    <w:p w:rsidR="00AC7C18" w:rsidRPr="00AC7C18" w:rsidRDefault="00AC7C18" w:rsidP="00AC7C18">
      <w:pPr>
        <w:jc w:val="both"/>
        <w:rPr>
          <w:rFonts w:ascii="Arial" w:hAnsi="Arial" w:cs="Arial"/>
          <w:sz w:val="24"/>
          <w:szCs w:val="24"/>
        </w:rPr>
      </w:pPr>
      <w:r w:rsidRPr="00AC7C18">
        <w:rPr>
          <w:rFonts w:ascii="Arial" w:hAnsi="Arial" w:cs="Arial"/>
          <w:i/>
          <w:iCs/>
          <w:sz w:val="24"/>
          <w:szCs w:val="24"/>
        </w:rPr>
        <w:lastRenderedPageBreak/>
        <w:t>User interface</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11"/>
          <w:sz w:val="24"/>
          <w:szCs w:val="24"/>
          <w:lang w:val="en-US"/>
        </w:rPr>
        <w:drawing>
          <wp:inline distT="0" distB="0" distL="0" distR="0" wp14:anchorId="7393F505" wp14:editId="0E2BB389">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i/>
          <w:sz w:val="24"/>
          <w:szCs w:val="24"/>
        </w:rPr>
        <w:t>Control the processes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174"/>
          <w:sz w:val="24"/>
          <w:szCs w:val="24"/>
          <w:lang w:val="en-US"/>
        </w:rPr>
        <w:drawing>
          <wp:inline distT="0" distB="0" distL="0" distR="0" wp14:anchorId="3D9345D8" wp14:editId="55EB365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rPr>
          <w:rFonts w:ascii="Arial" w:hAnsi="Arial" w:cs="Arial"/>
          <w:iCs/>
          <w:sz w:val="24"/>
          <w:szCs w:val="24"/>
        </w:rPr>
      </w:pPr>
      <w:r w:rsidRPr="00AC7C18">
        <w:rPr>
          <w:rFonts w:ascii="Arial" w:hAnsi="Arial" w:cs="Arial"/>
          <w:iCs/>
          <w:sz w:val="24"/>
          <w:szCs w:val="24"/>
        </w:rPr>
        <w:br w:type="page"/>
      </w:r>
    </w:p>
    <w:p w:rsidR="00AC7C18" w:rsidRPr="00AC7C18" w:rsidRDefault="00AC7C18" w:rsidP="00AC7C18">
      <w:pPr>
        <w:jc w:val="both"/>
        <w:rPr>
          <w:rFonts w:ascii="Arial" w:hAnsi="Arial" w:cs="Arial"/>
          <w:sz w:val="24"/>
          <w:szCs w:val="24"/>
        </w:rPr>
      </w:pPr>
      <w:r w:rsidRPr="00AC7C18">
        <w:rPr>
          <w:rFonts w:ascii="Arial" w:hAnsi="Arial" w:cs="Arial"/>
          <w:i/>
          <w:iCs/>
          <w:sz w:val="24"/>
          <w:szCs w:val="24"/>
        </w:rPr>
        <w:lastRenderedPageBreak/>
        <w:t>Check all user logs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46"/>
          <w:sz w:val="24"/>
          <w:szCs w:val="24"/>
          <w:lang w:val="en-US"/>
        </w:rPr>
        <w:drawing>
          <wp:inline distT="0" distB="0" distL="0" distR="0" wp14:anchorId="3B90EE17" wp14:editId="420AC890">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spacing w:line="360" w:lineRule="auto"/>
        <w:jc w:val="both"/>
        <w:rPr>
          <w:rFonts w:ascii="Arial" w:hAnsi="Arial" w:cs="Arial"/>
          <w:sz w:val="24"/>
          <w:szCs w:val="24"/>
        </w:rPr>
      </w:pPr>
      <w:r w:rsidRPr="00AC7C18">
        <w:rPr>
          <w:rFonts w:ascii="Arial" w:hAnsi="Arial" w:cs="Arial"/>
          <w:sz w:val="24"/>
          <w:szCs w:val="24"/>
        </w:rPr>
        <w:t>This web service can be accessed in a browser, by going to: `</w:t>
      </w:r>
      <w:r w:rsidRPr="00AC7C18">
        <w:rPr>
          <w:rFonts w:ascii="Arial" w:hAnsi="Arial" w:cs="Arial"/>
          <w:color w:val="280099"/>
          <w:sz w:val="24"/>
          <w:szCs w:val="24"/>
        </w:rPr>
        <w:t>http</w:t>
      </w:r>
      <w:proofErr w:type="gramStart"/>
      <w:r w:rsidRPr="00AC7C18">
        <w:rPr>
          <w:rFonts w:ascii="Arial" w:hAnsi="Arial" w:cs="Arial"/>
          <w:color w:val="280099"/>
          <w:sz w:val="24"/>
          <w:szCs w:val="24"/>
        </w:rPr>
        <w:t>:/</w:t>
      </w:r>
      <w:proofErr w:type="gramEnd"/>
      <w:r w:rsidRPr="00AC7C18">
        <w:rPr>
          <w:rFonts w:ascii="Arial" w:hAnsi="Arial" w:cs="Arial"/>
          <w:color w:val="280099"/>
          <w:sz w:val="24"/>
          <w:szCs w:val="24"/>
        </w:rPr>
        <w:t>/central-engine-IP:PORT/</w:t>
      </w:r>
      <w:r w:rsidRPr="00AC7C18">
        <w:rPr>
          <w:rFonts w:ascii="Arial" w:hAnsi="Arial" w:cs="Arial"/>
          <w:sz w:val="24"/>
          <w:szCs w:val="24"/>
        </w:rPr>
        <w:t xml:space="preserve"> `,</w:t>
      </w:r>
    </w:p>
    <w:p w:rsidR="00AC7C18" w:rsidRPr="00AC7C18" w:rsidRDefault="00AC7C18" w:rsidP="00AC7C18">
      <w:pPr>
        <w:spacing w:line="360" w:lineRule="auto"/>
        <w:jc w:val="both"/>
        <w:rPr>
          <w:rFonts w:ascii="Arial" w:hAnsi="Arial" w:cs="Arial"/>
          <w:b/>
          <w:bCs/>
          <w:sz w:val="24"/>
          <w:szCs w:val="24"/>
          <w:u w:val="single"/>
        </w:rPr>
      </w:pPr>
      <w:r w:rsidRPr="00AC7C18">
        <w:rPr>
          <w:rFonts w:ascii="Arial" w:hAnsi="Arial" w:cs="Arial"/>
          <w:noProof/>
          <w:sz w:val="24"/>
          <w:szCs w:val="24"/>
        </w:rPr>
        <w:t xml:space="preserve">for </w:t>
      </w:r>
      <w:r w:rsidRPr="00AC7C18">
        <w:rPr>
          <w:rFonts w:ascii="Arial" w:hAnsi="Arial" w:cs="Arial"/>
          <w:b/>
          <w:bCs/>
          <w:noProof/>
          <w:sz w:val="24"/>
          <w:szCs w:val="24"/>
        </w:rPr>
        <w:t>example</w:t>
      </w:r>
      <w:r w:rsidRPr="00AC7C18">
        <w:rPr>
          <w:rFonts w:ascii="Arial" w:hAnsi="Arial" w:cs="Arial"/>
          <w:noProof/>
          <w:sz w:val="24"/>
          <w:szCs w:val="24"/>
        </w:rPr>
        <w:t>:</w:t>
      </w:r>
      <w:r w:rsidRPr="00AC7C18">
        <w:rPr>
          <w:rFonts w:ascii="Arial" w:hAnsi="Arial" w:cs="Arial"/>
          <w:sz w:val="24"/>
          <w:szCs w:val="24"/>
        </w:rPr>
        <w:t xml:space="preserve"> `</w:t>
      </w:r>
      <w:r w:rsidRPr="00AC7C18">
        <w:rPr>
          <w:rFonts w:ascii="Arial" w:hAnsi="Arial" w:cs="Arial"/>
          <w:color w:val="280099"/>
          <w:sz w:val="24"/>
          <w:szCs w:val="24"/>
        </w:rPr>
        <w:t>http</w:t>
      </w:r>
      <w:proofErr w:type="gramStart"/>
      <w:r w:rsidRPr="00AC7C18">
        <w:rPr>
          <w:rFonts w:ascii="Arial" w:hAnsi="Arial" w:cs="Arial"/>
          <w:color w:val="280099"/>
          <w:sz w:val="24"/>
          <w:szCs w:val="24"/>
        </w:rPr>
        <w:t>:/</w:t>
      </w:r>
      <w:proofErr w:type="gramEnd"/>
      <w:r w:rsidRPr="00AC7C18">
        <w:rPr>
          <w:rFonts w:ascii="Arial" w:hAnsi="Arial" w:cs="Arial"/>
          <w:color w:val="280099"/>
          <w:sz w:val="24"/>
          <w:szCs w:val="24"/>
        </w:rPr>
        <w:t>/localhost:8000/</w:t>
      </w:r>
      <w:r w:rsidRPr="00AC7C18">
        <w:rPr>
          <w:rFonts w:ascii="Arial" w:hAnsi="Arial" w:cs="Arial"/>
          <w:sz w:val="24"/>
          <w:szCs w:val="24"/>
        </w:rPr>
        <w:t xml:space="preserve"> `.</w:t>
      </w:r>
    </w:p>
    <w:p w:rsidR="00E579CD" w:rsidRDefault="00E579CD" w:rsidP="000A0C7D"/>
    <w:p w:rsidR="000B38AE" w:rsidRDefault="000B38AE">
      <w:pPr>
        <w:spacing w:after="200" w:line="276" w:lineRule="auto"/>
      </w:pPr>
      <w:r>
        <w:br w:type="page"/>
      </w:r>
    </w:p>
    <w:p w:rsidR="006458F6" w:rsidRDefault="00AC7C18" w:rsidP="006458F6">
      <w:pPr>
        <w:pStyle w:val="Heading1"/>
      </w:pPr>
      <w:bookmarkStart w:id="37" w:name="_Toc365641669"/>
      <w:bookmarkStart w:id="38" w:name="_Toc365881339"/>
      <w:bookmarkStart w:id="39" w:name="_Toc365882834"/>
      <w:r>
        <w:lastRenderedPageBreak/>
        <w:t xml:space="preserve">How to compile the Java </w:t>
      </w:r>
      <w:r w:rsidR="00B45726">
        <w:t>GUI</w:t>
      </w:r>
      <w:bookmarkEnd w:id="37"/>
      <w:bookmarkEnd w:id="38"/>
      <w:bookmarkEnd w:id="39"/>
    </w:p>
    <w:bookmarkEnd w:id="5"/>
    <w:p w:rsidR="00B45726" w:rsidRPr="00B45726" w:rsidRDefault="00B45726" w:rsidP="002623E9">
      <w:pPr>
        <w:spacing w:line="276" w:lineRule="auto"/>
        <w:jc w:val="both"/>
        <w:rPr>
          <w:rFonts w:ascii="Arial" w:hAnsi="Arial" w:cs="Arial"/>
          <w:sz w:val="24"/>
          <w:szCs w:val="24"/>
        </w:rPr>
      </w:pPr>
      <w:r w:rsidRPr="00B45726">
        <w:rPr>
          <w:rFonts w:ascii="Arial" w:hAnsi="Arial" w:cs="Arial"/>
          <w:sz w:val="24"/>
          <w:szCs w:val="24"/>
        </w:rPr>
        <w:t>The Java Graphical User interface compiled version can be found at `</w:t>
      </w:r>
      <w:r w:rsidRPr="00B45726">
        <w:rPr>
          <w:rFonts w:ascii="Arial" w:hAnsi="Arial" w:cs="Arial"/>
          <w:i/>
          <w:sz w:val="24"/>
          <w:szCs w:val="24"/>
        </w:rPr>
        <w:t>twister/</w:t>
      </w:r>
      <w:r w:rsidRPr="00B45726">
        <w:rPr>
          <w:rFonts w:ascii="Arial" w:hAnsi="Arial" w:cs="Arial"/>
          <w:b/>
          <w:i/>
          <w:sz w:val="24"/>
          <w:szCs w:val="24"/>
        </w:rPr>
        <w:t>binaries</w:t>
      </w:r>
      <w:r w:rsidRPr="00B45726">
        <w:rPr>
          <w:rFonts w:ascii="Arial" w:hAnsi="Arial" w:cs="Arial"/>
          <w:i/>
          <w:sz w:val="24"/>
          <w:szCs w:val="24"/>
        </w:rPr>
        <w:t>/applet</w:t>
      </w:r>
      <w:r w:rsidRPr="00B45726">
        <w:rPr>
          <w:rFonts w:ascii="Arial" w:hAnsi="Arial" w:cs="Arial"/>
          <w:sz w:val="24"/>
          <w:szCs w:val="24"/>
        </w:rPr>
        <w:t xml:space="preserve">`. You have to copy the `applet` folder in </w:t>
      </w:r>
      <w:r w:rsidRPr="00B45726">
        <w:rPr>
          <w:rFonts w:ascii="Arial" w:hAnsi="Arial" w:cs="Arial"/>
          <w:noProof/>
          <w:sz w:val="24"/>
          <w:szCs w:val="24"/>
        </w:rPr>
        <w:t>`/var/www`</w:t>
      </w:r>
      <w:r w:rsidRPr="00B45726">
        <w:rPr>
          <w:rFonts w:ascii="Arial" w:hAnsi="Arial" w:cs="Arial"/>
          <w:sz w:val="24"/>
          <w:szCs w:val="24"/>
        </w:rPr>
        <w:t xml:space="preserve"> and if you have an </w:t>
      </w:r>
      <w:r w:rsidRPr="00B45726">
        <w:rPr>
          <w:rFonts w:ascii="Arial" w:hAnsi="Arial" w:cs="Arial"/>
          <w:i/>
          <w:sz w:val="24"/>
          <w:szCs w:val="24"/>
        </w:rPr>
        <w:t>Apache</w:t>
      </w:r>
      <w:r w:rsidRPr="00B45726">
        <w:rPr>
          <w:rFonts w:ascii="Arial" w:hAnsi="Arial" w:cs="Arial"/>
          <w:sz w:val="24"/>
          <w:szCs w:val="24"/>
        </w:rPr>
        <w:t xml:space="preserve"> or </w:t>
      </w:r>
      <w:r w:rsidRPr="00B45726">
        <w:rPr>
          <w:rFonts w:ascii="Arial" w:hAnsi="Arial" w:cs="Arial"/>
          <w:i/>
          <w:sz w:val="24"/>
          <w:szCs w:val="24"/>
        </w:rPr>
        <w:t>Lighttpd</w:t>
      </w:r>
      <w:r w:rsidRPr="00B45726">
        <w:rPr>
          <w:rFonts w:ascii="Arial" w:hAnsi="Arial" w:cs="Arial"/>
          <w:sz w:val="24"/>
          <w:szCs w:val="24"/>
        </w:rPr>
        <w:t xml:space="preserve"> Server, you will be able to access it in the browser.</w:t>
      </w:r>
    </w:p>
    <w:p w:rsidR="00B45726" w:rsidRPr="00B45726" w:rsidRDefault="00B45726" w:rsidP="002623E9">
      <w:pPr>
        <w:spacing w:line="276" w:lineRule="auto"/>
        <w:jc w:val="both"/>
        <w:rPr>
          <w:rFonts w:ascii="Arial" w:hAnsi="Arial" w:cs="Arial"/>
          <w:sz w:val="24"/>
          <w:szCs w:val="24"/>
        </w:rPr>
      </w:pPr>
    </w:p>
    <w:p w:rsidR="00B45726" w:rsidRPr="00B45726" w:rsidRDefault="00B45726" w:rsidP="002623E9">
      <w:pPr>
        <w:spacing w:line="276" w:lineRule="auto"/>
        <w:jc w:val="both"/>
        <w:rPr>
          <w:rFonts w:ascii="Arial" w:hAnsi="Arial" w:cs="Arial"/>
          <w:sz w:val="24"/>
          <w:szCs w:val="24"/>
        </w:rPr>
      </w:pPr>
    </w:p>
    <w:p w:rsidR="00B45726" w:rsidRPr="00B45726" w:rsidRDefault="00B45726" w:rsidP="002623E9">
      <w:pPr>
        <w:spacing w:line="276" w:lineRule="auto"/>
        <w:jc w:val="both"/>
        <w:rPr>
          <w:rFonts w:ascii="Arial" w:hAnsi="Arial" w:cs="Arial"/>
          <w:sz w:val="24"/>
          <w:szCs w:val="24"/>
        </w:rPr>
      </w:pPr>
      <w:r w:rsidRPr="00B45726">
        <w:rPr>
          <w:rFonts w:ascii="Arial" w:hAnsi="Arial" w:cs="Arial"/>
          <w:sz w:val="24"/>
          <w:szCs w:val="24"/>
        </w:rPr>
        <w:t>If you have changed the sources, or you want to compile the JAR files yourself, the sources are located at `</w:t>
      </w:r>
      <w:r w:rsidRPr="00B45726">
        <w:rPr>
          <w:rFonts w:ascii="Arial" w:hAnsi="Arial" w:cs="Arial"/>
          <w:i/>
          <w:iCs/>
          <w:sz w:val="24"/>
          <w:szCs w:val="24"/>
        </w:rPr>
        <w:t>twister/client/</w:t>
      </w:r>
      <w:proofErr w:type="spellStart"/>
      <w:r w:rsidRPr="00B45726">
        <w:rPr>
          <w:rFonts w:ascii="Arial" w:hAnsi="Arial" w:cs="Arial"/>
          <w:i/>
          <w:iCs/>
          <w:sz w:val="24"/>
          <w:szCs w:val="24"/>
        </w:rPr>
        <w:t>userinterface</w:t>
      </w:r>
      <w:proofErr w:type="spellEnd"/>
      <w:r w:rsidRPr="00B45726">
        <w:rPr>
          <w:rFonts w:ascii="Arial" w:hAnsi="Arial" w:cs="Arial"/>
          <w:i/>
          <w:iCs/>
          <w:sz w:val="24"/>
          <w:szCs w:val="24"/>
        </w:rPr>
        <w:t>/java</w:t>
      </w:r>
      <w:r w:rsidRPr="00B45726">
        <w:rPr>
          <w:rFonts w:ascii="Arial" w:hAnsi="Arial" w:cs="Arial"/>
          <w:sz w:val="24"/>
          <w:szCs w:val="24"/>
        </w:rPr>
        <w:t>`. Some binary JAR files are already included in folders `</w:t>
      </w:r>
      <w:r w:rsidRPr="00B45726">
        <w:rPr>
          <w:rFonts w:ascii="Arial" w:hAnsi="Arial" w:cs="Arial"/>
          <w:i/>
          <w:iCs/>
          <w:sz w:val="24"/>
          <w:szCs w:val="24"/>
        </w:rPr>
        <w:t>target</w:t>
      </w:r>
      <w:r w:rsidRPr="00B45726">
        <w:rPr>
          <w:rFonts w:ascii="Arial" w:hAnsi="Arial" w:cs="Arial"/>
          <w:sz w:val="24"/>
          <w:szCs w:val="24"/>
        </w:rPr>
        <w:t>` and `</w:t>
      </w:r>
      <w:proofErr w:type="spellStart"/>
      <w:r w:rsidRPr="00B45726">
        <w:rPr>
          <w:rFonts w:ascii="Arial" w:hAnsi="Arial" w:cs="Arial"/>
          <w:i/>
          <w:iCs/>
          <w:sz w:val="24"/>
          <w:szCs w:val="24"/>
        </w:rPr>
        <w:t>extlibs</w:t>
      </w:r>
      <w:proofErr w:type="spellEnd"/>
      <w:r w:rsidRPr="00B45726">
        <w:rPr>
          <w:rFonts w:ascii="Arial" w:hAnsi="Arial" w:cs="Arial"/>
          <w:sz w:val="24"/>
          <w:szCs w:val="24"/>
        </w:rPr>
        <w:t>`, respectively.</w:t>
      </w:r>
    </w:p>
    <w:p w:rsidR="00B45726" w:rsidRPr="00B45726" w:rsidRDefault="00B45726" w:rsidP="002623E9">
      <w:pPr>
        <w:spacing w:line="276" w:lineRule="auto"/>
        <w:jc w:val="both"/>
        <w:rPr>
          <w:rFonts w:ascii="Arial" w:hAnsi="Arial" w:cs="Arial"/>
          <w:sz w:val="24"/>
          <w:szCs w:val="24"/>
        </w:rPr>
      </w:pPr>
    </w:p>
    <w:p w:rsidR="00B45726" w:rsidRPr="00B45726" w:rsidRDefault="00B45726" w:rsidP="002623E9">
      <w:pPr>
        <w:spacing w:line="276" w:lineRule="auto"/>
        <w:jc w:val="both"/>
        <w:rPr>
          <w:rFonts w:ascii="Arial" w:hAnsi="Arial" w:cs="Arial"/>
          <w:b/>
          <w:bCs/>
          <w:sz w:val="24"/>
          <w:szCs w:val="24"/>
          <w:u w:val="single"/>
        </w:rPr>
      </w:pPr>
      <w:r w:rsidRPr="00B45726">
        <w:rPr>
          <w:rFonts w:ascii="Arial" w:hAnsi="Arial" w:cs="Arial"/>
          <w:sz w:val="24"/>
          <w:szCs w:val="24"/>
        </w:rPr>
        <w:t>After compilation, you have to move the JAR files, so that a server can serve them.</w:t>
      </w:r>
    </w:p>
    <w:p w:rsidR="00B45726" w:rsidRPr="00B45726" w:rsidRDefault="00B45726" w:rsidP="002623E9">
      <w:pPr>
        <w:spacing w:line="276" w:lineRule="auto"/>
        <w:jc w:val="both"/>
        <w:rPr>
          <w:rFonts w:ascii="Arial" w:hAnsi="Arial" w:cs="Arial"/>
          <w:b/>
          <w:bCs/>
          <w:sz w:val="24"/>
          <w:szCs w:val="24"/>
          <w:u w:val="single"/>
        </w:rPr>
      </w:pPr>
    </w:p>
    <w:p w:rsidR="00B45726" w:rsidRPr="00B45726" w:rsidRDefault="00B45726" w:rsidP="002623E9">
      <w:pPr>
        <w:spacing w:line="276" w:lineRule="auto"/>
        <w:jc w:val="both"/>
        <w:rPr>
          <w:rFonts w:ascii="Arial" w:hAnsi="Arial" w:cs="Arial"/>
          <w:b/>
          <w:bCs/>
          <w:sz w:val="24"/>
          <w:szCs w:val="24"/>
          <w:u w:val="single"/>
        </w:rPr>
      </w:pPr>
    </w:p>
    <w:p w:rsidR="00B45726" w:rsidRPr="00B45726" w:rsidRDefault="00B45726" w:rsidP="002623E9">
      <w:pPr>
        <w:spacing w:line="276" w:lineRule="auto"/>
        <w:jc w:val="both"/>
        <w:rPr>
          <w:rFonts w:ascii="Arial" w:hAnsi="Arial" w:cs="Arial"/>
          <w:sz w:val="24"/>
          <w:szCs w:val="24"/>
        </w:rPr>
      </w:pPr>
      <w:r w:rsidRPr="00B45726">
        <w:rPr>
          <w:rFonts w:ascii="Arial" w:hAnsi="Arial" w:cs="Arial"/>
          <w:sz w:val="24"/>
          <w:szCs w:val="24"/>
        </w:rPr>
        <w:t xml:space="preserve">Steps </w:t>
      </w:r>
      <w:r w:rsidRPr="00B45726">
        <w:rPr>
          <w:rFonts w:ascii="Arial" w:hAnsi="Arial" w:cs="Arial"/>
          <w:b/>
          <w:bCs/>
          <w:sz w:val="24"/>
          <w:szCs w:val="24"/>
        </w:rPr>
        <w:t>1-2</w:t>
      </w:r>
      <w:r w:rsidRPr="00B45726">
        <w:rPr>
          <w:rFonts w:ascii="Arial" w:hAnsi="Arial" w:cs="Arial"/>
          <w:sz w:val="24"/>
          <w:szCs w:val="24"/>
        </w:rPr>
        <w:t xml:space="preserve"> require </w:t>
      </w:r>
      <w:r w:rsidRPr="00B45726">
        <w:rPr>
          <w:rFonts w:ascii="Arial" w:hAnsi="Arial" w:cs="Arial"/>
          <w:b/>
          <w:i/>
          <w:iCs/>
          <w:color w:val="C00000"/>
          <w:sz w:val="24"/>
          <w:szCs w:val="24"/>
        </w:rPr>
        <w:t xml:space="preserve">Oracle JDK </w:t>
      </w:r>
      <w:r w:rsidRPr="00B45726">
        <w:rPr>
          <w:rFonts w:ascii="Arial" w:hAnsi="Arial" w:cs="Arial"/>
          <w:b/>
          <w:i/>
          <w:iCs/>
          <w:color w:val="C00000"/>
          <w:sz w:val="24"/>
          <w:szCs w:val="24"/>
          <w:u w:val="single"/>
        </w:rPr>
        <w:t>1.7</w:t>
      </w:r>
      <w:r w:rsidRPr="00B45726">
        <w:rPr>
          <w:rFonts w:ascii="Arial" w:hAnsi="Arial" w:cs="Arial"/>
          <w:sz w:val="24"/>
          <w:szCs w:val="24"/>
        </w:rPr>
        <w:t xml:space="preserve"> (</w:t>
      </w:r>
      <w:r w:rsidRPr="00B45726">
        <w:rPr>
          <w:rFonts w:ascii="Arial" w:hAnsi="Arial" w:cs="Arial"/>
          <w:i/>
          <w:iCs/>
          <w:sz w:val="24"/>
          <w:szCs w:val="24"/>
        </w:rPr>
        <w:t>Oracle Java Development Kit</w:t>
      </w:r>
      <w:r w:rsidRPr="00B45726">
        <w:rPr>
          <w:rFonts w:ascii="Arial" w:hAnsi="Arial" w:cs="Arial"/>
          <w:sz w:val="24"/>
          <w:szCs w:val="24"/>
        </w:rPr>
        <w:t>).</w:t>
      </w:r>
    </w:p>
    <w:p w:rsidR="00B45726" w:rsidRPr="00B45726" w:rsidRDefault="00B45726" w:rsidP="002623E9">
      <w:pPr>
        <w:spacing w:line="276" w:lineRule="auto"/>
        <w:jc w:val="both"/>
        <w:rPr>
          <w:rFonts w:ascii="Arial" w:hAnsi="Arial" w:cs="Arial"/>
          <w:sz w:val="24"/>
          <w:szCs w:val="24"/>
        </w:rPr>
      </w:pPr>
    </w:p>
    <w:p w:rsidR="00B45726" w:rsidRPr="00B45726" w:rsidRDefault="00B45726" w:rsidP="002623E9">
      <w:pPr>
        <w:spacing w:line="276" w:lineRule="auto"/>
        <w:jc w:val="both"/>
        <w:rPr>
          <w:rFonts w:ascii="Arial" w:hAnsi="Arial" w:cs="Arial"/>
          <w:sz w:val="24"/>
          <w:szCs w:val="24"/>
        </w:rPr>
      </w:pPr>
      <w:r w:rsidRPr="00B45726">
        <w:rPr>
          <w:rFonts w:ascii="Arial" w:hAnsi="Arial" w:cs="Arial"/>
          <w:sz w:val="24"/>
          <w:szCs w:val="24"/>
        </w:rPr>
        <w:t xml:space="preserve">Step </w:t>
      </w:r>
      <w:r w:rsidRPr="00B45726">
        <w:rPr>
          <w:rFonts w:ascii="Arial" w:hAnsi="Arial" w:cs="Arial"/>
          <w:b/>
          <w:bCs/>
          <w:sz w:val="24"/>
          <w:szCs w:val="24"/>
        </w:rPr>
        <w:t>5</w:t>
      </w:r>
      <w:r w:rsidRPr="00B45726">
        <w:rPr>
          <w:rFonts w:ascii="Arial" w:hAnsi="Arial" w:cs="Arial"/>
          <w:sz w:val="24"/>
          <w:szCs w:val="24"/>
        </w:rPr>
        <w:t xml:space="preserve"> requires </w:t>
      </w:r>
      <w:r w:rsidRPr="00B45726">
        <w:rPr>
          <w:rFonts w:ascii="Arial" w:hAnsi="Arial" w:cs="Arial"/>
          <w:b/>
          <w:i/>
          <w:iCs/>
          <w:color w:val="C00000"/>
          <w:sz w:val="24"/>
          <w:szCs w:val="24"/>
        </w:rPr>
        <w:t>Apache</w:t>
      </w:r>
      <w:r w:rsidRPr="00B45726">
        <w:rPr>
          <w:rFonts w:ascii="Arial" w:hAnsi="Arial" w:cs="Arial"/>
          <w:i/>
          <w:iCs/>
          <w:color w:val="C00000"/>
          <w:sz w:val="24"/>
          <w:szCs w:val="24"/>
        </w:rPr>
        <w:t xml:space="preserve"> </w:t>
      </w:r>
      <w:r w:rsidRPr="00B45726">
        <w:rPr>
          <w:rFonts w:ascii="Arial" w:hAnsi="Arial" w:cs="Arial"/>
          <w:i/>
          <w:iCs/>
          <w:sz w:val="24"/>
          <w:szCs w:val="24"/>
        </w:rPr>
        <w:t xml:space="preserve">or </w:t>
      </w:r>
      <w:r w:rsidRPr="00B45726">
        <w:rPr>
          <w:rFonts w:ascii="Arial" w:hAnsi="Arial" w:cs="Arial"/>
          <w:b/>
          <w:i/>
          <w:iCs/>
          <w:color w:val="C00000"/>
          <w:sz w:val="24"/>
          <w:szCs w:val="24"/>
        </w:rPr>
        <w:t>Lighttpd</w:t>
      </w:r>
      <w:r w:rsidRPr="00B45726">
        <w:rPr>
          <w:rFonts w:ascii="Arial" w:hAnsi="Arial" w:cs="Arial"/>
          <w:b/>
          <w:i/>
          <w:color w:val="C00000"/>
          <w:sz w:val="24"/>
          <w:szCs w:val="24"/>
        </w:rPr>
        <w:t xml:space="preserve"> </w:t>
      </w:r>
      <w:r w:rsidRPr="00B45726">
        <w:rPr>
          <w:rFonts w:ascii="Arial" w:hAnsi="Arial" w:cs="Arial"/>
          <w:i/>
          <w:sz w:val="24"/>
          <w:szCs w:val="24"/>
        </w:rPr>
        <w:t>Server</w:t>
      </w:r>
      <w:r w:rsidRPr="00B45726">
        <w:rPr>
          <w:rFonts w:ascii="Arial" w:hAnsi="Arial" w:cs="Arial"/>
          <w:sz w:val="24"/>
          <w:szCs w:val="24"/>
        </w:rPr>
        <w:t xml:space="preserve"> and your machine must have </w:t>
      </w:r>
      <w:proofErr w:type="spellStart"/>
      <w:r w:rsidRPr="00B45726">
        <w:rPr>
          <w:rFonts w:ascii="Arial" w:hAnsi="Arial" w:cs="Arial"/>
          <w:b/>
          <w:i/>
          <w:color w:val="C00000"/>
          <w:sz w:val="24"/>
          <w:szCs w:val="24"/>
        </w:rPr>
        <w:t>Open</w:t>
      </w:r>
      <w:r w:rsidRPr="00B45726">
        <w:rPr>
          <w:rFonts w:ascii="Arial" w:hAnsi="Arial" w:cs="Arial"/>
          <w:b/>
          <w:i/>
          <w:iCs/>
          <w:color w:val="C00000"/>
          <w:sz w:val="24"/>
          <w:szCs w:val="24"/>
        </w:rPr>
        <w:t>SSH</w:t>
      </w:r>
      <w:proofErr w:type="spellEnd"/>
      <w:r w:rsidRPr="00B45726">
        <w:rPr>
          <w:rFonts w:ascii="Arial" w:hAnsi="Arial" w:cs="Arial"/>
          <w:b/>
          <w:i/>
          <w:iCs/>
          <w:color w:val="C00000"/>
          <w:sz w:val="24"/>
          <w:szCs w:val="24"/>
        </w:rPr>
        <w:t xml:space="preserve"> </w:t>
      </w:r>
      <w:r w:rsidRPr="00B45726">
        <w:rPr>
          <w:rFonts w:ascii="Arial" w:hAnsi="Arial" w:cs="Arial"/>
          <w:b/>
          <w:i/>
          <w:iCs/>
          <w:sz w:val="24"/>
          <w:szCs w:val="24"/>
        </w:rPr>
        <w:t>Server</w:t>
      </w:r>
      <w:r w:rsidRPr="00B45726">
        <w:rPr>
          <w:rFonts w:ascii="Arial" w:hAnsi="Arial" w:cs="Arial"/>
          <w:sz w:val="24"/>
          <w:szCs w:val="24"/>
        </w:rPr>
        <w:t xml:space="preserve"> enabled on port 22.</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Here are the steps:</w:t>
      </w:r>
    </w:p>
    <w:p w:rsidR="00B45726" w:rsidRPr="00B45726" w:rsidRDefault="00B45726" w:rsidP="00B45726">
      <w:pPr>
        <w:jc w:val="both"/>
        <w:rPr>
          <w:rFonts w:ascii="Arial" w:hAnsi="Arial" w:cs="Arial"/>
          <w:sz w:val="24"/>
          <w:szCs w:val="24"/>
        </w:rPr>
      </w:pPr>
    </w:p>
    <w:p w:rsidR="00B45726" w:rsidRPr="00B45726" w:rsidRDefault="00B45726" w:rsidP="004D6E62">
      <w:pPr>
        <w:widowControl w:val="0"/>
        <w:numPr>
          <w:ilvl w:val="0"/>
          <w:numId w:val="16"/>
        </w:numPr>
        <w:suppressAutoHyphens/>
        <w:spacing w:line="360" w:lineRule="auto"/>
        <w:jc w:val="both"/>
        <w:rPr>
          <w:rFonts w:ascii="Arial" w:hAnsi="Arial" w:cs="Arial"/>
          <w:b/>
          <w:bCs/>
          <w:color w:val="4C4C4C"/>
          <w:sz w:val="24"/>
          <w:szCs w:val="24"/>
        </w:rPr>
      </w:pPr>
      <w:r w:rsidRPr="00B45726">
        <w:rPr>
          <w:rFonts w:ascii="Arial" w:hAnsi="Arial" w:cs="Arial"/>
          <w:sz w:val="24"/>
          <w:szCs w:val="24"/>
        </w:rPr>
        <w:t>Generate a key store, or import a certificate (</w:t>
      </w:r>
      <w:r w:rsidRPr="00B45726">
        <w:rPr>
          <w:rFonts w:ascii="Arial" w:hAnsi="Arial" w:cs="Arial"/>
          <w:i/>
          <w:iCs/>
          <w:sz w:val="24"/>
          <w:szCs w:val="24"/>
        </w:rPr>
        <w:t xml:space="preserve">this is done only </w:t>
      </w:r>
      <w:r w:rsidRPr="00B45726">
        <w:rPr>
          <w:rFonts w:ascii="Arial" w:hAnsi="Arial" w:cs="Arial"/>
          <w:b/>
          <w:bCs/>
          <w:i/>
          <w:iCs/>
          <w:sz w:val="24"/>
          <w:szCs w:val="24"/>
        </w:rPr>
        <w:t>the first time</w:t>
      </w:r>
      <w:r w:rsidRPr="00B45726">
        <w:rPr>
          <w:rFonts w:ascii="Arial" w:hAnsi="Arial" w:cs="Arial"/>
          <w:i/>
          <w:iCs/>
          <w:sz w:val="24"/>
          <w:szCs w:val="24"/>
        </w:rPr>
        <w:t>!</w:t>
      </w:r>
      <w:r w:rsidRPr="00B45726">
        <w:rPr>
          <w:rFonts w:ascii="Arial" w:hAnsi="Arial" w:cs="Arial"/>
          <w:sz w:val="24"/>
          <w:szCs w:val="24"/>
        </w:rPr>
        <w:t>);</w:t>
      </w:r>
    </w:p>
    <w:p w:rsidR="00B45726" w:rsidRPr="00B45726"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Arial" w:hAnsi="Arial" w:cs="Arial"/>
          <w:noProof/>
          <w:sz w:val="24"/>
          <w:szCs w:val="24"/>
        </w:rPr>
      </w:pPr>
      <w:r w:rsidRPr="00B45726">
        <w:rPr>
          <w:rFonts w:ascii="Arial" w:hAnsi="Arial" w:cs="Arial"/>
          <w:b/>
          <w:bCs/>
          <w:noProof/>
          <w:color w:val="4C4C4C"/>
          <w:sz w:val="24"/>
          <w:szCs w:val="24"/>
        </w:rPr>
        <w:t>PATH_TO_JDK/bin/keytool</w:t>
      </w:r>
      <w:r w:rsidRPr="00B45726">
        <w:rPr>
          <w:rFonts w:ascii="Arial" w:hAnsi="Arial" w:cs="Arial"/>
          <w:noProof/>
          <w:color w:val="4C4C4C"/>
          <w:sz w:val="24"/>
          <w:szCs w:val="24"/>
        </w:rPr>
        <w:t xml:space="preserve"> -genkey -keyalg rsa -validity 360000 -alias </w:t>
      </w:r>
      <w:r w:rsidRPr="00B45726">
        <w:rPr>
          <w:rFonts w:ascii="Arial" w:hAnsi="Arial" w:cs="Arial"/>
          <w:i/>
          <w:iCs/>
          <w:noProof/>
          <w:color w:val="4C4C4C"/>
          <w:sz w:val="24"/>
          <w:szCs w:val="24"/>
        </w:rPr>
        <w:t>Twister</w:t>
      </w:r>
      <w:r w:rsidRPr="00B45726">
        <w:rPr>
          <w:rFonts w:ascii="Arial" w:hAnsi="Arial" w:cs="Arial"/>
          <w:noProof/>
          <w:color w:val="4C4C4C"/>
          <w:sz w:val="24"/>
          <w:szCs w:val="24"/>
        </w:rPr>
        <w:t xml:space="preserve"> -keypass </w:t>
      </w:r>
      <w:r w:rsidRPr="00B45726">
        <w:rPr>
          <w:rFonts w:ascii="Arial" w:hAnsi="Arial" w:cs="Arial"/>
          <w:i/>
          <w:iCs/>
          <w:noProof/>
          <w:color w:val="4C4C4C"/>
          <w:sz w:val="24"/>
          <w:szCs w:val="24"/>
        </w:rPr>
        <w:t>password</w:t>
      </w:r>
      <w:r w:rsidRPr="00B45726">
        <w:rPr>
          <w:rFonts w:ascii="Arial" w:hAnsi="Arial" w:cs="Arial"/>
          <w:noProof/>
          <w:color w:val="4C4C4C"/>
          <w:sz w:val="24"/>
          <w:szCs w:val="24"/>
        </w:rPr>
        <w:t xml:space="preserve"> -storepass </w:t>
      </w:r>
      <w:r w:rsidRPr="00B45726">
        <w:rPr>
          <w:rFonts w:ascii="Arial" w:hAnsi="Arial" w:cs="Arial"/>
          <w:i/>
          <w:iCs/>
          <w:noProof/>
          <w:color w:val="4C4C4C"/>
          <w:sz w:val="24"/>
          <w:szCs w:val="24"/>
        </w:rPr>
        <w:t>password</w:t>
      </w:r>
    </w:p>
    <w:p w:rsidR="00B45726" w:rsidRPr="00B45726" w:rsidRDefault="00B45726" w:rsidP="00B45726">
      <w:pPr>
        <w:spacing w:line="360" w:lineRule="auto"/>
        <w:jc w:val="both"/>
        <w:rPr>
          <w:rFonts w:ascii="Arial" w:hAnsi="Arial" w:cs="Arial"/>
          <w:b/>
          <w:bCs/>
          <w:color w:val="4C4C4C"/>
          <w:sz w:val="24"/>
          <w:szCs w:val="24"/>
        </w:rPr>
      </w:pPr>
      <w:r w:rsidRPr="00B45726">
        <w:rPr>
          <w:rFonts w:ascii="Arial" w:hAnsi="Arial" w:cs="Arial"/>
          <w:sz w:val="24"/>
          <w:szCs w:val="24"/>
        </w:rPr>
        <w:t>OR</w:t>
      </w:r>
    </w:p>
    <w:p w:rsidR="00B45726" w:rsidRPr="00B45726"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Arial" w:hAnsi="Arial" w:cs="Arial"/>
          <w:noProof/>
          <w:sz w:val="24"/>
          <w:szCs w:val="24"/>
        </w:rPr>
      </w:pPr>
      <w:r w:rsidRPr="00B45726">
        <w:rPr>
          <w:rFonts w:ascii="Arial" w:hAnsi="Arial" w:cs="Arial"/>
          <w:b/>
          <w:bCs/>
          <w:noProof/>
          <w:color w:val="4C4C4C"/>
          <w:sz w:val="24"/>
          <w:szCs w:val="24"/>
        </w:rPr>
        <w:t>PATH_TO_JDK/bin/keytool</w:t>
      </w:r>
      <w:r w:rsidRPr="00B45726">
        <w:rPr>
          <w:rFonts w:ascii="Arial" w:hAnsi="Arial" w:cs="Arial"/>
          <w:noProof/>
          <w:color w:val="4C4C4C"/>
          <w:sz w:val="24"/>
          <w:szCs w:val="24"/>
        </w:rPr>
        <w:t xml:space="preserve"> -import -alias </w:t>
      </w:r>
      <w:r w:rsidRPr="00B45726">
        <w:rPr>
          <w:rFonts w:ascii="Arial" w:hAnsi="Arial" w:cs="Arial"/>
          <w:i/>
          <w:iCs/>
          <w:noProof/>
          <w:color w:val="4C4C4C"/>
          <w:sz w:val="24"/>
          <w:szCs w:val="24"/>
        </w:rPr>
        <w:t>Twister</w:t>
      </w:r>
      <w:r w:rsidRPr="00B45726">
        <w:rPr>
          <w:rFonts w:ascii="Arial" w:hAnsi="Arial" w:cs="Arial"/>
          <w:noProof/>
          <w:color w:val="4C4C4C"/>
          <w:sz w:val="24"/>
          <w:szCs w:val="24"/>
        </w:rPr>
        <w:t xml:space="preserve"> -file </w:t>
      </w:r>
      <w:r w:rsidRPr="00B45726">
        <w:rPr>
          <w:rFonts w:ascii="Arial" w:hAnsi="Arial" w:cs="Arial"/>
          <w:i/>
          <w:iCs/>
          <w:noProof/>
          <w:color w:val="4C4C4C"/>
          <w:sz w:val="24"/>
          <w:szCs w:val="24"/>
        </w:rPr>
        <w:t>certificate_file</w:t>
      </w:r>
      <w:r w:rsidRPr="00B45726">
        <w:rPr>
          <w:rFonts w:ascii="Arial" w:hAnsi="Arial" w:cs="Arial"/>
          <w:noProof/>
          <w:color w:val="4C4C4C"/>
          <w:sz w:val="24"/>
          <w:szCs w:val="24"/>
        </w:rPr>
        <w:t>.cer</w:t>
      </w:r>
    </w:p>
    <w:p w:rsidR="00B45726" w:rsidRPr="00B45726" w:rsidRDefault="00B45726" w:rsidP="004D6E62">
      <w:pPr>
        <w:widowControl w:val="0"/>
        <w:numPr>
          <w:ilvl w:val="0"/>
          <w:numId w:val="16"/>
        </w:numPr>
        <w:suppressAutoHyphens/>
        <w:spacing w:before="120" w:line="360" w:lineRule="auto"/>
        <w:jc w:val="both"/>
        <w:rPr>
          <w:rFonts w:ascii="Arial" w:hAnsi="Arial" w:cs="Arial"/>
          <w:sz w:val="24"/>
          <w:szCs w:val="24"/>
        </w:rPr>
      </w:pPr>
      <w:r w:rsidRPr="00B45726">
        <w:rPr>
          <w:rFonts w:ascii="Arial" w:hAnsi="Arial" w:cs="Arial"/>
          <w:sz w:val="24"/>
          <w:szCs w:val="24"/>
        </w:rPr>
        <w:t>Go in `</w:t>
      </w:r>
      <w:r w:rsidRPr="00B45726">
        <w:rPr>
          <w:rFonts w:ascii="Arial" w:hAnsi="Arial" w:cs="Arial"/>
          <w:i/>
          <w:iCs/>
          <w:sz w:val="24"/>
          <w:szCs w:val="24"/>
        </w:rPr>
        <w:t>client/</w:t>
      </w:r>
      <w:proofErr w:type="spellStart"/>
      <w:r w:rsidRPr="00B45726">
        <w:rPr>
          <w:rFonts w:ascii="Arial" w:hAnsi="Arial" w:cs="Arial"/>
          <w:i/>
          <w:iCs/>
          <w:sz w:val="24"/>
          <w:szCs w:val="24"/>
        </w:rPr>
        <w:t>userinterface</w:t>
      </w:r>
      <w:proofErr w:type="spellEnd"/>
      <w:r w:rsidRPr="00B45726">
        <w:rPr>
          <w:rFonts w:ascii="Arial" w:hAnsi="Arial" w:cs="Arial"/>
          <w:i/>
          <w:iCs/>
          <w:sz w:val="24"/>
          <w:szCs w:val="24"/>
        </w:rPr>
        <w:t>/java</w:t>
      </w:r>
      <w:r w:rsidRPr="00B45726">
        <w:rPr>
          <w:rFonts w:ascii="Arial" w:hAnsi="Arial" w:cs="Arial"/>
          <w:sz w:val="24"/>
          <w:szCs w:val="24"/>
        </w:rPr>
        <w:t xml:space="preserve">`. Then, if you are on </w:t>
      </w:r>
      <w:r w:rsidRPr="00B45726">
        <w:rPr>
          <w:rFonts w:ascii="Arial" w:hAnsi="Arial" w:cs="Arial"/>
          <w:b/>
          <w:bCs/>
          <w:sz w:val="24"/>
          <w:szCs w:val="24"/>
        </w:rPr>
        <w:t>Windows</w:t>
      </w:r>
      <w:r w:rsidRPr="00B45726">
        <w:rPr>
          <w:rFonts w:ascii="Arial" w:hAnsi="Arial" w:cs="Arial"/>
          <w:sz w:val="24"/>
          <w:szCs w:val="24"/>
        </w:rPr>
        <w:t>, run `</w:t>
      </w:r>
      <w:r w:rsidRPr="00B45726">
        <w:rPr>
          <w:rFonts w:ascii="Arial" w:hAnsi="Arial" w:cs="Arial"/>
          <w:i/>
          <w:iCs/>
          <w:sz w:val="24"/>
          <w:szCs w:val="24"/>
        </w:rPr>
        <w:t>pack.bat</w:t>
      </w:r>
      <w:r w:rsidRPr="00B45726">
        <w:rPr>
          <w:rFonts w:ascii="Arial" w:hAnsi="Arial" w:cs="Arial"/>
          <w:sz w:val="24"/>
          <w:szCs w:val="24"/>
        </w:rPr>
        <w:t xml:space="preserve">`, on </w:t>
      </w:r>
      <w:r w:rsidRPr="00B45726">
        <w:rPr>
          <w:rFonts w:ascii="Arial" w:hAnsi="Arial" w:cs="Arial"/>
          <w:b/>
          <w:bCs/>
          <w:sz w:val="24"/>
          <w:szCs w:val="24"/>
        </w:rPr>
        <w:t>Linux</w:t>
      </w:r>
      <w:r w:rsidRPr="00B45726">
        <w:rPr>
          <w:rFonts w:ascii="Arial" w:hAnsi="Arial" w:cs="Arial"/>
          <w:sz w:val="24"/>
          <w:szCs w:val="24"/>
        </w:rPr>
        <w:t xml:space="preserve"> run `</w:t>
      </w:r>
      <w:proofErr w:type="gramStart"/>
      <w:r w:rsidRPr="00B45726">
        <w:rPr>
          <w:rFonts w:ascii="Arial" w:hAnsi="Arial" w:cs="Arial"/>
          <w:sz w:val="24"/>
          <w:szCs w:val="24"/>
        </w:rPr>
        <w:t>.</w:t>
      </w:r>
      <w:r w:rsidRPr="00B45726">
        <w:rPr>
          <w:rFonts w:ascii="Arial" w:hAnsi="Arial" w:cs="Arial"/>
          <w:i/>
          <w:iCs/>
          <w:sz w:val="24"/>
          <w:szCs w:val="24"/>
        </w:rPr>
        <w:t>/</w:t>
      </w:r>
      <w:proofErr w:type="gramEnd"/>
      <w:r w:rsidRPr="00B45726">
        <w:rPr>
          <w:rFonts w:ascii="Arial" w:hAnsi="Arial" w:cs="Arial"/>
          <w:i/>
          <w:iCs/>
          <w:sz w:val="24"/>
          <w:szCs w:val="24"/>
        </w:rPr>
        <w:t>build.sh</w:t>
      </w:r>
      <w:r w:rsidRPr="00B45726">
        <w:rPr>
          <w:rFonts w:ascii="Arial" w:hAnsi="Arial" w:cs="Arial"/>
          <w:sz w:val="24"/>
          <w:szCs w:val="24"/>
        </w:rPr>
        <w:t xml:space="preserve">`. You might need to edit these files, to change the path to </w:t>
      </w:r>
      <w:r w:rsidRPr="00B45726">
        <w:rPr>
          <w:rFonts w:ascii="Arial" w:hAnsi="Arial" w:cs="Arial"/>
          <w:b/>
          <w:sz w:val="24"/>
          <w:szCs w:val="24"/>
        </w:rPr>
        <w:t>JDK_PATH</w:t>
      </w:r>
      <w:r w:rsidRPr="00B45726">
        <w:rPr>
          <w:rFonts w:ascii="Arial" w:hAnsi="Arial" w:cs="Arial"/>
          <w:sz w:val="24"/>
          <w:szCs w:val="24"/>
        </w:rPr>
        <w:t>;</w:t>
      </w:r>
    </w:p>
    <w:p w:rsidR="00B45726" w:rsidRPr="00B45726" w:rsidRDefault="00B45726" w:rsidP="004D6E62">
      <w:pPr>
        <w:widowControl w:val="0"/>
        <w:numPr>
          <w:ilvl w:val="0"/>
          <w:numId w:val="16"/>
        </w:numPr>
        <w:suppressAutoHyphens/>
        <w:spacing w:line="360" w:lineRule="auto"/>
        <w:jc w:val="both"/>
        <w:rPr>
          <w:rFonts w:ascii="Arial" w:hAnsi="Arial" w:cs="Arial"/>
          <w:sz w:val="24"/>
          <w:szCs w:val="24"/>
        </w:rPr>
      </w:pPr>
      <w:r w:rsidRPr="00B45726">
        <w:rPr>
          <w:rFonts w:ascii="Arial" w:hAnsi="Arial" w:cs="Arial"/>
          <w:sz w:val="24"/>
          <w:szCs w:val="24"/>
        </w:rPr>
        <w:t>Move all files from `</w:t>
      </w:r>
      <w:r w:rsidRPr="00B45726">
        <w:rPr>
          <w:rFonts w:ascii="Arial" w:hAnsi="Arial" w:cs="Arial"/>
          <w:i/>
          <w:iCs/>
          <w:sz w:val="24"/>
          <w:szCs w:val="24"/>
        </w:rPr>
        <w:t>target</w:t>
      </w:r>
      <w:r w:rsidRPr="00B45726">
        <w:rPr>
          <w:rFonts w:ascii="Arial" w:hAnsi="Arial" w:cs="Arial"/>
          <w:sz w:val="24"/>
          <w:szCs w:val="24"/>
        </w:rPr>
        <w:t>` and `</w:t>
      </w:r>
      <w:proofErr w:type="spellStart"/>
      <w:r w:rsidRPr="00B45726">
        <w:rPr>
          <w:rFonts w:ascii="Arial" w:hAnsi="Arial" w:cs="Arial"/>
          <w:i/>
          <w:iCs/>
          <w:sz w:val="24"/>
          <w:szCs w:val="24"/>
        </w:rPr>
        <w:t>extlibs</w:t>
      </w:r>
      <w:proofErr w:type="spellEnd"/>
      <w:r w:rsidRPr="00B45726">
        <w:rPr>
          <w:rFonts w:ascii="Arial" w:hAnsi="Arial" w:cs="Arial"/>
          <w:sz w:val="24"/>
          <w:szCs w:val="24"/>
        </w:rPr>
        <w:t>` in `</w:t>
      </w:r>
      <w:r w:rsidRPr="00B45726">
        <w:rPr>
          <w:rFonts w:ascii="Arial" w:hAnsi="Arial" w:cs="Arial"/>
          <w:i/>
          <w:iCs/>
          <w:sz w:val="24"/>
          <w:szCs w:val="24"/>
        </w:rPr>
        <w:t>/</w:t>
      </w:r>
      <w:proofErr w:type="spellStart"/>
      <w:r w:rsidRPr="00B45726">
        <w:rPr>
          <w:rFonts w:ascii="Arial" w:hAnsi="Arial" w:cs="Arial"/>
          <w:i/>
          <w:iCs/>
          <w:sz w:val="24"/>
          <w:szCs w:val="24"/>
        </w:rPr>
        <w:t>var</w:t>
      </w:r>
      <w:proofErr w:type="spellEnd"/>
      <w:r w:rsidRPr="00B45726">
        <w:rPr>
          <w:rFonts w:ascii="Arial" w:hAnsi="Arial" w:cs="Arial"/>
          <w:i/>
          <w:iCs/>
          <w:sz w:val="24"/>
          <w:szCs w:val="24"/>
        </w:rPr>
        <w:t>/www/twister</w:t>
      </w:r>
      <w:r w:rsidRPr="00B45726">
        <w:rPr>
          <w:rFonts w:ascii="Arial" w:hAnsi="Arial" w:cs="Arial"/>
          <w:sz w:val="24"/>
          <w:szCs w:val="24"/>
        </w:rPr>
        <w:t>` (path for Apache, or other web servers);</w:t>
      </w:r>
    </w:p>
    <w:p w:rsidR="00B45726" w:rsidRPr="00B45726" w:rsidRDefault="00B45726" w:rsidP="004D6E62">
      <w:pPr>
        <w:widowControl w:val="0"/>
        <w:numPr>
          <w:ilvl w:val="0"/>
          <w:numId w:val="16"/>
        </w:numPr>
        <w:suppressAutoHyphens/>
        <w:spacing w:line="360" w:lineRule="auto"/>
        <w:rPr>
          <w:rFonts w:ascii="Arial" w:hAnsi="Arial" w:cs="Arial"/>
          <w:sz w:val="24"/>
          <w:szCs w:val="24"/>
        </w:rPr>
      </w:pPr>
      <w:r w:rsidRPr="00B45726">
        <w:rPr>
          <w:rFonts w:ascii="Arial" w:hAnsi="Arial" w:cs="Arial"/>
          <w:sz w:val="24"/>
          <w:szCs w:val="24"/>
        </w:rPr>
        <w:t>Copy `</w:t>
      </w:r>
      <w:r w:rsidRPr="00B45726">
        <w:rPr>
          <w:rFonts w:ascii="Arial" w:hAnsi="Arial" w:cs="Arial"/>
          <w:i/>
          <w:iCs/>
          <w:sz w:val="24"/>
          <w:szCs w:val="24"/>
        </w:rPr>
        <w:t>jquery.min.js</w:t>
      </w:r>
      <w:r w:rsidRPr="00B45726">
        <w:rPr>
          <w:rFonts w:ascii="Arial" w:hAnsi="Arial" w:cs="Arial"/>
          <w:sz w:val="24"/>
          <w:szCs w:val="24"/>
        </w:rPr>
        <w:t>` from `</w:t>
      </w:r>
      <w:r w:rsidRPr="00B45726">
        <w:rPr>
          <w:rFonts w:ascii="Arial" w:hAnsi="Arial" w:cs="Arial"/>
          <w:i/>
          <w:iCs/>
          <w:sz w:val="24"/>
          <w:szCs w:val="24"/>
        </w:rPr>
        <w:t>/opt/twister/server/static/</w:t>
      </w:r>
      <w:proofErr w:type="spellStart"/>
      <w:r w:rsidRPr="00B45726">
        <w:rPr>
          <w:rFonts w:ascii="Arial" w:hAnsi="Arial" w:cs="Arial"/>
          <w:i/>
          <w:iCs/>
          <w:sz w:val="24"/>
          <w:szCs w:val="24"/>
        </w:rPr>
        <w:t>js</w:t>
      </w:r>
      <w:r w:rsidRPr="00B45726">
        <w:rPr>
          <w:rFonts w:ascii="Arial" w:hAnsi="Arial" w:cs="Arial"/>
          <w:sz w:val="24"/>
          <w:szCs w:val="24"/>
        </w:rPr>
        <w:t>`</w:t>
      </w:r>
      <w:proofErr w:type="spellEnd"/>
      <w:r w:rsidRPr="00B45726">
        <w:rPr>
          <w:rFonts w:ascii="Arial" w:hAnsi="Arial" w:cs="Arial"/>
          <w:sz w:val="24"/>
          <w:szCs w:val="24"/>
        </w:rPr>
        <w:t xml:space="preserve"> also in `</w:t>
      </w:r>
      <w:r w:rsidRPr="00B45726">
        <w:rPr>
          <w:rFonts w:ascii="Arial" w:hAnsi="Arial" w:cs="Arial"/>
          <w:i/>
          <w:iCs/>
          <w:sz w:val="24"/>
          <w:szCs w:val="24"/>
        </w:rPr>
        <w:t>/</w:t>
      </w:r>
      <w:proofErr w:type="spellStart"/>
      <w:r w:rsidRPr="00B45726">
        <w:rPr>
          <w:rFonts w:ascii="Arial" w:hAnsi="Arial" w:cs="Arial"/>
          <w:i/>
          <w:iCs/>
          <w:sz w:val="24"/>
          <w:szCs w:val="24"/>
        </w:rPr>
        <w:t>var</w:t>
      </w:r>
      <w:proofErr w:type="spellEnd"/>
      <w:r w:rsidRPr="00B45726">
        <w:rPr>
          <w:rFonts w:ascii="Arial" w:hAnsi="Arial" w:cs="Arial"/>
          <w:i/>
          <w:iCs/>
          <w:sz w:val="24"/>
          <w:szCs w:val="24"/>
        </w:rPr>
        <w:t>/www/twister</w:t>
      </w:r>
      <w:r w:rsidRPr="00B45726">
        <w:rPr>
          <w:rFonts w:ascii="Arial" w:hAnsi="Arial" w:cs="Arial"/>
          <w:sz w:val="24"/>
          <w:szCs w:val="24"/>
        </w:rPr>
        <w:t>`;</w:t>
      </w:r>
    </w:p>
    <w:p w:rsidR="00B45726" w:rsidRPr="00B45726" w:rsidRDefault="00B45726" w:rsidP="004D6E62">
      <w:pPr>
        <w:widowControl w:val="0"/>
        <w:numPr>
          <w:ilvl w:val="0"/>
          <w:numId w:val="16"/>
        </w:numPr>
        <w:suppressAutoHyphens/>
        <w:spacing w:line="360" w:lineRule="auto"/>
        <w:jc w:val="both"/>
        <w:rPr>
          <w:rFonts w:ascii="Arial" w:hAnsi="Arial" w:cs="Arial"/>
          <w:sz w:val="24"/>
          <w:szCs w:val="24"/>
        </w:rPr>
      </w:pPr>
      <w:r w:rsidRPr="00B45726">
        <w:rPr>
          <w:rFonts w:ascii="Arial" w:hAnsi="Arial" w:cs="Arial"/>
          <w:sz w:val="24"/>
          <w:szCs w:val="24"/>
        </w:rPr>
        <w:t>Open a browser that supports Java Applets and go to: `</w:t>
      </w:r>
      <w:hyperlink r:id="rId30" w:history="1">
        <w:r w:rsidRPr="00B45726">
          <w:rPr>
            <w:rStyle w:val="Hyperlink"/>
            <w:rFonts w:ascii="Arial" w:eastAsia="MS UI Gothic" w:hAnsi="Arial" w:cs="Arial"/>
            <w:sz w:val="24"/>
            <w:szCs w:val="24"/>
          </w:rPr>
          <w:t>http://localhost/twister</w:t>
        </w:r>
      </w:hyperlink>
      <w:r w:rsidRPr="00B45726">
        <w:rPr>
          <w:rFonts w:ascii="Arial" w:hAnsi="Arial" w:cs="Arial"/>
          <w:sz w:val="24"/>
          <w:szCs w:val="24"/>
        </w:rPr>
        <w:t>`.</w:t>
      </w:r>
    </w:p>
    <w:p w:rsidR="00C62213" w:rsidRDefault="00C62213" w:rsidP="002339D1"/>
    <w:p w:rsidR="00C62213" w:rsidRDefault="00C62213">
      <w:pPr>
        <w:spacing w:after="200" w:line="276" w:lineRule="auto"/>
      </w:pPr>
      <w:r>
        <w:br w:type="page"/>
      </w:r>
    </w:p>
    <w:p w:rsidR="006458F6" w:rsidRDefault="008F207F" w:rsidP="006458F6">
      <w:pPr>
        <w:pStyle w:val="Heading1"/>
      </w:pPr>
      <w:bookmarkStart w:id="40" w:name="_Toc365641670"/>
      <w:bookmarkStart w:id="41" w:name="_Toc365881340"/>
      <w:bookmarkStart w:id="42" w:name="_Toc365882835"/>
      <w:r>
        <w:lastRenderedPageBreak/>
        <w:t>Overview of the Java GUI</w:t>
      </w:r>
      <w:bookmarkEnd w:id="40"/>
      <w:bookmarkEnd w:id="41"/>
      <w:bookmarkEnd w:id="42"/>
    </w:p>
    <w:p w:rsidR="002623E9" w:rsidRDefault="002623E9" w:rsidP="008F207F">
      <w:pPr>
        <w:rPr>
          <w:rFonts w:ascii="Arial" w:hAnsi="Arial" w:cs="Arial"/>
          <w:sz w:val="24"/>
          <w:szCs w:val="24"/>
        </w:rPr>
      </w:pPr>
    </w:p>
    <w:p w:rsidR="008F207F" w:rsidRPr="008F207F" w:rsidRDefault="008F207F" w:rsidP="008F207F">
      <w:pPr>
        <w:rPr>
          <w:rFonts w:ascii="Arial" w:hAnsi="Arial" w:cs="Arial"/>
          <w:sz w:val="24"/>
          <w:szCs w:val="24"/>
        </w:rPr>
      </w:pPr>
      <w:r w:rsidRPr="008F207F">
        <w:rPr>
          <w:rFonts w:ascii="Arial" w:hAnsi="Arial" w:cs="Arial"/>
          <w:sz w:val="24"/>
          <w:szCs w:val="24"/>
        </w:rPr>
        <w:t xml:space="preserve">The </w:t>
      </w:r>
      <w:r w:rsidRPr="008F207F">
        <w:rPr>
          <w:rFonts w:ascii="Arial" w:hAnsi="Arial" w:cs="Arial"/>
          <w:b/>
          <w:bCs/>
          <w:sz w:val="24"/>
          <w:szCs w:val="24"/>
        </w:rPr>
        <w:t>first tab (Suites)</w:t>
      </w:r>
      <w:r w:rsidRPr="008F207F">
        <w:rPr>
          <w:rFonts w:ascii="Arial" w:hAnsi="Arial" w:cs="Arial"/>
          <w:sz w:val="24"/>
          <w:szCs w:val="24"/>
        </w:rPr>
        <w:t xml:space="preserve"> is split in four panes:</w:t>
      </w:r>
    </w:p>
    <w:p w:rsidR="008F207F" w:rsidRPr="008F207F" w:rsidRDefault="008F207F" w:rsidP="008F207F">
      <w:pPr>
        <w:rPr>
          <w:rFonts w:ascii="Arial" w:hAnsi="Arial" w:cs="Arial"/>
          <w:sz w:val="24"/>
          <w:szCs w:val="24"/>
        </w:rPr>
      </w:pP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Top left</w:t>
      </w:r>
      <w:r w:rsidRPr="008F207F">
        <w:rPr>
          <w:rFonts w:ascii="Arial" w:hAnsi="Arial" w:cs="Arial"/>
          <w:sz w:val="24"/>
          <w:szCs w:val="24"/>
        </w:rPr>
        <w:t>, is where the test suites are defined. Any file from the right can be dragged in here. The files can be checked/ unchecked; the files that are not checked will not run;</w:t>
      </w: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Top right</w:t>
      </w:r>
      <w:r w:rsidRPr="008F207F">
        <w:rPr>
          <w:rFonts w:ascii="Arial" w:hAnsi="Arial" w:cs="Arial"/>
          <w:sz w:val="24"/>
          <w:szCs w:val="24"/>
        </w:rPr>
        <w:t>, is where the test files are located. These files can be used in the suites;</w:t>
      </w: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Bottom left</w:t>
      </w:r>
      <w:r w:rsidRPr="008F207F">
        <w:rPr>
          <w:rFonts w:ascii="Arial" w:hAnsi="Arial" w:cs="Arial"/>
          <w:sz w:val="24"/>
          <w:szCs w:val="24"/>
        </w:rPr>
        <w:t>, is where the project, suite and test information is added. The suite information is defined in the file `DB.xml`, section name `</w:t>
      </w:r>
      <w:proofErr w:type="spellStart"/>
      <w:r w:rsidRPr="008F207F">
        <w:rPr>
          <w:rFonts w:ascii="Arial" w:hAnsi="Arial" w:cs="Arial"/>
          <w:sz w:val="24"/>
          <w:szCs w:val="24"/>
        </w:rPr>
        <w:t>field_section</w:t>
      </w:r>
      <w:proofErr w:type="spellEnd"/>
      <w:r w:rsidRPr="008F207F">
        <w:rPr>
          <w:rFonts w:ascii="Arial" w:hAnsi="Arial" w:cs="Arial"/>
          <w:sz w:val="24"/>
          <w:szCs w:val="24"/>
        </w:rPr>
        <w:t>` (</w:t>
      </w:r>
      <w:r w:rsidRPr="008F207F">
        <w:rPr>
          <w:rFonts w:ascii="Arial" w:hAnsi="Arial" w:cs="Arial"/>
          <w:i/>
          <w:iCs/>
          <w:sz w:val="24"/>
          <w:szCs w:val="24"/>
        </w:rPr>
        <w:t>more about this in the configuration section</w:t>
      </w:r>
      <w:r w:rsidRPr="008F207F">
        <w:rPr>
          <w:rFonts w:ascii="Arial" w:hAnsi="Arial" w:cs="Arial"/>
          <w:sz w:val="24"/>
          <w:szCs w:val="24"/>
        </w:rPr>
        <w:t>);</w:t>
      </w:r>
    </w:p>
    <w:p w:rsidR="008F207F" w:rsidRPr="00EC6C39" w:rsidRDefault="008F207F" w:rsidP="004D6E62">
      <w:pPr>
        <w:widowControl w:val="0"/>
        <w:numPr>
          <w:ilvl w:val="0"/>
          <w:numId w:val="17"/>
        </w:numPr>
        <w:suppressAutoHyphens/>
        <w:spacing w:line="360" w:lineRule="auto"/>
        <w:jc w:val="both"/>
        <w:rPr>
          <w:rFonts w:ascii="Arial" w:hAnsi="Arial" w:cs="Arial"/>
          <w:i/>
          <w:iCs/>
          <w:sz w:val="24"/>
          <w:szCs w:val="24"/>
        </w:rPr>
      </w:pPr>
      <w:r w:rsidRPr="008F207F">
        <w:rPr>
          <w:rFonts w:ascii="Arial" w:hAnsi="Arial" w:cs="Arial"/>
          <w:b/>
          <w:sz w:val="24"/>
          <w:szCs w:val="24"/>
        </w:rPr>
        <w:t>Bottom right</w:t>
      </w:r>
      <w:r w:rsidRPr="008F207F">
        <w:rPr>
          <w:rFonts w:ascii="Arial" w:hAnsi="Arial" w:cs="Arial"/>
          <w:sz w:val="24"/>
          <w:szCs w:val="24"/>
        </w:rPr>
        <w:t>, you can see the title and description of the currently selected test file.</w:t>
      </w:r>
    </w:p>
    <w:p w:rsidR="00EC6C39" w:rsidRDefault="00EC6C39" w:rsidP="00EC6C39">
      <w:pPr>
        <w:widowControl w:val="0"/>
        <w:suppressAutoHyphens/>
        <w:spacing w:line="360" w:lineRule="auto"/>
        <w:jc w:val="both"/>
        <w:rPr>
          <w:rFonts w:ascii="Arial" w:hAnsi="Arial" w:cs="Arial"/>
          <w:b/>
          <w:sz w:val="24"/>
          <w:szCs w:val="24"/>
        </w:rPr>
      </w:pPr>
    </w:p>
    <w:p w:rsidR="00EC6C39" w:rsidRDefault="00EC6C39" w:rsidP="00EC6C39">
      <w:pPr>
        <w:widowControl w:val="0"/>
        <w:suppressAutoHyphens/>
        <w:spacing w:line="360" w:lineRule="auto"/>
        <w:jc w:val="both"/>
        <w:rPr>
          <w:rFonts w:ascii="Arial" w:hAnsi="Arial" w:cs="Arial"/>
          <w:i/>
          <w:iCs/>
          <w:sz w:val="24"/>
          <w:szCs w:val="24"/>
        </w:rPr>
      </w:pPr>
      <w:r>
        <w:rPr>
          <w:rFonts w:ascii="Arial" w:hAnsi="Arial" w:cs="Arial"/>
          <w:i/>
          <w:iCs/>
          <w:sz w:val="24"/>
          <w:szCs w:val="24"/>
        </w:rPr>
        <w:t>A configuration with Python scripts:</w:t>
      </w:r>
    </w:p>
    <w:p w:rsidR="00EC6C39" w:rsidRPr="008F207F" w:rsidRDefault="00EC6C39" w:rsidP="00EC6C39">
      <w:pPr>
        <w:widowControl w:val="0"/>
        <w:suppressAutoHyphens/>
        <w:spacing w:line="360" w:lineRule="auto"/>
        <w:jc w:val="both"/>
        <w:rPr>
          <w:rFonts w:ascii="Arial" w:hAnsi="Arial" w:cs="Arial"/>
          <w:i/>
          <w:iCs/>
          <w:sz w:val="24"/>
          <w:szCs w:val="24"/>
        </w:rPr>
      </w:pPr>
      <w:r w:rsidRPr="008F207F">
        <w:rPr>
          <w:rFonts w:ascii="Arial" w:hAnsi="Arial" w:cs="Arial"/>
          <w:i/>
          <w:iCs/>
          <w:noProof/>
          <w:sz w:val="24"/>
          <w:szCs w:val="24"/>
          <w:lang w:val="en-US"/>
        </w:rPr>
        <w:drawing>
          <wp:inline distT="0" distB="0" distL="0" distR="0" wp14:anchorId="55D3BBF9" wp14:editId="36DF1B8B">
            <wp:extent cx="5640301" cy="395952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0301" cy="3959524"/>
                    </a:xfrm>
                    <a:prstGeom prst="rect">
                      <a:avLst/>
                    </a:prstGeom>
                    <a:noFill/>
                    <a:ln>
                      <a:noFill/>
                    </a:ln>
                  </pic:spPr>
                </pic:pic>
              </a:graphicData>
            </a:graphic>
          </wp:inline>
        </w:drawing>
      </w:r>
    </w:p>
    <w:p w:rsidR="00212706" w:rsidRDefault="00212706" w:rsidP="008F207F">
      <w:pPr>
        <w:rPr>
          <w:rFonts w:ascii="Arial" w:hAnsi="Arial" w:cs="Arial"/>
          <w:i/>
          <w:iCs/>
          <w:sz w:val="24"/>
          <w:szCs w:val="24"/>
        </w:rPr>
      </w:pPr>
    </w:p>
    <w:p w:rsidR="002623E9" w:rsidRDefault="002623E9">
      <w:pPr>
        <w:spacing w:after="200" w:line="276" w:lineRule="auto"/>
        <w:rPr>
          <w:rFonts w:ascii="Arial" w:hAnsi="Arial" w:cs="Arial"/>
          <w:i/>
          <w:iCs/>
          <w:sz w:val="24"/>
          <w:szCs w:val="24"/>
        </w:rPr>
      </w:pPr>
      <w:r>
        <w:rPr>
          <w:rFonts w:ascii="Arial" w:hAnsi="Arial" w:cs="Arial"/>
          <w:i/>
          <w:iCs/>
          <w:sz w:val="24"/>
          <w:szCs w:val="24"/>
        </w:rPr>
        <w:br w:type="page"/>
      </w:r>
    </w:p>
    <w:p w:rsidR="008F207F" w:rsidRPr="008F207F" w:rsidRDefault="008F207F" w:rsidP="008F207F">
      <w:pPr>
        <w:rPr>
          <w:rFonts w:ascii="Arial" w:hAnsi="Arial" w:cs="Arial"/>
          <w:i/>
          <w:iCs/>
          <w:sz w:val="24"/>
          <w:szCs w:val="24"/>
        </w:rPr>
      </w:pPr>
      <w:r w:rsidRPr="008F207F">
        <w:rPr>
          <w:rFonts w:ascii="Arial" w:hAnsi="Arial" w:cs="Arial"/>
          <w:i/>
          <w:iCs/>
          <w:sz w:val="24"/>
          <w:szCs w:val="24"/>
        </w:rPr>
        <w:lastRenderedPageBreak/>
        <w:t>A different configuration, with TCL scripts:</w:t>
      </w:r>
    </w:p>
    <w:p w:rsidR="008F207F" w:rsidRPr="008F207F" w:rsidRDefault="008F207F" w:rsidP="008F207F">
      <w:pPr>
        <w:rPr>
          <w:rFonts w:ascii="Arial" w:hAnsi="Arial" w:cs="Arial"/>
          <w:i/>
          <w:iCs/>
          <w:sz w:val="24"/>
          <w:szCs w:val="24"/>
        </w:rPr>
      </w:pPr>
    </w:p>
    <w:p w:rsidR="008F207F" w:rsidRDefault="008F207F" w:rsidP="008F207F">
      <w:pPr>
        <w:rPr>
          <w:rFonts w:ascii="Arial" w:hAnsi="Arial" w:cs="Arial"/>
          <w:b/>
          <w:bCs/>
          <w:sz w:val="24"/>
          <w:szCs w:val="24"/>
        </w:rPr>
      </w:pPr>
      <w:r w:rsidRPr="008F207F">
        <w:rPr>
          <w:rFonts w:ascii="Arial" w:hAnsi="Arial" w:cs="Arial"/>
          <w:b/>
          <w:bCs/>
          <w:noProof/>
          <w:sz w:val="24"/>
          <w:szCs w:val="24"/>
          <w:lang w:val="en-US"/>
        </w:rPr>
        <w:drawing>
          <wp:inline distT="0" distB="0" distL="0" distR="0" wp14:anchorId="28308667" wp14:editId="68A0EE43">
            <wp:extent cx="5719313" cy="445745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EC6C39" w:rsidRPr="008F207F" w:rsidRDefault="00EC6C39" w:rsidP="008F207F">
      <w:pPr>
        <w:rPr>
          <w:rFonts w:ascii="Arial" w:hAnsi="Arial" w:cs="Arial"/>
          <w:b/>
          <w:bCs/>
          <w:sz w:val="24"/>
          <w:szCs w:val="24"/>
        </w:rPr>
      </w:pPr>
    </w:p>
    <w:p w:rsidR="008F207F" w:rsidRPr="008F207F" w:rsidRDefault="008F207F" w:rsidP="008F207F">
      <w:pPr>
        <w:pageBreakBefore/>
        <w:jc w:val="both"/>
        <w:rPr>
          <w:rFonts w:ascii="Arial" w:hAnsi="Arial" w:cs="Arial"/>
          <w:sz w:val="24"/>
          <w:szCs w:val="24"/>
        </w:rPr>
      </w:pPr>
      <w:r w:rsidRPr="008F207F">
        <w:rPr>
          <w:rFonts w:ascii="Arial" w:hAnsi="Arial" w:cs="Arial"/>
          <w:b/>
          <w:bCs/>
          <w:sz w:val="24"/>
          <w:szCs w:val="24"/>
        </w:rPr>
        <w:lastRenderedPageBreak/>
        <w:t>While running</w:t>
      </w:r>
      <w:r w:rsidRPr="008F207F">
        <w:rPr>
          <w:rFonts w:ascii="Arial" w:hAnsi="Arial" w:cs="Arial"/>
          <w:sz w:val="24"/>
          <w:szCs w:val="24"/>
        </w:rPr>
        <w:t>:</w:t>
      </w:r>
    </w:p>
    <w:p w:rsidR="008F207F" w:rsidRPr="008F207F" w:rsidRDefault="008F207F" w:rsidP="004D6E62">
      <w:pPr>
        <w:widowControl w:val="0"/>
        <w:numPr>
          <w:ilvl w:val="0"/>
          <w:numId w:val="18"/>
        </w:numPr>
        <w:suppressAutoHyphens/>
        <w:jc w:val="both"/>
        <w:rPr>
          <w:rFonts w:ascii="Arial" w:hAnsi="Arial" w:cs="Arial"/>
          <w:sz w:val="24"/>
          <w:szCs w:val="24"/>
        </w:rPr>
      </w:pPr>
      <w:r w:rsidRPr="008F207F">
        <w:rPr>
          <w:rFonts w:ascii="Arial" w:hAnsi="Arial" w:cs="Arial"/>
          <w:sz w:val="24"/>
          <w:szCs w:val="24"/>
        </w:rPr>
        <w:t>You can check test lists with their statuses. By default, all tests are in pending, unless they recently ran, in which case the most recent status is displayed;</w:t>
      </w:r>
    </w:p>
    <w:p w:rsidR="008F207F" w:rsidRPr="008F207F" w:rsidRDefault="008F207F" w:rsidP="004D6E62">
      <w:pPr>
        <w:widowControl w:val="0"/>
        <w:numPr>
          <w:ilvl w:val="0"/>
          <w:numId w:val="18"/>
        </w:numPr>
        <w:suppressAutoHyphens/>
        <w:jc w:val="both"/>
        <w:rPr>
          <w:rFonts w:ascii="Arial" w:hAnsi="Arial" w:cs="Arial"/>
          <w:sz w:val="24"/>
          <w:szCs w:val="24"/>
        </w:rPr>
      </w:pPr>
      <w:r w:rsidRPr="008F207F">
        <w:rPr>
          <w:rFonts w:ascii="Arial" w:hAnsi="Arial" w:cs="Arial"/>
          <w:sz w:val="24"/>
          <w:szCs w:val="24"/>
        </w:rPr>
        <w:t>Logs for the tests. The logs can be cleaned, exported, or searched for keywords.</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i/>
          <w:iCs/>
          <w:sz w:val="24"/>
          <w:szCs w:val="24"/>
        </w:rPr>
      </w:pPr>
      <w:r w:rsidRPr="008F207F">
        <w:rPr>
          <w:rFonts w:ascii="Arial" w:hAnsi="Arial" w:cs="Arial"/>
          <w:i/>
          <w:iCs/>
          <w:sz w:val="24"/>
          <w:szCs w:val="24"/>
        </w:rPr>
        <w:t>Here the Central engine is stopped; in this case you can see the most recent statuses:</w:t>
      </w:r>
    </w:p>
    <w:p w:rsidR="008F207F" w:rsidRPr="008F207F" w:rsidRDefault="008F207F" w:rsidP="008F207F">
      <w:pPr>
        <w:jc w:val="both"/>
        <w:rPr>
          <w:rFonts w:ascii="Arial" w:hAnsi="Arial" w:cs="Arial"/>
          <w:i/>
          <w:iCs/>
          <w:sz w:val="24"/>
          <w:szCs w:val="24"/>
        </w:rPr>
      </w:pPr>
    </w:p>
    <w:p w:rsidR="008F207F" w:rsidRPr="008F207F" w:rsidRDefault="008F207F" w:rsidP="008F207F">
      <w:pPr>
        <w:jc w:val="both"/>
        <w:rPr>
          <w:rFonts w:ascii="Arial" w:hAnsi="Arial" w:cs="Arial"/>
          <w:sz w:val="24"/>
          <w:szCs w:val="24"/>
        </w:rPr>
      </w:pPr>
      <w:r w:rsidRPr="008F207F">
        <w:rPr>
          <w:rFonts w:ascii="Arial" w:hAnsi="Arial" w:cs="Arial"/>
          <w:noProof/>
          <w:position w:val="-269"/>
          <w:sz w:val="24"/>
          <w:szCs w:val="24"/>
          <w:lang w:val="en-US"/>
        </w:rPr>
        <w:drawing>
          <wp:inline distT="0" distB="0" distL="0" distR="0" wp14:anchorId="00E1802C" wp14:editId="65FEC6D0">
            <wp:extent cx="5943600"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 xml:space="preserve">At the top, there are two buttons, which control the Central Engine: </w:t>
      </w:r>
      <w:r w:rsidRPr="008F207F">
        <w:rPr>
          <w:rFonts w:ascii="Arial" w:hAnsi="Arial" w:cs="Arial"/>
          <w:b/>
          <w:bCs/>
          <w:sz w:val="24"/>
          <w:szCs w:val="24"/>
        </w:rPr>
        <w:t>Run/ Pause</w:t>
      </w:r>
      <w:r w:rsidRPr="008F207F">
        <w:rPr>
          <w:rFonts w:ascii="Arial" w:hAnsi="Arial" w:cs="Arial"/>
          <w:sz w:val="24"/>
          <w:szCs w:val="24"/>
        </w:rPr>
        <w:t xml:space="preserve"> and </w:t>
      </w:r>
      <w:r w:rsidRPr="008F207F">
        <w:rPr>
          <w:rFonts w:ascii="Arial" w:hAnsi="Arial" w:cs="Arial"/>
          <w:b/>
          <w:bCs/>
          <w:sz w:val="24"/>
          <w:szCs w:val="24"/>
        </w:rPr>
        <w:t>Stop</w:t>
      </w:r>
      <w:r w:rsidRPr="008F207F">
        <w:rPr>
          <w:rFonts w:ascii="Arial" w:hAnsi="Arial" w:cs="Arial"/>
          <w:sz w:val="24"/>
          <w:szCs w:val="24"/>
        </w:rPr>
        <w:t>.</w:t>
      </w:r>
    </w:p>
    <w:p w:rsidR="008F207F" w:rsidRPr="008F207F" w:rsidRDefault="008F207F" w:rsidP="008F207F">
      <w:pPr>
        <w:jc w:val="both"/>
        <w:rPr>
          <w:rFonts w:ascii="Arial" w:hAnsi="Arial" w:cs="Arial"/>
          <w:sz w:val="24"/>
          <w:szCs w:val="24"/>
        </w:rPr>
      </w:pPr>
    </w:p>
    <w:p w:rsidR="008F207F" w:rsidRDefault="008F207F" w:rsidP="008F207F">
      <w:pPr>
        <w:jc w:val="both"/>
        <w:rPr>
          <w:rFonts w:ascii="Arial" w:hAnsi="Arial" w:cs="Arial"/>
          <w:sz w:val="24"/>
          <w:szCs w:val="24"/>
        </w:rPr>
      </w:pPr>
      <w:r w:rsidRPr="008F207F">
        <w:rPr>
          <w:rFonts w:ascii="Arial" w:hAnsi="Arial" w:cs="Arial"/>
          <w:sz w:val="24"/>
          <w:szCs w:val="24"/>
        </w:rPr>
        <w:t>Also at the top, is the status of the Central Engine, the time of the last start, time elapsed and the user that started it.</w:t>
      </w:r>
    </w:p>
    <w:p w:rsidR="00C62213" w:rsidRPr="008F207F" w:rsidRDefault="00C62213" w:rsidP="008F207F">
      <w:pPr>
        <w:jc w:val="both"/>
        <w:rPr>
          <w:rFonts w:ascii="Arial" w:hAnsi="Arial" w:cs="Arial"/>
          <w:sz w:val="24"/>
          <w:szCs w:val="24"/>
        </w:rPr>
      </w:pPr>
    </w:p>
    <w:p w:rsidR="00C62213" w:rsidRDefault="00C62213">
      <w:pPr>
        <w:spacing w:after="200" w:line="276" w:lineRule="auto"/>
        <w:rPr>
          <w:rFonts w:ascii="Arial" w:hAnsi="Arial" w:cs="Arial"/>
          <w:sz w:val="24"/>
          <w:szCs w:val="24"/>
        </w:rPr>
      </w:pPr>
      <w:r>
        <w:rPr>
          <w:rFonts w:ascii="Arial" w:hAnsi="Arial" w:cs="Arial"/>
          <w:sz w:val="24"/>
          <w:szCs w:val="24"/>
        </w:rPr>
        <w:br w:type="page"/>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i/>
          <w:iCs/>
          <w:sz w:val="24"/>
          <w:szCs w:val="24"/>
        </w:rPr>
      </w:pPr>
      <w:r w:rsidRPr="008F207F">
        <w:rPr>
          <w:rFonts w:ascii="Arial" w:hAnsi="Arial" w:cs="Arial"/>
          <w:i/>
          <w:iCs/>
          <w:sz w:val="24"/>
          <w:szCs w:val="24"/>
        </w:rPr>
        <w:t>While the Central engine is running:</w:t>
      </w:r>
    </w:p>
    <w:p w:rsidR="008F207F" w:rsidRPr="008F207F" w:rsidRDefault="008F207F" w:rsidP="008F207F">
      <w:pPr>
        <w:jc w:val="both"/>
        <w:rPr>
          <w:rFonts w:ascii="Arial" w:hAnsi="Arial" w:cs="Arial"/>
          <w:i/>
          <w:iCs/>
          <w:sz w:val="24"/>
          <w:szCs w:val="24"/>
        </w:rPr>
      </w:pPr>
    </w:p>
    <w:p w:rsidR="008F207F" w:rsidRPr="008F207F" w:rsidRDefault="008F207F" w:rsidP="008F207F">
      <w:pPr>
        <w:jc w:val="both"/>
        <w:rPr>
          <w:rFonts w:ascii="Arial" w:hAnsi="Arial" w:cs="Arial"/>
          <w:sz w:val="24"/>
          <w:szCs w:val="24"/>
        </w:rPr>
      </w:pPr>
      <w:r w:rsidRPr="008F207F">
        <w:rPr>
          <w:rFonts w:ascii="Arial" w:hAnsi="Arial" w:cs="Arial"/>
          <w:noProof/>
          <w:position w:val="-269"/>
          <w:sz w:val="24"/>
          <w:szCs w:val="24"/>
          <w:lang w:val="en-US"/>
        </w:rPr>
        <w:drawing>
          <wp:inline distT="0" distB="0" distL="0" distR="0" wp14:anchorId="7A1E078E" wp14:editId="6D14D0C3">
            <wp:extent cx="5935980" cy="35661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8F207F" w:rsidRPr="002623E9" w:rsidRDefault="008F207F" w:rsidP="008F207F">
      <w:pPr>
        <w:pageBreakBefore/>
        <w:rPr>
          <w:rFonts w:ascii="Arial" w:hAnsi="Arial" w:cs="Arial"/>
          <w:sz w:val="24"/>
          <w:szCs w:val="24"/>
          <w:u w:val="single"/>
        </w:rPr>
      </w:pPr>
      <w:r w:rsidRPr="002623E9">
        <w:rPr>
          <w:rFonts w:ascii="Arial" w:hAnsi="Arial" w:cs="Arial"/>
          <w:sz w:val="24"/>
          <w:szCs w:val="24"/>
          <w:u w:val="single"/>
        </w:rPr>
        <w:lastRenderedPageBreak/>
        <w:t xml:space="preserve">The </w:t>
      </w:r>
      <w:r w:rsidRPr="002623E9">
        <w:rPr>
          <w:rFonts w:ascii="Arial" w:hAnsi="Arial" w:cs="Arial"/>
          <w:b/>
          <w:bCs/>
          <w:sz w:val="24"/>
          <w:szCs w:val="24"/>
          <w:u w:val="single"/>
        </w:rPr>
        <w:t>Reports Tab</w:t>
      </w:r>
    </w:p>
    <w:p w:rsidR="008F207F" w:rsidRPr="008F207F" w:rsidRDefault="008F207F" w:rsidP="008F207F">
      <w:pPr>
        <w:rPr>
          <w:rFonts w:ascii="Arial" w:hAnsi="Arial" w:cs="Arial"/>
          <w:sz w:val="24"/>
          <w:szCs w:val="24"/>
        </w:rPr>
      </w:pPr>
    </w:p>
    <w:p w:rsidR="008F207F" w:rsidRPr="008F207F" w:rsidRDefault="008F207F" w:rsidP="008F207F">
      <w:pPr>
        <w:rPr>
          <w:rFonts w:ascii="Arial" w:hAnsi="Arial" w:cs="Arial"/>
          <w:i/>
          <w:iCs/>
          <w:sz w:val="24"/>
          <w:szCs w:val="24"/>
        </w:rPr>
      </w:pPr>
      <w:r w:rsidRPr="008F207F">
        <w:rPr>
          <w:rFonts w:ascii="Arial" w:hAnsi="Arial" w:cs="Arial"/>
          <w:sz w:val="24"/>
          <w:szCs w:val="24"/>
        </w:rPr>
        <w:t>When clicking on it, the reports page will open in a new tab.</w:t>
      </w:r>
    </w:p>
    <w:p w:rsidR="008F207F" w:rsidRPr="008F207F" w:rsidRDefault="008F207F" w:rsidP="008F207F">
      <w:pPr>
        <w:rPr>
          <w:rFonts w:ascii="Arial" w:hAnsi="Arial" w:cs="Arial"/>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Reporting home</w:t>
      </w:r>
      <w:r w:rsidRPr="008F207F">
        <w:rPr>
          <w:rFonts w:ascii="Arial" w:hAnsi="Arial" w:cs="Arial"/>
          <w:sz w:val="24"/>
          <w:szCs w:val="24"/>
        </w:rPr>
        <w:t xml:space="preserve"> </w:t>
      </w:r>
      <w:r w:rsidRPr="008F207F">
        <w:rPr>
          <w:rFonts w:ascii="Arial" w:hAnsi="Arial" w:cs="Arial"/>
          <w:color w:val="7F7F7F" w:themeColor="text1" w:themeTint="80"/>
          <w:sz w:val="24"/>
          <w:szCs w:val="24"/>
        </w:rPr>
        <w:t>(this will look different, depending on the configuration!)</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5299C48C" wp14:editId="70160480">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A report with user chosen fields;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17B793F2" wp14:editId="78B35EB0">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The same report, after the user chose the build;</w:t>
      </w:r>
    </w:p>
    <w:p w:rsidR="008F207F" w:rsidRPr="008F207F" w:rsidRDefault="008F207F" w:rsidP="008F207F">
      <w:pPr>
        <w:rPr>
          <w:rFonts w:ascii="Arial" w:hAnsi="Arial" w:cs="Arial"/>
          <w:i/>
          <w:iCs/>
          <w:sz w:val="24"/>
          <w:szCs w:val="24"/>
        </w:rPr>
      </w:pPr>
    </w:p>
    <w:p w:rsidR="008F207F" w:rsidRDefault="008F207F" w:rsidP="008F207F">
      <w:pPr>
        <w:rPr>
          <w:rFonts w:ascii="Arial" w:hAnsi="Arial" w:cs="Arial"/>
          <w:sz w:val="24"/>
          <w:szCs w:val="24"/>
        </w:rPr>
      </w:pPr>
      <w:r w:rsidRPr="008F207F">
        <w:rPr>
          <w:rFonts w:ascii="Arial" w:hAnsi="Arial" w:cs="Arial"/>
          <w:i/>
          <w:iCs/>
          <w:noProof/>
          <w:sz w:val="24"/>
          <w:szCs w:val="24"/>
          <w:lang w:val="en-US"/>
        </w:rPr>
        <w:lastRenderedPageBreak/>
        <w:drawing>
          <wp:inline distT="0" distB="0" distL="0" distR="0" wp14:anchorId="1444737C" wp14:editId="210F251B">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Default="002623E9" w:rsidP="002623E9">
      <w:pPr>
        <w:jc w:val="both"/>
        <w:rPr>
          <w:rFonts w:ascii="Arial" w:hAnsi="Arial" w:cs="Arial"/>
          <w:sz w:val="24"/>
          <w:szCs w:val="24"/>
        </w:rPr>
      </w:pPr>
    </w:p>
    <w:p w:rsidR="002623E9" w:rsidRPr="002623E9" w:rsidRDefault="002623E9" w:rsidP="002623E9">
      <w:pPr>
        <w:jc w:val="both"/>
        <w:rPr>
          <w:rFonts w:ascii="Arial" w:hAnsi="Arial" w:cs="Arial"/>
          <w:b/>
          <w:sz w:val="24"/>
          <w:szCs w:val="24"/>
          <w:u w:val="single"/>
        </w:rPr>
      </w:pPr>
      <w:r w:rsidRPr="002623E9">
        <w:rPr>
          <w:rFonts w:ascii="Arial" w:hAnsi="Arial" w:cs="Arial"/>
          <w:b/>
          <w:sz w:val="24"/>
          <w:szCs w:val="24"/>
          <w:u w:val="single"/>
        </w:rPr>
        <w:t>The configuration tab</w:t>
      </w:r>
    </w:p>
    <w:p w:rsidR="002623E9" w:rsidRPr="002623E9" w:rsidRDefault="002623E9" w:rsidP="002623E9">
      <w:pPr>
        <w:jc w:val="both"/>
        <w:rPr>
          <w:rFonts w:ascii="Arial" w:hAnsi="Arial" w:cs="Arial"/>
          <w:sz w:val="24"/>
          <w:szCs w:val="24"/>
        </w:rPr>
      </w:pPr>
    </w:p>
    <w:p w:rsidR="002623E9" w:rsidRPr="002623E9" w:rsidRDefault="002623E9" w:rsidP="002623E9">
      <w:pPr>
        <w:jc w:val="both"/>
        <w:rPr>
          <w:rFonts w:ascii="Arial" w:hAnsi="Arial" w:cs="Arial"/>
          <w:sz w:val="24"/>
          <w:szCs w:val="24"/>
        </w:rPr>
      </w:pPr>
      <w:r w:rsidRPr="002623E9">
        <w:rPr>
          <w:rFonts w:ascii="Arial" w:hAnsi="Arial" w:cs="Arial"/>
          <w:sz w:val="24"/>
          <w:szCs w:val="24"/>
        </w:rPr>
        <w:t>Here, you can configure:</w:t>
      </w:r>
    </w:p>
    <w:p w:rsidR="002623E9" w:rsidRPr="002623E9" w:rsidRDefault="002623E9" w:rsidP="002623E9">
      <w:pPr>
        <w:jc w:val="both"/>
        <w:rPr>
          <w:rFonts w:ascii="Arial" w:hAnsi="Arial" w:cs="Arial"/>
          <w:sz w:val="24"/>
          <w:szCs w:val="24"/>
        </w:rPr>
      </w:pP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t>Central Engine port (default 8000). This is the port the applet will use for connection;</w:t>
      </w: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r>
      <w:proofErr w:type="gramStart"/>
      <w:r w:rsidRPr="002623E9">
        <w:rPr>
          <w:rFonts w:ascii="Arial" w:hAnsi="Arial" w:cs="Arial"/>
          <w:sz w:val="24"/>
          <w:szCs w:val="24"/>
        </w:rPr>
        <w:t>the</w:t>
      </w:r>
      <w:proofErr w:type="gramEnd"/>
      <w:r w:rsidRPr="002623E9">
        <w:rPr>
          <w:rFonts w:ascii="Arial" w:hAnsi="Arial" w:cs="Arial"/>
          <w:sz w:val="24"/>
          <w:szCs w:val="24"/>
        </w:rPr>
        <w:t xml:space="preserve"> path of the test files, logs files, project files</w:t>
      </w: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r>
      <w:proofErr w:type="gramStart"/>
      <w:r w:rsidRPr="002623E9">
        <w:rPr>
          <w:rFonts w:ascii="Arial" w:hAnsi="Arial" w:cs="Arial"/>
          <w:sz w:val="24"/>
          <w:szCs w:val="24"/>
        </w:rPr>
        <w:t>the</w:t>
      </w:r>
      <w:proofErr w:type="gramEnd"/>
      <w:r w:rsidRPr="002623E9">
        <w:rPr>
          <w:rFonts w:ascii="Arial" w:hAnsi="Arial" w:cs="Arial"/>
          <w:sz w:val="24"/>
          <w:szCs w:val="24"/>
        </w:rPr>
        <w:t xml:space="preserve"> path of the database xml, e-mail xml, EP names;</w:t>
      </w: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r>
      <w:proofErr w:type="gramStart"/>
      <w:r w:rsidRPr="002623E9">
        <w:rPr>
          <w:rFonts w:ascii="Arial" w:hAnsi="Arial" w:cs="Arial"/>
          <w:sz w:val="24"/>
          <w:szCs w:val="24"/>
        </w:rPr>
        <w:t>additional</w:t>
      </w:r>
      <w:proofErr w:type="gramEnd"/>
      <w:r w:rsidRPr="002623E9">
        <w:rPr>
          <w:rFonts w:ascii="Arial" w:hAnsi="Arial" w:cs="Arial"/>
          <w:sz w:val="24"/>
          <w:szCs w:val="24"/>
        </w:rPr>
        <w:t xml:space="preserve"> path for python library files, and the path for predefined suite files</w:t>
      </w: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r>
      <w:proofErr w:type="gramStart"/>
      <w:r w:rsidRPr="002623E9">
        <w:rPr>
          <w:rFonts w:ascii="Arial" w:hAnsi="Arial" w:cs="Arial"/>
          <w:sz w:val="24"/>
          <w:szCs w:val="24"/>
        </w:rPr>
        <w:t>the</w:t>
      </w:r>
      <w:proofErr w:type="gramEnd"/>
      <w:r w:rsidRPr="002623E9">
        <w:rPr>
          <w:rFonts w:ascii="Arial" w:hAnsi="Arial" w:cs="Arial"/>
          <w:sz w:val="24"/>
          <w:szCs w:val="24"/>
        </w:rPr>
        <w:t xml:space="preserve"> names of the log files;</w:t>
      </w: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r>
      <w:proofErr w:type="gramStart"/>
      <w:r w:rsidRPr="002623E9">
        <w:rPr>
          <w:rFonts w:ascii="Arial" w:hAnsi="Arial" w:cs="Arial"/>
          <w:sz w:val="24"/>
          <w:szCs w:val="24"/>
        </w:rPr>
        <w:t>e-mail</w:t>
      </w:r>
      <w:proofErr w:type="gramEnd"/>
      <w:r w:rsidRPr="002623E9">
        <w:rPr>
          <w:rFonts w:ascii="Arial" w:hAnsi="Arial" w:cs="Arial"/>
          <w:sz w:val="24"/>
          <w:szCs w:val="24"/>
        </w:rPr>
        <w:t xml:space="preserve"> configuration, database configuration;</w:t>
      </w: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r>
      <w:proofErr w:type="gramStart"/>
      <w:r w:rsidRPr="002623E9">
        <w:rPr>
          <w:rFonts w:ascii="Arial" w:hAnsi="Arial" w:cs="Arial"/>
          <w:sz w:val="24"/>
          <w:szCs w:val="24"/>
        </w:rPr>
        <w:t>devices</w:t>
      </w:r>
      <w:proofErr w:type="gramEnd"/>
      <w:r w:rsidRPr="002623E9">
        <w:rPr>
          <w:rFonts w:ascii="Arial" w:hAnsi="Arial" w:cs="Arial"/>
          <w:sz w:val="24"/>
          <w:szCs w:val="24"/>
        </w:rPr>
        <w:t xml:space="preserve"> configuration for Test Bed;</w:t>
      </w: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r>
      <w:proofErr w:type="gramStart"/>
      <w:r w:rsidRPr="002623E9">
        <w:rPr>
          <w:rFonts w:ascii="Arial" w:hAnsi="Arial" w:cs="Arial"/>
          <w:sz w:val="24"/>
          <w:szCs w:val="24"/>
        </w:rPr>
        <w:t>global</w:t>
      </w:r>
      <w:proofErr w:type="gramEnd"/>
      <w:r w:rsidRPr="002623E9">
        <w:rPr>
          <w:rFonts w:ascii="Arial" w:hAnsi="Arial" w:cs="Arial"/>
          <w:sz w:val="24"/>
          <w:szCs w:val="24"/>
        </w:rPr>
        <w:t xml:space="preserve"> variables, injected in all Twister test files;</w:t>
      </w: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r>
      <w:proofErr w:type="gramStart"/>
      <w:r w:rsidRPr="002623E9">
        <w:rPr>
          <w:rFonts w:ascii="Arial" w:hAnsi="Arial" w:cs="Arial"/>
          <w:sz w:val="24"/>
          <w:szCs w:val="24"/>
        </w:rPr>
        <w:t>services</w:t>
      </w:r>
      <w:proofErr w:type="gramEnd"/>
      <w:r w:rsidRPr="002623E9">
        <w:rPr>
          <w:rFonts w:ascii="Arial" w:hAnsi="Arial" w:cs="Arial"/>
          <w:sz w:val="24"/>
          <w:szCs w:val="24"/>
        </w:rPr>
        <w:t xml:space="preserve"> configuration</w:t>
      </w:r>
    </w:p>
    <w:p w:rsidR="002623E9" w:rsidRPr="002623E9" w:rsidRDefault="002623E9" w:rsidP="002623E9">
      <w:pPr>
        <w:jc w:val="both"/>
        <w:rPr>
          <w:rFonts w:ascii="Arial" w:hAnsi="Arial" w:cs="Arial"/>
          <w:sz w:val="24"/>
          <w:szCs w:val="24"/>
        </w:rPr>
      </w:pPr>
      <w:r w:rsidRPr="002623E9">
        <w:rPr>
          <w:rFonts w:ascii="Arial" w:hAnsi="Arial" w:cs="Arial"/>
          <w:sz w:val="24"/>
          <w:szCs w:val="24"/>
        </w:rPr>
        <w:t>•</w:t>
      </w:r>
      <w:r w:rsidRPr="002623E9">
        <w:rPr>
          <w:rFonts w:ascii="Arial" w:hAnsi="Arial" w:cs="Arial"/>
          <w:sz w:val="24"/>
          <w:szCs w:val="24"/>
        </w:rPr>
        <w:tab/>
        <w:t>panic-detect: checks errors in CLI logs.</w:t>
      </w:r>
    </w:p>
    <w:p w:rsidR="002623E9" w:rsidRPr="002623E9" w:rsidRDefault="002623E9" w:rsidP="002623E9">
      <w:pPr>
        <w:jc w:val="both"/>
        <w:rPr>
          <w:rFonts w:ascii="Arial" w:hAnsi="Arial" w:cs="Arial"/>
          <w:sz w:val="24"/>
          <w:szCs w:val="24"/>
        </w:rPr>
      </w:pPr>
    </w:p>
    <w:p w:rsidR="00673735" w:rsidRPr="008F207F" w:rsidRDefault="002623E9" w:rsidP="002623E9">
      <w:pPr>
        <w:jc w:val="both"/>
        <w:rPr>
          <w:rFonts w:ascii="Arial" w:hAnsi="Arial" w:cs="Arial"/>
          <w:sz w:val="24"/>
          <w:szCs w:val="24"/>
        </w:rPr>
      </w:pPr>
      <w:r w:rsidRPr="002623E9">
        <w:rPr>
          <w:rFonts w:ascii="Arial" w:hAnsi="Arial" w:cs="Arial"/>
          <w:sz w:val="24"/>
          <w:szCs w:val="24"/>
        </w:rPr>
        <w:t>More about this in `</w:t>
      </w:r>
      <w:r w:rsidRPr="002623E9">
        <w:rPr>
          <w:rFonts w:ascii="Arial" w:hAnsi="Arial" w:cs="Arial"/>
          <w:b/>
          <w:sz w:val="24"/>
          <w:szCs w:val="24"/>
        </w:rPr>
        <w:t>Configure the framework</w:t>
      </w:r>
      <w:r w:rsidRPr="002623E9">
        <w:rPr>
          <w:rFonts w:ascii="Arial" w:hAnsi="Arial" w:cs="Arial"/>
          <w:sz w:val="24"/>
          <w:szCs w:val="24"/>
        </w:rPr>
        <w:t>` section.</w:t>
      </w:r>
    </w:p>
    <w:p w:rsidR="00B57CF3" w:rsidRDefault="00B57CF3" w:rsidP="00B57CF3"/>
    <w:p w:rsidR="002623E9" w:rsidRDefault="002623E9">
      <w:pPr>
        <w:spacing w:after="200" w:line="276" w:lineRule="auto"/>
      </w:pPr>
      <w:r>
        <w:br w:type="page"/>
      </w:r>
    </w:p>
    <w:p w:rsidR="00845BCB" w:rsidRDefault="002D2581" w:rsidP="00845BCB">
      <w:pPr>
        <w:pStyle w:val="Heading1"/>
      </w:pPr>
      <w:bookmarkStart w:id="43" w:name="_Toc365641671"/>
      <w:bookmarkStart w:id="44" w:name="_Toc365881341"/>
      <w:bookmarkStart w:id="45" w:name="_Toc365882836"/>
      <w:r>
        <w:lastRenderedPageBreak/>
        <w:t>How to define the suites and add the tests</w:t>
      </w:r>
      <w:bookmarkEnd w:id="43"/>
      <w:bookmarkEnd w:id="44"/>
      <w:bookmarkEnd w:id="45"/>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When starting the interface, you must first </w:t>
      </w:r>
      <w:r w:rsidRPr="002D2581">
        <w:rPr>
          <w:rFonts w:ascii="Arial" w:eastAsia="Andale Sans UI" w:hAnsi="Arial" w:cs="Arial"/>
          <w:i/>
          <w:iCs/>
          <w:kern w:val="1"/>
          <w:sz w:val="24"/>
          <w:szCs w:val="24"/>
          <w:lang w:val="en-US"/>
        </w:rPr>
        <w:t>select</w:t>
      </w:r>
      <w:r w:rsidRPr="002D2581">
        <w:rPr>
          <w:rFonts w:ascii="Arial" w:eastAsia="Andale Sans UI" w:hAnsi="Arial" w:cs="Arial"/>
          <w:kern w:val="1"/>
          <w:sz w:val="24"/>
          <w:szCs w:val="24"/>
          <w:lang w:val="en-US"/>
        </w:rPr>
        <w:t xml:space="preserve"> or </w:t>
      </w:r>
      <w:r w:rsidRPr="002D2581">
        <w:rPr>
          <w:rFonts w:ascii="Arial" w:eastAsia="Andale Sans UI" w:hAnsi="Arial" w:cs="Arial"/>
          <w:i/>
          <w:iCs/>
          <w:kern w:val="1"/>
          <w:sz w:val="24"/>
          <w:szCs w:val="24"/>
          <w:lang w:val="en-US"/>
        </w:rPr>
        <w:t>create</w:t>
      </w:r>
      <w:r w:rsidRPr="002D2581">
        <w:rPr>
          <w:rFonts w:ascii="Arial" w:eastAsia="Andale Sans UI" w:hAnsi="Arial" w:cs="Arial"/>
          <w:kern w:val="1"/>
          <w:sz w:val="24"/>
          <w:szCs w:val="24"/>
          <w:lang w:val="en-US"/>
        </w:rPr>
        <w:t xml:space="preserve"> a </w:t>
      </w:r>
      <w:r w:rsidRPr="002D2581">
        <w:rPr>
          <w:rFonts w:ascii="Arial" w:eastAsia="Andale Sans UI" w:hAnsi="Arial" w:cs="Arial"/>
          <w:b/>
          <w:bCs/>
          <w:kern w:val="1"/>
          <w:sz w:val="24"/>
          <w:szCs w:val="24"/>
          <w:lang w:val="en-US"/>
        </w:rPr>
        <w:t>project file</w:t>
      </w:r>
      <w:r w:rsidRPr="002D2581">
        <w:rPr>
          <w:rFonts w:ascii="Arial" w:eastAsia="Andale Sans UI" w:hAnsi="Arial" w:cs="Arial"/>
          <w:kern w:val="1"/>
          <w:sz w:val="24"/>
          <w:szCs w:val="24"/>
          <w:lang w:val="en-US"/>
        </w:rPr>
        <w:t>. This file will save your suites, script files and suites configurations.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Each project has a set of global settings: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b/>
      </w:r>
      <w:r w:rsidRPr="002D2581">
        <w:rPr>
          <w:rFonts w:ascii="Arial" w:eastAsia="Andale Sans UI" w:hAnsi="Arial" w:cs="Arial"/>
          <w:noProof/>
          <w:kern w:val="1"/>
          <w:position w:val="-64"/>
          <w:sz w:val="24"/>
          <w:szCs w:val="24"/>
          <w:lang w:val="en-US"/>
        </w:rPr>
        <w:drawing>
          <wp:inline distT="0" distB="0" distL="0" distR="0" wp14:anchorId="0F43CE67" wp14:editId="3752070E">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Stop on fail</w:t>
      </w:r>
      <w:r w:rsidRPr="002D2581">
        <w:rPr>
          <w:rFonts w:ascii="Arial" w:eastAsia="Andale Sans UI" w:hAnsi="Arial" w:cs="Arial"/>
          <w:kern w:val="1"/>
          <w:sz w:val="24"/>
          <w:szCs w:val="24"/>
          <w:lang w:val="en-US"/>
        </w:rPr>
        <w:t xml:space="preserve"> = if a test that is mandatory will fail, or will crash, all the project will fail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 xml:space="preserve">DB </w:t>
      </w:r>
      <w:proofErr w:type="spellStart"/>
      <w:r w:rsidRPr="002D2581">
        <w:rPr>
          <w:rFonts w:ascii="Arial" w:eastAsia="Andale Sans UI" w:hAnsi="Arial" w:cs="Arial"/>
          <w:b/>
          <w:kern w:val="1"/>
          <w:sz w:val="24"/>
          <w:szCs w:val="24"/>
          <w:lang w:val="en-US"/>
        </w:rPr>
        <w:t>Autosave</w:t>
      </w:r>
      <w:proofErr w:type="spellEnd"/>
      <w:r w:rsidRPr="002D2581">
        <w:rPr>
          <w:rFonts w:ascii="Arial" w:eastAsia="Andale Sans UI" w:hAnsi="Arial" w:cs="Arial"/>
          <w:kern w:val="1"/>
          <w:sz w:val="24"/>
          <w:szCs w:val="24"/>
          <w:lang w:val="en-US"/>
        </w:rPr>
        <w:t xml:space="preserve"> = after all the tests from all suites finish execution, the Central Engine will automatically save the results into database, without asking the user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TC Delay</w:t>
      </w:r>
      <w:r w:rsidRPr="002D2581">
        <w:rPr>
          <w:rFonts w:ascii="Arial" w:eastAsia="Andale Sans UI" w:hAnsi="Arial" w:cs="Arial"/>
          <w:kern w:val="1"/>
          <w:sz w:val="24"/>
          <w:szCs w:val="24"/>
          <w:lang w:val="en-US"/>
        </w:rPr>
        <w:t xml:space="preserve"> = after each test, the EP will wait X seconds, before starting to execute the next test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Pre execution script</w:t>
      </w:r>
      <w:r w:rsidRPr="002D2581">
        <w:rPr>
          <w:rFonts w:ascii="Arial" w:eastAsia="Andale Sans UI" w:hAnsi="Arial" w:cs="Arial"/>
          <w:kern w:val="1"/>
          <w:sz w:val="24"/>
          <w:szCs w:val="24"/>
          <w:lang w:val="en-US"/>
        </w:rPr>
        <w:t xml:space="preserve"> = this defines a script that can be executed in command line interface; the script from this path will be executed by the Central Engine </w:t>
      </w:r>
      <w:r w:rsidRPr="002D2581">
        <w:rPr>
          <w:rFonts w:ascii="Arial" w:eastAsia="Andale Sans UI" w:hAnsi="Arial" w:cs="Arial"/>
          <w:b/>
          <w:i/>
          <w:iCs/>
          <w:kern w:val="1"/>
          <w:sz w:val="24"/>
          <w:szCs w:val="24"/>
          <w:lang w:val="en-US"/>
        </w:rPr>
        <w:t>before</w:t>
      </w:r>
      <w:r w:rsidRPr="002D2581">
        <w:rPr>
          <w:rFonts w:ascii="Arial" w:eastAsia="Andale Sans UI" w:hAnsi="Arial"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2D2581">
        <w:rPr>
          <w:rFonts w:ascii="Arial" w:eastAsia="Andale Sans UI" w:hAnsi="Arial" w:cs="Arial"/>
          <w:b/>
          <w:kern w:val="1"/>
          <w:sz w:val="24"/>
          <w:szCs w:val="24"/>
          <w:lang w:val="en-US"/>
        </w:rPr>
        <w:t>#</w:t>
      </w:r>
      <w:proofErr w:type="gramStart"/>
      <w:r w:rsidRPr="002D2581">
        <w:rPr>
          <w:rFonts w:ascii="Arial" w:eastAsia="Andale Sans UI" w:hAnsi="Arial" w:cs="Arial"/>
          <w:b/>
          <w:kern w:val="1"/>
          <w:sz w:val="24"/>
          <w:szCs w:val="24"/>
          <w:lang w:val="en-US"/>
        </w:rPr>
        <w:t>!/</w:t>
      </w:r>
      <w:proofErr w:type="spellStart"/>
      <w:proofErr w:type="gramEnd"/>
      <w:r w:rsidRPr="002D2581">
        <w:rPr>
          <w:rFonts w:ascii="Arial" w:eastAsia="Andale Sans UI" w:hAnsi="Arial" w:cs="Arial"/>
          <w:b/>
          <w:kern w:val="1"/>
          <w:sz w:val="24"/>
          <w:szCs w:val="24"/>
          <w:lang w:val="en-US"/>
        </w:rPr>
        <w:t>usr</w:t>
      </w:r>
      <w:proofErr w:type="spellEnd"/>
      <w:r w:rsidRPr="002D2581">
        <w:rPr>
          <w:rFonts w:ascii="Arial" w:eastAsia="Andale Sans UI" w:hAnsi="Arial" w:cs="Arial"/>
          <w:b/>
          <w:kern w:val="1"/>
          <w:sz w:val="24"/>
          <w:szCs w:val="24"/>
          <w:lang w:val="en-US"/>
        </w:rPr>
        <w:t>/bin/</w:t>
      </w:r>
      <w:proofErr w:type="spellStart"/>
      <w:r w:rsidRPr="002D2581">
        <w:rPr>
          <w:rFonts w:ascii="Arial" w:eastAsia="Andale Sans UI" w:hAnsi="Arial" w:cs="Arial"/>
          <w:b/>
          <w:kern w:val="1"/>
          <w:sz w:val="24"/>
          <w:szCs w:val="24"/>
          <w:lang w:val="en-US"/>
        </w:rPr>
        <w:t>env</w:t>
      </w:r>
      <w:proofErr w:type="spellEnd"/>
      <w:r w:rsidRPr="002D2581">
        <w:rPr>
          <w:rFonts w:ascii="Arial" w:eastAsia="Andale Sans UI" w:hAnsi="Arial" w:cs="Arial"/>
          <w:b/>
          <w:kern w:val="1"/>
          <w:sz w:val="24"/>
          <w:szCs w:val="24"/>
          <w:lang w:val="en-US"/>
        </w:rPr>
        <w:t xml:space="preserve"> ... </w:t>
      </w:r>
      <w:r w:rsidRPr="002D2581">
        <w:rPr>
          <w:rFonts w:ascii="Arial" w:eastAsia="Andale Sans UI" w:hAnsi="Arial" w:cs="Arial"/>
          <w:b/>
          <w:i/>
          <w:color w:val="808080" w:themeColor="background1" w:themeShade="80"/>
          <w:kern w:val="1"/>
          <w:sz w:val="24"/>
          <w:szCs w:val="24"/>
          <w:lang w:val="en-US"/>
        </w:rPr>
        <w:t>your language</w:t>
      </w:r>
      <w:r w:rsidRPr="002D2581">
        <w:rPr>
          <w:rFonts w:ascii="Arial" w:eastAsia="Andale Sans UI" w:hAnsi="Arial" w:cs="Arial"/>
          <w:kern w:val="1"/>
          <w:sz w:val="24"/>
          <w:szCs w:val="24"/>
          <w:lang w:val="en-US"/>
        </w:rPr>
        <w:t>` on the first line. If the file is not executable, CE will automatically run `</w:t>
      </w:r>
      <w:proofErr w:type="spellStart"/>
      <w:r w:rsidRPr="002D2581">
        <w:rPr>
          <w:rFonts w:ascii="Arial" w:eastAsia="Andale Sans UI" w:hAnsi="Arial" w:cs="Arial"/>
          <w:i/>
          <w:kern w:val="1"/>
          <w:sz w:val="24"/>
          <w:szCs w:val="24"/>
          <w:lang w:val="en-US"/>
        </w:rPr>
        <w:t>chmod</w:t>
      </w:r>
      <w:proofErr w:type="spellEnd"/>
      <w:r w:rsidRPr="002D2581">
        <w:rPr>
          <w:rFonts w:ascii="Arial" w:eastAsia="Andale Sans UI" w:hAnsi="Arial" w:cs="Arial"/>
          <w:i/>
          <w:kern w:val="1"/>
          <w:sz w:val="24"/>
          <w:szCs w:val="24"/>
          <w:lang w:val="en-US"/>
        </w:rPr>
        <w:t xml:space="preserve"> +x</w:t>
      </w:r>
      <w:r w:rsidRPr="002D2581">
        <w:rPr>
          <w:rFonts w:ascii="Arial" w:eastAsia="Andale Sans UI" w:hAnsi="Arial" w:cs="Arial"/>
          <w:kern w:val="1"/>
          <w:sz w:val="24"/>
          <w:szCs w:val="24"/>
          <w:lang w:val="en-US"/>
        </w:rPr>
        <w:t>` on the file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Post execution script</w:t>
      </w:r>
      <w:r w:rsidRPr="002D2581">
        <w:rPr>
          <w:rFonts w:ascii="Arial" w:eastAsia="Andale Sans UI" w:hAnsi="Arial" w:cs="Arial"/>
          <w:kern w:val="1"/>
          <w:sz w:val="24"/>
          <w:szCs w:val="24"/>
          <w:lang w:val="en-US"/>
        </w:rPr>
        <w:t xml:space="preserve"> = this defines a script that can be executed in command line interface; the script from this path will be executed by the Central Engine </w:t>
      </w:r>
      <w:r w:rsidRPr="002D2581">
        <w:rPr>
          <w:rFonts w:ascii="Arial" w:eastAsia="Andale Sans UI" w:hAnsi="Arial" w:cs="Arial"/>
          <w:b/>
          <w:i/>
          <w:iCs/>
          <w:kern w:val="1"/>
          <w:sz w:val="24"/>
          <w:szCs w:val="24"/>
          <w:lang w:val="en-US"/>
        </w:rPr>
        <w:t>after</w:t>
      </w:r>
      <w:r w:rsidRPr="002D2581">
        <w:rPr>
          <w:rFonts w:ascii="Arial" w:eastAsia="Andale Sans UI" w:hAnsi="Arial" w:cs="Arial"/>
          <w:kern w:val="1"/>
          <w:sz w:val="24"/>
          <w:szCs w:val="24"/>
          <w:lang w:val="en-US"/>
        </w:rPr>
        <w:t xml:space="preserve"> running all tests. It has the same specifications as the Pre execution script ;</w:t>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After setting the project file, click on </w:t>
      </w:r>
      <w:r w:rsidRPr="002D2581">
        <w:rPr>
          <w:rFonts w:ascii="Arial" w:eastAsia="Andale Sans UI" w:hAnsi="Arial" w:cs="Arial"/>
          <w:noProof/>
          <w:kern w:val="1"/>
          <w:sz w:val="24"/>
          <w:szCs w:val="24"/>
          <w:lang w:val="en-US"/>
        </w:rPr>
        <w:drawing>
          <wp:inline distT="0" distB="0" distL="0" distR="0" wp14:anchorId="60E5826B" wp14:editId="5FC93702">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2D2581">
        <w:rPr>
          <w:rFonts w:ascii="Arial" w:eastAsia="Andale Sans UI" w:hAnsi="Arial" w:cs="Arial"/>
          <w:kern w:val="1"/>
          <w:sz w:val="24"/>
          <w:szCs w:val="24"/>
          <w:lang w:val="en-US"/>
        </w:rPr>
        <w:t xml:space="preserve"> (Add suite). The required fields are: </w:t>
      </w:r>
      <w:r w:rsidRPr="002D2581">
        <w:rPr>
          <w:rFonts w:ascii="Arial" w:eastAsia="Andale Sans UI" w:hAnsi="Arial" w:cs="Arial"/>
          <w:b/>
          <w:bCs/>
          <w:kern w:val="1"/>
          <w:sz w:val="24"/>
          <w:szCs w:val="24"/>
          <w:lang w:val="en-US"/>
        </w:rPr>
        <w:t>the name</w:t>
      </w:r>
      <w:r w:rsidRPr="002D2581">
        <w:rPr>
          <w:rFonts w:ascii="Arial" w:eastAsia="Andale Sans UI" w:hAnsi="Arial" w:cs="Arial"/>
          <w:kern w:val="1"/>
          <w:sz w:val="24"/>
          <w:szCs w:val="24"/>
          <w:lang w:val="en-US"/>
        </w:rPr>
        <w:t xml:space="preserve"> of the suite and </w:t>
      </w:r>
      <w:r w:rsidRPr="002D2581">
        <w:rPr>
          <w:rFonts w:ascii="Arial" w:eastAsia="Andale Sans UI" w:hAnsi="Arial" w:cs="Arial"/>
          <w:b/>
          <w:bCs/>
          <w:kern w:val="1"/>
          <w:sz w:val="24"/>
          <w:szCs w:val="24"/>
          <w:lang w:val="en-US"/>
        </w:rPr>
        <w:t>one or Test beds</w:t>
      </w:r>
      <w:r w:rsidRPr="002D2581">
        <w:rPr>
          <w:rFonts w:ascii="Arial" w:eastAsia="Andale Sans UI" w:hAnsi="Arial" w:cs="Arial"/>
          <w:kern w:val="1"/>
          <w:sz w:val="24"/>
          <w:szCs w:val="24"/>
          <w:lang w:val="en-US"/>
        </w:rPr>
        <w:t xml:space="preserve"> (the workstation(s) where the tests from this suite will run).</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In order to save the </w:t>
      </w:r>
      <w:r w:rsidRPr="002D2581">
        <w:rPr>
          <w:rFonts w:ascii="Arial" w:eastAsia="Andale Sans UI" w:hAnsi="Arial" w:cs="Arial"/>
          <w:b/>
          <w:bCs/>
          <w:kern w:val="1"/>
          <w:sz w:val="24"/>
          <w:szCs w:val="24"/>
          <w:lang w:val="en-US"/>
        </w:rPr>
        <w:t>project file</w:t>
      </w:r>
      <w:r w:rsidRPr="002D2581">
        <w:rPr>
          <w:rFonts w:ascii="Arial" w:eastAsia="Andale Sans UI" w:hAnsi="Arial" w:cs="Arial"/>
          <w:kern w:val="1"/>
          <w:sz w:val="24"/>
          <w:szCs w:val="24"/>
          <w:lang w:val="en-US"/>
        </w:rPr>
        <w:t xml:space="preserve">, use the </w:t>
      </w:r>
      <w:r w:rsidRPr="002D2581">
        <w:rPr>
          <w:rFonts w:ascii="Arial" w:eastAsia="Andale Sans UI" w:hAnsi="Arial" w:cs="Arial"/>
          <w:i/>
          <w:iCs/>
          <w:kern w:val="1"/>
          <w:sz w:val="24"/>
          <w:szCs w:val="24"/>
          <w:lang w:val="en-US"/>
        </w:rPr>
        <w:t xml:space="preserve">File </w:t>
      </w:r>
      <w:r w:rsidRPr="002D2581">
        <w:rPr>
          <w:rFonts w:ascii="Arial" w:eastAsia="Andale Sans UI" w:hAnsi="Arial" w:cs="Arial"/>
          <w:i/>
          <w:iCs/>
          <w:noProof/>
          <w:kern w:val="1"/>
          <w:sz w:val="24"/>
          <w:szCs w:val="24"/>
          <w:lang w:val="en-US"/>
        </w:rPr>
        <w:t xml:space="preserve">menu : </w:t>
      </w:r>
      <w:r w:rsidRPr="002D2581">
        <w:rPr>
          <w:rFonts w:ascii="Arial" w:eastAsia="Andale Sans UI" w:hAnsi="Arial" w:cs="Arial"/>
          <w:i/>
          <w:iCs/>
          <w:noProof/>
          <w:kern w:val="1"/>
          <w:sz w:val="24"/>
          <w:szCs w:val="24"/>
          <w:lang w:val="en-US"/>
        </w:rPr>
        <w:drawing>
          <wp:inline distT="0" distB="0" distL="0" distR="0" wp14:anchorId="45503665" wp14:editId="3143A565">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2D2581">
        <w:rPr>
          <w:rFonts w:ascii="Arial" w:eastAsia="Andale Sans UI" w:hAnsi="Arial" w:cs="Arial"/>
          <w:noProof/>
          <w:kern w:val="1"/>
          <w:sz w:val="24"/>
          <w:szCs w:val="24"/>
          <w:lang w:val="en-US"/>
        </w:rPr>
        <w:t>.</w:t>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2D2581">
      <w:pPr>
        <w:widowControl w:val="0"/>
        <w:suppressAutoHyphens/>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You can download the project file locally, to share it with your team members.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noProof/>
          <w:kern w:val="1"/>
          <w:sz w:val="24"/>
          <w:szCs w:val="24"/>
          <w:lang w:val="en-US"/>
        </w:rPr>
        <w:lastRenderedPageBreak/>
        <w:drawing>
          <wp:inline distT="0" distB="0" distL="0" distR="0" wp14:anchorId="0B2CF254" wp14:editId="565943CD">
            <wp:extent cx="3236976" cy="2798064"/>
            <wp:effectExtent l="0" t="0" r="1905" b="2540"/>
            <wp:docPr id="77" name="Picture 7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Each suite can also have some properties attached to it, like `</w:t>
      </w:r>
      <w:r w:rsidRPr="002D2581">
        <w:rPr>
          <w:rFonts w:ascii="Arial" w:eastAsia="Andale Sans UI" w:hAnsi="Arial" w:cs="Arial"/>
          <w:i/>
          <w:iCs/>
          <w:kern w:val="1"/>
          <w:sz w:val="24"/>
          <w:szCs w:val="24"/>
          <w:lang w:val="en-US"/>
        </w:rPr>
        <w:t>release</w:t>
      </w:r>
      <w:r w:rsidRPr="002D2581">
        <w:rPr>
          <w:rFonts w:ascii="Arial" w:eastAsia="Andale Sans UI" w:hAnsi="Arial" w:cs="Arial"/>
          <w:kern w:val="1"/>
          <w:sz w:val="24"/>
          <w:szCs w:val="24"/>
          <w:lang w:val="en-US"/>
        </w:rPr>
        <w:t>`, `</w:t>
      </w:r>
      <w:r w:rsidRPr="002D2581">
        <w:rPr>
          <w:rFonts w:ascii="Arial" w:eastAsia="Andale Sans UI" w:hAnsi="Arial" w:cs="Arial"/>
          <w:i/>
          <w:iCs/>
          <w:kern w:val="1"/>
          <w:sz w:val="24"/>
          <w:szCs w:val="24"/>
          <w:lang w:val="en-US"/>
        </w:rPr>
        <w:t>build</w:t>
      </w:r>
      <w:r w:rsidRPr="002D2581">
        <w:rPr>
          <w:rFonts w:ascii="Arial" w:eastAsia="Andale Sans UI" w:hAnsi="Arial" w:cs="Arial"/>
          <w:kern w:val="1"/>
          <w:sz w:val="24"/>
          <w:szCs w:val="24"/>
          <w:lang w:val="en-US"/>
        </w:rPr>
        <w:t>`, `</w:t>
      </w:r>
      <w:r w:rsidRPr="002D2581">
        <w:rPr>
          <w:rFonts w:ascii="Arial" w:eastAsia="Andale Sans UI" w:hAnsi="Arial" w:cs="Arial"/>
          <w:i/>
          <w:iCs/>
          <w:kern w:val="1"/>
          <w:sz w:val="24"/>
          <w:szCs w:val="24"/>
          <w:lang w:val="en-US"/>
        </w:rPr>
        <w:t>comments</w:t>
      </w:r>
      <w:r w:rsidRPr="002D2581">
        <w:rPr>
          <w:rFonts w:ascii="Arial" w:eastAsia="Andale Sans UI" w:hAnsi="Arial" w:cs="Arial"/>
          <w:kern w:val="1"/>
          <w:sz w:val="24"/>
          <w:szCs w:val="24"/>
          <w:lang w:val="en-US"/>
        </w:rPr>
        <w:t>`, etc. These fields are defined in `DB.xml` file (</w:t>
      </w:r>
      <w:r w:rsidRPr="002D2581">
        <w:rPr>
          <w:rFonts w:ascii="Arial" w:eastAsia="Andale Sans UI" w:hAnsi="Arial" w:cs="Arial"/>
          <w:i/>
          <w:iCs/>
          <w:kern w:val="1"/>
          <w:sz w:val="24"/>
          <w:szCs w:val="24"/>
          <w:lang w:val="en-US"/>
        </w:rPr>
        <w:t>more about this in the database configuration section</w:t>
      </w:r>
      <w:r w:rsidRPr="002D2581">
        <w:rPr>
          <w:rFonts w:ascii="Arial" w:eastAsia="Andale Sans UI" w:hAnsi="Arial" w:cs="Arial"/>
          <w:kern w:val="1"/>
          <w:sz w:val="24"/>
          <w:szCs w:val="24"/>
          <w:lang w:val="en-US"/>
        </w:rPr>
        <w:t>) and will look different, depending on the configuration (text box, drop down list, path to a script, etc.) ; these `</w:t>
      </w:r>
      <w:r w:rsidRPr="002D2581">
        <w:rPr>
          <w:rFonts w:ascii="Arial" w:eastAsia="Andale Sans UI" w:hAnsi="Arial" w:cs="Arial"/>
          <w:i/>
          <w:kern w:val="1"/>
          <w:sz w:val="24"/>
          <w:szCs w:val="24"/>
          <w:lang w:val="en-US"/>
        </w:rPr>
        <w:t>meta</w:t>
      </w:r>
      <w:r w:rsidRPr="002D2581">
        <w:rPr>
          <w:rFonts w:ascii="Arial" w:eastAsia="Andale Sans UI" w:hAnsi="Arial" w:cs="Arial"/>
          <w:kern w:val="1"/>
          <w:sz w:val="24"/>
          <w:szCs w:val="24"/>
          <w:lang w:val="en-US"/>
        </w:rPr>
        <w:t>` properties are used while saving the results into database.</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A suite can be exported for later usage by right clicking it and selecting </w:t>
      </w:r>
      <w:r w:rsidRPr="002D2581">
        <w:rPr>
          <w:rFonts w:ascii="Arial" w:eastAsia="Andale Sans UI" w:hAnsi="Arial" w:cs="Arial"/>
          <w:i/>
          <w:kern w:val="1"/>
          <w:sz w:val="24"/>
          <w:szCs w:val="24"/>
          <w:lang w:val="en-US"/>
        </w:rPr>
        <w:t>Export</w:t>
      </w:r>
      <w:r w:rsidRPr="002D2581">
        <w:rPr>
          <w:rFonts w:ascii="Arial" w:eastAsia="Andale Sans UI" w:hAnsi="Arial" w:cs="Arial"/>
          <w:kern w:val="1"/>
          <w:sz w:val="24"/>
          <w:szCs w:val="24"/>
          <w:lang w:val="en-US"/>
        </w:rPr>
        <w:t>:</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center"/>
        <w:rPr>
          <w:rFonts w:ascii="Arial" w:eastAsia="Andale Sans UI" w:hAnsi="Arial" w:cs="Arial"/>
          <w:kern w:val="1"/>
          <w:sz w:val="24"/>
          <w:szCs w:val="24"/>
          <w:lang w:val="en-US"/>
        </w:rPr>
      </w:pPr>
      <w:r w:rsidRPr="002D2581">
        <w:rPr>
          <w:rFonts w:ascii="Arial" w:eastAsia="Andale Sans UI" w:hAnsi="Arial" w:cs="Arial"/>
          <w:noProof/>
          <w:kern w:val="1"/>
          <w:sz w:val="24"/>
          <w:szCs w:val="24"/>
          <w:lang w:val="en-US"/>
        </w:rPr>
        <w:drawing>
          <wp:inline distT="0" distB="0" distL="0" distR="0" wp14:anchorId="398AEDA9" wp14:editId="21CC2C3C">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The content of the suite, including the test cases and its sub suites, is saved in an xml file in the </w:t>
      </w:r>
      <w:r w:rsidRPr="002D2581">
        <w:rPr>
          <w:rFonts w:ascii="Arial" w:eastAsia="Andale Sans UI" w:hAnsi="Arial" w:cs="Arial"/>
          <w:i/>
          <w:kern w:val="1"/>
          <w:sz w:val="24"/>
          <w:szCs w:val="24"/>
          <w:lang w:val="en-US"/>
        </w:rPr>
        <w:t>Predefined Suites</w:t>
      </w:r>
      <w:r w:rsidRPr="002D2581">
        <w:rPr>
          <w:rFonts w:ascii="Arial" w:eastAsia="Andale Sans UI" w:hAnsi="Arial" w:cs="Arial"/>
          <w:kern w:val="1"/>
          <w:sz w:val="24"/>
          <w:szCs w:val="24"/>
          <w:lang w:val="en-US"/>
        </w:rPr>
        <w:t xml:space="preserve"> path. These exported suites can be loaded in other project using drag &amp; drop from the </w:t>
      </w:r>
      <w:r w:rsidRPr="002D2581">
        <w:rPr>
          <w:rFonts w:ascii="Arial" w:eastAsia="Andale Sans UI" w:hAnsi="Arial" w:cs="Arial"/>
          <w:i/>
          <w:kern w:val="1"/>
          <w:sz w:val="24"/>
          <w:szCs w:val="24"/>
          <w:lang w:val="en-US"/>
        </w:rPr>
        <w:t>Predefined Suites</w:t>
      </w:r>
      <w:r w:rsidRPr="002D2581">
        <w:rPr>
          <w:rFonts w:ascii="Arial" w:eastAsia="Andale Sans UI" w:hAnsi="Arial" w:cs="Arial"/>
          <w:kern w:val="1"/>
          <w:sz w:val="24"/>
          <w:szCs w:val="24"/>
          <w:lang w:val="en-US"/>
        </w:rPr>
        <w:t xml:space="preserve"> tab into the suite definition window.</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The script/ test files and the suites can be re-arranged anytime, using drag &amp; drop, or can be deleted.</w:t>
      </w:r>
    </w:p>
    <w:p w:rsidR="002623E9" w:rsidRDefault="002623E9">
      <w:pPr>
        <w:spacing w:after="200" w:line="276" w:lineRule="auto"/>
        <w:rPr>
          <w:rFonts w:ascii="Arial" w:eastAsia="Andale Sans UI" w:hAnsi="Arial" w:cs="Arial"/>
          <w:kern w:val="1"/>
          <w:sz w:val="24"/>
          <w:szCs w:val="24"/>
          <w:lang w:val="en-US"/>
        </w:rPr>
      </w:pPr>
      <w:r>
        <w:rPr>
          <w:rFonts w:ascii="Arial" w:eastAsia="Andale Sans UI" w:hAnsi="Arial" w:cs="Arial"/>
          <w:kern w:val="1"/>
          <w:sz w:val="24"/>
          <w:szCs w:val="24"/>
          <w:lang w:val="en-US"/>
        </w:rPr>
        <w:br w:type="page"/>
      </w: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lastRenderedPageBreak/>
        <w:t>Each script/ test file has a few properties too:</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b/>
      </w:r>
      <w:r w:rsidRPr="002D2581">
        <w:rPr>
          <w:rFonts w:ascii="Arial" w:eastAsia="Andale Sans UI" w:hAnsi="Arial" w:cs="Arial"/>
          <w:noProof/>
          <w:kern w:val="1"/>
          <w:sz w:val="24"/>
          <w:szCs w:val="24"/>
          <w:lang w:val="en-US"/>
        </w:rPr>
        <w:drawing>
          <wp:inline distT="0" distB="0" distL="0" distR="0" wp14:anchorId="30C9CA59" wp14:editId="486475E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4D6E62">
      <w:pPr>
        <w:widowControl w:val="0"/>
        <w:numPr>
          <w:ilvl w:val="0"/>
          <w:numId w:val="21"/>
        </w:numPr>
        <w:suppressAutoHyphens/>
        <w:spacing w:line="276" w:lineRule="auto"/>
        <w:jc w:val="both"/>
        <w:rPr>
          <w:rFonts w:ascii="Arial" w:eastAsia="Andale Sans UI" w:hAnsi="Arial" w:cs="Arial"/>
          <w:i/>
          <w:iCs/>
          <w:kern w:val="1"/>
          <w:sz w:val="24"/>
          <w:szCs w:val="24"/>
          <w:lang w:val="en-US"/>
        </w:rPr>
      </w:pPr>
      <w:r w:rsidRPr="002D2581">
        <w:rPr>
          <w:rFonts w:ascii="Arial" w:eastAsia="Andale Sans UI" w:hAnsi="Arial" w:cs="Arial"/>
          <w:kern w:val="1"/>
          <w:sz w:val="24"/>
          <w:szCs w:val="24"/>
          <w:lang w:val="en-US"/>
        </w:rPr>
        <w:t xml:space="preserve">A test that is not </w:t>
      </w:r>
      <w:r w:rsidRPr="002D2581">
        <w:rPr>
          <w:rFonts w:ascii="Arial" w:eastAsia="Andale Sans UI" w:hAnsi="Arial" w:cs="Arial"/>
          <w:i/>
          <w:iCs/>
          <w:kern w:val="1"/>
          <w:sz w:val="24"/>
          <w:szCs w:val="24"/>
          <w:lang w:val="en-US"/>
        </w:rPr>
        <w:t>Runnable</w:t>
      </w:r>
      <w:r w:rsidRPr="002D2581">
        <w:rPr>
          <w:rFonts w:ascii="Arial" w:eastAsia="Andale Sans UI" w:hAnsi="Arial" w:cs="Arial"/>
          <w:kern w:val="1"/>
          <w:sz w:val="24"/>
          <w:szCs w:val="24"/>
          <w:lang w:val="en-US"/>
        </w:rPr>
        <w:t xml:space="preserve"> will be sent to </w:t>
      </w:r>
      <w:r w:rsidRPr="002D2581">
        <w:rPr>
          <w:rFonts w:ascii="Arial" w:eastAsia="Andale Sans UI" w:hAnsi="Arial" w:cs="Arial"/>
          <w:b/>
          <w:bCs/>
          <w:kern w:val="1"/>
          <w:sz w:val="24"/>
          <w:szCs w:val="24"/>
          <w:lang w:val="en-US"/>
        </w:rPr>
        <w:t>EP</w:t>
      </w:r>
      <w:r w:rsidRPr="002D2581">
        <w:rPr>
          <w:rFonts w:ascii="Arial" w:eastAsia="Andale Sans UI" w:hAnsi="Arial" w:cs="Arial"/>
          <w:kern w:val="1"/>
          <w:sz w:val="24"/>
          <w:szCs w:val="24"/>
          <w:lang w:val="en-US"/>
        </w:rPr>
        <w:t>, but will never execute. You can use this option to transfer configuration files on the EP, without executing them ;</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i/>
          <w:iCs/>
          <w:kern w:val="1"/>
          <w:sz w:val="24"/>
          <w:szCs w:val="24"/>
          <w:lang w:val="en-US"/>
        </w:rPr>
      </w:pPr>
      <w:r w:rsidRPr="002D2581">
        <w:rPr>
          <w:rFonts w:ascii="Arial" w:eastAsia="Andale Sans UI" w:hAnsi="Arial" w:cs="Arial"/>
          <w:i/>
          <w:iCs/>
          <w:kern w:val="1"/>
          <w:sz w:val="24"/>
          <w:szCs w:val="24"/>
          <w:lang w:val="en-US"/>
        </w:rPr>
        <w:t>Optional</w:t>
      </w:r>
      <w:r w:rsidRPr="002D2581">
        <w:rPr>
          <w:rFonts w:ascii="Arial" w:eastAsia="Andale Sans UI" w:hAnsi="Arial" w:cs="Arial"/>
          <w:kern w:val="1"/>
          <w:sz w:val="24"/>
          <w:szCs w:val="24"/>
          <w:lang w:val="en-US"/>
        </w:rPr>
        <w:t xml:space="preserve"> tests that fail, will not stop the execution when the global </w:t>
      </w:r>
      <w:r w:rsidRPr="002D2581">
        <w:rPr>
          <w:rFonts w:ascii="Arial" w:eastAsia="Andale Sans UI" w:hAnsi="Arial" w:cs="Arial"/>
          <w:i/>
          <w:iCs/>
          <w:kern w:val="1"/>
          <w:sz w:val="24"/>
          <w:szCs w:val="24"/>
          <w:lang w:val="en-US"/>
        </w:rPr>
        <w:t>Stop on Fail</w:t>
      </w:r>
      <w:r w:rsidRPr="002D2581">
        <w:rPr>
          <w:rFonts w:ascii="Arial" w:eastAsia="Andale Sans UI" w:hAnsi="Arial" w:cs="Arial"/>
          <w:kern w:val="1"/>
          <w:sz w:val="24"/>
          <w:szCs w:val="24"/>
          <w:lang w:val="en-US"/>
        </w:rPr>
        <w:t xml:space="preserve"> checkbox is active ;</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Setup</w:t>
      </w:r>
      <w:r w:rsidRPr="002D2581">
        <w:rPr>
          <w:rFonts w:ascii="Arial" w:eastAsia="Andale Sans UI" w:hAnsi="Arial" w:cs="Arial"/>
          <w:kern w:val="1"/>
          <w:sz w:val="24"/>
          <w:szCs w:val="24"/>
          <w:lang w:val="en-US"/>
        </w:rPr>
        <w:t xml:space="preserve"> tests are executed at all times (they have to be runnable) and if they </w:t>
      </w:r>
      <w:r w:rsidRPr="002D2581">
        <w:rPr>
          <w:rFonts w:ascii="Arial" w:eastAsia="Andale Sans UI" w:hAnsi="Arial" w:cs="Arial"/>
          <w:i/>
          <w:iCs/>
          <w:kern w:val="1"/>
          <w:sz w:val="24"/>
          <w:szCs w:val="24"/>
          <w:lang w:val="en-US"/>
        </w:rPr>
        <w:t>fail</w:t>
      </w:r>
      <w:r w:rsidRPr="002D2581">
        <w:rPr>
          <w:rFonts w:ascii="Arial" w:eastAsia="Andale Sans UI" w:hAnsi="Arial" w:cs="Arial"/>
          <w:kern w:val="1"/>
          <w:sz w:val="24"/>
          <w:szCs w:val="24"/>
          <w:lang w:val="en-US"/>
        </w:rPr>
        <w:t xml:space="preserve">, the entire Suite is considered </w:t>
      </w:r>
      <w:r w:rsidRPr="002D2581">
        <w:rPr>
          <w:rFonts w:ascii="Arial" w:eastAsia="Andale Sans UI" w:hAnsi="Arial" w:cs="Arial"/>
          <w:i/>
          <w:iCs/>
          <w:kern w:val="1"/>
          <w:sz w:val="24"/>
          <w:szCs w:val="24"/>
          <w:lang w:val="en-US"/>
        </w:rPr>
        <w:t>Failed</w:t>
      </w:r>
      <w:r w:rsidRPr="002D2581">
        <w:rPr>
          <w:rFonts w:ascii="Arial" w:eastAsia="Andale Sans UI" w:hAnsi="Arial" w:cs="Arial"/>
          <w:kern w:val="1"/>
          <w:sz w:val="24"/>
          <w:szCs w:val="24"/>
          <w:lang w:val="en-US"/>
        </w:rPr>
        <w:t>. Setup files are NOT saved into the database!</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Teardown</w:t>
      </w:r>
      <w:r w:rsidRPr="002D2581">
        <w:rPr>
          <w:rFonts w:ascii="Arial" w:eastAsia="Andale Sans UI" w:hAnsi="Arial"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The user can define a list of parameters and properties for every test case.</w:t>
      </w: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Both the parameters and the properties are sent to the tests and can be accessed during execution.</w:t>
      </w: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p>
    <w:p w:rsidR="002D2581" w:rsidRPr="002D2581" w:rsidRDefault="002D2581" w:rsidP="002D2581">
      <w:pPr>
        <w:widowControl w:val="0"/>
        <w:suppressAutoHyphens/>
        <w:spacing w:line="276" w:lineRule="auto"/>
        <w:jc w:val="both"/>
        <w:rPr>
          <w:rFonts w:ascii="Arial" w:eastAsia="Andale Sans UI" w:hAnsi="Arial" w:cs="Arial"/>
          <w:color w:val="000000"/>
          <w:kern w:val="1"/>
          <w:sz w:val="24"/>
          <w:szCs w:val="24"/>
          <w:lang w:val="en-US"/>
        </w:rPr>
      </w:pPr>
      <w:r w:rsidRPr="002D2581">
        <w:rPr>
          <w:rFonts w:ascii="Arial" w:eastAsia="Andale Sans UI" w:hAnsi="Arial" w:cs="Arial"/>
          <w:color w:val="000000"/>
          <w:kern w:val="1"/>
          <w:sz w:val="24"/>
          <w:szCs w:val="24"/>
          <w:lang w:val="en-US"/>
        </w:rPr>
        <w:t>The properties: `</w:t>
      </w:r>
      <w:r w:rsidRPr="002D2581">
        <w:rPr>
          <w:rFonts w:ascii="Arial" w:eastAsia="Andale Sans UI" w:hAnsi="Arial" w:cs="Arial"/>
          <w:b/>
          <w:color w:val="808080" w:themeColor="background1" w:themeShade="80"/>
          <w:kern w:val="1"/>
          <w:sz w:val="24"/>
          <w:szCs w:val="24"/>
          <w:lang w:val="en-US"/>
        </w:rPr>
        <w:t>type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suite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file</w:t>
      </w:r>
      <w:r w:rsidRPr="00F1317D">
        <w:rPr>
          <w:rFonts w:ascii="Arial" w:eastAsia="Andale Sans UI" w:hAnsi="Arial" w:cs="Arial"/>
          <w:color w:val="000000"/>
          <w:kern w:val="1"/>
          <w:sz w:val="24"/>
          <w:szCs w:val="24"/>
          <w:lang w:val="en-US"/>
        </w:rPr>
        <w:t>`,</w:t>
      </w:r>
      <w:r w:rsidR="00F1317D" w:rsidRPr="00F1317D">
        <w:rPr>
          <w:rFonts w:ascii="Arial" w:hAnsi="Arial" w:cs="Arial"/>
          <w:color w:val="000000"/>
          <w:sz w:val="24"/>
          <w:szCs w:val="24"/>
        </w:rPr>
        <w:t>`</w:t>
      </w:r>
      <w:proofErr w:type="spellStart"/>
      <w:r w:rsidR="00F1317D" w:rsidRPr="00F1317D">
        <w:rPr>
          <w:rFonts w:ascii="Arial" w:hAnsi="Arial" w:cs="Arial"/>
          <w:b/>
          <w:color w:val="808080" w:themeColor="background1" w:themeShade="80"/>
          <w:sz w:val="24"/>
          <w:szCs w:val="24"/>
        </w:rPr>
        <w:t>config_files</w:t>
      </w:r>
      <w:proofErr w:type="spellEnd"/>
      <w:r w:rsidR="00F1317D" w:rsidRPr="00F1317D">
        <w:rPr>
          <w:rFonts w:ascii="Arial" w:hAnsi="Arial" w:cs="Arial"/>
          <w:color w:val="000000"/>
          <w:sz w:val="24"/>
          <w:szCs w:val="24"/>
        </w:rPr>
        <w:t>`,</w:t>
      </w:r>
      <w:r w:rsidR="00F1317D">
        <w:rPr>
          <w:rFonts w:ascii="Source Sans Pro" w:hAnsi="Source Sans Pro" w:cs="Source Sans Pro"/>
          <w:color w:val="000000"/>
          <w:sz w:val="22"/>
        </w:rPr>
        <w:t xml:space="preserve"> </w:t>
      </w:r>
      <w:r w:rsidRPr="002D2581">
        <w:rPr>
          <w:rFonts w:ascii="Arial" w:eastAsia="Andale Sans UI" w:hAnsi="Arial" w:cs="Arial"/>
          <w:color w:val="000000"/>
          <w:kern w:val="1"/>
          <w:sz w:val="24"/>
          <w:szCs w:val="24"/>
          <w:lang w:val="en-US"/>
        </w:rPr>
        <w:t>`</w:t>
      </w:r>
      <w:r w:rsidRPr="002D2581">
        <w:rPr>
          <w:rFonts w:ascii="Arial" w:eastAsia="Andale Sans UI" w:hAnsi="Arial" w:cs="Arial"/>
          <w:b/>
          <w:color w:val="808080" w:themeColor="background1" w:themeShade="80"/>
          <w:kern w:val="1"/>
          <w:sz w:val="24"/>
          <w:szCs w:val="24"/>
          <w:lang w:val="en-US"/>
        </w:rPr>
        <w:t>dependency</w:t>
      </w:r>
      <w:r w:rsidR="00F1317D">
        <w:rPr>
          <w:rFonts w:ascii="Arial" w:eastAsia="Andale Sans UI" w:hAnsi="Arial" w:cs="Arial"/>
          <w:color w:val="000000"/>
          <w:kern w:val="1"/>
          <w:sz w:val="24"/>
          <w:szCs w:val="24"/>
          <w:lang w:val="en-US"/>
        </w:rPr>
        <w:t xml:space="preserve">`, </w:t>
      </w:r>
      <w:r w:rsidRPr="002D2581">
        <w:rPr>
          <w:rFonts w:ascii="Arial" w:eastAsia="Andale Sans UI" w:hAnsi="Arial" w:cs="Arial"/>
          <w:color w:val="000000"/>
          <w:kern w:val="1"/>
          <w:sz w:val="24"/>
          <w:szCs w:val="24"/>
          <w:lang w:val="en-US"/>
        </w:rPr>
        <w:t>`</w:t>
      </w:r>
      <w:r w:rsidRPr="002D2581">
        <w:rPr>
          <w:rFonts w:ascii="Arial" w:eastAsia="Andale Sans UI" w:hAnsi="Arial" w:cs="Arial"/>
          <w:b/>
          <w:color w:val="808080" w:themeColor="background1" w:themeShade="80"/>
          <w:kern w:val="1"/>
          <w:sz w:val="24"/>
          <w:szCs w:val="24"/>
          <w:lang w:val="en-US"/>
        </w:rPr>
        <w:t>status</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Runnable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Optional</w:t>
      </w:r>
      <w:r w:rsidRPr="002D2581">
        <w:rPr>
          <w:rFonts w:ascii="Arial" w:eastAsia="Andale Sans UI" w:hAnsi="Arial" w:cs="Arial"/>
          <w:color w:val="000000"/>
          <w:kern w:val="1"/>
          <w:sz w:val="24"/>
          <w:szCs w:val="24"/>
          <w:lang w:val="en-US"/>
        </w:rPr>
        <w:t>`, `</w:t>
      </w:r>
      <w:r w:rsidRPr="002D2581">
        <w:rPr>
          <w:rFonts w:ascii="Arial" w:eastAsia="Andale Sans UI" w:hAnsi="Arial" w:cs="Arial"/>
          <w:b/>
          <w:noProof/>
          <w:color w:val="808080" w:themeColor="background1" w:themeShade="80"/>
          <w:kern w:val="1"/>
          <w:sz w:val="24"/>
          <w:szCs w:val="24"/>
          <w:lang w:val="en-US"/>
        </w:rPr>
        <w:t>setup_file</w:t>
      </w:r>
      <w:r w:rsidRPr="002D2581">
        <w:rPr>
          <w:rFonts w:ascii="Arial" w:eastAsia="Andale Sans UI" w:hAnsi="Arial" w:cs="Arial"/>
          <w:color w:val="000000"/>
          <w:kern w:val="1"/>
          <w:sz w:val="24"/>
          <w:szCs w:val="24"/>
          <w:lang w:val="en-US"/>
        </w:rPr>
        <w:t>`, `</w:t>
      </w:r>
      <w:r w:rsidRPr="002D2581">
        <w:rPr>
          <w:rFonts w:ascii="Arial" w:eastAsia="Andale Sans UI" w:hAnsi="Arial" w:cs="Arial"/>
          <w:b/>
          <w:noProof/>
          <w:color w:val="808080" w:themeColor="background1" w:themeShade="80"/>
          <w:kern w:val="1"/>
          <w:sz w:val="24"/>
          <w:szCs w:val="24"/>
          <w:lang w:val="en-US"/>
        </w:rPr>
        <w:t>teardown_file</w:t>
      </w:r>
      <w:r w:rsidRPr="002D2581">
        <w:rPr>
          <w:rFonts w:ascii="Arial" w:eastAsia="Andale Sans UI" w:hAnsi="Arial" w:cs="Arial"/>
          <w:color w:val="000000"/>
          <w:kern w:val="1"/>
          <w:sz w:val="24"/>
          <w:szCs w:val="24"/>
          <w:lang w:val="en-US"/>
        </w:rPr>
        <w:t>` and `</w:t>
      </w:r>
      <w:proofErr w:type="spellStart"/>
      <w:r w:rsidRPr="002D2581">
        <w:rPr>
          <w:rFonts w:ascii="Arial" w:eastAsia="Andale Sans UI" w:hAnsi="Arial" w:cs="Arial"/>
          <w:b/>
          <w:color w:val="808080" w:themeColor="background1" w:themeShade="80"/>
          <w:kern w:val="1"/>
          <w:sz w:val="24"/>
          <w:szCs w:val="24"/>
          <w:lang w:val="en-US"/>
        </w:rPr>
        <w:t>param</w:t>
      </w:r>
      <w:proofErr w:type="spellEnd"/>
      <w:r w:rsidRPr="002D2581">
        <w:rPr>
          <w:rFonts w:ascii="Arial" w:eastAsia="Andale Sans UI" w:hAnsi="Arial" w:cs="Arial"/>
          <w:color w:val="000000"/>
          <w:kern w:val="1"/>
          <w:sz w:val="24"/>
          <w:szCs w:val="24"/>
          <w:lang w:val="en-US"/>
        </w:rPr>
        <w:t>` are reserved for internal use and must NOT be used; m</w:t>
      </w:r>
      <w:r w:rsidRPr="002D2581">
        <w:rPr>
          <w:rFonts w:ascii="Arial" w:eastAsia="Andale Sans UI" w:hAnsi="Arial" w:cs="Arial"/>
          <w:kern w:val="1"/>
          <w:sz w:val="24"/>
          <w:szCs w:val="24"/>
          <w:lang w:val="en-US"/>
        </w:rPr>
        <w:t>ore about this in `</w:t>
      </w:r>
      <w:r w:rsidRPr="002D2581">
        <w:rPr>
          <w:rFonts w:ascii="Arial" w:eastAsia="Andale Sans UI" w:hAnsi="Arial" w:cs="Arial"/>
          <w:b/>
          <w:kern w:val="1"/>
          <w:sz w:val="24"/>
          <w:szCs w:val="24"/>
          <w:lang w:val="en-US"/>
        </w:rPr>
        <w:t>How to write Twister tests</w:t>
      </w:r>
      <w:r w:rsidRPr="002D2581">
        <w:rPr>
          <w:rFonts w:ascii="Arial" w:eastAsia="Andale Sans UI" w:hAnsi="Arial" w:cs="Arial"/>
          <w:kern w:val="1"/>
          <w:sz w:val="24"/>
          <w:szCs w:val="24"/>
          <w:lang w:val="en-US"/>
        </w:rPr>
        <w:t>` section.</w:t>
      </w:r>
    </w:p>
    <w:p w:rsidR="00980F0A" w:rsidRDefault="00980F0A" w:rsidP="002623E9">
      <w:pPr>
        <w:rPr>
          <w:rFonts w:ascii="Arial" w:hAnsi="Arial" w:cs="Arial"/>
          <w:sz w:val="24"/>
          <w:szCs w:val="24"/>
        </w:rPr>
      </w:pPr>
    </w:p>
    <w:p w:rsidR="00EC6C39" w:rsidRDefault="00EC6C39">
      <w:pPr>
        <w:spacing w:after="200" w:line="276" w:lineRule="auto"/>
      </w:pPr>
      <w:r>
        <w:br w:type="page"/>
      </w:r>
    </w:p>
    <w:p w:rsidR="000E48E8" w:rsidRDefault="002D2581" w:rsidP="000E48E8">
      <w:pPr>
        <w:pStyle w:val="Heading1"/>
      </w:pPr>
      <w:bookmarkStart w:id="46" w:name="_Toc365641672"/>
      <w:bookmarkStart w:id="47" w:name="_Toc365881342"/>
      <w:bookmarkStart w:id="48" w:name="_Toc365882837"/>
      <w:r>
        <w:lastRenderedPageBreak/>
        <w:t>How to run the test files</w:t>
      </w:r>
      <w:bookmarkEnd w:id="46"/>
      <w:bookmarkEnd w:id="47"/>
      <w:bookmarkEnd w:id="48"/>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After all the suites and scripts are set, click </w:t>
      </w:r>
      <w:r w:rsidRPr="00D119C2">
        <w:rPr>
          <w:rFonts w:ascii="Arial" w:hAnsi="Arial" w:cs="Arial"/>
          <w:noProof/>
          <w:sz w:val="24"/>
          <w:szCs w:val="24"/>
        </w:rPr>
        <w:t xml:space="preserve">on </w:t>
      </w:r>
      <w:r w:rsidRPr="00D119C2">
        <w:rPr>
          <w:rFonts w:ascii="Arial" w:hAnsi="Arial" w:cs="Arial"/>
          <w:noProof/>
          <w:position w:val="-4"/>
          <w:sz w:val="24"/>
          <w:szCs w:val="24"/>
          <w:lang w:val="en-US"/>
        </w:rPr>
        <w:drawing>
          <wp:inline distT="0" distB="0" distL="0" distR="0" wp14:anchorId="32271ACF" wp14:editId="213C38EA">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D119C2">
        <w:rPr>
          <w:rFonts w:ascii="Arial" w:hAnsi="Arial" w:cs="Arial"/>
          <w:noProof/>
          <w:sz w:val="24"/>
          <w:szCs w:val="24"/>
        </w:rPr>
        <w:t>,</w:t>
      </w:r>
      <w:r w:rsidRPr="00D119C2">
        <w:rPr>
          <w:rFonts w:ascii="Arial" w:hAnsi="Arial" w:cs="Arial"/>
          <w:sz w:val="24"/>
          <w:szCs w:val="24"/>
        </w:rPr>
        <w:t xml:space="preserve"> to start the execution.</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What will happen is that, all </w:t>
      </w:r>
      <w:r w:rsidRPr="00D119C2">
        <w:rPr>
          <w:rFonts w:ascii="Arial" w:hAnsi="Arial" w:cs="Arial"/>
          <w:b/>
          <w:bCs/>
          <w:sz w:val="24"/>
          <w:szCs w:val="24"/>
        </w:rPr>
        <w:t>checked</w:t>
      </w:r>
      <w:r w:rsidRPr="00D119C2">
        <w:rPr>
          <w:rFonts w:ascii="Arial" w:hAnsi="Arial" w:cs="Arial"/>
          <w:sz w:val="24"/>
          <w:szCs w:val="24"/>
        </w:rPr>
        <w:t xml:space="preserve"> scripts from all suites will run, in order. The execution doesn't stop if one of the scripts fails, excepting the case when the test that fails is </w:t>
      </w:r>
      <w:r w:rsidRPr="00D119C2">
        <w:rPr>
          <w:rFonts w:ascii="Arial" w:hAnsi="Arial" w:cs="Arial"/>
          <w:i/>
          <w:iCs/>
          <w:sz w:val="24"/>
          <w:szCs w:val="24"/>
        </w:rPr>
        <w:t>mandatory</w:t>
      </w:r>
      <w:r w:rsidRPr="00D119C2">
        <w:rPr>
          <w:rFonts w:ascii="Arial" w:hAnsi="Arial" w:cs="Arial"/>
          <w:sz w:val="24"/>
          <w:szCs w:val="24"/>
        </w:rPr>
        <w:t xml:space="preserve"> and the </w:t>
      </w:r>
      <w:r w:rsidRPr="00D119C2">
        <w:rPr>
          <w:rFonts w:ascii="Arial" w:hAnsi="Arial" w:cs="Arial"/>
          <w:i/>
          <w:iCs/>
          <w:sz w:val="24"/>
          <w:szCs w:val="24"/>
        </w:rPr>
        <w:t>Stop on Fail</w:t>
      </w:r>
      <w:r w:rsidRPr="00D119C2">
        <w:rPr>
          <w:rFonts w:ascii="Arial" w:hAnsi="Arial" w:cs="Arial"/>
          <w:sz w:val="24"/>
          <w:szCs w:val="24"/>
        </w:rPr>
        <w:t xml:space="preserve"> checkbox is checked.</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If the </w:t>
      </w:r>
      <w:r w:rsidRPr="00D119C2">
        <w:rPr>
          <w:rFonts w:ascii="Arial" w:hAnsi="Arial" w:cs="Arial"/>
          <w:b/>
          <w:bCs/>
          <w:sz w:val="24"/>
          <w:szCs w:val="24"/>
        </w:rPr>
        <w:t>Run</w:t>
      </w:r>
      <w:r w:rsidRPr="00D119C2">
        <w:rPr>
          <w:rFonts w:ascii="Arial" w:hAnsi="Arial" w:cs="Arial"/>
          <w:sz w:val="24"/>
          <w:szCs w:val="24"/>
        </w:rPr>
        <w:t xml:space="preserve"> button is disabled, it means that the Central Engine service is not running, so the execution cannot start.</w:t>
      </w: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If the </w:t>
      </w:r>
      <w:r w:rsidRPr="00D119C2">
        <w:rPr>
          <w:rFonts w:ascii="Arial" w:hAnsi="Arial" w:cs="Arial"/>
          <w:b/>
          <w:bCs/>
          <w:sz w:val="24"/>
          <w:szCs w:val="24"/>
        </w:rPr>
        <w:t>Run</w:t>
      </w:r>
      <w:r w:rsidRPr="00D119C2">
        <w:rPr>
          <w:rFonts w:ascii="Arial" w:hAnsi="Arial" w:cs="Arial"/>
          <w:sz w:val="24"/>
          <w:szCs w:val="24"/>
        </w:rPr>
        <w:t xml:space="preserve"> button is enabled, you can start the execution. When you start the execution, the </w:t>
      </w:r>
      <w:r w:rsidRPr="00D119C2">
        <w:rPr>
          <w:rFonts w:ascii="Arial" w:hAnsi="Arial" w:cs="Arial"/>
          <w:b/>
          <w:bCs/>
          <w:sz w:val="24"/>
          <w:szCs w:val="24"/>
        </w:rPr>
        <w:t>Stop</w:t>
      </w:r>
      <w:r w:rsidRPr="00D119C2">
        <w:rPr>
          <w:rFonts w:ascii="Arial" w:hAnsi="Arial" w:cs="Arial"/>
          <w:sz w:val="24"/>
          <w:szCs w:val="24"/>
        </w:rPr>
        <w:t xml:space="preserve"> button will activate, to allow stopping the Central Engine and killing all the running processes and the </w:t>
      </w:r>
      <w:r w:rsidRPr="00D119C2">
        <w:rPr>
          <w:rFonts w:ascii="Arial" w:hAnsi="Arial" w:cs="Arial"/>
          <w:b/>
          <w:bCs/>
          <w:sz w:val="24"/>
          <w:szCs w:val="24"/>
        </w:rPr>
        <w:t>Run</w:t>
      </w:r>
      <w:r w:rsidRPr="00D119C2">
        <w:rPr>
          <w:rFonts w:ascii="Arial" w:hAnsi="Arial" w:cs="Arial"/>
          <w:sz w:val="24"/>
          <w:szCs w:val="24"/>
        </w:rPr>
        <w:t xml:space="preserve"> button will become </w:t>
      </w:r>
      <w:r w:rsidRPr="00D119C2">
        <w:rPr>
          <w:rFonts w:ascii="Arial" w:hAnsi="Arial" w:cs="Arial"/>
          <w:b/>
          <w:bCs/>
          <w:sz w:val="24"/>
          <w:szCs w:val="24"/>
        </w:rPr>
        <w:t>Pause</w:t>
      </w:r>
      <w:r w:rsidRPr="00D119C2">
        <w:rPr>
          <w:rFonts w:ascii="Arial" w:hAnsi="Arial" w:cs="Arial"/>
          <w:sz w:val="24"/>
          <w:szCs w:val="24"/>
        </w:rPr>
        <w:t>, allowing to pause after the current tests finishes its execution.</w:t>
      </w:r>
    </w:p>
    <w:p w:rsidR="00D119C2" w:rsidRPr="00D119C2" w:rsidRDefault="00D119C2" w:rsidP="00D119C2">
      <w:pPr>
        <w:rPr>
          <w:rFonts w:ascii="Arial" w:hAnsi="Arial" w:cs="Arial"/>
          <w:sz w:val="24"/>
          <w:szCs w:val="24"/>
        </w:rPr>
      </w:pPr>
    </w:p>
    <w:p w:rsidR="00D119C2" w:rsidRPr="00D119C2" w:rsidRDefault="00D119C2" w:rsidP="00D119C2">
      <w:pPr>
        <w:jc w:val="both"/>
        <w:rPr>
          <w:rFonts w:ascii="Arial" w:hAnsi="Arial" w:cs="Arial"/>
          <w:noProof/>
          <w:sz w:val="24"/>
          <w:szCs w:val="24"/>
        </w:rPr>
      </w:pPr>
      <w:r w:rsidRPr="00D119C2">
        <w:rPr>
          <w:rFonts w:ascii="Arial" w:hAnsi="Arial" w:cs="Arial"/>
          <w:sz w:val="24"/>
          <w:szCs w:val="24"/>
        </w:rPr>
        <w:t xml:space="preserve">If the Central Engine was started recently, by default all the files will be in </w:t>
      </w:r>
      <w:r w:rsidRPr="00D119C2">
        <w:rPr>
          <w:rFonts w:ascii="Arial" w:hAnsi="Arial" w:cs="Arial"/>
          <w:noProof/>
          <w:sz w:val="24"/>
          <w:szCs w:val="24"/>
        </w:rPr>
        <w:t xml:space="preserve">state </w:t>
      </w:r>
      <w:r w:rsidRPr="00D119C2">
        <w:rPr>
          <w:rFonts w:ascii="Arial" w:hAnsi="Arial" w:cs="Arial"/>
          <w:i/>
          <w:iCs/>
          <w:noProof/>
          <w:sz w:val="24"/>
          <w:szCs w:val="24"/>
        </w:rPr>
        <w:t>pending</w:t>
      </w:r>
      <w:r w:rsidRPr="00D119C2">
        <w:rPr>
          <w:rFonts w:ascii="Arial" w:hAnsi="Arial" w:cs="Arial"/>
          <w:noProof/>
          <w:sz w:val="24"/>
          <w:szCs w:val="24"/>
        </w:rPr>
        <w:t xml:space="preserve"> </w:t>
      </w:r>
      <w:r w:rsidRPr="00D119C2">
        <w:rPr>
          <w:rFonts w:ascii="Arial" w:hAnsi="Arial" w:cs="Arial"/>
          <w:noProof/>
          <w:position w:val="1"/>
          <w:sz w:val="24"/>
          <w:szCs w:val="24"/>
          <w:lang w:val="en-US"/>
        </w:rPr>
        <w:drawing>
          <wp:anchor distT="0" distB="0" distL="114300" distR="114300" simplePos="0" relativeHeight="251662336" behindDoc="1" locked="0" layoutInCell="1" allowOverlap="1" wp14:anchorId="1E6027F3" wp14:editId="69E95EEE">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D119C2">
        <w:rPr>
          <w:rFonts w:ascii="Arial" w:hAnsi="Arial" w:cs="Arial"/>
          <w:noProof/>
          <w:sz w:val="24"/>
          <w:szCs w:val="24"/>
        </w:rPr>
        <w:t>.</w:t>
      </w:r>
    </w:p>
    <w:p w:rsidR="00D119C2" w:rsidRPr="00D119C2" w:rsidRDefault="00D119C2" w:rsidP="00D119C2">
      <w:pPr>
        <w:jc w:val="both"/>
        <w:rPr>
          <w:rFonts w:ascii="Arial" w:hAnsi="Arial" w:cs="Arial"/>
          <w:sz w:val="24"/>
          <w:szCs w:val="24"/>
        </w:rPr>
      </w:pPr>
      <w:r w:rsidRPr="00D119C2">
        <w:rPr>
          <w:rFonts w:ascii="Arial" w:hAnsi="Arial" w:cs="Arial"/>
          <w:sz w:val="24"/>
          <w:szCs w:val="24"/>
        </w:rPr>
        <w:t>If a previous run was completed, the most recent status is displayed (</w:t>
      </w:r>
      <w:r w:rsidRPr="00D119C2">
        <w:rPr>
          <w:rFonts w:ascii="Arial" w:hAnsi="Arial" w:cs="Arial"/>
          <w:i/>
          <w:iCs/>
          <w:sz w:val="24"/>
          <w:szCs w:val="24"/>
        </w:rPr>
        <w:t>pass, failed, etc.</w:t>
      </w:r>
      <w:r w:rsidRPr="00D119C2">
        <w:rPr>
          <w:rFonts w:ascii="Arial" w:hAnsi="Arial" w:cs="Arial"/>
          <w:sz w:val="24"/>
          <w:szCs w:val="24"/>
        </w:rPr>
        <w: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If the execution is stopped prematurely, all files that did not execute (were pending), have status NOT EXECUTED.</w:t>
      </w:r>
    </w:p>
    <w:p w:rsidR="00D119C2" w:rsidRPr="00D119C2" w:rsidRDefault="00D119C2" w:rsidP="00D119C2">
      <w:pPr>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The states for the files and their respective icons are:</w:t>
      </w:r>
    </w:p>
    <w:p w:rsidR="00D119C2" w:rsidRPr="00D119C2" w:rsidRDefault="00D119C2" w:rsidP="00D119C2">
      <w:pPr>
        <w:jc w:val="both"/>
        <w:rPr>
          <w:rFonts w:ascii="Arial" w:hAnsi="Arial" w:cs="Arial"/>
          <w:sz w:val="24"/>
          <w:szCs w:val="24"/>
        </w:rPr>
      </w:pP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38EBBF81" wp14:editId="471E990C">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(running) while the file is running;</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7BE22B63" wp14:editId="2EA7607D">
            <wp:extent cx="182880" cy="1828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(pause) if the test is paused;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662D680F" wp14:editId="76FE00AE">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(success) if the execution was successful;</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sz w:val="24"/>
          <w:szCs w:val="24"/>
          <w:lang w:val="en-US"/>
        </w:rPr>
        <w:drawing>
          <wp:inline distT="0" distB="0" distL="0" distR="0" wp14:anchorId="096D0F5F" wp14:editId="37F3623D">
            <wp:extent cx="152400" cy="152400"/>
            <wp:effectExtent l="0" t="0" r="0" b="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19C2">
        <w:rPr>
          <w:rFonts w:ascii="Arial" w:hAnsi="Arial" w:cs="Arial"/>
          <w:sz w:val="24"/>
          <w:szCs w:val="24"/>
        </w:rPr>
        <w:t xml:space="preserve"> (failure) if the execution failed;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0F0C96E1" wp14:editId="7104EB9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(skip) if the file was marked as skip (</w:t>
      </w:r>
      <w:r w:rsidRPr="00D119C2">
        <w:rPr>
          <w:rFonts w:ascii="Arial" w:hAnsi="Arial" w:cs="Arial"/>
          <w:i/>
          <w:iCs/>
          <w:sz w:val="24"/>
          <w:szCs w:val="24"/>
        </w:rPr>
        <w:t>runnable=false</w:t>
      </w:r>
      <w:r w:rsidRPr="00D119C2">
        <w:rPr>
          <w:rFonts w:ascii="Arial" w:hAnsi="Arial" w:cs="Arial"/>
          <w:sz w:val="24"/>
          <w:szCs w:val="24"/>
        </w:rPr>
        <w:t>);</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64CFB083" wp14:editId="0EB380B6">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(abort) if the file was stopped while running;</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175D87E8" wp14:editId="7A339530">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(not executed) if the file was paused and was stopped instead of being resumed;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27EF3E56" wp14:editId="2037324D">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w:t>
      </w:r>
      <w:r w:rsidRPr="00D119C2">
        <w:rPr>
          <w:rFonts w:ascii="Arial" w:hAnsi="Arial" w:cs="Arial"/>
          <w:noProof/>
          <w:sz w:val="24"/>
          <w:szCs w:val="24"/>
        </w:rPr>
        <w:t>dependency</w:t>
      </w:r>
      <w:r w:rsidRPr="00D119C2">
        <w:rPr>
          <w:rFonts w:ascii="Arial" w:hAnsi="Arial" w:cs="Arial"/>
          <w:sz w:val="24"/>
          <w:szCs w:val="24"/>
        </w:rPr>
        <w:t>) is the file depends on another file and the dependency didn't finish its execution, so this file is waiting.</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While the tests are running, the logs from the left will update, showing the live output.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When a test is completed, the icon will change to Pass or Fail. All the history of result can be seen in the `</w:t>
      </w:r>
      <w:r w:rsidRPr="00D119C2">
        <w:rPr>
          <w:rFonts w:ascii="Arial" w:hAnsi="Arial" w:cs="Arial"/>
          <w:i/>
          <w:iCs/>
          <w:sz w:val="24"/>
          <w:szCs w:val="24"/>
        </w:rPr>
        <w:t>log_summary.log</w:t>
      </w:r>
      <w:r w:rsidRPr="00D119C2">
        <w:rPr>
          <w:rFonts w:ascii="Arial" w:hAnsi="Arial" w:cs="Arial"/>
          <w:sz w:val="24"/>
          <w:szCs w:val="24"/>
        </w:rPr>
        <w: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The logs can be cleaned, exported, or searched for keywords, by clicking the buttons from the bottom.</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After all the tests are run, if the e-mail is configured, CE sends an e-mail with the report and then, all tests are saved into the database, excepting the </w:t>
      </w:r>
      <w:r w:rsidRPr="00D119C2">
        <w:rPr>
          <w:rFonts w:ascii="Arial" w:hAnsi="Arial" w:cs="Arial"/>
          <w:i/>
          <w:sz w:val="24"/>
          <w:szCs w:val="24"/>
        </w:rPr>
        <w:t>Setup</w:t>
      </w:r>
      <w:r w:rsidRPr="00D119C2">
        <w:rPr>
          <w:rFonts w:ascii="Arial" w:hAnsi="Arial" w:cs="Arial"/>
          <w:sz w:val="24"/>
          <w:szCs w:val="24"/>
        </w:rPr>
        <w:t xml:space="preserve"> and </w:t>
      </w:r>
      <w:r w:rsidRPr="00D119C2">
        <w:rPr>
          <w:rFonts w:ascii="Arial" w:hAnsi="Arial" w:cs="Arial"/>
          <w:i/>
          <w:sz w:val="24"/>
          <w:szCs w:val="24"/>
        </w:rPr>
        <w:t>Teardown</w:t>
      </w:r>
      <w:r w:rsidRPr="00D119C2">
        <w:rPr>
          <w:rFonts w:ascii="Arial" w:hAnsi="Arial" w:cs="Arial"/>
          <w:sz w:val="24"/>
          <w:szCs w:val="24"/>
        </w:rPr>
        <w:t xml:space="preserve"> files.</w:t>
      </w:r>
    </w:p>
    <w:p w:rsidR="002D2581" w:rsidRPr="002D2581" w:rsidRDefault="002D2581" w:rsidP="002D2581">
      <w:pPr>
        <w:jc w:val="both"/>
        <w:rPr>
          <w:rFonts w:ascii="Arial" w:hAnsi="Arial" w:cs="Arial"/>
          <w:sz w:val="24"/>
          <w:szCs w:val="24"/>
        </w:rPr>
      </w:pPr>
    </w:p>
    <w:p w:rsidR="00EC6C39" w:rsidRDefault="00EC6C39">
      <w:pPr>
        <w:spacing w:after="200" w:line="276" w:lineRule="auto"/>
      </w:pPr>
      <w:r>
        <w:br w:type="page"/>
      </w:r>
    </w:p>
    <w:p w:rsidR="006E66CA" w:rsidRDefault="002D2581" w:rsidP="006E66CA">
      <w:pPr>
        <w:pStyle w:val="Heading1"/>
      </w:pPr>
      <w:bookmarkStart w:id="49" w:name="_Toc365641673"/>
      <w:bookmarkStart w:id="50" w:name="_Toc365881343"/>
      <w:bookmarkStart w:id="51" w:name="_Toc365882838"/>
      <w:r>
        <w:lastRenderedPageBreak/>
        <w:t>Command line interface</w:t>
      </w:r>
      <w:bookmarkEnd w:id="49"/>
      <w:bookmarkEnd w:id="50"/>
      <w:bookmarkEnd w:id="51"/>
    </w:p>
    <w:p w:rsidR="002D2581" w:rsidRPr="002D2581" w:rsidRDefault="002D2581" w:rsidP="002D2581">
      <w:pPr>
        <w:jc w:val="both"/>
        <w:rPr>
          <w:rFonts w:ascii="Arial" w:hAnsi="Arial" w:cs="Arial"/>
          <w:sz w:val="24"/>
          <w:szCs w:val="24"/>
        </w:rPr>
      </w:pPr>
      <w:r w:rsidRPr="002D2581">
        <w:rPr>
          <w:rFonts w:ascii="Arial" w:hAnsi="Arial" w:cs="Arial"/>
          <w:sz w:val="24"/>
          <w:szCs w:val="24"/>
        </w:rPr>
        <w:t>The Command-line script can be found in twister/bin, both on server and client side.</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This script can be used to:</w:t>
      </w:r>
    </w:p>
    <w:p w:rsidR="002D2581" w:rsidRPr="002D2581" w:rsidRDefault="002D2581" w:rsidP="002D2581">
      <w:pPr>
        <w:jc w:val="both"/>
        <w:rPr>
          <w:rFonts w:ascii="Arial" w:hAnsi="Arial" w:cs="Arial"/>
          <w:sz w:val="24"/>
          <w:szCs w:val="24"/>
        </w:rPr>
      </w:pP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start, stop, pause the execution;</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all users that are running tests;</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display what EPs are enabled for your user;</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what is the start time for this run, suites list and tests list;</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execution summary status: how many test cases are planned for execution, how many were executed, how may passed, how many failed;</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execution details status: the same, plus status per test case;</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proofErr w:type="gramStart"/>
      <w:r w:rsidRPr="002D2581">
        <w:rPr>
          <w:rFonts w:ascii="Arial" w:hAnsi="Arial" w:cs="Arial"/>
          <w:sz w:val="24"/>
          <w:szCs w:val="24"/>
        </w:rPr>
        <w:t>queue</w:t>
      </w:r>
      <w:proofErr w:type="gramEnd"/>
      <w:r w:rsidRPr="002D2581">
        <w:rPr>
          <w:rFonts w:ascii="Arial" w:hAnsi="Arial" w:cs="Arial"/>
          <w:sz w:val="24"/>
          <w:szCs w:val="24"/>
        </w:rPr>
        <w:t xml:space="preserve"> tests during run time (the user is not forced to stop the execution in order add more files for execution). </w:t>
      </w:r>
      <w:proofErr w:type="gramStart"/>
      <w:r w:rsidRPr="002D2581">
        <w:rPr>
          <w:rFonts w:ascii="Arial" w:hAnsi="Arial" w:cs="Arial"/>
          <w:sz w:val="24"/>
          <w:szCs w:val="24"/>
        </w:rPr>
        <w:t>Queuing</w:t>
      </w:r>
      <w:proofErr w:type="gramEnd"/>
      <w:r w:rsidRPr="002D2581">
        <w:rPr>
          <w:rFonts w:ascii="Arial" w:hAnsi="Arial" w:cs="Arial"/>
          <w:sz w:val="24"/>
          <w:szCs w:val="24"/>
        </w:rPr>
        <w:t xml:space="preserve"> a file while the execution is stopped has no effect - it will be discarded when the execution is started. Instead, the project file has to be updated in order to include that file.</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proofErr w:type="gramStart"/>
      <w:r w:rsidRPr="002D2581">
        <w:rPr>
          <w:rFonts w:ascii="Arial" w:hAnsi="Arial" w:cs="Arial"/>
          <w:sz w:val="24"/>
          <w:szCs w:val="24"/>
        </w:rPr>
        <w:t>dequeue</w:t>
      </w:r>
      <w:proofErr w:type="gramEnd"/>
      <w:r w:rsidRPr="002D2581">
        <w:rPr>
          <w:rFonts w:ascii="Arial" w:hAnsi="Arial" w:cs="Arial"/>
          <w:sz w:val="24"/>
          <w:szCs w:val="24"/>
        </w:rPr>
        <w:t xml:space="preserve"> tests during run time, before they are executed. </w:t>
      </w:r>
      <w:proofErr w:type="spellStart"/>
      <w:proofErr w:type="gramStart"/>
      <w:r w:rsidRPr="002D2581">
        <w:rPr>
          <w:rFonts w:ascii="Arial" w:hAnsi="Arial" w:cs="Arial"/>
          <w:sz w:val="24"/>
          <w:szCs w:val="24"/>
        </w:rPr>
        <w:t>Dequeuing</w:t>
      </w:r>
      <w:proofErr w:type="spellEnd"/>
      <w:proofErr w:type="gramEnd"/>
      <w:r w:rsidRPr="002D2581">
        <w:rPr>
          <w:rFonts w:ascii="Arial" w:hAnsi="Arial" w:cs="Arial"/>
          <w:sz w:val="24"/>
          <w:szCs w:val="24"/>
        </w:rPr>
        <w:t xml:space="preserve"> a file while the execution is stopped has no effect.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You can use `</w:t>
      </w:r>
      <w:proofErr w:type="gramStart"/>
      <w:r w:rsidRPr="002D2581">
        <w:rPr>
          <w:rFonts w:ascii="Arial" w:hAnsi="Arial" w:cs="Arial"/>
          <w:b/>
          <w:sz w:val="24"/>
          <w:szCs w:val="24"/>
        </w:rPr>
        <w:t>./</w:t>
      </w:r>
      <w:proofErr w:type="gramEnd"/>
      <w:r w:rsidRPr="002D2581">
        <w:rPr>
          <w:rFonts w:ascii="Arial" w:hAnsi="Arial" w:cs="Arial"/>
          <w:b/>
          <w:sz w:val="24"/>
          <w:szCs w:val="24"/>
        </w:rPr>
        <w:t>cli.py --help</w:t>
      </w:r>
      <w:r w:rsidRPr="002D2581">
        <w:rPr>
          <w:rFonts w:ascii="Arial" w:hAnsi="Arial" w:cs="Arial"/>
          <w:sz w:val="24"/>
          <w:szCs w:val="24"/>
        </w:rPr>
        <w:t>` anytime, to see the usage information.</w:t>
      </w:r>
    </w:p>
    <w:p w:rsidR="002D2581" w:rsidRPr="002D2581" w:rsidRDefault="002D2581" w:rsidP="002D2581">
      <w:pPr>
        <w:jc w:val="both"/>
        <w:rPr>
          <w:rFonts w:ascii="Arial" w:hAnsi="Arial" w:cs="Arial"/>
          <w:sz w:val="24"/>
          <w:szCs w:val="24"/>
        </w:rPr>
      </w:pPr>
    </w:p>
    <w:p w:rsidR="002D2581" w:rsidRDefault="002D2581" w:rsidP="002D2581">
      <w:pPr>
        <w:jc w:val="both"/>
        <w:rPr>
          <w:rFonts w:ascii="Arial" w:hAnsi="Arial" w:cs="Arial"/>
          <w:sz w:val="24"/>
          <w:szCs w:val="24"/>
        </w:rPr>
      </w:pPr>
      <w:r w:rsidRPr="002D2581">
        <w:rPr>
          <w:rFonts w:ascii="Arial" w:hAnsi="Arial" w:cs="Arial"/>
          <w:noProof/>
          <w:sz w:val="24"/>
          <w:szCs w:val="24"/>
          <w:lang w:val="en-US"/>
        </w:rPr>
        <w:drawing>
          <wp:inline distT="0" distB="0" distL="0" distR="0" wp14:anchorId="36FBC442" wp14:editId="73A4DBC9">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2D2581" w:rsidRDefault="002623E9" w:rsidP="002D2581">
      <w:pPr>
        <w:jc w:val="both"/>
        <w:rPr>
          <w:rFonts w:ascii="Arial" w:hAnsi="Arial" w:cs="Arial"/>
          <w:sz w:val="24"/>
          <w:szCs w:val="24"/>
        </w:rPr>
      </w:pPr>
    </w:p>
    <w:p w:rsidR="002623E9" w:rsidRDefault="002623E9">
      <w:pPr>
        <w:spacing w:after="200" w:line="276" w:lineRule="auto"/>
        <w:rPr>
          <w:rFonts w:ascii="Arial" w:hAnsi="Arial" w:cs="Arial"/>
          <w:sz w:val="24"/>
          <w:szCs w:val="24"/>
        </w:rPr>
      </w:pPr>
      <w:r>
        <w:rPr>
          <w:rFonts w:ascii="Arial" w:hAnsi="Arial" w:cs="Arial"/>
          <w:sz w:val="24"/>
          <w:szCs w:val="24"/>
        </w:rPr>
        <w:br w:type="page"/>
      </w:r>
    </w:p>
    <w:p w:rsidR="002D2581" w:rsidRPr="002D2581" w:rsidRDefault="002D2581" w:rsidP="002D2581">
      <w:pPr>
        <w:jc w:val="both"/>
        <w:rPr>
          <w:rFonts w:ascii="Arial" w:hAnsi="Arial" w:cs="Arial"/>
          <w:sz w:val="24"/>
          <w:szCs w:val="24"/>
        </w:rPr>
      </w:pPr>
      <w:r w:rsidRPr="002D2581">
        <w:rPr>
          <w:rFonts w:ascii="Arial" w:hAnsi="Arial" w:cs="Arial"/>
          <w:sz w:val="24"/>
          <w:szCs w:val="24"/>
        </w:rPr>
        <w:lastRenderedPageBreak/>
        <w:t>Commands:</w:t>
      </w:r>
    </w:p>
    <w:p w:rsidR="002D2581" w:rsidRPr="002D2581" w:rsidRDefault="002D2581" w:rsidP="002D2581">
      <w:pPr>
        <w:jc w:val="both"/>
        <w:rPr>
          <w:rFonts w:ascii="Arial" w:hAnsi="Arial" w:cs="Arial"/>
          <w:sz w:val="24"/>
          <w:szCs w:val="24"/>
        </w:rPr>
      </w:pP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–u</w:t>
      </w:r>
      <w:r w:rsidRPr="002D2581">
        <w:rPr>
          <w:rFonts w:ascii="Arial" w:hAnsi="Arial" w:cs="Arial"/>
          <w:noProof/>
          <w:sz w:val="24"/>
          <w:szCs w:val="24"/>
        </w:rPr>
        <w:tab/>
      </w:r>
      <w:r w:rsidRPr="002D2581">
        <w:rPr>
          <w:rFonts w:ascii="Arial" w:hAnsi="Arial" w:cs="Arial"/>
          <w:noProof/>
          <w:sz w:val="24"/>
          <w:szCs w:val="24"/>
        </w:rPr>
        <w:tab/>
        <w:t>- Show active and inactive users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–eps</w:t>
      </w:r>
      <w:r w:rsidRPr="002D2581">
        <w:rPr>
          <w:rFonts w:ascii="Arial" w:hAnsi="Arial" w:cs="Arial"/>
          <w:noProof/>
          <w:sz w:val="24"/>
          <w:szCs w:val="24"/>
        </w:rPr>
        <w:tab/>
      </w:r>
      <w:r w:rsidRPr="002D2581">
        <w:rPr>
          <w:rFonts w:ascii="Arial" w:hAnsi="Arial" w:cs="Arial"/>
          <w:noProof/>
          <w:sz w:val="24"/>
          <w:szCs w:val="24"/>
        </w:rPr>
        <w:tab/>
        <w:t>- Show active and inactive Eps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–stats</w:t>
      </w:r>
      <w:r w:rsidRPr="002D2581">
        <w:rPr>
          <w:rFonts w:ascii="Arial" w:hAnsi="Arial" w:cs="Arial"/>
          <w:noProof/>
          <w:sz w:val="24"/>
          <w:szCs w:val="24"/>
        </w:rPr>
        <w:tab/>
      </w:r>
      <w:r w:rsidRPr="002D2581">
        <w:rPr>
          <w:rFonts w:ascii="Arial" w:hAnsi="Arial" w:cs="Arial"/>
          <w:noProof/>
          <w:sz w:val="24"/>
          <w:szCs w:val="24"/>
        </w:rPr>
        <w:tab/>
        <w:t>- Show minimal stats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–details</w:t>
      </w:r>
      <w:r w:rsidRPr="002D2581">
        <w:rPr>
          <w:rFonts w:ascii="Arial" w:hAnsi="Arial" w:cs="Arial"/>
          <w:noProof/>
          <w:sz w:val="24"/>
          <w:szCs w:val="24"/>
        </w:rPr>
        <w:tab/>
        <w:t>- Show detailed stats, per ep + suite + test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--status-details</w:t>
      </w:r>
      <w:r w:rsidRPr="002D2581">
        <w:rPr>
          <w:rFonts w:ascii="Arial" w:hAnsi="Arial" w:cs="Arial"/>
          <w:noProof/>
          <w:sz w:val="24"/>
          <w:szCs w:val="24"/>
        </w:rPr>
        <w:t xml:space="preserve"> &lt;running| finished| pending| all&gt; ;</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b/>
          <w:noProof/>
          <w:sz w:val="24"/>
          <w:szCs w:val="24"/>
        </w:rPr>
        <w:t>./cli.py --queue</w:t>
      </w:r>
      <w:r w:rsidRPr="002D2581">
        <w:rPr>
          <w:rFonts w:ascii="Arial" w:hAnsi="Arial" w:cs="Arial"/>
          <w:noProof/>
          <w:sz w:val="24"/>
          <w:szCs w:val="24"/>
        </w:rPr>
        <w:t xml:space="preserve"> &lt;Suite1:some_path/some_file.py&gt;</w:t>
      </w:r>
      <w:r w:rsidRPr="002D2581">
        <w:rPr>
          <w:rFonts w:ascii="Arial" w:hAnsi="Arial" w:cs="Arial"/>
          <w:noProof/>
          <w:sz w:val="24"/>
          <w:szCs w:val="24"/>
        </w:rPr>
        <w:br/>
        <w:t>- Queue a file at the end of a suite. Must specify queue in the form of `suite:file_path` ;</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b/>
          <w:noProof/>
          <w:sz w:val="24"/>
          <w:szCs w:val="24"/>
        </w:rPr>
        <w:t>./cli.py --dequeue</w:t>
      </w:r>
      <w:r w:rsidRPr="002D2581">
        <w:rPr>
          <w:rFonts w:ascii="Arial" w:hAnsi="Arial" w:cs="Arial"/>
          <w:noProof/>
          <w:sz w:val="24"/>
          <w:szCs w:val="24"/>
        </w:rPr>
        <w:t xml:space="preserve"> &lt;EP | EP:suite_id | EP:Suite | EP:file_id&gt;</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noProof/>
          <w:sz w:val="24"/>
          <w:szCs w:val="24"/>
        </w:rPr>
        <w:t>- Un-queue a file from a project, before it is executed ;</w:t>
      </w:r>
    </w:p>
    <w:p w:rsidR="002D2581" w:rsidRDefault="002D2581" w:rsidP="004D6E62">
      <w:pPr>
        <w:pStyle w:val="ListParagraph"/>
        <w:widowControl w:val="0"/>
        <w:numPr>
          <w:ilvl w:val="0"/>
          <w:numId w:val="24"/>
        </w:numPr>
        <w:suppressAutoHyphens/>
        <w:rPr>
          <w:rFonts w:ascii="Arial" w:hAnsi="Arial" w:cs="Arial"/>
          <w:sz w:val="24"/>
          <w:szCs w:val="24"/>
        </w:rPr>
      </w:pPr>
      <w:r w:rsidRPr="002D2581">
        <w:rPr>
          <w:rFonts w:ascii="Arial" w:hAnsi="Arial" w:cs="Arial"/>
          <w:b/>
          <w:noProof/>
          <w:sz w:val="24"/>
          <w:szCs w:val="24"/>
        </w:rPr>
        <w:t>./cli.py -s stop</w:t>
      </w:r>
      <w:r w:rsidRPr="002D2581">
        <w:rPr>
          <w:rFonts w:ascii="Arial" w:hAnsi="Arial" w:cs="Arial"/>
          <w:noProof/>
          <w:sz w:val="24"/>
          <w:szCs w:val="24"/>
        </w:rPr>
        <w:t xml:space="preserve"> |  </w:t>
      </w:r>
      <w:r w:rsidRPr="002D2581">
        <w:rPr>
          <w:rFonts w:ascii="Arial" w:hAnsi="Arial" w:cs="Arial"/>
          <w:b/>
          <w:noProof/>
          <w:sz w:val="24"/>
          <w:szCs w:val="24"/>
        </w:rPr>
        <w:t>./cli.py -s start</w:t>
      </w:r>
      <w:r w:rsidRPr="002D2581">
        <w:rPr>
          <w:rFonts w:ascii="Arial" w:hAnsi="Arial" w:cs="Arial"/>
          <w:noProof/>
          <w:sz w:val="24"/>
          <w:szCs w:val="24"/>
        </w:rPr>
        <w:t xml:space="preserve"> -p ~/twister/config/testsuites.xml --config ~/twister/config/fwmconfig.xml</w:t>
      </w:r>
      <w:r w:rsidRPr="002D2581">
        <w:rPr>
          <w:rFonts w:ascii="Arial" w:hAnsi="Arial" w:cs="Arial"/>
          <w:noProof/>
          <w:sz w:val="24"/>
          <w:szCs w:val="24"/>
        </w:rPr>
        <w:br/>
        <w:t>- start, pause, or stop the central engine</w:t>
      </w:r>
      <w:r w:rsidRPr="002D2581">
        <w:rPr>
          <w:rFonts w:ascii="Arial" w:hAnsi="Arial" w:cs="Arial"/>
          <w:sz w:val="24"/>
          <w:szCs w:val="24"/>
        </w:rPr>
        <w:t>.</w:t>
      </w:r>
    </w:p>
    <w:p w:rsidR="00D870E5" w:rsidRDefault="00D870E5" w:rsidP="002623E9">
      <w:pPr>
        <w:widowControl w:val="0"/>
        <w:suppressAutoHyphens/>
        <w:rPr>
          <w:rFonts w:ascii="Arial" w:hAnsi="Arial" w:cs="Arial"/>
          <w:sz w:val="24"/>
          <w:szCs w:val="24"/>
        </w:rPr>
      </w:pPr>
    </w:p>
    <w:p w:rsidR="00D870E5" w:rsidRPr="00E25E29" w:rsidRDefault="00D870E5" w:rsidP="00D870E5">
      <w:pPr>
        <w:widowControl w:val="0"/>
        <w:suppressAutoHyphens/>
        <w:rPr>
          <w:rFonts w:ascii="Arial" w:hAnsi="Arial" w:cs="Arial"/>
          <w:b/>
          <w:sz w:val="24"/>
          <w:szCs w:val="24"/>
        </w:rPr>
      </w:pPr>
      <w:r w:rsidRPr="00E25E29">
        <w:rPr>
          <w:rFonts w:ascii="Arial" w:hAnsi="Arial" w:cs="Arial"/>
          <w:b/>
          <w:sz w:val="24"/>
          <w:szCs w:val="24"/>
        </w:rPr>
        <w:t>Examples:</w:t>
      </w:r>
    </w:p>
    <w:p w:rsidR="00D870E5" w:rsidRDefault="00D870E5" w:rsidP="00D870E5">
      <w:pPr>
        <w:widowControl w:val="0"/>
        <w:suppressAutoHyphens/>
        <w:rPr>
          <w:rFonts w:ascii="Arial" w:hAnsi="Arial" w:cs="Arial"/>
          <w:sz w:val="24"/>
          <w:szCs w:val="24"/>
        </w:rPr>
      </w:pPr>
    </w:p>
    <w:p w:rsidR="00D870E5" w:rsidRPr="00E25E29" w:rsidRDefault="00D870E5" w:rsidP="00D870E5">
      <w:pPr>
        <w:widowControl w:val="0"/>
        <w:suppressAutoHyphens/>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E25E29">
        <w:rPr>
          <w:rFonts w:ascii="Arial" w:hAnsi="Arial" w:cs="Arial"/>
          <w:b/>
          <w:sz w:val="24"/>
          <w:szCs w:val="24"/>
        </w:rPr>
        <w:t>--version</w:t>
      </w:r>
    </w:p>
    <w:p w:rsidR="00D870E5" w:rsidRDefault="00D870E5" w:rsidP="00D870E5">
      <w:pPr>
        <w:rPr>
          <w:rFonts w:ascii="Arial" w:hAnsi="Arial" w:cs="Arial"/>
          <w:sz w:val="24"/>
          <w:szCs w:val="24"/>
        </w:rPr>
      </w:pPr>
      <w:r>
        <w:rPr>
          <w:rFonts w:ascii="Arial" w:hAnsi="Arial" w:cs="Arial"/>
          <w:sz w:val="24"/>
          <w:szCs w:val="24"/>
        </w:rPr>
        <w:t>Showing cli.py version:</w:t>
      </w:r>
    </w:p>
    <w:p w:rsidR="00EC6C39" w:rsidRPr="002E50E1" w:rsidRDefault="00EC6C39" w:rsidP="00D870E5">
      <w:pPr>
        <w:rPr>
          <w:rFonts w:ascii="Arial" w:hAnsi="Arial" w:cs="Arial"/>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 python cli.py --version</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cli.py  2.014</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w:t>
      </w:r>
    </w:p>
    <w:p w:rsidR="00D870E5" w:rsidRDefault="00D870E5" w:rsidP="00D870E5">
      <w:pPr>
        <w:widowControl w:val="0"/>
        <w:suppressAutoHyphens/>
        <w:rPr>
          <w:rFonts w:ascii="Arial" w:hAnsi="Arial" w:cs="Arial"/>
          <w:sz w:val="24"/>
          <w:szCs w:val="24"/>
        </w:rPr>
      </w:pPr>
    </w:p>
    <w:p w:rsidR="00EC6C39" w:rsidRPr="00503DE4" w:rsidRDefault="00EC6C39" w:rsidP="00D870E5">
      <w:pPr>
        <w:widowControl w:val="0"/>
        <w:suppressAutoHyphens/>
        <w:rPr>
          <w:rFonts w:ascii="Arial" w:hAnsi="Arial" w:cs="Arial"/>
          <w:sz w:val="24"/>
          <w:szCs w:val="24"/>
        </w:rPr>
      </w:pPr>
    </w:p>
    <w:p w:rsidR="00D870E5" w:rsidRPr="00E25E29" w:rsidRDefault="00D870E5" w:rsidP="00D870E5">
      <w:pPr>
        <w:jc w:val="both"/>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E25E29">
        <w:rPr>
          <w:rFonts w:ascii="Arial" w:hAnsi="Arial" w:cs="Arial"/>
          <w:b/>
          <w:sz w:val="24"/>
          <w:szCs w:val="24"/>
        </w:rPr>
        <w:t>--server</w:t>
      </w:r>
    </w:p>
    <w:p w:rsidR="00D870E5" w:rsidRDefault="00D870E5" w:rsidP="00D870E5">
      <w:pPr>
        <w:jc w:val="both"/>
        <w:rPr>
          <w:rFonts w:ascii="Arial" w:hAnsi="Arial" w:cs="Arial"/>
          <w:sz w:val="24"/>
          <w:szCs w:val="24"/>
        </w:rPr>
      </w:pPr>
      <w:r>
        <w:rPr>
          <w:rFonts w:ascii="Arial" w:hAnsi="Arial" w:cs="Arial"/>
          <w:sz w:val="24"/>
          <w:szCs w:val="24"/>
        </w:rPr>
        <w:t>It must be used with other command:</w:t>
      </w:r>
    </w:p>
    <w:p w:rsidR="00EC6C39" w:rsidRDefault="00EC6C39" w:rsidP="00D870E5">
      <w:pPr>
        <w:jc w:val="both"/>
        <w:rPr>
          <w:rFonts w:ascii="Arial" w:hAnsi="Arial" w:cs="Arial"/>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 python cli.py --server http://tscguest:tscguest@tsc-server:8000/</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Hello, user `tscguest`.</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You didn't specify a command ! Exiting !</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r>
        <w:rPr>
          <w:rFonts w:ascii="Arial" w:hAnsi="Arial" w:cs="Arial"/>
          <w:sz w:val="24"/>
          <w:szCs w:val="24"/>
        </w:rPr>
        <w:t>You can see below how it is used with other commands.</w:t>
      </w:r>
    </w:p>
    <w:p w:rsidR="00D870E5" w:rsidRDefault="00D870E5" w:rsidP="00D870E5">
      <w:pPr>
        <w:jc w:val="both"/>
        <w:rPr>
          <w:rFonts w:ascii="Arial" w:hAnsi="Arial" w:cs="Arial"/>
          <w:sz w:val="24"/>
          <w:szCs w:val="24"/>
        </w:rPr>
      </w:pPr>
    </w:p>
    <w:p w:rsidR="00D870E5" w:rsidRPr="00E25E29" w:rsidRDefault="00D870E5" w:rsidP="00D870E5">
      <w:pPr>
        <w:jc w:val="both"/>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E25E29">
        <w:rPr>
          <w:rFonts w:ascii="Arial" w:hAnsi="Arial" w:cs="Arial"/>
          <w:b/>
          <w:sz w:val="24"/>
          <w:szCs w:val="24"/>
        </w:rPr>
        <w:t>-u, --users</w:t>
      </w:r>
    </w:p>
    <w:p w:rsidR="00D870E5" w:rsidRDefault="00D870E5" w:rsidP="00D870E5">
      <w:pPr>
        <w:jc w:val="both"/>
        <w:rPr>
          <w:rFonts w:ascii="Arial" w:hAnsi="Arial" w:cs="Arial"/>
          <w:sz w:val="24"/>
          <w:szCs w:val="24"/>
        </w:rPr>
      </w:pPr>
      <w:r>
        <w:rPr>
          <w:rFonts w:ascii="Arial" w:hAnsi="Arial" w:cs="Arial"/>
          <w:sz w:val="24"/>
          <w:szCs w:val="24"/>
        </w:rPr>
        <w:t>It will show you the users that have Twister installed and active/inactive users.</w:t>
      </w:r>
    </w:p>
    <w:p w:rsidR="00D870E5" w:rsidRDefault="00D870E5" w:rsidP="00D870E5">
      <w:pPr>
        <w:rPr>
          <w:rFonts w:ascii="Arial" w:hAnsi="Arial" w:cs="Arial"/>
          <w:sz w:val="24"/>
          <w:szCs w:val="24"/>
        </w:rPr>
      </w:pPr>
      <w:r>
        <w:rPr>
          <w:rFonts w:ascii="Arial" w:hAnsi="Arial" w:cs="Arial"/>
          <w:sz w:val="24"/>
          <w:szCs w:val="24"/>
        </w:rPr>
        <w:t>If you don’t specify a server it will use the default value for server (</w:t>
      </w:r>
      <w:r w:rsidRPr="004D40D8">
        <w:rPr>
          <w:rFonts w:ascii="Arial" w:hAnsi="Arial" w:cs="Arial"/>
          <w:noProof/>
          <w:color w:val="4C4C4C"/>
          <w:sz w:val="24"/>
          <w:szCs w:val="24"/>
        </w:rPr>
        <w:t>user:password@127.0.0.1:8000/</w:t>
      </w:r>
      <w:r>
        <w:rPr>
          <w:rFonts w:ascii="Arial" w:hAnsi="Arial" w:cs="Arial"/>
          <w:sz w:val="24"/>
          <w:szCs w:val="24"/>
        </w:rPr>
        <w:t xml:space="preserve">). </w:t>
      </w:r>
    </w:p>
    <w:p w:rsidR="00EC6C39" w:rsidRDefault="00EC6C39" w:rsidP="00D870E5">
      <w:pPr>
        <w:rPr>
          <w:rFonts w:ascii="Arial" w:hAnsi="Arial" w:cs="Arial"/>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tscguest@tsc-server:/opt/twister/bin$ python cli.py -u --server http://tscguest:tscguest@tsc-server:8000/</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Hello, user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All users that have installed Twister: `bogdan, croq, nisuser, nisuser2,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All active users: `croq, nisuser,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EC6C39" w:rsidRDefault="00EC6C39" w:rsidP="00D870E5">
      <w:pPr>
        <w:jc w:val="both"/>
        <w:rPr>
          <w:rFonts w:ascii="Arial" w:hAnsi="Arial" w:cs="Arial"/>
          <w:sz w:val="24"/>
          <w:szCs w:val="24"/>
        </w:rPr>
      </w:pPr>
    </w:p>
    <w:p w:rsidR="00D870E5" w:rsidRPr="00641493" w:rsidRDefault="00D870E5" w:rsidP="00D870E5">
      <w:pPr>
        <w:jc w:val="both"/>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641493">
        <w:rPr>
          <w:rFonts w:ascii="Arial" w:hAnsi="Arial" w:cs="Arial"/>
          <w:b/>
          <w:sz w:val="24"/>
          <w:szCs w:val="24"/>
        </w:rPr>
        <w:t>--</w:t>
      </w:r>
      <w:proofErr w:type="spellStart"/>
      <w:r w:rsidRPr="00641493">
        <w:rPr>
          <w:rFonts w:ascii="Arial" w:hAnsi="Arial" w:cs="Arial"/>
          <w:b/>
          <w:sz w:val="24"/>
          <w:szCs w:val="24"/>
        </w:rPr>
        <w:t>eps</w:t>
      </w:r>
      <w:proofErr w:type="spellEnd"/>
    </w:p>
    <w:p w:rsidR="00D870E5" w:rsidRDefault="00D870E5" w:rsidP="00D870E5">
      <w:pPr>
        <w:jc w:val="both"/>
        <w:rPr>
          <w:rFonts w:ascii="Arial" w:hAnsi="Arial" w:cs="Arial"/>
          <w:sz w:val="24"/>
          <w:szCs w:val="24"/>
        </w:rPr>
      </w:pPr>
      <w:r>
        <w:rPr>
          <w:rFonts w:ascii="Arial" w:hAnsi="Arial" w:cs="Arial"/>
          <w:sz w:val="24"/>
          <w:szCs w:val="24"/>
        </w:rPr>
        <w:t xml:space="preserve">It will show you a status of the EPs and their </w:t>
      </w:r>
      <w:proofErr w:type="gramStart"/>
      <w:r>
        <w:rPr>
          <w:rFonts w:ascii="Arial" w:hAnsi="Arial" w:cs="Arial"/>
          <w:sz w:val="24"/>
          <w:szCs w:val="24"/>
        </w:rPr>
        <w:t>state(</w:t>
      </w:r>
      <w:proofErr w:type="gramEnd"/>
      <w:r>
        <w:rPr>
          <w:rFonts w:ascii="Arial" w:hAnsi="Arial" w:cs="Arial"/>
          <w:sz w:val="24"/>
          <w:szCs w:val="24"/>
        </w:rPr>
        <w:t>active/inactive)</w:t>
      </w:r>
    </w:p>
    <w:p w:rsidR="00EC6C39" w:rsidRDefault="00EC6C39" w:rsidP="00D870E5">
      <w:pPr>
        <w:jc w:val="both"/>
        <w:rPr>
          <w:rFonts w:ascii="Arial" w:hAnsi="Arial" w:cs="Arial"/>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tscguest@tsc-server:/opt/twister/bin$ python cli.py --eps --server http://tscguest:tscguest@tsc-server:8000/</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Hello, user `tscguest`.</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Your Execution-Processes are:</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EP-1001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EP-1002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EP-1003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proofErr w:type="gramStart"/>
      <w:r w:rsidRPr="008147E2">
        <w:rPr>
          <w:rFonts w:ascii="Arial" w:hAnsi="Arial" w:cs="Arial"/>
          <w:b/>
          <w:sz w:val="24"/>
          <w:szCs w:val="24"/>
        </w:rPr>
        <w:t>./</w:t>
      </w:r>
      <w:proofErr w:type="gramEnd"/>
      <w:r w:rsidRPr="008147E2">
        <w:rPr>
          <w:rFonts w:ascii="Arial" w:hAnsi="Arial" w:cs="Arial"/>
          <w:b/>
          <w:sz w:val="24"/>
          <w:szCs w:val="24"/>
        </w:rPr>
        <w:t>cli.py –stats</w:t>
      </w:r>
    </w:p>
    <w:p w:rsidR="00D870E5" w:rsidRDefault="00D870E5" w:rsidP="00D870E5">
      <w:pPr>
        <w:jc w:val="both"/>
        <w:rPr>
          <w:rFonts w:ascii="Arial" w:hAnsi="Arial" w:cs="Arial"/>
          <w:sz w:val="24"/>
          <w:szCs w:val="24"/>
        </w:rPr>
      </w:pPr>
      <w:r>
        <w:rPr>
          <w:rFonts w:ascii="Arial" w:hAnsi="Arial" w:cs="Arial"/>
          <w:sz w:val="24"/>
          <w:szCs w:val="24"/>
        </w:rPr>
        <w:t>It will show you the status of the tests executed on the server:</w:t>
      </w:r>
    </w:p>
    <w:p w:rsidR="00EC6C39" w:rsidRDefault="00EC6C39" w:rsidP="00D870E5">
      <w:pPr>
        <w:jc w:val="both"/>
        <w:rPr>
          <w:rFonts w:ascii="Arial" w:hAnsi="Arial" w:cs="Arial"/>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tscguest@tsc-server:/opt/twister/bin$ python cli.py --stats --server http://tscguest:tscguest@tsc-server:8000/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Hello, user `tscguest`.</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User status : stopped</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Last started: 2013-08-29 11:35:45</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Time elapsed: 0:00:56</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Passed  : 5</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Failed  : 2</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Pending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Working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Aborted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No Exec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Other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&gt; Total : 7</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Pass rate: 71.43%</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EC6C39" w:rsidRDefault="00EC6C39"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proofErr w:type="gramStart"/>
      <w:r w:rsidRPr="008147E2">
        <w:rPr>
          <w:rFonts w:ascii="Arial" w:hAnsi="Arial" w:cs="Arial"/>
          <w:b/>
          <w:sz w:val="24"/>
          <w:szCs w:val="24"/>
        </w:rPr>
        <w:lastRenderedPageBreak/>
        <w:t>./</w:t>
      </w:r>
      <w:proofErr w:type="gramEnd"/>
      <w:r w:rsidRPr="008147E2">
        <w:rPr>
          <w:rFonts w:ascii="Arial" w:hAnsi="Arial" w:cs="Arial"/>
          <w:b/>
          <w:sz w:val="24"/>
          <w:szCs w:val="24"/>
        </w:rPr>
        <w:t>cli.py –details</w:t>
      </w:r>
    </w:p>
    <w:p w:rsidR="00D870E5" w:rsidRDefault="00D870E5" w:rsidP="00D870E5">
      <w:pPr>
        <w:jc w:val="both"/>
        <w:rPr>
          <w:rFonts w:ascii="Arial" w:hAnsi="Arial" w:cs="Arial"/>
          <w:sz w:val="24"/>
          <w:szCs w:val="24"/>
        </w:rPr>
      </w:pPr>
      <w:r>
        <w:rPr>
          <w:rFonts w:ascii="Arial" w:hAnsi="Arial" w:cs="Arial"/>
          <w:sz w:val="24"/>
          <w:szCs w:val="24"/>
        </w:rPr>
        <w:t>It will show you detailed status of all tests:</w:t>
      </w:r>
    </w:p>
    <w:p w:rsidR="00EC6C39" w:rsidRDefault="00EC6C39" w:rsidP="00D870E5">
      <w:pPr>
        <w:jc w:val="both"/>
        <w:rPr>
          <w:rFonts w:ascii="Arial" w:hAnsi="Arial" w:cs="Arial"/>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 python cli.py --details --server http://tscguest:tscguest@tsc-server:8000/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Hello, user `tscguest`.</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User status : stopped</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Last started: 2013-08-29 13:13:10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Time elapsed: 0:00:09</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Your Suites are: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EP-1001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(id 101) S1</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1001)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1002)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1003)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EP-1002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EP-1003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EC6C39" w:rsidRDefault="00EC6C39"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proofErr w:type="gramStart"/>
      <w:r w:rsidRPr="008147E2">
        <w:rPr>
          <w:rFonts w:ascii="Arial" w:hAnsi="Arial" w:cs="Arial"/>
          <w:b/>
          <w:sz w:val="24"/>
          <w:szCs w:val="24"/>
        </w:rPr>
        <w:t>./</w:t>
      </w:r>
      <w:proofErr w:type="gramEnd"/>
      <w:r w:rsidRPr="008147E2">
        <w:rPr>
          <w:rFonts w:ascii="Arial" w:hAnsi="Arial" w:cs="Arial"/>
          <w:b/>
          <w:sz w:val="24"/>
          <w:szCs w:val="24"/>
        </w:rPr>
        <w:t>cli.py --status-details</w:t>
      </w:r>
    </w:p>
    <w:p w:rsidR="00D870E5" w:rsidRDefault="00D870E5" w:rsidP="00D870E5">
      <w:pPr>
        <w:jc w:val="both"/>
        <w:rPr>
          <w:rFonts w:ascii="Arial" w:hAnsi="Arial" w:cs="Arial"/>
          <w:sz w:val="24"/>
          <w:szCs w:val="24"/>
        </w:rPr>
      </w:pPr>
      <w:r>
        <w:rPr>
          <w:rFonts w:ascii="Arial" w:hAnsi="Arial" w:cs="Arial"/>
          <w:sz w:val="24"/>
          <w:szCs w:val="24"/>
        </w:rPr>
        <w:t xml:space="preserve">It will show you the detailed status of the tests based on a </w:t>
      </w:r>
      <w:proofErr w:type="gramStart"/>
      <w:r>
        <w:rPr>
          <w:rFonts w:ascii="Arial" w:hAnsi="Arial" w:cs="Arial"/>
          <w:sz w:val="24"/>
          <w:szCs w:val="24"/>
        </w:rPr>
        <w:t>filter(</w:t>
      </w:r>
      <w:proofErr w:type="gramEnd"/>
      <w:r>
        <w:rPr>
          <w:rFonts w:ascii="Arial" w:hAnsi="Arial" w:cs="Arial"/>
          <w:sz w:val="24"/>
          <w:szCs w:val="24"/>
        </w:rPr>
        <w:t>all, running, finished,  pending)</w:t>
      </w:r>
    </w:p>
    <w:p w:rsidR="00EC6C39" w:rsidRDefault="00EC6C39" w:rsidP="00D870E5">
      <w:pPr>
        <w:jc w:val="both"/>
        <w:rPr>
          <w:rFonts w:ascii="Arial" w:hAnsi="Arial" w:cs="Arial"/>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 python cli.py --status-details all --server http://tscguest:tscguest@tsc-server:8000/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Hello, user `tscguest`.</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User status : stopped</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Last started: 2013-08-29 13:13:10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Time elapsed: 0:00:09</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Your Suites are: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EP-1001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(id 101) S1</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1001)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1002)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1003)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EP-1002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EP-1003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EF48E6" w:rsidRDefault="00D870E5" w:rsidP="00D870E5">
      <w:pPr>
        <w:jc w:val="both"/>
        <w:rPr>
          <w:rFonts w:ascii="Arial" w:hAnsi="Arial" w:cs="Arial"/>
          <w:b/>
          <w:sz w:val="24"/>
          <w:szCs w:val="24"/>
        </w:rPr>
      </w:pPr>
      <w:proofErr w:type="gramStart"/>
      <w:r w:rsidRPr="00EF48E6">
        <w:rPr>
          <w:rFonts w:ascii="Arial" w:hAnsi="Arial" w:cs="Arial"/>
          <w:b/>
          <w:sz w:val="24"/>
          <w:szCs w:val="24"/>
        </w:rPr>
        <w:t>./</w:t>
      </w:r>
      <w:proofErr w:type="gramEnd"/>
      <w:r w:rsidRPr="00EF48E6">
        <w:rPr>
          <w:rFonts w:ascii="Arial" w:hAnsi="Arial" w:cs="Arial"/>
          <w:b/>
          <w:sz w:val="24"/>
          <w:szCs w:val="24"/>
        </w:rPr>
        <w:t xml:space="preserve">cli.py </w:t>
      </w:r>
      <w:r>
        <w:rPr>
          <w:rFonts w:ascii="Arial" w:hAnsi="Arial" w:cs="Arial"/>
          <w:b/>
          <w:sz w:val="24"/>
          <w:szCs w:val="24"/>
        </w:rPr>
        <w:t>-</w:t>
      </w:r>
      <w:r w:rsidRPr="00EF48E6">
        <w:rPr>
          <w:rFonts w:ascii="Arial" w:hAnsi="Arial" w:cs="Arial"/>
          <w:b/>
          <w:sz w:val="24"/>
          <w:szCs w:val="24"/>
        </w:rPr>
        <w:t>q</w:t>
      </w:r>
    </w:p>
    <w:p w:rsidR="00D870E5" w:rsidRDefault="00D870E5" w:rsidP="00D870E5">
      <w:pPr>
        <w:jc w:val="both"/>
        <w:rPr>
          <w:rFonts w:ascii="Arial" w:hAnsi="Arial" w:cs="Arial"/>
          <w:sz w:val="24"/>
          <w:szCs w:val="24"/>
        </w:rPr>
      </w:pPr>
      <w:r>
        <w:rPr>
          <w:rFonts w:ascii="Arial" w:hAnsi="Arial" w:cs="Arial"/>
          <w:sz w:val="24"/>
          <w:szCs w:val="24"/>
        </w:rPr>
        <w:t>It will add/queue a test at the end of a specified suite.</w:t>
      </w:r>
    </w:p>
    <w:p w:rsidR="00D870E5" w:rsidRDefault="00D870E5" w:rsidP="00D870E5">
      <w:pPr>
        <w:jc w:val="both"/>
        <w:rPr>
          <w:rFonts w:ascii="Arial" w:hAnsi="Arial" w:cs="Arial"/>
          <w:sz w:val="24"/>
          <w:szCs w:val="24"/>
        </w:rPr>
      </w:pPr>
      <w:r>
        <w:rPr>
          <w:rFonts w:ascii="Arial" w:hAnsi="Arial" w:cs="Arial"/>
          <w:sz w:val="24"/>
          <w:szCs w:val="24"/>
        </w:rPr>
        <w:t>This command it’s working only when the tests are already running.</w:t>
      </w:r>
    </w:p>
    <w:p w:rsidR="00EC6C39" w:rsidRDefault="00EC6C39" w:rsidP="00D870E5">
      <w:pPr>
        <w:jc w:val="both"/>
        <w:rPr>
          <w:rFonts w:ascii="Arial" w:hAnsi="Arial" w:cs="Arial"/>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tscguest@tsc-server:/opt/twister/bin$ python cli.py -q S1:/home/tscguest/twister/demo/testsuite-python/test_py_printnlogs.py --server http://tscguest:tscguest@tsc-server:8000/</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Hello, user `tscguest`.</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Test `/home/tscguest/twister/demo/testsuite-python/test_py_printnlogs.py` was queued in suite `S1`.</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tscguest@tsc-server:/opt/twister/bin$ python cli.py --details --server http://tscguest:tscguest@tsc-server:8000/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Hello, user `tscguest`.</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User status : running</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Last started: 2013-08-29 13:40:37</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Time elapsed: 0:00:27</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Your Suites are: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EP-1001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(id 101) S1</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1001) /home/tscguest/twister/demo/testsuite-python/init.py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1002) /home/tscguest/twister/demo/testsuite-python/test_py_globals1.py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1003) /home/tscguest/twister/demo/testsuite-python/test_py_globals2.py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1004) /home/tscguest/twister/demo/testsuite-python/test_py_globals3.py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1005) /home/tscguest/twister/demo//testsuite-python/test_py_printnlogs.py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[working] (id 1006) /home/tscguest/twister/demo//testsuite-python/test_pexpect_ftp.py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[pending] (id 1007) /home/tscguest/twister/demo/testsuite-python/test_py_printnlogs.py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EP-1002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nothing here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EP-1003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nothing here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2623E9" w:rsidRDefault="002623E9">
      <w:pPr>
        <w:spacing w:after="200" w:line="276" w:lineRule="auto"/>
        <w:rPr>
          <w:rFonts w:ascii="Arial" w:hAnsi="Arial" w:cs="Arial"/>
          <w:sz w:val="24"/>
          <w:szCs w:val="24"/>
        </w:rPr>
      </w:pPr>
      <w:r>
        <w:rPr>
          <w:rFonts w:ascii="Arial" w:hAnsi="Arial" w:cs="Arial"/>
          <w:sz w:val="24"/>
          <w:szCs w:val="24"/>
        </w:rPr>
        <w:br w:type="page"/>
      </w:r>
    </w:p>
    <w:p w:rsidR="00D870E5" w:rsidRPr="00BD12DC" w:rsidRDefault="00D870E5" w:rsidP="00D870E5">
      <w:pPr>
        <w:jc w:val="both"/>
        <w:rPr>
          <w:rFonts w:ascii="Arial" w:hAnsi="Arial" w:cs="Arial"/>
          <w:b/>
          <w:sz w:val="24"/>
          <w:szCs w:val="24"/>
        </w:rPr>
      </w:pPr>
      <w:proofErr w:type="gramStart"/>
      <w:r w:rsidRPr="00BD12DC">
        <w:rPr>
          <w:rFonts w:ascii="Arial" w:hAnsi="Arial" w:cs="Arial"/>
          <w:b/>
          <w:sz w:val="24"/>
          <w:szCs w:val="24"/>
        </w:rPr>
        <w:lastRenderedPageBreak/>
        <w:t>./</w:t>
      </w:r>
      <w:proofErr w:type="gramEnd"/>
      <w:r w:rsidRPr="00BD12DC">
        <w:rPr>
          <w:rFonts w:ascii="Arial" w:hAnsi="Arial" w:cs="Arial"/>
          <w:b/>
          <w:sz w:val="24"/>
          <w:szCs w:val="24"/>
        </w:rPr>
        <w:t>cli.py -d</w:t>
      </w:r>
    </w:p>
    <w:p w:rsidR="00D870E5" w:rsidRDefault="00D870E5" w:rsidP="00D870E5">
      <w:pPr>
        <w:jc w:val="both"/>
        <w:rPr>
          <w:rFonts w:ascii="Arial" w:hAnsi="Arial" w:cs="Arial"/>
          <w:sz w:val="24"/>
          <w:szCs w:val="24"/>
        </w:rPr>
      </w:pPr>
      <w:r>
        <w:rPr>
          <w:rFonts w:ascii="Arial" w:hAnsi="Arial" w:cs="Arial"/>
          <w:sz w:val="24"/>
          <w:szCs w:val="24"/>
        </w:rPr>
        <w:t xml:space="preserve">It </w:t>
      </w:r>
      <w:proofErr w:type="gramStart"/>
      <w:r>
        <w:rPr>
          <w:rFonts w:ascii="Arial" w:hAnsi="Arial" w:cs="Arial"/>
          <w:sz w:val="24"/>
          <w:szCs w:val="24"/>
        </w:rPr>
        <w:t>will</w:t>
      </w:r>
      <w:proofErr w:type="gramEnd"/>
      <w:r>
        <w:rPr>
          <w:rFonts w:ascii="Arial" w:hAnsi="Arial" w:cs="Arial"/>
          <w:sz w:val="24"/>
          <w:szCs w:val="24"/>
        </w:rPr>
        <w:t xml:space="preserve"> delete/de queue a test, a suite or all of the tests from a suite or EP.</w:t>
      </w:r>
    </w:p>
    <w:p w:rsidR="00D870E5" w:rsidRDefault="00D870E5" w:rsidP="00D870E5">
      <w:pPr>
        <w:jc w:val="both"/>
        <w:rPr>
          <w:rFonts w:ascii="Arial" w:hAnsi="Arial" w:cs="Arial"/>
          <w:sz w:val="24"/>
          <w:szCs w:val="24"/>
        </w:rPr>
      </w:pPr>
      <w:r>
        <w:rPr>
          <w:rFonts w:ascii="Arial" w:hAnsi="Arial" w:cs="Arial"/>
          <w:sz w:val="24"/>
          <w:szCs w:val="24"/>
        </w:rPr>
        <w:t>This command it’s working only when the tests are already running.</w:t>
      </w:r>
    </w:p>
    <w:p w:rsidR="00EC6C39" w:rsidRDefault="00EC6C39" w:rsidP="00D870E5">
      <w:pPr>
        <w:jc w:val="both"/>
        <w:rPr>
          <w:rFonts w:ascii="Arial" w:hAnsi="Arial" w:cs="Arial"/>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tscguest@tsc-server:/opt/twister/bin$ python cli.py --details --server http://tscguest:tscguest@tsc-server:8000/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User status :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Last started: 2013-08-29 14:04:41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Time elapsed: 0:00:07</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Your Suites are: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EP-1001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(id 101) S1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1001) /home/tscguest/twister/demo/testsuite-python/init.py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1002) /home/tscguest/twister/demo/testsuite-python/test_py_globals1.py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1003) /home/tscguest/twister/demo/testsuite-python/test_py_globals2.py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1004) /home/tscguest/twister/demo/testsuite-python/test_py_globals3.py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1005) /home/tscguest/twister/demo//testsuite-python/test_py_printnlogs.py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1006) /home/tscguest/twister/demo//testsuite-python/test_pexpect_ftp.py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EP-1002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EP-1003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tscguest@tsc-server:/opt/twister/bin$ python cli.py -d EP-1001:1006 --server http://tscguest:tscguest@tsc-server:8000/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Test `1006` was removed from the project.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 python cli.py --details --server http://tscguest:tscguest@tsc-server:8000/</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User status :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Last started: 2013-08-29 14:04:41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Time elapsed: 0:00:17</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Your Suites are: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EP-1001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(id 101) S1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1001) /home/tscguest/twister/demo/testsuite-python/init.py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lastRenderedPageBreak/>
        <w:t xml:space="preserve">      - [pass] (id 1002) /home/tscguest/twister/demo/testsuite-python/test_py_globals1.py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1003) /home/tscguest/twister/demo/testsuite-python/test_py_globals2.py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1004) /home/tscguest/twister/demo/testsuite-python/test_py_globals3.py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[working] (id 1005) /home/tscguest/twister/demo//testsuite-python/test_py_printnlogs.py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EP-1002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EP-1003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F36E31" w:rsidRDefault="00D870E5" w:rsidP="00D870E5">
      <w:pPr>
        <w:jc w:val="both"/>
        <w:rPr>
          <w:rFonts w:ascii="Arial" w:hAnsi="Arial" w:cs="Arial"/>
          <w:b/>
          <w:sz w:val="24"/>
          <w:szCs w:val="24"/>
        </w:rPr>
      </w:pPr>
      <w:proofErr w:type="gramStart"/>
      <w:r w:rsidRPr="00F36E31">
        <w:rPr>
          <w:rFonts w:ascii="Arial" w:hAnsi="Arial" w:cs="Arial"/>
          <w:b/>
          <w:sz w:val="24"/>
          <w:szCs w:val="24"/>
        </w:rPr>
        <w:t>./</w:t>
      </w:r>
      <w:proofErr w:type="gramEnd"/>
      <w:r w:rsidRPr="00F36E31">
        <w:rPr>
          <w:rFonts w:ascii="Arial" w:hAnsi="Arial" w:cs="Arial"/>
          <w:b/>
          <w:sz w:val="24"/>
          <w:szCs w:val="24"/>
        </w:rPr>
        <w:t>cli.py –s, --set</w:t>
      </w:r>
    </w:p>
    <w:p w:rsidR="00D870E5" w:rsidRDefault="00D870E5" w:rsidP="00D870E5">
      <w:pPr>
        <w:jc w:val="both"/>
        <w:rPr>
          <w:rFonts w:ascii="Arial" w:hAnsi="Arial" w:cs="Arial"/>
          <w:sz w:val="24"/>
          <w:szCs w:val="24"/>
        </w:rPr>
      </w:pPr>
      <w:r>
        <w:rPr>
          <w:rFonts w:ascii="Arial" w:hAnsi="Arial" w:cs="Arial"/>
          <w:sz w:val="24"/>
          <w:szCs w:val="24"/>
        </w:rPr>
        <w:t xml:space="preserve">It </w:t>
      </w:r>
      <w:proofErr w:type="gramStart"/>
      <w:r>
        <w:rPr>
          <w:rFonts w:ascii="Arial" w:hAnsi="Arial" w:cs="Arial"/>
          <w:sz w:val="24"/>
          <w:szCs w:val="24"/>
        </w:rPr>
        <w:t>will</w:t>
      </w:r>
      <w:proofErr w:type="gramEnd"/>
      <w:r>
        <w:rPr>
          <w:rFonts w:ascii="Arial" w:hAnsi="Arial" w:cs="Arial"/>
          <w:sz w:val="24"/>
          <w:szCs w:val="24"/>
        </w:rPr>
        <w:t xml:space="preserve"> start/stop/pause the execution of a project file.</w:t>
      </w:r>
    </w:p>
    <w:p w:rsidR="00D870E5" w:rsidRDefault="00D870E5" w:rsidP="00D870E5">
      <w:pPr>
        <w:jc w:val="both"/>
        <w:rPr>
          <w:rFonts w:ascii="Arial" w:hAnsi="Arial" w:cs="Arial"/>
          <w:sz w:val="24"/>
          <w:szCs w:val="24"/>
        </w:rPr>
      </w:pPr>
      <w:r>
        <w:rPr>
          <w:rFonts w:ascii="Arial" w:hAnsi="Arial" w:cs="Arial"/>
          <w:sz w:val="24"/>
          <w:szCs w:val="24"/>
        </w:rPr>
        <w:t>You will have to specify the config and the project file you will be using.</w:t>
      </w:r>
    </w:p>
    <w:p w:rsidR="00EC6C39" w:rsidRDefault="00EC6C39" w:rsidP="00D870E5">
      <w:pPr>
        <w:jc w:val="both"/>
        <w:rPr>
          <w:rFonts w:ascii="Arial" w:hAnsi="Arial" w:cs="Arial"/>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tscguest@tsc-server:/opt/twister/bin$ python cli.py -s start --server http://tscguest:tscguest@tsc-server:8000/ -c ~/twister/config/fwmconfig.xml -p ~/twister/config/testsuites.xml</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Hello, user `tscguest`.</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Starting...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running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tscguest@tsc-server:/opt/twister/bin$ python cli.py --details --server http://tscguest:tscguest@tsc-server:8000/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Hello, user `tscguest`.</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User status : running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Last started: 2013-08-29 11:35:45</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Time elapsed: 0:00:08</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Your Suites are:</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EP-1001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(id 101) S1</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[pass] (id 1001) /home/tscguest/twister/demo//testsuite-python/init.py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[working] (id 1002) /home/tscguest/twister/demo//testsuite-python/test_pexpect_ftp.py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1003) /home/tscguest/twister/demo//testsuite-python/test_pexpect_ssh.py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1004) /home/tscguest/twister/demo//testsuite-python/test_py_globals1.py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1005) /home/tscguest/twister/demo//testsuite-python/test_py_globals2.py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1006) /home/tscguest/twister/demo//testsuite-python/test_py_globals3.py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1007) /home/tscguest/twister/demo/testsuite-python/init.py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EP-1002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nothing here</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EP-1003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nothing here</w:t>
      </w:r>
    </w:p>
    <w:p w:rsidR="00D870E5" w:rsidRDefault="00D870E5" w:rsidP="00D870E5">
      <w:pPr>
        <w:jc w:val="both"/>
        <w:rPr>
          <w:rFonts w:ascii="Arial" w:hAnsi="Arial" w:cs="Arial"/>
          <w:sz w:val="24"/>
          <w:szCs w:val="24"/>
        </w:rPr>
      </w:pPr>
    </w:p>
    <w:p w:rsidR="00D870E5" w:rsidRPr="00D870E5" w:rsidRDefault="00D870E5" w:rsidP="00D870E5">
      <w:pPr>
        <w:widowControl w:val="0"/>
        <w:suppressAutoHyphens/>
        <w:ind w:left="360"/>
        <w:rPr>
          <w:rFonts w:ascii="Arial" w:hAnsi="Arial" w:cs="Arial"/>
          <w:sz w:val="24"/>
          <w:szCs w:val="24"/>
        </w:rPr>
      </w:pPr>
    </w:p>
    <w:p w:rsidR="00A91145" w:rsidRDefault="00A91145" w:rsidP="00775792">
      <w:pPr>
        <w:rPr>
          <w:b/>
        </w:rPr>
      </w:pPr>
    </w:p>
    <w:p w:rsidR="002D2581" w:rsidRPr="00A91145" w:rsidRDefault="002D2581" w:rsidP="00775792">
      <w:pPr>
        <w:rPr>
          <w:b/>
        </w:rPr>
      </w:pPr>
    </w:p>
    <w:p w:rsidR="006161EA" w:rsidRPr="002D2581" w:rsidRDefault="00C156FF" w:rsidP="002D2581">
      <w:pPr>
        <w:pStyle w:val="Heading1"/>
      </w:pPr>
      <w:bookmarkStart w:id="52" w:name="_Toc361054861"/>
      <w:bookmarkStart w:id="53" w:name="_Toc365641674"/>
      <w:bookmarkStart w:id="54" w:name="_Toc365881344"/>
      <w:bookmarkStart w:id="55" w:name="_Toc365882839"/>
      <w:r>
        <w:t xml:space="preserve">Twister </w:t>
      </w:r>
      <w:bookmarkEnd w:id="52"/>
      <w:r w:rsidR="002D2581">
        <w:t>configuration</w:t>
      </w:r>
      <w:bookmarkEnd w:id="53"/>
      <w:bookmarkEnd w:id="54"/>
      <w:bookmarkEnd w:id="55"/>
    </w:p>
    <w:p w:rsidR="00407EC9" w:rsidRDefault="00AD4DC2" w:rsidP="00AD4DC2">
      <w:pPr>
        <w:pStyle w:val="Heading2"/>
      </w:pPr>
      <w:bookmarkStart w:id="56" w:name="_Toc361054862"/>
      <w:bookmarkStart w:id="57" w:name="_Toc365641675"/>
      <w:bookmarkStart w:id="58" w:name="_Toc365881345"/>
      <w:bookmarkStart w:id="59" w:name="_Toc365882840"/>
      <w:r>
        <w:t>T</w:t>
      </w:r>
      <w:bookmarkEnd w:id="56"/>
      <w:r w:rsidR="002D2581">
        <w:t>wister configuration files</w:t>
      </w:r>
      <w:bookmarkEnd w:id="57"/>
      <w:bookmarkEnd w:id="58"/>
      <w:bookmarkEnd w:id="59"/>
    </w:p>
    <w:p w:rsidR="00AE1BFE" w:rsidRDefault="00AE1BFE" w:rsidP="00AD4DC2">
      <w:pPr>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Twister has a few configuration files, in </w:t>
      </w:r>
      <w:r w:rsidRPr="002D2581">
        <w:rPr>
          <w:rFonts w:ascii="Arial" w:hAnsi="Arial" w:cs="Arial"/>
          <w:noProof/>
          <w:sz w:val="24"/>
          <w:szCs w:val="24"/>
        </w:rPr>
        <w:t>XML, ini and Json format</w:t>
      </w:r>
      <w:r w:rsidRPr="002D2581">
        <w:rPr>
          <w:rFonts w:ascii="Arial" w:hAnsi="Arial" w:cs="Arial"/>
          <w:sz w:val="24"/>
          <w:szCs w:val="24"/>
        </w:rPr>
        <w: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There are 2 types of configurations: per user (located at </w:t>
      </w:r>
      <w:r w:rsidRPr="002D2581">
        <w:rPr>
          <w:rFonts w:ascii="Arial" w:hAnsi="Arial" w:cs="Arial"/>
          <w:b/>
          <w:i/>
          <w:sz w:val="24"/>
          <w:szCs w:val="24"/>
        </w:rPr>
        <w:t>/</w:t>
      </w:r>
      <w:r w:rsidRPr="002D2581">
        <w:rPr>
          <w:rFonts w:ascii="Arial" w:hAnsi="Arial" w:cs="Arial"/>
          <w:b/>
          <w:i/>
          <w:color w:val="7F7F7F" w:themeColor="text1" w:themeTint="80"/>
          <w:sz w:val="24"/>
          <w:szCs w:val="24"/>
        </w:rPr>
        <w:t>$USER_HOME</w:t>
      </w:r>
      <w:r w:rsidRPr="002D2581">
        <w:rPr>
          <w:rFonts w:ascii="Arial" w:hAnsi="Arial" w:cs="Arial"/>
          <w:b/>
          <w:i/>
          <w:sz w:val="24"/>
          <w:szCs w:val="24"/>
        </w:rPr>
        <w:t>/twister/config</w:t>
      </w:r>
      <w:r w:rsidRPr="002D2581">
        <w:rPr>
          <w:rFonts w:ascii="Arial" w:hAnsi="Arial" w:cs="Arial"/>
          <w:sz w:val="24"/>
          <w:szCs w:val="24"/>
        </w:rPr>
        <w:t xml:space="preserve">) and global for all users (by default located at </w:t>
      </w:r>
      <w:r w:rsidRPr="002D2581">
        <w:rPr>
          <w:rFonts w:ascii="Arial" w:hAnsi="Arial" w:cs="Arial"/>
          <w:b/>
          <w:i/>
          <w:sz w:val="24"/>
          <w:szCs w:val="24"/>
        </w:rPr>
        <w:t>/opt/twister/config</w:t>
      </w:r>
      <w:r w:rsidRPr="002D2581">
        <w:rPr>
          <w:rFonts w:ascii="Arial" w:hAnsi="Arial" w:cs="Arial"/>
          <w:sz w:val="24"/>
          <w:szCs w:val="24"/>
        </w:rPr>
        <w:t>).</w:t>
      </w:r>
    </w:p>
    <w:p w:rsidR="002D2581" w:rsidRPr="002D2581" w:rsidRDefault="002D2581" w:rsidP="002D2581">
      <w:pPr>
        <w:spacing w:line="360" w:lineRule="auto"/>
        <w:jc w:val="both"/>
        <w:rPr>
          <w:rFonts w:ascii="Arial" w:hAnsi="Arial" w:cs="Arial"/>
          <w:sz w:val="24"/>
          <w:szCs w:val="24"/>
        </w:rPr>
      </w:pP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fwmconfig.xml</w:t>
      </w:r>
      <w:r w:rsidRPr="002D2581">
        <w:rPr>
          <w:rFonts w:ascii="Arial" w:hAnsi="Arial" w:cs="Arial"/>
          <w:sz w:val="24"/>
          <w:szCs w:val="24"/>
        </w:rPr>
        <w:t xml:space="preserve">: the </w:t>
      </w:r>
      <w:r w:rsidRPr="002D2581">
        <w:rPr>
          <w:rFonts w:ascii="Arial" w:hAnsi="Arial" w:cs="Arial"/>
          <w:b/>
          <w:sz w:val="24"/>
          <w:szCs w:val="24"/>
        </w:rPr>
        <w:t>master framework config</w:t>
      </w:r>
      <w:r w:rsidRPr="002D2581">
        <w:rPr>
          <w:rFonts w:ascii="Arial" w:hAnsi="Arial" w:cs="Arial"/>
          <w:sz w:val="24"/>
          <w:szCs w:val="24"/>
        </w:rPr>
        <w:t>. Contains the paths to all the other config files. Config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epname.ini</w:t>
      </w:r>
      <w:r w:rsidRPr="002D2581">
        <w:rPr>
          <w:rFonts w:ascii="Arial" w:hAnsi="Arial" w:cs="Arial"/>
          <w:sz w:val="24"/>
          <w:szCs w:val="24"/>
        </w:rPr>
        <w:t xml:space="preserve">: contains all the EPs for the current user. </w:t>
      </w:r>
      <w:r w:rsidRPr="002D2581">
        <w:rPr>
          <w:rFonts w:ascii="Arial" w:hAnsi="Arial" w:cs="Arial"/>
          <w:color w:val="C00000"/>
          <w:sz w:val="24"/>
          <w:szCs w:val="24"/>
        </w:rPr>
        <w:t>This must be edited manually</w:t>
      </w:r>
      <w:r w:rsidRPr="002D2581">
        <w:rPr>
          <w:rFonts w:ascii="Arial" w:hAnsi="Arial" w:cs="Arial"/>
          <w:sz w:val="24"/>
          <w:szCs w:val="24"/>
        </w:rPr>
        <w:t>. Config saved per user;</w:t>
      </w:r>
    </w:p>
    <w:p w:rsidR="002D2581" w:rsidRPr="002D2581" w:rsidRDefault="002D2581" w:rsidP="004D6E62">
      <w:pPr>
        <w:pStyle w:val="ListParagraph"/>
        <w:widowControl w:val="0"/>
        <w:numPr>
          <w:ilvl w:val="0"/>
          <w:numId w:val="25"/>
        </w:numPr>
        <w:suppressAutoHyphens/>
        <w:spacing w:line="360" w:lineRule="auto"/>
        <w:rPr>
          <w:rFonts w:ascii="Arial" w:hAnsi="Arial" w:cs="Arial"/>
          <w:sz w:val="24"/>
          <w:szCs w:val="24"/>
        </w:rPr>
      </w:pPr>
      <w:r w:rsidRPr="002D2581">
        <w:rPr>
          <w:rFonts w:ascii="Arial" w:hAnsi="Arial" w:cs="Arial"/>
          <w:color w:val="C00000"/>
          <w:sz w:val="24"/>
          <w:szCs w:val="24"/>
        </w:rPr>
        <w:t>email.xml</w:t>
      </w:r>
      <w:r w:rsidRPr="002D2581">
        <w:rPr>
          <w:rFonts w:ascii="Arial" w:hAnsi="Arial" w:cs="Arial"/>
          <w:sz w:val="24"/>
          <w:szCs w:val="24"/>
        </w:rPr>
        <w:t>: contains all the information necessary to send an e-mail from Twister. Config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db.xml</w:t>
      </w:r>
      <w:r w:rsidRPr="002D2581">
        <w:rPr>
          <w:rFonts w:ascii="Arial" w:hAnsi="Arial" w:cs="Arial"/>
          <w:sz w:val="24"/>
          <w:szCs w:val="24"/>
        </w:rPr>
        <w:t>: contains all the information about saving and reading from the MySQL database. Config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globals.xml</w:t>
      </w:r>
      <w:r w:rsidRPr="002D2581">
        <w:rPr>
          <w:rFonts w:ascii="Arial" w:hAnsi="Arial" w:cs="Arial"/>
          <w:sz w:val="24"/>
          <w:szCs w:val="24"/>
        </w:rPr>
        <w:t>: contains all global variables,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plugins.xml</w:t>
      </w:r>
      <w:r w:rsidRPr="002D2581">
        <w:rPr>
          <w:rFonts w:ascii="Arial" w:hAnsi="Arial" w:cs="Arial"/>
          <w:sz w:val="24"/>
          <w:szCs w:val="24"/>
        </w:rPr>
        <w:t>: contains information about all plugins,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testsuites.xml</w:t>
      </w:r>
      <w:r w:rsidRPr="002D2581">
        <w:rPr>
          <w:rFonts w:ascii="Arial" w:hAnsi="Arial" w:cs="Arial"/>
          <w:sz w:val="24"/>
          <w:szCs w:val="24"/>
        </w:rPr>
        <w:t>: contains all suites and all files for the current run.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proofErr w:type="spellStart"/>
      <w:r w:rsidRPr="002D2581">
        <w:rPr>
          <w:rFonts w:ascii="Arial" w:hAnsi="Arial" w:cs="Arial"/>
          <w:color w:val="C00000"/>
          <w:sz w:val="24"/>
          <w:szCs w:val="24"/>
        </w:rPr>
        <w:t>resources.json</w:t>
      </w:r>
      <w:proofErr w:type="spellEnd"/>
      <w:r w:rsidRPr="002D2581">
        <w:rPr>
          <w:rFonts w:ascii="Arial" w:hAnsi="Arial" w:cs="Arial"/>
          <w:sz w:val="24"/>
          <w:szCs w:val="24"/>
        </w:rPr>
        <w:t xml:space="preserve">: contains all the resources from Resource Allocator server, all </w:t>
      </w:r>
      <w:proofErr w:type="spellStart"/>
      <w:r w:rsidRPr="002D2581">
        <w:rPr>
          <w:rFonts w:ascii="Arial" w:hAnsi="Arial" w:cs="Arial"/>
          <w:sz w:val="24"/>
          <w:szCs w:val="24"/>
        </w:rPr>
        <w:t>testbeds</w:t>
      </w:r>
      <w:proofErr w:type="spellEnd"/>
      <w:r w:rsidRPr="002D2581">
        <w:rPr>
          <w:rFonts w:ascii="Arial" w:hAnsi="Arial" w:cs="Arial"/>
          <w:sz w:val="24"/>
          <w:szCs w:val="24"/>
        </w:rPr>
        <w:t xml:space="preserve"> and devices. It’s a global config;</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services.ini</w:t>
      </w:r>
      <w:r w:rsidRPr="002D2581">
        <w:rPr>
          <w:rFonts w:ascii="Arial" w:hAnsi="Arial" w:cs="Arial"/>
          <w:sz w:val="24"/>
          <w:szCs w:val="24"/>
        </w:rPr>
        <w:t>: contains all the services from Service Manager. It’s a global config;</w:t>
      </w:r>
    </w:p>
    <w:p w:rsidR="002D2581" w:rsidRPr="008719C9" w:rsidRDefault="002D2581" w:rsidP="008719C9">
      <w:pPr>
        <w:pStyle w:val="ListParagraph"/>
        <w:widowControl w:val="0"/>
        <w:numPr>
          <w:ilvl w:val="0"/>
          <w:numId w:val="25"/>
        </w:numPr>
        <w:suppressAutoHyphens/>
        <w:spacing w:line="360" w:lineRule="auto"/>
        <w:jc w:val="both"/>
        <w:rPr>
          <w:rFonts w:ascii="Source Sans Pro" w:hAnsi="Source Sans Pro" w:cs="Source Sans Pro"/>
          <w:sz w:val="22"/>
        </w:rPr>
      </w:pPr>
      <w:r w:rsidRPr="002D2581">
        <w:rPr>
          <w:rFonts w:ascii="Arial" w:hAnsi="Arial" w:cs="Arial"/>
          <w:color w:val="C00000"/>
          <w:sz w:val="24"/>
          <w:szCs w:val="24"/>
        </w:rPr>
        <w:t>server_init.ini</w:t>
      </w:r>
      <w:r w:rsidRPr="002D2581">
        <w:rPr>
          <w:rFonts w:ascii="Arial" w:hAnsi="Arial" w:cs="Arial"/>
          <w:sz w:val="24"/>
          <w:szCs w:val="24"/>
        </w:rPr>
        <w:t xml:space="preserve">: contains the current server type: </w:t>
      </w:r>
      <w:proofErr w:type="spellStart"/>
      <w:r w:rsidRPr="002D2581">
        <w:rPr>
          <w:rFonts w:ascii="Arial" w:hAnsi="Arial" w:cs="Arial"/>
          <w:b/>
          <w:sz w:val="24"/>
          <w:szCs w:val="24"/>
        </w:rPr>
        <w:t>no_type</w:t>
      </w:r>
      <w:proofErr w:type="spellEnd"/>
      <w:r w:rsidRPr="002D2581">
        <w:rPr>
          <w:rFonts w:ascii="Arial" w:hAnsi="Arial" w:cs="Arial"/>
          <w:sz w:val="24"/>
          <w:szCs w:val="24"/>
        </w:rPr>
        <w:t xml:space="preserve">, </w:t>
      </w:r>
      <w:r w:rsidRPr="002D2581">
        <w:rPr>
          <w:rFonts w:ascii="Arial" w:hAnsi="Arial" w:cs="Arial"/>
          <w:b/>
          <w:sz w:val="24"/>
          <w:szCs w:val="24"/>
        </w:rPr>
        <w:t>development</w:t>
      </w:r>
      <w:r w:rsidRPr="002D2581">
        <w:rPr>
          <w:rFonts w:ascii="Arial" w:hAnsi="Arial" w:cs="Arial"/>
          <w:sz w:val="24"/>
          <w:szCs w:val="24"/>
        </w:rPr>
        <w:t xml:space="preserve">, or </w:t>
      </w:r>
      <w:r w:rsidRPr="002D2581">
        <w:rPr>
          <w:rFonts w:ascii="Arial" w:hAnsi="Arial" w:cs="Arial"/>
          <w:b/>
          <w:sz w:val="24"/>
          <w:szCs w:val="24"/>
        </w:rPr>
        <w:t>production</w:t>
      </w:r>
      <w:r w:rsidRPr="002D2581">
        <w:rPr>
          <w:rFonts w:ascii="Arial" w:hAnsi="Arial" w:cs="Arial"/>
          <w:sz w:val="24"/>
          <w:szCs w:val="24"/>
        </w:rPr>
        <w:t>. In `</w:t>
      </w:r>
      <w:r w:rsidRPr="002D2581">
        <w:rPr>
          <w:rFonts w:ascii="Arial" w:hAnsi="Arial" w:cs="Arial"/>
          <w:i/>
          <w:sz w:val="24"/>
          <w:szCs w:val="24"/>
        </w:rPr>
        <w:t>production</w:t>
      </w:r>
      <w:r w:rsidRPr="002D2581">
        <w:rPr>
          <w:rFonts w:ascii="Arial" w:hAnsi="Arial" w:cs="Arial"/>
          <w:sz w:val="24"/>
          <w:szCs w:val="24"/>
        </w:rPr>
        <w:t>` mode, all user roles are enabled. In `</w:t>
      </w:r>
      <w:proofErr w:type="spellStart"/>
      <w:r w:rsidRPr="002D2581">
        <w:rPr>
          <w:rFonts w:ascii="Arial" w:hAnsi="Arial" w:cs="Arial"/>
          <w:i/>
          <w:sz w:val="24"/>
          <w:szCs w:val="24"/>
        </w:rPr>
        <w:t>no_type</w:t>
      </w:r>
      <w:proofErr w:type="spellEnd"/>
      <w:r w:rsidRPr="002D2581">
        <w:rPr>
          <w:rFonts w:ascii="Arial" w:hAnsi="Arial" w:cs="Arial"/>
          <w:sz w:val="24"/>
          <w:szCs w:val="24"/>
        </w:rPr>
        <w:t>` mode, all roles are enabled,</w:t>
      </w:r>
      <w:r w:rsidR="008719C9">
        <w:rPr>
          <w:rFonts w:ascii="Arial" w:hAnsi="Arial" w:cs="Arial"/>
          <w:sz w:val="24"/>
          <w:szCs w:val="24"/>
        </w:rPr>
        <w:t xml:space="preserve"> but changing users is</w:t>
      </w:r>
      <w:r w:rsidR="008719C9" w:rsidRPr="008719C9">
        <w:rPr>
          <w:rFonts w:ascii="Arial" w:hAnsi="Arial" w:cs="Arial"/>
          <w:sz w:val="24"/>
          <w:szCs w:val="24"/>
        </w:rPr>
        <w:t xml:space="preserve"> disabled. It also contains the server location description;</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users_and_groups.ini</w:t>
      </w:r>
      <w:r w:rsidRPr="002D2581">
        <w:rPr>
          <w:rFonts w:ascii="Arial" w:hAnsi="Arial" w:cs="Arial"/>
          <w:sz w:val="24"/>
          <w:szCs w:val="24"/>
        </w:rPr>
        <w:t>: contains all users, groups and roles;</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Most of the files are generated automatically from the Java applet. They </w:t>
      </w:r>
      <w:r w:rsidRPr="002D2581">
        <w:rPr>
          <w:rFonts w:ascii="Arial" w:hAnsi="Arial" w:cs="Arial"/>
          <w:b/>
          <w:sz w:val="24"/>
          <w:szCs w:val="24"/>
        </w:rPr>
        <w:t>should not</w:t>
      </w:r>
      <w:r w:rsidRPr="002D2581">
        <w:rPr>
          <w:rFonts w:ascii="Arial" w:hAnsi="Arial" w:cs="Arial"/>
          <w:sz w:val="24"/>
          <w:szCs w:val="24"/>
        </w:rPr>
        <w:t xml:space="preserve"> be edited manually, unless specified otherwise.</w:t>
      </w:r>
    </w:p>
    <w:p w:rsidR="006257B5" w:rsidRDefault="006257B5" w:rsidP="006257B5"/>
    <w:p w:rsidR="00212706" w:rsidRDefault="00212706" w:rsidP="006257B5"/>
    <w:p w:rsidR="00AD4DC2" w:rsidRDefault="002D2581" w:rsidP="00AD4DC2">
      <w:pPr>
        <w:pStyle w:val="Heading2"/>
      </w:pPr>
      <w:bookmarkStart w:id="60" w:name="_Toc365641676"/>
      <w:bookmarkStart w:id="61" w:name="_Toc365881346"/>
      <w:bookmarkStart w:id="62" w:name="_Toc365882841"/>
      <w:r>
        <w:lastRenderedPageBreak/>
        <w:t>Configure the paths</w:t>
      </w:r>
      <w:bookmarkEnd w:id="60"/>
      <w:bookmarkEnd w:id="61"/>
      <w:bookmarkEnd w:id="62"/>
    </w:p>
    <w:p w:rsidR="002D2581" w:rsidRPr="002D2581" w:rsidRDefault="002D2581" w:rsidP="002D2581">
      <w:pPr>
        <w:jc w:val="both"/>
        <w:rPr>
          <w:rFonts w:ascii="Arial" w:hAnsi="Arial" w:cs="Arial"/>
          <w:iCs/>
          <w:sz w:val="24"/>
          <w:szCs w:val="24"/>
        </w:rPr>
      </w:pPr>
    </w:p>
    <w:p w:rsidR="002D2581" w:rsidRPr="002D2581" w:rsidRDefault="002D2581" w:rsidP="002D2581">
      <w:pPr>
        <w:rPr>
          <w:rFonts w:ascii="Arial" w:hAnsi="Arial" w:cs="Arial"/>
          <w:i/>
          <w:iCs/>
          <w:color w:val="FF0000"/>
          <w:sz w:val="24"/>
          <w:szCs w:val="24"/>
        </w:rPr>
      </w:pPr>
      <w:r w:rsidRPr="002D2581">
        <w:rPr>
          <w:rFonts w:ascii="Arial" w:hAnsi="Arial" w:cs="Arial"/>
          <w:i/>
          <w:iCs/>
          <w:noProof/>
          <w:position w:val="-289"/>
          <w:sz w:val="24"/>
          <w:szCs w:val="24"/>
          <w:lang w:val="en-US"/>
        </w:rPr>
        <w:drawing>
          <wp:inline distT="0" distB="0" distL="0" distR="0" wp14:anchorId="32A81CB7" wp14:editId="76626774">
            <wp:extent cx="6835140" cy="38100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2D2581" w:rsidRPr="002D2581" w:rsidRDefault="002D2581" w:rsidP="002D2581">
      <w:pPr>
        <w:rPr>
          <w:rFonts w:ascii="Arial" w:hAnsi="Arial" w:cs="Arial"/>
          <w:iCs/>
          <w:color w:val="FF0000"/>
          <w:sz w:val="24"/>
          <w:szCs w:val="24"/>
        </w:rPr>
      </w:pPr>
    </w:p>
    <w:p w:rsidR="002D2581" w:rsidRPr="002D2581" w:rsidRDefault="002D2581" w:rsidP="002D2581">
      <w:pPr>
        <w:rPr>
          <w:rFonts w:ascii="Arial" w:hAnsi="Arial" w:cs="Arial"/>
          <w:sz w:val="24"/>
          <w:szCs w:val="24"/>
        </w:rPr>
      </w:pPr>
      <w:r w:rsidRPr="002D2581">
        <w:rPr>
          <w:rFonts w:ascii="Segoe UI Symbol" w:eastAsia="MS Gothic" w:hAnsi="Segoe UI Symbol" w:cs="Segoe UI Symbol"/>
          <w:color w:val="FF0000"/>
          <w:sz w:val="24"/>
          <w:szCs w:val="24"/>
          <w:lang w:eastAsia="ja-JP"/>
        </w:rPr>
        <w:t>★</w:t>
      </w:r>
      <w:r w:rsidRPr="002D2581">
        <w:rPr>
          <w:rFonts w:ascii="Arial" w:hAnsi="Arial" w:cs="Arial"/>
          <w:i/>
          <w:iCs/>
          <w:sz w:val="24"/>
          <w:szCs w:val="24"/>
        </w:rPr>
        <w:t xml:space="preserve">All the paths below refer to the computer where the </w:t>
      </w:r>
      <w:r w:rsidRPr="002D2581">
        <w:rPr>
          <w:rFonts w:ascii="Arial" w:hAnsi="Arial" w:cs="Arial"/>
          <w:b/>
          <w:bCs/>
          <w:i/>
          <w:iCs/>
          <w:sz w:val="24"/>
          <w:szCs w:val="24"/>
        </w:rPr>
        <w:t>Central Engine</w:t>
      </w:r>
      <w:r w:rsidRPr="002D2581">
        <w:rPr>
          <w:rFonts w:ascii="Arial" w:hAnsi="Arial" w:cs="Arial"/>
          <w:i/>
          <w:iCs/>
          <w:sz w:val="24"/>
          <w:szCs w:val="24"/>
        </w:rPr>
        <w:t xml:space="preserve"> is running</w:t>
      </w:r>
      <w:r w:rsidRPr="002D2581">
        <w:rPr>
          <w:rFonts w:ascii="Arial" w:hAnsi="Arial" w:cs="Arial"/>
          <w:sz w:val="24"/>
          <w:szCs w:val="24"/>
        </w:rPr>
        <w:t>.</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Test case source path</w:t>
      </w:r>
      <w:r w:rsidRPr="002D2581">
        <w:rPr>
          <w:rFonts w:ascii="Arial" w:hAnsi="Arial" w:cs="Arial"/>
          <w:sz w:val="24"/>
          <w:szCs w:val="24"/>
        </w:rPr>
        <w:t xml:space="preserve"> represents the folder where all test files are located. The files here can be dragged inside suites, in the first tab (suites).</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Projects path</w:t>
      </w:r>
      <w:r w:rsidRPr="002D2581">
        <w:rPr>
          <w:rFonts w:ascii="Arial" w:hAnsi="Arial" w:cs="Arial"/>
          <w:sz w:val="24"/>
          <w:szCs w:val="24"/>
        </w:rPr>
        <w:t xml:space="preserve"> is the folder where the profiles are saved in the first tab; usually this doesn't need to be changed.</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EP Name</w:t>
      </w:r>
      <w:r w:rsidRPr="002D2581">
        <w:rPr>
          <w:rFonts w:ascii="Arial" w:hAnsi="Arial" w:cs="Arial"/>
          <w:sz w:val="24"/>
          <w:szCs w:val="24"/>
        </w:rPr>
        <w:t xml:space="preserve"> file stores the list of EPs (the workstations where tests will run). An `</w:t>
      </w:r>
      <w:r w:rsidRPr="002D2581">
        <w:rPr>
          <w:rFonts w:ascii="Arial" w:hAnsi="Arial" w:cs="Arial"/>
          <w:i/>
          <w:iCs/>
          <w:sz w:val="24"/>
          <w:szCs w:val="24"/>
        </w:rPr>
        <w:t>EP</w:t>
      </w:r>
      <w:r w:rsidRPr="002D2581">
        <w:rPr>
          <w:rFonts w:ascii="Arial" w:hAnsi="Arial" w:cs="Arial"/>
          <w:sz w:val="24"/>
          <w:szCs w:val="24"/>
        </w:rPr>
        <w:t>` is just a name to uniquely identify a computer, it can be any string.</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Logs path</w:t>
      </w:r>
      <w:r w:rsidRPr="002D2581">
        <w:rPr>
          <w:rFonts w:ascii="Arial" w:hAnsi="Arial"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i/>
          <w:iCs/>
          <w:sz w:val="24"/>
          <w:szCs w:val="24"/>
        </w:rPr>
        <w:t>E-mail XML path</w:t>
      </w:r>
      <w:r w:rsidRPr="002D2581">
        <w:rPr>
          <w:rFonts w:ascii="Arial" w:hAnsi="Arial" w:cs="Arial"/>
          <w:sz w:val="24"/>
          <w:szCs w:val="24"/>
        </w:rPr>
        <w:t xml:space="preserve">, </w:t>
      </w:r>
      <w:r w:rsidRPr="002D2581">
        <w:rPr>
          <w:rFonts w:ascii="Arial" w:hAnsi="Arial" w:cs="Arial"/>
          <w:b/>
          <w:bCs/>
          <w:i/>
          <w:iCs/>
          <w:sz w:val="24"/>
          <w:szCs w:val="24"/>
        </w:rPr>
        <w:t>Database XML path</w:t>
      </w:r>
      <w:r w:rsidRPr="002D2581">
        <w:rPr>
          <w:rFonts w:ascii="Arial" w:hAnsi="Arial" w:cs="Arial"/>
          <w:sz w:val="24"/>
          <w:szCs w:val="24"/>
        </w:rPr>
        <w:t xml:space="preserve"> and </w:t>
      </w:r>
      <w:proofErr w:type="spellStart"/>
      <w:r w:rsidRPr="002D2581">
        <w:rPr>
          <w:rFonts w:ascii="Arial" w:hAnsi="Arial" w:cs="Arial"/>
          <w:b/>
          <w:bCs/>
          <w:i/>
          <w:iCs/>
          <w:sz w:val="24"/>
          <w:szCs w:val="24"/>
        </w:rPr>
        <w:t>Globals</w:t>
      </w:r>
      <w:proofErr w:type="spellEnd"/>
      <w:r w:rsidRPr="002D2581">
        <w:rPr>
          <w:rFonts w:ascii="Arial" w:hAnsi="Arial" w:cs="Arial"/>
          <w:b/>
          <w:bCs/>
          <w:i/>
          <w:iCs/>
          <w:sz w:val="24"/>
          <w:szCs w:val="24"/>
        </w:rPr>
        <w:t xml:space="preserve"> XML path</w:t>
      </w:r>
      <w:r w:rsidRPr="002D2581">
        <w:rPr>
          <w:rFonts w:ascii="Arial" w:hAnsi="Arial" w:cs="Arial"/>
          <w:sz w:val="24"/>
          <w:szCs w:val="24"/>
        </w:rPr>
        <w:t xml:space="preserve"> are the files that store the information for the next 3 tabs. You can have multiple files, and switch between configurations.</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 xml:space="preserve">The </w:t>
      </w:r>
      <w:r w:rsidRPr="002D2581">
        <w:rPr>
          <w:rFonts w:ascii="Arial" w:hAnsi="Arial" w:cs="Arial"/>
          <w:b/>
          <w:bCs/>
          <w:i/>
          <w:iCs/>
          <w:sz w:val="24"/>
          <w:szCs w:val="24"/>
        </w:rPr>
        <w:t>Central Engine port</w:t>
      </w:r>
      <w:r w:rsidRPr="002D2581">
        <w:rPr>
          <w:rFonts w:ascii="Arial" w:hAnsi="Arial" w:cs="Arial"/>
          <w:sz w:val="24"/>
          <w:szCs w:val="24"/>
        </w:rPr>
        <w:t xml:space="preserve"> is, of course, the port where the applet connects to the server. The default value is </w:t>
      </w:r>
      <w:r w:rsidRPr="002D2581">
        <w:rPr>
          <w:rFonts w:ascii="Arial" w:hAnsi="Arial" w:cs="Arial"/>
          <w:i/>
          <w:iCs/>
          <w:sz w:val="24"/>
          <w:szCs w:val="24"/>
        </w:rPr>
        <w:t>8000</w:t>
      </w:r>
      <w:r w:rsidRPr="002D2581">
        <w:rPr>
          <w:rFonts w:ascii="Arial" w:hAnsi="Arial" w:cs="Arial"/>
          <w:sz w:val="24"/>
          <w:szCs w:val="24"/>
        </w:rPr>
        <w: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i/>
          <w:sz w:val="24"/>
          <w:szCs w:val="24"/>
        </w:rPr>
        <w:t>Library path</w:t>
      </w:r>
      <w:r w:rsidRPr="002D2581">
        <w:rPr>
          <w:rFonts w:ascii="Arial" w:hAnsi="Arial" w:cs="Arial"/>
          <w:sz w:val="24"/>
          <w:szCs w:val="24"/>
        </w:rPr>
        <w:t xml:space="preserve"> defines a path where user defined python libraries can be found. The user libraries will be used together with the system libraries, stored in </w:t>
      </w:r>
      <w:r w:rsidRPr="002D2581">
        <w:rPr>
          <w:rFonts w:ascii="Arial" w:hAnsi="Arial" w:cs="Arial"/>
          <w:i/>
          <w:sz w:val="24"/>
          <w:szCs w:val="24"/>
        </w:rPr>
        <w:t>/opt/twister/lib</w:t>
      </w:r>
      <w:r w:rsidRPr="002D2581">
        <w:rPr>
          <w:rFonts w:ascii="Arial" w:hAnsi="Arial" w:cs="Arial"/>
          <w:sz w:val="24"/>
          <w:szCs w:val="24"/>
        </w:rPr>
        <w:t>, to execute the test cases.</w:t>
      </w:r>
    </w:p>
    <w:p w:rsidR="002D2581" w:rsidRPr="002D2581" w:rsidRDefault="002D2581" w:rsidP="002D2581">
      <w:pPr>
        <w:jc w:val="both"/>
        <w:rPr>
          <w:rFonts w:ascii="Arial" w:hAnsi="Arial" w:cs="Arial"/>
          <w:sz w:val="24"/>
          <w:szCs w:val="24"/>
        </w:rPr>
      </w:pPr>
    </w:p>
    <w:p w:rsidR="00357A27" w:rsidRDefault="002D2581" w:rsidP="002D2581">
      <w:pPr>
        <w:rPr>
          <w:rFonts w:ascii="Arial" w:hAnsi="Arial" w:cs="Arial"/>
          <w:sz w:val="24"/>
          <w:szCs w:val="24"/>
        </w:rPr>
      </w:pPr>
      <w:r w:rsidRPr="002D2581">
        <w:rPr>
          <w:rFonts w:ascii="Arial" w:hAnsi="Arial" w:cs="Arial"/>
          <w:b/>
          <w:i/>
          <w:sz w:val="24"/>
          <w:szCs w:val="24"/>
        </w:rPr>
        <w:lastRenderedPageBreak/>
        <w:t>Predefined suites path</w:t>
      </w:r>
      <w:r w:rsidRPr="002D2581">
        <w:rPr>
          <w:rFonts w:ascii="Arial" w:hAnsi="Arial" w:cs="Arial"/>
          <w:sz w:val="24"/>
          <w:szCs w:val="24"/>
        </w:rPr>
        <w:t xml:space="preserve"> this defines a path where user can save suites (different from project files) for future usage. The user can export a suite from a project file and import it in another project file</w:t>
      </w:r>
      <w:r w:rsidR="00EC6C39">
        <w:rPr>
          <w:rFonts w:ascii="Arial" w:hAnsi="Arial" w:cs="Arial"/>
          <w:sz w:val="24"/>
          <w:szCs w:val="24"/>
        </w:rPr>
        <w:t>.</w:t>
      </w:r>
    </w:p>
    <w:p w:rsidR="00EC6C39" w:rsidRDefault="00EC6C39" w:rsidP="002D2581">
      <w:pPr>
        <w:rPr>
          <w:rFonts w:ascii="Arial" w:hAnsi="Arial" w:cs="Arial"/>
          <w:sz w:val="24"/>
          <w:szCs w:val="24"/>
        </w:rPr>
      </w:pPr>
    </w:p>
    <w:p w:rsidR="00AD4DC2" w:rsidRDefault="002D2581" w:rsidP="00AD4DC2">
      <w:pPr>
        <w:pStyle w:val="Heading2"/>
      </w:pPr>
      <w:bookmarkStart w:id="63" w:name="_Toc365641677"/>
      <w:bookmarkStart w:id="64" w:name="_Toc365881347"/>
      <w:bookmarkStart w:id="65" w:name="_Toc365882842"/>
      <w:r>
        <w:t>Configure the e-mail</w:t>
      </w:r>
      <w:bookmarkEnd w:id="63"/>
      <w:bookmarkEnd w:id="64"/>
      <w:bookmarkEnd w:id="65"/>
    </w:p>
    <w:p w:rsidR="002D2581" w:rsidRPr="002D2581" w:rsidRDefault="002D2581" w:rsidP="002D2581">
      <w:pPr>
        <w:rPr>
          <w:rFonts w:ascii="Arial" w:hAnsi="Arial" w:cs="Arial"/>
          <w:sz w:val="24"/>
          <w:szCs w:val="24"/>
        </w:rPr>
      </w:pPr>
    </w:p>
    <w:p w:rsidR="002D2581" w:rsidRPr="002D2581" w:rsidRDefault="002D2581" w:rsidP="002D2581">
      <w:pPr>
        <w:rPr>
          <w:rFonts w:ascii="Arial" w:hAnsi="Arial" w:cs="Arial"/>
          <w:iCs/>
          <w:sz w:val="24"/>
          <w:szCs w:val="24"/>
        </w:rPr>
      </w:pPr>
      <w:r w:rsidRPr="002D2581">
        <w:rPr>
          <w:rFonts w:ascii="Arial" w:hAnsi="Arial" w:cs="Arial"/>
          <w:iCs/>
          <w:noProof/>
          <w:position w:val="-289"/>
          <w:sz w:val="24"/>
          <w:szCs w:val="24"/>
          <w:lang w:val="en-US"/>
        </w:rPr>
        <w:drawing>
          <wp:inline distT="0" distB="0" distL="0" distR="0" wp14:anchorId="6CB35DBC" wp14:editId="381FF619">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2D2581" w:rsidRDefault="002D2581" w:rsidP="002D2581">
      <w:pPr>
        <w:rPr>
          <w:rFonts w:ascii="Arial" w:hAnsi="Arial" w:cs="Arial"/>
          <w:iCs/>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Here you can configure the parameters required to connect to a SMTP server and send an e-mail.</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The Central Engine will send the e-mail every time the execution finishes for ALL the test files.</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The most important fields are: SMTP </w:t>
      </w:r>
      <w:r w:rsidRPr="002D2581">
        <w:rPr>
          <w:rFonts w:ascii="Arial" w:hAnsi="Arial" w:cs="Arial"/>
          <w:i/>
          <w:iCs/>
          <w:sz w:val="24"/>
          <w:szCs w:val="24"/>
        </w:rPr>
        <w:t>IP</w:t>
      </w:r>
      <w:r w:rsidRPr="002D2581">
        <w:rPr>
          <w:rFonts w:ascii="Arial" w:hAnsi="Arial" w:cs="Arial"/>
          <w:sz w:val="24"/>
          <w:szCs w:val="24"/>
        </w:rPr>
        <w:t xml:space="preserve"> and </w:t>
      </w:r>
      <w:r w:rsidRPr="002D2581">
        <w:rPr>
          <w:rFonts w:ascii="Arial" w:hAnsi="Arial" w:cs="Arial"/>
          <w:i/>
          <w:iCs/>
          <w:sz w:val="24"/>
          <w:szCs w:val="24"/>
        </w:rPr>
        <w:t>port</w:t>
      </w:r>
      <w:r w:rsidRPr="002D2581">
        <w:rPr>
          <w:rFonts w:ascii="Arial" w:hAnsi="Arial" w:cs="Arial"/>
          <w:sz w:val="24"/>
          <w:szCs w:val="24"/>
        </w:rPr>
        <w:t xml:space="preserve">, </w:t>
      </w:r>
      <w:r w:rsidRPr="002D2581">
        <w:rPr>
          <w:rFonts w:ascii="Arial" w:hAnsi="Arial" w:cs="Arial"/>
          <w:i/>
          <w:iCs/>
          <w:sz w:val="24"/>
          <w:szCs w:val="24"/>
        </w:rPr>
        <w:t>username</w:t>
      </w:r>
      <w:r w:rsidRPr="002D2581">
        <w:rPr>
          <w:rFonts w:ascii="Arial" w:hAnsi="Arial" w:cs="Arial"/>
          <w:sz w:val="24"/>
          <w:szCs w:val="24"/>
        </w:rPr>
        <w:t xml:space="preserve">, </w:t>
      </w:r>
      <w:r w:rsidRPr="002D2581">
        <w:rPr>
          <w:rFonts w:ascii="Arial" w:hAnsi="Arial" w:cs="Arial"/>
          <w:i/>
          <w:iCs/>
          <w:sz w:val="24"/>
          <w:szCs w:val="24"/>
        </w:rPr>
        <w:t>password</w:t>
      </w:r>
      <w:r w:rsidRPr="002D2581">
        <w:rPr>
          <w:rFonts w:ascii="Arial" w:hAnsi="Arial" w:cs="Arial"/>
          <w:sz w:val="24"/>
          <w:szCs w:val="24"/>
        </w:rPr>
        <w:t xml:space="preserve">, </w:t>
      </w:r>
      <w:r w:rsidRPr="002D2581">
        <w:rPr>
          <w:rFonts w:ascii="Arial" w:hAnsi="Arial" w:cs="Arial"/>
          <w:i/>
          <w:iCs/>
          <w:sz w:val="24"/>
          <w:szCs w:val="24"/>
        </w:rPr>
        <w:t>from</w:t>
      </w:r>
      <w:r w:rsidRPr="002D2581">
        <w:rPr>
          <w:rFonts w:ascii="Arial" w:hAnsi="Arial" w:cs="Arial"/>
          <w:sz w:val="24"/>
          <w:szCs w:val="24"/>
        </w:rPr>
        <w:t xml:space="preserve"> and the </w:t>
      </w:r>
      <w:r w:rsidRPr="002D2581">
        <w:rPr>
          <w:rFonts w:ascii="Arial" w:hAnsi="Arial" w:cs="Arial"/>
          <w:i/>
          <w:iCs/>
          <w:sz w:val="24"/>
          <w:szCs w:val="24"/>
        </w:rPr>
        <w:t>e-mail list</w:t>
      </w:r>
      <w:r w:rsidRPr="002D2581">
        <w:rPr>
          <w:rFonts w:ascii="Arial" w:hAnsi="Arial" w:cs="Arial"/>
          <w:sz w:val="24"/>
          <w:szCs w:val="24"/>
        </w:rPr>
        <w: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Optionally, you can change the subject and add a few lines in the message body.</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In order to test the connection to the SMTP server, using the user and password, you can send a test e-mail, using the button `Test` in the applet.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Both the subject and the message, can contain insert fields from `DB.xml`, from `</w:t>
      </w:r>
      <w:r w:rsidRPr="002D2581">
        <w:rPr>
          <w:rFonts w:ascii="Arial" w:hAnsi="Arial" w:cs="Arial"/>
          <w:i/>
          <w:sz w:val="24"/>
          <w:szCs w:val="24"/>
        </w:rPr>
        <w:t>&lt;</w:t>
      </w:r>
      <w:proofErr w:type="spellStart"/>
      <w:r w:rsidRPr="002D2581">
        <w:rPr>
          <w:rFonts w:ascii="Arial" w:hAnsi="Arial" w:cs="Arial"/>
          <w:i/>
          <w:sz w:val="24"/>
          <w:szCs w:val="24"/>
        </w:rPr>
        <w:t>insert_section</w:t>
      </w:r>
      <w:proofErr w:type="spellEnd"/>
      <w:r w:rsidRPr="002D2581">
        <w:rPr>
          <w:rFonts w:ascii="Arial" w:hAnsi="Arial" w:cs="Arial"/>
          <w:i/>
          <w:sz w:val="24"/>
          <w:szCs w:val="24"/>
        </w:rPr>
        <w:t>&gt;</w:t>
      </w:r>
      <w:r w:rsidRPr="002D2581">
        <w:rPr>
          <w:rFonts w:ascii="Arial" w:hAnsi="Arial" w:cs="Arial"/>
          <w:sz w:val="24"/>
          <w:szCs w:val="24"/>
        </w:rPr>
        <w:t>` tag.</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i/>
          <w:iCs/>
          <w:sz w:val="24"/>
          <w:szCs w:val="24"/>
        </w:rPr>
        <w:t>For example</w:t>
      </w:r>
      <w:r w:rsidRPr="002D2581">
        <w:rPr>
          <w:rFonts w:ascii="Arial" w:hAnsi="Arial" w:cs="Arial"/>
          <w:sz w:val="24"/>
          <w:szCs w:val="24"/>
        </w:rPr>
        <w:t>, if you defined the fields with IDs `</w:t>
      </w:r>
      <w:proofErr w:type="spellStart"/>
      <w:r w:rsidRPr="002D2581">
        <w:rPr>
          <w:rFonts w:ascii="Arial" w:hAnsi="Arial" w:cs="Arial"/>
          <w:i/>
          <w:iCs/>
          <w:sz w:val="24"/>
          <w:szCs w:val="24"/>
        </w:rPr>
        <w:t>release_id</w:t>
      </w:r>
      <w:proofErr w:type="spellEnd"/>
      <w:r w:rsidRPr="002D2581">
        <w:rPr>
          <w:rFonts w:ascii="Arial" w:hAnsi="Arial" w:cs="Arial"/>
          <w:sz w:val="24"/>
          <w:szCs w:val="24"/>
        </w:rPr>
        <w:t>`, `</w:t>
      </w:r>
      <w:proofErr w:type="spellStart"/>
      <w:r w:rsidRPr="002D2581">
        <w:rPr>
          <w:rFonts w:ascii="Arial" w:hAnsi="Arial" w:cs="Arial"/>
          <w:i/>
          <w:iCs/>
          <w:sz w:val="24"/>
          <w:szCs w:val="24"/>
        </w:rPr>
        <w:t>build_id</w:t>
      </w:r>
      <w:proofErr w:type="spellEnd"/>
      <w:r w:rsidRPr="002D2581">
        <w:rPr>
          <w:rFonts w:ascii="Arial" w:hAnsi="Arial" w:cs="Arial"/>
          <w:sz w:val="24"/>
          <w:szCs w:val="24"/>
        </w:rPr>
        <w:t>`, `</w:t>
      </w:r>
      <w:r w:rsidRPr="002D2581">
        <w:rPr>
          <w:rFonts w:ascii="Arial" w:hAnsi="Arial" w:cs="Arial"/>
          <w:i/>
          <w:iCs/>
          <w:sz w:val="24"/>
          <w:szCs w:val="24"/>
        </w:rPr>
        <w:t>suite</w:t>
      </w:r>
      <w:r w:rsidRPr="002D2581">
        <w:rPr>
          <w:rFonts w:ascii="Arial" w:hAnsi="Arial" w:cs="Arial"/>
          <w:sz w:val="24"/>
          <w:szCs w:val="24"/>
        </w:rPr>
        <w:t>`, you can write the subject like :</w:t>
      </w:r>
    </w:p>
    <w:p w:rsidR="002D2581" w:rsidRPr="002D2581" w:rsidRDefault="002D2581" w:rsidP="002D2581">
      <w:pPr>
        <w:jc w:val="both"/>
        <w:rPr>
          <w:rFonts w:ascii="Arial" w:hAnsi="Arial" w:cs="Arial"/>
          <w:sz w:val="24"/>
          <w:szCs w:val="24"/>
        </w:rPr>
      </w:pPr>
    </w:p>
    <w:p w:rsidR="002D2581" w:rsidRPr="002D2581"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Arial" w:hAnsi="Arial" w:cs="Arial"/>
          <w:noProof/>
          <w:sz w:val="24"/>
          <w:szCs w:val="24"/>
        </w:rPr>
      </w:pPr>
      <w:r w:rsidRPr="002D2581">
        <w:rPr>
          <w:rFonts w:ascii="Arial" w:hAnsi="Arial" w:cs="Arial"/>
          <w:noProof/>
          <w:color w:val="4C4C4C"/>
          <w:sz w:val="24"/>
          <w:szCs w:val="24"/>
        </w:rPr>
        <w:t>E-mail report for R{</w:t>
      </w:r>
      <w:r w:rsidRPr="002D2581">
        <w:rPr>
          <w:rFonts w:ascii="Arial" w:hAnsi="Arial" w:cs="Arial"/>
          <w:i/>
          <w:iCs/>
          <w:noProof/>
          <w:color w:val="4C4C4C"/>
          <w:sz w:val="24"/>
          <w:szCs w:val="24"/>
        </w:rPr>
        <w:t>release_id</w:t>
      </w:r>
      <w:r w:rsidRPr="002D2581">
        <w:rPr>
          <w:rFonts w:ascii="Arial" w:hAnsi="Arial" w:cs="Arial"/>
          <w:noProof/>
          <w:color w:val="4C4C4C"/>
          <w:sz w:val="24"/>
          <w:szCs w:val="24"/>
        </w:rPr>
        <w:t>} B{</w:t>
      </w:r>
      <w:r w:rsidRPr="002D2581">
        <w:rPr>
          <w:rFonts w:ascii="Arial" w:hAnsi="Arial" w:cs="Arial"/>
          <w:i/>
          <w:iCs/>
          <w:noProof/>
          <w:color w:val="4C4C4C"/>
          <w:sz w:val="24"/>
          <w:szCs w:val="24"/>
        </w:rPr>
        <w:t>build_id</w:t>
      </w:r>
      <w:r w:rsidRPr="002D2581">
        <w:rPr>
          <w:rFonts w:ascii="Arial" w:hAnsi="Arial" w:cs="Arial"/>
          <w:noProof/>
          <w:color w:val="4C4C4C"/>
          <w:sz w:val="24"/>
          <w:szCs w:val="24"/>
        </w:rPr>
        <w:t>} - {</w:t>
      </w:r>
      <w:r w:rsidRPr="002D2581">
        <w:rPr>
          <w:rFonts w:ascii="Arial" w:hAnsi="Arial" w:cs="Arial"/>
          <w:i/>
          <w:iCs/>
          <w:noProof/>
          <w:color w:val="4C4C4C"/>
          <w:sz w:val="24"/>
          <w:szCs w:val="24"/>
        </w:rPr>
        <w:t>suite</w:t>
      </w:r>
      <w:r w:rsidRPr="002D2581">
        <w:rPr>
          <w:rFonts w:ascii="Arial" w:hAnsi="Arial" w:cs="Arial"/>
          <w:noProof/>
          <w:color w:val="4C4C4C"/>
          <w:sz w:val="24"/>
          <w:szCs w:val="24"/>
        </w:rPr>
        <w:t>} [{</w:t>
      </w:r>
      <w:r w:rsidRPr="002D2581">
        <w:rPr>
          <w:rFonts w:ascii="Arial" w:hAnsi="Arial" w:cs="Arial"/>
          <w:i/>
          <w:iCs/>
          <w:noProof/>
          <w:color w:val="4C4C4C"/>
          <w:sz w:val="24"/>
          <w:szCs w:val="24"/>
        </w:rPr>
        <w:t>date</w:t>
      </w:r>
      <w:r w:rsidRPr="002D2581">
        <w:rPr>
          <w:rFonts w:ascii="Arial" w:hAnsi="Arial" w:cs="Arial"/>
          <w:noProof/>
          <w:color w:val="4C4C4C"/>
          <w:sz w:val="24"/>
          <w:szCs w:val="24"/>
        </w:rPr>
        <w: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If your release number is `2`, build number is `15` and suite is `Branch Test1`, the subject will be generated like:</w:t>
      </w:r>
    </w:p>
    <w:p w:rsidR="002D2581" w:rsidRPr="002D2581" w:rsidRDefault="002D2581" w:rsidP="002D2581">
      <w:pPr>
        <w:jc w:val="both"/>
        <w:rPr>
          <w:rFonts w:ascii="Arial" w:hAnsi="Arial" w:cs="Arial"/>
          <w:sz w:val="24"/>
          <w:szCs w:val="24"/>
        </w:rPr>
      </w:pPr>
    </w:p>
    <w:p w:rsidR="002D2581" w:rsidRPr="002D2581"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Arial" w:hAnsi="Arial" w:cs="Arial"/>
          <w:noProof/>
          <w:sz w:val="24"/>
          <w:szCs w:val="24"/>
        </w:rPr>
      </w:pPr>
      <w:r w:rsidRPr="002D2581">
        <w:rPr>
          <w:rFonts w:ascii="Arial" w:hAnsi="Arial" w:cs="Arial"/>
          <w:noProof/>
          <w:color w:val="4C4C4C"/>
          <w:sz w:val="24"/>
          <w:szCs w:val="24"/>
        </w:rPr>
        <w:t>E-mail report for R2 B15 – Branch Test1 [2012.03.23 13:24]</w:t>
      </w:r>
    </w:p>
    <w:p w:rsidR="00B84B8B" w:rsidRPr="003F36F1" w:rsidRDefault="002D2581" w:rsidP="002D2581">
      <w:pPr>
        <w:jc w:val="both"/>
        <w:rPr>
          <w:rFonts w:ascii="Source Sans Pro" w:hAnsi="Source Sans Pro" w:cs="Source Sans Pro"/>
          <w:sz w:val="22"/>
        </w:rPr>
      </w:pPr>
      <w:r w:rsidRPr="00632A6B">
        <w:rPr>
          <w:rFonts w:ascii="Source Sans Pro" w:hAnsi="Source Sans Pro" w:cs="Source Sans Pro"/>
          <w:sz w:val="22"/>
        </w:rPr>
        <w:t xml:space="preserve"> </w:t>
      </w:r>
    </w:p>
    <w:p w:rsidR="00AD4DC2" w:rsidRDefault="005A21A6" w:rsidP="00AD4DC2">
      <w:pPr>
        <w:pStyle w:val="Heading2"/>
      </w:pPr>
      <w:bookmarkStart w:id="66" w:name="_Toc365641678"/>
      <w:bookmarkStart w:id="67" w:name="_Toc365881348"/>
      <w:bookmarkStart w:id="68" w:name="_Toc365882843"/>
      <w:r>
        <w:t>Configure the database</w:t>
      </w:r>
      <w:bookmarkEnd w:id="66"/>
      <w:bookmarkEnd w:id="67"/>
      <w:bookmarkEnd w:id="68"/>
    </w:p>
    <w:p w:rsidR="009B6CC8" w:rsidRPr="009B6CC8" w:rsidRDefault="009B6CC8" w:rsidP="009B6CC8"/>
    <w:p w:rsidR="00E00608" w:rsidRPr="00A76390" w:rsidRDefault="00E00608" w:rsidP="00E00608">
      <w:pPr>
        <w:jc w:val="both"/>
        <w:rPr>
          <w:rFonts w:ascii="Arial" w:hAnsi="Arial" w:cs="Arial"/>
          <w:sz w:val="24"/>
          <w:szCs w:val="24"/>
        </w:rPr>
      </w:pPr>
      <w:r w:rsidRPr="00A76390">
        <w:rPr>
          <w:rFonts w:ascii="Arial" w:hAnsi="Arial" w:cs="Arial"/>
          <w:sz w:val="24"/>
          <w:szCs w:val="24"/>
        </w:rPr>
        <w:t>By default, all the database information is stored in `</w:t>
      </w:r>
      <w:r w:rsidRPr="00A76390">
        <w:rPr>
          <w:rFonts w:ascii="Arial" w:hAnsi="Arial" w:cs="Arial"/>
          <w:i/>
          <w:sz w:val="24"/>
          <w:szCs w:val="24"/>
        </w:rPr>
        <w:t>DB.xml</w:t>
      </w:r>
      <w:r w:rsidRPr="00A76390">
        <w:rPr>
          <w:rFonts w:ascii="Arial" w:hAnsi="Arial" w:cs="Arial"/>
          <w:sz w:val="24"/>
          <w:szCs w:val="24"/>
        </w:rPr>
        <w:t xml:space="preserve">` file. This file can be changed from the interface, in the </w:t>
      </w:r>
      <w:r w:rsidRPr="00A76390">
        <w:rPr>
          <w:rFonts w:ascii="Arial" w:hAnsi="Arial" w:cs="Arial"/>
          <w:b/>
          <w:bCs/>
          <w:sz w:val="24"/>
          <w:szCs w:val="24"/>
        </w:rPr>
        <w:t>Paths tab</w:t>
      </w:r>
      <w:r w:rsidRPr="00A76390">
        <w:rPr>
          <w:rFonts w:ascii="Arial" w:hAnsi="Arial" w:cs="Arial"/>
          <w:sz w:val="24"/>
          <w:szCs w:val="24"/>
        </w:rPr>
        <w:t xml:space="preserve">. </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r>
        <w:rPr>
          <w:rFonts w:ascii="Source Sans Pro" w:hAnsi="Source Sans Pro" w:cs="Source Sans Pro"/>
          <w:noProof/>
          <w:sz w:val="22"/>
          <w:lang w:val="en-US"/>
        </w:rPr>
        <w:drawing>
          <wp:inline distT="0" distB="0" distL="0" distR="0" wp14:anchorId="4A29153E" wp14:editId="2520D0E7">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A76390" w:rsidRDefault="00E00608" w:rsidP="00E00608">
      <w:pPr>
        <w:jc w:val="both"/>
        <w:rPr>
          <w:rFonts w:ascii="Arial" w:hAnsi="Arial" w:cs="Arial"/>
          <w:sz w:val="24"/>
          <w:szCs w:val="24"/>
        </w:rPr>
      </w:pPr>
      <w:r w:rsidRPr="00A76390">
        <w:rPr>
          <w:rFonts w:ascii="Arial" w:hAnsi="Arial" w:cs="Arial"/>
          <w:sz w:val="24"/>
          <w:szCs w:val="24"/>
        </w:rPr>
        <w:t>The user can have multiple configuration file and switch between then.</w:t>
      </w:r>
    </w:p>
    <w:p w:rsidR="00E00608" w:rsidRPr="00A76390" w:rsidRDefault="00E00608" w:rsidP="00E00608">
      <w:pPr>
        <w:jc w:val="both"/>
        <w:rPr>
          <w:rFonts w:ascii="Arial" w:hAnsi="Arial" w:cs="Arial"/>
          <w:sz w:val="24"/>
          <w:szCs w:val="24"/>
        </w:rPr>
      </w:pPr>
      <w:r w:rsidRPr="00A76390">
        <w:rPr>
          <w:rFonts w:ascii="Arial" w:hAnsi="Arial" w:cs="Arial"/>
          <w:sz w:val="24"/>
          <w:szCs w:val="24"/>
        </w:rPr>
        <w:t>The database file contains information about how to connect to the database, information for saving results into database and information to generate the reports.</w:t>
      </w:r>
    </w:p>
    <w:p w:rsidR="00E00608" w:rsidRPr="00A76390" w:rsidRDefault="00E00608" w:rsidP="00E00608">
      <w:pPr>
        <w:jc w:val="both"/>
        <w:rPr>
          <w:rFonts w:ascii="Arial" w:hAnsi="Arial" w:cs="Arial"/>
          <w:sz w:val="24"/>
          <w:szCs w:val="24"/>
        </w:rPr>
      </w:pPr>
    </w:p>
    <w:p w:rsidR="00E00608" w:rsidRPr="00A76390" w:rsidRDefault="00E00608" w:rsidP="00E00608">
      <w:pPr>
        <w:jc w:val="both"/>
        <w:rPr>
          <w:rFonts w:ascii="Arial" w:hAnsi="Arial" w:cs="Arial"/>
          <w:sz w:val="24"/>
          <w:szCs w:val="24"/>
        </w:rPr>
      </w:pPr>
      <w:r w:rsidRPr="00A76390">
        <w:rPr>
          <w:rFonts w:ascii="Arial" w:hAnsi="Arial" w:cs="Arial"/>
          <w:sz w:val="24"/>
          <w:szCs w:val="24"/>
        </w:rPr>
        <w:t>The structure of the db.xml file has 3 sections, delimited by XML tags:</w:t>
      </w:r>
    </w:p>
    <w:p w:rsidR="00E00608" w:rsidRPr="00A76390" w:rsidRDefault="00E00608" w:rsidP="00E00608">
      <w:pPr>
        <w:widowControl w:val="0"/>
        <w:numPr>
          <w:ilvl w:val="0"/>
          <w:numId w:val="43"/>
        </w:numPr>
        <w:suppressAutoHyphens/>
        <w:jc w:val="both"/>
        <w:rPr>
          <w:rFonts w:ascii="Arial" w:hAnsi="Arial" w:cs="Arial"/>
          <w:sz w:val="24"/>
          <w:szCs w:val="24"/>
        </w:rPr>
      </w:pPr>
      <w:r w:rsidRPr="00A76390">
        <w:rPr>
          <w:rFonts w:ascii="Arial" w:hAnsi="Arial" w:cs="Arial"/>
          <w:sz w:val="24"/>
          <w:szCs w:val="24"/>
        </w:rPr>
        <w:t xml:space="preserve">database connection section ( </w:t>
      </w:r>
      <w:proofErr w:type="spellStart"/>
      <w:r w:rsidRPr="00A76390">
        <w:rPr>
          <w:rFonts w:ascii="Arial" w:hAnsi="Arial" w:cs="Arial"/>
          <w:sz w:val="24"/>
          <w:szCs w:val="24"/>
        </w:rPr>
        <w:t>db_config</w:t>
      </w:r>
      <w:proofErr w:type="spellEnd"/>
      <w:r w:rsidRPr="00A76390">
        <w:rPr>
          <w:rFonts w:ascii="Arial" w:hAnsi="Arial" w:cs="Arial"/>
          <w:sz w:val="24"/>
          <w:szCs w:val="24"/>
        </w:rPr>
        <w:t xml:space="preserve"> )</w:t>
      </w:r>
    </w:p>
    <w:p w:rsidR="00E00608" w:rsidRPr="00A76390" w:rsidRDefault="00E00608" w:rsidP="00E00608">
      <w:pPr>
        <w:widowControl w:val="0"/>
        <w:numPr>
          <w:ilvl w:val="0"/>
          <w:numId w:val="43"/>
        </w:numPr>
        <w:suppressAutoHyphens/>
        <w:jc w:val="both"/>
        <w:rPr>
          <w:rFonts w:ascii="Arial" w:hAnsi="Arial" w:cs="Arial"/>
          <w:sz w:val="24"/>
          <w:szCs w:val="24"/>
        </w:rPr>
      </w:pPr>
      <w:r w:rsidRPr="00A76390">
        <w:rPr>
          <w:rFonts w:ascii="Arial" w:hAnsi="Arial" w:cs="Arial"/>
          <w:sz w:val="24"/>
          <w:szCs w:val="24"/>
        </w:rPr>
        <w:t xml:space="preserve">statements for saving results into database ( </w:t>
      </w:r>
      <w:proofErr w:type="spellStart"/>
      <w:r w:rsidRPr="00A76390">
        <w:rPr>
          <w:rFonts w:ascii="Arial" w:hAnsi="Arial" w:cs="Arial"/>
          <w:sz w:val="24"/>
          <w:szCs w:val="24"/>
        </w:rPr>
        <w:t>insert_section</w:t>
      </w:r>
      <w:proofErr w:type="spellEnd"/>
      <w:r w:rsidRPr="00A76390">
        <w:rPr>
          <w:rFonts w:ascii="Arial" w:hAnsi="Arial" w:cs="Arial"/>
          <w:sz w:val="24"/>
          <w:szCs w:val="24"/>
        </w:rPr>
        <w:t xml:space="preserve"> )</w:t>
      </w:r>
    </w:p>
    <w:p w:rsidR="00E00608" w:rsidRPr="00A76390" w:rsidRDefault="00E00608" w:rsidP="00E00608">
      <w:pPr>
        <w:widowControl w:val="0"/>
        <w:numPr>
          <w:ilvl w:val="0"/>
          <w:numId w:val="43"/>
        </w:numPr>
        <w:suppressAutoHyphens/>
        <w:jc w:val="both"/>
        <w:rPr>
          <w:rFonts w:ascii="Arial" w:hAnsi="Arial" w:cs="Arial"/>
          <w:sz w:val="24"/>
          <w:szCs w:val="24"/>
        </w:rPr>
      </w:pPr>
      <w:r w:rsidRPr="00A76390">
        <w:rPr>
          <w:rFonts w:ascii="Arial" w:hAnsi="Arial" w:cs="Arial"/>
          <w:sz w:val="24"/>
          <w:szCs w:val="24"/>
        </w:rPr>
        <w:t xml:space="preserve">statements for reports ( </w:t>
      </w:r>
      <w:proofErr w:type="spellStart"/>
      <w:r w:rsidRPr="00A76390">
        <w:rPr>
          <w:rFonts w:ascii="Arial" w:hAnsi="Arial" w:cs="Arial"/>
          <w:sz w:val="24"/>
          <w:szCs w:val="24"/>
        </w:rPr>
        <w:t>reports_section</w:t>
      </w:r>
      <w:proofErr w:type="spellEnd"/>
      <w:r w:rsidRPr="00A76390">
        <w:rPr>
          <w:rFonts w:ascii="Arial" w:hAnsi="Arial" w:cs="Arial"/>
          <w:sz w:val="24"/>
          <w:szCs w:val="24"/>
        </w:rPr>
        <w:t xml:space="preserve"> )</w:t>
      </w:r>
    </w:p>
    <w:p w:rsidR="00E00608" w:rsidRPr="00A76390" w:rsidRDefault="00E00608" w:rsidP="00E00608">
      <w:pPr>
        <w:jc w:val="both"/>
        <w:rPr>
          <w:rFonts w:ascii="Arial" w:hAnsi="Arial" w:cs="Arial"/>
          <w:sz w:val="24"/>
          <w:szCs w:val="24"/>
        </w:rPr>
      </w:pPr>
    </w:p>
    <w:p w:rsidR="00E00608" w:rsidRPr="00C94490" w:rsidRDefault="00C94490" w:rsidP="003F36F1">
      <w:pPr>
        <w:pStyle w:val="Heading3"/>
        <w:ind w:left="0"/>
      </w:pPr>
      <w:bookmarkStart w:id="69" w:name="_Toc365881349"/>
      <w:bookmarkStart w:id="70" w:name="_Toc365882552"/>
      <w:bookmarkStart w:id="71" w:name="_Toc365882844"/>
      <w:r>
        <w:t>11.4.1</w:t>
      </w:r>
      <w:r w:rsidR="00E00608" w:rsidRPr="00C94490">
        <w:t xml:space="preserve"> Database connection</w:t>
      </w:r>
      <w:bookmarkEnd w:id="69"/>
      <w:bookmarkEnd w:id="70"/>
      <w:bookmarkEnd w:id="71"/>
    </w:p>
    <w:p w:rsidR="00E00608" w:rsidRPr="00A76390" w:rsidRDefault="00E00608" w:rsidP="00E00608">
      <w:pPr>
        <w:jc w:val="both"/>
        <w:rPr>
          <w:rFonts w:ascii="Arial" w:hAnsi="Arial" w:cs="Arial"/>
          <w:sz w:val="24"/>
          <w:szCs w:val="24"/>
        </w:rPr>
      </w:pPr>
    </w:p>
    <w:p w:rsidR="00E00608" w:rsidRPr="00A76390" w:rsidRDefault="00E00608" w:rsidP="00E00608">
      <w:pPr>
        <w:jc w:val="both"/>
        <w:rPr>
          <w:rFonts w:ascii="Arial" w:hAnsi="Arial" w:cs="Arial"/>
          <w:sz w:val="24"/>
          <w:szCs w:val="24"/>
        </w:rPr>
      </w:pPr>
      <w:r w:rsidRPr="00A76390">
        <w:rPr>
          <w:rFonts w:ascii="Arial" w:hAnsi="Arial" w:cs="Arial"/>
          <w:sz w:val="24"/>
          <w:szCs w:val="24"/>
        </w:rPr>
        <w:t>The user can define the information on how to connect to the database in the Configuration-&gt;Database section.</w:t>
      </w:r>
    </w:p>
    <w:p w:rsidR="00E00608" w:rsidRPr="00A76390" w:rsidRDefault="00E00608" w:rsidP="00E00608">
      <w:pPr>
        <w:jc w:val="both"/>
        <w:rPr>
          <w:rFonts w:ascii="Arial" w:hAnsi="Arial" w:cs="Arial"/>
          <w:sz w:val="24"/>
          <w:szCs w:val="24"/>
        </w:rPr>
      </w:pPr>
      <w:r w:rsidRPr="00A76390">
        <w:rPr>
          <w:rFonts w:ascii="Arial" w:hAnsi="Arial" w:cs="Arial"/>
          <w:sz w:val="24"/>
          <w:szCs w:val="24"/>
        </w:rPr>
        <w:t>The database connection information is stored in db.xml file between &lt;</w:t>
      </w:r>
      <w:proofErr w:type="spellStart"/>
      <w:r w:rsidRPr="00A76390">
        <w:rPr>
          <w:rFonts w:ascii="Arial" w:hAnsi="Arial" w:cs="Arial"/>
          <w:sz w:val="24"/>
          <w:szCs w:val="24"/>
        </w:rPr>
        <w:t>db_config</w:t>
      </w:r>
      <w:proofErr w:type="spellEnd"/>
      <w:r w:rsidRPr="00A76390">
        <w:rPr>
          <w:rFonts w:ascii="Arial" w:hAnsi="Arial" w:cs="Arial"/>
          <w:sz w:val="24"/>
          <w:szCs w:val="24"/>
        </w:rPr>
        <w:t>&gt;&lt;/</w:t>
      </w:r>
      <w:proofErr w:type="spellStart"/>
      <w:r w:rsidRPr="00A76390">
        <w:rPr>
          <w:rFonts w:ascii="Arial" w:hAnsi="Arial" w:cs="Arial"/>
          <w:sz w:val="24"/>
          <w:szCs w:val="24"/>
        </w:rPr>
        <w:t>db_config</w:t>
      </w:r>
      <w:proofErr w:type="spellEnd"/>
      <w:r w:rsidRPr="00A76390">
        <w:rPr>
          <w:rFonts w:ascii="Arial" w:hAnsi="Arial" w:cs="Arial"/>
          <w:sz w:val="24"/>
          <w:szCs w:val="24"/>
        </w:rPr>
        <w:t>&gt; tags.</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r>
        <w:rPr>
          <w:rFonts w:ascii="Source Sans Pro" w:hAnsi="Source Sans Pro" w:cs="Source Sans Pro"/>
          <w:noProof/>
          <w:sz w:val="22"/>
          <w:lang w:val="en-US"/>
        </w:rPr>
        <w:drawing>
          <wp:inline distT="0" distB="0" distL="0" distR="0" wp14:anchorId="7DD7C172" wp14:editId="592532D7">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Arial" w:hAnsi="Arial" w:cs="Arial"/>
          <w:sz w:val="24"/>
          <w:szCs w:val="24"/>
        </w:rPr>
      </w:pPr>
      <w:r w:rsidRPr="00925013">
        <w:rPr>
          <w:rFonts w:ascii="Arial" w:hAnsi="Arial"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Default="002E567B" w:rsidP="00E00608">
      <w:pPr>
        <w:jc w:val="both"/>
        <w:rPr>
          <w:rFonts w:ascii="Arial" w:hAnsi="Arial" w:cs="Arial"/>
          <w:sz w:val="24"/>
          <w:szCs w:val="24"/>
        </w:rPr>
      </w:pPr>
    </w:p>
    <w:p w:rsidR="00E00608" w:rsidRDefault="003F36F1" w:rsidP="003F36F1">
      <w:pPr>
        <w:pStyle w:val="Heading3"/>
        <w:ind w:left="0"/>
      </w:pPr>
      <w:bookmarkStart w:id="72" w:name="_Toc365881350"/>
      <w:bookmarkStart w:id="73" w:name="_Toc365882553"/>
      <w:bookmarkStart w:id="74" w:name="_Toc365882845"/>
      <w:r>
        <w:lastRenderedPageBreak/>
        <w:t>11.4.2 Saving</w:t>
      </w:r>
      <w:r w:rsidR="00E00608">
        <w:t xml:space="preserve"> results into database</w:t>
      </w:r>
      <w:bookmarkEnd w:id="72"/>
      <w:bookmarkEnd w:id="73"/>
      <w:bookmarkEnd w:id="74"/>
    </w:p>
    <w:p w:rsidR="003F36F1" w:rsidRDefault="003F36F1"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information about results saving into database is stored in db.xml file between &lt;</w:t>
      </w:r>
      <w:proofErr w:type="spellStart"/>
      <w:r w:rsidRPr="001B5E83">
        <w:rPr>
          <w:rFonts w:ascii="Arial" w:hAnsi="Arial" w:cs="Arial"/>
          <w:sz w:val="24"/>
          <w:szCs w:val="24"/>
        </w:rPr>
        <w:t>insert_section</w:t>
      </w:r>
      <w:proofErr w:type="spellEnd"/>
      <w:r w:rsidRPr="001B5E83">
        <w:rPr>
          <w:rFonts w:ascii="Arial" w:hAnsi="Arial" w:cs="Arial"/>
          <w:sz w:val="24"/>
          <w:szCs w:val="24"/>
        </w:rPr>
        <w:t>&gt;&lt;/</w:t>
      </w:r>
      <w:proofErr w:type="spellStart"/>
      <w:r w:rsidRPr="001B5E83">
        <w:rPr>
          <w:rFonts w:ascii="Arial" w:hAnsi="Arial" w:cs="Arial"/>
          <w:sz w:val="24"/>
          <w:szCs w:val="24"/>
        </w:rPr>
        <w:t>insert_section</w:t>
      </w:r>
      <w:proofErr w:type="spellEnd"/>
      <w:r w:rsidRPr="001B5E83">
        <w:rPr>
          <w:rFonts w:ascii="Arial" w:hAnsi="Arial" w:cs="Arial"/>
          <w:sz w:val="24"/>
          <w:szCs w:val="24"/>
        </w:rPr>
        <w:t>&gt; tags.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 xml:space="preserve">The </w:t>
      </w:r>
      <w:r w:rsidRPr="001B5E83">
        <w:rPr>
          <w:rFonts w:ascii="Arial" w:hAnsi="Arial" w:cs="Arial"/>
          <w:b/>
          <w:bCs/>
          <w:i/>
          <w:iCs/>
          <w:color w:val="800000"/>
          <w:sz w:val="24"/>
          <w:szCs w:val="24"/>
          <w:u w:val="single"/>
        </w:rPr>
        <w:t>insert section</w:t>
      </w:r>
      <w:r w:rsidRPr="001B5E83">
        <w:rPr>
          <w:rFonts w:ascii="Arial" w:hAnsi="Arial" w:cs="Arial"/>
          <w:sz w:val="24"/>
          <w:szCs w:val="24"/>
        </w:rPr>
        <w:t xml:space="preserve"> defines a list of SQL queries that will execute every time the execution finishes for ALL the test files. All queries are executed for each and every test file.</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insert queries use the information from the fields described above. A file can only access the fields defined in his parent suite.</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internal variables exported by Twister for database savings are:</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twister_user</w:t>
      </w:r>
      <w:proofErr w:type="spellEnd"/>
      <w:r w:rsidRPr="001B5E83">
        <w:rPr>
          <w:rFonts w:ascii="Arial" w:hAnsi="Arial" w:cs="Arial"/>
          <w:sz w:val="24"/>
          <w:szCs w:val="24"/>
        </w:rPr>
        <w:t xml:space="preserve"> = the name of the user that ran the tests;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twister_ce_os</w:t>
      </w:r>
      <w:proofErr w:type="spellEnd"/>
      <w:r w:rsidRPr="001B5E83">
        <w:rPr>
          <w:rFonts w:ascii="Arial" w:hAnsi="Arial" w:cs="Arial"/>
          <w:sz w:val="24"/>
          <w:szCs w:val="24"/>
        </w:rPr>
        <w:t xml:space="preserve"> = the operating system of the computer where Central Engine runs;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twister_ep_os</w:t>
      </w:r>
      <w:proofErr w:type="spellEnd"/>
      <w:r w:rsidRPr="001B5E83">
        <w:rPr>
          <w:rFonts w:ascii="Arial" w:hAnsi="Arial" w:cs="Arial"/>
          <w:sz w:val="24"/>
          <w:szCs w:val="24"/>
        </w:rPr>
        <w:t xml:space="preserve"> = the operating system of the computer where Execution Process runs;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twister_ce_ip</w:t>
      </w:r>
      <w:proofErr w:type="spellEnd"/>
      <w:r w:rsidRPr="001B5E83">
        <w:rPr>
          <w:rFonts w:ascii="Arial" w:hAnsi="Arial" w:cs="Arial"/>
          <w:sz w:val="24"/>
          <w:szCs w:val="24"/>
        </w:rPr>
        <w:t xml:space="preserve"> = the IP of the Central Engine;</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twister_ce_hostname</w:t>
      </w:r>
      <w:proofErr w:type="spellEnd"/>
      <w:r w:rsidRPr="001B5E83">
        <w:rPr>
          <w:rFonts w:ascii="Arial" w:hAnsi="Arial" w:cs="Arial"/>
          <w:sz w:val="24"/>
          <w:szCs w:val="24"/>
        </w:rPr>
        <w:t xml:space="preserve"> = the host name of the Central Engine;</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twister_ep_ip</w:t>
      </w:r>
      <w:proofErr w:type="spellEnd"/>
      <w:r w:rsidRPr="001B5E83">
        <w:rPr>
          <w:rFonts w:ascii="Arial" w:hAnsi="Arial" w:cs="Arial"/>
          <w:sz w:val="24"/>
          <w:szCs w:val="24"/>
        </w:rPr>
        <w:t xml:space="preserve"> = the IP of the Execution Process;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twister_ep_hostname</w:t>
      </w:r>
      <w:proofErr w:type="spellEnd"/>
      <w:r w:rsidRPr="001B5E83">
        <w:rPr>
          <w:rFonts w:ascii="Arial" w:hAnsi="Arial" w:cs="Arial"/>
          <w:sz w:val="24"/>
          <w:szCs w:val="24"/>
        </w:rPr>
        <w:t xml:space="preserve"> = the host name of the Execution Process;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twister_ep_name</w:t>
      </w:r>
      <w:proofErr w:type="spellEnd"/>
      <w:r w:rsidRPr="001B5E83">
        <w:rPr>
          <w:rFonts w:ascii="Arial" w:hAnsi="Arial" w:cs="Arial"/>
          <w:sz w:val="24"/>
          <w:szCs w:val="24"/>
        </w:rPr>
        <w:t xml:space="preserve"> = EP name, defined in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twister_rf_fname</w:t>
      </w:r>
      <w:proofErr w:type="spellEnd"/>
      <w:r w:rsidRPr="001B5E83">
        <w:rPr>
          <w:rFonts w:ascii="Arial" w:hAnsi="Arial" w:cs="Arial"/>
          <w:bCs/>
          <w:sz w:val="24"/>
          <w:szCs w:val="24"/>
        </w:rPr>
        <w:t xml:space="preserve"> = the path to Twister resources file (default is `</w:t>
      </w:r>
      <w:proofErr w:type="spellStart"/>
      <w:r w:rsidRPr="001B5E83">
        <w:rPr>
          <w:rFonts w:ascii="Arial" w:hAnsi="Arial" w:cs="Arial"/>
          <w:bCs/>
          <w:sz w:val="24"/>
          <w:szCs w:val="24"/>
        </w:rPr>
        <w:t>resources.json</w:t>
      </w:r>
      <w:proofErr w:type="spellEnd"/>
      <w:r w:rsidRPr="001B5E83">
        <w:rPr>
          <w:rFonts w:ascii="Arial" w:hAnsi="Arial" w:cs="Arial"/>
          <w:bCs/>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twister_pf_fname</w:t>
      </w:r>
      <w:proofErr w:type="spellEnd"/>
      <w:r w:rsidRPr="001B5E83">
        <w:rPr>
          <w:rFonts w:ascii="Arial" w:hAnsi="Arial" w:cs="Arial"/>
          <w:bCs/>
          <w:sz w:val="24"/>
          <w:szCs w:val="24"/>
        </w:rPr>
        <w:t xml:space="preserve"> = the path to Twister project file (default is `</w:t>
      </w:r>
      <w:r w:rsidRPr="001B5E83">
        <w:rPr>
          <w:rFonts w:ascii="Arial" w:hAnsi="Arial" w:cs="Arial"/>
          <w:sz w:val="24"/>
          <w:szCs w:val="24"/>
        </w:rPr>
        <w:t xml:space="preserve"> </w:t>
      </w:r>
      <w:proofErr w:type="spellStart"/>
      <w:r w:rsidRPr="001B5E83">
        <w:rPr>
          <w:rFonts w:ascii="Arial" w:hAnsi="Arial" w:cs="Arial"/>
          <w:bCs/>
          <w:sz w:val="24"/>
          <w:szCs w:val="24"/>
        </w:rPr>
        <w:t>project_users.json</w:t>
      </w:r>
      <w:proofErr w:type="spellEnd"/>
      <w:r w:rsidRPr="001B5E83">
        <w:rPr>
          <w:rFonts w:ascii="Arial" w:hAnsi="Arial" w:cs="Arial"/>
          <w:bCs/>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twister_ce_python_revision</w:t>
      </w:r>
      <w:proofErr w:type="spellEnd"/>
      <w:r w:rsidRPr="001B5E83">
        <w:rPr>
          <w:rFonts w:ascii="Arial" w:hAnsi="Arial" w:cs="Arial"/>
          <w:bCs/>
          <w:sz w:val="24"/>
          <w:szCs w:val="24"/>
        </w:rPr>
        <w:t xml:space="preserve"> = python version from Central Engine;</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twister_ep_python_revision</w:t>
      </w:r>
      <w:proofErr w:type="spellEnd"/>
      <w:r w:rsidRPr="001B5E83">
        <w:rPr>
          <w:rFonts w:ascii="Arial" w:hAnsi="Arial" w:cs="Arial"/>
          <w:bCs/>
          <w:sz w:val="24"/>
          <w:szCs w:val="24"/>
        </w:rPr>
        <w:t xml:space="preserve"> = python version from Execution Process;</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twister_suite_name</w:t>
      </w:r>
      <w:proofErr w:type="spellEnd"/>
      <w:r w:rsidRPr="001B5E83">
        <w:rPr>
          <w:rFonts w:ascii="Arial" w:hAnsi="Arial" w:cs="Arial"/>
          <w:sz w:val="24"/>
          <w:szCs w:val="24"/>
        </w:rPr>
        <w:t xml:space="preserve"> = suite name, defined in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twister_tc_name</w:t>
      </w:r>
      <w:proofErr w:type="spellEnd"/>
      <w:r w:rsidRPr="001B5E83">
        <w:rPr>
          <w:rFonts w:ascii="Arial" w:hAnsi="Arial" w:cs="Arial"/>
          <w:sz w:val="24"/>
          <w:szCs w:val="24"/>
        </w:rPr>
        <w:t xml:space="preserve"> = the file name of the current test;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twister_tc_full_path</w:t>
      </w:r>
      <w:proofErr w:type="spellEnd"/>
      <w:r w:rsidRPr="001B5E83">
        <w:rPr>
          <w:rFonts w:ascii="Arial" w:hAnsi="Arial" w:cs="Arial"/>
          <w:sz w:val="24"/>
          <w:szCs w:val="24"/>
        </w:rPr>
        <w:t xml:space="preserve"> = the path + file name of the current test;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twister_tc_title</w:t>
      </w:r>
      <w:proofErr w:type="spellEnd"/>
      <w:r w:rsidRPr="001B5E83">
        <w:rPr>
          <w:rFonts w:ascii="Arial" w:hAnsi="Arial" w:cs="Arial"/>
          <w:sz w:val="24"/>
          <w:szCs w:val="24"/>
        </w:rPr>
        <w:t xml:space="preserve"> = the title, from the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twister_tc_description</w:t>
      </w:r>
      <w:proofErr w:type="spellEnd"/>
      <w:r w:rsidRPr="001B5E83">
        <w:rPr>
          <w:rFonts w:ascii="Arial" w:hAnsi="Arial" w:cs="Arial"/>
          <w:sz w:val="24"/>
          <w:szCs w:val="24"/>
        </w:rPr>
        <w:t xml:space="preserve"> = the description, from the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twister_tc_status</w:t>
      </w:r>
      <w:proofErr w:type="spellEnd"/>
      <w:r w:rsidRPr="001B5E83">
        <w:rPr>
          <w:rFonts w:ascii="Arial" w:hAnsi="Arial" w:cs="Arial"/>
          <w:sz w:val="24"/>
          <w:szCs w:val="24"/>
        </w:rPr>
        <w:t xml:space="preserve"> = the final status of the test: pass, fail, skip, abort, </w:t>
      </w:r>
      <w:proofErr w:type="spellStart"/>
      <w:r w:rsidRPr="001B5E83">
        <w:rPr>
          <w:rFonts w:ascii="Arial" w:hAnsi="Arial" w:cs="Arial"/>
          <w:sz w:val="24"/>
          <w:szCs w:val="24"/>
        </w:rPr>
        <w:t>etc</w:t>
      </w:r>
      <w:proofErr w:type="spellEnd"/>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twister_tc_crash_detected</w:t>
      </w:r>
      <w:proofErr w:type="spellEnd"/>
      <w:r w:rsidRPr="001B5E83">
        <w:rPr>
          <w:rFonts w:ascii="Arial" w:hAnsi="Arial" w:cs="Arial"/>
          <w:sz w:val="24"/>
          <w:szCs w:val="24"/>
        </w:rPr>
        <w:t xml:space="preserve"> = if the file had a fatal error that prematurely stopped the execution;</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twister_tc_time_elapsed</w:t>
      </w:r>
      <w:proofErr w:type="spellEnd"/>
      <w:r w:rsidRPr="001B5E83">
        <w:rPr>
          <w:rFonts w:ascii="Arial" w:hAnsi="Arial" w:cs="Arial"/>
          <w:sz w:val="24"/>
          <w:szCs w:val="24"/>
        </w:rPr>
        <w:t xml:space="preserve"> = time elapsed;</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twister_tc_date_started</w:t>
      </w:r>
      <w:proofErr w:type="spellEnd"/>
      <w:r w:rsidRPr="001B5E83">
        <w:rPr>
          <w:rFonts w:ascii="Arial" w:hAnsi="Arial" w:cs="Arial"/>
          <w:sz w:val="24"/>
          <w:szCs w:val="24"/>
        </w:rPr>
        <w:t xml:space="preserve"> = date and time when the running started;</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twister_tc_date_finished</w:t>
      </w:r>
      <w:proofErr w:type="spellEnd"/>
      <w:r w:rsidRPr="001B5E83">
        <w:rPr>
          <w:rFonts w:ascii="Arial" w:hAnsi="Arial" w:cs="Arial"/>
          <w:sz w:val="24"/>
          <w:szCs w:val="24"/>
        </w:rPr>
        <w:t xml:space="preserve"> = date and time when the running finished;</w:t>
      </w:r>
    </w:p>
    <w:p w:rsidR="00E00608"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twister_tc_log</w:t>
      </w:r>
      <w:proofErr w:type="spellEnd"/>
      <w:r w:rsidRPr="001B5E83">
        <w:rPr>
          <w:rFonts w:ascii="Arial" w:hAnsi="Arial" w:cs="Arial"/>
          <w:sz w:val="24"/>
          <w:szCs w:val="24"/>
        </w:rPr>
        <w:t xml:space="preserve"> = the complete log from execution.</w:t>
      </w:r>
    </w:p>
    <w:p w:rsidR="00046EA5" w:rsidRPr="001B5E83" w:rsidRDefault="00046EA5" w:rsidP="00046EA5">
      <w:pPr>
        <w:widowControl w:val="0"/>
        <w:numPr>
          <w:ilvl w:val="0"/>
          <w:numId w:val="2"/>
        </w:numPr>
        <w:suppressAutoHyphens/>
        <w:rPr>
          <w:rFonts w:ascii="Arial" w:hAnsi="Arial" w:cs="Arial"/>
          <w:sz w:val="24"/>
          <w:szCs w:val="24"/>
        </w:rPr>
      </w:pPr>
      <w:r>
        <w:rPr>
          <w:rFonts w:ascii="Arial" w:hAnsi="Arial" w:cs="Arial"/>
          <w:b/>
          <w:bCs/>
          <w:color w:val="800000"/>
          <w:sz w:val="24"/>
          <w:szCs w:val="24"/>
        </w:rPr>
        <w:t>$</w:t>
      </w:r>
      <w:proofErr w:type="spellStart"/>
      <w:r>
        <w:rPr>
          <w:rFonts w:ascii="Arial" w:hAnsi="Arial" w:cs="Arial"/>
          <w:b/>
          <w:bCs/>
          <w:color w:val="800000"/>
          <w:sz w:val="24"/>
          <w:szCs w:val="24"/>
        </w:rPr>
        <w:t>twister_ce</w:t>
      </w:r>
      <w:r w:rsidRPr="001B5E83">
        <w:rPr>
          <w:rFonts w:ascii="Arial" w:hAnsi="Arial" w:cs="Arial"/>
          <w:b/>
          <w:bCs/>
          <w:color w:val="800000"/>
          <w:sz w:val="24"/>
          <w:szCs w:val="24"/>
        </w:rPr>
        <w:t>_</w:t>
      </w:r>
      <w:r>
        <w:rPr>
          <w:rFonts w:ascii="Arial" w:hAnsi="Arial" w:cs="Arial"/>
          <w:b/>
          <w:bCs/>
          <w:color w:val="800000"/>
          <w:sz w:val="24"/>
          <w:szCs w:val="24"/>
        </w:rPr>
        <w:t>type</w:t>
      </w:r>
      <w:proofErr w:type="spellEnd"/>
      <w:r w:rsidRPr="001B5E83">
        <w:rPr>
          <w:rFonts w:ascii="Arial" w:hAnsi="Arial" w:cs="Arial"/>
          <w:sz w:val="24"/>
          <w:szCs w:val="24"/>
        </w:rPr>
        <w:t xml:space="preserve"> = the </w:t>
      </w:r>
      <w:r>
        <w:rPr>
          <w:rFonts w:ascii="Arial" w:hAnsi="Arial" w:cs="Arial"/>
          <w:sz w:val="24"/>
          <w:szCs w:val="24"/>
        </w:rPr>
        <w:t>type of the server</w:t>
      </w:r>
    </w:p>
    <w:p w:rsidR="00046EA5" w:rsidRPr="001B5E83" w:rsidRDefault="00046EA5" w:rsidP="00046EA5">
      <w:pPr>
        <w:widowControl w:val="0"/>
        <w:numPr>
          <w:ilvl w:val="0"/>
          <w:numId w:val="2"/>
        </w:numPr>
        <w:suppressAutoHyphens/>
        <w:rPr>
          <w:rFonts w:ascii="Arial" w:hAnsi="Arial" w:cs="Arial"/>
          <w:sz w:val="24"/>
          <w:szCs w:val="24"/>
        </w:rPr>
      </w:pPr>
      <w:r>
        <w:rPr>
          <w:rFonts w:ascii="Arial" w:hAnsi="Arial" w:cs="Arial"/>
          <w:b/>
          <w:bCs/>
          <w:color w:val="800000"/>
          <w:sz w:val="24"/>
          <w:szCs w:val="24"/>
        </w:rPr>
        <w:t>$</w:t>
      </w:r>
      <w:proofErr w:type="spellStart"/>
      <w:r>
        <w:rPr>
          <w:rFonts w:ascii="Arial" w:hAnsi="Arial" w:cs="Arial"/>
          <w:b/>
          <w:bCs/>
          <w:color w:val="800000"/>
          <w:sz w:val="24"/>
          <w:szCs w:val="24"/>
        </w:rPr>
        <w:t>twister_</w:t>
      </w:r>
      <w:r w:rsidR="0093368D">
        <w:rPr>
          <w:rFonts w:ascii="Arial" w:hAnsi="Arial" w:cs="Arial"/>
          <w:b/>
          <w:bCs/>
          <w:color w:val="800000"/>
          <w:sz w:val="24"/>
          <w:szCs w:val="24"/>
        </w:rPr>
        <w:t>server</w:t>
      </w:r>
      <w:r>
        <w:rPr>
          <w:rFonts w:ascii="Arial" w:hAnsi="Arial" w:cs="Arial"/>
          <w:b/>
          <w:bCs/>
          <w:color w:val="800000"/>
          <w:sz w:val="24"/>
          <w:szCs w:val="24"/>
        </w:rPr>
        <w:t>_location</w:t>
      </w:r>
      <w:proofErr w:type="spellEnd"/>
      <w:r w:rsidRPr="001B5E83">
        <w:rPr>
          <w:rFonts w:ascii="Arial" w:hAnsi="Arial" w:cs="Arial"/>
          <w:sz w:val="24"/>
          <w:szCs w:val="24"/>
        </w:rPr>
        <w:t xml:space="preserve"> = the </w:t>
      </w:r>
      <w:r>
        <w:rPr>
          <w:rFonts w:ascii="Arial" w:hAnsi="Arial" w:cs="Arial"/>
          <w:sz w:val="24"/>
          <w:szCs w:val="24"/>
        </w:rPr>
        <w:t>host location of the server</w:t>
      </w:r>
    </w:p>
    <w:p w:rsidR="00046EA5" w:rsidRPr="001B5E83" w:rsidRDefault="00046EA5" w:rsidP="00046EA5">
      <w:pPr>
        <w:widowControl w:val="0"/>
        <w:suppressAutoHyphens/>
        <w:ind w:left="720"/>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user can define additional variables that can be saved into database by editing the db.xml file. The syntax used to define a new variable is the following:</w:t>
      </w:r>
    </w:p>
    <w:p w:rsidR="00E00608" w:rsidRPr="001B5E83" w:rsidRDefault="00E00608" w:rsidP="00E00608">
      <w:pPr>
        <w:jc w:val="both"/>
        <w:rPr>
          <w:rFonts w:ascii="Arial" w:hAnsi="Arial" w:cs="Arial"/>
          <w:sz w:val="24"/>
          <w:szCs w:val="24"/>
        </w:rPr>
      </w:pPr>
    </w:p>
    <w:p w:rsidR="00E00608" w:rsidRPr="001B5E83" w:rsidRDefault="00E00608" w:rsidP="003F36F1">
      <w:pPr>
        <w:rPr>
          <w:rFonts w:ascii="Arial" w:hAnsi="Arial" w:cs="Arial"/>
          <w:sz w:val="24"/>
          <w:szCs w:val="24"/>
        </w:rPr>
      </w:pPr>
      <w:r w:rsidRPr="001B5E83">
        <w:rPr>
          <w:rFonts w:ascii="Arial" w:hAnsi="Arial" w:cs="Arial"/>
          <w:sz w:val="24"/>
          <w:szCs w:val="24"/>
        </w:rPr>
        <w:lastRenderedPageBreak/>
        <w:t>&lt;field ID="&lt;</w:t>
      </w:r>
      <w:proofErr w:type="spellStart"/>
      <w:r w:rsidRPr="001B5E83">
        <w:rPr>
          <w:rFonts w:ascii="Arial" w:hAnsi="Arial" w:cs="Arial"/>
          <w:sz w:val="24"/>
          <w:szCs w:val="24"/>
        </w:rPr>
        <w:t>ID_Field</w:t>
      </w:r>
      <w:proofErr w:type="spellEnd"/>
      <w:r w:rsidRPr="001B5E83">
        <w:rPr>
          <w:rFonts w:ascii="Arial" w:hAnsi="Arial" w:cs="Arial"/>
          <w:sz w:val="24"/>
          <w:szCs w:val="24"/>
        </w:rPr>
        <w:t xml:space="preserve">&gt;" </w:t>
      </w:r>
      <w:proofErr w:type="spellStart"/>
      <w:r w:rsidRPr="001B5E83">
        <w:rPr>
          <w:rFonts w:ascii="Arial" w:hAnsi="Arial" w:cs="Arial"/>
          <w:sz w:val="24"/>
          <w:szCs w:val="24"/>
        </w:rPr>
        <w:t>SQLQuery</w:t>
      </w:r>
      <w:proofErr w:type="spellEnd"/>
      <w:r w:rsidRPr="001B5E83">
        <w:rPr>
          <w:rFonts w:ascii="Arial" w:hAnsi="Arial" w:cs="Arial"/>
          <w:sz w:val="24"/>
          <w:szCs w:val="24"/>
        </w:rPr>
        <w:t>="&lt;</w:t>
      </w:r>
      <w:proofErr w:type="spellStart"/>
      <w:r w:rsidRPr="001B5E83">
        <w:rPr>
          <w:rFonts w:ascii="Arial" w:hAnsi="Arial" w:cs="Arial"/>
          <w:sz w:val="24"/>
          <w:szCs w:val="24"/>
        </w:rPr>
        <w:t>SQL_query</w:t>
      </w:r>
      <w:proofErr w:type="spellEnd"/>
      <w:r w:rsidRPr="001B5E83">
        <w:rPr>
          <w:rFonts w:ascii="Arial" w:hAnsi="Arial" w:cs="Arial"/>
          <w:sz w:val="24"/>
          <w:szCs w:val="24"/>
        </w:rPr>
        <w:t>&gt;" Label="&lt;</w:t>
      </w:r>
      <w:proofErr w:type="spellStart"/>
      <w:r w:rsidRPr="001B5E83">
        <w:rPr>
          <w:rFonts w:ascii="Arial" w:hAnsi="Arial" w:cs="Arial"/>
          <w:sz w:val="24"/>
          <w:szCs w:val="24"/>
        </w:rPr>
        <w:t>GUI_Label</w:t>
      </w:r>
      <w:proofErr w:type="spellEnd"/>
      <w:r w:rsidRPr="001B5E83">
        <w:rPr>
          <w:rFonts w:ascii="Arial" w:hAnsi="Arial" w:cs="Arial"/>
          <w:sz w:val="24"/>
          <w:szCs w:val="24"/>
        </w:rPr>
        <w:t>&gt;" Type="&lt;</w:t>
      </w:r>
      <w:proofErr w:type="spellStart"/>
      <w:r w:rsidRPr="001B5E83">
        <w:rPr>
          <w:rFonts w:ascii="Arial" w:hAnsi="Arial" w:cs="Arial"/>
          <w:sz w:val="24"/>
          <w:szCs w:val="24"/>
        </w:rPr>
        <w:t>UserText|UserSelect|UserScript|DbSelect</w:t>
      </w:r>
      <w:proofErr w:type="spellEnd"/>
      <w:r w:rsidRPr="001B5E83">
        <w:rPr>
          <w:rFonts w:ascii="Arial" w:hAnsi="Arial" w:cs="Arial"/>
          <w:sz w:val="24"/>
          <w:szCs w:val="24"/>
        </w:rPr>
        <w:t xml:space="preserve">&gt;" </w:t>
      </w:r>
      <w:proofErr w:type="spellStart"/>
      <w:r w:rsidRPr="001B5E83">
        <w:rPr>
          <w:rFonts w:ascii="Arial" w:hAnsi="Arial" w:cs="Arial"/>
          <w:sz w:val="24"/>
          <w:szCs w:val="24"/>
        </w:rPr>
        <w:t>GUIDefined</w:t>
      </w:r>
      <w:proofErr w:type="spellEnd"/>
      <w:r w:rsidRPr="001B5E83">
        <w:rPr>
          <w:rFonts w:ascii="Arial" w:hAnsi="Arial" w:cs="Arial"/>
          <w:sz w:val="24"/>
          <w:szCs w:val="24"/>
        </w:rPr>
        <w:t>="</w:t>
      </w:r>
      <w:proofErr w:type="spellStart"/>
      <w:r w:rsidRPr="001B5E83">
        <w:rPr>
          <w:rFonts w:ascii="Arial" w:hAnsi="Arial" w:cs="Arial"/>
          <w:sz w:val="24"/>
          <w:szCs w:val="24"/>
        </w:rPr>
        <w:t>true|false</w:t>
      </w:r>
      <w:proofErr w:type="spellEnd"/>
      <w:r w:rsidRPr="001B5E83">
        <w:rPr>
          <w:rFonts w:ascii="Arial" w:hAnsi="Arial" w:cs="Arial"/>
          <w:sz w:val="24"/>
          <w:szCs w:val="24"/>
        </w:rPr>
        <w:t>" Mandatory="</w:t>
      </w:r>
      <w:proofErr w:type="spellStart"/>
      <w:r w:rsidRPr="001B5E83">
        <w:rPr>
          <w:rFonts w:ascii="Arial" w:hAnsi="Arial" w:cs="Arial"/>
          <w:sz w:val="24"/>
          <w:szCs w:val="24"/>
        </w:rPr>
        <w:t>true|false</w:t>
      </w:r>
      <w:proofErr w:type="spellEnd"/>
      <w:r w:rsidRPr="001B5E83">
        <w:rPr>
          <w:rFonts w:ascii="Arial" w:hAnsi="Arial" w:cs="Arial"/>
          <w:sz w:val="24"/>
          <w:szCs w:val="24"/>
        </w:rPr>
        <w:t>" /&gt;</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Each field must contain the following tags:</w:t>
      </w:r>
    </w:p>
    <w:p w:rsidR="00E00608" w:rsidRPr="001B5E83" w:rsidRDefault="00E00608" w:rsidP="00E00608">
      <w:pPr>
        <w:jc w:val="both"/>
        <w:rPr>
          <w:rFonts w:ascii="Arial" w:hAnsi="Arial" w:cs="Arial"/>
          <w:sz w:val="24"/>
          <w:szCs w:val="24"/>
        </w:rPr>
      </w:pP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r w:rsidRPr="001B5E83">
        <w:rPr>
          <w:rFonts w:ascii="Arial" w:hAnsi="Arial" w:cs="Arial"/>
          <w:color w:val="800000"/>
          <w:sz w:val="24"/>
          <w:szCs w:val="24"/>
        </w:rPr>
        <w:t>ID</w:t>
      </w:r>
      <w:r w:rsidRPr="001B5E83">
        <w:rPr>
          <w:rFonts w:ascii="Arial" w:hAnsi="Arial" w:cs="Arial"/>
          <w:sz w:val="24"/>
          <w:szCs w:val="24"/>
        </w:rPr>
        <w:t>: represents the name of the field and MUST be unique;</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r w:rsidRPr="001B5E83">
        <w:rPr>
          <w:rFonts w:ascii="Arial" w:hAnsi="Arial" w:cs="Arial"/>
          <w:color w:val="800000"/>
          <w:sz w:val="24"/>
          <w:szCs w:val="24"/>
        </w:rPr>
        <w:t>Type</w:t>
      </w:r>
      <w:r w:rsidRPr="001B5E83">
        <w:rPr>
          <w:rFonts w:ascii="Arial" w:hAnsi="Arial" w:cs="Arial"/>
          <w:sz w:val="24"/>
          <w:szCs w:val="24"/>
        </w:rPr>
        <w:t xml:space="preserve">: there are 4 types of fields: </w:t>
      </w:r>
      <w:r w:rsidRPr="001B5E83">
        <w:rPr>
          <w:rFonts w:ascii="Arial" w:hAnsi="Arial" w:cs="Arial"/>
          <w:color w:val="800000"/>
          <w:sz w:val="24"/>
          <w:szCs w:val="24"/>
        </w:rPr>
        <w:t>UserSelect</w:t>
      </w:r>
      <w:r w:rsidRPr="001B5E83">
        <w:rPr>
          <w:rFonts w:ascii="Arial" w:hAnsi="Arial" w:cs="Arial"/>
          <w:sz w:val="24"/>
          <w:szCs w:val="24"/>
        </w:rPr>
        <w:t xml:space="preserve">, </w:t>
      </w:r>
      <w:r w:rsidRPr="001B5E83">
        <w:rPr>
          <w:rFonts w:ascii="Arial" w:hAnsi="Arial" w:cs="Arial"/>
          <w:color w:val="800000"/>
          <w:sz w:val="24"/>
          <w:szCs w:val="24"/>
        </w:rPr>
        <w:t>DbSelect</w:t>
      </w:r>
      <w:r w:rsidRPr="001B5E83">
        <w:rPr>
          <w:rFonts w:ascii="Arial" w:hAnsi="Arial"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1B5E83">
        <w:rPr>
          <w:rFonts w:ascii="Arial" w:hAnsi="Arial" w:cs="Arial"/>
          <w:color w:val="800000"/>
          <w:sz w:val="24"/>
          <w:szCs w:val="24"/>
        </w:rPr>
        <w:t>UserScript</w:t>
      </w:r>
      <w:r w:rsidRPr="001B5E83">
        <w:rPr>
          <w:rFonts w:ascii="Arial" w:hAnsi="Arial" w:cs="Arial"/>
          <w:sz w:val="24"/>
          <w:szCs w:val="24"/>
        </w:rPr>
        <w:t xml:space="preserve"> (when specifying this field, for each Suite defined in the </w:t>
      </w:r>
      <w:r w:rsidRPr="001B5E83">
        <w:rPr>
          <w:rFonts w:ascii="Arial" w:hAnsi="Arial" w:cs="Arial"/>
          <w:b/>
          <w:sz w:val="24"/>
          <w:szCs w:val="24"/>
        </w:rPr>
        <w:t>Suites tab</w:t>
      </w:r>
      <w:r w:rsidRPr="001B5E83">
        <w:rPr>
          <w:rFonts w:ascii="Arial" w:hAnsi="Arial" w:cs="Arial"/>
          <w:sz w:val="24"/>
          <w:szCs w:val="24"/>
        </w:rPr>
        <w:t xml:space="preserve">, the user must provide the path to a script that will run for each file that is inserted in the database. This script can be written in any programming language and all the output printed on the screen </w:t>
      </w:r>
      <w:r w:rsidRPr="001B5E83">
        <w:rPr>
          <w:rFonts w:ascii="Arial" w:hAnsi="Arial" w:cs="Arial"/>
          <w:i/>
          <w:color w:val="808080"/>
          <w:sz w:val="24"/>
          <w:szCs w:val="24"/>
        </w:rPr>
        <w:t>stdout</w:t>
      </w:r>
      <w:r w:rsidRPr="001B5E83">
        <w:rPr>
          <w:rFonts w:ascii="Arial" w:hAnsi="Arial" w:cs="Arial"/>
          <w:color w:val="808080"/>
          <w:sz w:val="24"/>
          <w:szCs w:val="24"/>
        </w:rPr>
        <w:t xml:space="preserve"> </w:t>
      </w:r>
      <w:r w:rsidRPr="001B5E83">
        <w:rPr>
          <w:rFonts w:ascii="Arial" w:hAnsi="Arial" w:cs="Arial"/>
          <w:sz w:val="24"/>
          <w:szCs w:val="24"/>
        </w:rPr>
        <w:t xml:space="preserve">will captured and written in the database) and </w:t>
      </w:r>
      <w:r w:rsidRPr="001B5E83">
        <w:rPr>
          <w:rFonts w:ascii="Arial" w:hAnsi="Arial" w:cs="Arial"/>
          <w:color w:val="800000"/>
          <w:sz w:val="24"/>
          <w:szCs w:val="24"/>
        </w:rPr>
        <w:t>UserText</w:t>
      </w:r>
      <w:r w:rsidRPr="001B5E83">
        <w:rPr>
          <w:rFonts w:ascii="Arial" w:hAnsi="Arial" w:cs="Arial"/>
          <w:sz w:val="24"/>
          <w:szCs w:val="24"/>
        </w:rPr>
        <w:t xml:space="preserve"> (free text, can be any text);</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proofErr w:type="spellStart"/>
      <w:r w:rsidRPr="001B5E83">
        <w:rPr>
          <w:rFonts w:ascii="Arial" w:hAnsi="Arial" w:cs="Arial"/>
          <w:color w:val="800000"/>
          <w:sz w:val="24"/>
          <w:szCs w:val="24"/>
        </w:rPr>
        <w:t>SQLQuery</w:t>
      </w:r>
      <w:proofErr w:type="spellEnd"/>
      <w:r w:rsidRPr="001B5E83">
        <w:rPr>
          <w:rFonts w:ascii="Arial" w:hAnsi="Arial" w:cs="Arial"/>
          <w:sz w:val="24"/>
          <w:szCs w:val="24"/>
        </w:rPr>
        <w:t xml:space="preserve">: this is required only for </w:t>
      </w:r>
      <w:r w:rsidRPr="001B5E83">
        <w:rPr>
          <w:rFonts w:ascii="Arial" w:hAnsi="Arial" w:cs="Arial"/>
          <w:i/>
          <w:sz w:val="24"/>
          <w:szCs w:val="24"/>
        </w:rPr>
        <w:t>UserSelect</w:t>
      </w:r>
      <w:r w:rsidRPr="001B5E83">
        <w:rPr>
          <w:rFonts w:ascii="Arial" w:hAnsi="Arial" w:cs="Arial"/>
          <w:sz w:val="24"/>
          <w:szCs w:val="24"/>
        </w:rPr>
        <w:t xml:space="preserve"> and </w:t>
      </w:r>
      <w:r w:rsidRPr="001B5E83">
        <w:rPr>
          <w:rFonts w:ascii="Arial" w:hAnsi="Arial" w:cs="Arial"/>
          <w:i/>
          <w:sz w:val="24"/>
          <w:szCs w:val="24"/>
        </w:rPr>
        <w:t>DbSelect</w:t>
      </w:r>
      <w:r w:rsidRPr="001B5E83">
        <w:rPr>
          <w:rFonts w:ascii="Arial" w:hAnsi="Arial" w:cs="Arial"/>
          <w:sz w:val="24"/>
          <w:szCs w:val="24"/>
        </w:rPr>
        <w:t xml:space="preserve"> fields. The query must be defined in such a way that the values will be unique (</w:t>
      </w:r>
      <w:proofErr w:type="spellStart"/>
      <w:r w:rsidRPr="001B5E83">
        <w:rPr>
          <w:rFonts w:ascii="Arial" w:hAnsi="Arial" w:cs="Arial"/>
          <w:sz w:val="24"/>
          <w:szCs w:val="24"/>
        </w:rPr>
        <w:t>eg</w:t>
      </w:r>
      <w:proofErr w:type="spellEnd"/>
      <w:r w:rsidRPr="001B5E83">
        <w:rPr>
          <w:rFonts w:ascii="Arial" w:hAnsi="Arial" w:cs="Arial"/>
          <w:sz w:val="24"/>
          <w:szCs w:val="24"/>
        </w:rPr>
        <w:t xml:space="preserve">: by using SELECT DISTINCT id, name FROM …) and should select 2 columns. The first column will be the </w:t>
      </w:r>
      <w:r w:rsidRPr="001B5E83">
        <w:rPr>
          <w:rFonts w:ascii="Arial" w:hAnsi="Arial" w:cs="Arial"/>
          <w:b/>
          <w:sz w:val="24"/>
          <w:szCs w:val="24"/>
        </w:rPr>
        <w:t>ID</w:t>
      </w:r>
      <w:r w:rsidRPr="001B5E83">
        <w:rPr>
          <w:rFonts w:ascii="Arial" w:hAnsi="Arial" w:cs="Arial"/>
          <w:sz w:val="24"/>
          <w:szCs w:val="24"/>
        </w:rPr>
        <w:t xml:space="preserve"> and second will be the </w:t>
      </w:r>
      <w:r w:rsidRPr="001B5E83">
        <w:rPr>
          <w:rFonts w:ascii="Arial" w:hAnsi="Arial" w:cs="Arial"/>
          <w:b/>
          <w:sz w:val="24"/>
          <w:szCs w:val="24"/>
        </w:rPr>
        <w:t>description</w:t>
      </w:r>
      <w:r w:rsidRPr="001B5E83">
        <w:rPr>
          <w:rFonts w:ascii="Arial" w:hAnsi="Arial" w:cs="Arial"/>
          <w:sz w:val="24"/>
          <w:szCs w:val="24"/>
        </w:rPr>
        <w:t xml:space="preserve"> of the respective ID;</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proofErr w:type="spellStart"/>
      <w:r w:rsidRPr="001B5E83">
        <w:rPr>
          <w:rFonts w:ascii="Arial" w:hAnsi="Arial" w:cs="Arial"/>
          <w:color w:val="800000"/>
          <w:sz w:val="24"/>
          <w:szCs w:val="24"/>
        </w:rPr>
        <w:t>GUIDefined</w:t>
      </w:r>
      <w:proofErr w:type="spellEnd"/>
      <w:r w:rsidRPr="001B5E83">
        <w:rPr>
          <w:rFonts w:ascii="Arial" w:hAnsi="Arial" w:cs="Arial"/>
          <w:sz w:val="24"/>
          <w:szCs w:val="24"/>
        </w:rPr>
        <w:t xml:space="preserve">: if a field is not GUI defined, it will not appear in the </w:t>
      </w:r>
      <w:r w:rsidRPr="001B5E83">
        <w:rPr>
          <w:rFonts w:ascii="Arial" w:hAnsi="Arial" w:cs="Arial"/>
          <w:b/>
          <w:bCs/>
          <w:sz w:val="24"/>
          <w:szCs w:val="24"/>
        </w:rPr>
        <w:t>Suites tab</w:t>
      </w:r>
      <w:r w:rsidRPr="001B5E83">
        <w:rPr>
          <w:rFonts w:ascii="Arial" w:hAnsi="Arial" w:cs="Arial"/>
          <w:sz w:val="24"/>
          <w:szCs w:val="24"/>
        </w:rPr>
        <w:t>, when editing suites. DbSelect fields are never visible in the interface;</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r w:rsidRPr="001B5E83">
        <w:rPr>
          <w:rFonts w:ascii="Arial" w:hAnsi="Arial" w:cs="Arial"/>
          <w:color w:val="800000"/>
          <w:sz w:val="24"/>
          <w:szCs w:val="24"/>
        </w:rPr>
        <w:t>Mandatory</w:t>
      </w:r>
      <w:r w:rsidRPr="001B5E83">
        <w:rPr>
          <w:rFonts w:ascii="Arial" w:hAnsi="Arial" w:cs="Arial"/>
          <w:sz w:val="24"/>
          <w:szCs w:val="24"/>
        </w:rPr>
        <w:t xml:space="preserve">: if a field is mandatory, each suite from the </w:t>
      </w:r>
      <w:r w:rsidRPr="001B5E83">
        <w:rPr>
          <w:rFonts w:ascii="Arial" w:hAnsi="Arial" w:cs="Arial"/>
          <w:b/>
          <w:bCs/>
          <w:sz w:val="24"/>
          <w:szCs w:val="24"/>
        </w:rPr>
        <w:t>Suites tab</w:t>
      </w:r>
      <w:r w:rsidRPr="001B5E83">
        <w:rPr>
          <w:rFonts w:ascii="Arial" w:hAnsi="Arial" w:cs="Arial"/>
          <w:sz w:val="24"/>
          <w:szCs w:val="24"/>
        </w:rPr>
        <w:t xml:space="preserve"> must have a value for this field. If the user doesn't choose a value, he will not be able to save the profile, or start the execution of the project. Mandatory fields must be </w:t>
      </w:r>
      <w:proofErr w:type="spellStart"/>
      <w:r w:rsidRPr="001B5E83">
        <w:rPr>
          <w:rFonts w:ascii="Arial" w:hAnsi="Arial" w:cs="Arial"/>
          <w:sz w:val="24"/>
          <w:szCs w:val="24"/>
        </w:rPr>
        <w:t>GuiDefined</w:t>
      </w:r>
      <w:proofErr w:type="spellEnd"/>
      <w:r w:rsidRPr="001B5E83">
        <w:rPr>
          <w:rFonts w:ascii="Arial" w:hAnsi="Arial" w:cs="Arial"/>
          <w:sz w:val="24"/>
          <w:szCs w:val="24"/>
        </w:rPr>
        <w:t>;</w:t>
      </w:r>
    </w:p>
    <w:p w:rsidR="00E00608" w:rsidRPr="001B5E83" w:rsidRDefault="00E00608" w:rsidP="00E00608">
      <w:pPr>
        <w:widowControl w:val="0"/>
        <w:numPr>
          <w:ilvl w:val="0"/>
          <w:numId w:val="26"/>
        </w:numPr>
        <w:suppressAutoHyphens/>
        <w:spacing w:line="276" w:lineRule="auto"/>
        <w:jc w:val="both"/>
        <w:rPr>
          <w:rFonts w:ascii="Arial" w:hAnsi="Arial" w:cs="Arial"/>
          <w:sz w:val="24"/>
          <w:szCs w:val="24"/>
        </w:rPr>
      </w:pPr>
      <w:r w:rsidRPr="001B5E83">
        <w:rPr>
          <w:rFonts w:ascii="Arial" w:hAnsi="Arial" w:cs="Arial"/>
          <w:color w:val="800000"/>
          <w:sz w:val="24"/>
          <w:szCs w:val="24"/>
        </w:rPr>
        <w:t>Label</w:t>
      </w:r>
      <w:r w:rsidRPr="001B5E83">
        <w:rPr>
          <w:rFonts w:ascii="Arial" w:hAnsi="Arial" w:cs="Arial"/>
          <w:sz w:val="24"/>
          <w:szCs w:val="24"/>
        </w:rPr>
        <w:t>: a short text that describes the field and will appear in the interface; labels are not necessary for DbSelect fields, because they are not visible in the interface.</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b/>
          <w:bCs/>
          <w:sz w:val="24"/>
          <w:szCs w:val="24"/>
        </w:rPr>
        <w:t>Note:</w:t>
      </w:r>
      <w:r w:rsidRPr="001B5E83">
        <w:rPr>
          <w:rFonts w:ascii="Arial" w:hAnsi="Arial" w:cs="Arial"/>
          <w:sz w:val="24"/>
          <w:szCs w:val="24"/>
        </w:rPr>
        <w:t xml:space="preserve"> Not all the fields must have values at once; depending on the type of variable that user wants to </w:t>
      </w:r>
      <w:proofErr w:type="gramStart"/>
      <w:r w:rsidRPr="001B5E83">
        <w:rPr>
          <w:rFonts w:ascii="Arial" w:hAnsi="Arial" w:cs="Arial"/>
          <w:sz w:val="24"/>
          <w:szCs w:val="24"/>
        </w:rPr>
        <w:t>define,</w:t>
      </w:r>
      <w:proofErr w:type="gramEnd"/>
      <w:r w:rsidRPr="001B5E83">
        <w:rPr>
          <w:rFonts w:ascii="Arial" w:hAnsi="Arial" w:cs="Arial"/>
          <w:sz w:val="24"/>
          <w:szCs w:val="24"/>
        </w:rPr>
        <w:t xml:space="preserve"> only a subset of these fields must have defined values.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These user defined variables can be used in queries using `$</w:t>
      </w:r>
      <w:proofErr w:type="spellStart"/>
      <w:r w:rsidRPr="001B5E83">
        <w:rPr>
          <w:rFonts w:ascii="Arial" w:hAnsi="Arial" w:cs="Arial"/>
          <w:sz w:val="24"/>
          <w:szCs w:val="24"/>
        </w:rPr>
        <w:t>variable_name</w:t>
      </w:r>
      <w:proofErr w:type="spellEnd"/>
      <w:r w:rsidRPr="001B5E83">
        <w:rPr>
          <w:rFonts w:ascii="Arial" w:hAnsi="Arial" w:cs="Arial"/>
          <w:sz w:val="24"/>
          <w:szCs w:val="24"/>
        </w:rPr>
        <w:t xml:space="preserve">` if the field type is in </w:t>
      </w:r>
      <w:proofErr w:type="gramStart"/>
      <w:r w:rsidRPr="001B5E83">
        <w:rPr>
          <w:rFonts w:ascii="Arial" w:hAnsi="Arial" w:cs="Arial"/>
          <w:sz w:val="24"/>
          <w:szCs w:val="24"/>
        </w:rPr>
        <w:t xml:space="preserve">{ </w:t>
      </w:r>
      <w:proofErr w:type="spellStart"/>
      <w:r w:rsidRPr="001B5E83">
        <w:rPr>
          <w:rFonts w:ascii="Arial" w:hAnsi="Arial" w:cs="Arial"/>
          <w:sz w:val="24"/>
          <w:szCs w:val="24"/>
        </w:rPr>
        <w:t>UserText</w:t>
      </w:r>
      <w:proofErr w:type="gramEnd"/>
      <w:r w:rsidRPr="001B5E83">
        <w:rPr>
          <w:rFonts w:ascii="Arial" w:hAnsi="Arial" w:cs="Arial"/>
          <w:sz w:val="24"/>
          <w:szCs w:val="24"/>
        </w:rPr>
        <w:t>|UserSelect|UserScript</w:t>
      </w:r>
      <w:proofErr w:type="spellEnd"/>
      <w:r w:rsidRPr="001B5E83">
        <w:rPr>
          <w:rFonts w:ascii="Arial" w:hAnsi="Arial" w:cs="Arial"/>
          <w:sz w:val="24"/>
          <w:szCs w:val="24"/>
        </w:rPr>
        <w:t>} or `@</w:t>
      </w:r>
      <w:proofErr w:type="spellStart"/>
      <w:r w:rsidRPr="001B5E83">
        <w:rPr>
          <w:rFonts w:ascii="Arial" w:hAnsi="Arial" w:cs="Arial"/>
          <w:sz w:val="24"/>
          <w:szCs w:val="24"/>
        </w:rPr>
        <w:t>dbselect_field_name</w:t>
      </w:r>
      <w:proofErr w:type="spellEnd"/>
      <w:r w:rsidRPr="001B5E83">
        <w:rPr>
          <w:rFonts w:ascii="Arial" w:hAnsi="Arial" w:cs="Arial"/>
          <w:sz w:val="24"/>
          <w:szCs w:val="24"/>
        </w:rPr>
        <w:t>@` if the field type is DbSelect.</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SQL queries used to save the results into the database are stored between &lt;</w:t>
      </w:r>
      <w:proofErr w:type="spellStart"/>
      <w:r w:rsidRPr="001B5E83">
        <w:rPr>
          <w:rFonts w:ascii="Arial" w:hAnsi="Arial" w:cs="Arial"/>
          <w:sz w:val="24"/>
          <w:szCs w:val="24"/>
        </w:rPr>
        <w:t>sql_statement</w:t>
      </w:r>
      <w:proofErr w:type="spellEnd"/>
      <w:r w:rsidRPr="001B5E83">
        <w:rPr>
          <w:rFonts w:ascii="Arial" w:hAnsi="Arial" w:cs="Arial"/>
          <w:sz w:val="24"/>
          <w:szCs w:val="24"/>
        </w:rPr>
        <w:t>&gt;&lt;/</w:t>
      </w:r>
      <w:proofErr w:type="spellStart"/>
      <w:r w:rsidRPr="001B5E83">
        <w:rPr>
          <w:rFonts w:ascii="Arial" w:hAnsi="Arial" w:cs="Arial"/>
          <w:sz w:val="24"/>
          <w:szCs w:val="24"/>
        </w:rPr>
        <w:t>sql_statement</w:t>
      </w:r>
      <w:proofErr w:type="spellEnd"/>
      <w:r w:rsidRPr="001B5E83">
        <w:rPr>
          <w:rFonts w:ascii="Arial" w:hAnsi="Arial" w:cs="Arial"/>
          <w:sz w:val="24"/>
          <w:szCs w:val="24"/>
        </w:rPr>
        <w:t>&gt; tags.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b/>
          <w:i/>
          <w:iCs/>
          <w:sz w:val="24"/>
          <w:szCs w:val="24"/>
        </w:rPr>
        <w:t>Examples</w:t>
      </w:r>
      <w:r w:rsidRPr="001B5E83">
        <w:rPr>
          <w:rFonts w:ascii="Arial" w:hAnsi="Arial" w:cs="Arial"/>
          <w:i/>
          <w:iCs/>
          <w:sz w:val="24"/>
          <w:szCs w:val="24"/>
        </w:rPr>
        <w:t xml:space="preserve"> of </w:t>
      </w:r>
      <w:proofErr w:type="spellStart"/>
      <w:r w:rsidRPr="001B5E83">
        <w:rPr>
          <w:rFonts w:ascii="Arial" w:hAnsi="Arial" w:cs="Arial"/>
          <w:i/>
          <w:iCs/>
          <w:sz w:val="24"/>
          <w:szCs w:val="24"/>
        </w:rPr>
        <w:t>SQl</w:t>
      </w:r>
      <w:proofErr w:type="spellEnd"/>
      <w:r w:rsidRPr="001B5E83">
        <w:rPr>
          <w:rFonts w:ascii="Arial" w:hAnsi="Arial" w:cs="Arial"/>
          <w:i/>
          <w:iCs/>
          <w:sz w:val="24"/>
          <w:szCs w:val="24"/>
        </w:rPr>
        <w:t xml:space="preserve"> queries for database inserts</w:t>
      </w:r>
      <w:r w:rsidRPr="001B5E83">
        <w:rPr>
          <w:rFonts w:ascii="Arial" w:hAnsi="Arial" w:cs="Arial"/>
          <w:sz w:val="24"/>
          <w:szCs w:val="24"/>
        </w:rPr>
        <w:t>:</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noProof/>
          <w:sz w:val="24"/>
          <w:szCs w:val="24"/>
          <w:lang w:val="en-US"/>
        </w:rPr>
        <mc:AlternateContent>
          <mc:Choice Requires="wpc">
            <w:drawing>
              <wp:inline distT="0" distB="0" distL="0" distR="0" wp14:anchorId="2EFB9BAB" wp14:editId="058FB69B">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&lt;</w:t>
                              </w:r>
                              <w:r w:rsidRPr="002E567B">
                                <w:rPr>
                                  <w:rFonts w:ascii="Source Code Pro" w:hAnsi="Source Code Pro" w:cs="Arial"/>
                                  <w:b/>
                                  <w:bCs/>
                                  <w:noProof/>
                                  <w:szCs w:val="20"/>
                                </w:rPr>
                                <w:t>sql_statement</w:t>
                              </w:r>
                              <w:r w:rsidRPr="002E567B">
                                <w:rPr>
                                  <w:rFonts w:ascii="Source Code Pro" w:hAnsi="Source Code Pro" w:cs="Arial"/>
                                  <w:noProof/>
                                  <w:szCs w:val="20"/>
                                </w:rPr>
                                <w:t>&gt;</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INSERT INTO gg_regression</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(suite_name, test_name, status, date_start, date_end, build, machine)</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VALUES</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 '$twister_suite_name', '$twister_tc_name', '$twister_tc_status', '$twister_tc_date_started', '$twister_tc_date_finished', '$release.$build', '$twister_ep_name' )</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&lt;/</w:t>
                              </w:r>
                              <w:r w:rsidRPr="002E567B">
                                <w:rPr>
                                  <w:rFonts w:ascii="Source Code Pro" w:hAnsi="Source Code Pro" w:cs="Arial"/>
                                  <w:b/>
                                  <w:bCs/>
                                  <w:noProof/>
                                  <w:szCs w:val="20"/>
                                </w:rPr>
                                <w:t>sql_statement</w:t>
                              </w:r>
                              <w:r w:rsidRPr="002E567B">
                                <w:rPr>
                                  <w:rFonts w:ascii="Source Code Pro" w:hAnsi="Source Code Pro" w:cs="Arial"/>
                                  <w:noProof/>
                                  <w:szCs w:val="20"/>
                                </w:rPr>
                                <w:t>&gt;</w:t>
                              </w:r>
                            </w:p>
                            <w:p w:rsidR="005A2E40" w:rsidRDefault="005A2E40"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&lt;</w:t>
                        </w:r>
                        <w:r w:rsidRPr="002E567B">
                          <w:rPr>
                            <w:rFonts w:ascii="Source Code Pro" w:hAnsi="Source Code Pro" w:cs="Arial"/>
                            <w:b/>
                            <w:bCs/>
                            <w:noProof/>
                            <w:szCs w:val="20"/>
                          </w:rPr>
                          <w:t>sql_statement</w:t>
                        </w:r>
                        <w:r w:rsidRPr="002E567B">
                          <w:rPr>
                            <w:rFonts w:ascii="Source Code Pro" w:hAnsi="Source Code Pro" w:cs="Arial"/>
                            <w:noProof/>
                            <w:szCs w:val="20"/>
                          </w:rPr>
                          <w:t>&gt;</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INSERT INTO gg_regression</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(suite_name, test_name, status, date_start, date_end, build, machine)</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VALUES</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 '$twister_suite_name', '$twister_tc_name', '$twister_tc_status', '$twister_tc_date_started', '$twister_tc_date_finished', '$release.$build', '$twister_ep_name' )</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&lt;/</w:t>
                        </w:r>
                        <w:r w:rsidRPr="002E567B">
                          <w:rPr>
                            <w:rFonts w:ascii="Source Code Pro" w:hAnsi="Source Code Pro" w:cs="Arial"/>
                            <w:b/>
                            <w:bCs/>
                            <w:noProof/>
                            <w:szCs w:val="20"/>
                          </w:rPr>
                          <w:t>sql_statement</w:t>
                        </w:r>
                        <w:r w:rsidRPr="002E567B">
                          <w:rPr>
                            <w:rFonts w:ascii="Source Code Pro" w:hAnsi="Source Code Pro" w:cs="Arial"/>
                            <w:noProof/>
                            <w:szCs w:val="20"/>
                          </w:rPr>
                          <w:t>&gt;</w:t>
                        </w:r>
                      </w:p>
                      <w:p w:rsidR="005A2E40" w:rsidRDefault="005A2E40" w:rsidP="00E00608"/>
                    </w:txbxContent>
                  </v:textbox>
                </v:shape>
                <w10:anchorlock/>
              </v:group>
            </w:pict>
          </mc:Fallback>
        </mc:AlternateConten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Or</w:t>
      </w:r>
    </w:p>
    <w:p w:rsidR="00E00608" w:rsidRPr="001B5E83" w:rsidRDefault="00E00608" w:rsidP="00E00608">
      <w:pPr>
        <w:jc w:val="both"/>
        <w:rPr>
          <w:rFonts w:ascii="Arial" w:hAnsi="Arial" w:cs="Arial"/>
          <w:sz w:val="24"/>
          <w:szCs w:val="24"/>
        </w:rPr>
      </w:pPr>
      <w:r w:rsidRPr="001B5E83">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755D16B9" wp14:editId="0F3D9CD0">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&lt;</w:t>
                            </w:r>
                            <w:r w:rsidRPr="002E567B">
                              <w:rPr>
                                <w:rFonts w:ascii="Source Code Pro" w:hAnsi="Source Code Pro" w:cs="Arial"/>
                                <w:b/>
                                <w:bCs/>
                                <w:noProof/>
                                <w:szCs w:val="20"/>
                              </w:rPr>
                              <w:t>sql_statement</w:t>
                            </w:r>
                            <w:r w:rsidRPr="002E567B">
                              <w:rPr>
                                <w:rFonts w:ascii="Source Code Pro" w:hAnsi="Source Code Pro" w:cs="Arial"/>
                                <w:noProof/>
                                <w:szCs w:val="20"/>
                              </w:rPr>
                              <w:t>&gt;</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INSERT INTO results_table1</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VALUES</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 @res_id@, $release_id, $build_id, $suite_id, $station_id, '$twister_tc_date_finished', '$twister_tc_status', '$comments' )</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&lt;/</w:t>
                            </w:r>
                            <w:r w:rsidRPr="002E567B">
                              <w:rPr>
                                <w:rFonts w:ascii="Source Code Pro" w:hAnsi="Source Code Pro" w:cs="Arial"/>
                                <w:b/>
                                <w:bCs/>
                                <w:noProof/>
                                <w:szCs w:val="20"/>
                              </w:rPr>
                              <w:t>sql_statement</w:t>
                            </w:r>
                            <w:r w:rsidRPr="002E567B">
                              <w:rPr>
                                <w:rFonts w:ascii="Source Code Pro" w:hAnsi="Source Code Pro" w:cs="Arial"/>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&lt;</w:t>
                      </w:r>
                      <w:r w:rsidRPr="002E567B">
                        <w:rPr>
                          <w:rFonts w:ascii="Source Code Pro" w:hAnsi="Source Code Pro" w:cs="Arial"/>
                          <w:b/>
                          <w:bCs/>
                          <w:noProof/>
                          <w:szCs w:val="20"/>
                        </w:rPr>
                        <w:t>sql_statement</w:t>
                      </w:r>
                      <w:r w:rsidRPr="002E567B">
                        <w:rPr>
                          <w:rFonts w:ascii="Source Code Pro" w:hAnsi="Source Code Pro" w:cs="Arial"/>
                          <w:noProof/>
                          <w:szCs w:val="20"/>
                        </w:rPr>
                        <w:t>&gt;</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INSERT INTO results_table1</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VALUES</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 @res_id@, $release_id, $build_id, $suite_id, $station_id, '$twister_tc_date_finished', '$twister_tc_status', '$comments' )</w:t>
                      </w:r>
                    </w:p>
                    <w:p w:rsidR="005A2E40" w:rsidRPr="002E567B" w:rsidRDefault="005A2E40" w:rsidP="002E567B">
                      <w:pPr>
                        <w:rPr>
                          <w:rFonts w:ascii="Source Code Pro" w:hAnsi="Source Code Pro" w:cs="Arial"/>
                          <w:noProof/>
                          <w:szCs w:val="20"/>
                        </w:rPr>
                      </w:pPr>
                      <w:r w:rsidRPr="002E567B">
                        <w:rPr>
                          <w:rFonts w:ascii="Source Code Pro" w:hAnsi="Source Code Pro" w:cs="Arial"/>
                          <w:noProof/>
                          <w:szCs w:val="20"/>
                        </w:rPr>
                        <w:t>&lt;/</w:t>
                      </w:r>
                      <w:r w:rsidRPr="002E567B">
                        <w:rPr>
                          <w:rFonts w:ascii="Source Code Pro" w:hAnsi="Source Code Pro" w:cs="Arial"/>
                          <w:b/>
                          <w:bCs/>
                          <w:noProof/>
                          <w:szCs w:val="20"/>
                        </w:rPr>
                        <w:t>sql_statement</w:t>
                      </w:r>
                      <w:r w:rsidRPr="002E567B">
                        <w:rPr>
                          <w:rFonts w:ascii="Source Code Pro" w:hAnsi="Source Code Pro" w:cs="Arial"/>
                          <w:noProof/>
                          <w:szCs w:val="20"/>
                        </w:rPr>
                        <w:t>&gt;</w:t>
                      </w:r>
                    </w:p>
                  </w:txbxContent>
                </v:textbox>
              </v:shape>
            </w:pict>
          </mc:Fallback>
        </mc:AlternateConten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2B3F50" w:rsidP="00E00608">
      <w:pPr>
        <w:rPr>
          <w:rFonts w:ascii="Arial" w:hAnsi="Arial" w:cs="Arial"/>
          <w:sz w:val="24"/>
          <w:szCs w:val="24"/>
        </w:rPr>
      </w:pPr>
      <w:r w:rsidRPr="002B3F50">
        <w:rPr>
          <w:rFonts w:ascii="Arial" w:hAnsi="Arial" w:cs="Arial"/>
          <w:b/>
          <w:sz w:val="24"/>
          <w:szCs w:val="24"/>
        </w:rPr>
        <w:t>Note:</w:t>
      </w:r>
      <w:r>
        <w:rPr>
          <w:rFonts w:ascii="Arial" w:hAnsi="Arial" w:cs="Arial"/>
          <w:sz w:val="24"/>
          <w:szCs w:val="24"/>
        </w:rPr>
        <w:t xml:space="preserve"> </w:t>
      </w:r>
      <w:r w:rsidR="00E00608" w:rsidRPr="001B5E83">
        <w:rPr>
          <w:rFonts w:ascii="Arial" w:hAnsi="Arial" w:cs="Arial"/>
          <w:sz w:val="24"/>
          <w:szCs w:val="24"/>
        </w:rPr>
        <w:t>In this last example, `</w:t>
      </w:r>
      <w:proofErr w:type="spellStart"/>
      <w:r w:rsidR="00E00608" w:rsidRPr="001B5E83">
        <w:rPr>
          <w:rFonts w:ascii="Arial" w:hAnsi="Arial" w:cs="Arial"/>
          <w:i/>
          <w:iCs/>
          <w:sz w:val="24"/>
          <w:szCs w:val="24"/>
        </w:rPr>
        <w:t>res_id</w:t>
      </w:r>
      <w:proofErr w:type="spellEnd"/>
      <w:r w:rsidR="00E00608" w:rsidRPr="001B5E83">
        <w:rPr>
          <w:rFonts w:ascii="Arial" w:hAnsi="Arial" w:cs="Arial"/>
          <w:sz w:val="24"/>
          <w:szCs w:val="24"/>
        </w:rPr>
        <w:t xml:space="preserve">` is a </w:t>
      </w:r>
      <w:r w:rsidR="00E00608" w:rsidRPr="001B5E83">
        <w:rPr>
          <w:rFonts w:ascii="Arial" w:hAnsi="Arial" w:cs="Arial"/>
          <w:b/>
          <w:sz w:val="24"/>
          <w:szCs w:val="24"/>
        </w:rPr>
        <w:t>DbSelect</w:t>
      </w:r>
      <w:r w:rsidR="00E00608" w:rsidRPr="001B5E83">
        <w:rPr>
          <w:rFonts w:ascii="Arial" w:hAnsi="Arial" w:cs="Arial"/>
          <w:sz w:val="24"/>
          <w:szCs w:val="24"/>
        </w:rPr>
        <w:t xml:space="preserve"> field with the query defined as:</w:t>
      </w:r>
    </w:p>
    <w:p w:rsidR="00E00608" w:rsidRPr="001B5E83" w:rsidRDefault="00E00608" w:rsidP="00E00608">
      <w:pPr>
        <w:rPr>
          <w:rFonts w:ascii="Arial" w:hAnsi="Arial" w:cs="Arial"/>
          <w:sz w:val="24"/>
          <w:szCs w:val="24"/>
        </w:rPr>
      </w:pPr>
      <w:r w:rsidRPr="001B5E83">
        <w:rPr>
          <w:rFonts w:ascii="Arial" w:hAnsi="Arial" w:cs="Arial"/>
          <w:sz w:val="24"/>
          <w:szCs w:val="24"/>
        </w:rPr>
        <w:t>`</w:t>
      </w:r>
      <w:r w:rsidRPr="001B5E83">
        <w:rPr>
          <w:rFonts w:ascii="Arial" w:hAnsi="Arial" w:cs="Arial"/>
          <w:color w:val="4C4C4C"/>
          <w:sz w:val="24"/>
          <w:szCs w:val="24"/>
        </w:rPr>
        <w:t xml:space="preserve">SELECT </w:t>
      </w:r>
      <w:proofErr w:type="gramStart"/>
      <w:r w:rsidRPr="001B5E83">
        <w:rPr>
          <w:rFonts w:ascii="Arial" w:hAnsi="Arial" w:cs="Arial"/>
          <w:color w:val="4C4C4C"/>
          <w:sz w:val="24"/>
          <w:szCs w:val="24"/>
        </w:rPr>
        <w:t>MAX(</w:t>
      </w:r>
      <w:proofErr w:type="gramEnd"/>
      <w:r w:rsidRPr="001B5E83">
        <w:rPr>
          <w:rFonts w:ascii="Arial" w:hAnsi="Arial" w:cs="Arial"/>
          <w:color w:val="4C4C4C"/>
          <w:sz w:val="24"/>
          <w:szCs w:val="24"/>
        </w:rPr>
        <w:t>id)+1 FROM results_table1</w:t>
      </w:r>
      <w:r w:rsidRPr="001B5E83">
        <w:rPr>
          <w:rFonts w:ascii="Arial" w:hAnsi="Arial" w:cs="Arial"/>
          <w:sz w:val="24"/>
          <w:szCs w:val="24"/>
        </w:rPr>
        <w:t>`.</w:t>
      </w:r>
    </w:p>
    <w:p w:rsidR="00E00608" w:rsidRPr="001B5E83" w:rsidRDefault="00E00608" w:rsidP="00E00608">
      <w:pPr>
        <w:jc w:val="both"/>
        <w:rPr>
          <w:rFonts w:ascii="Arial" w:hAnsi="Arial" w:cs="Arial"/>
          <w:sz w:val="24"/>
          <w:szCs w:val="24"/>
        </w:rPr>
      </w:pPr>
    </w:p>
    <w:p w:rsidR="00121DAC" w:rsidRPr="00121DAC" w:rsidRDefault="00121DAC" w:rsidP="00121DAC">
      <w:pPr>
        <w:pStyle w:val="ListParagraph"/>
        <w:keepNext/>
        <w:numPr>
          <w:ilvl w:val="2"/>
          <w:numId w:val="1"/>
        </w:numPr>
        <w:spacing w:before="360" w:after="60"/>
        <w:contextualSpacing w:val="0"/>
        <w:outlineLvl w:val="1"/>
        <w:rPr>
          <w:rFonts w:ascii="Arial" w:hAnsi="Arial"/>
          <w:b/>
          <w:vanish/>
          <w:sz w:val="24"/>
        </w:rPr>
      </w:pPr>
      <w:bookmarkStart w:id="75" w:name="_Toc365648780"/>
      <w:bookmarkStart w:id="76" w:name="_Toc365881303"/>
      <w:bookmarkStart w:id="77" w:name="_Toc365881351"/>
      <w:bookmarkStart w:id="78" w:name="_Toc365881441"/>
      <w:bookmarkStart w:id="79" w:name="_Toc365881483"/>
      <w:bookmarkStart w:id="80" w:name="_Toc365881531"/>
      <w:bookmarkStart w:id="81" w:name="_Toc365881579"/>
      <w:bookmarkStart w:id="82" w:name="_Toc365881627"/>
      <w:bookmarkStart w:id="83" w:name="_Toc365881681"/>
      <w:bookmarkStart w:id="84" w:name="_Toc365881723"/>
      <w:bookmarkStart w:id="85" w:name="_Toc365881765"/>
      <w:bookmarkStart w:id="86" w:name="_Toc365881886"/>
      <w:bookmarkStart w:id="87" w:name="_Toc365881934"/>
      <w:bookmarkStart w:id="88" w:name="_Toc365882554"/>
      <w:bookmarkStart w:id="89" w:name="_Toc365882602"/>
      <w:bookmarkStart w:id="90" w:name="_Toc36588284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121DAC" w:rsidRPr="00121DAC" w:rsidRDefault="00121DAC" w:rsidP="00121DAC">
      <w:pPr>
        <w:pStyle w:val="ListParagraph"/>
        <w:keepNext/>
        <w:numPr>
          <w:ilvl w:val="2"/>
          <w:numId w:val="1"/>
        </w:numPr>
        <w:spacing w:before="360" w:after="60"/>
        <w:contextualSpacing w:val="0"/>
        <w:outlineLvl w:val="1"/>
        <w:rPr>
          <w:rFonts w:ascii="Arial" w:hAnsi="Arial"/>
          <w:b/>
          <w:vanish/>
          <w:sz w:val="24"/>
        </w:rPr>
      </w:pPr>
      <w:bookmarkStart w:id="91" w:name="_Toc365648781"/>
      <w:bookmarkStart w:id="92" w:name="_Toc365881304"/>
      <w:bookmarkStart w:id="93" w:name="_Toc365881352"/>
      <w:bookmarkStart w:id="94" w:name="_Toc365881442"/>
      <w:bookmarkStart w:id="95" w:name="_Toc365881484"/>
      <w:bookmarkStart w:id="96" w:name="_Toc365881532"/>
      <w:bookmarkStart w:id="97" w:name="_Toc365881580"/>
      <w:bookmarkStart w:id="98" w:name="_Toc365881628"/>
      <w:bookmarkStart w:id="99" w:name="_Toc365881682"/>
      <w:bookmarkStart w:id="100" w:name="_Toc365881724"/>
      <w:bookmarkStart w:id="101" w:name="_Toc365881766"/>
      <w:bookmarkStart w:id="102" w:name="_Toc365881887"/>
      <w:bookmarkStart w:id="103" w:name="_Toc365881935"/>
      <w:bookmarkStart w:id="104" w:name="_Toc365882555"/>
      <w:bookmarkStart w:id="105" w:name="_Toc365882603"/>
      <w:bookmarkStart w:id="106" w:name="_Toc365882847"/>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E00608" w:rsidRDefault="00E00608" w:rsidP="00121DAC">
      <w:pPr>
        <w:pStyle w:val="Heading4"/>
      </w:pPr>
      <w:r>
        <w:t>Defining a UserText variable</w:t>
      </w:r>
    </w:p>
    <w:p w:rsidR="00E00608" w:rsidRDefault="00E00608" w:rsidP="00E00608">
      <w:pPr>
        <w:jc w:val="both"/>
        <w:rPr>
          <w:rFonts w:ascii="Source Sans Pro" w:hAnsi="Source Sans Pro" w:cs="Source Sans Pro"/>
          <w:sz w:val="22"/>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4E0BDE" w:rsidRDefault="00E00608" w:rsidP="00E00608">
      <w:pPr>
        <w:jc w:val="both"/>
        <w:rPr>
          <w:rFonts w:ascii="Arial" w:hAnsi="Arial" w:cs="Arial"/>
          <w:sz w:val="24"/>
          <w:szCs w:val="24"/>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To define such a variable, the following syntax must be used:</w:t>
      </w:r>
    </w:p>
    <w:p w:rsidR="00E00608" w:rsidRPr="002E567B" w:rsidRDefault="00E00608" w:rsidP="002E567B">
      <w:pPr>
        <w:rPr>
          <w:rFonts w:ascii="Source Code Pro" w:hAnsi="Source Code Pro" w:cs="Arial"/>
          <w:szCs w:val="20"/>
        </w:rPr>
      </w:pPr>
      <w:r w:rsidRPr="002E567B">
        <w:rPr>
          <w:rFonts w:ascii="Source Code Pro" w:hAnsi="Source Code Pro" w:cs="Arial"/>
          <w:szCs w:val="20"/>
        </w:rPr>
        <w:t>&lt;field ID="&lt;</w:t>
      </w:r>
      <w:proofErr w:type="spellStart"/>
      <w:r w:rsidRPr="002E567B">
        <w:rPr>
          <w:rFonts w:ascii="Source Code Pro" w:hAnsi="Source Code Pro" w:cs="Arial"/>
          <w:szCs w:val="20"/>
        </w:rPr>
        <w:t>ID_Var</w:t>
      </w:r>
      <w:proofErr w:type="spellEnd"/>
      <w:r w:rsidRPr="002E567B">
        <w:rPr>
          <w:rFonts w:ascii="Source Code Pro" w:hAnsi="Source Code Pro" w:cs="Arial"/>
          <w:szCs w:val="20"/>
        </w:rPr>
        <w:t xml:space="preserve">&gt;" </w:t>
      </w:r>
      <w:proofErr w:type="spellStart"/>
      <w:r w:rsidRPr="002E567B">
        <w:rPr>
          <w:rFonts w:ascii="Source Code Pro" w:hAnsi="Source Code Pro" w:cs="Arial"/>
          <w:szCs w:val="20"/>
        </w:rPr>
        <w:t>SQLQuery</w:t>
      </w:r>
      <w:proofErr w:type="spellEnd"/>
      <w:r w:rsidRPr="002E567B">
        <w:rPr>
          <w:rFonts w:ascii="Source Code Pro" w:hAnsi="Source Code Pro" w:cs="Arial"/>
          <w:szCs w:val="20"/>
        </w:rPr>
        <w:t>="" Label="&lt;</w:t>
      </w:r>
      <w:proofErr w:type="spellStart"/>
      <w:r w:rsidRPr="002E567B">
        <w:rPr>
          <w:rFonts w:ascii="Source Code Pro" w:hAnsi="Source Code Pro" w:cs="Arial"/>
          <w:szCs w:val="20"/>
        </w:rPr>
        <w:t>GUI_Label</w:t>
      </w:r>
      <w:proofErr w:type="spellEnd"/>
      <w:r w:rsidRPr="002E567B">
        <w:rPr>
          <w:rFonts w:ascii="Source Code Pro" w:hAnsi="Source Code Pro" w:cs="Arial"/>
          <w:szCs w:val="20"/>
        </w:rPr>
        <w:t>&gt;" Type="</w:t>
      </w:r>
      <w:r w:rsidRPr="002E567B">
        <w:rPr>
          <w:rFonts w:ascii="Source Code Pro" w:hAnsi="Source Code Pro" w:cs="Arial"/>
          <w:b/>
          <w:bCs/>
          <w:szCs w:val="20"/>
        </w:rPr>
        <w:t>UserText</w:t>
      </w:r>
      <w:r w:rsidRPr="002E567B">
        <w:rPr>
          <w:rFonts w:ascii="Source Code Pro" w:hAnsi="Source Code Pro" w:cs="Arial"/>
          <w:szCs w:val="20"/>
        </w:rPr>
        <w:t xml:space="preserve">" </w:t>
      </w:r>
      <w:proofErr w:type="spellStart"/>
      <w:r w:rsidRPr="002E567B">
        <w:rPr>
          <w:rFonts w:ascii="Source Code Pro" w:hAnsi="Source Code Pro" w:cs="Arial"/>
          <w:szCs w:val="20"/>
        </w:rPr>
        <w:t>GUIDefined</w:t>
      </w:r>
      <w:proofErr w:type="spellEnd"/>
      <w:r w:rsidRPr="002E567B">
        <w:rPr>
          <w:rFonts w:ascii="Source Code Pro" w:hAnsi="Source Code Pro" w:cs="Arial"/>
          <w:szCs w:val="20"/>
        </w:rPr>
        <w:t>="</w:t>
      </w:r>
      <w:r w:rsidRPr="002E567B">
        <w:rPr>
          <w:rFonts w:ascii="Source Code Pro" w:hAnsi="Source Code Pro" w:cs="Arial"/>
          <w:b/>
          <w:bCs/>
          <w:szCs w:val="20"/>
        </w:rPr>
        <w:t>true</w:t>
      </w:r>
      <w:r w:rsidRPr="002E567B">
        <w:rPr>
          <w:rFonts w:ascii="Source Code Pro" w:hAnsi="Source Code Pro" w:cs="Arial"/>
          <w:szCs w:val="20"/>
        </w:rPr>
        <w:t>" Mandatory="</w:t>
      </w:r>
      <w:proofErr w:type="gramStart"/>
      <w:r w:rsidRPr="002E567B">
        <w:rPr>
          <w:rFonts w:ascii="Source Code Pro" w:hAnsi="Source Code Pro" w:cs="Arial"/>
          <w:b/>
          <w:bCs/>
          <w:szCs w:val="20"/>
        </w:rPr>
        <w:t>true</w:t>
      </w:r>
      <w:r w:rsidRPr="002E567B">
        <w:rPr>
          <w:rFonts w:ascii="Source Code Pro" w:hAnsi="Source Code Pro" w:cs="Arial"/>
          <w:szCs w:val="20"/>
        </w:rPr>
        <w:t xml:space="preserve"> "</w:t>
      </w:r>
      <w:proofErr w:type="gramEnd"/>
      <w:r w:rsidRPr="002E567B">
        <w:rPr>
          <w:rFonts w:ascii="Source Code Pro" w:hAnsi="Source Code Pro" w:cs="Arial"/>
          <w:szCs w:val="20"/>
        </w:rPr>
        <w:t xml:space="preserve"> /&gt;</w:t>
      </w:r>
    </w:p>
    <w:p w:rsidR="00E00608" w:rsidRPr="004E0BDE" w:rsidRDefault="00E00608" w:rsidP="00E00608">
      <w:pPr>
        <w:jc w:val="both"/>
        <w:rPr>
          <w:rFonts w:ascii="Arial" w:hAnsi="Arial" w:cs="Arial"/>
          <w:sz w:val="24"/>
          <w:szCs w:val="24"/>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When such a variable is defined, a text box will appear automatically in GUI and it has to be populated for every defined suite.</w:t>
      </w:r>
    </w:p>
    <w:p w:rsidR="00E00608" w:rsidRPr="004E0BDE" w:rsidRDefault="00E00608" w:rsidP="00E00608">
      <w:pPr>
        <w:jc w:val="both"/>
        <w:rPr>
          <w:rFonts w:ascii="Arial" w:hAnsi="Arial" w:cs="Arial"/>
          <w:sz w:val="24"/>
          <w:szCs w:val="24"/>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For instance, let’s say the user defines the field “Run Number”:</w:t>
      </w:r>
    </w:p>
    <w:p w:rsidR="00E00608" w:rsidRPr="002E567B" w:rsidRDefault="00E00608" w:rsidP="002E567B">
      <w:pPr>
        <w:rPr>
          <w:rFonts w:ascii="Source Code Pro" w:hAnsi="Source Code Pro" w:cs="Arial"/>
          <w:szCs w:val="20"/>
        </w:rPr>
      </w:pPr>
      <w:r w:rsidRPr="002E567B">
        <w:rPr>
          <w:rFonts w:ascii="Source Code Pro" w:hAnsi="Source Code Pro" w:cs="Arial"/>
          <w:szCs w:val="20"/>
        </w:rPr>
        <w:t>&lt;field ID="</w:t>
      </w:r>
      <w:proofErr w:type="spellStart"/>
      <w:r w:rsidRPr="002E567B">
        <w:rPr>
          <w:rFonts w:ascii="Source Code Pro" w:hAnsi="Source Code Pro" w:cs="Arial"/>
          <w:szCs w:val="20"/>
        </w:rPr>
        <w:t>Run_number</w:t>
      </w:r>
      <w:proofErr w:type="spellEnd"/>
      <w:r w:rsidRPr="002E567B">
        <w:rPr>
          <w:rFonts w:ascii="Source Code Pro" w:hAnsi="Source Code Pro" w:cs="Arial"/>
          <w:szCs w:val="20"/>
        </w:rPr>
        <w:t xml:space="preserve">" </w:t>
      </w:r>
      <w:proofErr w:type="spellStart"/>
      <w:r w:rsidRPr="002E567B">
        <w:rPr>
          <w:rFonts w:ascii="Source Code Pro" w:hAnsi="Source Code Pro" w:cs="Arial"/>
          <w:szCs w:val="20"/>
        </w:rPr>
        <w:t>SQLQuery</w:t>
      </w:r>
      <w:proofErr w:type="spellEnd"/>
      <w:r w:rsidRPr="002E567B">
        <w:rPr>
          <w:rFonts w:ascii="Source Code Pro" w:hAnsi="Source Code Pro" w:cs="Arial"/>
          <w:szCs w:val="20"/>
        </w:rPr>
        <w:t>="" Label="Run Number" Type="</w:t>
      </w:r>
      <w:r w:rsidRPr="002E567B">
        <w:rPr>
          <w:rFonts w:ascii="Source Code Pro" w:hAnsi="Source Code Pro" w:cs="Arial"/>
          <w:b/>
          <w:bCs/>
          <w:szCs w:val="20"/>
        </w:rPr>
        <w:t>UserText</w:t>
      </w:r>
      <w:r w:rsidRPr="002E567B">
        <w:rPr>
          <w:rFonts w:ascii="Source Code Pro" w:hAnsi="Source Code Pro" w:cs="Arial"/>
          <w:szCs w:val="20"/>
        </w:rPr>
        <w:t xml:space="preserve">" </w:t>
      </w:r>
      <w:proofErr w:type="spellStart"/>
      <w:r w:rsidRPr="002E567B">
        <w:rPr>
          <w:rFonts w:ascii="Source Code Pro" w:hAnsi="Source Code Pro" w:cs="Arial"/>
          <w:szCs w:val="20"/>
        </w:rPr>
        <w:t>GUIDefined</w:t>
      </w:r>
      <w:proofErr w:type="spellEnd"/>
      <w:r w:rsidRPr="002E567B">
        <w:rPr>
          <w:rFonts w:ascii="Source Code Pro" w:hAnsi="Source Code Pro" w:cs="Arial"/>
          <w:szCs w:val="20"/>
        </w:rPr>
        <w:t>="</w:t>
      </w:r>
      <w:r w:rsidRPr="002E567B">
        <w:rPr>
          <w:rFonts w:ascii="Source Code Pro" w:hAnsi="Source Code Pro" w:cs="Arial"/>
          <w:b/>
          <w:bCs/>
          <w:szCs w:val="20"/>
        </w:rPr>
        <w:t>true</w:t>
      </w:r>
      <w:r w:rsidRPr="002E567B">
        <w:rPr>
          <w:rFonts w:ascii="Source Code Pro" w:hAnsi="Source Code Pro" w:cs="Arial"/>
          <w:szCs w:val="20"/>
        </w:rPr>
        <w:t>" Mandatory="</w:t>
      </w:r>
      <w:proofErr w:type="gramStart"/>
      <w:r w:rsidRPr="002E567B">
        <w:rPr>
          <w:rFonts w:ascii="Source Code Pro" w:hAnsi="Source Code Pro" w:cs="Arial"/>
          <w:b/>
          <w:bCs/>
          <w:szCs w:val="20"/>
        </w:rPr>
        <w:t>true</w:t>
      </w:r>
      <w:r w:rsidRPr="002E567B">
        <w:rPr>
          <w:rFonts w:ascii="Source Code Pro" w:hAnsi="Source Code Pro" w:cs="Arial"/>
          <w:szCs w:val="20"/>
        </w:rPr>
        <w:t xml:space="preserve"> "</w:t>
      </w:r>
      <w:proofErr w:type="gramEnd"/>
      <w:r w:rsidRPr="002E567B">
        <w:rPr>
          <w:rFonts w:ascii="Source Code Pro" w:hAnsi="Source Code Pro" w:cs="Arial"/>
          <w:szCs w:val="20"/>
        </w:rPr>
        <w:t xml:space="preserve"> /&gt;</w:t>
      </w:r>
    </w:p>
    <w:p w:rsidR="00E00608" w:rsidRDefault="00E00608" w:rsidP="00E00608">
      <w:pPr>
        <w:jc w:val="both"/>
        <w:rPr>
          <w:rFonts w:ascii="Source Sans Pro" w:hAnsi="Source Sans Pro" w:cs="Source Sans Pro"/>
          <w:sz w:val="22"/>
        </w:rPr>
      </w:pPr>
    </w:p>
    <w:p w:rsidR="00E00608" w:rsidRPr="00875483" w:rsidRDefault="00E00608" w:rsidP="00E00608">
      <w:pPr>
        <w:jc w:val="both"/>
        <w:rPr>
          <w:rFonts w:ascii="Arial" w:hAnsi="Arial" w:cs="Arial"/>
          <w:sz w:val="24"/>
          <w:szCs w:val="24"/>
        </w:rPr>
      </w:pPr>
      <w:r w:rsidRPr="00875483">
        <w:rPr>
          <w:rFonts w:ascii="Arial" w:hAnsi="Arial" w:cs="Arial"/>
          <w:sz w:val="24"/>
          <w:szCs w:val="24"/>
        </w:rPr>
        <w:t>The GUI will present a field called “Run Number” and the user HAS to enter an alphanumeric value.</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drawing>
          <wp:inline distT="0" distB="0" distL="0" distR="0" wp14:anchorId="49B596BA" wp14:editId="56643C21">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Arial" w:hAnsi="Arial" w:cs="Arial"/>
          <w:sz w:val="24"/>
          <w:szCs w:val="24"/>
        </w:rPr>
      </w:pPr>
      <w:r w:rsidRPr="00875483">
        <w:rPr>
          <w:rFonts w:ascii="Arial" w:hAnsi="Arial" w:cs="Arial"/>
          <w:sz w:val="24"/>
          <w:szCs w:val="24"/>
        </w:rPr>
        <w:t xml:space="preserve">In order to be saved in the database, the variable must be referenced in the SQL query according to the ID field </w:t>
      </w:r>
      <w:proofErr w:type="gramStart"/>
      <w:r w:rsidRPr="00875483">
        <w:rPr>
          <w:rFonts w:ascii="Arial" w:hAnsi="Arial" w:cs="Arial"/>
          <w:sz w:val="24"/>
          <w:szCs w:val="24"/>
        </w:rPr>
        <w:t>( ‘</w:t>
      </w:r>
      <w:proofErr w:type="gramEnd"/>
      <w:r w:rsidRPr="00875483">
        <w:rPr>
          <w:rFonts w:ascii="Arial" w:hAnsi="Arial" w:cs="Arial"/>
          <w:sz w:val="24"/>
          <w:szCs w:val="24"/>
        </w:rPr>
        <w:t>$</w:t>
      </w:r>
      <w:proofErr w:type="spellStart"/>
      <w:r w:rsidRPr="00875483">
        <w:rPr>
          <w:rFonts w:ascii="Arial" w:hAnsi="Arial" w:cs="Arial"/>
          <w:sz w:val="24"/>
          <w:szCs w:val="24"/>
        </w:rPr>
        <w:t>Run_number</w:t>
      </w:r>
      <w:proofErr w:type="spellEnd"/>
      <w:r w:rsidRPr="00875483">
        <w:rPr>
          <w:rFonts w:ascii="Arial" w:hAnsi="Arial" w:cs="Arial"/>
          <w:sz w:val="24"/>
          <w:szCs w:val="24"/>
        </w:rPr>
        <w:t>’ ).</w:t>
      </w:r>
    </w:p>
    <w:p w:rsidR="002E567B" w:rsidRPr="00875483" w:rsidRDefault="002E567B" w:rsidP="00E00608">
      <w:pPr>
        <w:jc w:val="both"/>
        <w:rPr>
          <w:rFonts w:ascii="Arial" w:hAnsi="Arial" w:cs="Arial"/>
          <w:sz w:val="24"/>
          <w:szCs w:val="24"/>
        </w:rPr>
      </w:pPr>
    </w:p>
    <w:p w:rsidR="00E00608" w:rsidRPr="00875483" w:rsidRDefault="00E00608" w:rsidP="00E00608">
      <w:pPr>
        <w:jc w:val="both"/>
        <w:rPr>
          <w:rFonts w:ascii="Arial" w:hAnsi="Arial" w:cs="Arial"/>
          <w:sz w:val="24"/>
          <w:szCs w:val="24"/>
        </w:rPr>
      </w:pPr>
      <w:r w:rsidRPr="00875483">
        <w:rPr>
          <w:rFonts w:ascii="Arial" w:hAnsi="Arial" w:cs="Arial"/>
          <w:sz w:val="24"/>
          <w:szCs w:val="24"/>
        </w:rPr>
        <w:t>For our example, the SQL query could look like:</w:t>
      </w:r>
    </w:p>
    <w:p w:rsidR="00E00608" w:rsidRPr="002E567B" w:rsidRDefault="00E00608" w:rsidP="002E567B">
      <w:pPr>
        <w:rPr>
          <w:rFonts w:ascii="Source Code Pro" w:hAnsi="Source Code Pro" w:cs="Arial"/>
          <w:szCs w:val="20"/>
        </w:rPr>
      </w:pPr>
      <w:r w:rsidRPr="002E567B">
        <w:rPr>
          <w:rFonts w:ascii="Source Code Pro" w:hAnsi="Source Code Pro" w:cs="Arial"/>
          <w:szCs w:val="20"/>
        </w:rPr>
        <w:t>&lt;</w:t>
      </w:r>
      <w:proofErr w:type="spellStart"/>
      <w:r w:rsidRPr="002E567B">
        <w:rPr>
          <w:rFonts w:ascii="Source Code Pro" w:hAnsi="Source Code Pro" w:cs="Arial"/>
          <w:szCs w:val="20"/>
        </w:rPr>
        <w:t>sql_statement</w:t>
      </w:r>
      <w:proofErr w:type="spellEnd"/>
      <w:r w:rsidRPr="002E567B">
        <w:rPr>
          <w:rFonts w:ascii="Source Code Pro" w:hAnsi="Source Code Pro" w:cs="Arial"/>
          <w:szCs w:val="20"/>
        </w:rPr>
        <w:t xml:space="preserve">&gt; INSERT into </w:t>
      </w:r>
      <w:proofErr w:type="gramStart"/>
      <w:r w:rsidRPr="002E567B">
        <w:rPr>
          <w:rFonts w:ascii="Source Code Pro" w:hAnsi="Source Code Pro" w:cs="Arial"/>
          <w:szCs w:val="20"/>
        </w:rPr>
        <w:t>results(</w:t>
      </w:r>
      <w:proofErr w:type="spellStart"/>
      <w:proofErr w:type="gramEnd"/>
      <w:r w:rsidRPr="002E567B">
        <w:rPr>
          <w:rFonts w:ascii="Source Code Pro" w:hAnsi="Source Code Pro" w:cs="Arial"/>
          <w:szCs w:val="20"/>
        </w:rPr>
        <w:t>run_number</w:t>
      </w:r>
      <w:proofErr w:type="spellEnd"/>
      <w:r w:rsidRPr="002E567B">
        <w:rPr>
          <w:rFonts w:ascii="Source Code Pro" w:hAnsi="Source Code Pro" w:cs="Arial"/>
          <w:szCs w:val="20"/>
        </w:rPr>
        <w:t>) values ( ‘$</w:t>
      </w:r>
      <w:proofErr w:type="spellStart"/>
      <w:r w:rsidRPr="002E567B">
        <w:rPr>
          <w:rFonts w:ascii="Source Code Pro" w:hAnsi="Source Code Pro" w:cs="Arial"/>
          <w:szCs w:val="20"/>
        </w:rPr>
        <w:t>Run_number</w:t>
      </w:r>
      <w:proofErr w:type="spellEnd"/>
      <w:r w:rsidRPr="002E567B">
        <w:rPr>
          <w:rFonts w:ascii="Source Code Pro" w:hAnsi="Source Code Pro" w:cs="Arial"/>
          <w:szCs w:val="20"/>
        </w:rPr>
        <w:t>’)&lt;/</w:t>
      </w:r>
      <w:proofErr w:type="spellStart"/>
      <w:r w:rsidRPr="002E567B">
        <w:rPr>
          <w:rFonts w:ascii="Source Code Pro" w:hAnsi="Source Code Pro" w:cs="Arial"/>
          <w:szCs w:val="20"/>
        </w:rPr>
        <w:t>sql_statement</w:t>
      </w:r>
      <w:proofErr w:type="spellEnd"/>
      <w:r w:rsidRPr="002E567B">
        <w:rPr>
          <w:rFonts w:ascii="Source Code Pro" w:hAnsi="Source Code Pro" w:cs="Arial"/>
          <w:szCs w:val="20"/>
        </w:rPr>
        <w:t>&gt;</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Default="00E00608" w:rsidP="00692FE9">
      <w:pPr>
        <w:pStyle w:val="Heading4"/>
      </w:pPr>
      <w:r>
        <w:lastRenderedPageBreak/>
        <w:t>Defining a UserScript variable</w:t>
      </w: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692FE9">
        <w:rPr>
          <w:rFonts w:ascii="Arial" w:hAnsi="Arial" w:cs="Arial"/>
          <w:sz w:val="24"/>
          <w:szCs w:val="24"/>
        </w:rPr>
        <w:t>an</w:t>
      </w:r>
      <w:proofErr w:type="gramEnd"/>
      <w:r w:rsidRPr="00692FE9">
        <w:rPr>
          <w:rFonts w:ascii="Arial" w:hAnsi="Arial" w:cs="Arial"/>
          <w:sz w:val="24"/>
          <w:szCs w:val="24"/>
        </w:rPr>
        <w:t xml:space="preserve"> script.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To define such a variable, the following syntax must be used:</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ID="&lt;</w:t>
      </w:r>
      <w:proofErr w:type="spellStart"/>
      <w:r w:rsidRPr="00692FE9">
        <w:rPr>
          <w:rFonts w:ascii="Arial" w:hAnsi="Arial" w:cs="Arial"/>
          <w:sz w:val="24"/>
          <w:szCs w:val="24"/>
        </w:rPr>
        <w:t>ID_Var</w:t>
      </w:r>
      <w:proofErr w:type="spellEnd"/>
      <w:r w:rsidRPr="00692FE9">
        <w:rPr>
          <w:rFonts w:ascii="Arial" w:hAnsi="Arial" w:cs="Arial"/>
          <w:sz w:val="24"/>
          <w:szCs w:val="24"/>
        </w:rPr>
        <w:t xml:space="preserve">&gt;" </w:t>
      </w:r>
      <w:proofErr w:type="spellStart"/>
      <w:r w:rsidRPr="00692FE9">
        <w:rPr>
          <w:rFonts w:ascii="Arial" w:hAnsi="Arial" w:cs="Arial"/>
          <w:sz w:val="24"/>
          <w:szCs w:val="24"/>
        </w:rPr>
        <w:t>SQLQuery</w:t>
      </w:r>
      <w:proofErr w:type="spellEnd"/>
      <w:r w:rsidRPr="00692FE9">
        <w:rPr>
          <w:rFonts w:ascii="Arial" w:hAnsi="Arial" w:cs="Arial"/>
          <w:sz w:val="24"/>
          <w:szCs w:val="24"/>
        </w:rPr>
        <w:t>="" Label="&lt;</w:t>
      </w:r>
      <w:proofErr w:type="spellStart"/>
      <w:r w:rsidRPr="00692FE9">
        <w:rPr>
          <w:rFonts w:ascii="Arial" w:hAnsi="Arial" w:cs="Arial"/>
          <w:sz w:val="24"/>
          <w:szCs w:val="24"/>
        </w:rPr>
        <w:t>GUI_Label</w:t>
      </w:r>
      <w:proofErr w:type="spellEnd"/>
      <w:r w:rsidRPr="00692FE9">
        <w:rPr>
          <w:rFonts w:ascii="Arial" w:hAnsi="Arial" w:cs="Arial"/>
          <w:sz w:val="24"/>
          <w:szCs w:val="24"/>
        </w:rPr>
        <w:t>&gt;" Type="</w:t>
      </w:r>
      <w:r w:rsidRPr="00692FE9">
        <w:rPr>
          <w:rFonts w:ascii="Arial" w:hAnsi="Arial" w:cs="Arial"/>
          <w:b/>
          <w:bCs/>
          <w:sz w:val="24"/>
          <w:szCs w:val="24"/>
        </w:rPr>
        <w:t>UserScript</w:t>
      </w:r>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When such a variable is defined, a text box will appear automatically in GUI and the user can browse and select an executable script for the file system.</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For instance, let’s say the user defines the field “Location”:</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w:t>
      </w:r>
      <w:proofErr w:type="spellStart"/>
      <w:r w:rsidRPr="00692FE9">
        <w:rPr>
          <w:rFonts w:ascii="Arial" w:hAnsi="Arial" w:cs="Arial"/>
          <w:sz w:val="24"/>
          <w:szCs w:val="24"/>
        </w:rPr>
        <w:t>ID_Location</w:t>
      </w:r>
      <w:proofErr w:type="spellEnd"/>
      <w:r w:rsidRPr="00692FE9">
        <w:rPr>
          <w:rFonts w:ascii="Arial" w:hAnsi="Arial" w:cs="Arial"/>
          <w:sz w:val="24"/>
          <w:szCs w:val="24"/>
        </w:rPr>
        <w:t xml:space="preserve">" </w:t>
      </w:r>
      <w:proofErr w:type="spellStart"/>
      <w:r w:rsidRPr="00692FE9">
        <w:rPr>
          <w:rFonts w:ascii="Arial" w:hAnsi="Arial" w:cs="Arial"/>
          <w:sz w:val="24"/>
          <w:szCs w:val="24"/>
        </w:rPr>
        <w:t>SQLQuery</w:t>
      </w:r>
      <w:proofErr w:type="spellEnd"/>
      <w:r w:rsidRPr="00692FE9">
        <w:rPr>
          <w:rFonts w:ascii="Arial" w:hAnsi="Arial" w:cs="Arial"/>
          <w:sz w:val="24"/>
          <w:szCs w:val="24"/>
        </w:rPr>
        <w:t>="" Label="Location" Type="</w:t>
      </w:r>
      <w:r w:rsidRPr="00692FE9">
        <w:rPr>
          <w:rFonts w:ascii="Arial" w:hAnsi="Arial" w:cs="Arial"/>
          <w:b/>
          <w:bCs/>
          <w:sz w:val="24"/>
          <w:szCs w:val="24"/>
        </w:rPr>
        <w:t>UserScript</w:t>
      </w:r>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The GUI will present a field called “Location” and the user HAS to select a script by pressing the Script button.</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drawing>
          <wp:inline distT="0" distB="0" distL="0" distR="0" wp14:anchorId="5E63A0AB" wp14:editId="2F17A26E">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To verify the output of the selected script, the user can press Value button and a window will show the result.</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drawing>
          <wp:inline distT="0" distB="0" distL="0" distR="0" wp14:anchorId="38BF156D" wp14:editId="15A5CAAC">
            <wp:extent cx="611505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12763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Default="00E00608" w:rsidP="00E00608">
      <w:pPr>
        <w:jc w:val="both"/>
        <w:rPr>
          <w:rFonts w:ascii="Arial" w:hAnsi="Arial" w:cs="Arial"/>
          <w:sz w:val="24"/>
          <w:szCs w:val="24"/>
        </w:rPr>
      </w:pPr>
      <w:r w:rsidRPr="00692FE9">
        <w:rPr>
          <w:rFonts w:ascii="Arial" w:hAnsi="Arial" w:cs="Arial"/>
          <w:sz w:val="24"/>
          <w:szCs w:val="24"/>
        </w:rPr>
        <w:t xml:space="preserve">In order to be saved in the database, the variable must be referenced in the SQL query according to the ID field </w:t>
      </w:r>
      <w:proofErr w:type="gramStart"/>
      <w:r w:rsidRPr="00692FE9">
        <w:rPr>
          <w:rFonts w:ascii="Arial" w:hAnsi="Arial" w:cs="Arial"/>
          <w:sz w:val="24"/>
          <w:szCs w:val="24"/>
        </w:rPr>
        <w:t>( ‘</w:t>
      </w:r>
      <w:proofErr w:type="gramEnd"/>
      <w:r w:rsidRPr="00692FE9">
        <w:rPr>
          <w:rFonts w:ascii="Arial" w:hAnsi="Arial" w:cs="Arial"/>
          <w:sz w:val="24"/>
          <w:szCs w:val="24"/>
        </w:rPr>
        <w:t>$</w:t>
      </w:r>
      <w:proofErr w:type="spellStart"/>
      <w:r w:rsidRPr="00692FE9">
        <w:rPr>
          <w:rFonts w:ascii="Arial" w:hAnsi="Arial" w:cs="Arial"/>
          <w:sz w:val="24"/>
          <w:szCs w:val="24"/>
        </w:rPr>
        <w:t>ID_Location</w:t>
      </w:r>
      <w:proofErr w:type="spellEnd"/>
      <w:r w:rsidRPr="00692FE9">
        <w:rPr>
          <w:rFonts w:ascii="Arial" w:hAnsi="Arial" w:cs="Arial"/>
          <w:sz w:val="24"/>
          <w:szCs w:val="24"/>
        </w:rPr>
        <w:t>’ ).</w:t>
      </w:r>
    </w:p>
    <w:p w:rsidR="00261568" w:rsidRPr="00692FE9" w:rsidRDefault="0026156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For our example, the SQL query could look like:</w:t>
      </w:r>
    </w:p>
    <w:p w:rsidR="00E00608" w:rsidRPr="00692FE9" w:rsidRDefault="00E00608" w:rsidP="00E00608">
      <w:pPr>
        <w:jc w:val="both"/>
        <w:rPr>
          <w:rFonts w:ascii="Arial" w:hAnsi="Arial" w:cs="Arial"/>
          <w:sz w:val="24"/>
          <w:szCs w:val="24"/>
        </w:rPr>
      </w:pPr>
      <w:r w:rsidRPr="00692FE9">
        <w:rPr>
          <w:rFonts w:ascii="Arial" w:hAnsi="Arial" w:cs="Arial"/>
          <w:sz w:val="24"/>
          <w:szCs w:val="24"/>
        </w:rPr>
        <w:t>&lt;</w:t>
      </w:r>
      <w:proofErr w:type="spellStart"/>
      <w:r w:rsidRPr="00692FE9">
        <w:rPr>
          <w:rFonts w:ascii="Arial" w:hAnsi="Arial" w:cs="Arial"/>
          <w:sz w:val="24"/>
          <w:szCs w:val="24"/>
        </w:rPr>
        <w:t>sql_statement</w:t>
      </w:r>
      <w:proofErr w:type="spellEnd"/>
      <w:r w:rsidRPr="00692FE9">
        <w:rPr>
          <w:rFonts w:ascii="Arial" w:hAnsi="Arial" w:cs="Arial"/>
          <w:sz w:val="24"/>
          <w:szCs w:val="24"/>
        </w:rPr>
        <w:t xml:space="preserve">&gt; INSERT into </w:t>
      </w:r>
      <w:proofErr w:type="gramStart"/>
      <w:r w:rsidRPr="00692FE9">
        <w:rPr>
          <w:rFonts w:ascii="Arial" w:hAnsi="Arial" w:cs="Arial"/>
          <w:sz w:val="24"/>
          <w:szCs w:val="24"/>
        </w:rPr>
        <w:t>results(</w:t>
      </w:r>
      <w:proofErr w:type="gramEnd"/>
      <w:r w:rsidRPr="00692FE9">
        <w:rPr>
          <w:rFonts w:ascii="Arial" w:hAnsi="Arial" w:cs="Arial"/>
          <w:sz w:val="24"/>
          <w:szCs w:val="24"/>
        </w:rPr>
        <w:t>location) values ( ‘$</w:t>
      </w:r>
      <w:proofErr w:type="spellStart"/>
      <w:r w:rsidRPr="00692FE9">
        <w:rPr>
          <w:rFonts w:ascii="Arial" w:hAnsi="Arial" w:cs="Arial"/>
          <w:sz w:val="24"/>
          <w:szCs w:val="24"/>
        </w:rPr>
        <w:t>ID_Location</w:t>
      </w:r>
      <w:proofErr w:type="spellEnd"/>
      <w:r w:rsidRPr="00692FE9">
        <w:rPr>
          <w:rFonts w:ascii="Arial" w:hAnsi="Arial" w:cs="Arial"/>
          <w:sz w:val="24"/>
          <w:szCs w:val="24"/>
        </w:rPr>
        <w:t>’)&lt;/</w:t>
      </w:r>
      <w:proofErr w:type="spellStart"/>
      <w:r w:rsidRPr="00692FE9">
        <w:rPr>
          <w:rFonts w:ascii="Arial" w:hAnsi="Arial" w:cs="Arial"/>
          <w:sz w:val="24"/>
          <w:szCs w:val="24"/>
        </w:rPr>
        <w:t>sql_statement</w:t>
      </w:r>
      <w:proofErr w:type="spellEnd"/>
      <w:r w:rsidRPr="00692FE9">
        <w:rPr>
          <w:rFonts w:ascii="Arial" w:hAnsi="Arial" w:cs="Arial"/>
          <w:sz w:val="24"/>
          <w:szCs w:val="24"/>
        </w:rPr>
        <w:t>&gt;</w:t>
      </w:r>
    </w:p>
    <w:p w:rsidR="00E00608" w:rsidRDefault="00E00608" w:rsidP="00E00608">
      <w:pPr>
        <w:jc w:val="both"/>
        <w:rPr>
          <w:rFonts w:ascii="Source Sans Pro" w:hAnsi="Source Sans Pro" w:cs="Source Sans Pro"/>
          <w:sz w:val="22"/>
        </w:rPr>
      </w:pPr>
    </w:p>
    <w:p w:rsidR="00261568" w:rsidRDefault="00261568">
      <w:pPr>
        <w:spacing w:after="200" w:line="276" w:lineRule="auto"/>
        <w:rPr>
          <w:rFonts w:ascii="Source Sans Pro" w:hAnsi="Source Sans Pro" w:cs="Source Sans Pro"/>
          <w:sz w:val="22"/>
        </w:rPr>
      </w:pPr>
      <w:r>
        <w:rPr>
          <w:rFonts w:ascii="Source Sans Pro" w:hAnsi="Source Sans Pro" w:cs="Source Sans Pro"/>
          <w:sz w:val="22"/>
        </w:rPr>
        <w:br w:type="page"/>
      </w:r>
    </w:p>
    <w:p w:rsidR="00E00608" w:rsidRDefault="00E00608" w:rsidP="00692FE9">
      <w:pPr>
        <w:pStyle w:val="Heading4"/>
      </w:pPr>
      <w:r w:rsidRPr="00692FE9">
        <w:lastRenderedPageBreak/>
        <w:t>Defining a UserSelect variable</w:t>
      </w:r>
    </w:p>
    <w:p w:rsidR="00692FE9" w:rsidRPr="00692FE9" w:rsidRDefault="00692FE9" w:rsidP="00692FE9">
      <w:pPr>
        <w:widowControl w:val="0"/>
        <w:suppressAutoHyphens/>
        <w:ind w:left="1080"/>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To define such a variable, the following syntax must be used:</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ID="&lt;</w:t>
      </w:r>
      <w:proofErr w:type="spellStart"/>
      <w:r w:rsidRPr="00692FE9">
        <w:rPr>
          <w:rFonts w:ascii="Arial" w:hAnsi="Arial" w:cs="Arial"/>
          <w:sz w:val="24"/>
          <w:szCs w:val="24"/>
        </w:rPr>
        <w:t>ID_Var</w:t>
      </w:r>
      <w:proofErr w:type="spellEnd"/>
      <w:r w:rsidRPr="00692FE9">
        <w:rPr>
          <w:rFonts w:ascii="Arial" w:hAnsi="Arial" w:cs="Arial"/>
          <w:sz w:val="24"/>
          <w:szCs w:val="24"/>
        </w:rPr>
        <w:t xml:space="preserve">&gt;" </w:t>
      </w:r>
      <w:proofErr w:type="spellStart"/>
      <w:r w:rsidRPr="00692FE9">
        <w:rPr>
          <w:rFonts w:ascii="Arial" w:hAnsi="Arial" w:cs="Arial"/>
          <w:sz w:val="24"/>
          <w:szCs w:val="24"/>
        </w:rPr>
        <w:t>SQLQuery</w:t>
      </w:r>
      <w:proofErr w:type="spellEnd"/>
      <w:r w:rsidRPr="00692FE9">
        <w:rPr>
          <w:rFonts w:ascii="Arial" w:hAnsi="Arial" w:cs="Arial"/>
          <w:sz w:val="24"/>
          <w:szCs w:val="24"/>
        </w:rPr>
        <w:t>="&lt;SQL Query&gt;" Label="&lt;</w:t>
      </w:r>
      <w:proofErr w:type="spellStart"/>
      <w:r w:rsidRPr="00692FE9">
        <w:rPr>
          <w:rFonts w:ascii="Arial" w:hAnsi="Arial" w:cs="Arial"/>
          <w:sz w:val="24"/>
          <w:szCs w:val="24"/>
        </w:rPr>
        <w:t>GUI_Label</w:t>
      </w:r>
      <w:proofErr w:type="spellEnd"/>
      <w:r w:rsidRPr="00692FE9">
        <w:rPr>
          <w:rFonts w:ascii="Arial" w:hAnsi="Arial" w:cs="Arial"/>
          <w:sz w:val="24"/>
          <w:szCs w:val="24"/>
        </w:rPr>
        <w:t>&gt;" Type="</w:t>
      </w:r>
      <w:r w:rsidRPr="00692FE9">
        <w:rPr>
          <w:rFonts w:ascii="Arial" w:hAnsi="Arial" w:cs="Arial"/>
          <w:b/>
          <w:bCs/>
          <w:sz w:val="24"/>
          <w:szCs w:val="24"/>
        </w:rPr>
        <w:t>UserSelect</w:t>
      </w:r>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When such a variable is defined, a text box will appear automatically in GUI and the user can selected from the options offered by the SQL query that he defined.</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For instance, let’s say the user defines the field “EP Name”:</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w:t>
      </w:r>
      <w:proofErr w:type="spellStart"/>
      <w:r w:rsidRPr="00692FE9">
        <w:rPr>
          <w:rFonts w:ascii="Arial" w:hAnsi="Arial" w:cs="Arial"/>
          <w:sz w:val="24"/>
          <w:szCs w:val="24"/>
        </w:rPr>
        <w:t>EP_Name</w:t>
      </w:r>
      <w:proofErr w:type="spellEnd"/>
      <w:r w:rsidRPr="00692FE9">
        <w:rPr>
          <w:rFonts w:ascii="Arial" w:hAnsi="Arial" w:cs="Arial"/>
          <w:sz w:val="24"/>
          <w:szCs w:val="24"/>
        </w:rPr>
        <w:t xml:space="preserve">" </w:t>
      </w:r>
      <w:proofErr w:type="spellStart"/>
      <w:r w:rsidRPr="00692FE9">
        <w:rPr>
          <w:rFonts w:ascii="Arial" w:hAnsi="Arial" w:cs="Arial"/>
          <w:sz w:val="24"/>
          <w:szCs w:val="24"/>
        </w:rPr>
        <w:t>SQLQuery</w:t>
      </w:r>
      <w:proofErr w:type="spellEnd"/>
      <w:r w:rsidRPr="00692FE9">
        <w:rPr>
          <w:rFonts w:ascii="Arial" w:hAnsi="Arial" w:cs="Arial"/>
          <w:sz w:val="24"/>
          <w:szCs w:val="24"/>
        </w:rPr>
        <w:t xml:space="preserve">="select distinct </w:t>
      </w:r>
      <w:proofErr w:type="spellStart"/>
      <w:r w:rsidRPr="00692FE9">
        <w:rPr>
          <w:rFonts w:ascii="Arial" w:hAnsi="Arial" w:cs="Arial"/>
          <w:sz w:val="24"/>
          <w:szCs w:val="24"/>
        </w:rPr>
        <w:t>ep_name</w:t>
      </w:r>
      <w:proofErr w:type="spellEnd"/>
      <w:r w:rsidRPr="00692FE9">
        <w:rPr>
          <w:rFonts w:ascii="Arial" w:hAnsi="Arial" w:cs="Arial"/>
          <w:sz w:val="24"/>
          <w:szCs w:val="24"/>
        </w:rPr>
        <w:t xml:space="preserve"> from reports" Label="EP Name" Type="</w:t>
      </w:r>
      <w:r w:rsidRPr="00692FE9">
        <w:rPr>
          <w:rFonts w:ascii="Arial" w:hAnsi="Arial" w:cs="Arial"/>
          <w:b/>
          <w:bCs/>
          <w:sz w:val="24"/>
          <w:szCs w:val="24"/>
        </w:rPr>
        <w:t>UserSelect</w:t>
      </w:r>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The GUI will present a field called “EP Name” and the user HAS to select one of the options by pressing the Database button.</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drawing>
          <wp:inline distT="0" distB="0" distL="0" distR="0" wp14:anchorId="145CD452" wp14:editId="484A0B3B">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When the Database button is pressed, a new window will open and the user can select from the options.</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r>
        <w:rPr>
          <w:rFonts w:ascii="Source Sans Pro" w:hAnsi="Source Sans Pro" w:cs="Source Sans Pro"/>
          <w:noProof/>
          <w:sz w:val="22"/>
          <w:lang w:val="en-US"/>
        </w:rPr>
        <w:drawing>
          <wp:inline distT="0" distB="0" distL="0" distR="0" wp14:anchorId="5B9DAE2C" wp14:editId="4B2FC2B9">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 xml:space="preserve">In order to be saved in the database, the variable must be referenced in the SQL query according to the ID field </w:t>
      </w:r>
      <w:proofErr w:type="gramStart"/>
      <w:r w:rsidRPr="004E2A6F">
        <w:rPr>
          <w:rFonts w:ascii="Arial" w:hAnsi="Arial" w:cs="Arial"/>
          <w:sz w:val="24"/>
          <w:szCs w:val="24"/>
        </w:rPr>
        <w:t>( ‘</w:t>
      </w:r>
      <w:proofErr w:type="gramEnd"/>
      <w:r w:rsidRPr="004E2A6F">
        <w:rPr>
          <w:rFonts w:ascii="Arial" w:hAnsi="Arial" w:cs="Arial"/>
          <w:sz w:val="24"/>
          <w:szCs w:val="24"/>
        </w:rPr>
        <w:t>$</w:t>
      </w:r>
      <w:proofErr w:type="spellStart"/>
      <w:r w:rsidRPr="004E2A6F">
        <w:rPr>
          <w:rFonts w:ascii="Arial" w:hAnsi="Arial" w:cs="Arial"/>
          <w:sz w:val="24"/>
          <w:szCs w:val="24"/>
        </w:rPr>
        <w:t>EP_Name</w:t>
      </w:r>
      <w:proofErr w:type="spellEnd"/>
      <w:r w:rsidRPr="004E2A6F">
        <w:rPr>
          <w:rFonts w:ascii="Arial" w:hAnsi="Arial" w:cs="Arial"/>
          <w:sz w:val="24"/>
          <w:szCs w:val="24"/>
        </w:rPr>
        <w:t>’ ).</w:t>
      </w:r>
    </w:p>
    <w:p w:rsidR="00E00608" w:rsidRPr="004E2A6F" w:rsidRDefault="00E00608" w:rsidP="00E00608">
      <w:pPr>
        <w:jc w:val="both"/>
        <w:rPr>
          <w:rFonts w:ascii="Arial" w:hAnsi="Arial" w:cs="Arial"/>
          <w:sz w:val="24"/>
          <w:szCs w:val="24"/>
        </w:rPr>
      </w:pPr>
      <w:r w:rsidRPr="004E2A6F">
        <w:rPr>
          <w:rFonts w:ascii="Arial" w:hAnsi="Arial" w:cs="Arial"/>
          <w:sz w:val="24"/>
          <w:szCs w:val="24"/>
        </w:rPr>
        <w:t>For our example, the SQL query could look like:</w:t>
      </w:r>
    </w:p>
    <w:p w:rsidR="00E00608" w:rsidRPr="004E2A6F" w:rsidRDefault="00E00608" w:rsidP="00E00608">
      <w:pPr>
        <w:jc w:val="both"/>
        <w:rPr>
          <w:rFonts w:ascii="Arial" w:hAnsi="Arial" w:cs="Arial"/>
          <w:sz w:val="24"/>
          <w:szCs w:val="24"/>
        </w:rPr>
      </w:pPr>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 xml:space="preserve">&gt; INSERT into </w:t>
      </w:r>
      <w:proofErr w:type="gramStart"/>
      <w:r w:rsidRPr="004E2A6F">
        <w:rPr>
          <w:rFonts w:ascii="Arial" w:hAnsi="Arial" w:cs="Arial"/>
          <w:sz w:val="24"/>
          <w:szCs w:val="24"/>
        </w:rPr>
        <w:t>results(</w:t>
      </w:r>
      <w:proofErr w:type="spellStart"/>
      <w:proofErr w:type="gramEnd"/>
      <w:r w:rsidRPr="004E2A6F">
        <w:rPr>
          <w:rFonts w:ascii="Arial" w:hAnsi="Arial" w:cs="Arial"/>
          <w:sz w:val="24"/>
          <w:szCs w:val="24"/>
        </w:rPr>
        <w:t>ep_name</w:t>
      </w:r>
      <w:proofErr w:type="spellEnd"/>
      <w:r w:rsidRPr="004E2A6F">
        <w:rPr>
          <w:rFonts w:ascii="Arial" w:hAnsi="Arial" w:cs="Arial"/>
          <w:sz w:val="24"/>
          <w:szCs w:val="24"/>
        </w:rPr>
        <w:t>) values ( ‘$</w:t>
      </w:r>
      <w:proofErr w:type="spellStart"/>
      <w:r w:rsidRPr="004E2A6F">
        <w:rPr>
          <w:rFonts w:ascii="Arial" w:hAnsi="Arial" w:cs="Arial"/>
          <w:sz w:val="24"/>
          <w:szCs w:val="24"/>
        </w:rPr>
        <w:t>EP_Name</w:t>
      </w:r>
      <w:proofErr w:type="spellEnd"/>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&gt;</w:t>
      </w:r>
    </w:p>
    <w:p w:rsidR="00E00608" w:rsidRDefault="00E00608" w:rsidP="00E00608">
      <w:pPr>
        <w:jc w:val="both"/>
        <w:rPr>
          <w:rFonts w:ascii="Source Sans Pro" w:hAnsi="Source Sans Pro" w:cs="Source Sans Pro"/>
          <w:sz w:val="22"/>
        </w:rPr>
      </w:pPr>
    </w:p>
    <w:p w:rsidR="00261568" w:rsidRDefault="00261568">
      <w:pPr>
        <w:spacing w:after="200" w:line="276" w:lineRule="auto"/>
        <w:rPr>
          <w:rFonts w:ascii="Source Sans Pro" w:hAnsi="Source Sans Pro" w:cs="Source Sans Pro"/>
          <w:sz w:val="22"/>
        </w:rPr>
      </w:pPr>
      <w:r>
        <w:rPr>
          <w:rFonts w:ascii="Source Sans Pro" w:hAnsi="Source Sans Pro" w:cs="Source Sans Pro"/>
          <w:sz w:val="22"/>
        </w:rPr>
        <w:br w:type="page"/>
      </w:r>
    </w:p>
    <w:p w:rsidR="00E00608" w:rsidRDefault="00E00608" w:rsidP="004E2A6F">
      <w:pPr>
        <w:pStyle w:val="Heading4"/>
      </w:pPr>
      <w:r>
        <w:lastRenderedPageBreak/>
        <w:t>Defining a DbSelect variable</w:t>
      </w:r>
    </w:p>
    <w:p w:rsidR="00E00608" w:rsidRDefault="00E00608" w:rsidP="00E00608">
      <w:pPr>
        <w:jc w:val="both"/>
        <w:rPr>
          <w:rFonts w:ascii="Source Sans Pro" w:hAnsi="Source Sans Pro" w:cs="Source Sans Pro"/>
          <w:sz w:val="22"/>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To define such a variable, the following syntax must be used:</w:t>
      </w:r>
    </w:p>
    <w:p w:rsidR="00E00608" w:rsidRPr="004E2A6F" w:rsidRDefault="00E00608" w:rsidP="00E00608">
      <w:pPr>
        <w:jc w:val="both"/>
        <w:rPr>
          <w:rFonts w:ascii="Arial" w:hAnsi="Arial" w:cs="Arial"/>
          <w:sz w:val="24"/>
          <w:szCs w:val="24"/>
        </w:rPr>
      </w:pPr>
      <w:r w:rsidRPr="004E2A6F">
        <w:rPr>
          <w:rFonts w:ascii="Arial" w:hAnsi="Arial" w:cs="Arial"/>
          <w:sz w:val="24"/>
          <w:szCs w:val="24"/>
        </w:rPr>
        <w:t>&lt;field ID="&lt;</w:t>
      </w:r>
      <w:proofErr w:type="spellStart"/>
      <w:r w:rsidRPr="004E2A6F">
        <w:rPr>
          <w:rFonts w:ascii="Arial" w:hAnsi="Arial" w:cs="Arial"/>
          <w:sz w:val="24"/>
          <w:szCs w:val="24"/>
        </w:rPr>
        <w:t>ID_Var</w:t>
      </w:r>
      <w:proofErr w:type="spellEnd"/>
      <w:r w:rsidRPr="004E2A6F">
        <w:rPr>
          <w:rFonts w:ascii="Arial" w:hAnsi="Arial" w:cs="Arial"/>
          <w:sz w:val="24"/>
          <w:szCs w:val="24"/>
        </w:rPr>
        <w:t xml:space="preserve">&gt;" </w:t>
      </w:r>
      <w:proofErr w:type="spellStart"/>
      <w:r w:rsidRPr="004E2A6F">
        <w:rPr>
          <w:rFonts w:ascii="Arial" w:hAnsi="Arial" w:cs="Arial"/>
          <w:sz w:val="24"/>
          <w:szCs w:val="24"/>
        </w:rPr>
        <w:t>SQLQuery</w:t>
      </w:r>
      <w:proofErr w:type="spellEnd"/>
      <w:r w:rsidRPr="004E2A6F">
        <w:rPr>
          <w:rFonts w:ascii="Arial" w:hAnsi="Arial" w:cs="Arial"/>
          <w:sz w:val="24"/>
          <w:szCs w:val="24"/>
        </w:rPr>
        <w:t>="&lt;SQL Query&gt;" Label="" Type="</w:t>
      </w:r>
      <w:r w:rsidRPr="004E2A6F">
        <w:rPr>
          <w:rFonts w:ascii="Arial" w:hAnsi="Arial" w:cs="Arial"/>
          <w:b/>
          <w:bCs/>
          <w:sz w:val="24"/>
          <w:szCs w:val="24"/>
        </w:rPr>
        <w:t>DbSelect</w:t>
      </w:r>
      <w:r w:rsidRPr="004E2A6F">
        <w:rPr>
          <w:rFonts w:ascii="Arial" w:hAnsi="Arial" w:cs="Arial"/>
          <w:sz w:val="24"/>
          <w:szCs w:val="24"/>
        </w:rPr>
        <w:t xml:space="preserve">" </w:t>
      </w:r>
      <w:proofErr w:type="spellStart"/>
      <w:r w:rsidRPr="004E2A6F">
        <w:rPr>
          <w:rFonts w:ascii="Arial" w:hAnsi="Arial" w:cs="Arial"/>
          <w:sz w:val="24"/>
          <w:szCs w:val="24"/>
        </w:rPr>
        <w:t>GUIDefined</w:t>
      </w:r>
      <w:proofErr w:type="spellEnd"/>
      <w:r w:rsidRPr="004E2A6F">
        <w:rPr>
          <w:rFonts w:ascii="Arial" w:hAnsi="Arial" w:cs="Arial"/>
          <w:sz w:val="24"/>
          <w:szCs w:val="24"/>
        </w:rPr>
        <w:t>="</w:t>
      </w:r>
      <w:r w:rsidRPr="004E2A6F">
        <w:rPr>
          <w:rFonts w:ascii="Arial" w:hAnsi="Arial" w:cs="Arial"/>
          <w:b/>
          <w:bCs/>
          <w:sz w:val="24"/>
          <w:szCs w:val="24"/>
        </w:rPr>
        <w:t>false</w:t>
      </w:r>
      <w:r w:rsidRPr="004E2A6F">
        <w:rPr>
          <w:rFonts w:ascii="Arial" w:hAnsi="Arial" w:cs="Arial"/>
          <w:sz w:val="24"/>
          <w:szCs w:val="24"/>
        </w:rPr>
        <w:t>" Mandatory="</w:t>
      </w:r>
      <w:proofErr w:type="gramStart"/>
      <w:r w:rsidRPr="004E2A6F">
        <w:rPr>
          <w:rFonts w:ascii="Arial" w:hAnsi="Arial" w:cs="Arial"/>
          <w:b/>
          <w:bCs/>
          <w:sz w:val="24"/>
          <w:szCs w:val="24"/>
        </w:rPr>
        <w:t>true</w:t>
      </w:r>
      <w:r w:rsidRPr="004E2A6F">
        <w:rPr>
          <w:rFonts w:ascii="Arial" w:hAnsi="Arial" w:cs="Arial"/>
          <w:sz w:val="24"/>
          <w:szCs w:val="24"/>
        </w:rPr>
        <w:t xml:space="preserve"> "</w:t>
      </w:r>
      <w:proofErr w:type="gramEnd"/>
      <w:r w:rsidRPr="004E2A6F">
        <w:rPr>
          <w:rFonts w:ascii="Arial" w:hAnsi="Arial" w:cs="Arial"/>
          <w:sz w:val="24"/>
          <w:szCs w:val="24"/>
        </w:rPr>
        <w:t xml:space="preserve"> /&gt;</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When such a variable is defined the GUI doesn’t show anything. No action from user is required, the variable is populated automatically.</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For instance, let’s say the user defines the field “</w:t>
      </w:r>
      <w:proofErr w:type="spellStart"/>
      <w:r w:rsidRPr="004E2A6F">
        <w:rPr>
          <w:rFonts w:ascii="Arial" w:hAnsi="Arial" w:cs="Arial"/>
          <w:sz w:val="24"/>
          <w:szCs w:val="24"/>
        </w:rPr>
        <w:t>Max_Value</w:t>
      </w:r>
      <w:proofErr w:type="spellEnd"/>
      <w:r w:rsidRPr="004E2A6F">
        <w:rPr>
          <w:rFonts w:ascii="Arial" w:hAnsi="Arial" w:cs="Arial"/>
          <w:sz w:val="24"/>
          <w:szCs w:val="24"/>
        </w:rPr>
        <w:t>”:</w:t>
      </w:r>
    </w:p>
    <w:p w:rsidR="00E00608" w:rsidRPr="004E2A6F" w:rsidRDefault="00E00608" w:rsidP="00E00608">
      <w:pPr>
        <w:jc w:val="both"/>
        <w:rPr>
          <w:rFonts w:ascii="Arial" w:hAnsi="Arial" w:cs="Arial"/>
          <w:sz w:val="24"/>
          <w:szCs w:val="24"/>
        </w:rPr>
      </w:pPr>
      <w:r w:rsidRPr="004E2A6F">
        <w:rPr>
          <w:rFonts w:ascii="Arial" w:hAnsi="Arial" w:cs="Arial"/>
          <w:sz w:val="24"/>
          <w:szCs w:val="24"/>
        </w:rPr>
        <w:t>&lt;field ID="</w:t>
      </w:r>
      <w:proofErr w:type="spellStart"/>
      <w:r w:rsidRPr="004E2A6F">
        <w:rPr>
          <w:rFonts w:ascii="Arial" w:hAnsi="Arial" w:cs="Arial"/>
          <w:sz w:val="24"/>
          <w:szCs w:val="24"/>
        </w:rPr>
        <w:t>Max_Value</w:t>
      </w:r>
      <w:proofErr w:type="spellEnd"/>
      <w:r w:rsidRPr="004E2A6F">
        <w:rPr>
          <w:rFonts w:ascii="Arial" w:hAnsi="Arial" w:cs="Arial"/>
          <w:sz w:val="24"/>
          <w:szCs w:val="24"/>
        </w:rPr>
        <w:t xml:space="preserve">" </w:t>
      </w:r>
      <w:proofErr w:type="spellStart"/>
      <w:r w:rsidRPr="004E2A6F">
        <w:rPr>
          <w:rFonts w:ascii="Arial" w:hAnsi="Arial" w:cs="Arial"/>
          <w:sz w:val="24"/>
          <w:szCs w:val="24"/>
        </w:rPr>
        <w:t>SQLQuery</w:t>
      </w:r>
      <w:proofErr w:type="spellEnd"/>
      <w:r w:rsidRPr="004E2A6F">
        <w:rPr>
          <w:rFonts w:ascii="Arial" w:hAnsi="Arial" w:cs="Arial"/>
          <w:sz w:val="24"/>
          <w:szCs w:val="24"/>
        </w:rPr>
        <w:t xml:space="preserve">="select </w:t>
      </w:r>
      <w:proofErr w:type="gramStart"/>
      <w:r w:rsidRPr="004E2A6F">
        <w:rPr>
          <w:rFonts w:ascii="Arial" w:hAnsi="Arial" w:cs="Arial"/>
          <w:sz w:val="24"/>
          <w:szCs w:val="24"/>
        </w:rPr>
        <w:t>MAX(</w:t>
      </w:r>
      <w:proofErr w:type="gramEnd"/>
      <w:r w:rsidRPr="004E2A6F">
        <w:rPr>
          <w:rFonts w:ascii="Arial" w:hAnsi="Arial" w:cs="Arial"/>
          <w:sz w:val="24"/>
          <w:szCs w:val="24"/>
        </w:rPr>
        <w:t>value) from reports" Label="EP Name" Type="</w:t>
      </w:r>
      <w:r w:rsidRPr="004E2A6F">
        <w:rPr>
          <w:rFonts w:ascii="Arial" w:hAnsi="Arial" w:cs="Arial"/>
          <w:b/>
          <w:bCs/>
          <w:sz w:val="24"/>
          <w:szCs w:val="24"/>
        </w:rPr>
        <w:t>DbSelect</w:t>
      </w:r>
      <w:r w:rsidRPr="004E2A6F">
        <w:rPr>
          <w:rFonts w:ascii="Arial" w:hAnsi="Arial" w:cs="Arial"/>
          <w:sz w:val="24"/>
          <w:szCs w:val="24"/>
        </w:rPr>
        <w:t xml:space="preserve">" </w:t>
      </w:r>
      <w:proofErr w:type="spellStart"/>
      <w:r w:rsidRPr="004E2A6F">
        <w:rPr>
          <w:rFonts w:ascii="Arial" w:hAnsi="Arial" w:cs="Arial"/>
          <w:sz w:val="24"/>
          <w:szCs w:val="24"/>
        </w:rPr>
        <w:t>GUIDefined</w:t>
      </w:r>
      <w:proofErr w:type="spellEnd"/>
      <w:r w:rsidRPr="004E2A6F">
        <w:rPr>
          <w:rFonts w:ascii="Arial" w:hAnsi="Arial" w:cs="Arial"/>
          <w:sz w:val="24"/>
          <w:szCs w:val="24"/>
        </w:rPr>
        <w:t>="</w:t>
      </w:r>
      <w:r w:rsidRPr="004E2A6F">
        <w:rPr>
          <w:rFonts w:ascii="Arial" w:hAnsi="Arial" w:cs="Arial"/>
          <w:b/>
          <w:bCs/>
          <w:sz w:val="24"/>
          <w:szCs w:val="24"/>
        </w:rPr>
        <w:t>false</w:t>
      </w:r>
      <w:r w:rsidRPr="004E2A6F">
        <w:rPr>
          <w:rFonts w:ascii="Arial" w:hAnsi="Arial" w:cs="Arial"/>
          <w:sz w:val="24"/>
          <w:szCs w:val="24"/>
        </w:rPr>
        <w:t>" Mandatory="</w:t>
      </w:r>
      <w:r w:rsidRPr="004E2A6F">
        <w:rPr>
          <w:rFonts w:ascii="Arial" w:hAnsi="Arial" w:cs="Arial"/>
          <w:b/>
          <w:bCs/>
          <w:sz w:val="24"/>
          <w:szCs w:val="24"/>
        </w:rPr>
        <w:t>true</w:t>
      </w:r>
      <w:r w:rsidRPr="004E2A6F">
        <w:rPr>
          <w:rFonts w:ascii="Arial" w:hAnsi="Arial" w:cs="Arial"/>
          <w:sz w:val="24"/>
          <w:szCs w:val="24"/>
        </w:rPr>
        <w:t xml:space="preserve"> " /&gt;</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 xml:space="preserve">No GUI action is required from user. </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 xml:space="preserve">In order to be saved in the database, the variable must be referenced in the SQL query according to the ID field but with a different syntax </w:t>
      </w:r>
      <w:proofErr w:type="gramStart"/>
      <w:r w:rsidRPr="004E2A6F">
        <w:rPr>
          <w:rFonts w:ascii="Arial" w:hAnsi="Arial" w:cs="Arial"/>
          <w:sz w:val="24"/>
          <w:szCs w:val="24"/>
        </w:rPr>
        <w:t>( @</w:t>
      </w:r>
      <w:proofErr w:type="spellStart"/>
      <w:r w:rsidRPr="004E2A6F">
        <w:rPr>
          <w:rFonts w:ascii="Arial" w:hAnsi="Arial" w:cs="Arial"/>
          <w:sz w:val="24"/>
          <w:szCs w:val="24"/>
        </w:rPr>
        <w:t>Max</w:t>
      </w:r>
      <w:proofErr w:type="gramEnd"/>
      <w:r w:rsidRPr="004E2A6F">
        <w:rPr>
          <w:rFonts w:ascii="Arial" w:hAnsi="Arial" w:cs="Arial"/>
          <w:sz w:val="24"/>
          <w:szCs w:val="24"/>
        </w:rPr>
        <w:t>_Value</w:t>
      </w:r>
      <w:proofErr w:type="spellEnd"/>
      <w:r w:rsidRPr="004E2A6F">
        <w:rPr>
          <w:rFonts w:ascii="Arial" w:hAnsi="Arial" w:cs="Arial"/>
          <w:sz w:val="24"/>
          <w:szCs w:val="24"/>
        </w:rPr>
        <w:t>@ ).</w:t>
      </w:r>
    </w:p>
    <w:p w:rsidR="00E00608" w:rsidRPr="004E2A6F" w:rsidRDefault="00E00608" w:rsidP="00E00608">
      <w:pPr>
        <w:jc w:val="both"/>
        <w:rPr>
          <w:rFonts w:ascii="Arial" w:hAnsi="Arial" w:cs="Arial"/>
          <w:sz w:val="24"/>
          <w:szCs w:val="24"/>
        </w:rPr>
      </w:pPr>
      <w:r w:rsidRPr="004E2A6F">
        <w:rPr>
          <w:rFonts w:ascii="Arial" w:hAnsi="Arial" w:cs="Arial"/>
          <w:sz w:val="24"/>
          <w:szCs w:val="24"/>
        </w:rPr>
        <w:t>For our example, the SQL query could look like:</w:t>
      </w:r>
    </w:p>
    <w:p w:rsidR="00E00608" w:rsidRPr="004E2A6F" w:rsidRDefault="00E00608" w:rsidP="00E00608">
      <w:pPr>
        <w:jc w:val="both"/>
        <w:rPr>
          <w:rFonts w:ascii="Arial" w:hAnsi="Arial" w:cs="Arial"/>
          <w:sz w:val="24"/>
          <w:szCs w:val="24"/>
        </w:rPr>
      </w:pPr>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 xml:space="preserve">&gt; INSERT into </w:t>
      </w:r>
      <w:proofErr w:type="gramStart"/>
      <w:r w:rsidRPr="004E2A6F">
        <w:rPr>
          <w:rFonts w:ascii="Arial" w:hAnsi="Arial" w:cs="Arial"/>
          <w:sz w:val="24"/>
          <w:szCs w:val="24"/>
        </w:rPr>
        <w:t>results(</w:t>
      </w:r>
      <w:proofErr w:type="gramEnd"/>
      <w:r w:rsidRPr="004E2A6F">
        <w:rPr>
          <w:rFonts w:ascii="Arial" w:hAnsi="Arial" w:cs="Arial"/>
          <w:sz w:val="24"/>
          <w:szCs w:val="24"/>
        </w:rPr>
        <w:t>value) values (@</w:t>
      </w:r>
      <w:proofErr w:type="spellStart"/>
      <w:r w:rsidRPr="004E2A6F">
        <w:rPr>
          <w:rFonts w:ascii="Arial" w:hAnsi="Arial" w:cs="Arial"/>
          <w:sz w:val="24"/>
          <w:szCs w:val="24"/>
        </w:rPr>
        <w:t>Max_Value</w:t>
      </w:r>
      <w:proofErr w:type="spellEnd"/>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&gt;</w:t>
      </w:r>
    </w:p>
    <w:p w:rsidR="00E00608" w:rsidRDefault="00E00608" w:rsidP="00E00608">
      <w:pPr>
        <w:jc w:val="both"/>
        <w:rPr>
          <w:rFonts w:ascii="Source Sans Pro" w:hAnsi="Source Sans Pro" w:cs="Source Sans Pro"/>
          <w:sz w:val="22"/>
        </w:rPr>
      </w:pPr>
    </w:p>
    <w:p w:rsidR="00E00608" w:rsidRDefault="004E2A6F" w:rsidP="00261568">
      <w:pPr>
        <w:pStyle w:val="Heading3"/>
        <w:ind w:left="0"/>
      </w:pPr>
      <w:bookmarkStart w:id="107" w:name="_Toc365881353"/>
      <w:bookmarkStart w:id="108" w:name="_Toc365882556"/>
      <w:bookmarkStart w:id="109" w:name="_Toc365882848"/>
      <w:r>
        <w:t>11.4.3</w:t>
      </w:r>
      <w:r w:rsidR="00E00608">
        <w:t xml:space="preserve"> Creating reports</w:t>
      </w:r>
      <w:bookmarkEnd w:id="107"/>
      <w:bookmarkEnd w:id="108"/>
      <w:bookmarkEnd w:id="109"/>
    </w:p>
    <w:p w:rsidR="00E00608" w:rsidRDefault="00E00608" w:rsidP="00E00608">
      <w:pPr>
        <w:jc w:val="both"/>
        <w:rPr>
          <w:rFonts w:ascii="Source Sans Pro" w:hAnsi="Source Sans Pro" w:cs="Source Sans Pro"/>
          <w:sz w:val="22"/>
        </w:rPr>
      </w:pPr>
    </w:p>
    <w:p w:rsidR="00E00608" w:rsidRPr="00A84C74" w:rsidRDefault="00E00608" w:rsidP="00E00608">
      <w:pPr>
        <w:jc w:val="both"/>
        <w:rPr>
          <w:rFonts w:ascii="Arial" w:hAnsi="Arial" w:cs="Arial"/>
          <w:sz w:val="24"/>
          <w:szCs w:val="24"/>
        </w:rPr>
      </w:pPr>
      <w:r w:rsidRPr="00A84C74">
        <w:rPr>
          <w:rFonts w:ascii="Arial" w:hAnsi="Arial"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84C74" w:rsidRDefault="00E00608" w:rsidP="00E00608">
      <w:pPr>
        <w:jc w:val="both"/>
        <w:rPr>
          <w:rFonts w:ascii="Arial" w:hAnsi="Arial" w:cs="Arial"/>
          <w:sz w:val="24"/>
          <w:szCs w:val="24"/>
        </w:rPr>
      </w:pPr>
    </w:p>
    <w:p w:rsidR="00E00608" w:rsidRPr="00A84C74" w:rsidRDefault="00E00608" w:rsidP="00E00608">
      <w:pPr>
        <w:jc w:val="both"/>
        <w:rPr>
          <w:rFonts w:ascii="Arial" w:hAnsi="Arial" w:cs="Arial"/>
          <w:sz w:val="24"/>
          <w:szCs w:val="24"/>
        </w:rPr>
      </w:pPr>
      <w:r w:rsidRPr="00A84C74">
        <w:rPr>
          <w:rFonts w:ascii="Arial" w:hAnsi="Arial" w:cs="Arial"/>
          <w:sz w:val="24"/>
          <w:szCs w:val="24"/>
        </w:rPr>
        <w:t xml:space="preserve">The information about results saving into database is stored in db.xml file between &lt; </w:t>
      </w:r>
      <w:proofErr w:type="spellStart"/>
      <w:r w:rsidRPr="00A84C74">
        <w:rPr>
          <w:rFonts w:ascii="Arial" w:hAnsi="Arial" w:cs="Arial"/>
          <w:sz w:val="24"/>
          <w:szCs w:val="24"/>
        </w:rPr>
        <w:t>reports_section</w:t>
      </w:r>
      <w:proofErr w:type="spellEnd"/>
      <w:r w:rsidRPr="00A84C74">
        <w:rPr>
          <w:rFonts w:ascii="Arial" w:hAnsi="Arial" w:cs="Arial"/>
          <w:sz w:val="24"/>
          <w:szCs w:val="24"/>
        </w:rPr>
        <w:t xml:space="preserve"> &gt;&lt;/ </w:t>
      </w:r>
      <w:proofErr w:type="spellStart"/>
      <w:r w:rsidRPr="00A84C74">
        <w:rPr>
          <w:rFonts w:ascii="Arial" w:hAnsi="Arial" w:cs="Arial"/>
          <w:sz w:val="24"/>
          <w:szCs w:val="24"/>
        </w:rPr>
        <w:t>reports_section</w:t>
      </w:r>
      <w:proofErr w:type="spellEnd"/>
      <w:r w:rsidRPr="00A84C74">
        <w:rPr>
          <w:rFonts w:ascii="Arial" w:hAnsi="Arial" w:cs="Arial"/>
          <w:sz w:val="24"/>
          <w:szCs w:val="24"/>
        </w:rPr>
        <w:t>&gt; tags.</w:t>
      </w:r>
    </w:p>
    <w:p w:rsidR="00E00608" w:rsidRPr="00A84C74" w:rsidRDefault="00E00608" w:rsidP="00E00608">
      <w:pPr>
        <w:jc w:val="both"/>
        <w:rPr>
          <w:rFonts w:ascii="Arial" w:hAnsi="Arial" w:cs="Arial"/>
          <w:sz w:val="24"/>
          <w:szCs w:val="24"/>
        </w:rPr>
      </w:pPr>
    </w:p>
    <w:p w:rsidR="00E00608" w:rsidRPr="00A84C74" w:rsidRDefault="00E00608" w:rsidP="00E00608">
      <w:pPr>
        <w:rPr>
          <w:rFonts w:ascii="Arial" w:hAnsi="Arial" w:cs="Arial"/>
          <w:sz w:val="24"/>
          <w:szCs w:val="24"/>
        </w:rPr>
      </w:pPr>
      <w:r w:rsidRPr="00A84C74">
        <w:rPr>
          <w:rFonts w:ascii="Arial" w:hAnsi="Arial" w:cs="Arial"/>
          <w:sz w:val="24"/>
          <w:szCs w:val="24"/>
        </w:rPr>
        <w:t xml:space="preserve">In this section you can define the </w:t>
      </w:r>
      <w:r w:rsidRPr="00A84C74">
        <w:rPr>
          <w:rFonts w:ascii="Arial" w:hAnsi="Arial" w:cs="Arial"/>
          <w:i/>
          <w:iCs/>
          <w:sz w:val="24"/>
          <w:szCs w:val="24"/>
        </w:rPr>
        <w:t>fields</w:t>
      </w:r>
      <w:r w:rsidRPr="00A84C74">
        <w:rPr>
          <w:rFonts w:ascii="Arial" w:hAnsi="Arial" w:cs="Arial"/>
          <w:sz w:val="24"/>
          <w:szCs w:val="24"/>
        </w:rPr>
        <w:t xml:space="preserve">, the </w:t>
      </w:r>
      <w:r w:rsidRPr="00A84C74">
        <w:rPr>
          <w:rFonts w:ascii="Arial" w:hAnsi="Arial" w:cs="Arial"/>
          <w:i/>
          <w:iCs/>
          <w:sz w:val="24"/>
          <w:szCs w:val="24"/>
        </w:rPr>
        <w:t>reports</w:t>
      </w:r>
      <w:r w:rsidRPr="00A84C74">
        <w:rPr>
          <w:rFonts w:ascii="Arial" w:hAnsi="Arial" w:cs="Arial"/>
          <w:sz w:val="24"/>
          <w:szCs w:val="24"/>
        </w:rPr>
        <w:t xml:space="preserve"> and the </w:t>
      </w:r>
      <w:r w:rsidRPr="00A84C74">
        <w:rPr>
          <w:rFonts w:ascii="Arial" w:hAnsi="Arial" w:cs="Arial"/>
          <w:i/>
          <w:iCs/>
          <w:sz w:val="24"/>
          <w:szCs w:val="24"/>
        </w:rPr>
        <w:t>redirects</w:t>
      </w:r>
      <w:r w:rsidRPr="00A84C74">
        <w:rPr>
          <w:rFonts w:ascii="Arial" w:hAnsi="Arial" w:cs="Arial"/>
          <w:sz w:val="24"/>
          <w:szCs w:val="24"/>
        </w:rPr>
        <w:t>.</w:t>
      </w:r>
    </w:p>
    <w:p w:rsidR="00E00608" w:rsidRPr="00A84C74" w:rsidRDefault="00E00608" w:rsidP="00E00608">
      <w:pPr>
        <w:rPr>
          <w:rFonts w:ascii="Arial" w:hAnsi="Arial" w:cs="Arial"/>
          <w:sz w:val="24"/>
          <w:szCs w:val="24"/>
        </w:rPr>
      </w:pPr>
    </w:p>
    <w:p w:rsidR="00E00608" w:rsidRPr="00A84C74" w:rsidRDefault="00E00608" w:rsidP="00E00608">
      <w:pPr>
        <w:rPr>
          <w:rFonts w:ascii="Arial" w:hAnsi="Arial" w:cs="Arial"/>
          <w:sz w:val="24"/>
          <w:szCs w:val="24"/>
        </w:rPr>
      </w:pPr>
      <w:r w:rsidRPr="00A84C74">
        <w:rPr>
          <w:rFonts w:ascii="Arial" w:hAnsi="Arial" w:cs="Arial"/>
          <w:sz w:val="24"/>
          <w:szCs w:val="24"/>
        </w:rPr>
        <w:t xml:space="preserve">The </w:t>
      </w:r>
      <w:r w:rsidRPr="00A84C74">
        <w:rPr>
          <w:rFonts w:ascii="Arial" w:hAnsi="Arial" w:cs="Arial"/>
          <w:b/>
          <w:bCs/>
          <w:sz w:val="24"/>
          <w:szCs w:val="24"/>
        </w:rPr>
        <w:t>fields</w:t>
      </w:r>
      <w:r w:rsidRPr="00A84C74">
        <w:rPr>
          <w:rFonts w:ascii="Arial" w:hAnsi="Arial" w:cs="Arial"/>
          <w:sz w:val="24"/>
          <w:szCs w:val="24"/>
        </w:rPr>
        <w:t xml:space="preserve"> must have the following properties:</w:t>
      </w:r>
    </w:p>
    <w:p w:rsidR="00E00608" w:rsidRPr="00A84C74" w:rsidRDefault="00E00608" w:rsidP="00E00608">
      <w:pPr>
        <w:rPr>
          <w:rFonts w:ascii="Arial" w:hAnsi="Arial" w:cs="Arial"/>
          <w:sz w:val="24"/>
          <w:szCs w:val="24"/>
        </w:rPr>
      </w:pP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r w:rsidRPr="00A84C74">
        <w:rPr>
          <w:rFonts w:ascii="Arial" w:hAnsi="Arial" w:cs="Arial"/>
          <w:color w:val="800000"/>
          <w:sz w:val="24"/>
          <w:szCs w:val="24"/>
        </w:rPr>
        <w:t>ID</w:t>
      </w:r>
      <w:r w:rsidRPr="00A84C74">
        <w:rPr>
          <w:rFonts w:ascii="Arial" w:hAnsi="Arial" w:cs="Arial"/>
          <w:sz w:val="24"/>
          <w:szCs w:val="24"/>
        </w:rPr>
        <w:t>: represents the name of the field and MUST be unique;</w:t>
      </w: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r w:rsidRPr="00A84C74">
        <w:rPr>
          <w:rFonts w:ascii="Arial" w:hAnsi="Arial" w:cs="Arial"/>
          <w:color w:val="800000"/>
          <w:sz w:val="24"/>
          <w:szCs w:val="24"/>
        </w:rPr>
        <w:t>Type</w:t>
      </w:r>
      <w:r w:rsidRPr="00A84C74">
        <w:rPr>
          <w:rFonts w:ascii="Arial" w:hAnsi="Arial" w:cs="Arial"/>
          <w:sz w:val="24"/>
          <w:szCs w:val="24"/>
        </w:rPr>
        <w:t xml:space="preserve">: there are 2 types of fields: </w:t>
      </w:r>
      <w:r w:rsidRPr="00A84C74">
        <w:rPr>
          <w:rFonts w:ascii="Arial" w:hAnsi="Arial" w:cs="Arial"/>
          <w:color w:val="800000"/>
          <w:sz w:val="24"/>
          <w:szCs w:val="24"/>
        </w:rPr>
        <w:t>UserSelect</w:t>
      </w:r>
      <w:r w:rsidRPr="00A84C74">
        <w:rPr>
          <w:rFonts w:ascii="Arial" w:hAnsi="Arial" w:cs="Arial"/>
          <w:sz w:val="24"/>
          <w:szCs w:val="24"/>
        </w:rPr>
        <w:t xml:space="preserve"> (where you must define an SQL query) and </w:t>
      </w:r>
      <w:r w:rsidRPr="00A84C74">
        <w:rPr>
          <w:rFonts w:ascii="Arial" w:hAnsi="Arial" w:cs="Arial"/>
          <w:color w:val="800000"/>
          <w:sz w:val="24"/>
          <w:szCs w:val="24"/>
        </w:rPr>
        <w:t>UserText</w:t>
      </w:r>
      <w:r w:rsidRPr="00A84C74">
        <w:rPr>
          <w:rFonts w:ascii="Arial" w:hAnsi="Arial" w:cs="Arial"/>
          <w:sz w:val="24"/>
          <w:szCs w:val="24"/>
        </w:rPr>
        <w:t xml:space="preserve"> (free text, you can write anything);</w:t>
      </w: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proofErr w:type="spellStart"/>
      <w:r w:rsidRPr="00A84C74">
        <w:rPr>
          <w:rFonts w:ascii="Arial" w:hAnsi="Arial" w:cs="Arial"/>
          <w:color w:val="800000"/>
          <w:sz w:val="24"/>
          <w:szCs w:val="24"/>
        </w:rPr>
        <w:t>SQLQuery</w:t>
      </w:r>
      <w:proofErr w:type="spellEnd"/>
      <w:r w:rsidRPr="00A84C74">
        <w:rPr>
          <w:rFonts w:ascii="Arial" w:hAnsi="Arial"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r w:rsidRPr="00A84C74">
        <w:rPr>
          <w:rFonts w:ascii="Arial" w:hAnsi="Arial" w:cs="Arial"/>
          <w:color w:val="800000"/>
          <w:sz w:val="24"/>
          <w:szCs w:val="24"/>
        </w:rPr>
        <w:t>Label</w:t>
      </w:r>
      <w:r w:rsidRPr="00A84C74">
        <w:rPr>
          <w:rFonts w:ascii="Arial" w:hAnsi="Arial" w:cs="Arial"/>
          <w:sz w:val="24"/>
          <w:szCs w:val="24"/>
        </w:rPr>
        <w:t>: a short text that describes the field, when the user is asked to select a value.</w:t>
      </w:r>
    </w:p>
    <w:p w:rsidR="00E00608" w:rsidRPr="00A84C74" w:rsidRDefault="00E00608" w:rsidP="00E00608">
      <w:pPr>
        <w:rPr>
          <w:rFonts w:ascii="Arial" w:hAnsi="Arial" w:cs="Arial"/>
          <w:sz w:val="24"/>
          <w:szCs w:val="24"/>
        </w:rPr>
      </w:pPr>
    </w:p>
    <w:p w:rsidR="00E00608" w:rsidRPr="00A84C74" w:rsidRDefault="00E00608" w:rsidP="00E00608">
      <w:pPr>
        <w:rPr>
          <w:rFonts w:ascii="Arial" w:hAnsi="Arial" w:cs="Arial"/>
          <w:sz w:val="24"/>
          <w:szCs w:val="24"/>
        </w:rPr>
      </w:pPr>
      <w:r w:rsidRPr="00A84C74">
        <w:rPr>
          <w:rFonts w:ascii="Arial" w:hAnsi="Arial" w:cs="Arial"/>
          <w:b/>
          <w:i/>
          <w:iCs/>
          <w:sz w:val="24"/>
          <w:szCs w:val="24"/>
        </w:rPr>
        <w:t>Examples</w:t>
      </w:r>
      <w:r w:rsidRPr="00A84C74">
        <w:rPr>
          <w:rFonts w:ascii="Arial" w:hAnsi="Arial" w:cs="Arial"/>
          <w:i/>
          <w:iCs/>
          <w:sz w:val="24"/>
          <w:szCs w:val="24"/>
        </w:rPr>
        <w:t xml:space="preserve"> of report fields</w:t>
      </w:r>
      <w:r w:rsidRPr="00A84C74">
        <w:rPr>
          <w:rFonts w:ascii="Arial" w:hAnsi="Arial" w:cs="Arial"/>
          <w:sz w:val="24"/>
          <w:szCs w:val="24"/>
        </w:rPr>
        <w:t>:</w:t>
      </w:r>
    </w:p>
    <w:p w:rsidR="00E00608" w:rsidRPr="00632A6B" w:rsidRDefault="00E00608" w:rsidP="00E00608">
      <w:pPr>
        <w:rPr>
          <w:rFonts w:ascii="Source Sans Pro" w:hAnsi="Source Sans Pro" w:cs="Source Sans Pro"/>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ID="Dates" Type="UserSelect" Label="Select date:"</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SQLQuery="SELECT DISTINCT date FROM results_table1 ORDER BY date" /&gt;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ID="Statuses" Label="Select test status:" Type="UserSelect"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SQLQuery="SELECT DISTINCT status FROM results_table1 ORDER BY status" /&gt;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ID="Releases" Label="Select release" Type="UserSelect"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SQLQuery="SELECT DISTINCT SUBSTRING(build, 1, 6) AS R FROM results_table1 ORDER BY R" /&gt;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ID="Other" Type="UserText" Label="Type other filters:" SQLQuery="" /&gt;</w:t>
      </w:r>
    </w:p>
    <w:p w:rsidR="00E00608" w:rsidRDefault="00E00608" w:rsidP="00E00608">
      <w:pPr>
        <w:spacing w:line="276" w:lineRule="auto"/>
        <w:rPr>
          <w:rFonts w:ascii="Arial" w:hAnsi="Arial" w:cs="Arial"/>
          <w:sz w:val="24"/>
          <w:szCs w:val="24"/>
        </w:rPr>
      </w:pPr>
    </w:p>
    <w:p w:rsidR="00261568" w:rsidRDefault="00261568" w:rsidP="00E00608">
      <w:pPr>
        <w:spacing w:line="276" w:lineRule="auto"/>
        <w:rPr>
          <w:rFonts w:ascii="Arial" w:hAnsi="Arial" w:cs="Arial"/>
          <w:sz w:val="24"/>
          <w:szCs w:val="24"/>
        </w:rPr>
      </w:pPr>
      <w:r w:rsidRPr="00261568">
        <w:rPr>
          <w:rFonts w:ascii="Arial" w:hAnsi="Arial" w:cs="Arial"/>
          <w:sz w:val="24"/>
          <w:szCs w:val="24"/>
        </w:rPr>
        <w:t>The reports must have the properties:</w:t>
      </w:r>
    </w:p>
    <w:p w:rsidR="00261568" w:rsidRPr="000D3A7C" w:rsidRDefault="00261568" w:rsidP="00E00608">
      <w:pPr>
        <w:spacing w:line="276" w:lineRule="auto"/>
        <w:rPr>
          <w:rFonts w:ascii="Arial" w:hAnsi="Arial" w:cs="Arial"/>
          <w:sz w:val="24"/>
          <w:szCs w:val="24"/>
        </w:rPr>
      </w:pPr>
    </w:p>
    <w:p w:rsidR="00E00608" w:rsidRPr="000D3A7C" w:rsidRDefault="00E00608" w:rsidP="00E00608">
      <w:pPr>
        <w:pStyle w:val="ListParagraph"/>
        <w:widowControl w:val="0"/>
        <w:numPr>
          <w:ilvl w:val="0"/>
          <w:numId w:val="28"/>
        </w:numPr>
        <w:suppressAutoHyphens/>
        <w:spacing w:line="276" w:lineRule="auto"/>
        <w:jc w:val="both"/>
        <w:rPr>
          <w:rFonts w:ascii="Arial" w:hAnsi="Arial" w:cs="Arial"/>
          <w:color w:val="800000"/>
          <w:sz w:val="24"/>
          <w:szCs w:val="24"/>
        </w:rPr>
      </w:pPr>
      <w:r w:rsidRPr="000D3A7C">
        <w:rPr>
          <w:rFonts w:ascii="Arial" w:hAnsi="Arial" w:cs="Arial"/>
          <w:color w:val="800000"/>
          <w:sz w:val="24"/>
          <w:szCs w:val="24"/>
        </w:rPr>
        <w:t>ID</w:t>
      </w:r>
      <w:r w:rsidRPr="000D3A7C">
        <w:rPr>
          <w:rFonts w:ascii="Arial" w:hAnsi="Arial" w:cs="Arial"/>
          <w:sz w:val="24"/>
          <w:szCs w:val="24"/>
        </w:rPr>
        <w:t>: represents the name of the report and MUST be unique;</w:t>
      </w:r>
    </w:p>
    <w:p w:rsidR="00E00608" w:rsidRPr="000D3A7C" w:rsidRDefault="00E00608" w:rsidP="00E00608">
      <w:pPr>
        <w:pStyle w:val="ListParagraph"/>
        <w:widowControl w:val="0"/>
        <w:numPr>
          <w:ilvl w:val="0"/>
          <w:numId w:val="28"/>
        </w:numPr>
        <w:suppressAutoHyphens/>
        <w:spacing w:line="276" w:lineRule="auto"/>
        <w:jc w:val="both"/>
        <w:rPr>
          <w:rFonts w:ascii="Arial" w:hAnsi="Arial" w:cs="Arial"/>
          <w:color w:val="800000"/>
          <w:sz w:val="24"/>
          <w:szCs w:val="24"/>
        </w:rPr>
      </w:pPr>
      <w:r w:rsidRPr="000D3A7C">
        <w:rPr>
          <w:rFonts w:ascii="Arial" w:hAnsi="Arial" w:cs="Arial"/>
          <w:color w:val="800000"/>
          <w:sz w:val="24"/>
          <w:szCs w:val="24"/>
        </w:rPr>
        <w:t>Type</w:t>
      </w:r>
      <w:r w:rsidRPr="000D3A7C">
        <w:rPr>
          <w:rFonts w:ascii="Arial" w:hAnsi="Arial" w:cs="Arial"/>
          <w:sz w:val="24"/>
          <w:szCs w:val="24"/>
        </w:rPr>
        <w:t xml:space="preserve">: there are 4 types of reports: </w:t>
      </w:r>
      <w:r w:rsidRPr="000D3A7C">
        <w:rPr>
          <w:rFonts w:ascii="Arial" w:hAnsi="Arial" w:cs="Arial"/>
          <w:color w:val="800000"/>
          <w:sz w:val="24"/>
          <w:szCs w:val="24"/>
        </w:rPr>
        <w:t>Table</w:t>
      </w:r>
      <w:r w:rsidRPr="000D3A7C">
        <w:rPr>
          <w:rFonts w:ascii="Arial" w:hAnsi="Arial" w:cs="Arial"/>
          <w:sz w:val="24"/>
          <w:szCs w:val="24"/>
        </w:rPr>
        <w:t xml:space="preserve"> (an interactive table is generated; the table can be sorted and filtered dynamically), </w:t>
      </w:r>
      <w:proofErr w:type="spellStart"/>
      <w:r w:rsidRPr="000D3A7C">
        <w:rPr>
          <w:rFonts w:ascii="Arial" w:hAnsi="Arial" w:cs="Arial"/>
          <w:color w:val="800000"/>
          <w:sz w:val="24"/>
          <w:szCs w:val="24"/>
        </w:rPr>
        <w:t>PieChart</w:t>
      </w:r>
      <w:proofErr w:type="spellEnd"/>
      <w:r w:rsidRPr="000D3A7C">
        <w:rPr>
          <w:rFonts w:ascii="Arial" w:hAnsi="Arial" w:cs="Arial"/>
          <w:sz w:val="24"/>
          <w:szCs w:val="24"/>
        </w:rPr>
        <w:t xml:space="preserve">, </w:t>
      </w:r>
      <w:proofErr w:type="spellStart"/>
      <w:r w:rsidRPr="000D3A7C">
        <w:rPr>
          <w:rFonts w:ascii="Arial" w:hAnsi="Arial" w:cs="Arial"/>
          <w:color w:val="800000"/>
          <w:sz w:val="24"/>
          <w:szCs w:val="24"/>
        </w:rPr>
        <w:t>BarChart</w:t>
      </w:r>
      <w:proofErr w:type="spellEnd"/>
      <w:r w:rsidRPr="000D3A7C">
        <w:rPr>
          <w:rFonts w:ascii="Arial" w:hAnsi="Arial" w:cs="Arial"/>
          <w:sz w:val="24"/>
          <w:szCs w:val="24"/>
        </w:rPr>
        <w:t xml:space="preserve"> and </w:t>
      </w:r>
      <w:proofErr w:type="spellStart"/>
      <w:r w:rsidRPr="000D3A7C">
        <w:rPr>
          <w:rFonts w:ascii="Arial" w:hAnsi="Arial" w:cs="Arial"/>
          <w:color w:val="800000"/>
          <w:sz w:val="24"/>
          <w:szCs w:val="24"/>
        </w:rPr>
        <w:t>LineChart</w:t>
      </w:r>
      <w:proofErr w:type="spellEnd"/>
      <w:r w:rsidRPr="000D3A7C">
        <w:rPr>
          <w:rFonts w:ascii="Arial" w:hAnsi="Arial" w:cs="Arial"/>
          <w:sz w:val="24"/>
          <w:szCs w:val="24"/>
        </w:rPr>
        <w:t xml:space="preserve"> (they show both the chart and the table;  for </w:t>
      </w:r>
      <w:proofErr w:type="spellStart"/>
      <w:r w:rsidRPr="000D3A7C">
        <w:rPr>
          <w:rFonts w:ascii="Arial" w:hAnsi="Arial" w:cs="Arial"/>
          <w:sz w:val="24"/>
          <w:szCs w:val="24"/>
        </w:rPr>
        <w:t>PieChart</w:t>
      </w:r>
      <w:proofErr w:type="spellEnd"/>
      <w:r w:rsidRPr="000D3A7C">
        <w:rPr>
          <w:rFonts w:ascii="Arial" w:hAnsi="Arial" w:cs="Arial"/>
          <w:sz w:val="24"/>
          <w:szCs w:val="24"/>
        </w:rPr>
        <w:t xml:space="preserve"> report, the SQL query must be defined in such a way that the first column is a string describing the data, and the second column is an integer or float data; </w:t>
      </w:r>
      <w:proofErr w:type="spellStart"/>
      <w:r w:rsidRPr="000D3A7C">
        <w:rPr>
          <w:rFonts w:ascii="Arial" w:hAnsi="Arial" w:cs="Arial"/>
          <w:sz w:val="24"/>
          <w:szCs w:val="24"/>
        </w:rPr>
        <w:t>BarChart</w:t>
      </w:r>
      <w:proofErr w:type="spellEnd"/>
      <w:r w:rsidRPr="000D3A7C">
        <w:rPr>
          <w:rFonts w:ascii="Arial" w:hAnsi="Arial" w:cs="Arial"/>
          <w:sz w:val="24"/>
          <w:szCs w:val="24"/>
        </w:rPr>
        <w:t xml:space="preserve"> and </w:t>
      </w:r>
      <w:proofErr w:type="spellStart"/>
      <w:r w:rsidRPr="000D3A7C">
        <w:rPr>
          <w:rFonts w:ascii="Arial" w:hAnsi="Arial" w:cs="Arial"/>
          <w:sz w:val="24"/>
          <w:szCs w:val="24"/>
        </w:rPr>
        <w:t>LineChart</w:t>
      </w:r>
      <w:proofErr w:type="spellEnd"/>
      <w:r w:rsidRPr="000D3A7C">
        <w:rPr>
          <w:rFonts w:ascii="Arial" w:hAnsi="Arial" w:cs="Arial"/>
          <w:sz w:val="24"/>
          <w:szCs w:val="24"/>
        </w:rPr>
        <w:t xml:space="preserve"> must also have the query generate 2 columns, the first is a number and the second is a label or another number);</w:t>
      </w:r>
    </w:p>
    <w:p w:rsidR="00E00608" w:rsidRPr="000D3A7C" w:rsidRDefault="00E00608" w:rsidP="00E00608">
      <w:pPr>
        <w:pStyle w:val="ListParagraph"/>
        <w:widowControl w:val="0"/>
        <w:numPr>
          <w:ilvl w:val="0"/>
          <w:numId w:val="28"/>
        </w:numPr>
        <w:suppressAutoHyphens/>
        <w:spacing w:line="276" w:lineRule="auto"/>
        <w:jc w:val="both"/>
        <w:rPr>
          <w:rFonts w:ascii="Arial" w:hAnsi="Arial" w:cs="Arial"/>
          <w:color w:val="800000"/>
          <w:sz w:val="24"/>
          <w:szCs w:val="24"/>
        </w:rPr>
      </w:pPr>
      <w:proofErr w:type="spellStart"/>
      <w:r w:rsidRPr="000D3A7C">
        <w:rPr>
          <w:rFonts w:ascii="Arial" w:hAnsi="Arial" w:cs="Arial"/>
          <w:color w:val="800000"/>
          <w:sz w:val="24"/>
          <w:szCs w:val="24"/>
        </w:rPr>
        <w:t>SQLQuery</w:t>
      </w:r>
      <w:proofErr w:type="spellEnd"/>
      <w:r w:rsidRPr="000D3A7C">
        <w:rPr>
          <w:rFonts w:ascii="Arial" w:hAnsi="Arial"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0D3A7C">
        <w:rPr>
          <w:rFonts w:ascii="Arial" w:hAnsi="Arial" w:cs="Arial"/>
          <w:b/>
          <w:sz w:val="24"/>
          <w:szCs w:val="24"/>
        </w:rPr>
        <w:t>must be surrounded by `@`</w:t>
      </w:r>
      <w:r w:rsidRPr="000D3A7C">
        <w:rPr>
          <w:rFonts w:ascii="Arial" w:hAnsi="Arial" w:cs="Arial"/>
          <w:sz w:val="24"/>
          <w:szCs w:val="24"/>
        </w:rPr>
        <w:t xml:space="preserve">. </w:t>
      </w:r>
      <w:r w:rsidRPr="000D3A7C">
        <w:rPr>
          <w:rFonts w:ascii="Arial" w:hAnsi="Arial" w:cs="Arial"/>
          <w:sz w:val="24"/>
          <w:szCs w:val="24"/>
          <w:u w:val="single"/>
        </w:rPr>
        <w:t>When a field is used in the query,</w:t>
      </w:r>
      <w:r w:rsidRPr="000D3A7C">
        <w:rPr>
          <w:rFonts w:ascii="Arial" w:hAnsi="Arial" w:cs="Arial"/>
          <w:sz w:val="24"/>
          <w:szCs w:val="24"/>
        </w:rPr>
        <w:t xml:space="preserve"> the reporting framework will require the </w:t>
      </w:r>
      <w:r w:rsidRPr="000D3A7C">
        <w:rPr>
          <w:rFonts w:ascii="Arial" w:hAnsi="Arial" w:cs="Arial"/>
          <w:sz w:val="24"/>
          <w:szCs w:val="24"/>
          <w:u w:val="single"/>
        </w:rPr>
        <w:t>user to choose a value</w:t>
      </w:r>
      <w:r w:rsidRPr="000D3A7C">
        <w:rPr>
          <w:rFonts w:ascii="Arial" w:hAnsi="Arial" w:cs="Arial"/>
          <w:sz w:val="24"/>
          <w:szCs w:val="24"/>
        </w:rPr>
        <w:t>, before displaying the report.</w:t>
      </w:r>
    </w:p>
    <w:p w:rsidR="00E00608" w:rsidRPr="000D3A7C" w:rsidRDefault="00E00608" w:rsidP="00E00608">
      <w:pPr>
        <w:rPr>
          <w:rFonts w:ascii="Arial" w:hAnsi="Arial" w:cs="Arial"/>
          <w:sz w:val="24"/>
          <w:szCs w:val="24"/>
        </w:rPr>
      </w:pPr>
    </w:p>
    <w:p w:rsidR="00E00608" w:rsidRPr="000D3A7C" w:rsidRDefault="00E00608" w:rsidP="00E00608">
      <w:pPr>
        <w:rPr>
          <w:rFonts w:ascii="Arial" w:hAnsi="Arial" w:cs="Arial"/>
          <w:sz w:val="24"/>
          <w:szCs w:val="24"/>
        </w:rPr>
      </w:pPr>
      <w:r w:rsidRPr="000D3A7C">
        <w:rPr>
          <w:rFonts w:ascii="Arial" w:hAnsi="Arial" w:cs="Arial"/>
          <w:i/>
          <w:iCs/>
          <w:sz w:val="24"/>
          <w:szCs w:val="24"/>
        </w:rPr>
        <w:t>Examples or reports</w:t>
      </w:r>
      <w:r w:rsidRPr="000D3A7C">
        <w:rPr>
          <w:rFonts w:ascii="Arial" w:hAnsi="Arial" w:cs="Arial"/>
          <w:sz w:val="24"/>
          <w:szCs w:val="24"/>
        </w:rPr>
        <w:t>:</w:t>
      </w:r>
    </w:p>
    <w:p w:rsidR="00E00608" w:rsidRPr="00632A6B" w:rsidRDefault="00E00608" w:rsidP="00E00608">
      <w:pPr>
        <w:rPr>
          <w:rFonts w:ascii="Source Sans Pro" w:hAnsi="Source Sans Pro" w:cs="Source Sans Pro"/>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ID="Details (build)" Type="Table"</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 FROM  results_table1  WHERE build='</w:t>
      </w:r>
      <w:r w:rsidRPr="000D3A7C">
        <w:rPr>
          <w:rFonts w:ascii="Arial" w:hAnsi="Arial" w:cs="Arial"/>
          <w:b/>
          <w:noProof/>
          <w:color w:val="4C4C4C"/>
          <w:sz w:val="22"/>
        </w:rPr>
        <w:t>@</w:t>
      </w:r>
      <w:r w:rsidRPr="000D3A7C">
        <w:rPr>
          <w:rFonts w:ascii="Arial" w:hAnsi="Arial" w:cs="Arial"/>
          <w:noProof/>
          <w:color w:val="4C4C4C"/>
          <w:sz w:val="22"/>
        </w:rPr>
        <w:t>Build</w:t>
      </w:r>
      <w:r w:rsidRPr="000D3A7C">
        <w:rPr>
          <w:rFonts w:ascii="Arial" w:hAnsi="Arial" w:cs="Arial"/>
          <w:b/>
          <w:noProof/>
          <w:color w:val="4C4C4C"/>
          <w:sz w:val="22"/>
        </w:rPr>
        <w:t>@</w:t>
      </w:r>
      <w:r w:rsidRPr="000D3A7C">
        <w:rPr>
          <w:rFonts w:ascii="Arial" w:hAnsi="Arial" w:cs="Arial"/>
          <w:noProof/>
          <w:color w:val="4C4C4C"/>
          <w:sz w:val="22"/>
        </w:rPr>
        <w:t>' ORDER BY id"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ID="Details (suite)" Type="Table"</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 FROM  results_table1  WHERE build='</w:t>
      </w:r>
      <w:r w:rsidRPr="000D3A7C">
        <w:rPr>
          <w:rFonts w:ascii="Arial" w:hAnsi="Arial" w:cs="Arial"/>
          <w:b/>
          <w:noProof/>
          <w:color w:val="4C4C4C"/>
          <w:sz w:val="22"/>
        </w:rPr>
        <w:t>@</w:t>
      </w:r>
      <w:r w:rsidRPr="000D3A7C">
        <w:rPr>
          <w:rFonts w:ascii="Arial" w:hAnsi="Arial" w:cs="Arial"/>
          <w:noProof/>
          <w:color w:val="4C4C4C"/>
          <w:sz w:val="22"/>
        </w:rPr>
        <w:t>Build</w:t>
      </w:r>
      <w:r w:rsidRPr="000D3A7C">
        <w:rPr>
          <w:rFonts w:ascii="Arial" w:hAnsi="Arial" w:cs="Arial"/>
          <w:b/>
          <w:noProof/>
          <w:color w:val="4C4C4C"/>
          <w:sz w:val="22"/>
        </w:rPr>
        <w:t>@</w:t>
      </w:r>
      <w:r w:rsidRPr="000D3A7C">
        <w:rPr>
          <w:rFonts w:ascii="Arial" w:hAnsi="Arial" w:cs="Arial"/>
          <w:noProof/>
          <w:color w:val="4C4C4C"/>
          <w:sz w:val="22"/>
        </w:rPr>
        <w:t>' AND suite_name='</w:t>
      </w:r>
      <w:r w:rsidRPr="000D3A7C">
        <w:rPr>
          <w:rFonts w:ascii="Arial" w:hAnsi="Arial" w:cs="Arial"/>
          <w:b/>
          <w:noProof/>
          <w:color w:val="4C4C4C"/>
          <w:sz w:val="22"/>
        </w:rPr>
        <w:t>@</w:t>
      </w:r>
      <w:r w:rsidRPr="000D3A7C">
        <w:rPr>
          <w:rFonts w:ascii="Arial" w:hAnsi="Arial" w:cs="Arial"/>
          <w:noProof/>
          <w:color w:val="4C4C4C"/>
          <w:sz w:val="22"/>
        </w:rPr>
        <w:t>Suite</w:t>
      </w:r>
      <w:r w:rsidRPr="000D3A7C">
        <w:rPr>
          <w:rFonts w:ascii="Arial" w:hAnsi="Arial" w:cs="Arial"/>
          <w:b/>
          <w:noProof/>
          <w:color w:val="4C4C4C"/>
          <w:sz w:val="22"/>
        </w:rPr>
        <w:t>@</w:t>
      </w:r>
      <w:r w:rsidRPr="000D3A7C">
        <w:rPr>
          <w:rFonts w:ascii="Arial" w:hAnsi="Arial" w:cs="Arial"/>
          <w:noProof/>
          <w:color w:val="4C4C4C"/>
          <w:sz w:val="22"/>
        </w:rPr>
        <w:t>' "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ID="Summary" Type="PieChart"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status AS 'Status', COUNT(status) AS 'Count' FROM  results_table1  WHERE build= '</w:t>
      </w:r>
      <w:r w:rsidRPr="000D3A7C">
        <w:rPr>
          <w:rFonts w:ascii="Arial" w:hAnsi="Arial" w:cs="Arial"/>
          <w:b/>
          <w:noProof/>
          <w:color w:val="4C4C4C"/>
          <w:sz w:val="22"/>
        </w:rPr>
        <w:t>@</w:t>
      </w:r>
      <w:r w:rsidRPr="000D3A7C">
        <w:rPr>
          <w:rFonts w:ascii="Arial" w:hAnsi="Arial" w:cs="Arial"/>
          <w:noProof/>
          <w:color w:val="4C4C4C"/>
          <w:sz w:val="22"/>
        </w:rPr>
        <w:t>Build</w:t>
      </w:r>
      <w:r w:rsidRPr="000D3A7C">
        <w:rPr>
          <w:rFonts w:ascii="Arial" w:hAnsi="Arial" w:cs="Arial"/>
          <w:b/>
          <w:noProof/>
          <w:color w:val="4C4C4C"/>
          <w:sz w:val="22"/>
        </w:rPr>
        <w:t>@</w:t>
      </w:r>
      <w:r w:rsidRPr="000D3A7C">
        <w:rPr>
          <w:rFonts w:ascii="Arial" w:hAnsi="Arial" w:cs="Arial"/>
          <w:noProof/>
          <w:color w:val="4C4C4C"/>
          <w:sz w:val="22"/>
        </w:rPr>
        <w:t>' group by status "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ID="Pass Rate" Type="LineChart"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Build, COUNT(status) AS 'Pass Rate (%)' FROM  results_table1  WHERE Build LIKE '</w:t>
      </w:r>
      <w:r w:rsidRPr="000D3A7C">
        <w:rPr>
          <w:rFonts w:ascii="Arial" w:hAnsi="Arial" w:cs="Arial"/>
          <w:b/>
          <w:noProof/>
          <w:color w:val="4C4C4C"/>
          <w:sz w:val="22"/>
        </w:rPr>
        <w:t>@</w:t>
      </w:r>
      <w:r w:rsidRPr="000D3A7C">
        <w:rPr>
          <w:rFonts w:ascii="Arial" w:hAnsi="Arial" w:cs="Arial"/>
          <w:noProof/>
          <w:color w:val="4C4C4C"/>
          <w:sz w:val="22"/>
        </w:rPr>
        <w:t>Release</w:t>
      </w:r>
      <w:r w:rsidRPr="000D3A7C">
        <w:rPr>
          <w:rFonts w:ascii="Arial" w:hAnsi="Arial" w:cs="Arial"/>
          <w:b/>
          <w:noProof/>
          <w:color w:val="4C4C4C"/>
          <w:sz w:val="22"/>
        </w:rPr>
        <w:t>@</w:t>
      </w:r>
      <w:r w:rsidRPr="000D3A7C">
        <w:rPr>
          <w:rFonts w:ascii="Arial" w:hAnsi="Arial" w:cs="Arial"/>
          <w:noProof/>
          <w:color w:val="4C4C4C"/>
          <w:sz w:val="22"/>
        </w:rPr>
        <w:t xml:space="preserve">%' </w:t>
      </w:r>
      <w:r w:rsidRPr="000D3A7C">
        <w:rPr>
          <w:rFonts w:ascii="Arial" w:hAnsi="Arial" w:cs="Arial"/>
          <w:i/>
          <w:iCs/>
          <w:noProof/>
          <w:color w:val="4C4C4C"/>
          <w:sz w:val="22"/>
        </w:rPr>
        <w:t>AND status='Pass'</w:t>
      </w:r>
      <w:r w:rsidRPr="000D3A7C">
        <w:rPr>
          <w:rFonts w:ascii="Arial" w:hAnsi="Arial" w:cs="Arial"/>
          <w:noProof/>
          <w:color w:val="4C4C4C"/>
          <w:sz w:val="22"/>
        </w:rPr>
        <w:t xml:space="preserve"> GROUP BY Build"</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sz w:val="22"/>
        </w:rPr>
      </w:pPr>
      <w:r w:rsidRPr="000D3A7C">
        <w:rPr>
          <w:rFonts w:ascii="Arial" w:hAnsi="Arial" w:cs="Arial"/>
          <w:noProof/>
          <w:color w:val="4C4C4C"/>
          <w:sz w:val="22"/>
        </w:rPr>
        <w:t>SQLTotal="SELECT Build, COUNT(status) AS 'Pass Rate (%)' FROM  results_table1  WHERE Build LIKE '</w:t>
      </w:r>
      <w:r w:rsidRPr="000D3A7C">
        <w:rPr>
          <w:rFonts w:ascii="Arial" w:hAnsi="Arial" w:cs="Arial"/>
          <w:b/>
          <w:noProof/>
          <w:color w:val="4C4C4C"/>
          <w:sz w:val="22"/>
        </w:rPr>
        <w:t>@</w:t>
      </w:r>
      <w:r w:rsidRPr="000D3A7C">
        <w:rPr>
          <w:rFonts w:ascii="Arial" w:hAnsi="Arial" w:cs="Arial"/>
          <w:noProof/>
          <w:color w:val="4C4C4C"/>
          <w:sz w:val="22"/>
        </w:rPr>
        <w:t>Release</w:t>
      </w:r>
      <w:r w:rsidRPr="000D3A7C">
        <w:rPr>
          <w:rFonts w:ascii="Arial" w:hAnsi="Arial" w:cs="Arial"/>
          <w:b/>
          <w:noProof/>
          <w:color w:val="4C4C4C"/>
          <w:sz w:val="22"/>
        </w:rPr>
        <w:t>@</w:t>
      </w:r>
      <w:r w:rsidRPr="000D3A7C">
        <w:rPr>
          <w:rFonts w:ascii="Arial" w:hAnsi="Arial" w:cs="Arial"/>
          <w:noProof/>
          <w:color w:val="4C4C4C"/>
          <w:sz w:val="22"/>
        </w:rPr>
        <w:t>%' GROUP BY Build" /&gt;</w:t>
      </w:r>
    </w:p>
    <w:p w:rsidR="00E00608" w:rsidRPr="00632A6B" w:rsidRDefault="00E00608" w:rsidP="00E00608">
      <w:pPr>
        <w:rPr>
          <w:rFonts w:ascii="Source Sans Pro" w:hAnsi="Source Sans Pro" w:cs="Source Sans Pro"/>
          <w:sz w:val="22"/>
        </w:rPr>
      </w:pPr>
    </w:p>
    <w:p w:rsidR="00E00608" w:rsidRPr="000D3A7C" w:rsidRDefault="00E00608" w:rsidP="00E00608">
      <w:pPr>
        <w:rPr>
          <w:rFonts w:ascii="Arial" w:hAnsi="Arial" w:cs="Arial"/>
          <w:sz w:val="24"/>
          <w:szCs w:val="24"/>
        </w:rPr>
      </w:pPr>
      <w:r w:rsidRPr="000D3A7C">
        <w:rPr>
          <w:rFonts w:ascii="Arial" w:hAnsi="Arial" w:cs="Arial"/>
          <w:sz w:val="24"/>
          <w:szCs w:val="24"/>
        </w:rPr>
        <w:lastRenderedPageBreak/>
        <w:t xml:space="preserve">The </w:t>
      </w:r>
      <w:r w:rsidRPr="000D3A7C">
        <w:rPr>
          <w:rFonts w:ascii="Arial" w:hAnsi="Arial" w:cs="Arial"/>
          <w:b/>
          <w:bCs/>
          <w:sz w:val="24"/>
          <w:szCs w:val="24"/>
        </w:rPr>
        <w:t>redirects</w:t>
      </w:r>
      <w:r w:rsidRPr="000D3A7C">
        <w:rPr>
          <w:rFonts w:ascii="Arial" w:hAnsi="Arial" w:cs="Arial"/>
          <w:sz w:val="24"/>
          <w:szCs w:val="24"/>
        </w:rPr>
        <w:t xml:space="preserve"> must have the properties:</w:t>
      </w:r>
    </w:p>
    <w:p w:rsidR="00E00608" w:rsidRPr="000D3A7C" w:rsidRDefault="00E00608" w:rsidP="00E00608">
      <w:pPr>
        <w:rPr>
          <w:rFonts w:ascii="Arial" w:hAnsi="Arial" w:cs="Arial"/>
          <w:sz w:val="24"/>
          <w:szCs w:val="24"/>
        </w:rPr>
      </w:pPr>
    </w:p>
    <w:p w:rsidR="00E00608" w:rsidRPr="000D3A7C" w:rsidRDefault="00E00608" w:rsidP="00E00608">
      <w:pPr>
        <w:pStyle w:val="ListParagraph"/>
        <w:widowControl w:val="0"/>
        <w:numPr>
          <w:ilvl w:val="0"/>
          <w:numId w:val="27"/>
        </w:numPr>
        <w:suppressAutoHyphens/>
        <w:jc w:val="both"/>
        <w:rPr>
          <w:rFonts w:ascii="Arial" w:hAnsi="Arial" w:cs="Arial"/>
          <w:sz w:val="24"/>
          <w:szCs w:val="24"/>
        </w:rPr>
      </w:pPr>
      <w:r w:rsidRPr="000D3A7C">
        <w:rPr>
          <w:rFonts w:ascii="Arial" w:hAnsi="Arial" w:cs="Arial"/>
          <w:color w:val="800000"/>
          <w:sz w:val="24"/>
          <w:szCs w:val="24"/>
        </w:rPr>
        <w:t>ID</w:t>
      </w:r>
      <w:r w:rsidRPr="000D3A7C">
        <w:rPr>
          <w:rFonts w:ascii="Arial" w:hAnsi="Arial" w:cs="Arial"/>
          <w:sz w:val="24"/>
          <w:szCs w:val="24"/>
        </w:rPr>
        <w:t>: represents the name of the redirect and MUST be unique. Ideally, the ID should start with the word `</w:t>
      </w:r>
      <w:proofErr w:type="spellStart"/>
      <w:r w:rsidRPr="000D3A7C">
        <w:rPr>
          <w:rFonts w:ascii="Arial" w:hAnsi="Arial" w:cs="Arial"/>
          <w:i/>
          <w:iCs/>
          <w:sz w:val="24"/>
          <w:szCs w:val="24"/>
        </w:rPr>
        <w:t>goto</w:t>
      </w:r>
      <w:proofErr w:type="spellEnd"/>
      <w:r w:rsidRPr="000D3A7C">
        <w:rPr>
          <w:rFonts w:ascii="Arial" w:hAnsi="Arial" w:cs="Arial"/>
          <w:sz w:val="24"/>
          <w:szCs w:val="24"/>
        </w:rPr>
        <w:t>`;</w:t>
      </w:r>
    </w:p>
    <w:p w:rsidR="00E00608" w:rsidRPr="000D3A7C" w:rsidRDefault="00E00608" w:rsidP="00E00608">
      <w:pPr>
        <w:pStyle w:val="ListParagraph"/>
        <w:widowControl w:val="0"/>
        <w:numPr>
          <w:ilvl w:val="0"/>
          <w:numId w:val="27"/>
        </w:numPr>
        <w:suppressAutoHyphens/>
        <w:jc w:val="both"/>
        <w:rPr>
          <w:rFonts w:ascii="Arial" w:hAnsi="Arial" w:cs="Arial"/>
          <w:sz w:val="24"/>
          <w:szCs w:val="24"/>
        </w:rPr>
      </w:pPr>
      <w:r w:rsidRPr="000D3A7C">
        <w:rPr>
          <w:rFonts w:ascii="Arial" w:hAnsi="Arial" w:cs="Arial"/>
          <w:color w:val="800000"/>
          <w:sz w:val="24"/>
          <w:szCs w:val="24"/>
        </w:rPr>
        <w:t>Path</w:t>
      </w:r>
      <w:r w:rsidRPr="000D3A7C">
        <w:rPr>
          <w:rFonts w:ascii="Arial" w:hAnsi="Arial" w:cs="Arial"/>
          <w:sz w:val="24"/>
          <w:szCs w:val="24"/>
        </w:rPr>
        <w:t xml:space="preserve">: is the full path to a HTML page. It can be a link to a static page, to PhpMyAdmin for the current database, or a user web page served by any web server. </w:t>
      </w:r>
    </w:p>
    <w:p w:rsidR="00E00608" w:rsidRPr="000D3A7C" w:rsidRDefault="00E00608" w:rsidP="00E00608">
      <w:pPr>
        <w:rPr>
          <w:rFonts w:ascii="Arial" w:hAnsi="Arial" w:cs="Arial"/>
          <w:sz w:val="24"/>
          <w:szCs w:val="24"/>
        </w:rPr>
      </w:pPr>
    </w:p>
    <w:p w:rsidR="00E00608" w:rsidRPr="000D3A7C" w:rsidRDefault="00E00608" w:rsidP="00E00608">
      <w:pPr>
        <w:rPr>
          <w:rFonts w:ascii="Arial" w:hAnsi="Arial" w:cs="Arial"/>
          <w:sz w:val="24"/>
          <w:szCs w:val="24"/>
        </w:rPr>
      </w:pPr>
      <w:r w:rsidRPr="000D3A7C">
        <w:rPr>
          <w:rFonts w:ascii="Arial" w:hAnsi="Arial" w:cs="Arial"/>
          <w:i/>
          <w:iCs/>
          <w:sz w:val="24"/>
          <w:szCs w:val="24"/>
        </w:rPr>
        <w:t>Examples of redirects</w:t>
      </w:r>
      <w:r w:rsidRPr="000D3A7C">
        <w:rPr>
          <w:rFonts w:ascii="Arial" w:hAnsi="Arial" w:cs="Arial"/>
          <w:sz w:val="24"/>
          <w:szCs w:val="24"/>
        </w:rPr>
        <w:t>:</w:t>
      </w:r>
    </w:p>
    <w:p w:rsidR="00E00608" w:rsidRPr="00632A6B" w:rsidRDefault="00E00608" w:rsidP="00E00608">
      <w:pPr>
        <w:rPr>
          <w:rFonts w:ascii="Source Sans Pro" w:hAnsi="Source Sans Pro" w:cs="Source Sans Pro"/>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redirect</w:t>
      </w:r>
      <w:r w:rsidRPr="000D3A7C">
        <w:rPr>
          <w:rFonts w:ascii="Arial" w:hAnsi="Arial" w:cs="Arial"/>
          <w:noProof/>
          <w:color w:val="4C4C4C"/>
          <w:sz w:val="22"/>
        </w:rPr>
        <w:t xml:space="preserve"> ID="</w:t>
      </w:r>
      <w:r w:rsidRPr="000D3A7C">
        <w:rPr>
          <w:rFonts w:ascii="Arial" w:hAnsi="Arial" w:cs="Arial"/>
          <w:b/>
          <w:bCs/>
          <w:noProof/>
          <w:color w:val="4C4C4C"/>
          <w:sz w:val="22"/>
        </w:rPr>
        <w:t>goto</w:t>
      </w:r>
      <w:r w:rsidRPr="000D3A7C">
        <w:rPr>
          <w:rFonts w:ascii="Arial" w:hAnsi="Arial" w:cs="Arial"/>
          <w:noProof/>
          <w:color w:val="4C4C4C"/>
          <w:sz w:val="22"/>
        </w:rPr>
        <w:t xml:space="preserve"> PhpMyAdmin" Path="http://my-server/phpmyadmin"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sz w:val="22"/>
        </w:rPr>
      </w:pPr>
      <w:r w:rsidRPr="000D3A7C">
        <w:rPr>
          <w:rFonts w:ascii="Arial" w:hAnsi="Arial" w:cs="Arial"/>
          <w:noProof/>
          <w:color w:val="4C4C4C"/>
          <w:sz w:val="22"/>
        </w:rPr>
        <w:t>&lt;</w:t>
      </w:r>
      <w:r w:rsidRPr="000D3A7C">
        <w:rPr>
          <w:rFonts w:ascii="Arial" w:hAnsi="Arial" w:cs="Arial"/>
          <w:b/>
          <w:bCs/>
          <w:noProof/>
          <w:color w:val="4C4C4C"/>
          <w:sz w:val="22"/>
        </w:rPr>
        <w:t>redirect</w:t>
      </w:r>
      <w:r w:rsidRPr="000D3A7C">
        <w:rPr>
          <w:rFonts w:ascii="Arial" w:hAnsi="Arial" w:cs="Arial"/>
          <w:noProof/>
          <w:color w:val="4C4C4C"/>
          <w:sz w:val="22"/>
        </w:rPr>
        <w:t xml:space="preserve"> ID="</w:t>
      </w:r>
      <w:r w:rsidRPr="000D3A7C">
        <w:rPr>
          <w:rFonts w:ascii="Arial" w:hAnsi="Arial" w:cs="Arial"/>
          <w:b/>
          <w:bCs/>
          <w:noProof/>
          <w:color w:val="4C4C4C"/>
          <w:sz w:val="22"/>
        </w:rPr>
        <w:t>goto</w:t>
      </w:r>
      <w:r w:rsidRPr="000D3A7C">
        <w:rPr>
          <w:rFonts w:ascii="Arial" w:hAnsi="Arial" w:cs="Arial"/>
          <w:noProof/>
          <w:color w:val="4C4C4C"/>
          <w:sz w:val="22"/>
        </w:rPr>
        <w:t xml:space="preserve"> PHP Report" Path="http://my-server/some-report.php" /&gt;</w:t>
      </w:r>
    </w:p>
    <w:p w:rsidR="005A21A6" w:rsidRDefault="005A21A6" w:rsidP="00261568">
      <w:pPr>
        <w:rPr>
          <w:rFonts w:ascii="Arial" w:hAnsi="Arial" w:cs="Arial"/>
          <w:sz w:val="24"/>
          <w:szCs w:val="24"/>
        </w:rPr>
      </w:pPr>
    </w:p>
    <w:p w:rsidR="00261568" w:rsidRDefault="00261568">
      <w:pPr>
        <w:spacing w:after="200" w:line="276" w:lineRule="auto"/>
        <w:rPr>
          <w:rFonts w:ascii="Arial" w:hAnsi="Arial" w:cs="Arial"/>
          <w:sz w:val="24"/>
          <w:szCs w:val="24"/>
        </w:rPr>
      </w:pPr>
      <w:r>
        <w:rPr>
          <w:rFonts w:ascii="Arial" w:hAnsi="Arial" w:cs="Arial"/>
          <w:sz w:val="24"/>
          <w:szCs w:val="24"/>
        </w:rPr>
        <w:br w:type="page"/>
      </w:r>
    </w:p>
    <w:p w:rsidR="00E87120" w:rsidRDefault="009B6CC8" w:rsidP="00E87120">
      <w:pPr>
        <w:pStyle w:val="Heading2"/>
      </w:pPr>
      <w:bookmarkStart w:id="110" w:name="_Toc365641679"/>
      <w:bookmarkStart w:id="111" w:name="_Toc365881354"/>
      <w:bookmarkStart w:id="112" w:name="_Toc365882849"/>
      <w:r>
        <w:lastRenderedPageBreak/>
        <w:t>Configure the devices</w:t>
      </w:r>
      <w:r w:rsidR="003F36F1">
        <w:t xml:space="preserve"> </w:t>
      </w:r>
      <w:r>
        <w:t>(</w:t>
      </w:r>
      <w:proofErr w:type="spellStart"/>
      <w:r>
        <w:t>testbed</w:t>
      </w:r>
      <w:proofErr w:type="spellEnd"/>
      <w:r>
        <w:t>)</w:t>
      </w:r>
      <w:bookmarkEnd w:id="110"/>
      <w:bookmarkEnd w:id="111"/>
      <w:bookmarkEnd w:id="112"/>
    </w:p>
    <w:p w:rsidR="009B6CC8" w:rsidRPr="009B6CC8" w:rsidRDefault="009B6CC8" w:rsidP="009B6CC8">
      <w:pPr>
        <w:rPr>
          <w:rFonts w:ascii="Arial" w:hAnsi="Arial" w:cs="Arial"/>
          <w:sz w:val="24"/>
          <w:szCs w:val="24"/>
        </w:rPr>
      </w:pPr>
    </w:p>
    <w:p w:rsidR="009B6CC8" w:rsidRPr="009B6CC8" w:rsidRDefault="009B6CC8" w:rsidP="009B6CC8">
      <w:pPr>
        <w:rPr>
          <w:rFonts w:ascii="Arial" w:hAnsi="Arial" w:cs="Arial"/>
          <w:sz w:val="24"/>
          <w:szCs w:val="24"/>
        </w:rPr>
      </w:pPr>
      <w:r w:rsidRPr="009B6CC8">
        <w:rPr>
          <w:rFonts w:ascii="Arial" w:hAnsi="Arial" w:cs="Arial"/>
          <w:noProof/>
          <w:position w:val="-288"/>
          <w:sz w:val="24"/>
          <w:szCs w:val="24"/>
          <w:lang w:val="en-US"/>
        </w:rPr>
        <w:drawing>
          <wp:inline distT="0" distB="0" distL="0" distR="0" wp14:anchorId="61C28C2B" wp14:editId="7F884295">
            <wp:extent cx="5687060" cy="2431415"/>
            <wp:effectExtent l="0" t="0" r="8890" b="6985"/>
            <wp:docPr id="96" name="Picture 9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9B6CC8" w:rsidRPr="009B6CC8" w:rsidRDefault="009B6CC8" w:rsidP="009B6CC8">
      <w:pPr>
        <w:rPr>
          <w:rFonts w:ascii="Arial" w:hAnsi="Arial" w:cs="Arial"/>
          <w:sz w:val="24"/>
          <w:szCs w:val="24"/>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The Resource Allocator server is used to view and edit the </w:t>
      </w:r>
      <w:proofErr w:type="spellStart"/>
      <w:r w:rsidRPr="00434065">
        <w:rPr>
          <w:rFonts w:ascii="Arial" w:eastAsia="Andale Sans UI" w:hAnsi="Arial" w:cs="Arial"/>
          <w:kern w:val="1"/>
          <w:sz w:val="24"/>
          <w:szCs w:val="24"/>
          <w:lang w:val="en-US"/>
        </w:rPr>
        <w:t>Testbed</w:t>
      </w:r>
      <w:proofErr w:type="spellEnd"/>
      <w:r w:rsidRPr="00434065">
        <w:rPr>
          <w:rFonts w:ascii="Arial" w:eastAsia="Andale Sans UI" w:hAnsi="Arial" w:cs="Arial"/>
          <w:kern w:val="1"/>
          <w:sz w:val="24"/>
          <w:szCs w:val="24"/>
          <w:lang w:val="en-US"/>
        </w:rPr>
        <w:t xml:space="preserve"> and SUT properties.</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b/>
          <w:bCs/>
          <w:color w:val="800000"/>
          <w:kern w:val="1"/>
          <w:sz w:val="24"/>
          <w:szCs w:val="24"/>
          <w:lang w:val="en-US"/>
        </w:rPr>
        <w:t xml:space="preserve">The </w:t>
      </w:r>
      <w:proofErr w:type="spellStart"/>
      <w:r w:rsidRPr="00434065">
        <w:rPr>
          <w:rFonts w:ascii="Arial" w:eastAsia="Andale Sans UI" w:hAnsi="Arial" w:cs="Arial"/>
          <w:b/>
          <w:bCs/>
          <w:color w:val="800000"/>
          <w:kern w:val="1"/>
          <w:sz w:val="24"/>
          <w:szCs w:val="24"/>
          <w:lang w:val="en-US"/>
        </w:rPr>
        <w:t>testbed</w:t>
      </w:r>
      <w:proofErr w:type="spellEnd"/>
      <w:r w:rsidRPr="00434065">
        <w:rPr>
          <w:rFonts w:ascii="Arial" w:eastAsia="Andale Sans UI" w:hAnsi="Arial" w:cs="Arial"/>
          <w:b/>
          <w:bCs/>
          <w:color w:val="800000"/>
          <w:kern w:val="1"/>
          <w:sz w:val="24"/>
          <w:szCs w:val="24"/>
          <w:lang w:val="en-US"/>
        </w:rPr>
        <w:t xml:space="preserve"> is </w:t>
      </w:r>
      <w:r w:rsidRPr="00434065">
        <w:rPr>
          <w:rFonts w:ascii="Arial" w:eastAsia="Andale Sans UI" w:hAnsi="Arial" w:cs="Arial"/>
          <w:b/>
          <w:bCs/>
          <w:color w:val="800000"/>
          <w:kern w:val="1"/>
          <w:sz w:val="24"/>
          <w:szCs w:val="24"/>
          <w:u w:val="single"/>
          <w:lang w:val="en-US"/>
        </w:rPr>
        <w:t>global</w:t>
      </w:r>
      <w:r w:rsidRPr="00434065">
        <w:rPr>
          <w:rFonts w:ascii="Arial" w:eastAsia="Andale Sans UI" w:hAnsi="Arial" w:cs="Arial"/>
          <w:b/>
          <w:bCs/>
          <w:color w:val="800000"/>
          <w:kern w:val="1"/>
          <w:sz w:val="24"/>
          <w:szCs w:val="24"/>
          <w:lang w:val="en-US"/>
        </w:rPr>
        <w:t xml:space="preserve"> for all users</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Each device == node == resource must have a name and some properties in the form of {</w:t>
      </w:r>
      <w:r w:rsidRPr="00434065">
        <w:rPr>
          <w:rFonts w:ascii="Arial" w:eastAsia="Andale Sans UI" w:hAnsi="Arial" w:cs="Arial"/>
          <w:b/>
          <w:i/>
          <w:iCs/>
          <w:noProof/>
          <w:kern w:val="1"/>
          <w:sz w:val="24"/>
          <w:szCs w:val="24"/>
          <w:lang w:val="en-US"/>
        </w:rPr>
        <w:t xml:space="preserve">key </w:t>
      </w:r>
      <w:r w:rsidRPr="00434065">
        <w:rPr>
          <w:rFonts w:ascii="Arial" w:eastAsia="Andale Sans UI" w:hAnsi="Arial" w:cs="Arial"/>
          <w:noProof/>
          <w:kern w:val="1"/>
          <w:sz w:val="24"/>
          <w:szCs w:val="24"/>
          <w:lang w:val="en-US"/>
        </w:rPr>
        <w:t xml:space="preserve">: </w:t>
      </w:r>
      <w:r w:rsidRPr="00434065">
        <w:rPr>
          <w:rFonts w:ascii="Arial" w:eastAsia="Andale Sans UI" w:hAnsi="Arial" w:cs="Arial"/>
          <w:b/>
          <w:i/>
          <w:iCs/>
          <w:noProof/>
          <w:kern w:val="1"/>
          <w:sz w:val="24"/>
          <w:szCs w:val="24"/>
          <w:lang w:val="en-US"/>
        </w:rPr>
        <w:t>value</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This is important, because each resource can be accessed using its ID, or its full path (just like a </w:t>
      </w:r>
      <w:proofErr w:type="gramStart"/>
      <w:r w:rsidRPr="00434065">
        <w:rPr>
          <w:rFonts w:ascii="Arial" w:eastAsia="Andale Sans UI" w:hAnsi="Arial" w:cs="Arial"/>
          <w:kern w:val="1"/>
          <w:sz w:val="24"/>
          <w:szCs w:val="24"/>
          <w:lang w:val="en-US"/>
        </w:rPr>
        <w:t>Unix</w:t>
      </w:r>
      <w:proofErr w:type="gramEnd"/>
      <w:r w:rsidRPr="00434065">
        <w:rPr>
          <w:rFonts w:ascii="Arial" w:eastAsia="Andale Sans UI" w:hAnsi="Arial" w:cs="Arial"/>
          <w:kern w:val="1"/>
          <w:sz w:val="24"/>
          <w:szCs w:val="24"/>
          <w:lang w:val="en-US"/>
        </w:rPr>
        <w:t xml:space="preserve"> file system).</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The Resource Allocator server exposes a simple API inside the Twister tests, for accessing the resources:</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proofErr w:type="spellStart"/>
      <w:r w:rsidRPr="00434065">
        <w:rPr>
          <w:rFonts w:ascii="Arial" w:eastAsia="Courier New" w:hAnsi="Arial" w:cs="Arial"/>
          <w:b/>
          <w:bCs/>
          <w:kern w:val="1"/>
          <w:sz w:val="24"/>
          <w:szCs w:val="24"/>
          <w:lang w:val="en-US"/>
        </w:rPr>
        <w:t>getResource</w:t>
      </w:r>
      <w:proofErr w:type="spellEnd"/>
      <w:r w:rsidRPr="00434065">
        <w:rPr>
          <w:rFonts w:ascii="Arial" w:eastAsia="Courier New" w:hAnsi="Arial" w:cs="Arial"/>
          <w:kern w:val="1"/>
          <w:sz w:val="24"/>
          <w:szCs w:val="24"/>
          <w:lang w:val="en-US"/>
        </w:rPr>
        <w:t>( ID or full path ) - returns a dictionary containing all the node properties;</w:t>
      </w:r>
    </w:p>
    <w:p w:rsidR="00434065" w:rsidRPr="00434065" w:rsidRDefault="00434065" w:rsidP="00434065">
      <w:pPr>
        <w:widowControl w:val="0"/>
        <w:numPr>
          <w:ilvl w:val="0"/>
          <w:numId w:val="30"/>
        </w:numPr>
        <w:suppressAutoHyphens/>
        <w:spacing w:line="276" w:lineRule="auto"/>
        <w:rPr>
          <w:rFonts w:ascii="Arial" w:eastAsia="Courier New" w:hAnsi="Arial" w:cs="Arial"/>
          <w:kern w:val="1"/>
          <w:sz w:val="24"/>
          <w:szCs w:val="24"/>
          <w:lang w:val="en-US"/>
        </w:rPr>
      </w:pPr>
      <w:proofErr w:type="spellStart"/>
      <w:r w:rsidRPr="00434065">
        <w:rPr>
          <w:rFonts w:ascii="Arial" w:eastAsia="Courier New" w:hAnsi="Arial" w:cs="Arial"/>
          <w:b/>
          <w:bCs/>
          <w:kern w:val="1"/>
          <w:sz w:val="24"/>
          <w:szCs w:val="24"/>
          <w:lang w:val="en-US"/>
        </w:rPr>
        <w:t>setResource</w:t>
      </w:r>
      <w:proofErr w:type="spellEnd"/>
      <w:r w:rsidRPr="00434065">
        <w:rPr>
          <w:rFonts w:ascii="Arial" w:eastAsia="Courier New" w:hAnsi="Arial" w:cs="Arial"/>
          <w:kern w:val="1"/>
          <w:sz w:val="24"/>
          <w:szCs w:val="24"/>
          <w:lang w:val="en-US"/>
        </w:rPr>
        <w:t>( name,  parent ID or full path,  properties in dictionary or JSON string)</w:t>
      </w:r>
    </w:p>
    <w:p w:rsidR="00434065" w:rsidRPr="00434065" w:rsidRDefault="00434065" w:rsidP="00434065">
      <w:pPr>
        <w:widowControl w:val="0"/>
        <w:suppressAutoHyphens/>
        <w:spacing w:line="276" w:lineRule="auto"/>
        <w:rPr>
          <w:rFonts w:ascii="Arial" w:eastAsia="Courier New" w:hAnsi="Arial" w:cs="Arial"/>
          <w:kern w:val="1"/>
          <w:sz w:val="24"/>
          <w:szCs w:val="24"/>
          <w:lang w:val="en-US"/>
        </w:rPr>
      </w:pPr>
      <w:r w:rsidRPr="00434065">
        <w:rPr>
          <w:rFonts w:ascii="Arial" w:eastAsia="Courier New" w:hAnsi="Arial"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434065">
        <w:rPr>
          <w:rFonts w:ascii="Arial" w:eastAsia="Courier New" w:hAnsi="Arial" w:cs="Arial"/>
          <w:kern w:val="1"/>
          <w:sz w:val="24"/>
          <w:szCs w:val="24"/>
          <w:lang w:val="en-US"/>
        </w:rPr>
        <w:t>True</w:t>
      </w:r>
      <w:proofErr w:type="gramEnd"/>
      <w:r w:rsidRPr="00434065">
        <w:rPr>
          <w:rFonts w:ascii="Arial" w:eastAsia="Courier New" w:hAnsi="Arial" w:cs="Arial"/>
          <w:kern w:val="1"/>
          <w:sz w:val="24"/>
          <w:szCs w:val="24"/>
          <w:lang w:val="en-US"/>
        </w:rPr>
        <w:t>.</w:t>
      </w:r>
    </w:p>
    <w:p w:rsidR="00434065" w:rsidRPr="00434065" w:rsidRDefault="00434065" w:rsidP="00434065">
      <w:pPr>
        <w:widowControl w:val="0"/>
        <w:suppressAutoHyphens/>
        <w:spacing w:line="276" w:lineRule="auto"/>
        <w:rPr>
          <w:rFonts w:ascii="Arial" w:eastAsia="Courier New" w:hAnsi="Arial" w:cs="Arial"/>
          <w:b/>
          <w:bCs/>
          <w:kern w:val="1"/>
          <w:sz w:val="24"/>
          <w:szCs w:val="24"/>
          <w:lang w:val="en-US"/>
        </w:rPr>
      </w:pPr>
      <w:r w:rsidRPr="00434065">
        <w:rPr>
          <w:rFonts w:ascii="Arial" w:eastAsia="Courier New" w:hAnsi="Arial" w:cs="Arial"/>
          <w:kern w:val="1"/>
          <w:sz w:val="24"/>
          <w:szCs w:val="24"/>
          <w:lang w:val="en-US"/>
        </w:rPr>
        <w:t xml:space="preserve">Example: </w:t>
      </w:r>
      <w:proofErr w:type="spellStart"/>
      <w:proofErr w:type="gramStart"/>
      <w:r w:rsidRPr="00434065">
        <w:rPr>
          <w:rFonts w:ascii="Arial" w:eastAsia="Courier New" w:hAnsi="Arial" w:cs="Arial"/>
          <w:b/>
          <w:bCs/>
          <w:kern w:val="1"/>
          <w:sz w:val="24"/>
          <w:szCs w:val="24"/>
          <w:lang w:val="en-US"/>
        </w:rPr>
        <w:t>setResource</w:t>
      </w:r>
      <w:proofErr w:type="spellEnd"/>
      <w:r w:rsidRPr="00434065">
        <w:rPr>
          <w:rFonts w:ascii="Arial" w:eastAsia="Courier New" w:hAnsi="Arial" w:cs="Arial"/>
          <w:kern w:val="1"/>
          <w:sz w:val="24"/>
          <w:szCs w:val="24"/>
          <w:lang w:val="en-US"/>
        </w:rPr>
        <w:t>(</w:t>
      </w:r>
      <w:proofErr w:type="gramEnd"/>
      <w:r w:rsidRPr="00434065">
        <w:rPr>
          <w:rFonts w:ascii="Arial" w:eastAsia="Courier New" w:hAnsi="Arial" w:cs="Arial"/>
          <w:kern w:val="1"/>
          <w:sz w:val="24"/>
          <w:szCs w:val="24"/>
          <w:lang w:val="en-US"/>
        </w:rPr>
        <w:t>'module1', '/tb1/device2', '{"ip":"10.0.0.1", "port":"80"}') ;</w:t>
      </w: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proofErr w:type="spellStart"/>
      <w:r w:rsidRPr="00434065">
        <w:rPr>
          <w:rFonts w:ascii="Arial" w:eastAsia="Courier New" w:hAnsi="Arial" w:cs="Arial"/>
          <w:b/>
          <w:bCs/>
          <w:kern w:val="1"/>
          <w:sz w:val="24"/>
          <w:szCs w:val="24"/>
          <w:lang w:val="en-US"/>
        </w:rPr>
        <w:t>renameResource</w:t>
      </w:r>
      <w:proofErr w:type="spellEnd"/>
      <w:r w:rsidRPr="00434065">
        <w:rPr>
          <w:rFonts w:ascii="Arial" w:eastAsia="Courier New" w:hAnsi="Arial" w:cs="Arial"/>
          <w:kern w:val="1"/>
          <w:sz w:val="24"/>
          <w:szCs w:val="24"/>
          <w:lang w:val="en-US"/>
        </w:rPr>
        <w:t>( ID or full path,  new name ) - renames resources or their properties;</w:t>
      </w: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proofErr w:type="spellStart"/>
      <w:r w:rsidRPr="00434065">
        <w:rPr>
          <w:rFonts w:ascii="Arial" w:eastAsia="Courier New" w:hAnsi="Arial" w:cs="Arial"/>
          <w:b/>
          <w:bCs/>
          <w:kern w:val="1"/>
          <w:sz w:val="24"/>
          <w:szCs w:val="24"/>
          <w:lang w:val="en-US"/>
        </w:rPr>
        <w:t>deleteResource</w:t>
      </w:r>
      <w:proofErr w:type="spellEnd"/>
      <w:r w:rsidRPr="00434065">
        <w:rPr>
          <w:rFonts w:ascii="Arial" w:eastAsia="Courier New" w:hAnsi="Arial" w:cs="Arial"/>
          <w:kern w:val="1"/>
          <w:sz w:val="24"/>
          <w:szCs w:val="24"/>
          <w:lang w:val="en-US"/>
        </w:rPr>
        <w:t>( ID or full path ) - deletes resources or their properties;</w:t>
      </w:r>
    </w:p>
    <w:p w:rsidR="00434065" w:rsidRPr="00434065" w:rsidRDefault="00434065" w:rsidP="00434065">
      <w:pPr>
        <w:widowControl w:val="0"/>
        <w:numPr>
          <w:ilvl w:val="0"/>
          <w:numId w:val="30"/>
        </w:numPr>
        <w:suppressAutoHyphens/>
        <w:spacing w:line="276" w:lineRule="auto"/>
        <w:rPr>
          <w:rFonts w:ascii="Arial" w:eastAsia="Andale Sans UI" w:hAnsi="Arial" w:cs="Arial"/>
          <w:color w:val="808080" w:themeColor="background1" w:themeShade="80"/>
          <w:kern w:val="1"/>
          <w:sz w:val="24"/>
          <w:szCs w:val="24"/>
          <w:lang w:val="en-US"/>
        </w:rPr>
      </w:pPr>
      <w:proofErr w:type="spellStart"/>
      <w:proofErr w:type="gramStart"/>
      <w:r w:rsidRPr="00434065">
        <w:rPr>
          <w:rFonts w:ascii="Arial" w:eastAsia="Courier New" w:hAnsi="Arial" w:cs="Arial"/>
          <w:b/>
          <w:bCs/>
          <w:color w:val="808080" w:themeColor="background1" w:themeShade="80"/>
          <w:kern w:val="1"/>
          <w:sz w:val="24"/>
          <w:szCs w:val="24"/>
          <w:lang w:val="en-US"/>
        </w:rPr>
        <w:t>getResourceStatus</w:t>
      </w:r>
      <w:proofErr w:type="spellEnd"/>
      <w:r w:rsidRPr="00434065">
        <w:rPr>
          <w:rFonts w:ascii="Arial" w:eastAsia="Courier New" w:hAnsi="Arial" w:cs="Arial"/>
          <w:color w:val="808080" w:themeColor="background1" w:themeShade="80"/>
          <w:kern w:val="1"/>
          <w:sz w:val="24"/>
          <w:szCs w:val="24"/>
          <w:lang w:val="en-US"/>
        </w:rPr>
        <w:t>(</w:t>
      </w:r>
      <w:proofErr w:type="gramEnd"/>
      <w:r w:rsidRPr="00434065">
        <w:rPr>
          <w:rFonts w:ascii="Arial" w:eastAsia="Courier New" w:hAnsi="Arial" w:cs="Arial"/>
          <w:color w:val="808080" w:themeColor="background1" w:themeShade="80"/>
          <w:kern w:val="1"/>
          <w:sz w:val="24"/>
          <w:szCs w:val="24"/>
          <w:lang w:val="en-US"/>
        </w:rPr>
        <w:t xml:space="preserve"> ID or full path ) - obsolete.</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b/>
          <w:bCs/>
          <w:kern w:val="1"/>
          <w:sz w:val="24"/>
          <w:szCs w:val="24"/>
          <w:lang w:val="en-US"/>
        </w:rPr>
        <w:t>Examples</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Let's say there are 3 </w:t>
      </w:r>
      <w:proofErr w:type="spellStart"/>
      <w:r w:rsidRPr="00434065">
        <w:rPr>
          <w:rFonts w:ascii="Arial" w:eastAsia="Andale Sans UI" w:hAnsi="Arial" w:cs="Arial"/>
          <w:kern w:val="1"/>
          <w:sz w:val="24"/>
          <w:szCs w:val="24"/>
          <w:lang w:val="en-US"/>
        </w:rPr>
        <w:t>testbeds</w:t>
      </w:r>
      <w:proofErr w:type="spellEnd"/>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tb1</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tb2</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tb3</w:t>
      </w:r>
      <w:r w:rsidRPr="00434065">
        <w:rPr>
          <w:rFonts w:ascii="Arial" w:eastAsia="Andale Sans UI" w:hAnsi="Arial" w:cs="Arial"/>
          <w:kern w:val="1"/>
          <w:sz w:val="24"/>
          <w:szCs w:val="24"/>
          <w:lang w:val="en-US"/>
        </w:rPr>
        <w:t xml:space="preserve">. Each </w:t>
      </w:r>
      <w:proofErr w:type="spellStart"/>
      <w:r w:rsidRPr="00434065">
        <w:rPr>
          <w:rFonts w:ascii="Arial" w:eastAsia="Andale Sans UI" w:hAnsi="Arial" w:cs="Arial"/>
          <w:kern w:val="1"/>
          <w:sz w:val="24"/>
          <w:szCs w:val="24"/>
          <w:lang w:val="en-US"/>
        </w:rPr>
        <w:t>testbed</w:t>
      </w:r>
      <w:proofErr w:type="spellEnd"/>
      <w:r w:rsidRPr="00434065">
        <w:rPr>
          <w:rFonts w:ascii="Arial" w:eastAsia="Andale Sans UI" w:hAnsi="Arial" w:cs="Arial"/>
          <w:kern w:val="1"/>
          <w:sz w:val="24"/>
          <w:szCs w:val="24"/>
          <w:lang w:val="en-US"/>
        </w:rPr>
        <w:t xml:space="preserve"> has 2 devices: </w:t>
      </w:r>
      <w:r w:rsidRPr="00434065">
        <w:rPr>
          <w:rFonts w:ascii="Arial" w:eastAsia="Andale Sans UI" w:hAnsi="Arial" w:cs="Arial"/>
          <w:i/>
          <w:iCs/>
          <w:kern w:val="1"/>
          <w:sz w:val="24"/>
          <w:szCs w:val="24"/>
          <w:lang w:val="en-US"/>
        </w:rPr>
        <w:t>dev1</w:t>
      </w:r>
      <w:r w:rsidRPr="00434065">
        <w:rPr>
          <w:rFonts w:ascii="Arial" w:eastAsia="Andale Sans UI" w:hAnsi="Arial" w:cs="Arial"/>
          <w:kern w:val="1"/>
          <w:sz w:val="24"/>
          <w:szCs w:val="24"/>
          <w:lang w:val="en-US"/>
        </w:rPr>
        <w:t xml:space="preserve"> and </w:t>
      </w:r>
      <w:r w:rsidRPr="00434065">
        <w:rPr>
          <w:rFonts w:ascii="Arial" w:eastAsia="Andale Sans UI" w:hAnsi="Arial" w:cs="Arial"/>
          <w:i/>
          <w:iCs/>
          <w:kern w:val="1"/>
          <w:sz w:val="24"/>
          <w:szCs w:val="24"/>
          <w:lang w:val="en-US"/>
        </w:rPr>
        <w:t>dev2</w:t>
      </w:r>
      <w:r w:rsidRPr="00434065">
        <w:rPr>
          <w:rFonts w:ascii="Arial" w:eastAsia="Andale Sans UI" w:hAnsi="Arial" w:cs="Arial"/>
          <w:kern w:val="1"/>
          <w:sz w:val="24"/>
          <w:szCs w:val="24"/>
          <w:lang w:val="en-US"/>
        </w:rPr>
        <w:t xml:space="preserve">. Each device has 3 modules: </w:t>
      </w:r>
      <w:r w:rsidRPr="00434065">
        <w:rPr>
          <w:rFonts w:ascii="Arial" w:eastAsia="Andale Sans UI" w:hAnsi="Arial" w:cs="Arial"/>
          <w:i/>
          <w:iCs/>
          <w:kern w:val="1"/>
          <w:sz w:val="24"/>
          <w:szCs w:val="24"/>
          <w:lang w:val="en-US"/>
        </w:rPr>
        <w:t>mod1</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mod2</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mod3</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access module 2 from device 1 from </w:t>
      </w:r>
      <w:proofErr w:type="spellStart"/>
      <w:r w:rsidRPr="00434065">
        <w:rPr>
          <w:rFonts w:ascii="Arial" w:eastAsia="Andale Sans UI" w:hAnsi="Arial" w:cs="Arial"/>
          <w:color w:val="000000"/>
          <w:kern w:val="1"/>
          <w:sz w:val="24"/>
          <w:szCs w:val="24"/>
          <w:lang w:val="en-US"/>
        </w:rPr>
        <w:t>testbed</w:t>
      </w:r>
      <w:proofErr w:type="spellEnd"/>
      <w:r w:rsidRPr="00434065">
        <w:rPr>
          <w:rFonts w:ascii="Arial" w:eastAsia="Andale Sans UI" w:hAnsi="Arial" w:cs="Arial"/>
          <w:color w:val="000000"/>
          <w:kern w:val="1"/>
          <w:sz w:val="24"/>
          <w:szCs w:val="24"/>
          <w:lang w:val="en-US"/>
        </w:rPr>
        <w:t xml:space="preserve"> 3, you can use: </w:t>
      </w:r>
      <w:proofErr w:type="spellStart"/>
      <w:proofErr w:type="gramStart"/>
      <w:r w:rsidRPr="00434065">
        <w:rPr>
          <w:rFonts w:ascii="Arial" w:eastAsia="Andale Sans UI" w:hAnsi="Arial" w:cs="Arial"/>
          <w:b/>
          <w:bCs/>
          <w:color w:val="000000"/>
          <w:kern w:val="1"/>
          <w:sz w:val="24"/>
          <w:szCs w:val="24"/>
          <w:lang w:val="en-US"/>
        </w:rPr>
        <w:t>getResource</w:t>
      </w:r>
      <w:proofErr w:type="spellEnd"/>
      <w:r w:rsidRPr="00434065">
        <w:rPr>
          <w:rFonts w:ascii="Arial" w:eastAsia="Andale Sans UI" w:hAnsi="Arial" w:cs="Arial"/>
          <w:color w:val="000000"/>
          <w:kern w:val="1"/>
          <w:sz w:val="24"/>
          <w:szCs w:val="24"/>
          <w:lang w:val="en-US"/>
        </w:rPr>
        <w:t>(</w:t>
      </w:r>
      <w:proofErr w:type="gramEnd"/>
      <w:r w:rsidRPr="00434065">
        <w:rPr>
          <w:rFonts w:ascii="Arial" w:eastAsia="Andale Sans UI" w:hAnsi="Arial" w:cs="Arial"/>
          <w:color w:val="000000"/>
          <w:kern w:val="1"/>
          <w:sz w:val="24"/>
          <w:szCs w:val="24"/>
          <w:lang w:val="en-US"/>
        </w:rPr>
        <w:t>'/tb3/dev1/mod2').</w:t>
      </w: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access </w:t>
      </w:r>
      <w:proofErr w:type="spellStart"/>
      <w:r w:rsidRPr="00434065">
        <w:rPr>
          <w:rFonts w:ascii="Arial" w:eastAsia="Andale Sans UI" w:hAnsi="Arial" w:cs="Arial"/>
          <w:color w:val="000000"/>
          <w:kern w:val="1"/>
          <w:sz w:val="24"/>
          <w:szCs w:val="24"/>
          <w:lang w:val="en-US"/>
        </w:rPr>
        <w:t>testbed</w:t>
      </w:r>
      <w:proofErr w:type="spellEnd"/>
      <w:r w:rsidRPr="00434065">
        <w:rPr>
          <w:rFonts w:ascii="Arial" w:eastAsia="Andale Sans UI" w:hAnsi="Arial" w:cs="Arial"/>
          <w:color w:val="000000"/>
          <w:kern w:val="1"/>
          <w:sz w:val="24"/>
          <w:szCs w:val="24"/>
          <w:lang w:val="en-US"/>
        </w:rPr>
        <w:t xml:space="preserve"> 1, you can use: </w:t>
      </w:r>
      <w:proofErr w:type="spellStart"/>
      <w:proofErr w:type="gramStart"/>
      <w:r w:rsidRPr="00434065">
        <w:rPr>
          <w:rFonts w:ascii="Arial" w:eastAsia="Andale Sans UI" w:hAnsi="Arial" w:cs="Arial"/>
          <w:b/>
          <w:bCs/>
          <w:color w:val="000000"/>
          <w:kern w:val="1"/>
          <w:sz w:val="24"/>
          <w:szCs w:val="24"/>
          <w:lang w:val="en-US"/>
        </w:rPr>
        <w:t>getResource</w:t>
      </w:r>
      <w:proofErr w:type="spellEnd"/>
      <w:r w:rsidRPr="00434065">
        <w:rPr>
          <w:rFonts w:ascii="Arial" w:eastAsia="Andale Sans UI" w:hAnsi="Arial" w:cs="Arial"/>
          <w:color w:val="000000"/>
          <w:kern w:val="1"/>
          <w:sz w:val="24"/>
          <w:szCs w:val="24"/>
          <w:lang w:val="en-US"/>
        </w:rPr>
        <w:t>(</w:t>
      </w:r>
      <w:proofErr w:type="gramEnd"/>
      <w:r w:rsidRPr="00434065">
        <w:rPr>
          <w:rFonts w:ascii="Arial" w:eastAsia="Andale Sans UI" w:hAnsi="Arial" w:cs="Arial"/>
          <w:color w:val="000000"/>
          <w:kern w:val="1"/>
          <w:sz w:val="24"/>
          <w:szCs w:val="24"/>
          <w:lang w:val="en-US"/>
        </w:rPr>
        <w:t>'/tb1').</w:t>
      </w: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rename device 2 from </w:t>
      </w:r>
      <w:proofErr w:type="spellStart"/>
      <w:r w:rsidRPr="00434065">
        <w:rPr>
          <w:rFonts w:ascii="Arial" w:eastAsia="Andale Sans UI" w:hAnsi="Arial" w:cs="Arial"/>
          <w:color w:val="000000"/>
          <w:kern w:val="1"/>
          <w:sz w:val="24"/>
          <w:szCs w:val="24"/>
          <w:lang w:val="en-US"/>
        </w:rPr>
        <w:t>testbed</w:t>
      </w:r>
      <w:proofErr w:type="spellEnd"/>
      <w:r w:rsidRPr="00434065">
        <w:rPr>
          <w:rFonts w:ascii="Arial" w:eastAsia="Andale Sans UI" w:hAnsi="Arial" w:cs="Arial"/>
          <w:color w:val="000000"/>
          <w:kern w:val="1"/>
          <w:sz w:val="24"/>
          <w:szCs w:val="24"/>
          <w:lang w:val="en-US"/>
        </w:rPr>
        <w:t xml:space="preserve"> 2, you can use: </w:t>
      </w:r>
      <w:proofErr w:type="spellStart"/>
      <w:proofErr w:type="gramStart"/>
      <w:r w:rsidRPr="00434065">
        <w:rPr>
          <w:rFonts w:ascii="Arial" w:eastAsia="Andale Sans UI" w:hAnsi="Arial" w:cs="Arial"/>
          <w:b/>
          <w:bCs/>
          <w:color w:val="000000"/>
          <w:kern w:val="1"/>
          <w:sz w:val="24"/>
          <w:szCs w:val="24"/>
          <w:lang w:val="en-US"/>
        </w:rPr>
        <w:t>renResource</w:t>
      </w:r>
      <w:proofErr w:type="spellEnd"/>
      <w:r w:rsidRPr="00434065">
        <w:rPr>
          <w:rFonts w:ascii="Arial" w:eastAsia="Andale Sans UI" w:hAnsi="Arial" w:cs="Arial"/>
          <w:color w:val="000000"/>
          <w:kern w:val="1"/>
          <w:sz w:val="24"/>
          <w:szCs w:val="24"/>
          <w:lang w:val="en-US"/>
        </w:rPr>
        <w:t>(</w:t>
      </w:r>
      <w:proofErr w:type="gramEnd"/>
      <w:r w:rsidRPr="00434065">
        <w:rPr>
          <w:rFonts w:ascii="Arial" w:eastAsia="Andale Sans UI" w:hAnsi="Arial" w:cs="Arial"/>
          <w:color w:val="000000"/>
          <w:kern w:val="1"/>
          <w:sz w:val="24"/>
          <w:szCs w:val="24"/>
          <w:lang w:val="en-US"/>
        </w:rPr>
        <w:t>'/tb2/dev2', 'dev_x2'). Note that the new name is just a string, not the full path.</w:t>
      </w:r>
    </w:p>
    <w:p w:rsidR="00434065" w:rsidRPr="00434065" w:rsidRDefault="00434065" w:rsidP="00434065">
      <w:pPr>
        <w:widowControl w:val="0"/>
        <w:suppressAutoHyphens/>
        <w:jc w:val="both"/>
        <w:rPr>
          <w:rFonts w:ascii="Arial" w:eastAsia="Andale Sans UI" w:hAnsi="Arial" w:cs="Arial"/>
          <w:color w:val="000000"/>
          <w:kern w:val="1"/>
          <w:sz w:val="24"/>
          <w:szCs w:val="24"/>
          <w:lang w:val="en-US"/>
        </w:rPr>
      </w:pPr>
    </w:p>
    <w:p w:rsidR="00434065" w:rsidRPr="00434065" w:rsidRDefault="00434065" w:rsidP="00434065">
      <w:pPr>
        <w:widowControl w:val="0"/>
        <w:suppressAutoHyphens/>
        <w:jc w:val="both"/>
        <w:rPr>
          <w:rFonts w:ascii="Arial" w:eastAsia="Andale Sans UI" w:hAnsi="Arial" w:cs="Arial"/>
          <w:color w:val="000000"/>
          <w:kern w:val="1"/>
          <w:sz w:val="24"/>
          <w:szCs w:val="24"/>
          <w:lang w:val="en-US"/>
        </w:rPr>
      </w:pPr>
      <w:r w:rsidRPr="00434065">
        <w:rPr>
          <w:rFonts w:ascii="Arial" w:eastAsia="Andale Sans UI" w:hAnsi="Arial" w:cs="Arial"/>
          <w:iCs/>
          <w:color w:val="000000"/>
          <w:kern w:val="1"/>
          <w:sz w:val="24"/>
          <w:szCs w:val="24"/>
          <w:lang w:val="en-US"/>
        </w:rPr>
        <w:t xml:space="preserve">In </w:t>
      </w:r>
      <w:r w:rsidRPr="00434065">
        <w:rPr>
          <w:rFonts w:ascii="Arial" w:eastAsia="Andale Sans UI" w:hAnsi="Arial" w:cs="Arial"/>
          <w:b/>
          <w:iCs/>
          <w:color w:val="000000"/>
          <w:kern w:val="1"/>
          <w:sz w:val="24"/>
          <w:szCs w:val="24"/>
          <w:lang w:val="en-US"/>
        </w:rPr>
        <w:t>production mode</w:t>
      </w:r>
      <w:r w:rsidRPr="00434065">
        <w:rPr>
          <w:rFonts w:ascii="Arial" w:eastAsia="Andale Sans UI" w:hAnsi="Arial" w:cs="Arial"/>
          <w:iCs/>
          <w:color w:val="000000"/>
          <w:kern w:val="1"/>
          <w:sz w:val="24"/>
          <w:szCs w:val="24"/>
          <w:lang w:val="en-US"/>
        </w:rPr>
        <w:t xml:space="preserve">, </w:t>
      </w:r>
      <w:r w:rsidRPr="00434065">
        <w:rPr>
          <w:rFonts w:ascii="Arial" w:eastAsia="Andale Sans UI" w:hAnsi="Arial" w:cs="Arial"/>
          <w:color w:val="000000"/>
          <w:kern w:val="1"/>
          <w:sz w:val="24"/>
          <w:szCs w:val="24"/>
          <w:lang w:val="en-US"/>
        </w:rPr>
        <w:t xml:space="preserve">to be able to Set, Rename or Delete a resource, a user must have the </w:t>
      </w:r>
      <w:r w:rsidRPr="00434065">
        <w:rPr>
          <w:rFonts w:ascii="Arial" w:eastAsia="Andale Sans UI" w:hAnsi="Arial" w:cs="Arial"/>
          <w:i/>
          <w:color w:val="000000"/>
          <w:kern w:val="1"/>
          <w:sz w:val="24"/>
          <w:szCs w:val="24"/>
          <w:lang w:val="en-US"/>
        </w:rPr>
        <w:t>CHANGE_TESTBED</w:t>
      </w:r>
      <w:r w:rsidRPr="00434065">
        <w:rPr>
          <w:rFonts w:ascii="Arial" w:eastAsia="Andale Sans UI" w:hAnsi="Arial" w:cs="Arial"/>
          <w:color w:val="000000"/>
          <w:kern w:val="1"/>
          <w:sz w:val="24"/>
          <w:szCs w:val="24"/>
          <w:lang w:val="en-US"/>
        </w:rPr>
        <w:t xml:space="preserve"> role.</w:t>
      </w:r>
    </w:p>
    <w:p w:rsidR="00E030E9" w:rsidRDefault="00E030E9" w:rsidP="009B6CC8"/>
    <w:p w:rsidR="00E030E9" w:rsidRDefault="00E030E9">
      <w:pPr>
        <w:spacing w:after="200" w:line="276" w:lineRule="auto"/>
      </w:pPr>
      <w:r>
        <w:br w:type="page"/>
      </w:r>
    </w:p>
    <w:p w:rsidR="00434065" w:rsidRDefault="00434065" w:rsidP="00434065">
      <w:pPr>
        <w:pStyle w:val="Heading2"/>
      </w:pPr>
      <w:bookmarkStart w:id="113" w:name="_Toc365641680"/>
      <w:bookmarkStart w:id="114" w:name="_Toc365881355"/>
      <w:bookmarkStart w:id="115" w:name="_Toc365882850"/>
      <w:r>
        <w:lastRenderedPageBreak/>
        <w:t>Configure the SUTs</w:t>
      </w:r>
      <w:bookmarkEnd w:id="113"/>
      <w:bookmarkEnd w:id="114"/>
      <w:bookmarkEnd w:id="115"/>
    </w:p>
    <w:p w:rsidR="00434065" w:rsidRDefault="00434065" w:rsidP="009B6CC8"/>
    <w:p w:rsidR="00434065" w:rsidRPr="00434065" w:rsidRDefault="00434065" w:rsidP="00434065">
      <w:pPr>
        <w:rPr>
          <w:rFonts w:ascii="Arial" w:hAnsi="Arial" w:cs="Arial"/>
          <w:sz w:val="24"/>
          <w:szCs w:val="24"/>
        </w:rPr>
      </w:pPr>
      <w:r w:rsidRPr="00434065">
        <w:rPr>
          <w:rFonts w:ascii="Arial" w:hAnsi="Arial" w:cs="Arial"/>
          <w:noProof/>
          <w:position w:val="-288"/>
          <w:sz w:val="24"/>
          <w:szCs w:val="24"/>
          <w:lang w:val="en-US"/>
        </w:rPr>
        <w:drawing>
          <wp:inline distT="0" distB="0" distL="0" distR="0" wp14:anchorId="60268741" wp14:editId="411FBBA1">
            <wp:extent cx="5493385" cy="3165475"/>
            <wp:effectExtent l="0" t="0" r="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3385" cy="3165475"/>
                    </a:xfrm>
                    <a:prstGeom prst="rect">
                      <a:avLst/>
                    </a:prstGeom>
                    <a:noFill/>
                    <a:ln>
                      <a:noFill/>
                    </a:ln>
                  </pic:spPr>
                </pic:pic>
              </a:graphicData>
            </a:graphic>
          </wp:inline>
        </w:drawing>
      </w:r>
    </w:p>
    <w:p w:rsidR="00434065" w:rsidRPr="00434065" w:rsidRDefault="00434065" w:rsidP="00434065">
      <w:pPr>
        <w:rPr>
          <w:rFonts w:ascii="Arial" w:hAnsi="Arial" w:cs="Arial"/>
          <w:sz w:val="24"/>
          <w:szCs w:val="24"/>
        </w:rPr>
      </w:pPr>
    </w:p>
    <w:p w:rsidR="00434065" w:rsidRPr="00434065" w:rsidRDefault="00434065" w:rsidP="00434065">
      <w:pPr>
        <w:spacing w:line="276" w:lineRule="auto"/>
        <w:jc w:val="both"/>
        <w:rPr>
          <w:rFonts w:ascii="Arial" w:hAnsi="Arial" w:cs="Arial"/>
          <w:sz w:val="24"/>
          <w:szCs w:val="24"/>
        </w:rPr>
      </w:pPr>
      <w:r w:rsidRPr="00434065">
        <w:rPr>
          <w:rFonts w:ascii="Arial" w:hAnsi="Arial" w:cs="Arial"/>
          <w:sz w:val="24"/>
          <w:szCs w:val="24"/>
        </w:rPr>
        <w:t xml:space="preserve">This is where you can edit the SUTs (systems under test). A SUT is a collection of </w:t>
      </w:r>
      <w:proofErr w:type="spellStart"/>
      <w:r w:rsidRPr="00434065">
        <w:rPr>
          <w:rFonts w:ascii="Arial" w:hAnsi="Arial" w:cs="Arial"/>
          <w:sz w:val="24"/>
          <w:szCs w:val="24"/>
        </w:rPr>
        <w:t>TestBeds</w:t>
      </w:r>
      <w:proofErr w:type="spellEnd"/>
      <w:r w:rsidRPr="00434065">
        <w:rPr>
          <w:rFonts w:ascii="Arial" w:hAnsi="Arial" w:cs="Arial"/>
          <w:sz w:val="24"/>
          <w:szCs w:val="24"/>
        </w:rPr>
        <w:t xml:space="preserve"> or devices, linked together in a system that will be tested as a whole.</w:t>
      </w:r>
    </w:p>
    <w:p w:rsidR="00434065" w:rsidRPr="00434065" w:rsidRDefault="00434065" w:rsidP="00434065">
      <w:pPr>
        <w:spacing w:line="276" w:lineRule="auto"/>
        <w:jc w:val="both"/>
        <w:rPr>
          <w:rFonts w:ascii="Arial" w:hAnsi="Arial" w:cs="Arial"/>
          <w:sz w:val="24"/>
          <w:szCs w:val="24"/>
        </w:rPr>
      </w:pPr>
    </w:p>
    <w:p w:rsidR="00434065" w:rsidRPr="00434065" w:rsidRDefault="00434065" w:rsidP="00434065">
      <w:pPr>
        <w:spacing w:line="276" w:lineRule="auto"/>
        <w:jc w:val="both"/>
        <w:rPr>
          <w:rFonts w:ascii="Arial" w:hAnsi="Arial" w:cs="Arial"/>
          <w:sz w:val="24"/>
          <w:szCs w:val="24"/>
        </w:rPr>
      </w:pPr>
      <w:r w:rsidRPr="00434065">
        <w:rPr>
          <w:rFonts w:ascii="Arial" w:hAnsi="Arial" w:cs="Arial"/>
          <w:b/>
          <w:bCs/>
          <w:color w:val="800000"/>
          <w:sz w:val="24"/>
          <w:szCs w:val="24"/>
        </w:rPr>
        <w:t xml:space="preserve">The SUT is </w:t>
      </w:r>
      <w:r w:rsidRPr="00434065">
        <w:rPr>
          <w:rFonts w:ascii="Arial" w:hAnsi="Arial" w:cs="Arial"/>
          <w:b/>
          <w:bCs/>
          <w:color w:val="800000"/>
          <w:sz w:val="24"/>
          <w:szCs w:val="24"/>
          <w:u w:val="single"/>
        </w:rPr>
        <w:t>global</w:t>
      </w:r>
      <w:r w:rsidRPr="00434065">
        <w:rPr>
          <w:rFonts w:ascii="Arial" w:hAnsi="Arial" w:cs="Arial"/>
          <w:b/>
          <w:bCs/>
          <w:color w:val="800000"/>
          <w:sz w:val="24"/>
          <w:szCs w:val="24"/>
        </w:rPr>
        <w:t xml:space="preserve"> for all users</w:t>
      </w:r>
      <w:r w:rsidRPr="00434065">
        <w:rPr>
          <w:rFonts w:ascii="Arial" w:hAnsi="Arial" w:cs="Arial"/>
          <w:sz w:val="24"/>
          <w:szCs w:val="24"/>
        </w:rPr>
        <w:t>.</w:t>
      </w:r>
    </w:p>
    <w:p w:rsidR="00434065" w:rsidRPr="00434065" w:rsidRDefault="00434065" w:rsidP="00434065">
      <w:pPr>
        <w:spacing w:line="276" w:lineRule="auto"/>
        <w:rPr>
          <w:rFonts w:ascii="Arial" w:hAnsi="Arial" w:cs="Arial"/>
          <w:sz w:val="24"/>
          <w:szCs w:val="24"/>
        </w:rPr>
      </w:pP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In order to create a SUT, press on `Add SUT` button in the applet. You will be asked to type a name and select an execution process for the SUT. The name MUST be unique; you cannot have more SUTs with the same name.</w:t>
      </w: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 xml:space="preserve">After the SUT is create, to add </w:t>
      </w:r>
      <w:proofErr w:type="spellStart"/>
      <w:r w:rsidRPr="00434065">
        <w:rPr>
          <w:rFonts w:ascii="Arial" w:hAnsi="Arial" w:cs="Arial"/>
          <w:sz w:val="24"/>
          <w:szCs w:val="24"/>
        </w:rPr>
        <w:t>TestBeds</w:t>
      </w:r>
      <w:proofErr w:type="spellEnd"/>
      <w:r w:rsidRPr="00434065">
        <w:rPr>
          <w:rFonts w:ascii="Arial" w:hAnsi="Arial" w:cs="Arial"/>
          <w:sz w:val="24"/>
          <w:szCs w:val="24"/>
        </w:rPr>
        <w:t xml:space="preserve"> or devices drag &amp; drop resources from the </w:t>
      </w:r>
      <w:proofErr w:type="spellStart"/>
      <w:r w:rsidRPr="00434065">
        <w:rPr>
          <w:rFonts w:ascii="Arial" w:hAnsi="Arial" w:cs="Arial"/>
          <w:sz w:val="24"/>
          <w:szCs w:val="24"/>
        </w:rPr>
        <w:t>TestBeds</w:t>
      </w:r>
      <w:proofErr w:type="spellEnd"/>
      <w:r w:rsidRPr="00434065">
        <w:rPr>
          <w:rFonts w:ascii="Arial" w:hAnsi="Arial" w:cs="Arial"/>
          <w:sz w:val="24"/>
          <w:szCs w:val="24"/>
        </w:rPr>
        <w:t xml:space="preserve"> tree in the right.</w:t>
      </w: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You can rename a SUT by selecting it and using the `Modify SUT` button and you can delete it with `Remove`.</w:t>
      </w:r>
    </w:p>
    <w:p w:rsidR="00434065" w:rsidRPr="00434065" w:rsidRDefault="00434065" w:rsidP="00434065">
      <w:pPr>
        <w:spacing w:line="276" w:lineRule="auto"/>
        <w:jc w:val="both"/>
        <w:rPr>
          <w:rFonts w:ascii="Arial" w:hAnsi="Arial" w:cs="Arial"/>
          <w:sz w:val="24"/>
          <w:szCs w:val="24"/>
        </w:rPr>
      </w:pP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The Resource Allocator server exposes a simple API inside the Twister tests, for accessing the SUTs:</w:t>
      </w:r>
    </w:p>
    <w:p w:rsidR="00434065" w:rsidRPr="00434065" w:rsidRDefault="00434065" w:rsidP="00434065">
      <w:pPr>
        <w:spacing w:line="276" w:lineRule="auto"/>
        <w:rPr>
          <w:rFonts w:ascii="Arial" w:hAnsi="Arial" w:cs="Arial"/>
          <w:sz w:val="24"/>
          <w:szCs w:val="24"/>
        </w:rPr>
      </w:pP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proofErr w:type="spellStart"/>
      <w:r w:rsidRPr="00434065">
        <w:rPr>
          <w:rStyle w:val="Teletype"/>
          <w:rFonts w:ascii="Arial" w:hAnsi="Arial" w:cs="Arial"/>
          <w:bCs/>
          <w:sz w:val="24"/>
          <w:szCs w:val="24"/>
        </w:rPr>
        <w:t>getSut</w:t>
      </w:r>
      <w:proofErr w:type="spellEnd"/>
      <w:r w:rsidRPr="00434065">
        <w:rPr>
          <w:rStyle w:val="Teletype"/>
          <w:rFonts w:ascii="Arial" w:hAnsi="Arial" w:cs="Arial"/>
          <w:sz w:val="24"/>
          <w:szCs w:val="24"/>
        </w:rPr>
        <w:t>( ID or full path ) - returns a dictionary containing all the SUT properties;</w:t>
      </w:r>
    </w:p>
    <w:p w:rsidR="00434065" w:rsidRPr="00434065" w:rsidRDefault="00434065" w:rsidP="00434065">
      <w:pPr>
        <w:spacing w:line="276" w:lineRule="auto"/>
        <w:jc w:val="both"/>
        <w:rPr>
          <w:rFonts w:ascii="Arial" w:hAnsi="Arial" w:cs="Arial"/>
          <w:color w:val="000000"/>
          <w:sz w:val="24"/>
          <w:szCs w:val="24"/>
        </w:rPr>
      </w:pPr>
      <w:r w:rsidRPr="00434065">
        <w:rPr>
          <w:rFonts w:ascii="Arial" w:hAnsi="Arial" w:cs="Arial"/>
          <w:color w:val="000000"/>
          <w:sz w:val="24"/>
          <w:szCs w:val="24"/>
        </w:rPr>
        <w:t xml:space="preserve">- When you use the </w:t>
      </w:r>
      <w:proofErr w:type="spellStart"/>
      <w:r w:rsidRPr="00434065">
        <w:rPr>
          <w:rFonts w:ascii="Arial" w:hAnsi="Arial" w:cs="Arial"/>
          <w:color w:val="000000"/>
          <w:sz w:val="24"/>
          <w:szCs w:val="24"/>
        </w:rPr>
        <w:t>getSut</w:t>
      </w:r>
      <w:proofErr w:type="spellEnd"/>
      <w:r w:rsidRPr="00434065">
        <w:rPr>
          <w:rFonts w:ascii="Arial" w:hAnsi="Arial" w:cs="Arial"/>
          <w:color w:val="000000"/>
          <w:sz w:val="24"/>
          <w:szCs w:val="24"/>
        </w:rPr>
        <w:t xml:space="preserve"> function, for example </w:t>
      </w:r>
      <w:proofErr w:type="spellStart"/>
      <w:proofErr w:type="gramStart"/>
      <w:r w:rsidRPr="00434065">
        <w:rPr>
          <w:rFonts w:ascii="Arial" w:hAnsi="Arial" w:cs="Arial"/>
          <w:color w:val="000000"/>
          <w:sz w:val="24"/>
          <w:szCs w:val="24"/>
        </w:rPr>
        <w:t>getSut</w:t>
      </w:r>
      <w:proofErr w:type="spellEnd"/>
      <w:r w:rsidRPr="00434065">
        <w:rPr>
          <w:rFonts w:ascii="Arial" w:hAnsi="Arial" w:cs="Arial"/>
          <w:color w:val="000000"/>
          <w:sz w:val="24"/>
          <w:szCs w:val="24"/>
        </w:rPr>
        <w:t>(</w:t>
      </w:r>
      <w:proofErr w:type="gramEnd"/>
      <w:r w:rsidRPr="00434065">
        <w:rPr>
          <w:rFonts w:ascii="Arial" w:hAnsi="Arial" w:cs="Arial"/>
          <w:color w:val="000000"/>
          <w:sz w:val="24"/>
          <w:szCs w:val="24"/>
        </w:rPr>
        <w:t>'SUT1'), you will receive a hash-map like this:</w:t>
      </w:r>
    </w:p>
    <w:p w:rsidR="00434065" w:rsidRPr="00434065" w:rsidRDefault="00434065" w:rsidP="00434065">
      <w:pPr>
        <w:spacing w:line="276" w:lineRule="auto"/>
        <w:rPr>
          <w:rStyle w:val="Teletype"/>
          <w:rFonts w:ascii="Arial" w:hAnsi="Arial" w:cs="Arial"/>
          <w:bCs/>
          <w:sz w:val="24"/>
          <w:szCs w:val="24"/>
        </w:rPr>
      </w:pPr>
      <w:r w:rsidRPr="00434065">
        <w:rPr>
          <w:rStyle w:val="Teletype"/>
          <w:rFonts w:ascii="Arial" w:hAnsi="Arial" w:cs="Arial"/>
          <w:bCs/>
          <w:sz w:val="24"/>
          <w:szCs w:val="24"/>
        </w:rPr>
        <w:t>{'path':'SUT1', 'meta':{'</w:t>
      </w:r>
      <w:proofErr w:type="spellStart"/>
      <w:r w:rsidRPr="00434065">
        <w:rPr>
          <w:rStyle w:val="Teletype"/>
          <w:rFonts w:ascii="Arial" w:hAnsi="Arial" w:cs="Arial"/>
          <w:bCs/>
          <w:sz w:val="24"/>
          <w:szCs w:val="24"/>
        </w:rPr>
        <w:t>epnames</w:t>
      </w:r>
      <w:proofErr w:type="spellEnd"/>
      <w:r w:rsidRPr="00434065">
        <w:rPr>
          <w:rStyle w:val="Teletype"/>
          <w:rFonts w:ascii="Arial" w:hAnsi="Arial" w:cs="Arial"/>
          <w:bCs/>
          <w:sz w:val="24"/>
          <w:szCs w:val="24"/>
        </w:rPr>
        <w:t>': 'EP-1001'}, 'id':'a322908eab', 'children'</w:t>
      </w:r>
      <w:proofErr w:type="gramStart"/>
      <w:r w:rsidRPr="00434065">
        <w:rPr>
          <w:rStyle w:val="Teletype"/>
          <w:rFonts w:ascii="Arial" w:hAnsi="Arial" w:cs="Arial"/>
          <w:bCs/>
          <w:sz w:val="24"/>
          <w:szCs w:val="24"/>
        </w:rPr>
        <w:t>:[</w:t>
      </w:r>
      <w:proofErr w:type="gramEnd"/>
      <w:r w:rsidRPr="00434065">
        <w:rPr>
          <w:rStyle w:val="Teletype"/>
          <w:rFonts w:ascii="Arial" w:hAnsi="Arial" w:cs="Arial"/>
          <w:bCs/>
          <w:sz w:val="24"/>
          <w:szCs w:val="24"/>
        </w:rPr>
        <w:t>'5cae3abaef', 'c76db917e6']}</w:t>
      </w:r>
    </w:p>
    <w:p w:rsidR="00434065" w:rsidRPr="00434065" w:rsidRDefault="00434065" w:rsidP="00434065">
      <w:pPr>
        <w:spacing w:line="276" w:lineRule="auto"/>
        <w:rPr>
          <w:rStyle w:val="Teletype"/>
          <w:rFonts w:ascii="Arial" w:hAnsi="Arial" w:cs="Arial"/>
          <w:bCs/>
          <w:sz w:val="24"/>
          <w:szCs w:val="24"/>
        </w:rPr>
      </w:pPr>
      <w:r w:rsidRPr="00434065">
        <w:rPr>
          <w:rFonts w:ascii="Arial" w:hAnsi="Arial" w:cs="Arial"/>
          <w:color w:val="000000"/>
          <w:sz w:val="24"/>
          <w:szCs w:val="24"/>
        </w:rPr>
        <w:t xml:space="preserve">Each child is the ID of a node from the SUT, and the node name is an ID of a </w:t>
      </w:r>
      <w:proofErr w:type="spellStart"/>
      <w:r w:rsidRPr="00434065">
        <w:rPr>
          <w:rFonts w:ascii="Arial" w:hAnsi="Arial" w:cs="Arial"/>
          <w:color w:val="000000"/>
          <w:sz w:val="24"/>
          <w:szCs w:val="24"/>
        </w:rPr>
        <w:t>TestBed</w:t>
      </w:r>
      <w:proofErr w:type="spellEnd"/>
      <w:r w:rsidRPr="00434065">
        <w:rPr>
          <w:rFonts w:ascii="Arial" w:hAnsi="Arial" w:cs="Arial"/>
          <w:color w:val="000000"/>
          <w:sz w:val="24"/>
          <w:szCs w:val="24"/>
        </w:rPr>
        <w:t xml:space="preserve"> or device</w:t>
      </w:r>
      <w:r w:rsidRPr="00434065">
        <w:rPr>
          <w:rStyle w:val="Teletype"/>
          <w:rFonts w:ascii="Arial" w:hAnsi="Arial" w:cs="Arial"/>
          <w:bCs/>
          <w:sz w:val="24"/>
          <w:szCs w:val="24"/>
        </w:rPr>
        <w:t>.</w:t>
      </w:r>
    </w:p>
    <w:p w:rsidR="00434065" w:rsidRPr="00434065" w:rsidRDefault="00434065" w:rsidP="00434065">
      <w:pPr>
        <w:spacing w:line="276" w:lineRule="auto"/>
        <w:rPr>
          <w:rStyle w:val="Teletype"/>
          <w:rFonts w:ascii="Arial" w:hAnsi="Arial" w:cs="Arial"/>
          <w:bCs/>
          <w:sz w:val="24"/>
          <w:szCs w:val="24"/>
        </w:rPr>
      </w:pPr>
      <w:r w:rsidRPr="00434065">
        <w:rPr>
          <w:rFonts w:ascii="Arial" w:hAnsi="Arial" w:cs="Arial"/>
          <w:color w:val="000000"/>
          <w:sz w:val="24"/>
          <w:szCs w:val="24"/>
        </w:rPr>
        <w:t xml:space="preserve">Use </w:t>
      </w:r>
      <w:proofErr w:type="spellStart"/>
      <w:r w:rsidRPr="00434065">
        <w:rPr>
          <w:rFonts w:ascii="Arial" w:hAnsi="Arial" w:cs="Arial"/>
          <w:color w:val="000000"/>
          <w:sz w:val="24"/>
          <w:szCs w:val="24"/>
        </w:rPr>
        <w:t>getSut</w:t>
      </w:r>
      <w:proofErr w:type="spellEnd"/>
      <w:r w:rsidRPr="00434065">
        <w:rPr>
          <w:rFonts w:ascii="Arial" w:hAnsi="Arial" w:cs="Arial"/>
          <w:color w:val="000000"/>
          <w:sz w:val="24"/>
          <w:szCs w:val="24"/>
        </w:rPr>
        <w:t xml:space="preserve"> of the child ID, to see the ID of a </w:t>
      </w:r>
      <w:proofErr w:type="spellStart"/>
      <w:r w:rsidRPr="00434065">
        <w:rPr>
          <w:rFonts w:ascii="Arial" w:hAnsi="Arial" w:cs="Arial"/>
          <w:color w:val="000000"/>
          <w:sz w:val="24"/>
          <w:szCs w:val="24"/>
        </w:rPr>
        <w:t>TestBed</w:t>
      </w:r>
      <w:proofErr w:type="spellEnd"/>
      <w:r w:rsidRPr="00434065">
        <w:rPr>
          <w:rFonts w:ascii="Arial" w:hAnsi="Arial" w:cs="Arial"/>
          <w:color w:val="000000"/>
          <w:sz w:val="24"/>
          <w:szCs w:val="24"/>
        </w:rPr>
        <w:t xml:space="preserve"> or device, in the path of the SUT</w:t>
      </w:r>
      <w:r w:rsidRPr="00434065">
        <w:rPr>
          <w:rStyle w:val="Teletype"/>
          <w:rFonts w:ascii="Arial" w:hAnsi="Arial" w:cs="Arial"/>
          <w:bCs/>
          <w:sz w:val="24"/>
          <w:szCs w:val="24"/>
        </w:rPr>
        <w:t>.</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getSut</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'5cae3abaef') </w:t>
      </w:r>
      <w:r w:rsidRPr="00434065">
        <w:rPr>
          <w:rStyle w:val="Teletype"/>
          <w:rFonts w:ascii="Arial" w:hAnsi="Arial" w:cs="Arial"/>
          <w:bCs/>
          <w:color w:val="595959" w:themeColor="text1" w:themeTint="A6"/>
          <w:sz w:val="24"/>
          <w:szCs w:val="24"/>
        </w:rPr>
        <w:t># {'path': 'SUT1/</w:t>
      </w:r>
      <w:r w:rsidRPr="00434065">
        <w:rPr>
          <w:rStyle w:val="Teletype"/>
          <w:rFonts w:ascii="Arial" w:hAnsi="Arial" w:cs="Arial"/>
          <w:bCs/>
          <w:color w:val="632423" w:themeColor="accent2" w:themeShade="80"/>
          <w:sz w:val="24"/>
          <w:szCs w:val="24"/>
        </w:rPr>
        <w:t>f119f3cf8f</w:t>
      </w:r>
      <w:r w:rsidRPr="00434065">
        <w:rPr>
          <w:rStyle w:val="Teletype"/>
          <w:rFonts w:ascii="Arial" w:hAnsi="Arial" w:cs="Arial"/>
          <w:bCs/>
          <w:color w:val="595959" w:themeColor="text1" w:themeTint="A6"/>
          <w:sz w:val="24"/>
          <w:szCs w:val="24"/>
        </w:rPr>
        <w:t>', 'meta': {}, 'id': '5cae3abaef', 'children': []}</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getSut</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'c76db917e6') </w:t>
      </w:r>
      <w:r w:rsidRPr="00434065">
        <w:rPr>
          <w:rStyle w:val="Teletype"/>
          <w:rFonts w:ascii="Arial" w:hAnsi="Arial" w:cs="Arial"/>
          <w:bCs/>
          <w:color w:val="595959" w:themeColor="text1" w:themeTint="A6"/>
          <w:sz w:val="24"/>
          <w:szCs w:val="24"/>
        </w:rPr>
        <w:t># {'path': 'SUT1/</w:t>
      </w:r>
      <w:r w:rsidRPr="00434065">
        <w:rPr>
          <w:rStyle w:val="Teletype"/>
          <w:rFonts w:ascii="Arial" w:hAnsi="Arial" w:cs="Arial"/>
          <w:bCs/>
          <w:color w:val="632423" w:themeColor="accent2" w:themeShade="80"/>
          <w:sz w:val="24"/>
          <w:szCs w:val="24"/>
        </w:rPr>
        <w:t>f7a32d31cf</w:t>
      </w:r>
      <w:r w:rsidRPr="00434065">
        <w:rPr>
          <w:rStyle w:val="Teletype"/>
          <w:rFonts w:ascii="Arial" w:hAnsi="Arial" w:cs="Arial"/>
          <w:bCs/>
          <w:color w:val="595959" w:themeColor="text1" w:themeTint="A6"/>
          <w:sz w:val="24"/>
          <w:szCs w:val="24"/>
        </w:rPr>
        <w:t>', 'meta': {}, 'id': 'c76db917e6', 'children': []}</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lastRenderedPageBreak/>
        <w:t>getResource</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'f119f3cf8f') </w:t>
      </w:r>
      <w:r w:rsidRPr="00434065">
        <w:rPr>
          <w:rStyle w:val="Teletype"/>
          <w:rFonts w:ascii="Arial" w:hAnsi="Arial" w:cs="Arial"/>
          <w:bCs/>
          <w:color w:val="595959" w:themeColor="text1" w:themeTint="A6"/>
          <w:sz w:val="24"/>
          <w:szCs w:val="24"/>
        </w:rPr>
        <w:t># {'path': 'tb1', 'meta': {}, 'id': 'f119f3cf8f', 'children': ['6f1bf6a142']}</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getResource</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'f7a32d31cf') </w:t>
      </w:r>
      <w:r w:rsidRPr="00434065">
        <w:rPr>
          <w:rStyle w:val="Teletype"/>
          <w:rFonts w:ascii="Arial" w:hAnsi="Arial" w:cs="Arial"/>
          <w:bCs/>
          <w:color w:val="595959" w:themeColor="text1" w:themeTint="A6"/>
          <w:sz w:val="24"/>
          <w:szCs w:val="24"/>
        </w:rPr>
        <w:t># {'path': 'tb2/device1', 'meta': {}, 'id': 'f7a32d31cf', 'children': []}</w:t>
      </w:r>
    </w:p>
    <w:p w:rsidR="00434065" w:rsidRPr="00434065" w:rsidRDefault="00434065" w:rsidP="00434065">
      <w:pPr>
        <w:spacing w:line="276" w:lineRule="auto"/>
        <w:rPr>
          <w:rStyle w:val="Teletype"/>
          <w:rFonts w:ascii="Arial" w:hAnsi="Arial" w:cs="Arial"/>
          <w:bCs/>
          <w:sz w:val="24"/>
          <w:szCs w:val="24"/>
        </w:rPr>
      </w:pPr>
    </w:p>
    <w:p w:rsidR="00434065" w:rsidRPr="00434065" w:rsidRDefault="00434065" w:rsidP="00434065">
      <w:pPr>
        <w:widowControl w:val="0"/>
        <w:numPr>
          <w:ilvl w:val="0"/>
          <w:numId w:val="30"/>
        </w:numPr>
        <w:suppressAutoHyphens/>
        <w:spacing w:line="276" w:lineRule="auto"/>
        <w:rPr>
          <w:rStyle w:val="Teletype"/>
          <w:rFonts w:ascii="Arial" w:hAnsi="Arial" w:cs="Arial"/>
          <w:sz w:val="24"/>
          <w:szCs w:val="24"/>
        </w:rPr>
      </w:pPr>
      <w:proofErr w:type="spellStart"/>
      <w:r w:rsidRPr="00434065">
        <w:rPr>
          <w:rStyle w:val="Teletype"/>
          <w:rFonts w:ascii="Arial" w:hAnsi="Arial" w:cs="Arial"/>
          <w:bCs/>
          <w:sz w:val="24"/>
          <w:szCs w:val="24"/>
        </w:rPr>
        <w:t>setSut</w:t>
      </w:r>
      <w:proofErr w:type="spellEnd"/>
      <w:r w:rsidRPr="00434065">
        <w:rPr>
          <w:rStyle w:val="Teletype"/>
          <w:rFonts w:ascii="Arial" w:hAnsi="Arial" w:cs="Arial"/>
          <w:sz w:val="24"/>
          <w:szCs w:val="24"/>
        </w:rPr>
        <w:t>( name,  parent ID or full path,  properties in dictionary or JSON string)</w:t>
      </w:r>
    </w:p>
    <w:p w:rsidR="00434065" w:rsidRPr="00434065" w:rsidRDefault="00434065" w:rsidP="00434065">
      <w:pPr>
        <w:spacing w:line="276" w:lineRule="auto"/>
        <w:rPr>
          <w:rStyle w:val="Teletype"/>
          <w:rFonts w:ascii="Arial" w:hAnsi="Arial" w:cs="Arial"/>
          <w:sz w:val="24"/>
          <w:szCs w:val="24"/>
        </w:rPr>
      </w:pPr>
      <w:r w:rsidRPr="00434065">
        <w:rPr>
          <w:rStyle w:val="Teletype"/>
          <w:rFonts w:ascii="Arial" w:hAnsi="Arial" w:cs="Arial"/>
          <w:sz w:val="24"/>
          <w:szCs w:val="24"/>
        </w:rPr>
        <w:t xml:space="preserve">- This function is used to CREATE and MODIFY SUTs. If the SUT did not exist before, the ID of the new SUT is returned. If the SUT is updated, the function returns </w:t>
      </w:r>
      <w:proofErr w:type="gramStart"/>
      <w:r w:rsidRPr="00434065">
        <w:rPr>
          <w:rStyle w:val="Teletype"/>
          <w:rFonts w:ascii="Arial" w:hAnsi="Arial" w:cs="Arial"/>
          <w:sz w:val="24"/>
          <w:szCs w:val="24"/>
        </w:rPr>
        <w:t>True</w:t>
      </w:r>
      <w:proofErr w:type="gramEnd"/>
      <w:r w:rsidRPr="00434065">
        <w:rPr>
          <w:rStyle w:val="Teletype"/>
          <w:rFonts w:ascii="Arial" w:hAnsi="Arial" w:cs="Arial"/>
          <w:sz w:val="24"/>
          <w:szCs w:val="24"/>
        </w:rPr>
        <w:t>.</w:t>
      </w:r>
    </w:p>
    <w:p w:rsidR="00434065" w:rsidRPr="00434065" w:rsidRDefault="00434065" w:rsidP="00434065">
      <w:pPr>
        <w:spacing w:line="276" w:lineRule="auto"/>
        <w:rPr>
          <w:rStyle w:val="Teletype"/>
          <w:rFonts w:ascii="Arial" w:hAnsi="Arial" w:cs="Arial"/>
          <w:b/>
          <w:bCs/>
          <w:sz w:val="24"/>
          <w:szCs w:val="24"/>
        </w:rPr>
      </w:pPr>
      <w:r w:rsidRPr="00434065">
        <w:rPr>
          <w:rStyle w:val="Teletype"/>
          <w:rFonts w:ascii="Arial" w:hAnsi="Arial" w:cs="Arial"/>
          <w:sz w:val="24"/>
          <w:szCs w:val="24"/>
        </w:rPr>
        <w:t xml:space="preserve">Example: </w:t>
      </w:r>
      <w:proofErr w:type="spellStart"/>
      <w:proofErr w:type="gramStart"/>
      <w:r w:rsidRPr="00434065">
        <w:rPr>
          <w:rStyle w:val="Teletype"/>
          <w:rFonts w:ascii="Arial" w:hAnsi="Arial" w:cs="Arial"/>
          <w:bCs/>
          <w:sz w:val="24"/>
          <w:szCs w:val="24"/>
        </w:rPr>
        <w:t>setSut</w:t>
      </w:r>
      <w:proofErr w:type="spellEnd"/>
      <w:r w:rsidRPr="00434065">
        <w:rPr>
          <w:rStyle w:val="Teletype"/>
          <w:rFonts w:ascii="Arial" w:hAnsi="Arial" w:cs="Arial"/>
          <w:sz w:val="24"/>
          <w:szCs w:val="24"/>
        </w:rPr>
        <w:t>(</w:t>
      </w:r>
      <w:proofErr w:type="gramEnd"/>
      <w:r w:rsidRPr="00434065">
        <w:rPr>
          <w:rStyle w:val="Teletype"/>
          <w:rFonts w:ascii="Arial" w:hAnsi="Arial" w:cs="Arial"/>
          <w:sz w:val="24"/>
          <w:szCs w:val="24"/>
        </w:rPr>
        <w:t>'SUT11', '/', '{"epnames":"EP-1001;EP-1002"}') ;</w:t>
      </w: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proofErr w:type="spellStart"/>
      <w:r w:rsidRPr="00434065">
        <w:rPr>
          <w:rStyle w:val="Teletype"/>
          <w:rFonts w:ascii="Arial" w:hAnsi="Arial" w:cs="Arial"/>
          <w:bCs/>
          <w:sz w:val="24"/>
          <w:szCs w:val="24"/>
        </w:rPr>
        <w:t>renameSut</w:t>
      </w:r>
      <w:proofErr w:type="spellEnd"/>
      <w:r w:rsidRPr="00434065">
        <w:rPr>
          <w:rStyle w:val="Teletype"/>
          <w:rFonts w:ascii="Arial" w:hAnsi="Arial" w:cs="Arial"/>
          <w:sz w:val="24"/>
          <w:szCs w:val="24"/>
        </w:rPr>
        <w:t>( ID or full path,  new name ) - renames SUTs or their properties;</w:t>
      </w: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proofErr w:type="spellStart"/>
      <w:proofErr w:type="gramStart"/>
      <w:r w:rsidRPr="00434065">
        <w:rPr>
          <w:rStyle w:val="Teletype"/>
          <w:rFonts w:ascii="Arial" w:hAnsi="Arial" w:cs="Arial"/>
          <w:bCs/>
          <w:sz w:val="24"/>
          <w:szCs w:val="24"/>
        </w:rPr>
        <w:t>deleteSut</w:t>
      </w:r>
      <w:proofErr w:type="spellEnd"/>
      <w:r w:rsidRPr="00434065">
        <w:rPr>
          <w:rStyle w:val="Teletype"/>
          <w:rFonts w:ascii="Arial" w:hAnsi="Arial" w:cs="Arial"/>
          <w:sz w:val="24"/>
          <w:szCs w:val="24"/>
        </w:rPr>
        <w:t>(</w:t>
      </w:r>
      <w:proofErr w:type="gramEnd"/>
      <w:r w:rsidRPr="00434065">
        <w:rPr>
          <w:rStyle w:val="Teletype"/>
          <w:rFonts w:ascii="Arial" w:hAnsi="Arial" w:cs="Arial"/>
          <w:sz w:val="24"/>
          <w:szCs w:val="24"/>
        </w:rPr>
        <w:t xml:space="preserve"> ID or full path ) - deletes SUTs or their properties.</w:t>
      </w:r>
    </w:p>
    <w:p w:rsidR="00434065" w:rsidRPr="00434065" w:rsidRDefault="00434065" w:rsidP="00434065">
      <w:pPr>
        <w:jc w:val="both"/>
        <w:rPr>
          <w:rFonts w:ascii="Arial" w:hAnsi="Arial" w:cs="Arial"/>
          <w:color w:val="000000"/>
          <w:sz w:val="24"/>
          <w:szCs w:val="24"/>
        </w:rPr>
      </w:pPr>
    </w:p>
    <w:p w:rsidR="00434065" w:rsidRPr="00434065" w:rsidRDefault="00434065" w:rsidP="00434065">
      <w:pPr>
        <w:jc w:val="both"/>
        <w:rPr>
          <w:rFonts w:ascii="Arial" w:hAnsi="Arial" w:cs="Arial"/>
          <w:color w:val="000000"/>
          <w:sz w:val="24"/>
          <w:szCs w:val="24"/>
        </w:rPr>
      </w:pPr>
    </w:p>
    <w:p w:rsidR="00434065" w:rsidRPr="00434065" w:rsidRDefault="00434065" w:rsidP="00434065">
      <w:pPr>
        <w:rPr>
          <w:rFonts w:ascii="Arial" w:hAnsi="Arial" w:cs="Arial"/>
          <w:sz w:val="24"/>
          <w:szCs w:val="24"/>
        </w:rPr>
      </w:pPr>
      <w:r w:rsidRPr="00434065">
        <w:rPr>
          <w:rFonts w:ascii="Arial" w:hAnsi="Arial" w:cs="Arial"/>
          <w:iCs/>
          <w:color w:val="000000"/>
          <w:sz w:val="24"/>
          <w:szCs w:val="24"/>
        </w:rPr>
        <w:t xml:space="preserve">In </w:t>
      </w:r>
      <w:r w:rsidRPr="00434065">
        <w:rPr>
          <w:rFonts w:ascii="Arial" w:hAnsi="Arial" w:cs="Arial"/>
          <w:b/>
          <w:iCs/>
          <w:color w:val="000000"/>
          <w:sz w:val="24"/>
          <w:szCs w:val="24"/>
        </w:rPr>
        <w:t>production mode</w:t>
      </w:r>
      <w:r w:rsidRPr="00434065">
        <w:rPr>
          <w:rFonts w:ascii="Arial" w:hAnsi="Arial" w:cs="Arial"/>
          <w:iCs/>
          <w:color w:val="000000"/>
          <w:sz w:val="24"/>
          <w:szCs w:val="24"/>
        </w:rPr>
        <w:t xml:space="preserve">, </w:t>
      </w:r>
      <w:r w:rsidRPr="00434065">
        <w:rPr>
          <w:rFonts w:ascii="Arial" w:hAnsi="Arial" w:cs="Arial"/>
          <w:color w:val="000000"/>
          <w:sz w:val="24"/>
          <w:szCs w:val="24"/>
        </w:rPr>
        <w:t xml:space="preserve">to be able to Set, Rename or Delete a SUT, a user must have the </w:t>
      </w:r>
      <w:r w:rsidRPr="00434065">
        <w:rPr>
          <w:rFonts w:ascii="Arial" w:hAnsi="Arial" w:cs="Arial"/>
          <w:i/>
          <w:color w:val="000000"/>
          <w:sz w:val="24"/>
          <w:szCs w:val="24"/>
        </w:rPr>
        <w:t>CHANGE_TESTBED</w:t>
      </w:r>
      <w:r w:rsidRPr="00434065">
        <w:rPr>
          <w:rFonts w:ascii="Arial" w:hAnsi="Arial" w:cs="Arial"/>
          <w:color w:val="000000"/>
          <w:sz w:val="24"/>
          <w:szCs w:val="24"/>
        </w:rPr>
        <w:t xml:space="preserve"> role.</w:t>
      </w:r>
    </w:p>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92676" w:rsidRDefault="00292676">
      <w:pPr>
        <w:spacing w:after="200" w:line="276" w:lineRule="auto"/>
      </w:pPr>
      <w:r>
        <w:br w:type="page"/>
      </w:r>
    </w:p>
    <w:p w:rsidR="00E87120" w:rsidRDefault="009B6CC8" w:rsidP="00E87120">
      <w:pPr>
        <w:pStyle w:val="Heading2"/>
      </w:pPr>
      <w:bookmarkStart w:id="116" w:name="_Toc365641681"/>
      <w:bookmarkStart w:id="117" w:name="_Toc365881356"/>
      <w:bookmarkStart w:id="118" w:name="_Toc365882851"/>
      <w:r>
        <w:lastRenderedPageBreak/>
        <w:t>Configure the global parameters</w:t>
      </w:r>
      <w:bookmarkEnd w:id="116"/>
      <w:bookmarkEnd w:id="117"/>
      <w:bookmarkEnd w:id="118"/>
    </w:p>
    <w:p w:rsidR="00B64B38" w:rsidRDefault="00B64B38" w:rsidP="00B64B38"/>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9"/>
          <w:sz w:val="24"/>
          <w:szCs w:val="24"/>
          <w:lang w:val="en-US"/>
        </w:rPr>
        <w:drawing>
          <wp:inline distT="0" distB="0" distL="0" distR="0" wp14:anchorId="3A6417D2" wp14:editId="2CF2ACFB">
            <wp:extent cx="6823075" cy="3851275"/>
            <wp:effectExtent l="0" t="0" r="0" b="0"/>
            <wp:docPr id="97" name="Picture 9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Global parameters are variables available in all test files. There is no need to import any library.</w:t>
      </w:r>
    </w:p>
    <w:p w:rsidR="009B6CC8" w:rsidRPr="009B6CC8" w:rsidRDefault="009B6CC8" w:rsidP="009B6CC8">
      <w:pPr>
        <w:spacing w:line="276" w:lineRule="auto"/>
        <w:jc w:val="both"/>
        <w:rPr>
          <w:rFonts w:ascii="Arial" w:hAnsi="Arial" w:cs="Arial"/>
          <w:b/>
          <w:bCs/>
          <w:color w:val="8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b/>
          <w:bCs/>
          <w:color w:val="800000"/>
          <w:sz w:val="24"/>
          <w:szCs w:val="24"/>
        </w:rPr>
        <w:t>The parameters are stored per user</w:t>
      </w:r>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API is very simple: in any test, use </w:t>
      </w:r>
      <w:proofErr w:type="spellStart"/>
      <w:proofErr w:type="gramStart"/>
      <w:r w:rsidRPr="009B6CC8">
        <w:rPr>
          <w:rFonts w:ascii="Arial" w:hAnsi="Arial" w:cs="Arial"/>
          <w:b/>
          <w:bCs/>
          <w:color w:val="000000"/>
          <w:sz w:val="24"/>
          <w:szCs w:val="24"/>
        </w:rPr>
        <w:t>getGlobal</w:t>
      </w:r>
      <w:proofErr w:type="spellEnd"/>
      <w:r w:rsidRPr="009B6CC8">
        <w:rPr>
          <w:rFonts w:ascii="Arial" w:hAnsi="Arial" w:cs="Arial"/>
          <w:color w:val="000000"/>
          <w:sz w:val="24"/>
          <w:szCs w:val="24"/>
        </w:rPr>
        <w:t>(</w:t>
      </w:r>
      <w:proofErr w:type="gramEnd"/>
      <w:r w:rsidRPr="009B6CC8">
        <w:rPr>
          <w:rFonts w:ascii="Arial" w:hAnsi="Arial" w:cs="Arial"/>
          <w:color w:val="000000"/>
          <w:sz w:val="24"/>
          <w:szCs w:val="24"/>
        </w:rPr>
        <w:t xml:space="preserve"> name ) and </w:t>
      </w:r>
      <w:proofErr w:type="spellStart"/>
      <w:r w:rsidRPr="009B6CC8">
        <w:rPr>
          <w:rFonts w:ascii="Arial" w:hAnsi="Arial" w:cs="Arial"/>
          <w:b/>
          <w:bCs/>
          <w:color w:val="000000"/>
          <w:sz w:val="24"/>
          <w:szCs w:val="24"/>
        </w:rPr>
        <w:t>setGlobal</w:t>
      </w:r>
      <w:proofErr w:type="spellEnd"/>
      <w:r w:rsidRPr="009B6CC8">
        <w:rPr>
          <w:rFonts w:ascii="Arial" w:hAnsi="Arial" w:cs="Arial"/>
          <w:color w:val="000000"/>
          <w:sz w:val="24"/>
          <w:szCs w:val="24"/>
        </w:rPr>
        <w:t>( name, value ). You don’t need to import anything.</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If the </w:t>
      </w:r>
      <w:r w:rsidRPr="009B6CC8">
        <w:rPr>
          <w:rFonts w:ascii="Arial" w:hAnsi="Arial" w:cs="Arial"/>
          <w:b/>
          <w:i/>
          <w:iCs/>
          <w:color w:val="000000"/>
          <w:sz w:val="24"/>
          <w:szCs w:val="24"/>
        </w:rPr>
        <w:t>name</w:t>
      </w:r>
      <w:r w:rsidRPr="009B6CC8">
        <w:rPr>
          <w:rFonts w:ascii="Arial" w:hAnsi="Arial" w:cs="Arial"/>
          <w:color w:val="000000"/>
          <w:sz w:val="24"/>
          <w:szCs w:val="24"/>
        </w:rPr>
        <w:t xml:space="preserve"> is a folder (not a variable with a value), instead of a value, </w:t>
      </w:r>
      <w:proofErr w:type="spellStart"/>
      <w:r w:rsidRPr="009B6CC8">
        <w:rPr>
          <w:rFonts w:ascii="Arial" w:hAnsi="Arial" w:cs="Arial"/>
          <w:color w:val="000000"/>
          <w:sz w:val="24"/>
          <w:szCs w:val="24"/>
        </w:rPr>
        <w:t>getGlobal</w:t>
      </w:r>
      <w:proofErr w:type="spellEnd"/>
      <w:r w:rsidRPr="009B6CC8">
        <w:rPr>
          <w:rFonts w:ascii="Arial" w:hAnsi="Arial" w:cs="Arial"/>
          <w:color w:val="000000"/>
          <w:sz w:val="24"/>
          <w:szCs w:val="24"/>
        </w:rPr>
        <w:t xml:space="preserve"> returns a dictionary. If the parameter </w:t>
      </w:r>
      <w:r w:rsidRPr="009B6CC8">
        <w:rPr>
          <w:rFonts w:ascii="Arial" w:hAnsi="Arial" w:cs="Arial"/>
          <w:i/>
          <w:iCs/>
          <w:color w:val="000000"/>
          <w:sz w:val="24"/>
          <w:szCs w:val="24"/>
        </w:rPr>
        <w:t>name</w:t>
      </w:r>
      <w:r w:rsidRPr="009B6CC8">
        <w:rPr>
          <w:rFonts w:ascii="Arial" w:hAnsi="Arial" w:cs="Arial"/>
          <w:color w:val="000000"/>
          <w:sz w:val="24"/>
          <w:szCs w:val="24"/>
        </w:rPr>
        <w:t xml:space="preserve"> doesn't exist, </w:t>
      </w:r>
      <w:proofErr w:type="spellStart"/>
      <w:r w:rsidRPr="009B6CC8">
        <w:rPr>
          <w:rFonts w:ascii="Arial" w:hAnsi="Arial" w:cs="Arial"/>
          <w:color w:val="000000"/>
          <w:sz w:val="24"/>
          <w:szCs w:val="24"/>
        </w:rPr>
        <w:t>getGlobal</w:t>
      </w:r>
      <w:proofErr w:type="spellEnd"/>
      <w:r w:rsidRPr="009B6CC8">
        <w:rPr>
          <w:rFonts w:ascii="Arial" w:hAnsi="Arial" w:cs="Arial"/>
          <w:color w:val="000000"/>
          <w:sz w:val="24"/>
          <w:szCs w:val="24"/>
        </w:rPr>
        <w:t xml:space="preserve"> returns </w:t>
      </w:r>
      <w:r w:rsidRPr="009B6CC8">
        <w:rPr>
          <w:rFonts w:ascii="Arial" w:hAnsi="Arial" w:cs="Arial"/>
          <w:i/>
          <w:iCs/>
          <w:color w:val="000000"/>
          <w:sz w:val="24"/>
          <w:szCs w:val="24"/>
        </w:rPr>
        <w:t>False</w:t>
      </w:r>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w:t>
      </w:r>
      <w:proofErr w:type="spellStart"/>
      <w:r w:rsidRPr="009B6CC8">
        <w:rPr>
          <w:rFonts w:ascii="Arial" w:hAnsi="Arial" w:cs="Arial"/>
          <w:color w:val="000000"/>
          <w:sz w:val="24"/>
          <w:szCs w:val="24"/>
        </w:rPr>
        <w:t>setGlobal</w:t>
      </w:r>
      <w:proofErr w:type="spellEnd"/>
      <w:r w:rsidRPr="009B6CC8">
        <w:rPr>
          <w:rFonts w:ascii="Arial" w:hAnsi="Arial" w:cs="Arial"/>
          <w:color w:val="000000"/>
          <w:sz w:val="24"/>
          <w:szCs w:val="24"/>
        </w:rPr>
        <w:t xml:space="preserve"> function will update, create or delete parameters. If the name exists, it is updated. If it doesn't exist, it is created. If you use </w:t>
      </w:r>
      <w:proofErr w:type="spellStart"/>
      <w:r w:rsidRPr="009B6CC8">
        <w:rPr>
          <w:rFonts w:ascii="Arial" w:hAnsi="Arial" w:cs="Arial"/>
          <w:b/>
          <w:color w:val="000000"/>
          <w:sz w:val="24"/>
          <w:szCs w:val="24"/>
        </w:rPr>
        <w:t>setGlobal</w:t>
      </w:r>
      <w:proofErr w:type="spellEnd"/>
      <w:r w:rsidRPr="009B6CC8">
        <w:rPr>
          <w:rFonts w:ascii="Arial" w:hAnsi="Arial" w:cs="Arial"/>
          <w:color w:val="000000"/>
          <w:sz w:val="24"/>
          <w:szCs w:val="24"/>
        </w:rPr>
        <w:t xml:space="preserve"> (name, False), the parameter is deleted.</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changes made by </w:t>
      </w:r>
      <w:proofErr w:type="spellStart"/>
      <w:r w:rsidRPr="009B6CC8">
        <w:rPr>
          <w:rFonts w:ascii="Arial" w:hAnsi="Arial" w:cs="Arial"/>
          <w:color w:val="000000"/>
          <w:sz w:val="24"/>
          <w:szCs w:val="24"/>
        </w:rPr>
        <w:t>setGlobal</w:t>
      </w:r>
      <w:proofErr w:type="spellEnd"/>
      <w:r w:rsidRPr="009B6CC8">
        <w:rPr>
          <w:rFonts w:ascii="Arial" w:hAnsi="Arial" w:cs="Arial"/>
          <w:color w:val="000000"/>
          <w:sz w:val="24"/>
          <w:szCs w:val="24"/>
        </w:rPr>
        <w:t xml:space="preserve"> are temporary and will RESET every time the tests start running.</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There are 3 types of parameters: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4D6E62">
      <w:pPr>
        <w:widowControl w:val="0"/>
        <w:numPr>
          <w:ilvl w:val="0"/>
          <w:numId w:val="31"/>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the default parameters stored in the configuration, that are saved in globals.xml file ;</w:t>
      </w:r>
    </w:p>
    <w:p w:rsidR="009B6CC8" w:rsidRPr="009B6CC8" w:rsidRDefault="009B6CC8" w:rsidP="004D6E62">
      <w:pPr>
        <w:widowControl w:val="0"/>
        <w:numPr>
          <w:ilvl w:val="0"/>
          <w:numId w:val="31"/>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serializable parameters saved by the test files are shared between all </w:t>
      </w:r>
      <w:proofErr w:type="spellStart"/>
      <w:r w:rsidRPr="009B6CC8">
        <w:rPr>
          <w:rFonts w:ascii="Arial" w:hAnsi="Arial" w:cs="Arial"/>
          <w:color w:val="000000"/>
          <w:sz w:val="24"/>
          <w:szCs w:val="24"/>
        </w:rPr>
        <w:t>Eps</w:t>
      </w:r>
      <w:proofErr w:type="spellEnd"/>
      <w:r w:rsidRPr="009B6CC8">
        <w:rPr>
          <w:rFonts w:ascii="Arial" w:hAnsi="Arial"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Arial" w:hAnsi="Arial" w:cs="Arial"/>
          <w:color w:val="000000"/>
          <w:sz w:val="24"/>
          <w:szCs w:val="24"/>
        </w:rPr>
      </w:pPr>
      <w:proofErr w:type="gramStart"/>
      <w:r w:rsidRPr="009B6CC8">
        <w:rPr>
          <w:rFonts w:ascii="Arial" w:hAnsi="Arial" w:cs="Arial"/>
          <w:color w:val="000000"/>
          <w:sz w:val="24"/>
          <w:szCs w:val="24"/>
        </w:rPr>
        <w:t>the</w:t>
      </w:r>
      <w:proofErr w:type="gramEnd"/>
      <w:r w:rsidRPr="009B6CC8">
        <w:rPr>
          <w:rFonts w:ascii="Arial" w:hAnsi="Arial" w:cs="Arial"/>
          <w:color w:val="000000"/>
          <w:sz w:val="24"/>
          <w:szCs w:val="24"/>
        </w:rPr>
        <w:t xml:space="preserve"> complex, not serializable parameters are stored on the EP that is running the tests.</w:t>
      </w:r>
    </w:p>
    <w:p w:rsidR="009B6CC8" w:rsidRDefault="009B6CC8" w:rsidP="009B6CC8">
      <w:pPr>
        <w:widowControl w:val="0"/>
        <w:suppressAutoHyphens/>
        <w:spacing w:line="276" w:lineRule="auto"/>
        <w:jc w:val="both"/>
        <w:rPr>
          <w:rFonts w:ascii="Arial" w:hAnsi="Arial" w:cs="Arial"/>
          <w:color w:val="000000"/>
          <w:sz w:val="24"/>
          <w:szCs w:val="24"/>
        </w:rPr>
      </w:pPr>
    </w:p>
    <w:p w:rsidR="00292676" w:rsidRDefault="00292676"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119" w:name="_Toc365641682"/>
      <w:bookmarkStart w:id="120" w:name="_Toc365881357"/>
      <w:bookmarkStart w:id="121" w:name="_Toc365882852"/>
      <w:r>
        <w:t>Configure ‘panic detect’</w:t>
      </w:r>
      <w:bookmarkEnd w:id="119"/>
      <w:bookmarkEnd w:id="120"/>
      <w:bookmarkEnd w:id="121"/>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8"/>
          <w:sz w:val="24"/>
          <w:szCs w:val="24"/>
          <w:lang w:val="en-US"/>
        </w:rPr>
        <w:drawing>
          <wp:inline distT="0" distB="0" distL="0" distR="0" wp14:anchorId="3DF14266" wp14:editId="6B8D0BBC">
            <wp:extent cx="6827520" cy="38023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Panic detect is a mechanism that allows the users to add `expressions` that will be searched in the test logs. If any of the expressions is detected, the execution STOPS.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An `</w:t>
      </w:r>
      <w:r w:rsidRPr="009B6CC8">
        <w:rPr>
          <w:rFonts w:ascii="Arial" w:hAnsi="Arial" w:cs="Arial"/>
          <w:i/>
          <w:color w:val="000000"/>
          <w:sz w:val="24"/>
          <w:szCs w:val="24"/>
        </w:rPr>
        <w:t>expression</w:t>
      </w:r>
      <w:r w:rsidRPr="009B6CC8">
        <w:rPr>
          <w:rFonts w:ascii="Arial" w:hAnsi="Arial" w:cs="Arial"/>
          <w:color w:val="000000"/>
          <w:sz w:val="24"/>
          <w:szCs w:val="24"/>
        </w:rPr>
        <w:t>` can be a normal string, or a regex.</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This is useful to check for core dumps and critical errors; in these extreme cases, it's useless to continue the execution of any test.</w:t>
      </w:r>
    </w:p>
    <w:p w:rsidR="009B6CC8" w:rsidRDefault="009B6CC8" w:rsidP="009B6CC8">
      <w:pPr>
        <w:widowControl w:val="0"/>
        <w:suppressAutoHyphens/>
        <w:spacing w:line="276" w:lineRule="auto"/>
        <w:jc w:val="both"/>
        <w:rPr>
          <w:rFonts w:ascii="Arial" w:hAnsi="Arial" w:cs="Arial"/>
          <w:color w:val="000000"/>
          <w:sz w:val="24"/>
          <w:szCs w:val="24"/>
        </w:rPr>
      </w:pPr>
    </w:p>
    <w:p w:rsidR="00292676" w:rsidRDefault="00292676" w:rsidP="009B6CC8">
      <w:pPr>
        <w:widowControl w:val="0"/>
        <w:suppressAutoHyphens/>
        <w:spacing w:line="276" w:lineRule="auto"/>
        <w:jc w:val="both"/>
        <w:rPr>
          <w:rFonts w:ascii="Arial" w:hAnsi="Arial" w:cs="Arial"/>
          <w:color w:val="000000"/>
          <w:sz w:val="24"/>
          <w:szCs w:val="24"/>
        </w:rPr>
      </w:pPr>
    </w:p>
    <w:p w:rsidR="00292676" w:rsidRDefault="00292676">
      <w:pPr>
        <w:spacing w:after="200" w:line="276" w:lineRule="auto"/>
        <w:rPr>
          <w:rFonts w:ascii="Arial" w:hAnsi="Arial"/>
          <w:b/>
          <w:sz w:val="24"/>
        </w:rPr>
      </w:pPr>
      <w:bookmarkStart w:id="122" w:name="_Toc365641683"/>
      <w:r>
        <w:br w:type="page"/>
      </w:r>
    </w:p>
    <w:p w:rsidR="009B6CC8" w:rsidRDefault="009B6CC8" w:rsidP="009B6CC8">
      <w:pPr>
        <w:pStyle w:val="Heading2"/>
      </w:pPr>
      <w:bookmarkStart w:id="123" w:name="_Toc365881358"/>
      <w:bookmarkStart w:id="124" w:name="_Toc365882853"/>
      <w:r>
        <w:lastRenderedPageBreak/>
        <w:t>Services and Plugins</w:t>
      </w:r>
      <w:bookmarkEnd w:id="122"/>
      <w:bookmarkEnd w:id="123"/>
      <w:bookmarkEnd w:id="124"/>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Print screen with Services</w:t>
      </w:r>
      <w:r w:rsidRPr="009B6CC8">
        <w:rPr>
          <w:rFonts w:ascii="Arial" w:hAnsi="Arial" w:cs="Arial"/>
          <w:iCs/>
          <w:color w:val="000000"/>
          <w:sz w:val="24"/>
          <w:szCs w:val="24"/>
        </w:rPr>
        <w:t xml:space="preserve"> (in production mode, using Services requires the </w:t>
      </w:r>
      <w:r w:rsidRPr="009B6CC8">
        <w:rPr>
          <w:rFonts w:ascii="Arial" w:hAnsi="Arial" w:cs="Arial"/>
          <w:i/>
          <w:iCs/>
          <w:color w:val="000000"/>
          <w:sz w:val="24"/>
          <w:szCs w:val="24"/>
        </w:rPr>
        <w:t>CHANGE_SERVICES</w:t>
      </w:r>
      <w:r w:rsidRPr="009B6CC8">
        <w:rPr>
          <w:rFonts w:ascii="Arial" w:hAnsi="Arial" w:cs="Arial"/>
          <w:iCs/>
          <w:color w:val="000000"/>
          <w:sz w:val="24"/>
          <w:szCs w:val="24"/>
        </w:rPr>
        <w:t xml:space="preserve"> role)</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9"/>
          <w:sz w:val="24"/>
          <w:szCs w:val="24"/>
          <w:lang w:val="en-US"/>
        </w:rPr>
        <w:drawing>
          <wp:inline distT="0" distB="0" distL="0" distR="0" wp14:anchorId="00C5B771" wp14:editId="3C1B07F3">
            <wp:extent cx="6827520" cy="381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Print screen with Plug-ins</w:t>
      </w:r>
      <w:r w:rsidRPr="009B6CC8">
        <w:rPr>
          <w:rFonts w:ascii="Arial" w:hAnsi="Arial" w:cs="Arial"/>
          <w:iCs/>
          <w:color w:val="000000"/>
          <w:sz w:val="24"/>
          <w:szCs w:val="24"/>
        </w:rPr>
        <w:t xml:space="preserve"> (in production mode, using Plug-ins requires the </w:t>
      </w:r>
      <w:r w:rsidRPr="009B6CC8">
        <w:rPr>
          <w:rFonts w:ascii="Arial" w:hAnsi="Arial" w:cs="Arial"/>
          <w:i/>
          <w:iCs/>
          <w:color w:val="000000"/>
          <w:sz w:val="24"/>
          <w:szCs w:val="24"/>
        </w:rPr>
        <w:t>CHANGE_PLUGINS</w:t>
      </w:r>
      <w:r w:rsidRPr="009B6CC8">
        <w:rPr>
          <w:rFonts w:ascii="Arial" w:hAnsi="Arial" w:cs="Arial"/>
          <w:iCs/>
          <w:color w:val="000000"/>
          <w:sz w:val="24"/>
          <w:szCs w:val="24"/>
        </w:rPr>
        <w:t xml:space="preserve"> role)</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5"/>
          <w:sz w:val="24"/>
          <w:szCs w:val="24"/>
          <w:lang w:val="en-US"/>
        </w:rPr>
        <w:lastRenderedPageBreak/>
        <w:drawing>
          <wp:inline distT="0" distB="0" distL="0" distR="0" wp14:anchorId="740CBAF5" wp14:editId="276D51D3">
            <wp:extent cx="6835140" cy="37719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Default="009B6CC8" w:rsidP="00292676">
      <w:pPr>
        <w:jc w:val="both"/>
        <w:rPr>
          <w:rFonts w:ascii="Arial" w:hAnsi="Arial" w:cs="Arial"/>
          <w:noProof/>
          <w:color w:val="000000"/>
          <w:sz w:val="24"/>
          <w:szCs w:val="24"/>
        </w:rPr>
      </w:pPr>
      <w:r w:rsidRPr="009B6CC8">
        <w:rPr>
          <w:rFonts w:ascii="Arial" w:hAnsi="Arial" w:cs="Arial"/>
          <w:noProof/>
          <w:color w:val="000000"/>
          <w:sz w:val="24"/>
          <w:szCs w:val="24"/>
        </w:rPr>
        <w:t>More about this in the `</w:t>
      </w:r>
      <w:r w:rsidRPr="009B6CC8">
        <w:rPr>
          <w:rFonts w:ascii="Arial" w:hAnsi="Arial" w:cs="Arial"/>
          <w:b/>
          <w:bCs/>
          <w:noProof/>
          <w:color w:val="000000"/>
          <w:sz w:val="24"/>
          <w:szCs w:val="24"/>
        </w:rPr>
        <w:t>Twister Libraries, Plugins, Services</w:t>
      </w:r>
      <w:r w:rsidRPr="009B6CC8">
        <w:rPr>
          <w:rFonts w:ascii="Arial" w:hAnsi="Arial" w:cs="Arial"/>
          <w:noProof/>
          <w:color w:val="000000"/>
          <w:sz w:val="24"/>
          <w:szCs w:val="24"/>
        </w:rPr>
        <w:t>` help file.</w:t>
      </w:r>
    </w:p>
    <w:p w:rsidR="00292676" w:rsidRDefault="00292676">
      <w:pPr>
        <w:spacing w:after="200" w:line="276" w:lineRule="auto"/>
        <w:rPr>
          <w:rFonts w:ascii="Arial" w:hAnsi="Arial" w:cs="Arial"/>
          <w:noProof/>
          <w:color w:val="000000"/>
          <w:sz w:val="24"/>
          <w:szCs w:val="24"/>
        </w:rPr>
      </w:pPr>
      <w:r>
        <w:rPr>
          <w:rFonts w:ascii="Arial" w:hAnsi="Arial" w:cs="Arial"/>
          <w:noProof/>
          <w:color w:val="000000"/>
          <w:sz w:val="24"/>
          <w:szCs w:val="24"/>
        </w:rPr>
        <w:br w:type="page"/>
      </w:r>
    </w:p>
    <w:p w:rsidR="009B6CC8" w:rsidRDefault="009B6CC8" w:rsidP="009B6CC8">
      <w:pPr>
        <w:pStyle w:val="Heading2"/>
      </w:pPr>
      <w:bookmarkStart w:id="125" w:name="_Toc365641684"/>
      <w:bookmarkStart w:id="126" w:name="_Toc365881359"/>
      <w:bookmarkStart w:id="127" w:name="_Toc365882854"/>
      <w:r>
        <w:lastRenderedPageBreak/>
        <w:t>Changing users</w:t>
      </w:r>
      <w:bookmarkEnd w:id="125"/>
      <w:bookmarkEnd w:id="126"/>
      <w:bookmarkEnd w:id="127"/>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 xml:space="preserve">    Print screen with Users Management</w:t>
      </w:r>
    </w:p>
    <w:p w:rsidR="009B6CC8" w:rsidRPr="009B6CC8" w:rsidRDefault="009B6CC8" w:rsidP="009B6CC8">
      <w:pPr>
        <w:jc w:val="both"/>
        <w:rPr>
          <w:rFonts w:ascii="Arial" w:hAnsi="Arial" w:cs="Arial"/>
          <w:color w:val="000000"/>
          <w:sz w:val="24"/>
          <w:szCs w:val="24"/>
        </w:rPr>
      </w:pPr>
    </w:p>
    <w:p w:rsidR="009B6CC8" w:rsidRPr="009B6CC8" w:rsidRDefault="002F3150" w:rsidP="009B6CC8">
      <w:pPr>
        <w:jc w:val="center"/>
        <w:rPr>
          <w:rFonts w:ascii="Arial" w:hAnsi="Arial" w:cs="Arial"/>
          <w:color w:val="000000"/>
          <w:sz w:val="24"/>
          <w:szCs w:val="24"/>
        </w:rPr>
      </w:pPr>
      <w:r>
        <w:rPr>
          <w:rFonts w:ascii="Arial" w:hAnsi="Arial" w:cs="Arial"/>
          <w:noProof/>
          <w:color w:val="000000"/>
          <w:sz w:val="24"/>
          <w:szCs w:val="24"/>
          <w:lang w:val="en-US"/>
        </w:rPr>
        <w:drawing>
          <wp:inline distT="0" distB="0" distL="0" distR="0" wp14:anchorId="3ABBB17E" wp14:editId="4D950F0E">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Since </w:t>
      </w:r>
      <w:r w:rsidRPr="009B6CC8">
        <w:rPr>
          <w:rFonts w:ascii="Arial" w:hAnsi="Arial" w:cs="Arial"/>
          <w:i/>
          <w:color w:val="000000"/>
          <w:sz w:val="24"/>
          <w:szCs w:val="24"/>
        </w:rPr>
        <w:t>version 2.020</w:t>
      </w:r>
      <w:r w:rsidRPr="009B6CC8">
        <w:rPr>
          <w:rFonts w:ascii="Arial" w:hAnsi="Arial" w:cs="Arial"/>
          <w:color w:val="000000"/>
          <w:sz w:val="24"/>
          <w:szCs w:val="24"/>
        </w:rPr>
        <w:t>, every user that connects to the Central Engine must be registered in Twister, must be part of a group, and implicitly has a set of roles.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When installing </w:t>
      </w:r>
      <w:r w:rsidRPr="009B6CC8">
        <w:rPr>
          <w:rFonts w:ascii="Arial" w:hAnsi="Arial" w:cs="Arial"/>
          <w:b/>
          <w:color w:val="000000"/>
          <w:sz w:val="24"/>
          <w:szCs w:val="24"/>
        </w:rPr>
        <w:t>Twister Server</w:t>
      </w:r>
      <w:r w:rsidRPr="009B6CC8">
        <w:rPr>
          <w:rFonts w:ascii="Arial" w:hAnsi="Arial" w:cs="Arial"/>
          <w:color w:val="000000"/>
          <w:sz w:val="24"/>
          <w:szCs w:val="24"/>
        </w:rPr>
        <w:t xml:space="preserve"> for the first time, you must go in the server install folder and edit the `</w:t>
      </w:r>
      <w:r w:rsidRPr="009B6CC8">
        <w:rPr>
          <w:rFonts w:ascii="Arial" w:hAnsi="Arial" w:cs="Arial"/>
          <w:i/>
          <w:color w:val="000000"/>
          <w:sz w:val="24"/>
          <w:szCs w:val="24"/>
        </w:rPr>
        <w:t>config/users_and_groups.ini</w:t>
      </w:r>
      <w:r w:rsidRPr="009B6CC8">
        <w:rPr>
          <w:rFonts w:ascii="Arial" w:hAnsi="Arial" w:cs="Arial"/>
          <w:color w:val="000000"/>
          <w:sz w:val="24"/>
          <w:szCs w:val="24"/>
        </w:rPr>
        <w:t xml:space="preserve">` </w:t>
      </w:r>
      <w:r w:rsidRPr="009B6CC8">
        <w:rPr>
          <w:rFonts w:ascii="Arial" w:hAnsi="Arial" w:cs="Arial"/>
          <w:noProof/>
          <w:color w:val="000000"/>
          <w:sz w:val="24"/>
          <w:szCs w:val="24"/>
        </w:rPr>
        <w:t>file.  In the section [</w:t>
      </w:r>
      <w:r w:rsidRPr="009B6CC8">
        <w:rPr>
          <w:rFonts w:ascii="Arial" w:hAnsi="Arial" w:cs="Arial"/>
          <w:b/>
          <w:noProof/>
          <w:color w:val="000000"/>
          <w:sz w:val="24"/>
          <w:szCs w:val="24"/>
        </w:rPr>
        <w:t>users</w:t>
      </w:r>
      <w:r w:rsidRPr="009B6CC8">
        <w:rPr>
          <w:rFonts w:ascii="Arial" w:hAnsi="Arial" w:cs="Arial"/>
          <w:noProof/>
          <w:color w:val="000000"/>
          <w:sz w:val="24"/>
          <w:szCs w:val="24"/>
        </w:rPr>
        <w:t>], the first user by default is [[</w:t>
      </w:r>
      <w:r w:rsidRPr="009B6CC8">
        <w:rPr>
          <w:rFonts w:ascii="Arial" w:hAnsi="Arial" w:cs="Arial"/>
          <w:b/>
          <w:noProof/>
          <w:color w:val="000000"/>
          <w:sz w:val="24"/>
          <w:szCs w:val="24"/>
        </w:rPr>
        <w:t>admin</w:t>
      </w:r>
      <w:r w:rsidRPr="009B6CC8">
        <w:rPr>
          <w:rFonts w:ascii="Arial" w:hAnsi="Arial" w:cs="Arial"/>
          <w:noProof/>
          <w:color w:val="000000"/>
          <w:sz w:val="24"/>
          <w:szCs w:val="24"/>
        </w:rPr>
        <w:t xml:space="preserve">]] ; this name must be replaced with </w:t>
      </w:r>
      <w:r w:rsidRPr="009B6CC8">
        <w:rPr>
          <w:rFonts w:ascii="Arial" w:hAnsi="Arial" w:cs="Arial"/>
          <w:b/>
          <w:noProof/>
          <w:color w:val="000000"/>
          <w:sz w:val="24"/>
          <w:szCs w:val="24"/>
        </w:rPr>
        <w:t>your system user</w:t>
      </w:r>
      <w:r w:rsidRPr="009B6CC8">
        <w:rPr>
          <w:rFonts w:ascii="Arial" w:hAnsi="Arial" w:cs="Arial"/>
          <w:color w:val="000000"/>
          <w:sz w:val="24"/>
          <w:szCs w:val="24"/>
        </w:rPr>
        <w:t>. This way, you will become a Twister Administrator and will be able to create, edit, or delete other Twister users.</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9B6CC8">
        <w:rPr>
          <w:rFonts w:ascii="Arial" w:hAnsi="Arial" w:cs="Arial"/>
          <w:i/>
          <w:color w:val="000000"/>
          <w:sz w:val="24"/>
          <w:szCs w:val="24"/>
        </w:rPr>
        <w:t>users_and_groups</w:t>
      </w:r>
      <w:proofErr w:type="spellEnd"/>
      <w:r w:rsidRPr="009B6CC8">
        <w:rPr>
          <w:rFonts w:ascii="Arial" w:hAnsi="Arial"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roles are enabled only when the server type is `</w:t>
      </w:r>
      <w:r w:rsidRPr="009B6CC8">
        <w:rPr>
          <w:rFonts w:ascii="Arial" w:hAnsi="Arial" w:cs="Arial"/>
          <w:b/>
          <w:color w:val="000000"/>
          <w:sz w:val="24"/>
          <w:szCs w:val="24"/>
        </w:rPr>
        <w:t>production</w:t>
      </w:r>
      <w:r w:rsidRPr="009B6CC8">
        <w:rPr>
          <w:rFonts w:ascii="Arial" w:hAnsi="Arial" w:cs="Arial"/>
          <w:color w:val="000000"/>
          <w:sz w:val="24"/>
          <w:szCs w:val="24"/>
        </w:rPr>
        <w:t>`, in the file `</w:t>
      </w:r>
      <w:r w:rsidRPr="009B6CC8">
        <w:rPr>
          <w:rFonts w:ascii="Arial" w:hAnsi="Arial" w:cs="Arial"/>
          <w:i/>
          <w:color w:val="000000"/>
          <w:sz w:val="24"/>
          <w:szCs w:val="24"/>
        </w:rPr>
        <w:t>config/server_init.ini</w:t>
      </w:r>
      <w:r w:rsidRPr="009B6CC8">
        <w:rPr>
          <w:rFonts w:ascii="Arial" w:hAnsi="Arial" w:cs="Arial"/>
          <w:color w:val="000000"/>
          <w:sz w:val="24"/>
          <w:szCs w:val="24"/>
        </w:rPr>
        <w:t>`. If the server type is `</w:t>
      </w:r>
      <w:r w:rsidRPr="009B6CC8">
        <w:rPr>
          <w:rFonts w:ascii="Arial" w:hAnsi="Arial" w:cs="Arial"/>
          <w:b/>
          <w:color w:val="000000"/>
          <w:sz w:val="24"/>
          <w:szCs w:val="24"/>
        </w:rPr>
        <w:t>development</w:t>
      </w:r>
      <w:r w:rsidRPr="009B6CC8">
        <w:rPr>
          <w:rFonts w:ascii="Arial" w:hAnsi="Arial" w:cs="Arial"/>
          <w:color w:val="000000"/>
          <w:sz w:val="24"/>
          <w:szCs w:val="24"/>
        </w:rPr>
        <w:t>`, users have all the roles, except for CHANGE_USERS.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212706">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If a user cannot be found in </w:t>
      </w:r>
      <w:proofErr w:type="spellStart"/>
      <w:r w:rsidRPr="009B6CC8">
        <w:rPr>
          <w:rFonts w:ascii="Arial" w:hAnsi="Arial" w:cs="Arial"/>
          <w:i/>
          <w:color w:val="000000"/>
          <w:sz w:val="24"/>
          <w:szCs w:val="24"/>
        </w:rPr>
        <w:t>users_and_groups</w:t>
      </w:r>
      <w:proofErr w:type="spellEnd"/>
      <w:r w:rsidRPr="009B6CC8">
        <w:rPr>
          <w:rFonts w:ascii="Arial" w:hAnsi="Arial" w:cs="Arial"/>
          <w:color w:val="000000"/>
          <w:sz w:val="24"/>
          <w:szCs w:val="24"/>
        </w:rPr>
        <w:t xml:space="preserve"> file, </w:t>
      </w:r>
      <w:r w:rsidRPr="009B6CC8">
        <w:rPr>
          <w:rFonts w:ascii="Arial" w:hAnsi="Arial" w:cs="Arial"/>
          <w:b/>
          <w:color w:val="000000"/>
          <w:sz w:val="24"/>
          <w:szCs w:val="24"/>
        </w:rPr>
        <w:t>he CANNOT</w:t>
      </w:r>
      <w:r w:rsidR="00212706">
        <w:rPr>
          <w:rFonts w:ascii="Arial" w:hAnsi="Arial" w:cs="Arial"/>
          <w:color w:val="000000"/>
          <w:sz w:val="24"/>
          <w:szCs w:val="24"/>
        </w:rPr>
        <w:t xml:space="preserve"> use </w:t>
      </w:r>
      <w:proofErr w:type="spellStart"/>
      <w:r w:rsidR="00212706">
        <w:rPr>
          <w:rFonts w:ascii="Arial" w:hAnsi="Arial" w:cs="Arial"/>
          <w:color w:val="000000"/>
          <w:sz w:val="24"/>
          <w:szCs w:val="24"/>
        </w:rPr>
        <w:t>Twister.</w:t>
      </w:r>
      <w:r w:rsidRPr="009B6CC8">
        <w:rPr>
          <w:rFonts w:ascii="Arial" w:hAnsi="Arial" w:cs="Arial"/>
          <w:color w:val="000000"/>
          <w:sz w:val="24"/>
          <w:szCs w:val="24"/>
        </w:rPr>
        <w:t>In</w:t>
      </w:r>
      <w:proofErr w:type="spellEnd"/>
      <w:r w:rsidRPr="009B6CC8">
        <w:rPr>
          <w:rFonts w:ascii="Arial" w:hAnsi="Arial" w:cs="Arial"/>
          <w:color w:val="000000"/>
          <w:sz w:val="24"/>
          <w:szCs w:val="24"/>
        </w:rPr>
        <w:t xml:space="preserve"> `</w:t>
      </w:r>
      <w:r w:rsidRPr="009B6CC8">
        <w:rPr>
          <w:rFonts w:ascii="Arial" w:hAnsi="Arial" w:cs="Arial"/>
          <w:i/>
          <w:noProof/>
          <w:color w:val="000000"/>
          <w:sz w:val="24"/>
          <w:szCs w:val="24"/>
        </w:rPr>
        <w:t>users_and_groups</w:t>
      </w:r>
      <w:r w:rsidRPr="009B6CC8">
        <w:rPr>
          <w:rFonts w:ascii="Arial" w:hAnsi="Arial" w:cs="Arial"/>
          <w:i/>
          <w:color w:val="000000"/>
          <w:sz w:val="24"/>
          <w:szCs w:val="24"/>
        </w:rPr>
        <w:t>.ini</w:t>
      </w:r>
      <w:r w:rsidRPr="009B6CC8">
        <w:rPr>
          <w:rFonts w:ascii="Arial" w:hAnsi="Arial" w:cs="Arial"/>
          <w:color w:val="000000"/>
          <w:sz w:val="24"/>
          <w:szCs w:val="24"/>
        </w:rPr>
        <w:t xml:space="preserve">` </w:t>
      </w:r>
      <w:proofErr w:type="gramStart"/>
      <w:r w:rsidRPr="009B6CC8">
        <w:rPr>
          <w:rFonts w:ascii="Arial" w:hAnsi="Arial" w:cs="Arial"/>
          <w:color w:val="000000"/>
          <w:sz w:val="24"/>
          <w:szCs w:val="24"/>
        </w:rPr>
        <w:t>file</w:t>
      </w:r>
      <w:proofErr w:type="gramEnd"/>
      <w:r w:rsidRPr="009B6CC8">
        <w:rPr>
          <w:rFonts w:ascii="Arial" w:hAnsi="Arial" w:cs="Arial"/>
          <w:color w:val="000000"/>
          <w:sz w:val="24"/>
          <w:szCs w:val="24"/>
        </w:rPr>
        <w:t>, a Twister user has a title (his own name) and 3 fields: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proofErr w:type="gramStart"/>
      <w:r w:rsidRPr="009B6CC8">
        <w:rPr>
          <w:rFonts w:ascii="Arial" w:hAnsi="Arial" w:cs="Arial"/>
          <w:b/>
          <w:color w:val="000000"/>
          <w:sz w:val="24"/>
          <w:szCs w:val="24"/>
        </w:rPr>
        <w:lastRenderedPageBreak/>
        <w:t>groups</w:t>
      </w:r>
      <w:proofErr w:type="gramEnd"/>
      <w:r w:rsidRPr="009B6CC8">
        <w:rPr>
          <w:rFonts w:ascii="Arial" w:hAnsi="Arial" w:cs="Arial"/>
          <w:color w:val="000000"/>
          <w:sz w:val="24"/>
          <w:szCs w:val="24"/>
        </w:rPr>
        <w:t xml:space="preserve"> (a list of groups that this user belongs to. The groups will give him a set of Roles. The group can be 0 </w:t>
      </w:r>
      <w:r w:rsidRPr="009B6CC8">
        <w:rPr>
          <w:rFonts w:ascii="Arial" w:hAnsi="Arial" w:cs="Arial"/>
          <w:i/>
          <w:color w:val="000000"/>
          <w:sz w:val="24"/>
          <w:szCs w:val="24"/>
        </w:rPr>
        <w:t>zero</w:t>
      </w:r>
      <w:r w:rsidRPr="009B6CC8">
        <w:rPr>
          <w:rFonts w:ascii="Arial" w:hAnsi="Arial" w:cs="Arial"/>
          <w:color w:val="000000"/>
          <w:sz w:val="24"/>
          <w:szCs w:val="24"/>
        </w:rPr>
        <w:t>, which means zero Roles);</w:t>
      </w: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r w:rsidRPr="009B6CC8">
        <w:rPr>
          <w:rFonts w:ascii="Arial" w:hAnsi="Arial" w:cs="Arial"/>
          <w:b/>
          <w:color w:val="000000"/>
          <w:sz w:val="24"/>
          <w:szCs w:val="24"/>
        </w:rPr>
        <w:t>timeout</w:t>
      </w:r>
      <w:r w:rsidRPr="009B6CC8">
        <w:rPr>
          <w:rFonts w:ascii="Arial" w:hAnsi="Arial" w:cs="Arial"/>
          <w:color w:val="000000"/>
          <w:sz w:val="24"/>
          <w:szCs w:val="24"/>
        </w:rPr>
        <w:t xml:space="preserve"> (the amount of seconds until the applet automatically logs out the user);</w:t>
      </w: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proofErr w:type="gramStart"/>
      <w:r w:rsidRPr="009B6CC8">
        <w:rPr>
          <w:rFonts w:ascii="Arial" w:hAnsi="Arial" w:cs="Arial"/>
          <w:color w:val="000000"/>
          <w:sz w:val="24"/>
          <w:szCs w:val="24"/>
        </w:rPr>
        <w:t>a</w:t>
      </w:r>
      <w:proofErr w:type="gramEnd"/>
      <w:r w:rsidRPr="009B6CC8">
        <w:rPr>
          <w:rFonts w:ascii="Arial" w:hAnsi="Arial" w:cs="Arial"/>
          <w:color w:val="000000"/>
          <w:sz w:val="24"/>
          <w:szCs w:val="24"/>
        </w:rPr>
        <w:t xml:space="preserve"> unique </w:t>
      </w:r>
      <w:r w:rsidRPr="009B6CC8">
        <w:rPr>
          <w:rFonts w:ascii="Arial" w:hAnsi="Arial" w:cs="Arial"/>
          <w:b/>
          <w:color w:val="000000"/>
          <w:sz w:val="24"/>
          <w:szCs w:val="24"/>
        </w:rPr>
        <w:t>key</w:t>
      </w:r>
      <w:r w:rsidRPr="009B6CC8">
        <w:rPr>
          <w:rFonts w:ascii="Arial" w:hAnsi="Arial"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9B6CC8" w:rsidRDefault="009B6CC8" w:rsidP="009B6CC8">
      <w:pPr>
        <w:rPr>
          <w:rFonts w:ascii="Arial" w:hAnsi="Arial" w:cs="Arial"/>
          <w:color w:val="000000"/>
          <w:sz w:val="24"/>
          <w:szCs w:val="24"/>
        </w:rPr>
      </w:pPr>
    </w:p>
    <w:p w:rsidR="009B6CC8" w:rsidRPr="009B6CC8" w:rsidRDefault="009B6CC8" w:rsidP="009B6CC8">
      <w:pPr>
        <w:rPr>
          <w:rFonts w:ascii="Arial" w:hAnsi="Arial" w:cs="Arial"/>
          <w:color w:val="000000"/>
          <w:sz w:val="24"/>
          <w:szCs w:val="24"/>
        </w:rPr>
      </w:pPr>
      <w:r w:rsidRPr="009B6CC8">
        <w:rPr>
          <w:rFonts w:ascii="Arial" w:hAnsi="Arial" w:cs="Arial"/>
          <w:color w:val="000000"/>
          <w:sz w:val="24"/>
          <w:szCs w:val="24"/>
        </w:rPr>
        <w:t>The timeout and key are very important in any server mode (development or production).</w:t>
      </w:r>
    </w:p>
    <w:p w:rsidR="009B6CC8" w:rsidRPr="009B6CC8" w:rsidRDefault="009B6CC8" w:rsidP="009B6CC8">
      <w:pPr>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color w:val="000000"/>
          <w:sz w:val="24"/>
          <w:szCs w:val="24"/>
        </w:rPr>
        <w:t>The groups have a set of unique roles. This is the complete list:</w:t>
      </w:r>
    </w:p>
    <w:p w:rsidR="009B6CC8" w:rsidRPr="009B6CC8" w:rsidRDefault="009B6CC8" w:rsidP="009B6CC8">
      <w:pPr>
        <w:jc w:val="both"/>
        <w:rPr>
          <w:rFonts w:ascii="Arial" w:hAnsi="Arial" w:cs="Arial"/>
          <w:color w:val="000000"/>
          <w:sz w:val="24"/>
          <w:szCs w:val="24"/>
        </w:rPr>
      </w:pP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 xml:space="preserve">RUN_TESTS </w:t>
      </w:r>
      <w:r w:rsidRPr="009B6CC8">
        <w:rPr>
          <w:rFonts w:ascii="Arial" w:hAnsi="Arial" w:cs="Arial"/>
          <w:noProof/>
          <w:color w:val="000000"/>
          <w:sz w:val="24"/>
          <w:szCs w:val="24"/>
        </w:rPr>
        <w:tab/>
      </w:r>
      <w:r w:rsidRPr="009B6CC8">
        <w:rPr>
          <w:rFonts w:ascii="Arial" w:hAnsi="Arial" w:cs="Arial"/>
          <w:noProof/>
          <w:color w:val="000000"/>
          <w:sz w:val="24"/>
          <w:szCs w:val="24"/>
        </w:rPr>
        <w:tab/>
        <w:t>- Can run tests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 xml:space="preserve">EDIT_TC </w:t>
      </w:r>
      <w:r w:rsidRPr="009B6CC8">
        <w:rPr>
          <w:rFonts w:ascii="Arial" w:hAnsi="Arial" w:cs="Arial"/>
          <w:noProof/>
          <w:color w:val="000000"/>
          <w:sz w:val="24"/>
          <w:szCs w:val="24"/>
        </w:rPr>
        <w:tab/>
      </w:r>
      <w:r w:rsidRPr="009B6CC8">
        <w:rPr>
          <w:rFonts w:ascii="Arial" w:hAnsi="Arial" w:cs="Arial"/>
          <w:noProof/>
          <w:color w:val="000000"/>
          <w:sz w:val="24"/>
          <w:szCs w:val="24"/>
        </w:rPr>
        <w:tab/>
        <w:t>- Can edit test files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CREATE_PROJECT</w:t>
      </w:r>
      <w:r w:rsidRPr="009B6CC8">
        <w:rPr>
          <w:rFonts w:ascii="Arial" w:hAnsi="Arial" w:cs="Arial"/>
          <w:noProof/>
          <w:color w:val="000000"/>
          <w:sz w:val="24"/>
          <w:szCs w:val="24"/>
        </w:rPr>
        <w:tab/>
        <w:t>- Can create new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CHANGE_PROJECT</w:t>
      </w:r>
      <w:r w:rsidRPr="009B6CC8">
        <w:rPr>
          <w:rFonts w:ascii="Arial" w:hAnsi="Arial" w:cs="Arial"/>
          <w:noProof/>
          <w:color w:val="000000"/>
          <w:sz w:val="24"/>
          <w:szCs w:val="24"/>
        </w:rPr>
        <w:tab/>
        <w:t>- Can change defined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DELETE_PROJECT</w:t>
      </w:r>
      <w:r w:rsidRPr="009B6CC8">
        <w:rPr>
          <w:rFonts w:ascii="Arial" w:hAnsi="Arial" w:cs="Arial"/>
          <w:noProof/>
          <w:color w:val="000000"/>
          <w:sz w:val="24"/>
          <w:szCs w:val="24"/>
        </w:rPr>
        <w:tab/>
        <w:t>- Can delete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VIEW_REPORTS</w:t>
      </w:r>
      <w:r w:rsidRPr="009B6CC8">
        <w:rPr>
          <w:rFonts w:ascii="Arial" w:hAnsi="Arial" w:cs="Arial"/>
          <w:noProof/>
          <w:color w:val="000000"/>
          <w:sz w:val="24"/>
          <w:szCs w:val="24"/>
        </w:rPr>
        <w:tab/>
        <w:t>-Can open the reports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CHANGE_FWM_CFG</w:t>
      </w:r>
      <w:r w:rsidRPr="009B6CC8">
        <w:rPr>
          <w:rFonts w:ascii="Arial" w:hAnsi="Arial" w:cs="Arial"/>
          <w:noProof/>
          <w:color w:val="000000"/>
          <w:sz w:val="24"/>
          <w:szCs w:val="24"/>
        </w:rPr>
        <w:tab/>
        <w:t>- Can change his main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CHANGE_GLOBALS</w:t>
      </w:r>
      <w:r w:rsidRPr="009B6CC8">
        <w:rPr>
          <w:rFonts w:ascii="Arial" w:hAnsi="Arial" w:cs="Arial"/>
          <w:noProof/>
          <w:color w:val="000000"/>
          <w:sz w:val="24"/>
          <w:szCs w:val="24"/>
        </w:rPr>
        <w:tab/>
        <w:t>- Can change global parameters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CHANGE_DB_CFG</w:t>
      </w:r>
      <w:r w:rsidRPr="009B6CC8">
        <w:rPr>
          <w:rFonts w:ascii="Arial" w:hAnsi="Arial" w:cs="Arial"/>
          <w:noProof/>
          <w:color w:val="000000"/>
          <w:sz w:val="24"/>
          <w:szCs w:val="24"/>
        </w:rPr>
        <w:tab/>
        <w:t>- Can change database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CHANGE_EML_CFG</w:t>
      </w:r>
      <w:r w:rsidRPr="009B6CC8">
        <w:rPr>
          <w:rFonts w:ascii="Arial" w:hAnsi="Arial" w:cs="Arial"/>
          <w:noProof/>
          <w:color w:val="000000"/>
          <w:sz w:val="24"/>
          <w:szCs w:val="24"/>
        </w:rPr>
        <w:tab/>
        <w:t>- Can change e-mail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CHANGE_PLUGINS</w:t>
      </w:r>
      <w:r w:rsidRPr="009B6CC8">
        <w:rPr>
          <w:rFonts w:ascii="Arial" w:hAnsi="Arial" w:cs="Arial"/>
          <w:noProof/>
          <w:color w:val="000000"/>
          <w:sz w:val="24"/>
          <w:szCs w:val="24"/>
        </w:rPr>
        <w:tab/>
        <w:t>- Can load/ unload plugins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CHANGE_TESTBED</w:t>
      </w:r>
      <w:r w:rsidRPr="009B6CC8">
        <w:rPr>
          <w:rFonts w:ascii="Arial" w:hAnsi="Arial" w:cs="Arial"/>
          <w:noProof/>
          <w:color w:val="000000"/>
          <w:sz w:val="24"/>
          <w:szCs w:val="24"/>
        </w:rPr>
        <w:tab/>
        <w:t>- Can change the global testbed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CHANGE_SERVICES</w:t>
      </w:r>
      <w:r w:rsidRPr="009B6CC8">
        <w:rPr>
          <w:rFonts w:ascii="Arial" w:hAnsi="Arial" w:cs="Arial"/>
          <w:noProof/>
          <w:color w:val="000000"/>
          <w:sz w:val="24"/>
          <w:szCs w:val="24"/>
        </w:rPr>
        <w:tab/>
        <w:t>- Can start/ stop services (server + applet)</w:t>
      </w:r>
    </w:p>
    <w:p w:rsidR="009B6CC8" w:rsidRPr="009B6CC8" w:rsidRDefault="009B6CC8" w:rsidP="004D6E62">
      <w:pPr>
        <w:pStyle w:val="ListParagraph"/>
        <w:widowControl w:val="0"/>
        <w:numPr>
          <w:ilvl w:val="0"/>
          <w:numId w:val="32"/>
        </w:numPr>
        <w:suppressAutoHyphens/>
        <w:jc w:val="both"/>
        <w:rPr>
          <w:rFonts w:ascii="Arial" w:hAnsi="Arial" w:cs="Arial"/>
          <w:color w:val="000000"/>
          <w:sz w:val="24"/>
          <w:szCs w:val="24"/>
        </w:rPr>
      </w:pPr>
      <w:r w:rsidRPr="009B6CC8">
        <w:rPr>
          <w:rFonts w:ascii="Arial" w:hAnsi="Arial" w:cs="Arial"/>
          <w:noProof/>
          <w:color w:val="000000"/>
          <w:sz w:val="24"/>
          <w:szCs w:val="24"/>
        </w:rPr>
        <w:t>CHANGE_USERS</w:t>
      </w:r>
      <w:r w:rsidRPr="009B6CC8">
        <w:rPr>
          <w:rFonts w:ascii="Arial" w:hAnsi="Arial" w:cs="Arial"/>
          <w:noProof/>
          <w:color w:val="000000"/>
          <w:sz w:val="24"/>
          <w:szCs w:val="24"/>
        </w:rPr>
        <w:tab/>
        <w:t>- Can create, change and delete users (server + applet</w:t>
      </w:r>
      <w:r w:rsidRPr="009B6CC8">
        <w:rPr>
          <w:rFonts w:ascii="Arial" w:hAnsi="Arial" w:cs="Arial"/>
          <w:color w:val="000000"/>
          <w:sz w:val="24"/>
          <w:szCs w:val="24"/>
        </w:rPr>
        <w:t>)</w:t>
      </w:r>
    </w:p>
    <w:p w:rsidR="009B6CC8" w:rsidRDefault="009B6CC8" w:rsidP="009B6CC8">
      <w:pPr>
        <w:widowControl w:val="0"/>
        <w:suppressAutoHyphens/>
        <w:spacing w:line="276" w:lineRule="auto"/>
        <w:jc w:val="both"/>
        <w:rPr>
          <w:rFonts w:ascii="Arial" w:hAnsi="Arial" w:cs="Arial"/>
          <w:color w:val="000000"/>
          <w:sz w:val="24"/>
          <w:szCs w:val="24"/>
        </w:rPr>
      </w:pPr>
    </w:p>
    <w:p w:rsidR="00340530" w:rsidRDefault="00340530" w:rsidP="00340530">
      <w:pPr>
        <w:pStyle w:val="Heading2"/>
      </w:pPr>
      <w:bookmarkStart w:id="128" w:name="_Toc365641685"/>
      <w:bookmarkStart w:id="129" w:name="_Toc365881360"/>
      <w:bookmarkStart w:id="130" w:name="_Toc365882855"/>
      <w:r>
        <w:t>Set-up and Tear-down controls</w:t>
      </w:r>
      <w:bookmarkEnd w:id="128"/>
      <w:bookmarkEnd w:id="129"/>
      <w:bookmarkEnd w:id="130"/>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Setup and Teardown controls are used to mark scripts as setup or teardown scripts.</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7520FF06" wp14:editId="0DE4771A">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widowControl w:val="0"/>
        <w:suppressAutoHyphens/>
        <w:spacing w:line="276" w:lineRule="auto"/>
        <w:jc w:val="both"/>
        <w:rPr>
          <w:rFonts w:ascii="Arial" w:eastAsia="Andale Sans UI" w:hAnsi="Arial" w:cs="Arial"/>
          <w:kern w:val="1"/>
          <w:sz w:val="24"/>
          <w:szCs w:val="24"/>
          <w:lang w:val="en-US"/>
        </w:rPr>
      </w:pPr>
      <w:r>
        <w:rPr>
          <w:rFonts w:ascii="Arial" w:eastAsia="Andale Sans UI" w:hAnsi="Arial" w:cs="Arial"/>
          <w:kern w:val="1"/>
          <w:sz w:val="24"/>
          <w:szCs w:val="24"/>
          <w:lang w:val="en-US"/>
        </w:rPr>
        <w:t>The setup scripts can be used to setup a configuration on a network and the teardown to clear the configuration.</w:t>
      </w:r>
    </w:p>
    <w:p w:rsidR="00340530" w:rsidRPr="00617300" w:rsidRDefault="00340530" w:rsidP="00340530">
      <w:pPr>
        <w:widowControl w:val="0"/>
        <w:suppressAutoHyphens/>
        <w:spacing w:line="276" w:lineRule="auto"/>
        <w:ind w:left="720"/>
        <w:jc w:val="both"/>
        <w:rPr>
          <w:rFonts w:ascii="Arial" w:eastAsia="Andale Sans UI" w:hAnsi="Arial" w:cs="Arial"/>
          <w:kern w:val="1"/>
          <w:sz w:val="24"/>
          <w:szCs w:val="24"/>
          <w:lang w:val="en-US"/>
        </w:rPr>
      </w:pPr>
    </w:p>
    <w:p w:rsidR="00340530" w:rsidRPr="002D2581" w:rsidRDefault="00340530" w:rsidP="00340530">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lastRenderedPageBreak/>
        <w:t>Setup</w:t>
      </w:r>
      <w:r w:rsidRPr="002D2581">
        <w:rPr>
          <w:rFonts w:ascii="Arial" w:eastAsia="Andale Sans UI" w:hAnsi="Arial" w:cs="Arial"/>
          <w:kern w:val="1"/>
          <w:sz w:val="24"/>
          <w:szCs w:val="24"/>
          <w:lang w:val="en-US"/>
        </w:rPr>
        <w:t xml:space="preserve"> </w:t>
      </w:r>
      <w:r>
        <w:rPr>
          <w:rFonts w:ascii="Arial" w:eastAsia="Andale Sans UI" w:hAnsi="Arial" w:cs="Arial"/>
          <w:kern w:val="1"/>
          <w:sz w:val="24"/>
          <w:szCs w:val="24"/>
          <w:lang w:val="en-US"/>
        </w:rPr>
        <w:t>scripts</w:t>
      </w:r>
      <w:r w:rsidRPr="002D2581">
        <w:rPr>
          <w:rFonts w:ascii="Arial" w:eastAsia="Andale Sans UI" w:hAnsi="Arial" w:cs="Arial"/>
          <w:kern w:val="1"/>
          <w:sz w:val="24"/>
          <w:szCs w:val="24"/>
          <w:lang w:val="en-US"/>
        </w:rPr>
        <w:t xml:space="preserve"> are executed at all times (they have to be runnable) and if they </w:t>
      </w:r>
      <w:r w:rsidRPr="002D2581">
        <w:rPr>
          <w:rFonts w:ascii="Arial" w:eastAsia="Andale Sans UI" w:hAnsi="Arial" w:cs="Arial"/>
          <w:i/>
          <w:iCs/>
          <w:kern w:val="1"/>
          <w:sz w:val="24"/>
          <w:szCs w:val="24"/>
          <w:lang w:val="en-US"/>
        </w:rPr>
        <w:t>fail</w:t>
      </w:r>
      <w:r w:rsidRPr="002D2581">
        <w:rPr>
          <w:rFonts w:ascii="Arial" w:eastAsia="Andale Sans UI" w:hAnsi="Arial" w:cs="Arial"/>
          <w:kern w:val="1"/>
          <w:sz w:val="24"/>
          <w:szCs w:val="24"/>
          <w:lang w:val="en-US"/>
        </w:rPr>
        <w:t xml:space="preserve">, the entire Suite is considered </w:t>
      </w:r>
      <w:r w:rsidRPr="002D2581">
        <w:rPr>
          <w:rFonts w:ascii="Arial" w:eastAsia="Andale Sans UI" w:hAnsi="Arial" w:cs="Arial"/>
          <w:i/>
          <w:iCs/>
          <w:kern w:val="1"/>
          <w:sz w:val="24"/>
          <w:szCs w:val="24"/>
          <w:lang w:val="en-US"/>
        </w:rPr>
        <w:t>Failed</w:t>
      </w:r>
      <w:r w:rsidRPr="002D2581">
        <w:rPr>
          <w:rFonts w:ascii="Arial" w:eastAsia="Andale Sans UI" w:hAnsi="Arial" w:cs="Arial"/>
          <w:kern w:val="1"/>
          <w:sz w:val="24"/>
          <w:szCs w:val="24"/>
          <w:lang w:val="en-US"/>
        </w:rPr>
        <w:t>. Setup files are NOT saved into the database!</w:t>
      </w:r>
    </w:p>
    <w:p w:rsidR="00340530" w:rsidRPr="002D2581" w:rsidRDefault="00340530" w:rsidP="00340530">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Teardown</w:t>
      </w:r>
      <w:r w:rsidRPr="002D2581">
        <w:rPr>
          <w:rFonts w:ascii="Arial" w:eastAsia="Andale Sans UI" w:hAnsi="Arial" w:cs="Arial"/>
          <w:kern w:val="1"/>
          <w:sz w:val="24"/>
          <w:szCs w:val="24"/>
          <w:lang w:val="en-US"/>
        </w:rPr>
        <w:t xml:space="preserve"> </w:t>
      </w:r>
      <w:r>
        <w:rPr>
          <w:rFonts w:ascii="Arial" w:eastAsia="Andale Sans UI" w:hAnsi="Arial" w:cs="Arial"/>
          <w:kern w:val="1"/>
          <w:sz w:val="24"/>
          <w:szCs w:val="24"/>
          <w:lang w:val="en-US"/>
        </w:rPr>
        <w:t>scripts</w:t>
      </w:r>
      <w:r w:rsidRPr="002D2581">
        <w:rPr>
          <w:rFonts w:ascii="Arial" w:eastAsia="Andale Sans UI" w:hAnsi="Arial" w:cs="Arial"/>
          <w:kern w:val="1"/>
          <w:sz w:val="24"/>
          <w:szCs w:val="24"/>
          <w:lang w:val="en-US"/>
        </w:rPr>
        <w:t xml:space="preserve"> are executed at all times (they have to be runnable). They are used to clean-up a suite, even if the suite was aborted because of a failed Setup. Teardown files are NOT saved into the database!</w:t>
      </w:r>
    </w:p>
    <w:p w:rsidR="00340530" w:rsidRDefault="00340530" w:rsidP="00340530">
      <w:pPr>
        <w:jc w:val="both"/>
        <w:rPr>
          <w:rFonts w:ascii="Arial" w:hAnsi="Arial" w:cs="Arial"/>
          <w:sz w:val="24"/>
          <w:szCs w:val="24"/>
        </w:rPr>
      </w:pPr>
    </w:p>
    <w:p w:rsidR="00340530" w:rsidRDefault="00340530" w:rsidP="00340530">
      <w:pPr>
        <w:pStyle w:val="Heading2"/>
      </w:pPr>
      <w:bookmarkStart w:id="131" w:name="_Toc365641686"/>
      <w:bookmarkStart w:id="132" w:name="_Toc365881361"/>
      <w:bookmarkStart w:id="133" w:name="_Toc365882856"/>
      <w:r>
        <w:t>Connection management (SSH implementation)</w:t>
      </w:r>
      <w:bookmarkEnd w:id="131"/>
      <w:bookmarkEnd w:id="132"/>
      <w:bookmarkEnd w:id="133"/>
    </w:p>
    <w:p w:rsidR="00292676" w:rsidRDefault="00292676"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The SSH library is a file that is downloaded by the Execution Process, before executing the tests.</w:t>
      </w:r>
    </w:p>
    <w:p w:rsidR="00340530" w:rsidRDefault="00340530" w:rsidP="00340530">
      <w:pPr>
        <w:rPr>
          <w:rFonts w:ascii="Arial" w:hAnsi="Arial" w:cs="Arial"/>
          <w:sz w:val="24"/>
          <w:szCs w:val="24"/>
        </w:rPr>
      </w:pPr>
      <w:r>
        <w:rPr>
          <w:rFonts w:ascii="Arial" w:hAnsi="Arial" w:cs="Arial"/>
          <w:sz w:val="24"/>
          <w:szCs w:val="24"/>
        </w:rPr>
        <w:t>It</w:t>
      </w:r>
      <w:r w:rsidRPr="0027550F">
        <w:rPr>
          <w:rFonts w:ascii="Arial" w:hAnsi="Arial" w:cs="Arial"/>
          <w:sz w:val="24"/>
          <w:szCs w:val="24"/>
        </w:rPr>
        <w:t xml:space="preserve"> is a library that wraps python </w:t>
      </w:r>
      <w:proofErr w:type="spellStart"/>
      <w:r w:rsidRPr="0027550F">
        <w:rPr>
          <w:rFonts w:ascii="Arial" w:hAnsi="Arial" w:cs="Arial"/>
          <w:sz w:val="24"/>
          <w:szCs w:val="24"/>
        </w:rPr>
        <w:t>paramiko</w:t>
      </w:r>
      <w:proofErr w:type="spellEnd"/>
      <w:r w:rsidRPr="0027550F">
        <w:rPr>
          <w:rFonts w:ascii="Arial" w:hAnsi="Arial" w:cs="Arial"/>
          <w:sz w:val="24"/>
          <w:szCs w:val="24"/>
        </w:rPr>
        <w:t xml:space="preserve"> library and offer</w:t>
      </w:r>
      <w:r>
        <w:rPr>
          <w:rFonts w:ascii="Arial" w:hAnsi="Arial" w:cs="Arial"/>
          <w:sz w:val="24"/>
          <w:szCs w:val="24"/>
        </w:rPr>
        <w:t xml:space="preserve">s the user a manager for custom </w:t>
      </w:r>
      <w:proofErr w:type="spellStart"/>
      <w:proofErr w:type="gramStart"/>
      <w:r w:rsidRPr="0027550F">
        <w:rPr>
          <w:rFonts w:ascii="Arial" w:hAnsi="Arial" w:cs="Arial"/>
          <w:sz w:val="24"/>
          <w:szCs w:val="24"/>
        </w:rPr>
        <w:t>ssh</w:t>
      </w:r>
      <w:proofErr w:type="spellEnd"/>
      <w:proofErr w:type="gramEnd"/>
      <w:r w:rsidRPr="0027550F">
        <w:rPr>
          <w:rFonts w:ascii="Arial" w:hAnsi="Arial" w:cs="Arial"/>
          <w:sz w:val="24"/>
          <w:szCs w:val="24"/>
        </w:rPr>
        <w:t xml:space="preserve"> connections.</w:t>
      </w:r>
      <w:r w:rsidRPr="0027550F">
        <w:rPr>
          <w:rFonts w:ascii="Arial" w:hAnsi="Arial" w:cs="Arial"/>
          <w:sz w:val="24"/>
          <w:szCs w:val="24"/>
        </w:rPr>
        <w:br/>
        <w:t xml:space="preserve">The manager allows the user to open, list and close </w:t>
      </w:r>
      <w:proofErr w:type="spellStart"/>
      <w:proofErr w:type="gramStart"/>
      <w:r w:rsidRPr="0027550F">
        <w:rPr>
          <w:rFonts w:ascii="Arial" w:hAnsi="Arial" w:cs="Arial"/>
          <w:sz w:val="24"/>
          <w:szCs w:val="24"/>
        </w:rPr>
        <w:t>ssh</w:t>
      </w:r>
      <w:proofErr w:type="spellEnd"/>
      <w:proofErr w:type="gramEnd"/>
      <w:r w:rsidRPr="0027550F">
        <w:rPr>
          <w:rFonts w:ascii="Arial" w:hAnsi="Arial" w:cs="Arial"/>
          <w:sz w:val="24"/>
          <w:szCs w:val="24"/>
        </w:rPr>
        <w:t xml:space="preserve"> connections and the other basic operations as read, write.</w:t>
      </w:r>
    </w:p>
    <w:p w:rsidR="00340530" w:rsidRDefault="00340530" w:rsidP="00340530">
      <w:pPr>
        <w:jc w:val="both"/>
        <w:rPr>
          <w:rFonts w:ascii="Arial" w:hAnsi="Arial" w:cs="Arial"/>
          <w:sz w:val="24"/>
          <w:szCs w:val="24"/>
        </w:rPr>
      </w:pPr>
    </w:p>
    <w:p w:rsidR="00340530" w:rsidRDefault="00340530" w:rsidP="00340530">
      <w:pPr>
        <w:pStyle w:val="NoSpacing"/>
        <w:rPr>
          <w:rFonts w:ascii="Arial" w:hAnsi="Arial" w:cs="Arial"/>
          <w:sz w:val="24"/>
          <w:szCs w:val="24"/>
        </w:rPr>
      </w:pPr>
      <w:r w:rsidRPr="00027B46">
        <w:rPr>
          <w:rFonts w:ascii="Arial" w:hAnsi="Arial" w:cs="Arial"/>
          <w:sz w:val="24"/>
          <w:szCs w:val="24"/>
        </w:rPr>
        <w:t>The test files can import the libraries like this:</w:t>
      </w:r>
    </w:p>
    <w:p w:rsidR="00340530" w:rsidRDefault="00340530" w:rsidP="00340530">
      <w:pPr>
        <w:pStyle w:val="NoSpacing"/>
        <w:rPr>
          <w:rFonts w:ascii="Arial" w:hAnsi="Arial" w:cs="Arial"/>
          <w:sz w:val="24"/>
          <w:szCs w:val="24"/>
        </w:rPr>
      </w:pPr>
    </w:p>
    <w:p w:rsidR="00340530" w:rsidRPr="00027B46"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Arial" w:hAnsi="Arial" w:cs="Arial"/>
          <w:noProof/>
          <w:sz w:val="24"/>
          <w:szCs w:val="24"/>
        </w:rPr>
      </w:pPr>
      <w:r w:rsidRPr="00027B46">
        <w:rPr>
          <w:rFonts w:ascii="Arial" w:hAnsi="Arial" w:cs="Arial"/>
          <w:noProof/>
          <w:sz w:val="24"/>
          <w:szCs w:val="24"/>
        </w:rPr>
        <w:t xml:space="preserve">from ce_libs import </w:t>
      </w:r>
      <w:r>
        <w:rPr>
          <w:rFonts w:ascii="Arial" w:hAnsi="Arial" w:cs="Arial"/>
          <w:noProof/>
          <w:sz w:val="24"/>
          <w:szCs w:val="24"/>
        </w:rPr>
        <w:t>SshManager</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 xml:space="preserve">Following are the parameters available for the </w:t>
      </w:r>
      <w:proofErr w:type="spellStart"/>
      <w:r>
        <w:rPr>
          <w:rFonts w:ascii="Arial" w:hAnsi="Arial" w:cs="Arial"/>
          <w:sz w:val="24"/>
          <w:szCs w:val="24"/>
        </w:rPr>
        <w:t>Ssh</w:t>
      </w:r>
      <w:proofErr w:type="spellEnd"/>
      <w:r>
        <w:rPr>
          <w:rFonts w:ascii="Arial" w:hAnsi="Arial" w:cs="Arial"/>
          <w:sz w:val="24"/>
          <w:szCs w:val="24"/>
        </w:rPr>
        <w:t xml:space="preserve"> library.</w:t>
      </w:r>
    </w:p>
    <w:p w:rsidR="00340530" w:rsidRDefault="00340530" w:rsidP="00340530">
      <w:pPr>
        <w:rPr>
          <w:rFonts w:ascii="Arial" w:hAnsi="Arial" w:cs="Arial"/>
          <w:sz w:val="24"/>
          <w:szCs w:val="24"/>
        </w:rPr>
      </w:pPr>
      <w:r>
        <w:rPr>
          <w:rFonts w:ascii="Arial" w:hAnsi="Arial" w:cs="Arial"/>
          <w:sz w:val="24"/>
          <w:szCs w:val="24"/>
        </w:rPr>
        <w:t>You can find an example of how to use it in ~/twister/demo/</w:t>
      </w:r>
      <w:proofErr w:type="spellStart"/>
      <w:r>
        <w:rPr>
          <w:rFonts w:ascii="Arial" w:hAnsi="Arial" w:cs="Arial"/>
          <w:sz w:val="24"/>
          <w:szCs w:val="24"/>
        </w:rPr>
        <w:t>testsuite</w:t>
      </w:r>
      <w:proofErr w:type="spellEnd"/>
      <w:r>
        <w:rPr>
          <w:rFonts w:ascii="Arial" w:hAnsi="Arial" w:cs="Arial"/>
          <w:sz w:val="24"/>
          <w:szCs w:val="24"/>
        </w:rPr>
        <w:t>-python/</w:t>
      </w:r>
      <w:r w:rsidRPr="00CD7B87">
        <w:t xml:space="preserve"> </w:t>
      </w:r>
      <w:r w:rsidRPr="00CD7B87">
        <w:rPr>
          <w:rFonts w:ascii="Arial" w:hAnsi="Arial" w:cs="Arial"/>
          <w:sz w:val="24"/>
          <w:szCs w:val="24"/>
        </w:rPr>
        <w:t>test_py_ssh_twist.py</w:t>
      </w:r>
    </w:p>
    <w:p w:rsidR="00340530"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xml:space="preserve">- </w:t>
      </w:r>
      <w:proofErr w:type="gramStart"/>
      <w:r w:rsidRPr="00DE1E19">
        <w:rPr>
          <w:rFonts w:ascii="Arial" w:hAnsi="Arial" w:cs="Arial"/>
          <w:b/>
          <w:sz w:val="24"/>
          <w:szCs w:val="24"/>
        </w:rPr>
        <w:t>parameters</w:t>
      </w:r>
      <w:proofErr w:type="gramEnd"/>
      <w:r w:rsidRPr="00DE1E19">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name</w:t>
      </w:r>
      <w:proofErr w:type="gramEnd"/>
      <w:r w:rsidRPr="00DE1E19">
        <w:rPr>
          <w:rFonts w:ascii="Arial" w:hAnsi="Arial" w:cs="Arial"/>
          <w:sz w:val="24"/>
          <w:szCs w:val="24"/>
        </w:rPr>
        <w:t xml:space="preserve"> = connection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host</w:t>
      </w:r>
      <w:proofErr w:type="gramEnd"/>
      <w:r w:rsidRPr="00DE1E19">
        <w:rPr>
          <w:rFonts w:ascii="Arial" w:hAnsi="Arial" w:cs="Arial"/>
          <w:sz w:val="24"/>
          <w:szCs w:val="24"/>
        </w:rPr>
        <w:t xml:space="preserve"> = connection host;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user</w:t>
      </w:r>
      <w:proofErr w:type="gramEnd"/>
      <w:r w:rsidRPr="00DE1E19">
        <w:rPr>
          <w:rFonts w:ascii="Arial" w:hAnsi="Arial" w:cs="Arial"/>
          <w:sz w:val="24"/>
          <w:szCs w:val="24"/>
        </w:rPr>
        <w:t xml:space="preserve"> = username for connection login;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password</w:t>
      </w:r>
      <w:proofErr w:type="gramEnd"/>
      <w:r w:rsidRPr="00DE1E19">
        <w:rPr>
          <w:rFonts w:ascii="Arial" w:hAnsi="Arial" w:cs="Arial"/>
          <w:sz w:val="24"/>
          <w:szCs w:val="24"/>
        </w:rPr>
        <w:t xml:space="preserve"> = username password for connection login;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port</w:t>
      </w:r>
      <w:proofErr w:type="gramEnd"/>
      <w:r w:rsidRPr="00DE1E19">
        <w:rPr>
          <w:rFonts w:ascii="Arial" w:hAnsi="Arial" w:cs="Arial"/>
          <w:sz w:val="24"/>
          <w:szCs w:val="24"/>
        </w:rPr>
        <w:t xml:space="preserve"> = connection port is default 22;</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command</w:t>
      </w:r>
      <w:proofErr w:type="gramEnd"/>
      <w:r w:rsidRPr="00DE1E19">
        <w:rPr>
          <w:rFonts w:ascii="Arial" w:hAnsi="Arial" w:cs="Arial"/>
          <w:sz w:val="24"/>
          <w:szCs w:val="24"/>
        </w:rPr>
        <w:t xml:space="preserve"> = string command to pass on telnet connection;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timeout</w:t>
      </w:r>
      <w:proofErr w:type="gramEnd"/>
      <w:r w:rsidRPr="00DE1E19">
        <w:rPr>
          <w:rFonts w:ascii="Arial" w:hAnsi="Arial" w:cs="Arial"/>
          <w:sz w:val="24"/>
          <w:szCs w:val="24"/>
        </w:rPr>
        <w:t xml:space="preserve"> = connection timeout;</w:t>
      </w:r>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xml:space="preserve">- </w:t>
      </w:r>
      <w:proofErr w:type="spellStart"/>
      <w:r w:rsidRPr="00DE1E19">
        <w:rPr>
          <w:rFonts w:ascii="Arial" w:hAnsi="Arial" w:cs="Arial"/>
          <w:b/>
          <w:sz w:val="24"/>
          <w:szCs w:val="24"/>
        </w:rPr>
        <w:t>open_connection</w:t>
      </w:r>
      <w:proofErr w:type="spellEnd"/>
      <w:r w:rsidRPr="00DE1E19">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name, host;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user, password, port;</w:t>
      </w:r>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write: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command;</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w:t>
      </w:r>
      <w:proofErr w:type="gramStart"/>
      <w:r w:rsidRPr="00DE1E19">
        <w:rPr>
          <w:rFonts w:ascii="Arial" w:hAnsi="Arial" w:cs="Arial"/>
          <w:sz w:val="24"/>
          <w:szCs w:val="24"/>
        </w:rPr>
        <w:t>If success returns the connection output.</w:t>
      </w:r>
      <w:proofErr w:type="gramEnd"/>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Pr>
          <w:rFonts w:ascii="Arial" w:hAnsi="Arial" w:cs="Arial"/>
          <w:b/>
          <w:sz w:val="24"/>
          <w:szCs w:val="24"/>
        </w:rPr>
        <w:t>-</w:t>
      </w:r>
      <w:r w:rsidRPr="00DE1E19">
        <w:rPr>
          <w:rFonts w:ascii="Arial" w:hAnsi="Arial" w:cs="Arial"/>
          <w:b/>
          <w:sz w:val="24"/>
          <w:szCs w:val="24"/>
        </w:rPr>
        <w:t xml:space="preserve"> read:</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w:t>
      </w:r>
      <w:proofErr w:type="gramStart"/>
      <w:r w:rsidRPr="00DE1E19">
        <w:rPr>
          <w:rFonts w:ascii="Arial" w:hAnsi="Arial" w:cs="Arial"/>
          <w:sz w:val="24"/>
          <w:szCs w:val="24"/>
        </w:rPr>
        <w:t>If success returns the connection output.</w:t>
      </w:r>
      <w:proofErr w:type="gramEnd"/>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set_timeout</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lastRenderedPageBreak/>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timeout;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If success returns </w:t>
      </w:r>
      <w:proofErr w:type="gramStart"/>
      <w:r w:rsidRPr="00DE1E19">
        <w:rPr>
          <w:rFonts w:ascii="Arial" w:hAnsi="Arial" w:cs="Arial"/>
          <w:sz w:val="24"/>
          <w:szCs w:val="24"/>
        </w:rPr>
        <w:t>True</w:t>
      </w:r>
      <w:proofErr w:type="gramEnd"/>
      <w:r w:rsidRPr="00DE1E19">
        <w:rPr>
          <w:rFonts w:ascii="Arial" w:hAnsi="Arial" w:cs="Arial"/>
          <w:sz w:val="24"/>
          <w:szCs w:val="24"/>
        </w:rPr>
        <w:t>.</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get_connection</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If success returns a </w:t>
      </w:r>
      <w:proofErr w:type="spellStart"/>
      <w:r w:rsidRPr="00DE1E19">
        <w:rPr>
          <w:rFonts w:ascii="Arial" w:hAnsi="Arial" w:cs="Arial"/>
          <w:sz w:val="24"/>
          <w:szCs w:val="24"/>
        </w:rPr>
        <w:t>SshConnection</w:t>
      </w:r>
      <w:proofErr w:type="spellEnd"/>
      <w:r w:rsidRPr="00DE1E19">
        <w:rPr>
          <w:rFonts w:ascii="Arial" w:hAnsi="Arial" w:cs="Arial"/>
          <w:sz w:val="24"/>
          <w:szCs w:val="24"/>
        </w:rPr>
        <w:t xml:space="preserve"> instance (custom </w:t>
      </w:r>
      <w:proofErr w:type="spellStart"/>
      <w:proofErr w:type="gramStart"/>
      <w:r w:rsidRPr="00DE1E19">
        <w:rPr>
          <w:rFonts w:ascii="Arial" w:hAnsi="Arial" w:cs="Arial"/>
          <w:sz w:val="24"/>
          <w:szCs w:val="24"/>
        </w:rPr>
        <w:t>ssh</w:t>
      </w:r>
      <w:proofErr w:type="spellEnd"/>
      <w:proofErr w:type="gramEnd"/>
      <w:r w:rsidRPr="00DE1E19">
        <w:rPr>
          <w:rFonts w:ascii="Arial" w:hAnsi="Arial" w:cs="Arial"/>
          <w:sz w:val="24"/>
          <w:szCs w:val="24"/>
        </w:rPr>
        <w:t xml:space="preserve"> connection).</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set_active_connection</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proofErr w:type="gramStart"/>
      <w:r w:rsidRPr="00DE1E19">
        <w:rPr>
          <w:rFonts w:ascii="Arial" w:hAnsi="Arial" w:cs="Arial"/>
          <w:sz w:val="24"/>
          <w:szCs w:val="24"/>
        </w:rPr>
        <w:t>If success returns True otherwise False.</w:t>
      </w:r>
      <w:proofErr w:type="gramEnd"/>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list_connections</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proofErr w:type="gramStart"/>
      <w:r w:rsidRPr="00DE1E19">
        <w:rPr>
          <w:rFonts w:ascii="Arial" w:hAnsi="Arial" w:cs="Arial"/>
          <w:sz w:val="24"/>
          <w:szCs w:val="24"/>
        </w:rPr>
        <w:t>Returns a list of connection names.</w:t>
      </w:r>
      <w:proofErr w:type="gramEnd"/>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close_connection</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If success returns </w:t>
      </w:r>
      <w:proofErr w:type="gramStart"/>
      <w:r w:rsidRPr="00DE1E19">
        <w:rPr>
          <w:rFonts w:ascii="Arial" w:hAnsi="Arial" w:cs="Arial"/>
          <w:sz w:val="24"/>
          <w:szCs w:val="24"/>
        </w:rPr>
        <w:t>True</w:t>
      </w:r>
      <w:proofErr w:type="gramEnd"/>
      <w:r w:rsidRPr="00DE1E19">
        <w:rPr>
          <w:rFonts w:ascii="Arial" w:hAnsi="Arial" w:cs="Arial"/>
          <w:sz w:val="24"/>
          <w:szCs w:val="24"/>
        </w:rPr>
        <w:t>.</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close_all_connections</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None;</w:t>
      </w:r>
    </w:p>
    <w:p w:rsidR="00340530" w:rsidRDefault="00340530" w:rsidP="00340530">
      <w:pPr>
        <w:jc w:val="both"/>
        <w:rPr>
          <w:rFonts w:ascii="Arial" w:hAnsi="Arial" w:cs="Arial"/>
          <w:sz w:val="24"/>
          <w:szCs w:val="24"/>
        </w:rPr>
      </w:pPr>
      <w:proofErr w:type="gramStart"/>
      <w:r w:rsidRPr="00DE1E19">
        <w:rPr>
          <w:rFonts w:ascii="Arial" w:hAnsi="Arial" w:cs="Arial"/>
          <w:sz w:val="24"/>
          <w:szCs w:val="24"/>
        </w:rPr>
        <w:t>If success returns True otherwise False.</w:t>
      </w:r>
      <w:proofErr w:type="gramEnd"/>
    </w:p>
    <w:p w:rsidR="00340530" w:rsidRDefault="00340530" w:rsidP="00340530">
      <w:pPr>
        <w:pStyle w:val="Heading2"/>
      </w:pPr>
      <w:bookmarkStart w:id="134" w:name="_Toc365641687"/>
      <w:bookmarkStart w:id="135" w:name="_Toc365881362"/>
      <w:bookmarkStart w:id="136" w:name="_Toc365882857"/>
      <w:r>
        <w:t>Test case/Suites management</w:t>
      </w:r>
      <w:bookmarkEnd w:id="134"/>
      <w:bookmarkEnd w:id="135"/>
      <w:bookmarkEnd w:id="136"/>
    </w:p>
    <w:p w:rsidR="00340530" w:rsidRDefault="00340530" w:rsidP="00340530">
      <w:pPr>
        <w:jc w:val="both"/>
        <w:rPr>
          <w:rFonts w:ascii="Arial" w:hAnsi="Arial" w:cs="Arial"/>
          <w:sz w:val="24"/>
          <w:szCs w:val="24"/>
        </w:rPr>
      </w:pPr>
      <w:r>
        <w:rPr>
          <w:rFonts w:ascii="Arial" w:hAnsi="Arial" w:cs="Arial"/>
          <w:sz w:val="24"/>
          <w:szCs w:val="24"/>
        </w:rPr>
        <w:t>You can save your suites for a later use as predefined suites.</w:t>
      </w:r>
    </w:p>
    <w:p w:rsidR="00340530" w:rsidRDefault="00340530" w:rsidP="00340530">
      <w:pPr>
        <w:jc w:val="both"/>
        <w:rPr>
          <w:rFonts w:ascii="Arial" w:hAnsi="Arial" w:cs="Arial"/>
          <w:sz w:val="24"/>
          <w:szCs w:val="24"/>
        </w:rPr>
      </w:pPr>
      <w:r>
        <w:rPr>
          <w:rFonts w:ascii="Arial" w:hAnsi="Arial" w:cs="Arial"/>
          <w:sz w:val="24"/>
          <w:szCs w:val="24"/>
        </w:rPr>
        <w:t xml:space="preserve">Before using this feature you must define the path where the predefined suites will be saved. To do </w:t>
      </w:r>
      <w:proofErr w:type="gramStart"/>
      <w:r>
        <w:rPr>
          <w:rFonts w:ascii="Arial" w:hAnsi="Arial" w:cs="Arial"/>
          <w:sz w:val="24"/>
          <w:szCs w:val="24"/>
        </w:rPr>
        <w:t>that go</w:t>
      </w:r>
      <w:proofErr w:type="gramEnd"/>
      <w:r>
        <w:rPr>
          <w:rFonts w:ascii="Arial" w:hAnsi="Arial" w:cs="Arial"/>
          <w:sz w:val="24"/>
          <w:szCs w:val="24"/>
        </w:rPr>
        <w:t xml:space="preserve"> to Configuration-&gt;Paths tab.</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22905D2F" wp14:editId="1753AAC5">
            <wp:extent cx="5943600" cy="1781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lastRenderedPageBreak/>
        <w:t>After you define your suite you can save it by right clicking on the suite that you want to save and enter a name for it.</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7FCB011C" wp14:editId="29F67C32">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 xml:space="preserve">The saved suites can be found in the </w:t>
      </w:r>
      <w:r w:rsidRPr="003F5345">
        <w:rPr>
          <w:rFonts w:ascii="Arial" w:hAnsi="Arial" w:cs="Arial"/>
          <w:b/>
          <w:sz w:val="24"/>
          <w:szCs w:val="24"/>
        </w:rPr>
        <w:t>Predefined Suites</w:t>
      </w:r>
      <w:r>
        <w:rPr>
          <w:rFonts w:ascii="Arial" w:hAnsi="Arial" w:cs="Arial"/>
          <w:sz w:val="24"/>
          <w:szCs w:val="24"/>
        </w:rPr>
        <w:t xml:space="preserve"> tab. You can drag and drop them in </w:t>
      </w:r>
      <w:proofErr w:type="gramStart"/>
      <w:r>
        <w:rPr>
          <w:rFonts w:ascii="Arial" w:hAnsi="Arial" w:cs="Arial"/>
          <w:sz w:val="24"/>
          <w:szCs w:val="24"/>
        </w:rPr>
        <w:t>the  main</w:t>
      </w:r>
      <w:proofErr w:type="gramEnd"/>
      <w:r>
        <w:rPr>
          <w:rFonts w:ascii="Arial" w:hAnsi="Arial" w:cs="Arial"/>
          <w:sz w:val="24"/>
          <w:szCs w:val="24"/>
        </w:rPr>
        <w:t xml:space="preserve"> window where you define your tests to be run.</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700748BA" wp14:editId="627DFB1C">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pStyle w:val="Heading2"/>
      </w:pPr>
      <w:bookmarkStart w:id="137" w:name="_Toc365641688"/>
      <w:bookmarkStart w:id="138" w:name="_Toc365881363"/>
      <w:bookmarkStart w:id="139" w:name="_Toc365882858"/>
      <w:r>
        <w:t>User levels</w:t>
      </w:r>
      <w:bookmarkEnd w:id="137"/>
      <w:bookmarkEnd w:id="138"/>
      <w:bookmarkEnd w:id="139"/>
    </w:p>
    <w:p w:rsidR="00FE2466" w:rsidRDefault="00FE2466" w:rsidP="00340530">
      <w:pPr>
        <w:rPr>
          <w:rFonts w:ascii="Arial" w:hAnsi="Arial" w:cs="Arial"/>
          <w:sz w:val="24"/>
          <w:szCs w:val="24"/>
        </w:rPr>
      </w:pPr>
    </w:p>
    <w:p w:rsidR="00340530" w:rsidRDefault="00340530" w:rsidP="00340530">
      <w:pPr>
        <w:rPr>
          <w:rFonts w:ascii="Arial" w:hAnsi="Arial" w:cs="Arial"/>
          <w:sz w:val="24"/>
          <w:szCs w:val="24"/>
        </w:rPr>
      </w:pPr>
      <w:r>
        <w:rPr>
          <w:rFonts w:ascii="Arial" w:hAnsi="Arial" w:cs="Arial"/>
          <w:sz w:val="24"/>
          <w:szCs w:val="24"/>
        </w:rPr>
        <w:t>This</w:t>
      </w:r>
      <w:r w:rsidRPr="00BC6DE2">
        <w:rPr>
          <w:rFonts w:ascii="Arial" w:hAnsi="Arial" w:cs="Arial"/>
          <w:sz w:val="24"/>
          <w:szCs w:val="24"/>
        </w:rPr>
        <w:t xml:space="preserve"> feature is</w:t>
      </w:r>
      <w:r>
        <w:rPr>
          <w:rFonts w:ascii="Arial" w:hAnsi="Arial" w:cs="Arial"/>
          <w:sz w:val="24"/>
          <w:szCs w:val="24"/>
        </w:rPr>
        <w:t xml:space="preserve"> an e</w:t>
      </w:r>
      <w:r w:rsidRPr="00971B92">
        <w:rPr>
          <w:rFonts w:ascii="Arial" w:hAnsi="Arial" w:cs="Arial"/>
          <w:sz w:val="24"/>
          <w:szCs w:val="24"/>
        </w:rPr>
        <w:t>nhance</w:t>
      </w:r>
      <w:r>
        <w:rPr>
          <w:rFonts w:ascii="Arial" w:hAnsi="Arial" w:cs="Arial"/>
          <w:sz w:val="24"/>
          <w:szCs w:val="24"/>
        </w:rPr>
        <w:t>d</w:t>
      </w:r>
      <w:r w:rsidRPr="00971B92">
        <w:rPr>
          <w:rFonts w:ascii="Arial" w:hAnsi="Arial" w:cs="Arial"/>
          <w:sz w:val="24"/>
          <w:szCs w:val="24"/>
        </w:rPr>
        <w:t xml:space="preserve"> user management with CE typing and multiple user </w:t>
      </w:r>
      <w:r>
        <w:rPr>
          <w:rFonts w:ascii="Arial" w:hAnsi="Arial" w:cs="Arial"/>
          <w:sz w:val="24"/>
          <w:szCs w:val="24"/>
        </w:rPr>
        <w:t>groups</w:t>
      </w:r>
      <w:r w:rsidRPr="00971B92">
        <w:rPr>
          <w:rFonts w:ascii="Arial" w:hAnsi="Arial" w:cs="Arial"/>
          <w:sz w:val="24"/>
          <w:szCs w:val="24"/>
        </w:rPr>
        <w:t>: "developer" and "tester"</w:t>
      </w:r>
      <w:r>
        <w:rPr>
          <w:rFonts w:ascii="Arial" w:hAnsi="Arial" w:cs="Arial"/>
          <w:sz w:val="24"/>
          <w:szCs w:val="24"/>
        </w:rPr>
        <w:t>, and session management.</w:t>
      </w:r>
    </w:p>
    <w:p w:rsidR="00340530" w:rsidRDefault="00340530" w:rsidP="00340530">
      <w:pPr>
        <w:rPr>
          <w:rFonts w:ascii="Arial" w:hAnsi="Arial" w:cs="Arial"/>
          <w:sz w:val="24"/>
          <w:szCs w:val="24"/>
        </w:rPr>
      </w:pPr>
    </w:p>
    <w:p w:rsidR="00340530" w:rsidRPr="00AF4B76"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CE server typing</w:t>
      </w:r>
    </w:p>
    <w:p w:rsidR="00340530" w:rsidRDefault="00340530" w:rsidP="00340530">
      <w:pPr>
        <w:rPr>
          <w:rFonts w:ascii="Arial" w:hAnsi="Arial" w:cs="Arial"/>
          <w:sz w:val="24"/>
          <w:szCs w:val="24"/>
        </w:rPr>
      </w:pPr>
      <w:r>
        <w:rPr>
          <w:rFonts w:ascii="Arial" w:hAnsi="Arial" w:cs="Arial"/>
          <w:sz w:val="24"/>
          <w:szCs w:val="24"/>
        </w:rPr>
        <w:t xml:space="preserve">Twister is supporting two types of servers: </w:t>
      </w:r>
      <w:r w:rsidRPr="00AF4B76">
        <w:rPr>
          <w:rFonts w:ascii="Arial" w:hAnsi="Arial" w:cs="Arial"/>
          <w:sz w:val="24"/>
          <w:szCs w:val="24"/>
          <w:u w:val="single"/>
        </w:rPr>
        <w:t>production</w:t>
      </w:r>
      <w:r>
        <w:rPr>
          <w:rFonts w:ascii="Arial" w:hAnsi="Arial" w:cs="Arial"/>
          <w:sz w:val="24"/>
          <w:szCs w:val="24"/>
        </w:rPr>
        <w:t xml:space="preserve"> and </w:t>
      </w:r>
      <w:r w:rsidRPr="00AF4B76">
        <w:rPr>
          <w:rFonts w:ascii="Arial" w:hAnsi="Arial" w:cs="Arial"/>
          <w:sz w:val="24"/>
          <w:szCs w:val="24"/>
          <w:u w:val="single"/>
        </w:rPr>
        <w:t>development</w:t>
      </w:r>
      <w:r>
        <w:rPr>
          <w:rFonts w:ascii="Arial" w:hAnsi="Arial" w:cs="Arial"/>
          <w:sz w:val="24"/>
          <w:szCs w:val="24"/>
        </w:rPr>
        <w:t xml:space="preserve">. This information is displayed on GUI to allow the user to find out on what server types he’s connected. </w:t>
      </w:r>
    </w:p>
    <w:p w:rsidR="00340530" w:rsidRDefault="00340530" w:rsidP="00340530">
      <w:pPr>
        <w:pStyle w:val="ListParagraph"/>
        <w:numPr>
          <w:ilvl w:val="0"/>
          <w:numId w:val="37"/>
        </w:numPr>
        <w:spacing w:after="200" w:line="276" w:lineRule="auto"/>
        <w:rPr>
          <w:rFonts w:ascii="Arial" w:hAnsi="Arial" w:cs="Arial"/>
          <w:sz w:val="24"/>
          <w:szCs w:val="24"/>
        </w:rPr>
      </w:pPr>
      <w:r w:rsidRPr="00AF4B76">
        <w:rPr>
          <w:rFonts w:ascii="Arial" w:hAnsi="Arial" w:cs="Arial"/>
          <w:sz w:val="24"/>
          <w:szCs w:val="24"/>
        </w:rPr>
        <w:lastRenderedPageBreak/>
        <w:t xml:space="preserve">The information is stored in a CE configuration file </w:t>
      </w:r>
      <w:r>
        <w:rPr>
          <w:rFonts w:ascii="Arial" w:hAnsi="Arial" w:cs="Arial"/>
          <w:sz w:val="24"/>
          <w:szCs w:val="24"/>
        </w:rPr>
        <w:t>(server</w:t>
      </w:r>
      <w:r w:rsidRPr="00AF4B76">
        <w:rPr>
          <w:rFonts w:ascii="Arial" w:hAnsi="Arial" w:cs="Arial"/>
          <w:sz w:val="24"/>
          <w:szCs w:val="24"/>
        </w:rPr>
        <w:t>_</w:t>
      </w:r>
      <w:r>
        <w:rPr>
          <w:rFonts w:ascii="Arial" w:hAnsi="Arial" w:cs="Arial"/>
          <w:sz w:val="24"/>
          <w:szCs w:val="24"/>
        </w:rPr>
        <w:t>init</w:t>
      </w:r>
      <w:r w:rsidRPr="00AF4B76">
        <w:rPr>
          <w:rFonts w:ascii="Arial" w:hAnsi="Arial" w:cs="Arial"/>
          <w:sz w:val="24"/>
          <w:szCs w:val="24"/>
        </w:rPr>
        <w:t>.ini</w:t>
      </w:r>
      <w:r>
        <w:rPr>
          <w:rFonts w:ascii="Arial" w:hAnsi="Arial" w:cs="Arial"/>
          <w:sz w:val="24"/>
          <w:szCs w:val="24"/>
        </w:rPr>
        <w:t>)</w:t>
      </w:r>
    </w:p>
    <w:p w:rsidR="00340530" w:rsidRPr="00AF4B76" w:rsidRDefault="00340530" w:rsidP="00340530">
      <w:pPr>
        <w:pStyle w:val="ListParagraph"/>
        <w:numPr>
          <w:ilvl w:val="0"/>
          <w:numId w:val="37"/>
        </w:numPr>
        <w:spacing w:after="200" w:line="276" w:lineRule="auto"/>
        <w:rPr>
          <w:rFonts w:ascii="Arial" w:hAnsi="Arial" w:cs="Arial"/>
          <w:sz w:val="24"/>
          <w:szCs w:val="24"/>
        </w:rPr>
      </w:pPr>
      <w:r>
        <w:rPr>
          <w:rFonts w:ascii="Arial" w:hAnsi="Arial" w:cs="Arial"/>
          <w:sz w:val="24"/>
          <w:szCs w:val="24"/>
        </w:rPr>
        <w:t xml:space="preserve">The default value of </w:t>
      </w:r>
      <w:proofErr w:type="spellStart"/>
      <w:r>
        <w:rPr>
          <w:rFonts w:ascii="Arial" w:hAnsi="Arial" w:cs="Arial"/>
          <w:sz w:val="24"/>
          <w:szCs w:val="24"/>
        </w:rPr>
        <w:t>ce_server_type</w:t>
      </w:r>
      <w:proofErr w:type="spellEnd"/>
      <w:r>
        <w:rPr>
          <w:rFonts w:ascii="Arial" w:hAnsi="Arial" w:cs="Arial"/>
          <w:sz w:val="24"/>
          <w:szCs w:val="24"/>
        </w:rPr>
        <w:t xml:space="preserve"> is </w:t>
      </w:r>
      <w:proofErr w:type="spellStart"/>
      <w:r>
        <w:rPr>
          <w:rFonts w:ascii="Arial" w:hAnsi="Arial" w:cs="Arial"/>
          <w:sz w:val="24"/>
          <w:szCs w:val="24"/>
        </w:rPr>
        <w:t>no_type</w:t>
      </w:r>
      <w:proofErr w:type="spellEnd"/>
      <w:r>
        <w:rPr>
          <w:rFonts w:ascii="Arial" w:hAnsi="Arial" w:cs="Arial"/>
          <w:sz w:val="24"/>
          <w:szCs w:val="24"/>
        </w:rPr>
        <w:t>. If you use “</w:t>
      </w:r>
      <w:proofErr w:type="spellStart"/>
      <w:r>
        <w:rPr>
          <w:rFonts w:ascii="Arial" w:hAnsi="Arial" w:cs="Arial"/>
          <w:sz w:val="24"/>
          <w:szCs w:val="24"/>
        </w:rPr>
        <w:t>no_type</w:t>
      </w:r>
      <w:proofErr w:type="spellEnd"/>
      <w:r>
        <w:rPr>
          <w:rFonts w:ascii="Arial" w:hAnsi="Arial" w:cs="Arial"/>
          <w:sz w:val="24"/>
          <w:szCs w:val="24"/>
        </w:rPr>
        <w:t>” you will have access to all the Twister features</w:t>
      </w:r>
    </w:p>
    <w:p w:rsidR="00340530" w:rsidRDefault="00340530" w:rsidP="00340530">
      <w:pPr>
        <w:pStyle w:val="ListParagraph"/>
        <w:numPr>
          <w:ilvl w:val="0"/>
          <w:numId w:val="37"/>
        </w:numPr>
        <w:spacing w:after="200" w:line="276" w:lineRule="auto"/>
        <w:rPr>
          <w:rFonts w:ascii="Arial" w:hAnsi="Arial" w:cs="Arial"/>
          <w:sz w:val="24"/>
          <w:szCs w:val="24"/>
        </w:rPr>
      </w:pPr>
      <w:r>
        <w:rPr>
          <w:rFonts w:ascii="Arial" w:hAnsi="Arial" w:cs="Arial"/>
          <w:sz w:val="24"/>
          <w:szCs w:val="24"/>
        </w:rPr>
        <w:t xml:space="preserve">As </w:t>
      </w:r>
      <w:r w:rsidRPr="00AF4B76">
        <w:rPr>
          <w:rFonts w:ascii="Arial" w:hAnsi="Arial" w:cs="Arial"/>
          <w:sz w:val="24"/>
          <w:szCs w:val="24"/>
        </w:rPr>
        <w:t xml:space="preserve">administrator </w:t>
      </w:r>
      <w:r>
        <w:rPr>
          <w:rFonts w:ascii="Arial" w:hAnsi="Arial" w:cs="Arial"/>
          <w:sz w:val="24"/>
          <w:szCs w:val="24"/>
        </w:rPr>
        <w:t xml:space="preserve">you can </w:t>
      </w:r>
      <w:r w:rsidRPr="00AF4B76">
        <w:rPr>
          <w:rFonts w:ascii="Arial" w:hAnsi="Arial" w:cs="Arial"/>
          <w:sz w:val="24"/>
          <w:szCs w:val="24"/>
        </w:rPr>
        <w:t xml:space="preserve">change </w:t>
      </w:r>
      <w:r>
        <w:rPr>
          <w:rFonts w:ascii="Arial" w:hAnsi="Arial" w:cs="Arial"/>
          <w:sz w:val="24"/>
          <w:szCs w:val="24"/>
        </w:rPr>
        <w:t xml:space="preserve">control of the file through </w:t>
      </w:r>
      <w:proofErr w:type="spellStart"/>
      <w:proofErr w:type="gramStart"/>
      <w:r>
        <w:rPr>
          <w:rFonts w:ascii="Arial" w:hAnsi="Arial" w:cs="Arial"/>
          <w:sz w:val="24"/>
          <w:szCs w:val="24"/>
        </w:rPr>
        <w:t>unix</w:t>
      </w:r>
      <w:proofErr w:type="spellEnd"/>
      <w:proofErr w:type="gramEnd"/>
      <w:r>
        <w:rPr>
          <w:rFonts w:ascii="Arial" w:hAnsi="Arial" w:cs="Arial"/>
          <w:sz w:val="24"/>
          <w:szCs w:val="24"/>
        </w:rPr>
        <w:t xml:space="preserve"> group permissions.</w:t>
      </w:r>
    </w:p>
    <w:p w:rsidR="00340530" w:rsidRDefault="00340530" w:rsidP="00340530">
      <w:pPr>
        <w:pStyle w:val="ListParagraph"/>
        <w:numPr>
          <w:ilvl w:val="0"/>
          <w:numId w:val="37"/>
        </w:numPr>
        <w:spacing w:after="200" w:line="276" w:lineRule="auto"/>
        <w:rPr>
          <w:rFonts w:ascii="Arial" w:hAnsi="Arial" w:cs="Arial"/>
          <w:sz w:val="24"/>
          <w:szCs w:val="24"/>
        </w:rPr>
      </w:pPr>
      <w:r w:rsidRPr="00AF4B76">
        <w:rPr>
          <w:rFonts w:ascii="Arial" w:hAnsi="Arial" w:cs="Arial"/>
          <w:sz w:val="24"/>
          <w:szCs w:val="24"/>
        </w:rPr>
        <w:t xml:space="preserve">After the </w:t>
      </w:r>
      <w:proofErr w:type="spellStart"/>
      <w:r>
        <w:rPr>
          <w:rFonts w:ascii="Arial" w:hAnsi="Arial" w:cs="Arial"/>
          <w:sz w:val="24"/>
          <w:szCs w:val="24"/>
        </w:rPr>
        <w:t>ce_server_</w:t>
      </w:r>
      <w:r w:rsidRPr="00AF4B76">
        <w:rPr>
          <w:rFonts w:ascii="Arial" w:hAnsi="Arial" w:cs="Arial"/>
          <w:sz w:val="24"/>
          <w:szCs w:val="24"/>
        </w:rPr>
        <w:t>type</w:t>
      </w:r>
      <w:proofErr w:type="spellEnd"/>
      <w:r w:rsidRPr="00AF4B76">
        <w:rPr>
          <w:rFonts w:ascii="Arial" w:hAnsi="Arial" w:cs="Arial"/>
          <w:sz w:val="24"/>
          <w:szCs w:val="24"/>
        </w:rPr>
        <w:t xml:space="preserve"> is changed,</w:t>
      </w:r>
      <w:r>
        <w:rPr>
          <w:rFonts w:ascii="Arial" w:hAnsi="Arial" w:cs="Arial"/>
          <w:sz w:val="24"/>
          <w:szCs w:val="24"/>
        </w:rPr>
        <w:t xml:space="preserve"> a full restart of CE is required.</w:t>
      </w:r>
    </w:p>
    <w:p w:rsidR="00F1547C" w:rsidRDefault="00F1547C" w:rsidP="00F1547C">
      <w:pPr>
        <w:spacing w:after="200" w:line="276" w:lineRule="auto"/>
        <w:rPr>
          <w:rFonts w:ascii="Arial" w:hAnsi="Arial" w:cs="Arial"/>
          <w:sz w:val="24"/>
          <w:szCs w:val="24"/>
        </w:rPr>
      </w:pPr>
      <w:r>
        <w:rPr>
          <w:rFonts w:ascii="Arial" w:hAnsi="Arial" w:cs="Arial"/>
          <w:sz w:val="24"/>
          <w:szCs w:val="24"/>
        </w:rPr>
        <w:t>Example of server_init.ini:</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 Valid types: no_type, production, development</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ce_server_type = "production"</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 The server location can be any string</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ce_server_location = "NeverLand"</w:t>
      </w:r>
    </w:p>
    <w:p w:rsidR="00340530" w:rsidRDefault="00340530" w:rsidP="00340530">
      <w:pPr>
        <w:pStyle w:val="ListParagraph"/>
        <w:rPr>
          <w:rFonts w:ascii="Arial" w:hAnsi="Arial" w:cs="Arial"/>
          <w:sz w:val="24"/>
          <w:szCs w:val="24"/>
        </w:rPr>
      </w:pPr>
    </w:p>
    <w:p w:rsidR="00340530" w:rsidRPr="0069213A"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User groups</w:t>
      </w:r>
    </w:p>
    <w:p w:rsidR="00340530" w:rsidRDefault="00340530" w:rsidP="00340530">
      <w:pPr>
        <w:rPr>
          <w:rFonts w:ascii="Arial" w:hAnsi="Arial" w:cs="Arial"/>
          <w:sz w:val="24"/>
          <w:szCs w:val="24"/>
        </w:rPr>
      </w:pPr>
      <w:r>
        <w:rPr>
          <w:rFonts w:ascii="Arial" w:hAnsi="Arial" w:cs="Arial"/>
          <w:sz w:val="24"/>
          <w:szCs w:val="24"/>
        </w:rPr>
        <w:t xml:space="preserve">The twister GUI, it’s providing a panel where the groups are managed. There are 3 twister user groups: admin, developer, </w:t>
      </w:r>
      <w:proofErr w:type="gramStart"/>
      <w:r>
        <w:rPr>
          <w:rFonts w:ascii="Arial" w:hAnsi="Arial" w:cs="Arial"/>
          <w:sz w:val="24"/>
          <w:szCs w:val="24"/>
        </w:rPr>
        <w:t>tester</w:t>
      </w:r>
      <w:proofErr w:type="gramEnd"/>
      <w:r>
        <w:rPr>
          <w:rFonts w:ascii="Arial" w:hAnsi="Arial" w:cs="Arial"/>
          <w:sz w:val="24"/>
          <w:szCs w:val="24"/>
        </w:rPr>
        <w:t>.</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The twister admin is created by the Unix/NIS admin.</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 xml:space="preserve">The twister admin can add, delete users (identified by </w:t>
      </w:r>
      <w:proofErr w:type="spellStart"/>
      <w:r>
        <w:rPr>
          <w:rFonts w:ascii="Arial" w:hAnsi="Arial" w:cs="Arial"/>
          <w:sz w:val="24"/>
          <w:szCs w:val="24"/>
        </w:rPr>
        <w:t>unix_name</w:t>
      </w:r>
      <w:proofErr w:type="spellEnd"/>
      <w:r>
        <w:rPr>
          <w:rFonts w:ascii="Arial" w:hAnsi="Arial" w:cs="Arial"/>
          <w:sz w:val="24"/>
          <w:szCs w:val="24"/>
        </w:rPr>
        <w:t xml:space="preserve"> such as </w:t>
      </w:r>
      <w:proofErr w:type="spellStart"/>
      <w:r>
        <w:rPr>
          <w:rFonts w:ascii="Arial" w:hAnsi="Arial" w:cs="Arial"/>
          <w:sz w:val="24"/>
          <w:szCs w:val="24"/>
        </w:rPr>
        <w:t>tfisher</w:t>
      </w:r>
      <w:proofErr w:type="spellEnd"/>
      <w:r>
        <w:rPr>
          <w:rFonts w:ascii="Arial" w:hAnsi="Arial" w:cs="Arial"/>
          <w:sz w:val="24"/>
          <w:szCs w:val="24"/>
        </w:rPr>
        <w:t>), and set the users group.</w:t>
      </w:r>
    </w:p>
    <w:p w:rsidR="00340530" w:rsidRDefault="00340530" w:rsidP="00340530">
      <w:pPr>
        <w:pStyle w:val="ListParagraph"/>
        <w:numPr>
          <w:ilvl w:val="0"/>
          <w:numId w:val="38"/>
        </w:numPr>
        <w:spacing w:after="200" w:line="276" w:lineRule="auto"/>
        <w:rPr>
          <w:rFonts w:ascii="Arial" w:hAnsi="Arial" w:cs="Arial"/>
          <w:sz w:val="24"/>
          <w:szCs w:val="24"/>
        </w:rPr>
      </w:pPr>
      <w:r w:rsidRPr="0069213A">
        <w:rPr>
          <w:rFonts w:ascii="Arial" w:hAnsi="Arial" w:cs="Arial"/>
          <w:sz w:val="24"/>
          <w:szCs w:val="24"/>
        </w:rPr>
        <w:t xml:space="preserve">The users can be moved from one group to another </w:t>
      </w:r>
      <w:r>
        <w:rPr>
          <w:rFonts w:ascii="Arial" w:hAnsi="Arial" w:cs="Arial"/>
          <w:sz w:val="24"/>
          <w:szCs w:val="24"/>
        </w:rPr>
        <w:t>by the twister admin</w:t>
      </w:r>
      <w:r w:rsidRPr="0069213A">
        <w:rPr>
          <w:rFonts w:ascii="Arial" w:hAnsi="Arial" w:cs="Arial"/>
          <w:sz w:val="24"/>
          <w:szCs w:val="24"/>
        </w:rPr>
        <w:t xml:space="preserve">. </w:t>
      </w:r>
    </w:p>
    <w:p w:rsidR="00340530" w:rsidRDefault="00340530" w:rsidP="00340530">
      <w:pPr>
        <w:pStyle w:val="ListParagraph"/>
        <w:numPr>
          <w:ilvl w:val="0"/>
          <w:numId w:val="38"/>
        </w:numPr>
        <w:spacing w:after="200" w:line="276" w:lineRule="auto"/>
        <w:rPr>
          <w:rFonts w:ascii="Arial" w:hAnsi="Arial" w:cs="Arial"/>
          <w:sz w:val="24"/>
          <w:szCs w:val="24"/>
        </w:rPr>
      </w:pPr>
      <w:r w:rsidRPr="00C80FF6">
        <w:rPr>
          <w:rFonts w:ascii="Arial" w:hAnsi="Arial" w:cs="Arial"/>
          <w:sz w:val="24"/>
          <w:szCs w:val="24"/>
        </w:rPr>
        <w:t xml:space="preserve">If a user belongs to the tester group, there will be some parts of the GUI that are greyed out and the user doesn’t have access to that functionality. </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 xml:space="preserve">The GUI login credentials </w:t>
      </w:r>
      <w:proofErr w:type="gramStart"/>
      <w:r>
        <w:rPr>
          <w:rFonts w:ascii="Arial" w:hAnsi="Arial" w:cs="Arial"/>
          <w:sz w:val="24"/>
          <w:szCs w:val="24"/>
        </w:rPr>
        <w:t>( username</w:t>
      </w:r>
      <w:proofErr w:type="gramEnd"/>
      <w:r>
        <w:rPr>
          <w:rFonts w:ascii="Arial" w:hAnsi="Arial" w:cs="Arial"/>
          <w:sz w:val="24"/>
          <w:szCs w:val="24"/>
        </w:rPr>
        <w:t>/password ) are</w:t>
      </w:r>
      <w:r w:rsidRPr="00C80FF6">
        <w:rPr>
          <w:rFonts w:ascii="Arial" w:hAnsi="Arial" w:cs="Arial"/>
          <w:sz w:val="24"/>
          <w:szCs w:val="24"/>
        </w:rPr>
        <w:t xml:space="preserve"> exported to the test cases as internal variables.</w:t>
      </w:r>
    </w:p>
    <w:p w:rsidR="00FE2466" w:rsidRDefault="00FE2466" w:rsidP="00FE2466">
      <w:pPr>
        <w:pStyle w:val="ListParagraph"/>
        <w:spacing w:after="200" w:line="276" w:lineRule="auto"/>
        <w:rPr>
          <w:rFonts w:ascii="Arial" w:hAnsi="Arial" w:cs="Arial"/>
          <w:sz w:val="24"/>
          <w:szCs w:val="24"/>
        </w:rPr>
      </w:pPr>
    </w:p>
    <w:p w:rsidR="00A42ECB" w:rsidRPr="00A42ECB" w:rsidRDefault="00A42ECB" w:rsidP="00A42ECB">
      <w:pPr>
        <w:spacing w:after="200" w:line="276"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562BCF72" wp14:editId="69C232E3">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Default="00340530" w:rsidP="00340530">
      <w:pPr>
        <w:rPr>
          <w:rFonts w:ascii="Arial" w:hAnsi="Arial" w:cs="Arial"/>
          <w:sz w:val="24"/>
          <w:szCs w:val="24"/>
        </w:rPr>
      </w:pPr>
      <w:r>
        <w:rPr>
          <w:rFonts w:ascii="Arial" w:hAnsi="Arial" w:cs="Arial"/>
          <w:sz w:val="24"/>
          <w:szCs w:val="24"/>
        </w:rPr>
        <w:t>The Unix/</w:t>
      </w:r>
      <w:r w:rsidRPr="002B1237">
        <w:rPr>
          <w:rFonts w:ascii="Arial" w:hAnsi="Arial" w:cs="Arial"/>
          <w:sz w:val="24"/>
          <w:szCs w:val="24"/>
        </w:rPr>
        <w:t xml:space="preserve">NIS users will be created by the IT team and not from Twister GUI. </w:t>
      </w:r>
      <w:r w:rsidRPr="002B1237">
        <w:rPr>
          <w:rFonts w:ascii="Arial" w:hAnsi="Arial" w:cs="Arial"/>
          <w:sz w:val="24"/>
          <w:szCs w:val="24"/>
        </w:rPr>
        <w:br/>
        <w:t xml:space="preserve">Once a user has a Unix/NIS account, the Twister admin will be able to get the list of Unix/NIS accounts and select which one can be added into a group. </w:t>
      </w:r>
      <w:r w:rsidRPr="002B1237">
        <w:rPr>
          <w:rFonts w:ascii="Arial" w:hAnsi="Arial" w:cs="Arial"/>
          <w:sz w:val="24"/>
          <w:szCs w:val="24"/>
        </w:rPr>
        <w:br/>
        <w:t>If a Unix/NIS account is not present in any Twister groups, he'll not be abl</w:t>
      </w:r>
      <w:r>
        <w:rPr>
          <w:rFonts w:ascii="Arial" w:hAnsi="Arial" w:cs="Arial"/>
          <w:sz w:val="24"/>
          <w:szCs w:val="24"/>
        </w:rPr>
        <w:t xml:space="preserve">e to run tests even if he has a </w:t>
      </w:r>
      <w:proofErr w:type="gramStart"/>
      <w:r w:rsidRPr="002B1237">
        <w:rPr>
          <w:rFonts w:ascii="Arial" w:hAnsi="Arial" w:cs="Arial"/>
          <w:sz w:val="24"/>
          <w:szCs w:val="24"/>
        </w:rPr>
        <w:t>Unix</w:t>
      </w:r>
      <w:proofErr w:type="gramEnd"/>
      <w:r w:rsidRPr="002B1237">
        <w:rPr>
          <w:rFonts w:ascii="Arial" w:hAnsi="Arial" w:cs="Arial"/>
          <w:sz w:val="24"/>
          <w:szCs w:val="24"/>
        </w:rPr>
        <w:t xml:space="preserve"> system/NIS account.</w:t>
      </w:r>
    </w:p>
    <w:p w:rsidR="00F80875" w:rsidRDefault="00F80875" w:rsidP="00340530">
      <w:pPr>
        <w:rPr>
          <w:rFonts w:ascii="Arial" w:hAnsi="Arial" w:cs="Arial"/>
          <w:sz w:val="24"/>
          <w:szCs w:val="24"/>
        </w:rPr>
      </w:pPr>
    </w:p>
    <w:p w:rsidR="00F80875" w:rsidRPr="002B1237" w:rsidRDefault="00F80875" w:rsidP="00340530">
      <w:pPr>
        <w:rPr>
          <w:rFonts w:ascii="Arial" w:hAnsi="Arial" w:cs="Arial"/>
          <w:color w:val="FF0000"/>
          <w:sz w:val="24"/>
          <w:szCs w:val="24"/>
          <w:highlight w:val="yellow"/>
        </w:rPr>
      </w:pPr>
    </w:p>
    <w:p w:rsidR="00340530" w:rsidRPr="0069213A" w:rsidRDefault="00340530" w:rsidP="00340530">
      <w:pPr>
        <w:rPr>
          <w:rFonts w:ascii="Arial" w:hAnsi="Arial" w:cs="Arial"/>
          <w:sz w:val="24"/>
          <w:szCs w:val="24"/>
        </w:rPr>
      </w:pPr>
    </w:p>
    <w:p w:rsidR="00340530" w:rsidRPr="003208AA"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About screen.</w:t>
      </w:r>
    </w:p>
    <w:p w:rsidR="00340530" w:rsidRDefault="00340530" w:rsidP="00340530">
      <w:pPr>
        <w:rPr>
          <w:rFonts w:ascii="Arial" w:hAnsi="Arial" w:cs="Arial"/>
          <w:sz w:val="24"/>
          <w:szCs w:val="24"/>
        </w:rPr>
      </w:pPr>
      <w:r>
        <w:rPr>
          <w:rFonts w:ascii="Arial" w:hAnsi="Arial" w:cs="Arial"/>
          <w:sz w:val="24"/>
          <w:szCs w:val="24"/>
        </w:rPr>
        <w:t xml:space="preserve">The Twister framework is providing a CE configuration file to allow enterprise-specific information to be displayed in the Welcome and </w:t>
      </w:r>
      <w:proofErr w:type="gramStart"/>
      <w:r>
        <w:rPr>
          <w:rFonts w:ascii="Arial" w:hAnsi="Arial" w:cs="Arial"/>
          <w:sz w:val="24"/>
          <w:szCs w:val="24"/>
        </w:rPr>
        <w:t>About</w:t>
      </w:r>
      <w:proofErr w:type="gramEnd"/>
      <w:r>
        <w:rPr>
          <w:rFonts w:ascii="Arial" w:hAnsi="Arial" w:cs="Arial"/>
          <w:sz w:val="24"/>
          <w:szCs w:val="24"/>
        </w:rPr>
        <w:t xml:space="preserve"> screens.</w:t>
      </w:r>
    </w:p>
    <w:p w:rsidR="00340530" w:rsidRDefault="00340530" w:rsidP="00340530">
      <w:pPr>
        <w:rPr>
          <w:rFonts w:ascii="Arial" w:hAnsi="Arial" w:cs="Arial"/>
          <w:sz w:val="24"/>
          <w:szCs w:val="24"/>
        </w:rPr>
      </w:pPr>
      <w:r>
        <w:rPr>
          <w:rFonts w:ascii="Arial" w:hAnsi="Arial" w:cs="Arial"/>
          <w:sz w:val="24"/>
          <w:szCs w:val="24"/>
        </w:rPr>
        <w:t xml:space="preserve">To configure what it is displayed in the </w:t>
      </w:r>
      <w:proofErr w:type="gramStart"/>
      <w:r>
        <w:rPr>
          <w:rFonts w:ascii="Arial" w:hAnsi="Arial" w:cs="Arial"/>
          <w:sz w:val="24"/>
          <w:szCs w:val="24"/>
        </w:rPr>
        <w:t>About</w:t>
      </w:r>
      <w:proofErr w:type="gramEnd"/>
      <w:r>
        <w:rPr>
          <w:rFonts w:ascii="Arial" w:hAnsi="Arial" w:cs="Arial"/>
          <w:sz w:val="24"/>
          <w:szCs w:val="24"/>
        </w:rPr>
        <w:t xml:space="preserve"> screen you have to create/edit a logo.txt file which must be placed in the main directory where the GUI is loaded from (ex: /</w:t>
      </w:r>
      <w:proofErr w:type="spellStart"/>
      <w:r>
        <w:rPr>
          <w:rFonts w:ascii="Arial" w:hAnsi="Arial" w:cs="Arial"/>
          <w:sz w:val="24"/>
          <w:szCs w:val="24"/>
        </w:rPr>
        <w:t>var</w:t>
      </w:r>
      <w:proofErr w:type="spellEnd"/>
      <w:r>
        <w:rPr>
          <w:rFonts w:ascii="Arial" w:hAnsi="Arial" w:cs="Arial"/>
          <w:sz w:val="24"/>
          <w:szCs w:val="24"/>
        </w:rPr>
        <w:t>/www/twister).</w:t>
      </w:r>
    </w:p>
    <w:p w:rsidR="00340530" w:rsidRDefault="00340530" w:rsidP="00340530">
      <w:pPr>
        <w:rPr>
          <w:rFonts w:ascii="Arial" w:hAnsi="Arial" w:cs="Arial"/>
          <w:sz w:val="24"/>
          <w:szCs w:val="24"/>
        </w:rPr>
      </w:pPr>
      <w:r>
        <w:rPr>
          <w:rFonts w:ascii="Arial" w:hAnsi="Arial" w:cs="Arial"/>
          <w:sz w:val="24"/>
          <w:szCs w:val="24"/>
        </w:rPr>
        <w:t xml:space="preserve">You can also add an image to the </w:t>
      </w:r>
      <w:proofErr w:type="gramStart"/>
      <w:r>
        <w:rPr>
          <w:rFonts w:ascii="Arial" w:hAnsi="Arial" w:cs="Arial"/>
          <w:sz w:val="24"/>
          <w:szCs w:val="24"/>
        </w:rPr>
        <w:t>About</w:t>
      </w:r>
      <w:proofErr w:type="gramEnd"/>
      <w:r>
        <w:rPr>
          <w:rFonts w:ascii="Arial" w:hAnsi="Arial"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Default="00340530" w:rsidP="00340530">
      <w:pPr>
        <w:rPr>
          <w:rFonts w:ascii="Arial" w:hAnsi="Arial" w:cs="Arial"/>
          <w:sz w:val="24"/>
          <w:szCs w:val="24"/>
        </w:rPr>
      </w:pPr>
    </w:p>
    <w:p w:rsidR="00340530" w:rsidRDefault="00340530" w:rsidP="00340530">
      <w:pPr>
        <w:rPr>
          <w:rFonts w:ascii="Arial" w:hAnsi="Arial" w:cs="Arial"/>
          <w:sz w:val="24"/>
          <w:szCs w:val="24"/>
        </w:rPr>
      </w:pPr>
      <w:r>
        <w:rPr>
          <w:rFonts w:ascii="Arial" w:hAnsi="Arial" w:cs="Arial"/>
          <w:sz w:val="24"/>
          <w:szCs w:val="24"/>
        </w:rPr>
        <w:t>Logo example:</w:t>
      </w:r>
    </w:p>
    <w:p w:rsidR="00340530" w:rsidRDefault="00340530" w:rsidP="00340530">
      <w:pPr>
        <w:keepNext/>
      </w:pPr>
      <w:r>
        <w:rPr>
          <w:rFonts w:ascii="Arial" w:hAnsi="Arial" w:cs="Arial"/>
          <w:noProof/>
          <w:sz w:val="24"/>
          <w:szCs w:val="24"/>
          <w:lang w:val="en-US"/>
        </w:rPr>
        <w:lastRenderedPageBreak/>
        <w:drawing>
          <wp:inline distT="0" distB="0" distL="0" distR="0" wp14:anchorId="5A270C93" wp14:editId="271A42A3">
            <wp:extent cx="5934075" cy="2409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340530" w:rsidRPr="00DC3CF2" w:rsidRDefault="00340530" w:rsidP="00340530">
      <w:pPr>
        <w:pStyle w:val="Caption"/>
        <w:jc w:val="center"/>
        <w:rPr>
          <w:rFonts w:ascii="Arial" w:hAnsi="Arial" w:cs="Arial"/>
          <w:color w:val="auto"/>
          <w:sz w:val="24"/>
          <w:szCs w:val="24"/>
        </w:rPr>
      </w:pPr>
      <w:r w:rsidRPr="00DC3CF2">
        <w:rPr>
          <w:rFonts w:ascii="Arial" w:hAnsi="Arial" w:cs="Arial"/>
          <w:color w:val="auto"/>
          <w:sz w:val="24"/>
          <w:szCs w:val="24"/>
        </w:rPr>
        <w:t xml:space="preserve">Figure </w:t>
      </w:r>
      <w:r>
        <w:rPr>
          <w:rFonts w:ascii="Arial" w:hAnsi="Arial" w:cs="Arial"/>
          <w:color w:val="auto"/>
          <w:sz w:val="24"/>
          <w:szCs w:val="24"/>
        </w:rPr>
        <w:t>7</w:t>
      </w:r>
      <w:r w:rsidRPr="00DC3CF2">
        <w:rPr>
          <w:rFonts w:ascii="Arial" w:hAnsi="Arial" w:cs="Arial"/>
          <w:color w:val="auto"/>
          <w:sz w:val="24"/>
          <w:szCs w:val="24"/>
        </w:rPr>
        <w:t xml:space="preserve"> FNC logo</w:t>
      </w:r>
    </w:p>
    <w:p w:rsidR="00340530" w:rsidRPr="004F6124" w:rsidRDefault="00340530" w:rsidP="00340530">
      <w:pPr>
        <w:pStyle w:val="ListParagraph"/>
        <w:numPr>
          <w:ilvl w:val="0"/>
          <w:numId w:val="36"/>
        </w:numPr>
        <w:spacing w:after="200" w:line="276" w:lineRule="auto"/>
        <w:rPr>
          <w:rFonts w:ascii="Arial" w:hAnsi="Arial" w:cs="Arial"/>
          <w:sz w:val="24"/>
          <w:szCs w:val="24"/>
        </w:rPr>
      </w:pPr>
      <w:r w:rsidRPr="004F6124">
        <w:rPr>
          <w:rFonts w:ascii="Arial" w:hAnsi="Arial" w:cs="Arial"/>
          <w:sz w:val="24"/>
          <w:szCs w:val="24"/>
        </w:rPr>
        <w:t>User Information</w:t>
      </w:r>
    </w:p>
    <w:p w:rsidR="00340530" w:rsidRDefault="00340530" w:rsidP="00340530">
      <w:pPr>
        <w:rPr>
          <w:rFonts w:ascii="Arial" w:hAnsi="Arial" w:cs="Arial"/>
          <w:sz w:val="24"/>
          <w:szCs w:val="24"/>
        </w:rPr>
      </w:pPr>
      <w:r w:rsidRPr="004F6124">
        <w:rPr>
          <w:rFonts w:ascii="Arial" w:hAnsi="Arial" w:cs="Arial"/>
          <w:sz w:val="24"/>
          <w:szCs w:val="24"/>
        </w:rPr>
        <w:t xml:space="preserve">Twister </w:t>
      </w:r>
      <w:r>
        <w:rPr>
          <w:rFonts w:ascii="Arial" w:hAnsi="Arial" w:cs="Arial"/>
          <w:sz w:val="24"/>
          <w:szCs w:val="24"/>
        </w:rPr>
        <w:t xml:space="preserve">is showing in GUI </w:t>
      </w:r>
      <w:r w:rsidRPr="004F6124">
        <w:rPr>
          <w:rFonts w:ascii="Arial" w:hAnsi="Arial" w:cs="Arial"/>
          <w:sz w:val="24"/>
          <w:szCs w:val="24"/>
        </w:rPr>
        <w:t xml:space="preserve">who </w:t>
      </w:r>
      <w:proofErr w:type="gramStart"/>
      <w:r w:rsidRPr="004F6124">
        <w:rPr>
          <w:rFonts w:ascii="Arial" w:hAnsi="Arial" w:cs="Arial"/>
          <w:sz w:val="24"/>
          <w:szCs w:val="24"/>
        </w:rPr>
        <w:t>are</w:t>
      </w:r>
      <w:proofErr w:type="gramEnd"/>
      <w:r w:rsidRPr="004F6124">
        <w:rPr>
          <w:rFonts w:ascii="Arial" w:hAnsi="Arial" w:cs="Arial"/>
          <w:sz w:val="24"/>
          <w:szCs w:val="24"/>
        </w:rPr>
        <w:t xml:space="preserve"> the activated users and the groups they belong to.</w:t>
      </w:r>
    </w:p>
    <w:p w:rsidR="00A42ECB" w:rsidRDefault="00A42ECB" w:rsidP="00A42ECB">
      <w:pPr>
        <w:jc w:val="center"/>
        <w:rPr>
          <w:rFonts w:ascii="Arial" w:hAnsi="Arial" w:cs="Arial"/>
          <w:sz w:val="24"/>
          <w:szCs w:val="24"/>
        </w:rPr>
      </w:pPr>
    </w:p>
    <w:p w:rsidR="00A42ECB" w:rsidRDefault="00A42ECB" w:rsidP="00A42ECB">
      <w:pPr>
        <w:jc w:val="center"/>
        <w:rPr>
          <w:rFonts w:ascii="Arial" w:hAnsi="Arial" w:cs="Arial"/>
          <w:sz w:val="24"/>
          <w:szCs w:val="24"/>
        </w:rPr>
      </w:pPr>
      <w:r>
        <w:rPr>
          <w:rFonts w:ascii="Arial" w:hAnsi="Arial" w:cs="Arial"/>
          <w:noProof/>
          <w:sz w:val="24"/>
          <w:szCs w:val="24"/>
          <w:lang w:val="en-US"/>
        </w:rPr>
        <w:drawing>
          <wp:inline distT="0" distB="0" distL="0" distR="0" wp14:anchorId="357B3BE3" wp14:editId="53B530AE">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4F6124" w:rsidRDefault="00340530" w:rsidP="00340530">
      <w:pPr>
        <w:rPr>
          <w:rFonts w:ascii="Arial" w:hAnsi="Arial" w:cs="Arial"/>
          <w:sz w:val="24"/>
          <w:szCs w:val="24"/>
        </w:rPr>
      </w:pPr>
    </w:p>
    <w:p w:rsidR="00340530" w:rsidRPr="00C561AF" w:rsidRDefault="00340530" w:rsidP="00340530">
      <w:pPr>
        <w:rPr>
          <w:rFonts w:ascii="Arial" w:hAnsi="Arial" w:cs="Arial"/>
          <w:b/>
          <w:sz w:val="24"/>
          <w:szCs w:val="24"/>
        </w:rPr>
      </w:pPr>
    </w:p>
    <w:p w:rsidR="00340530" w:rsidRPr="00E31727"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Welcome Screen</w:t>
      </w:r>
    </w:p>
    <w:p w:rsidR="00340530" w:rsidRPr="00DC3CF2" w:rsidRDefault="00340530" w:rsidP="00340530">
      <w:pPr>
        <w:rPr>
          <w:rFonts w:ascii="Arial" w:hAnsi="Arial" w:cs="Arial"/>
          <w:sz w:val="24"/>
          <w:szCs w:val="24"/>
        </w:rPr>
      </w:pPr>
      <w:r>
        <w:rPr>
          <w:rFonts w:ascii="Arial" w:hAnsi="Arial" w:cs="Arial"/>
          <w:sz w:val="24"/>
          <w:szCs w:val="24"/>
        </w:rPr>
        <w:t xml:space="preserve">Twister is providing a welcome screen same as the </w:t>
      </w:r>
      <w:proofErr w:type="gramStart"/>
      <w:r>
        <w:rPr>
          <w:rFonts w:ascii="Arial" w:hAnsi="Arial" w:cs="Arial"/>
          <w:sz w:val="24"/>
          <w:szCs w:val="24"/>
        </w:rPr>
        <w:t>About</w:t>
      </w:r>
      <w:proofErr w:type="gramEnd"/>
      <w:r>
        <w:rPr>
          <w:rFonts w:ascii="Arial" w:hAnsi="Arial" w:cs="Arial"/>
          <w:sz w:val="24"/>
          <w:szCs w:val="24"/>
        </w:rPr>
        <w:t xml:space="preserve"> screen from Configuration -&gt; About screen, and indicates that the user should “Press any Key to Logon”</w:t>
      </w:r>
    </w:p>
    <w:p w:rsidR="00340530" w:rsidRDefault="00340530" w:rsidP="00340530">
      <w:pPr>
        <w:rPr>
          <w:rFonts w:ascii="Arial" w:hAnsi="Arial" w:cs="Arial"/>
          <w:sz w:val="24"/>
          <w:szCs w:val="24"/>
        </w:rPr>
      </w:pPr>
      <w:r>
        <w:rPr>
          <w:rFonts w:ascii="Arial" w:hAnsi="Arial" w:cs="Arial"/>
          <w:sz w:val="24"/>
          <w:szCs w:val="24"/>
        </w:rPr>
        <w:t>Doing that the login pop-up is presented. The welcome screen is also presented when post-logout, Timeout, Cancel, and login failure</w:t>
      </w:r>
      <w:r w:rsidR="00A42ECB">
        <w:rPr>
          <w:rFonts w:ascii="Arial" w:hAnsi="Arial" w:cs="Arial"/>
          <w:sz w:val="24"/>
          <w:szCs w:val="24"/>
        </w:rPr>
        <w:t>.</w:t>
      </w:r>
    </w:p>
    <w:p w:rsidR="00AE7A00" w:rsidRDefault="00AE7A00" w:rsidP="00340530">
      <w:pPr>
        <w:rPr>
          <w:rFonts w:ascii="Arial" w:hAnsi="Arial" w:cs="Arial"/>
          <w:sz w:val="24"/>
          <w:szCs w:val="24"/>
        </w:rPr>
      </w:pPr>
    </w:p>
    <w:p w:rsidR="00AE7A00" w:rsidRDefault="00AE7A00" w:rsidP="00AE7A00">
      <w:pPr>
        <w:jc w:val="center"/>
        <w:rPr>
          <w:rFonts w:ascii="Arial" w:hAnsi="Arial" w:cs="Arial"/>
          <w:sz w:val="24"/>
          <w:szCs w:val="24"/>
        </w:rPr>
      </w:pPr>
      <w:r>
        <w:rPr>
          <w:rFonts w:ascii="Arial" w:hAnsi="Arial" w:cs="Arial"/>
          <w:noProof/>
          <w:sz w:val="24"/>
          <w:szCs w:val="24"/>
          <w:lang w:val="en-US"/>
        </w:rPr>
        <w:lastRenderedPageBreak/>
        <w:drawing>
          <wp:inline distT="0" distB="0" distL="0" distR="0" wp14:anchorId="69196C68" wp14:editId="0F60D2E3">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Default="00AE7A00" w:rsidP="00340530">
      <w:pPr>
        <w:rPr>
          <w:rFonts w:ascii="Arial" w:hAnsi="Arial" w:cs="Arial"/>
          <w:sz w:val="24"/>
          <w:szCs w:val="24"/>
        </w:rPr>
      </w:pPr>
    </w:p>
    <w:p w:rsidR="00A42ECB" w:rsidRDefault="00A42ECB" w:rsidP="00340530">
      <w:pPr>
        <w:rPr>
          <w:rFonts w:ascii="Arial" w:hAnsi="Arial" w:cs="Arial"/>
          <w:sz w:val="24"/>
          <w:szCs w:val="24"/>
        </w:rPr>
      </w:pPr>
      <w:r>
        <w:rPr>
          <w:rFonts w:ascii="Arial" w:hAnsi="Arial" w:cs="Arial"/>
          <w:sz w:val="24"/>
          <w:szCs w:val="24"/>
        </w:rPr>
        <w:t>After you login the Control Panel screen will be shown.</w:t>
      </w:r>
    </w:p>
    <w:p w:rsidR="00A42ECB" w:rsidRDefault="00A42ECB" w:rsidP="00A42ECB">
      <w:pPr>
        <w:jc w:val="center"/>
        <w:rPr>
          <w:rFonts w:ascii="Arial" w:hAnsi="Arial" w:cs="Arial"/>
          <w:sz w:val="24"/>
          <w:szCs w:val="24"/>
        </w:rPr>
      </w:pPr>
    </w:p>
    <w:p w:rsidR="00A42ECB" w:rsidRDefault="00A42ECB" w:rsidP="00A42ECB">
      <w:pPr>
        <w:jc w:val="center"/>
        <w:rPr>
          <w:rFonts w:ascii="Arial" w:hAnsi="Arial" w:cs="Arial"/>
          <w:sz w:val="24"/>
          <w:szCs w:val="24"/>
        </w:rPr>
      </w:pPr>
      <w:r>
        <w:rPr>
          <w:rFonts w:ascii="Arial" w:hAnsi="Arial" w:cs="Arial"/>
          <w:noProof/>
          <w:sz w:val="24"/>
          <w:szCs w:val="24"/>
          <w:lang w:val="en-US"/>
        </w:rPr>
        <w:drawing>
          <wp:inline distT="0" distB="0" distL="0" distR="0" wp14:anchorId="108700AC" wp14:editId="26316E6C">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Default="00340530" w:rsidP="00340530">
      <w:pPr>
        <w:rPr>
          <w:rFonts w:ascii="Arial" w:hAnsi="Arial" w:cs="Arial"/>
          <w:sz w:val="24"/>
          <w:szCs w:val="24"/>
        </w:rPr>
      </w:pPr>
    </w:p>
    <w:p w:rsidR="00A42ECB" w:rsidRDefault="00A42ECB" w:rsidP="00A42ECB">
      <w:pPr>
        <w:pStyle w:val="ListParagraph"/>
        <w:numPr>
          <w:ilvl w:val="0"/>
          <w:numId w:val="36"/>
        </w:numPr>
        <w:spacing w:after="200" w:line="276" w:lineRule="auto"/>
        <w:rPr>
          <w:rFonts w:ascii="Arial" w:hAnsi="Arial" w:cs="Arial"/>
          <w:sz w:val="24"/>
          <w:szCs w:val="24"/>
        </w:rPr>
      </w:pPr>
      <w:r>
        <w:rPr>
          <w:rFonts w:ascii="Arial" w:hAnsi="Arial" w:cs="Arial"/>
          <w:sz w:val="24"/>
          <w:szCs w:val="24"/>
        </w:rPr>
        <w:t>Session Termination</w:t>
      </w:r>
    </w:p>
    <w:p w:rsidR="00A42ECB" w:rsidRPr="00A42ECB" w:rsidRDefault="00A42ECB" w:rsidP="00A42ECB">
      <w:pPr>
        <w:pStyle w:val="ListParagraph"/>
        <w:spacing w:after="200" w:line="276" w:lineRule="auto"/>
        <w:rPr>
          <w:rFonts w:ascii="Arial" w:hAnsi="Arial" w:cs="Arial"/>
          <w:sz w:val="24"/>
          <w:szCs w:val="24"/>
        </w:rPr>
      </w:pPr>
    </w:p>
    <w:p w:rsidR="00340530" w:rsidRDefault="00340530" w:rsidP="00340530">
      <w:pPr>
        <w:pStyle w:val="ListParagraph"/>
        <w:numPr>
          <w:ilvl w:val="0"/>
          <w:numId w:val="39"/>
        </w:numPr>
        <w:spacing w:after="200" w:line="276" w:lineRule="auto"/>
        <w:rPr>
          <w:rFonts w:ascii="Arial" w:hAnsi="Arial" w:cs="Arial"/>
          <w:sz w:val="24"/>
          <w:szCs w:val="24"/>
        </w:rPr>
      </w:pPr>
      <w:proofErr w:type="gramStart"/>
      <w:r>
        <w:rPr>
          <w:rFonts w:ascii="Arial" w:hAnsi="Arial" w:cs="Arial"/>
          <w:sz w:val="24"/>
          <w:szCs w:val="24"/>
        </w:rPr>
        <w:t>T</w:t>
      </w:r>
      <w:r w:rsidRPr="00E31727">
        <w:rPr>
          <w:rFonts w:ascii="Arial" w:hAnsi="Arial" w:cs="Arial"/>
          <w:sz w:val="24"/>
          <w:szCs w:val="24"/>
        </w:rPr>
        <w:t xml:space="preserve">wister </w:t>
      </w:r>
      <w:r>
        <w:rPr>
          <w:rFonts w:ascii="Arial" w:hAnsi="Arial" w:cs="Arial"/>
          <w:sz w:val="24"/>
          <w:szCs w:val="24"/>
        </w:rPr>
        <w:t>have</w:t>
      </w:r>
      <w:proofErr w:type="gramEnd"/>
      <w:r w:rsidRPr="00E31727">
        <w:rPr>
          <w:rFonts w:ascii="Arial" w:hAnsi="Arial" w:cs="Arial"/>
          <w:sz w:val="24"/>
          <w:szCs w:val="24"/>
        </w:rPr>
        <w:t xml:space="preserve"> a Logout button which returns </w:t>
      </w:r>
      <w:r>
        <w:rPr>
          <w:rFonts w:ascii="Arial" w:hAnsi="Arial" w:cs="Arial"/>
          <w:sz w:val="24"/>
          <w:szCs w:val="24"/>
        </w:rPr>
        <w:t xml:space="preserve">you </w:t>
      </w:r>
      <w:r w:rsidRPr="00E31727">
        <w:rPr>
          <w:rFonts w:ascii="Arial" w:hAnsi="Arial" w:cs="Arial"/>
          <w:sz w:val="24"/>
          <w:szCs w:val="24"/>
        </w:rPr>
        <w:t>to the Welcome screen.</w:t>
      </w:r>
    </w:p>
    <w:p w:rsidR="00340530" w:rsidRPr="007240EE" w:rsidRDefault="00340530" w:rsidP="00340530">
      <w:pPr>
        <w:pStyle w:val="ListParagraph"/>
        <w:numPr>
          <w:ilvl w:val="0"/>
          <w:numId w:val="39"/>
        </w:numPr>
        <w:spacing w:after="200" w:line="276" w:lineRule="auto"/>
        <w:rPr>
          <w:rFonts w:ascii="Arial" w:hAnsi="Arial" w:cs="Arial"/>
          <w:sz w:val="24"/>
          <w:szCs w:val="24"/>
        </w:rPr>
      </w:pPr>
      <w:proofErr w:type="gramStart"/>
      <w:r>
        <w:rPr>
          <w:rFonts w:ascii="Arial" w:hAnsi="Arial" w:cs="Arial"/>
          <w:sz w:val="24"/>
          <w:szCs w:val="24"/>
        </w:rPr>
        <w:lastRenderedPageBreak/>
        <w:t>T</w:t>
      </w:r>
      <w:r w:rsidRPr="007240EE">
        <w:rPr>
          <w:rFonts w:ascii="Arial" w:hAnsi="Arial" w:cs="Arial"/>
          <w:sz w:val="24"/>
          <w:szCs w:val="24"/>
        </w:rPr>
        <w:t xml:space="preserve">wister </w:t>
      </w:r>
      <w:r>
        <w:rPr>
          <w:rFonts w:ascii="Arial" w:hAnsi="Arial" w:cs="Arial"/>
          <w:sz w:val="24"/>
          <w:szCs w:val="24"/>
        </w:rPr>
        <w:t>have</w:t>
      </w:r>
      <w:proofErr w:type="gramEnd"/>
      <w:r>
        <w:rPr>
          <w:rFonts w:ascii="Arial" w:hAnsi="Arial" w:cs="Arial"/>
          <w:sz w:val="24"/>
          <w:szCs w:val="24"/>
        </w:rPr>
        <w:t xml:space="preserve"> an i</w:t>
      </w:r>
      <w:r w:rsidRPr="007240EE">
        <w:rPr>
          <w:rFonts w:ascii="Arial" w:hAnsi="Arial" w:cs="Arial"/>
          <w:sz w:val="24"/>
          <w:szCs w:val="24"/>
        </w:rPr>
        <w:t xml:space="preserve">nactivity timer - User </w:t>
      </w:r>
      <w:r>
        <w:rPr>
          <w:rFonts w:ascii="Arial" w:hAnsi="Arial" w:cs="Arial"/>
          <w:sz w:val="24"/>
          <w:szCs w:val="24"/>
        </w:rPr>
        <w:t xml:space="preserve">is </w:t>
      </w:r>
      <w:r w:rsidRPr="007240EE">
        <w:rPr>
          <w:rFonts w:ascii="Arial" w:hAnsi="Arial" w:cs="Arial"/>
          <w:sz w:val="24"/>
          <w:szCs w:val="24"/>
        </w:rPr>
        <w:t>logged off if no activity for programm</w:t>
      </w:r>
      <w:r>
        <w:rPr>
          <w:rFonts w:ascii="Arial" w:hAnsi="Arial" w:cs="Arial"/>
          <w:sz w:val="24"/>
          <w:szCs w:val="24"/>
        </w:rPr>
        <w:t>ed time. (Off, 15 min, 30 min</w:t>
      </w:r>
      <w:r w:rsidRPr="007240EE">
        <w:rPr>
          <w:rFonts w:ascii="Arial" w:hAnsi="Arial" w:cs="Arial"/>
          <w:sz w:val="24"/>
          <w:szCs w:val="24"/>
        </w:rPr>
        <w:t>) set by the admin.</w:t>
      </w:r>
    </w:p>
    <w:p w:rsidR="00340530" w:rsidRDefault="00340530" w:rsidP="00340530">
      <w:pPr>
        <w:pStyle w:val="ListParagraph"/>
        <w:spacing w:after="200" w:line="276" w:lineRule="auto"/>
        <w:rPr>
          <w:rFonts w:ascii="Arial" w:hAnsi="Arial" w:cs="Arial"/>
          <w:sz w:val="24"/>
          <w:szCs w:val="24"/>
        </w:rPr>
      </w:pPr>
    </w:p>
    <w:p w:rsidR="00340530" w:rsidRDefault="00340530" w:rsidP="00340530">
      <w:pPr>
        <w:pStyle w:val="Heading2"/>
      </w:pPr>
      <w:bookmarkStart w:id="140" w:name="_Toc365641689"/>
      <w:bookmarkStart w:id="141" w:name="_Toc365881364"/>
      <w:bookmarkStart w:id="142" w:name="_Toc365882859"/>
      <w:r>
        <w:t>Configuration management</w:t>
      </w:r>
      <w:bookmarkEnd w:id="140"/>
      <w:bookmarkEnd w:id="141"/>
      <w:bookmarkEnd w:id="142"/>
    </w:p>
    <w:p w:rsidR="00340530" w:rsidRDefault="00340530" w:rsidP="00340530"/>
    <w:p w:rsidR="00340530" w:rsidRPr="00AF27D9" w:rsidRDefault="00340530" w:rsidP="00340530">
      <w:pPr>
        <w:rPr>
          <w:rFonts w:ascii="Arial" w:hAnsi="Arial" w:cs="Arial"/>
          <w:sz w:val="24"/>
          <w:szCs w:val="24"/>
        </w:rPr>
      </w:pPr>
      <w:r>
        <w:rPr>
          <w:rFonts w:ascii="Arial" w:hAnsi="Arial" w:cs="Arial"/>
          <w:sz w:val="24"/>
          <w:szCs w:val="24"/>
        </w:rPr>
        <w:t xml:space="preserve">A suite of global </w:t>
      </w:r>
      <w:proofErr w:type="spellStart"/>
      <w:r>
        <w:rPr>
          <w:rFonts w:ascii="Arial" w:hAnsi="Arial" w:cs="Arial"/>
          <w:sz w:val="24"/>
          <w:szCs w:val="24"/>
        </w:rPr>
        <w:t>params</w:t>
      </w:r>
      <w:proofErr w:type="spellEnd"/>
      <w:r w:rsidRPr="00AF27D9">
        <w:rPr>
          <w:rFonts w:ascii="Arial" w:hAnsi="Arial" w:cs="Arial"/>
          <w:sz w:val="24"/>
          <w:szCs w:val="24"/>
        </w:rPr>
        <w:t xml:space="preserve"> compatible .XML files</w:t>
      </w:r>
    </w:p>
    <w:p w:rsidR="00340530" w:rsidRPr="00AF27D9" w:rsidRDefault="00340530" w:rsidP="00340530">
      <w:pPr>
        <w:rPr>
          <w:rFonts w:ascii="Arial" w:hAnsi="Arial" w:cs="Arial"/>
          <w:sz w:val="24"/>
          <w:szCs w:val="24"/>
        </w:rPr>
      </w:pPr>
      <w:r w:rsidRPr="00AF27D9">
        <w:rPr>
          <w:rFonts w:ascii="Arial" w:hAnsi="Arial" w:cs="Arial"/>
          <w:sz w:val="24"/>
          <w:szCs w:val="24"/>
        </w:rPr>
        <w:t>You can have hundreds of configuration files organized in folders or subfolders.</w:t>
      </w:r>
    </w:p>
    <w:p w:rsidR="00340530" w:rsidRPr="00EA6D2F" w:rsidRDefault="00340530" w:rsidP="00340530">
      <w:pPr>
        <w:rPr>
          <w:rFonts w:ascii="Arial" w:hAnsi="Arial" w:cs="Arial"/>
          <w:sz w:val="24"/>
          <w:szCs w:val="24"/>
        </w:rPr>
      </w:pPr>
      <w:r w:rsidRPr="00AF27D9">
        <w:rPr>
          <w:rFonts w:ascii="Arial" w:hAnsi="Arial" w:cs="Arial"/>
          <w:sz w:val="24"/>
          <w:szCs w:val="24"/>
        </w:rPr>
        <w:t>In the project tab where you define your suites and tests to be run you can assign one or more configuration files to each test individually.</w:t>
      </w:r>
    </w:p>
    <w:p w:rsidR="00340530" w:rsidRDefault="00340530" w:rsidP="00340530">
      <w:pPr>
        <w:pStyle w:val="Heading2"/>
      </w:pPr>
      <w:bookmarkStart w:id="143" w:name="_Toc365641690"/>
      <w:bookmarkStart w:id="144" w:name="_Toc365881365"/>
      <w:bookmarkStart w:id="145" w:name="_Toc365882860"/>
      <w:r>
        <w:t>Email notification</w:t>
      </w:r>
      <w:bookmarkEnd w:id="143"/>
      <w:bookmarkEnd w:id="144"/>
      <w:bookmarkEnd w:id="145"/>
    </w:p>
    <w:p w:rsidR="00340530" w:rsidRDefault="00340530" w:rsidP="00340530"/>
    <w:p w:rsidR="00340530" w:rsidRDefault="00340530" w:rsidP="00340530">
      <w:pPr>
        <w:rPr>
          <w:rFonts w:ascii="Arial" w:hAnsi="Arial" w:cs="Arial"/>
          <w:sz w:val="24"/>
          <w:szCs w:val="24"/>
        </w:rPr>
      </w:pPr>
      <w:r>
        <w:rPr>
          <w:rFonts w:ascii="Arial" w:hAnsi="Arial"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500938" w:rsidRDefault="00340530" w:rsidP="00340530">
      <w:pPr>
        <w:rPr>
          <w:rFonts w:ascii="Arial" w:hAnsi="Arial" w:cs="Arial"/>
          <w:sz w:val="24"/>
          <w:szCs w:val="24"/>
        </w:rPr>
      </w:pPr>
      <w:r w:rsidRPr="00500938">
        <w:rPr>
          <w:rFonts w:ascii="Arial" w:hAnsi="Arial" w:cs="Arial"/>
          <w:sz w:val="24"/>
          <w:szCs w:val="24"/>
        </w:rPr>
        <w:t>When you press the Test button, in case you entered wrong parameters/info the CE will pass through the SMTP error messages from the email server to an alert (pop-up in the GUI).</w:t>
      </w:r>
    </w:p>
    <w:p w:rsidR="00340530" w:rsidRDefault="00340530" w:rsidP="00340530">
      <w:pPr>
        <w:rPr>
          <w:rFonts w:ascii="Arial" w:hAnsi="Arial" w:cs="Arial"/>
          <w:sz w:val="24"/>
          <w:szCs w:val="24"/>
        </w:rPr>
      </w:pPr>
      <w:r>
        <w:rPr>
          <w:rFonts w:ascii="Arial" w:hAnsi="Arial" w:cs="Arial"/>
          <w:sz w:val="24"/>
          <w:szCs w:val="24"/>
        </w:rPr>
        <w:t xml:space="preserve">The email password is stored in a non-human readable format and it’s encrypted with the user key from </w:t>
      </w:r>
      <w:proofErr w:type="spellStart"/>
      <w:r>
        <w:rPr>
          <w:rFonts w:ascii="Arial" w:hAnsi="Arial" w:cs="Arial"/>
          <w:sz w:val="24"/>
          <w:szCs w:val="24"/>
        </w:rPr>
        <w:t>users_and_groups</w:t>
      </w:r>
      <w:proofErr w:type="spellEnd"/>
      <w:r>
        <w:rPr>
          <w:rFonts w:ascii="Arial" w:hAnsi="Arial" w:cs="Arial"/>
          <w:sz w:val="24"/>
          <w:szCs w:val="24"/>
        </w:rPr>
        <w:t xml:space="preserve"> config file.</w:t>
      </w:r>
    </w:p>
    <w:p w:rsidR="00340530" w:rsidRPr="00EC3B15" w:rsidRDefault="00340530" w:rsidP="00340530">
      <w:pPr>
        <w:rPr>
          <w:rFonts w:ascii="Arial" w:hAnsi="Arial" w:cs="Arial"/>
          <w:sz w:val="24"/>
          <w:szCs w:val="24"/>
        </w:rPr>
      </w:pPr>
    </w:p>
    <w:p w:rsidR="00340530" w:rsidRDefault="00340530" w:rsidP="00340530">
      <w:pPr>
        <w:pStyle w:val="Heading2"/>
      </w:pPr>
      <w:bookmarkStart w:id="146" w:name="_Toc365641691"/>
      <w:bookmarkStart w:id="147" w:name="_Toc365881366"/>
      <w:bookmarkStart w:id="148" w:name="_Toc365882861"/>
      <w:r>
        <w:t>Test case details descriptors</w:t>
      </w:r>
      <w:bookmarkEnd w:id="146"/>
      <w:bookmarkEnd w:id="147"/>
      <w:bookmarkEnd w:id="148"/>
    </w:p>
    <w:p w:rsidR="00340530" w:rsidRDefault="00340530" w:rsidP="00340530"/>
    <w:p w:rsidR="00340530" w:rsidRDefault="00340530" w:rsidP="00340530">
      <w:pPr>
        <w:rPr>
          <w:rFonts w:ascii="Arial" w:hAnsi="Arial" w:cs="Arial"/>
          <w:bCs/>
          <w:sz w:val="24"/>
          <w:szCs w:val="24"/>
        </w:rPr>
      </w:pPr>
      <w:r>
        <w:rPr>
          <w:rFonts w:ascii="Arial" w:hAnsi="Arial" w:cs="Arial"/>
          <w:bCs/>
          <w:sz w:val="24"/>
          <w:szCs w:val="24"/>
        </w:rPr>
        <w:t xml:space="preserve">In a </w:t>
      </w:r>
      <w:proofErr w:type="spellStart"/>
      <w:r>
        <w:rPr>
          <w:rFonts w:ascii="Arial" w:hAnsi="Arial" w:cs="Arial"/>
          <w:bCs/>
          <w:sz w:val="24"/>
          <w:szCs w:val="24"/>
        </w:rPr>
        <w:t>testcase</w:t>
      </w:r>
      <w:proofErr w:type="spellEnd"/>
      <w:r>
        <w:rPr>
          <w:rFonts w:ascii="Arial" w:hAnsi="Arial" w:cs="Arial"/>
          <w:bCs/>
          <w:sz w:val="24"/>
          <w:szCs w:val="24"/>
        </w:rPr>
        <w:t xml:space="preserve"> you can define any numbers of </w:t>
      </w:r>
      <w:proofErr w:type="gramStart"/>
      <w:r>
        <w:rPr>
          <w:rFonts w:ascii="Arial" w:hAnsi="Arial" w:cs="Arial"/>
          <w:bCs/>
          <w:sz w:val="24"/>
          <w:szCs w:val="24"/>
        </w:rPr>
        <w:t>meta</w:t>
      </w:r>
      <w:proofErr w:type="gramEnd"/>
      <w:r>
        <w:rPr>
          <w:rFonts w:ascii="Arial" w:hAnsi="Arial" w:cs="Arial"/>
          <w:bCs/>
          <w:sz w:val="24"/>
          <w:szCs w:val="24"/>
        </w:rPr>
        <w:t xml:space="preserve"> tags.</w:t>
      </w:r>
    </w:p>
    <w:p w:rsidR="00340530" w:rsidRDefault="00340530" w:rsidP="00340530">
      <w:pPr>
        <w:rPr>
          <w:rFonts w:ascii="Arial" w:hAnsi="Arial" w:cs="Arial"/>
          <w:bCs/>
          <w:sz w:val="24"/>
          <w:szCs w:val="24"/>
        </w:rPr>
      </w:pPr>
      <w:r>
        <w:rPr>
          <w:rFonts w:ascii="Arial" w:hAnsi="Arial" w:cs="Arial"/>
          <w:bCs/>
          <w:sz w:val="24"/>
          <w:szCs w:val="24"/>
        </w:rPr>
        <w:t>For example:</w:t>
      </w:r>
    </w:p>
    <w:p w:rsidR="00340530" w:rsidRDefault="00340530" w:rsidP="00340530">
      <w:pPr>
        <w:rPr>
          <w:rFonts w:ascii="Arial" w:hAnsi="Arial" w:cs="Arial"/>
          <w:bCs/>
          <w:sz w:val="24"/>
          <w:szCs w:val="24"/>
        </w:rPr>
      </w:pP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&lt;title&gt;This is the title</w:t>
      </w:r>
      <w:proofErr w:type="gramStart"/>
      <w:r w:rsidRPr="0006232D">
        <w:rPr>
          <w:rFonts w:ascii="Arial" w:hAnsi="Arial" w:cs="Arial"/>
          <w:sz w:val="24"/>
          <w:szCs w:val="24"/>
        </w:rPr>
        <w:t>.&lt;</w:t>
      </w:r>
      <w:proofErr w:type="gramEnd"/>
      <w:r w:rsidRPr="0006232D">
        <w:rPr>
          <w:rFonts w:ascii="Arial" w:hAnsi="Arial" w:cs="Arial"/>
          <w:sz w:val="24"/>
          <w:szCs w:val="24"/>
        </w:rPr>
        <w:t>/title&gt;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&lt;description&gt;This test prints and sends some logs</w:t>
      </w:r>
      <w:proofErr w:type="gramStart"/>
      <w:r w:rsidRPr="0006232D">
        <w:rPr>
          <w:rFonts w:ascii="Arial" w:hAnsi="Arial" w:cs="Arial"/>
          <w:sz w:val="24"/>
          <w:szCs w:val="24"/>
        </w:rPr>
        <w:t>.&lt;</w:t>
      </w:r>
      <w:proofErr w:type="gramEnd"/>
      <w:r w:rsidRPr="0006232D">
        <w:rPr>
          <w:rFonts w:ascii="Arial" w:hAnsi="Arial" w:cs="Arial"/>
          <w:sz w:val="24"/>
          <w:szCs w:val="24"/>
        </w:rPr>
        <w:t>/description&gt;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 &lt;tag&gt;&lt;/tag&gt; displays </w:t>
      </w:r>
      <w:proofErr w:type="gramStart"/>
      <w:r w:rsidRPr="0006232D">
        <w:rPr>
          <w:rFonts w:ascii="Arial" w:hAnsi="Arial" w:cs="Arial"/>
          <w:b/>
          <w:sz w:val="24"/>
          <w:szCs w:val="24"/>
        </w:rPr>
        <w:t>Tag:</w:t>
      </w:r>
      <w:proofErr w:type="gramEnd"/>
      <w:r w:rsidRPr="0006232D">
        <w:rPr>
          <w:rFonts w:ascii="Arial" w:hAnsi="Arial" w:cs="Arial"/>
          <w:sz w:val="24"/>
          <w:szCs w:val="24"/>
        </w:rPr>
        <w:t>&lt;stuff&gt;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 &lt;meta&gt;&lt;/meta&gt; displays </w:t>
      </w:r>
      <w:proofErr w:type="gramStart"/>
      <w:r w:rsidRPr="0006232D">
        <w:rPr>
          <w:rFonts w:ascii="Arial" w:hAnsi="Arial" w:cs="Arial"/>
          <w:b/>
          <w:sz w:val="24"/>
          <w:szCs w:val="24"/>
        </w:rPr>
        <w:t>Meta:</w:t>
      </w:r>
      <w:proofErr w:type="gramEnd"/>
      <w:r w:rsidRPr="0006232D">
        <w:rPr>
          <w:rFonts w:ascii="Arial" w:hAnsi="Arial" w:cs="Arial"/>
          <w:b/>
          <w:sz w:val="24"/>
          <w:szCs w:val="24"/>
        </w:rPr>
        <w:t>&lt;</w:t>
      </w:r>
      <w:r w:rsidRPr="0006232D">
        <w:rPr>
          <w:rFonts w:ascii="Arial" w:hAnsi="Arial" w:cs="Arial"/>
          <w:sz w:val="24"/>
          <w:szCs w:val="24"/>
        </w:rPr>
        <w:t>stuff&gt;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#&lt;setup&gt;&lt;/setup&gt; displays </w:t>
      </w:r>
      <w:proofErr w:type="gramStart"/>
      <w:r w:rsidRPr="0006232D">
        <w:rPr>
          <w:rFonts w:ascii="Arial" w:hAnsi="Arial" w:cs="Arial"/>
          <w:b/>
          <w:sz w:val="24"/>
          <w:szCs w:val="24"/>
        </w:rPr>
        <w:t>Setup:</w:t>
      </w:r>
      <w:proofErr w:type="gramEnd"/>
      <w:r w:rsidRPr="0006232D">
        <w:rPr>
          <w:rFonts w:ascii="Arial" w:hAnsi="Arial" w:cs="Arial"/>
          <w:sz w:val="24"/>
          <w:szCs w:val="24"/>
        </w:rPr>
        <w:t>&lt;stuff&gt;</w:t>
      </w:r>
    </w:p>
    <w:p w:rsidR="00340530" w:rsidRDefault="00340530" w:rsidP="00340530">
      <w:pPr>
        <w:rPr>
          <w:rFonts w:ascii="Arial" w:hAnsi="Arial" w:cs="Arial"/>
          <w:bCs/>
          <w:sz w:val="24"/>
          <w:szCs w:val="24"/>
        </w:rPr>
      </w:pPr>
      <w:r>
        <w:rPr>
          <w:rFonts w:ascii="Arial" w:hAnsi="Arial" w:cs="Arial"/>
          <w:bCs/>
          <w:sz w:val="24"/>
          <w:szCs w:val="24"/>
        </w:rPr>
        <w:t xml:space="preserve">An example of how it can be used you can find it in </w:t>
      </w:r>
      <w:r w:rsidRPr="0006232D">
        <w:rPr>
          <w:rFonts w:ascii="Arial" w:hAnsi="Arial" w:cs="Arial"/>
          <w:bCs/>
          <w:i/>
          <w:sz w:val="24"/>
          <w:szCs w:val="24"/>
        </w:rPr>
        <w:t>~/twister/demo/testsuites-python/init.py</w:t>
      </w:r>
      <w:r>
        <w:rPr>
          <w:rFonts w:ascii="Arial" w:hAnsi="Arial" w:cs="Arial"/>
          <w:bCs/>
          <w:sz w:val="24"/>
          <w:szCs w:val="24"/>
        </w:rPr>
        <w:t xml:space="preserve"> file.</w:t>
      </w:r>
    </w:p>
    <w:p w:rsidR="00340530" w:rsidRDefault="00340530" w:rsidP="00340530"/>
    <w:p w:rsidR="00340530" w:rsidRDefault="00340530" w:rsidP="00340530">
      <w:pPr>
        <w:pStyle w:val="Heading2"/>
      </w:pPr>
      <w:bookmarkStart w:id="149" w:name="_Toc365641692"/>
      <w:bookmarkStart w:id="150" w:name="_Toc365881367"/>
      <w:bookmarkStart w:id="151" w:name="_Toc365882862"/>
      <w:r>
        <w:t>Library management</w:t>
      </w:r>
      <w:bookmarkEnd w:id="149"/>
      <w:bookmarkEnd w:id="150"/>
      <w:bookmarkEnd w:id="151"/>
    </w:p>
    <w:p w:rsidR="00340530" w:rsidRDefault="00340530" w:rsidP="00340530"/>
    <w:p w:rsidR="00340530" w:rsidRDefault="00340530" w:rsidP="00340530">
      <w:pPr>
        <w:pStyle w:val="ListParagraph"/>
        <w:ind w:left="0"/>
        <w:rPr>
          <w:rFonts w:ascii="Arial" w:hAnsi="Arial" w:cs="Arial"/>
          <w:sz w:val="24"/>
          <w:szCs w:val="24"/>
        </w:rPr>
      </w:pPr>
      <w:r>
        <w:rPr>
          <w:rFonts w:ascii="Arial" w:hAnsi="Arial" w:cs="Arial"/>
          <w:sz w:val="24"/>
          <w:szCs w:val="24"/>
        </w:rPr>
        <w:t>When you install Twister the default path where the libraries are stored is /opt/twister/lib.</w:t>
      </w:r>
    </w:p>
    <w:p w:rsidR="00340530" w:rsidRDefault="00340530" w:rsidP="00340530">
      <w:pPr>
        <w:pStyle w:val="ListParagraph"/>
        <w:ind w:left="0"/>
        <w:rPr>
          <w:rFonts w:ascii="Arial" w:hAnsi="Arial" w:cs="Arial"/>
          <w:sz w:val="24"/>
          <w:szCs w:val="24"/>
        </w:rPr>
      </w:pPr>
      <w:r>
        <w:rPr>
          <w:rFonts w:ascii="Arial" w:hAnsi="Arial" w:cs="Arial"/>
          <w:sz w:val="24"/>
          <w:szCs w:val="24"/>
        </w:rPr>
        <w:t>Besides this path every user can define a custom library path. You can use the both locations in the same time.</w:t>
      </w:r>
    </w:p>
    <w:p w:rsidR="00340530" w:rsidRDefault="00340530" w:rsidP="00340530">
      <w:pPr>
        <w:pStyle w:val="ListParagraph"/>
        <w:ind w:left="0"/>
        <w:rPr>
          <w:rFonts w:ascii="Arial" w:hAnsi="Arial" w:cs="Arial"/>
          <w:sz w:val="24"/>
          <w:szCs w:val="24"/>
        </w:rPr>
      </w:pPr>
      <w:r>
        <w:rPr>
          <w:rFonts w:ascii="Arial" w:hAnsi="Arial" w:cs="Arial"/>
          <w:sz w:val="24"/>
          <w:szCs w:val="24"/>
        </w:rPr>
        <w:lastRenderedPageBreak/>
        <w:t xml:space="preserve">To define the custom path </w:t>
      </w:r>
      <w:proofErr w:type="gramStart"/>
      <w:r>
        <w:rPr>
          <w:rFonts w:ascii="Arial" w:hAnsi="Arial" w:cs="Arial"/>
          <w:sz w:val="24"/>
          <w:szCs w:val="24"/>
        </w:rPr>
        <w:t>location go</w:t>
      </w:r>
      <w:proofErr w:type="gramEnd"/>
      <w:r>
        <w:rPr>
          <w:rFonts w:ascii="Arial" w:hAnsi="Arial" w:cs="Arial"/>
          <w:sz w:val="24"/>
          <w:szCs w:val="24"/>
        </w:rPr>
        <w:t xml:space="preserve"> to Configuration -&gt; Paths and set the path to the library location.</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In a python test to import a library you must add the following line:</w:t>
      </w:r>
    </w:p>
    <w:p w:rsidR="00340530" w:rsidRDefault="00340530" w:rsidP="00340530">
      <w:pPr>
        <w:pStyle w:val="ListParagraph"/>
        <w:ind w:left="0"/>
        <w:rPr>
          <w:rFonts w:ascii="Arial" w:hAnsi="Arial" w:cs="Arial"/>
          <w:sz w:val="24"/>
          <w:szCs w:val="24"/>
        </w:rPr>
      </w:pPr>
    </w:p>
    <w:p w:rsidR="00340530" w:rsidRPr="00A34FEC" w:rsidRDefault="00340530" w:rsidP="00340530">
      <w:pPr>
        <w:pStyle w:val="ListParagraph"/>
        <w:ind w:left="0"/>
        <w:jc w:val="center"/>
        <w:rPr>
          <w:rFonts w:ascii="Arial" w:hAnsi="Arial" w:cs="Arial"/>
          <w:i/>
          <w:sz w:val="24"/>
          <w:szCs w:val="24"/>
        </w:rPr>
      </w:pPr>
      <w:proofErr w:type="gramStart"/>
      <w:r w:rsidRPr="00A34FEC">
        <w:rPr>
          <w:rFonts w:ascii="Arial" w:hAnsi="Arial" w:cs="Arial"/>
          <w:i/>
          <w:sz w:val="24"/>
          <w:szCs w:val="24"/>
        </w:rPr>
        <w:t>from</w:t>
      </w:r>
      <w:proofErr w:type="gramEnd"/>
      <w:r w:rsidRPr="00A34FEC">
        <w:rPr>
          <w:rFonts w:ascii="Arial" w:hAnsi="Arial" w:cs="Arial"/>
          <w:i/>
          <w:sz w:val="24"/>
          <w:szCs w:val="24"/>
        </w:rPr>
        <w:t xml:space="preserve"> </w:t>
      </w:r>
      <w:proofErr w:type="spellStart"/>
      <w:r w:rsidRPr="00A34FEC">
        <w:rPr>
          <w:rFonts w:ascii="Arial" w:hAnsi="Arial" w:cs="Arial"/>
          <w:i/>
          <w:sz w:val="24"/>
          <w:szCs w:val="24"/>
        </w:rPr>
        <w:t>ce_libs</w:t>
      </w:r>
      <w:proofErr w:type="spellEnd"/>
      <w:r w:rsidRPr="00A34FEC">
        <w:rPr>
          <w:rFonts w:ascii="Arial" w:hAnsi="Arial" w:cs="Arial"/>
          <w:i/>
          <w:sz w:val="24"/>
          <w:szCs w:val="24"/>
        </w:rPr>
        <w:t xml:space="preserve"> import &lt;</w:t>
      </w:r>
      <w:proofErr w:type="spellStart"/>
      <w:r w:rsidRPr="00A34FEC">
        <w:rPr>
          <w:rFonts w:ascii="Arial" w:hAnsi="Arial" w:cs="Arial"/>
          <w:i/>
          <w:sz w:val="24"/>
          <w:szCs w:val="24"/>
        </w:rPr>
        <w:t>library_file</w:t>
      </w:r>
      <w:proofErr w:type="spellEnd"/>
      <w:r w:rsidRPr="00A34FEC">
        <w:rPr>
          <w:rFonts w:ascii="Arial" w:hAnsi="Arial" w:cs="Arial"/>
          <w:i/>
          <w:sz w:val="24"/>
          <w:szCs w:val="24"/>
        </w:rPr>
        <w:t>&gt;</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The CE will first search for this library in the default library location and then in the custom library path.</w:t>
      </w:r>
    </w:p>
    <w:p w:rsidR="00340530" w:rsidRDefault="00340530" w:rsidP="00340530"/>
    <w:p w:rsidR="00340530" w:rsidRDefault="00340530" w:rsidP="00340530">
      <w:pPr>
        <w:pStyle w:val="Heading2"/>
      </w:pPr>
      <w:bookmarkStart w:id="152" w:name="_Toc365641693"/>
      <w:bookmarkStart w:id="153" w:name="_Toc365881368"/>
      <w:bookmarkStart w:id="154" w:name="_Toc365882863"/>
      <w:r>
        <w:t>Log customization</w:t>
      </w:r>
      <w:bookmarkEnd w:id="152"/>
      <w:bookmarkEnd w:id="153"/>
      <w:bookmarkEnd w:id="154"/>
    </w:p>
    <w:p w:rsidR="00340530" w:rsidRDefault="00340530" w:rsidP="00340530"/>
    <w:p w:rsidR="00340530" w:rsidRDefault="00340530" w:rsidP="00340530">
      <w:pPr>
        <w:pStyle w:val="ListParagraph"/>
        <w:ind w:left="0"/>
        <w:rPr>
          <w:rFonts w:ascii="Arial" w:hAnsi="Arial" w:cs="Arial"/>
          <w:sz w:val="24"/>
          <w:szCs w:val="24"/>
        </w:rPr>
      </w:pPr>
      <w:r>
        <w:rPr>
          <w:rFonts w:ascii="Arial" w:hAnsi="Arial" w:cs="Arial"/>
          <w:sz w:val="24"/>
          <w:szCs w:val="24"/>
        </w:rPr>
        <w:t>The client log files are reset every time a new execution is started. This overwrites the logs.</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 xml:space="preserve">Details: </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I</w:t>
      </w:r>
      <w:r w:rsidRPr="00131378">
        <w:rPr>
          <w:rFonts w:ascii="Arial" w:hAnsi="Arial" w:cs="Arial"/>
          <w:sz w:val="24"/>
          <w:szCs w:val="24"/>
        </w:rPr>
        <w:t>n</w:t>
      </w:r>
      <w:r>
        <w:rPr>
          <w:rFonts w:ascii="Arial" w:hAnsi="Arial" w:cs="Arial"/>
          <w:sz w:val="24"/>
          <w:szCs w:val="24"/>
        </w:rPr>
        <w:t xml:space="preserve"> Log Path in</w:t>
      </w:r>
      <w:r w:rsidRPr="00131378">
        <w:rPr>
          <w:rFonts w:ascii="Arial" w:hAnsi="Arial" w:cs="Arial"/>
          <w:sz w:val="24"/>
          <w:szCs w:val="24"/>
        </w:rPr>
        <w:t xml:space="preserve"> the Configuration Paths </w:t>
      </w:r>
      <w:r>
        <w:rPr>
          <w:rFonts w:ascii="Arial" w:hAnsi="Arial" w:cs="Arial"/>
          <w:sz w:val="24"/>
          <w:szCs w:val="24"/>
        </w:rPr>
        <w:t>window, allow specification of a secondary (archive) /path for log files.</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The use of this secondary /path can be Enabled/Disabled by checkbox. </w:t>
      </w:r>
      <w:r w:rsidRPr="00F17B40">
        <w:rPr>
          <w:rFonts w:ascii="Arial" w:hAnsi="Arial" w:cs="Arial"/>
          <w:sz w:val="24"/>
          <w:szCs w:val="24"/>
          <w:u w:val="single"/>
        </w:rPr>
        <w:t>Disabled</w:t>
      </w:r>
      <w:r>
        <w:rPr>
          <w:rFonts w:ascii="Arial" w:hAnsi="Arial" w:cs="Arial"/>
          <w:sz w:val="24"/>
          <w:szCs w:val="24"/>
        </w:rPr>
        <w:t xml:space="preserve"> is the default setting and makes Twister operate in the current fashion.</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When the secondary folder is </w:t>
      </w:r>
      <w:proofErr w:type="gramStart"/>
      <w:r>
        <w:rPr>
          <w:rFonts w:ascii="Arial" w:hAnsi="Arial" w:cs="Arial"/>
          <w:sz w:val="24"/>
          <w:szCs w:val="24"/>
        </w:rPr>
        <w:t>Enabled</w:t>
      </w:r>
      <w:proofErr w:type="gramEnd"/>
      <w:r>
        <w:rPr>
          <w:rFonts w:ascii="Arial" w:hAnsi="Arial" w:cs="Arial"/>
          <w:sz w:val="24"/>
          <w:szCs w:val="24"/>
        </w:rPr>
        <w:t xml:space="preserve">: Prior to starting a new execution, the logs are closed, and moved </w:t>
      </w:r>
      <w:r w:rsidRPr="00131378">
        <w:rPr>
          <w:rFonts w:ascii="Arial" w:hAnsi="Arial" w:cs="Arial"/>
          <w:sz w:val="24"/>
          <w:szCs w:val="24"/>
        </w:rPr>
        <w:t xml:space="preserve">to </w:t>
      </w:r>
      <w:r>
        <w:rPr>
          <w:rFonts w:ascii="Arial" w:hAnsi="Arial" w:cs="Arial"/>
          <w:sz w:val="24"/>
          <w:szCs w:val="24"/>
        </w:rPr>
        <w:t>the secondary /path.</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With the move, all </w:t>
      </w:r>
      <w:proofErr w:type="spellStart"/>
      <w:r>
        <w:rPr>
          <w:rFonts w:ascii="Arial" w:hAnsi="Arial" w:cs="Arial"/>
          <w:sz w:val="24"/>
          <w:szCs w:val="24"/>
        </w:rPr>
        <w:t>file_names</w:t>
      </w:r>
      <w:proofErr w:type="spellEnd"/>
      <w:r>
        <w:rPr>
          <w:rFonts w:ascii="Arial" w:hAnsi="Arial" w:cs="Arial"/>
          <w:sz w:val="24"/>
          <w:szCs w:val="24"/>
        </w:rPr>
        <w:t xml:space="preserve"> will have the same </w:t>
      </w:r>
      <w:proofErr w:type="spellStart"/>
      <w:r>
        <w:rPr>
          <w:rFonts w:ascii="Arial" w:hAnsi="Arial" w:cs="Arial"/>
          <w:sz w:val="24"/>
          <w:szCs w:val="24"/>
        </w:rPr>
        <w:t>unix</w:t>
      </w:r>
      <w:proofErr w:type="spellEnd"/>
      <w:r>
        <w:rPr>
          <w:rFonts w:ascii="Arial" w:hAnsi="Arial" w:cs="Arial"/>
          <w:sz w:val="24"/>
          <w:szCs w:val="24"/>
        </w:rPr>
        <w:t xml:space="preserve"> timestamp appended such as:</w:t>
      </w:r>
    </w:p>
    <w:p w:rsidR="00340530" w:rsidRDefault="00340530" w:rsidP="00340530">
      <w:pPr>
        <w:rPr>
          <w:rFonts w:ascii="Arial" w:hAnsi="Arial" w:cs="Arial"/>
          <w:i/>
          <w:sz w:val="24"/>
          <w:szCs w:val="24"/>
        </w:rPr>
      </w:pPr>
      <w:r w:rsidRPr="003D01AE">
        <w:rPr>
          <w:rFonts w:ascii="Arial" w:hAnsi="Arial" w:cs="Arial"/>
          <w:i/>
          <w:sz w:val="24"/>
          <w:szCs w:val="24"/>
        </w:rPr>
        <w:t xml:space="preserve"> log_running.log.1370288853</w:t>
      </w:r>
    </w:p>
    <w:p w:rsidR="00340530" w:rsidRDefault="00340530" w:rsidP="00340530">
      <w:pPr>
        <w:ind w:left="720"/>
        <w:rPr>
          <w:rFonts w:ascii="Arial" w:hAnsi="Arial" w:cs="Arial"/>
          <w:i/>
          <w:sz w:val="24"/>
          <w:szCs w:val="24"/>
        </w:rPr>
      </w:pPr>
      <w:proofErr w:type="gramStart"/>
      <w:r>
        <w:rPr>
          <w:rFonts w:ascii="Arial" w:hAnsi="Arial" w:cs="Arial"/>
          <w:i/>
          <w:sz w:val="24"/>
          <w:szCs w:val="24"/>
        </w:rPr>
        <w:t>through</w:t>
      </w:r>
      <w:proofErr w:type="gramEnd"/>
    </w:p>
    <w:p w:rsidR="00340530" w:rsidRDefault="00340530" w:rsidP="00340530">
      <w:pPr>
        <w:rPr>
          <w:rFonts w:ascii="Arial" w:hAnsi="Arial" w:cs="Arial"/>
          <w:i/>
          <w:sz w:val="24"/>
          <w:szCs w:val="24"/>
        </w:rPr>
      </w:pPr>
      <w:proofErr w:type="gramStart"/>
      <w:r>
        <w:rPr>
          <w:rFonts w:ascii="Arial" w:hAnsi="Arial" w:cs="Arial"/>
          <w:i/>
          <w:sz w:val="24"/>
          <w:szCs w:val="24"/>
        </w:rPr>
        <w:t>log_CLI.log.</w:t>
      </w:r>
      <w:proofErr w:type="gramEnd"/>
      <w:r w:rsidRPr="003D01AE">
        <w:rPr>
          <w:rFonts w:ascii="Arial" w:hAnsi="Arial" w:cs="Arial"/>
          <w:i/>
          <w:sz w:val="24"/>
          <w:szCs w:val="24"/>
        </w:rPr>
        <w:t xml:space="preserve"> 1370288853</w:t>
      </w:r>
    </w:p>
    <w:p w:rsidR="00340530" w:rsidRPr="00843F81" w:rsidRDefault="00340530" w:rsidP="00340530">
      <w:pPr>
        <w:pStyle w:val="ListParagraph"/>
        <w:numPr>
          <w:ilvl w:val="0"/>
          <w:numId w:val="40"/>
        </w:numPr>
        <w:rPr>
          <w:rFonts w:ascii="Arial" w:hAnsi="Arial" w:cs="Arial"/>
          <w:i/>
          <w:sz w:val="24"/>
          <w:szCs w:val="24"/>
        </w:rPr>
      </w:pPr>
      <w:r w:rsidRPr="00843F81">
        <w:rPr>
          <w:rFonts w:ascii="Arial" w:hAnsi="Arial" w:cs="Arial"/>
          <w:sz w:val="24"/>
          <w:szCs w:val="24"/>
        </w:rPr>
        <w:t xml:space="preserve">The user can specify the same /path for both primary and backup. </w:t>
      </w:r>
    </w:p>
    <w:p w:rsidR="0074378D" w:rsidRDefault="0074378D" w:rsidP="00340530">
      <w:pPr>
        <w:pStyle w:val="ListParagraph"/>
        <w:rPr>
          <w:rFonts w:ascii="Arial" w:hAnsi="Arial" w:cs="Arial"/>
          <w:sz w:val="24"/>
          <w:szCs w:val="24"/>
        </w:rPr>
      </w:pPr>
    </w:p>
    <w:p w:rsidR="00340530" w:rsidRDefault="00340530" w:rsidP="00340530">
      <w:pPr>
        <w:pStyle w:val="Heading2"/>
      </w:pPr>
      <w:bookmarkStart w:id="155" w:name="_Toc365641694"/>
      <w:bookmarkStart w:id="156" w:name="_Toc365881369"/>
      <w:bookmarkStart w:id="157" w:name="_Toc365882864"/>
      <w:r>
        <w:t>EP start-up</w:t>
      </w:r>
      <w:bookmarkEnd w:id="155"/>
      <w:bookmarkEnd w:id="156"/>
      <w:bookmarkEnd w:id="157"/>
    </w:p>
    <w:p w:rsidR="00340530" w:rsidRDefault="00340530" w:rsidP="00340530">
      <w:pPr>
        <w:pStyle w:val="ListParagraph"/>
      </w:pPr>
    </w:p>
    <w:p w:rsidR="00340530" w:rsidRDefault="00340530" w:rsidP="00340530">
      <w:pPr>
        <w:rPr>
          <w:rFonts w:ascii="Arial" w:hAnsi="Arial" w:cs="Arial"/>
          <w:sz w:val="24"/>
          <w:szCs w:val="24"/>
        </w:rPr>
      </w:pPr>
      <w:r>
        <w:rPr>
          <w:rFonts w:ascii="Arial" w:hAnsi="Arial" w:cs="Arial"/>
          <w:sz w:val="24"/>
          <w:szCs w:val="24"/>
        </w:rPr>
        <w:t>T</w:t>
      </w:r>
      <w:r w:rsidRPr="004D108F">
        <w:rPr>
          <w:rFonts w:ascii="Arial" w:hAnsi="Arial" w:cs="Arial"/>
          <w:sz w:val="24"/>
          <w:szCs w:val="24"/>
        </w:rPr>
        <w:t xml:space="preserve">his feature is </w:t>
      </w:r>
      <w:r>
        <w:rPr>
          <w:rFonts w:ascii="Arial" w:hAnsi="Arial" w:cs="Arial"/>
          <w:sz w:val="24"/>
          <w:szCs w:val="24"/>
        </w:rPr>
        <w:t>providing</w:t>
      </w:r>
      <w:r w:rsidRPr="004D108F">
        <w:rPr>
          <w:rFonts w:ascii="Arial" w:hAnsi="Arial" w:cs="Arial"/>
          <w:sz w:val="24"/>
          <w:szCs w:val="24"/>
        </w:rPr>
        <w:t xml:space="preserve"> a mechanism to allow </w:t>
      </w:r>
      <w:r>
        <w:rPr>
          <w:rFonts w:ascii="Arial" w:hAnsi="Arial" w:cs="Arial"/>
          <w:sz w:val="24"/>
          <w:szCs w:val="24"/>
        </w:rPr>
        <w:t xml:space="preserve">start of EP’s on demand when they are needed by the user for testing. This feature is providing a registration mechanism between the EP’s and the CE. The registration is for EP’s to CE, so the CE will know what are the available EP’s for </w:t>
      </w:r>
      <w:proofErr w:type="gramStart"/>
      <w:r>
        <w:rPr>
          <w:rFonts w:ascii="Arial" w:hAnsi="Arial" w:cs="Arial"/>
          <w:sz w:val="24"/>
          <w:szCs w:val="24"/>
        </w:rPr>
        <w:t>an</w:t>
      </w:r>
      <w:proofErr w:type="gramEnd"/>
      <w:r>
        <w:rPr>
          <w:rFonts w:ascii="Arial" w:hAnsi="Arial" w:cs="Arial"/>
          <w:sz w:val="24"/>
          <w:szCs w:val="24"/>
        </w:rPr>
        <w:t xml:space="preserve"> user.</w:t>
      </w:r>
    </w:p>
    <w:p w:rsidR="00340530" w:rsidRDefault="00340530" w:rsidP="00340530">
      <w:pPr>
        <w:rPr>
          <w:rFonts w:ascii="Arial" w:hAnsi="Arial" w:cs="Arial"/>
          <w:sz w:val="24"/>
          <w:szCs w:val="24"/>
        </w:rPr>
      </w:pPr>
      <w:r>
        <w:rPr>
          <w:rFonts w:ascii="Arial" w:hAnsi="Arial" w:cs="Arial"/>
          <w:sz w:val="24"/>
          <w:szCs w:val="24"/>
        </w:rPr>
        <w:t xml:space="preserve">To manage the client you will need to run </w:t>
      </w:r>
      <w:r w:rsidRPr="00CF3135">
        <w:rPr>
          <w:rFonts w:ascii="Arial" w:hAnsi="Arial" w:cs="Arial"/>
          <w:i/>
          <w:sz w:val="24"/>
          <w:szCs w:val="24"/>
        </w:rPr>
        <w:t>start_client</w:t>
      </w:r>
      <w:r>
        <w:rPr>
          <w:rFonts w:ascii="Arial" w:hAnsi="Arial" w:cs="Arial"/>
          <w:sz w:val="24"/>
          <w:szCs w:val="24"/>
        </w:rPr>
        <w:t xml:space="preserve"> script which is installed in client path.</w:t>
      </w:r>
    </w:p>
    <w:p w:rsidR="00340530" w:rsidRDefault="00340530" w:rsidP="00340530">
      <w:pPr>
        <w:rPr>
          <w:rFonts w:ascii="Arial" w:hAnsi="Arial" w:cs="Arial"/>
          <w:sz w:val="24"/>
          <w:szCs w:val="24"/>
        </w:rPr>
      </w:pPr>
      <w:r>
        <w:rPr>
          <w:rFonts w:ascii="Arial" w:hAnsi="Arial" w:cs="Arial"/>
          <w:sz w:val="24"/>
          <w:szCs w:val="24"/>
        </w:rPr>
        <w:t xml:space="preserve">The script will be started manually by the user or automatically at system boot. Another mechanism to start automatically the </w:t>
      </w:r>
      <w:proofErr w:type="gramStart"/>
      <w:r>
        <w:rPr>
          <w:rFonts w:ascii="Arial" w:hAnsi="Arial" w:cs="Arial"/>
          <w:sz w:val="24"/>
          <w:szCs w:val="24"/>
        </w:rPr>
        <w:t>script,</w:t>
      </w:r>
      <w:proofErr w:type="gramEnd"/>
      <w:r>
        <w:rPr>
          <w:rFonts w:ascii="Arial" w:hAnsi="Arial" w:cs="Arial"/>
          <w:sz w:val="24"/>
          <w:szCs w:val="24"/>
        </w:rPr>
        <w:t xml:space="preserve"> is to set this in a </w:t>
      </w:r>
      <w:r w:rsidRPr="0089744A">
        <w:rPr>
          <w:rFonts w:ascii="Arial" w:hAnsi="Arial" w:cs="Arial"/>
          <w:i/>
          <w:sz w:val="24"/>
          <w:szCs w:val="24"/>
        </w:rPr>
        <w:t>.profile</w:t>
      </w:r>
      <w:r>
        <w:rPr>
          <w:rFonts w:ascii="Arial" w:hAnsi="Arial" w:cs="Arial"/>
          <w:sz w:val="24"/>
          <w:szCs w:val="24"/>
        </w:rPr>
        <w:t xml:space="preserve"> file that is executed automatically when the user log in into that machine. In the same time, the </w:t>
      </w:r>
      <w:r w:rsidRPr="0089744A">
        <w:rPr>
          <w:rFonts w:ascii="Arial" w:hAnsi="Arial" w:cs="Arial"/>
          <w:i/>
          <w:sz w:val="24"/>
          <w:szCs w:val="24"/>
        </w:rPr>
        <w:t>.profile</w:t>
      </w:r>
      <w:r>
        <w:rPr>
          <w:rFonts w:ascii="Arial" w:hAnsi="Arial" w:cs="Arial"/>
          <w:sz w:val="24"/>
          <w:szCs w:val="24"/>
        </w:rPr>
        <w:t xml:space="preserve"> file is executed automatically when a user logs into Twister GUI.</w:t>
      </w:r>
    </w:p>
    <w:p w:rsidR="00340530" w:rsidRDefault="00340530" w:rsidP="00340530">
      <w:pPr>
        <w:rPr>
          <w:rFonts w:ascii="Arial" w:hAnsi="Arial" w:cs="Arial"/>
          <w:sz w:val="24"/>
          <w:szCs w:val="24"/>
        </w:rPr>
      </w:pPr>
      <w:r>
        <w:rPr>
          <w:rFonts w:ascii="Arial" w:hAnsi="Arial" w:cs="Arial"/>
          <w:sz w:val="24"/>
          <w:szCs w:val="24"/>
        </w:rPr>
        <w:t xml:space="preserve">The </w:t>
      </w:r>
      <w:r w:rsidRPr="009C67BB">
        <w:rPr>
          <w:rFonts w:ascii="Arial" w:hAnsi="Arial" w:cs="Arial"/>
          <w:i/>
          <w:sz w:val="24"/>
          <w:szCs w:val="24"/>
        </w:rPr>
        <w:t>start_client</w:t>
      </w:r>
      <w:r>
        <w:rPr>
          <w:rFonts w:ascii="Arial" w:hAnsi="Arial" w:cs="Arial"/>
          <w:sz w:val="24"/>
          <w:szCs w:val="24"/>
        </w:rPr>
        <w:t xml:space="preserve"> script will read the available EP’s from </w:t>
      </w:r>
      <w:r w:rsidRPr="004422DC">
        <w:rPr>
          <w:rFonts w:ascii="Arial" w:hAnsi="Arial" w:cs="Arial"/>
          <w:i/>
          <w:sz w:val="24"/>
          <w:szCs w:val="24"/>
        </w:rPr>
        <w:t>epname.ini</w:t>
      </w:r>
      <w:r>
        <w:rPr>
          <w:rFonts w:ascii="Arial" w:hAnsi="Arial"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FE2466" w:rsidRDefault="00FE2466">
      <w:pPr>
        <w:spacing w:after="200" w:line="276" w:lineRule="auto"/>
        <w:rPr>
          <w:rFonts w:ascii="Arial" w:hAnsi="Arial" w:cs="Arial"/>
          <w:sz w:val="24"/>
          <w:szCs w:val="24"/>
        </w:rPr>
      </w:pPr>
      <w:r>
        <w:rPr>
          <w:rFonts w:ascii="Arial" w:hAnsi="Arial" w:cs="Arial"/>
          <w:sz w:val="24"/>
          <w:szCs w:val="24"/>
        </w:rPr>
        <w:br w:type="page"/>
      </w:r>
    </w:p>
    <w:p w:rsidR="00FE2466" w:rsidRDefault="00FE2466" w:rsidP="00340530">
      <w:pPr>
        <w:rPr>
          <w:rFonts w:ascii="Arial" w:hAnsi="Arial" w:cs="Arial"/>
          <w:sz w:val="24"/>
          <w:szCs w:val="24"/>
        </w:rPr>
      </w:pPr>
    </w:p>
    <w:p w:rsidR="00340530" w:rsidRDefault="00340530" w:rsidP="00340530">
      <w:pPr>
        <w:rPr>
          <w:rFonts w:ascii="Arial" w:hAnsi="Arial" w:cs="Arial"/>
          <w:sz w:val="24"/>
          <w:szCs w:val="24"/>
        </w:rPr>
      </w:pPr>
      <w:r>
        <w:rPr>
          <w:rFonts w:ascii="Arial" w:hAnsi="Arial" w:cs="Arial"/>
          <w:sz w:val="24"/>
          <w:szCs w:val="24"/>
        </w:rPr>
        <w:t xml:space="preserve">The </w:t>
      </w:r>
      <w:r>
        <w:rPr>
          <w:rFonts w:ascii="Arial" w:hAnsi="Arial" w:cs="Arial"/>
          <w:i/>
          <w:sz w:val="24"/>
          <w:szCs w:val="24"/>
        </w:rPr>
        <w:t>start_client</w:t>
      </w:r>
      <w:r>
        <w:rPr>
          <w:rFonts w:ascii="Arial" w:hAnsi="Arial" w:cs="Arial"/>
          <w:sz w:val="24"/>
          <w:szCs w:val="24"/>
        </w:rPr>
        <w:t xml:space="preserve"> script </w:t>
      </w:r>
      <w:r w:rsidR="00A42ECB">
        <w:rPr>
          <w:rFonts w:ascii="Arial" w:hAnsi="Arial" w:cs="Arial"/>
          <w:sz w:val="24"/>
          <w:szCs w:val="24"/>
        </w:rPr>
        <w:t>is</w:t>
      </w:r>
      <w:r>
        <w:rPr>
          <w:rFonts w:ascii="Arial" w:hAnsi="Arial" w:cs="Arial"/>
          <w:sz w:val="24"/>
          <w:szCs w:val="24"/>
        </w:rPr>
        <w:t xml:space="preserve"> accept</w:t>
      </w:r>
      <w:r w:rsidR="00A42ECB">
        <w:rPr>
          <w:rFonts w:ascii="Arial" w:hAnsi="Arial" w:cs="Arial"/>
          <w:sz w:val="24"/>
          <w:szCs w:val="24"/>
        </w:rPr>
        <w:t>ing</w:t>
      </w:r>
      <w:r>
        <w:rPr>
          <w:rFonts w:ascii="Arial" w:hAnsi="Arial" w:cs="Arial"/>
          <w:sz w:val="24"/>
          <w:szCs w:val="24"/>
        </w:rPr>
        <w:t xml:space="preserve"> the following options: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Start – to start the client process</w:t>
      </w:r>
    </w:p>
    <w:p w:rsidR="00340530" w:rsidRPr="007D2F37"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Start silent - to start the client process and to disable printing of messages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Stop – to stop the client process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Restart – to restart the client process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Status – to show the status of the client process</w:t>
      </w:r>
    </w:p>
    <w:p w:rsidR="00340530" w:rsidRDefault="00340530" w:rsidP="00340530">
      <w:pPr>
        <w:rPr>
          <w:rFonts w:ascii="Arial" w:hAnsi="Arial" w:cs="Arial"/>
          <w:sz w:val="24"/>
          <w:szCs w:val="24"/>
        </w:rPr>
      </w:pPr>
      <w:r>
        <w:rPr>
          <w:rFonts w:ascii="Arial" w:hAnsi="Arial" w:cs="Arial"/>
          <w:sz w:val="24"/>
          <w:szCs w:val="24"/>
        </w:rPr>
        <w:t xml:space="preserve">The </w:t>
      </w:r>
      <w:r w:rsidRPr="004422DC">
        <w:rPr>
          <w:rFonts w:ascii="Arial" w:hAnsi="Arial" w:cs="Arial"/>
          <w:i/>
          <w:sz w:val="24"/>
          <w:szCs w:val="24"/>
        </w:rPr>
        <w:t>epname.ini</w:t>
      </w:r>
      <w:r>
        <w:rPr>
          <w:rFonts w:ascii="Arial" w:hAnsi="Arial" w:cs="Arial"/>
          <w:sz w:val="24"/>
          <w:szCs w:val="24"/>
        </w:rPr>
        <w:t xml:space="preserve"> file </w:t>
      </w:r>
      <w:r w:rsidR="00A42ECB">
        <w:rPr>
          <w:rFonts w:ascii="Arial" w:hAnsi="Arial" w:cs="Arial"/>
          <w:sz w:val="24"/>
          <w:szCs w:val="24"/>
        </w:rPr>
        <w:t>is</w:t>
      </w:r>
      <w:r>
        <w:rPr>
          <w:rFonts w:ascii="Arial" w:hAnsi="Arial" w:cs="Arial"/>
          <w:sz w:val="24"/>
          <w:szCs w:val="24"/>
        </w:rPr>
        <w:t xml:space="preserve"> contain</w:t>
      </w:r>
      <w:r w:rsidR="00A42ECB">
        <w:rPr>
          <w:rFonts w:ascii="Arial" w:hAnsi="Arial" w:cs="Arial"/>
          <w:sz w:val="24"/>
          <w:szCs w:val="24"/>
        </w:rPr>
        <w:t xml:space="preserve">ing a </w:t>
      </w:r>
      <w:r>
        <w:rPr>
          <w:rFonts w:ascii="Arial" w:hAnsi="Arial" w:cs="Arial"/>
          <w:sz w:val="24"/>
          <w:szCs w:val="24"/>
        </w:rPr>
        <w:t xml:space="preserve">tag called </w:t>
      </w:r>
      <w:r w:rsidRPr="00183783">
        <w:rPr>
          <w:rFonts w:ascii="Arial" w:hAnsi="Arial" w:cs="Arial"/>
          <w:i/>
          <w:sz w:val="24"/>
          <w:szCs w:val="24"/>
        </w:rPr>
        <w:t>EP_</w:t>
      </w:r>
      <w:r>
        <w:rPr>
          <w:rFonts w:ascii="Arial" w:hAnsi="Arial" w:cs="Arial"/>
          <w:i/>
          <w:sz w:val="24"/>
          <w:szCs w:val="24"/>
        </w:rPr>
        <w:t>HOST</w:t>
      </w:r>
      <w:r>
        <w:rPr>
          <w:rFonts w:ascii="Arial" w:hAnsi="Arial"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Pr>
          <w:rFonts w:ascii="Arial" w:hAnsi="Arial" w:cs="Arial"/>
          <w:i/>
          <w:sz w:val="24"/>
          <w:szCs w:val="24"/>
        </w:rPr>
        <w:t>epname.ini</w:t>
      </w:r>
      <w:r>
        <w:rPr>
          <w:rFonts w:ascii="Arial" w:hAnsi="Arial" w:cs="Arial"/>
          <w:sz w:val="24"/>
          <w:szCs w:val="24"/>
        </w:rPr>
        <w:t xml:space="preserve"> file for many machines and he can control what EP’s to be started on what machines.</w:t>
      </w:r>
    </w:p>
    <w:p w:rsidR="00A42ECB" w:rsidRDefault="00A42ECB" w:rsidP="00340530">
      <w:pPr>
        <w:rPr>
          <w:rFonts w:ascii="Arial" w:hAnsi="Arial" w:cs="Arial"/>
          <w:sz w:val="24"/>
          <w:szCs w:val="24"/>
        </w:rPr>
      </w:pPr>
      <w:r>
        <w:rPr>
          <w:rFonts w:ascii="Arial" w:hAnsi="Arial" w:cs="Arial"/>
          <w:sz w:val="24"/>
          <w:szCs w:val="24"/>
        </w:rPr>
        <w:t>Example:</w:t>
      </w:r>
    </w:p>
    <w:p w:rsidR="00340530" w:rsidRDefault="00340530" w:rsidP="00340530">
      <w:pPr>
        <w:ind w:left="2880"/>
        <w:rPr>
          <w:rFonts w:ascii="Arial" w:hAnsi="Arial" w:cs="Arial"/>
          <w:i/>
          <w:sz w:val="24"/>
          <w:szCs w:val="24"/>
        </w:rPr>
      </w:pPr>
      <w:r w:rsidRPr="004C1DE6">
        <w:rPr>
          <w:rFonts w:ascii="Arial" w:hAnsi="Arial" w:cs="Arial"/>
          <w:i/>
          <w:sz w:val="24"/>
          <w:szCs w:val="24"/>
        </w:rPr>
        <w:t>[EP-1001]</w:t>
      </w:r>
    </w:p>
    <w:p w:rsidR="00340530" w:rsidRPr="004C1DE6" w:rsidRDefault="00340530" w:rsidP="00340530">
      <w:pPr>
        <w:ind w:left="2880"/>
        <w:rPr>
          <w:rFonts w:ascii="Arial" w:hAnsi="Arial" w:cs="Arial"/>
          <w:i/>
          <w:sz w:val="24"/>
          <w:szCs w:val="24"/>
        </w:rPr>
      </w:pPr>
      <w:r w:rsidRPr="004C1DE6">
        <w:rPr>
          <w:rFonts w:ascii="Arial" w:hAnsi="Arial" w:cs="Arial"/>
          <w:i/>
          <w:sz w:val="24"/>
          <w:szCs w:val="24"/>
        </w:rPr>
        <w:t>CE_IP   =       11.126.32.20</w:t>
      </w:r>
    </w:p>
    <w:p w:rsidR="00340530" w:rsidRPr="004C1DE6" w:rsidRDefault="00340530" w:rsidP="00340530">
      <w:pPr>
        <w:ind w:left="2880"/>
        <w:rPr>
          <w:rFonts w:ascii="Arial" w:hAnsi="Arial" w:cs="Arial"/>
          <w:i/>
          <w:sz w:val="24"/>
          <w:szCs w:val="24"/>
        </w:rPr>
      </w:pPr>
      <w:r w:rsidRPr="004C1DE6">
        <w:rPr>
          <w:rFonts w:ascii="Arial" w:hAnsi="Arial" w:cs="Arial"/>
          <w:i/>
          <w:sz w:val="24"/>
          <w:szCs w:val="24"/>
        </w:rPr>
        <w:t>CE_PORT =       8000</w:t>
      </w:r>
    </w:p>
    <w:p w:rsidR="00340530" w:rsidRDefault="00340530" w:rsidP="00340530">
      <w:pPr>
        <w:ind w:left="2880"/>
        <w:rPr>
          <w:rFonts w:ascii="Arial" w:hAnsi="Arial" w:cs="Arial"/>
          <w:i/>
          <w:sz w:val="24"/>
          <w:szCs w:val="24"/>
        </w:rPr>
      </w:pPr>
      <w:r w:rsidRPr="004C1DE6">
        <w:rPr>
          <w:rFonts w:ascii="Arial" w:hAnsi="Arial" w:cs="Arial"/>
          <w:i/>
          <w:sz w:val="24"/>
          <w:szCs w:val="24"/>
        </w:rPr>
        <w:t>EP_HOST =       11.126.32.20</w:t>
      </w:r>
    </w:p>
    <w:p w:rsidR="00A42ECB" w:rsidRPr="004C1DE6" w:rsidRDefault="00A42ECB" w:rsidP="00340530">
      <w:pPr>
        <w:ind w:left="2880"/>
        <w:rPr>
          <w:rFonts w:ascii="Arial" w:hAnsi="Arial" w:cs="Arial"/>
          <w:i/>
          <w:sz w:val="24"/>
          <w:szCs w:val="24"/>
        </w:rPr>
      </w:pPr>
    </w:p>
    <w:p w:rsidR="00340530" w:rsidRDefault="00340530" w:rsidP="00340530">
      <w:pPr>
        <w:rPr>
          <w:rFonts w:ascii="Arial" w:hAnsi="Arial" w:cs="Arial"/>
          <w:sz w:val="24"/>
          <w:szCs w:val="24"/>
        </w:rPr>
      </w:pPr>
      <w:r>
        <w:rPr>
          <w:rFonts w:ascii="Arial" w:hAnsi="Arial" w:cs="Arial"/>
          <w:sz w:val="24"/>
          <w:szCs w:val="24"/>
        </w:rPr>
        <w:t>The EP_HOST can be entered as a hostname or as an IP address.</w:t>
      </w:r>
    </w:p>
    <w:p w:rsidR="00340530" w:rsidRDefault="00340530" w:rsidP="00340530">
      <w:pPr>
        <w:rPr>
          <w:rFonts w:ascii="Arial" w:hAnsi="Arial" w:cs="Arial"/>
          <w:sz w:val="24"/>
          <w:szCs w:val="24"/>
        </w:rPr>
      </w:pPr>
      <w:r>
        <w:rPr>
          <w:rFonts w:ascii="Arial" w:hAnsi="Arial" w:cs="Arial"/>
          <w:sz w:val="24"/>
          <w:szCs w:val="24"/>
        </w:rPr>
        <w:t xml:space="preserve">If the EP_HOST is commented out, the EP can be started on any machine. Same </w:t>
      </w:r>
      <w:r w:rsidR="00A42ECB">
        <w:rPr>
          <w:rFonts w:ascii="Arial" w:hAnsi="Arial" w:cs="Arial"/>
          <w:sz w:val="24"/>
          <w:szCs w:val="24"/>
        </w:rPr>
        <w:t>behaviour</w:t>
      </w:r>
      <w:r>
        <w:rPr>
          <w:rFonts w:ascii="Arial" w:hAnsi="Arial" w:cs="Arial"/>
          <w:sz w:val="24"/>
          <w:szCs w:val="24"/>
        </w:rPr>
        <w:t xml:space="preserve"> is present if there is no information set for EP_HOST (IP or hostname).</w:t>
      </w:r>
    </w:p>
    <w:p w:rsidR="00340530" w:rsidRDefault="00340530" w:rsidP="00340530">
      <w:pPr>
        <w:rPr>
          <w:rFonts w:ascii="Arial" w:hAnsi="Arial" w:cs="Arial"/>
          <w:sz w:val="24"/>
          <w:szCs w:val="24"/>
        </w:rPr>
      </w:pPr>
      <w:r>
        <w:rPr>
          <w:rFonts w:ascii="Arial" w:hAnsi="Arial" w:cs="Arial"/>
          <w:sz w:val="24"/>
          <w:szCs w:val="24"/>
        </w:rPr>
        <w:t xml:space="preserve">If the user changes the </w:t>
      </w:r>
      <w:r>
        <w:rPr>
          <w:rFonts w:ascii="Arial" w:hAnsi="Arial" w:cs="Arial"/>
          <w:i/>
          <w:sz w:val="24"/>
          <w:szCs w:val="24"/>
        </w:rPr>
        <w:t>epname.ini</w:t>
      </w:r>
      <w:r>
        <w:rPr>
          <w:rFonts w:ascii="Arial" w:hAnsi="Arial" w:cs="Arial"/>
          <w:sz w:val="24"/>
          <w:szCs w:val="24"/>
        </w:rPr>
        <w:t xml:space="preserve"> file, the client process and the GUI </w:t>
      </w:r>
      <w:r w:rsidR="00A42ECB">
        <w:rPr>
          <w:rFonts w:ascii="Arial" w:hAnsi="Arial" w:cs="Arial"/>
          <w:sz w:val="24"/>
          <w:szCs w:val="24"/>
        </w:rPr>
        <w:t>must</w:t>
      </w:r>
      <w:r>
        <w:rPr>
          <w:rFonts w:ascii="Arial" w:hAnsi="Arial" w:cs="Arial"/>
          <w:sz w:val="24"/>
          <w:szCs w:val="24"/>
        </w:rPr>
        <w:t xml:space="preserve"> be restarted so the user can get the latest changes. CE restart is not needed, since the registration mechanism</w:t>
      </w:r>
      <w:r w:rsidR="00FE2466">
        <w:rPr>
          <w:rFonts w:ascii="Arial" w:hAnsi="Arial" w:cs="Arial"/>
          <w:sz w:val="24"/>
          <w:szCs w:val="24"/>
        </w:rPr>
        <w:t xml:space="preserve"> will update the available EP’s</w:t>
      </w:r>
      <w:r>
        <w:rPr>
          <w:rFonts w:ascii="Arial" w:hAnsi="Arial" w:cs="Arial"/>
          <w:sz w:val="24"/>
          <w:szCs w:val="24"/>
        </w:rPr>
        <w:t>.</w:t>
      </w:r>
    </w:p>
    <w:p w:rsidR="00FE2466" w:rsidRDefault="00FE2466" w:rsidP="00340530">
      <w:pPr>
        <w:rPr>
          <w:rFonts w:ascii="Arial" w:hAnsi="Arial" w:cs="Arial"/>
          <w:sz w:val="24"/>
          <w:szCs w:val="24"/>
        </w:rPr>
      </w:pPr>
    </w:p>
    <w:p w:rsidR="00340530" w:rsidRDefault="00340530" w:rsidP="00A42ECB">
      <w:pPr>
        <w:rPr>
          <w:rFonts w:ascii="Arial" w:hAnsi="Arial" w:cs="Arial"/>
          <w:sz w:val="24"/>
          <w:szCs w:val="24"/>
        </w:rPr>
      </w:pPr>
      <w:r>
        <w:rPr>
          <w:rFonts w:ascii="Arial" w:hAnsi="Arial" w:cs="Arial"/>
          <w:sz w:val="24"/>
          <w:szCs w:val="24"/>
        </w:rPr>
        <w:t>If the CE is stopped, the client process will try continuously to register EP’s with the CE and it will succeed that once the CE is up and running.</w:t>
      </w:r>
    </w:p>
    <w:p w:rsidR="00A42ECB" w:rsidRPr="00F04330" w:rsidRDefault="00A42ECB" w:rsidP="00A42ECB">
      <w:pPr>
        <w:rPr>
          <w:rFonts w:ascii="Arial" w:hAnsi="Arial" w:cs="Arial"/>
          <w:sz w:val="24"/>
          <w:szCs w:val="24"/>
        </w:rPr>
      </w:pPr>
    </w:p>
    <w:p w:rsidR="0074378D" w:rsidRDefault="0074378D">
      <w:pPr>
        <w:spacing w:after="200" w:line="276" w:lineRule="auto"/>
      </w:pPr>
      <w:r>
        <w:br w:type="page"/>
      </w:r>
    </w:p>
    <w:p w:rsidR="006458F6" w:rsidRDefault="009B6CC8" w:rsidP="006458F6">
      <w:pPr>
        <w:pStyle w:val="Heading1"/>
      </w:pPr>
      <w:bookmarkStart w:id="158" w:name="_Toc365641695"/>
      <w:bookmarkStart w:id="159" w:name="_Toc365881370"/>
      <w:bookmarkStart w:id="160" w:name="_Toc365882865"/>
      <w:r>
        <w:lastRenderedPageBreak/>
        <w:t>How to write tests</w:t>
      </w:r>
      <w:bookmarkEnd w:id="158"/>
      <w:bookmarkEnd w:id="159"/>
      <w:bookmarkEnd w:id="160"/>
    </w:p>
    <w:p w:rsidR="009B6CC8" w:rsidRDefault="009B6CC8" w:rsidP="009B6CC8"/>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Twister framework can run </w:t>
      </w:r>
      <w:r w:rsidRPr="009B6CC8">
        <w:rPr>
          <w:rFonts w:ascii="Arial" w:hAnsi="Arial" w:cs="Arial"/>
          <w:b/>
          <w:bCs/>
          <w:color w:val="000000"/>
          <w:sz w:val="24"/>
          <w:szCs w:val="24"/>
        </w:rPr>
        <w:t>Python</w:t>
      </w:r>
      <w:r w:rsidRPr="009B6CC8">
        <w:rPr>
          <w:rFonts w:ascii="Arial" w:hAnsi="Arial" w:cs="Arial"/>
          <w:color w:val="000000"/>
          <w:sz w:val="24"/>
          <w:szCs w:val="24"/>
        </w:rPr>
        <w:t xml:space="preserve">, </w:t>
      </w:r>
      <w:r w:rsidRPr="009B6CC8">
        <w:rPr>
          <w:rFonts w:ascii="Arial" w:hAnsi="Arial" w:cs="Arial"/>
          <w:b/>
          <w:bCs/>
          <w:color w:val="000000"/>
          <w:sz w:val="24"/>
          <w:szCs w:val="24"/>
        </w:rPr>
        <w:t>TCL</w:t>
      </w:r>
      <w:r w:rsidRPr="009B6CC8">
        <w:rPr>
          <w:rFonts w:ascii="Arial" w:hAnsi="Arial" w:cs="Arial"/>
          <w:color w:val="000000"/>
          <w:sz w:val="24"/>
          <w:szCs w:val="24"/>
        </w:rPr>
        <w:t xml:space="preserve"> and </w:t>
      </w:r>
      <w:r w:rsidRPr="009B6CC8">
        <w:rPr>
          <w:rFonts w:ascii="Arial" w:hAnsi="Arial" w:cs="Arial"/>
          <w:b/>
          <w:bCs/>
          <w:color w:val="7F7F7F" w:themeColor="text1" w:themeTint="80"/>
          <w:sz w:val="24"/>
          <w:szCs w:val="24"/>
        </w:rPr>
        <w:t>Perl</w:t>
      </w:r>
      <w:r w:rsidRPr="009B6CC8">
        <w:rPr>
          <w:rFonts w:ascii="Arial" w:hAnsi="Arial" w:cs="Arial"/>
          <w:color w:val="7F7F7F" w:themeColor="text1" w:themeTint="80"/>
          <w:sz w:val="24"/>
          <w:szCs w:val="24"/>
        </w:rPr>
        <w:t xml:space="preserve"> (limited)</w:t>
      </w:r>
      <w:r w:rsidRPr="009B6CC8">
        <w:rPr>
          <w:rFonts w:ascii="Arial" w:hAnsi="Arial" w:cs="Arial"/>
          <w:color w:val="000000"/>
          <w:sz w:val="24"/>
          <w:szCs w:val="24"/>
        </w:rPr>
        <w:t xml:space="preserve"> tests.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Writing a </w:t>
      </w:r>
      <w:r w:rsidRPr="009B6CC8">
        <w:rPr>
          <w:rFonts w:ascii="Arial" w:hAnsi="Arial" w:cs="Arial"/>
          <w:b/>
          <w:bCs/>
          <w:color w:val="000000"/>
          <w:sz w:val="24"/>
          <w:szCs w:val="24"/>
        </w:rPr>
        <w:t>Twister test</w:t>
      </w:r>
      <w:r w:rsidRPr="009B6CC8">
        <w:rPr>
          <w:rFonts w:ascii="Arial" w:hAnsi="Arial" w:cs="Arial"/>
          <w:color w:val="000000"/>
          <w:sz w:val="24"/>
          <w:szCs w:val="24"/>
        </w:rPr>
        <w:t xml:space="preserve"> is just like writing a normal Python 2.7 test, or TCL 8.5 test, or Perl test, with a few exceptions.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Twister tests are most likely </w:t>
      </w:r>
      <w:r w:rsidRPr="009B6CC8">
        <w:rPr>
          <w:rFonts w:ascii="Arial" w:hAnsi="Arial" w:cs="Arial"/>
          <w:b/>
          <w:color w:val="000000"/>
          <w:sz w:val="24"/>
          <w:szCs w:val="24"/>
        </w:rPr>
        <w:t>incompatible</w:t>
      </w:r>
      <w:r w:rsidRPr="009B6CC8">
        <w:rPr>
          <w:rFonts w:ascii="Arial" w:hAnsi="Arial" w:cs="Arial"/>
          <w:color w:val="000000"/>
          <w:sz w:val="24"/>
          <w:szCs w:val="24"/>
        </w:rPr>
        <w:t xml:space="preserve"> with the original language; for example a Twister Python test will not run with Python by default, because Twister inserts a few helper variables and functions, which are not available in the usual environment. So </w:t>
      </w:r>
      <w:r w:rsidRPr="009B6CC8">
        <w:rPr>
          <w:rFonts w:ascii="Arial" w:hAnsi="Arial" w:cs="Arial"/>
          <w:b/>
          <w:color w:val="000000"/>
          <w:sz w:val="24"/>
          <w:szCs w:val="24"/>
        </w:rPr>
        <w:t>if the a test uses the helper variables and functions</w:t>
      </w:r>
      <w:r w:rsidRPr="009B6CC8">
        <w:rPr>
          <w:rFonts w:ascii="Arial" w:hAnsi="Arial" w:cs="Arial"/>
          <w:color w:val="000000"/>
          <w:sz w:val="24"/>
          <w:szCs w:val="24"/>
        </w:rPr>
        <w:t>, the script will become incompatible with the original Python/ TCL/ Perl language and will be executed only from Twister.</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Variables inserted in all Twister tests:</w:t>
      </w:r>
    </w:p>
    <w:p w:rsidR="009B6CC8" w:rsidRPr="009B6CC8" w:rsidRDefault="009B6CC8" w:rsidP="009B6CC8">
      <w:pPr>
        <w:spacing w:line="276" w:lineRule="auto"/>
        <w:jc w:val="both"/>
        <w:rPr>
          <w:rFonts w:ascii="Arial" w:hAnsi="Arial" w:cs="Arial"/>
          <w:noProof/>
          <w:color w:val="000000"/>
          <w:sz w:val="24"/>
          <w:szCs w:val="24"/>
        </w:rPr>
      </w:pPr>
    </w:p>
    <w:p w:rsidR="009B6CC8" w:rsidRPr="00DE7406"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USER</w:t>
      </w:r>
      <w:r w:rsidRPr="009B6CC8">
        <w:rPr>
          <w:rFonts w:ascii="Arial" w:hAnsi="Arial" w:cs="Arial"/>
          <w:noProof/>
          <w:color w:val="000000"/>
          <w:sz w:val="24"/>
          <w:szCs w:val="24"/>
        </w:rPr>
        <w:t xml:space="preserve"> : the username running the current test ;</w:t>
      </w:r>
    </w:p>
    <w:p w:rsidR="00DE7406" w:rsidRPr="009B6CC8" w:rsidRDefault="00DE7406" w:rsidP="004D6E62">
      <w:pPr>
        <w:widowControl w:val="0"/>
        <w:numPr>
          <w:ilvl w:val="0"/>
          <w:numId w:val="34"/>
        </w:numPr>
        <w:suppressAutoHyphens/>
        <w:spacing w:line="276" w:lineRule="auto"/>
        <w:jc w:val="both"/>
        <w:rPr>
          <w:rFonts w:ascii="Arial" w:hAnsi="Arial" w:cs="Arial"/>
          <w:b/>
          <w:bCs/>
          <w:noProof/>
          <w:color w:val="000000"/>
          <w:sz w:val="24"/>
          <w:szCs w:val="24"/>
        </w:rPr>
      </w:pPr>
      <w:r>
        <w:rPr>
          <w:rFonts w:ascii="Arial" w:hAnsi="Arial" w:cs="Arial"/>
          <w:b/>
          <w:bCs/>
          <w:noProof/>
          <w:color w:val="000000"/>
          <w:sz w:val="24"/>
          <w:szCs w:val="24"/>
        </w:rPr>
        <w:t xml:space="preserve">PASSWD </w:t>
      </w:r>
      <w:r w:rsidRPr="00DE7406">
        <w:rPr>
          <w:rFonts w:ascii="Arial" w:hAnsi="Arial" w:cs="Arial"/>
          <w:bCs/>
          <w:noProof/>
          <w:color w:val="000000"/>
          <w:sz w:val="24"/>
          <w:szCs w:val="24"/>
        </w:rPr>
        <w:t>: the password of the current user;</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EP</w:t>
      </w:r>
      <w:r w:rsidRPr="009B6CC8">
        <w:rPr>
          <w:rFonts w:ascii="Arial" w:hAnsi="Arial" w:cs="Arial"/>
          <w:noProof/>
          <w:color w:val="000000"/>
          <w:sz w:val="24"/>
          <w:szCs w:val="24"/>
        </w:rPr>
        <w:t xml:space="preserve"> : the name of the Execution Process running the current test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SUITE_NAME</w:t>
      </w:r>
      <w:r w:rsidRPr="009B6CC8">
        <w:rPr>
          <w:rFonts w:ascii="Arial" w:hAnsi="Arial" w:cs="Arial"/>
          <w:noProof/>
          <w:color w:val="000000"/>
          <w:sz w:val="24"/>
          <w:szCs w:val="24"/>
        </w:rPr>
        <w:t xml:space="preserve"> : the name of the suite that contains the current test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FILE_NAME</w:t>
      </w:r>
      <w:r w:rsidRPr="009B6CC8">
        <w:rPr>
          <w:rFonts w:ascii="Arial" w:hAnsi="Arial" w:cs="Arial"/>
          <w:noProof/>
          <w:color w:val="000000"/>
          <w:sz w:val="24"/>
          <w:szCs w:val="24"/>
        </w:rPr>
        <w:t xml:space="preserve"> : the full path of the test file from the machine that runs the Central Engine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currentTB</w:t>
      </w:r>
      <w:r w:rsidRPr="009B6CC8">
        <w:rPr>
          <w:rFonts w:ascii="Arial" w:hAnsi="Arial" w:cs="Arial"/>
          <w:noProof/>
          <w:color w:val="000000"/>
          <w:sz w:val="24"/>
          <w:szCs w:val="24"/>
        </w:rPr>
        <w:t xml:space="preserve"> : the current test bed ;</w:t>
      </w:r>
    </w:p>
    <w:p w:rsidR="009B6CC8" w:rsidRPr="009B6CC8" w:rsidRDefault="009B6CC8" w:rsidP="004D6E62">
      <w:pPr>
        <w:widowControl w:val="0"/>
        <w:numPr>
          <w:ilvl w:val="0"/>
          <w:numId w:val="34"/>
        </w:numPr>
        <w:suppressAutoHyphens/>
        <w:spacing w:line="276" w:lineRule="auto"/>
        <w:jc w:val="both"/>
        <w:rPr>
          <w:rFonts w:ascii="Arial" w:hAnsi="Arial" w:cs="Arial"/>
          <w:noProof/>
          <w:color w:val="000000"/>
          <w:sz w:val="24"/>
          <w:szCs w:val="24"/>
        </w:rPr>
      </w:pPr>
      <w:r w:rsidRPr="009B6CC8">
        <w:rPr>
          <w:rFonts w:ascii="Arial" w:hAnsi="Arial" w:cs="Arial"/>
          <w:b/>
          <w:bCs/>
          <w:noProof/>
          <w:color w:val="000000"/>
          <w:sz w:val="24"/>
          <w:szCs w:val="24"/>
        </w:rPr>
        <w:t>PROXY</w:t>
      </w:r>
      <w:r w:rsidRPr="009B6CC8">
        <w:rPr>
          <w:rFonts w:ascii="Arial" w:hAnsi="Arial" w:cs="Arial"/>
          <w:noProof/>
          <w:color w:val="000000"/>
          <w:sz w:val="24"/>
          <w:szCs w:val="24"/>
        </w:rPr>
        <w:t xml:space="preserve"> : this is a pointer to the Central Engine XML-RPC server. It is used for development.</w:t>
      </w:r>
    </w:p>
    <w:p w:rsidR="009B6CC8" w:rsidRPr="009B6CC8" w:rsidRDefault="009B6CC8" w:rsidP="009B6CC8">
      <w:pPr>
        <w:spacing w:line="276" w:lineRule="auto"/>
        <w:jc w:val="both"/>
        <w:rPr>
          <w:rFonts w:ascii="Arial" w:hAnsi="Arial" w:cs="Arial"/>
          <w:noProof/>
          <w:color w:val="000000"/>
          <w:sz w:val="24"/>
          <w:szCs w:val="24"/>
        </w:rPr>
      </w:pPr>
    </w:p>
    <w:p w:rsidR="009B6CC8" w:rsidRPr="009B6CC8" w:rsidRDefault="009B6CC8" w:rsidP="009B6CC8">
      <w:pPr>
        <w:spacing w:line="276" w:lineRule="auto"/>
        <w:jc w:val="both"/>
        <w:rPr>
          <w:rFonts w:ascii="Arial" w:hAnsi="Arial" w:cs="Arial"/>
          <w:noProof/>
          <w:color w:val="000000"/>
          <w:sz w:val="24"/>
          <w:szCs w:val="24"/>
        </w:rPr>
      </w:pPr>
      <w:r w:rsidRPr="009B6CC8">
        <w:rPr>
          <w:rFonts w:ascii="Arial" w:hAnsi="Arial" w:cs="Arial"/>
          <w:noProof/>
          <w:color w:val="000000"/>
          <w:sz w:val="24"/>
          <w:szCs w:val="24"/>
        </w:rPr>
        <w:t>And a few functions:</w:t>
      </w:r>
    </w:p>
    <w:p w:rsidR="009B6CC8" w:rsidRPr="009B6CC8" w:rsidRDefault="009B6CC8" w:rsidP="009B6CC8">
      <w:pPr>
        <w:spacing w:line="276" w:lineRule="auto"/>
        <w:jc w:val="both"/>
        <w:rPr>
          <w:rFonts w:ascii="Arial" w:hAnsi="Arial" w:cs="Arial"/>
          <w:noProof/>
          <w:color w:val="000000"/>
          <w:sz w:val="24"/>
          <w:szCs w:val="24"/>
        </w:rPr>
      </w:pP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logMsg</w:t>
      </w:r>
      <w:r w:rsidRPr="001B29FD">
        <w:rPr>
          <w:rFonts w:ascii="Arial" w:hAnsi="Arial" w:cs="Arial"/>
          <w:noProof/>
          <w:color w:val="000000"/>
          <w:sz w:val="24"/>
          <w:szCs w:val="24"/>
        </w:rPr>
        <w:t xml:space="preserve">( logType, message ) : this function sends a message in a special log and will not appear in the CLI. Valid log types are : </w:t>
      </w:r>
      <w:r w:rsidRPr="001B29FD">
        <w:rPr>
          <w:rFonts w:ascii="Arial" w:hAnsi="Arial" w:cs="Arial"/>
          <w:i/>
          <w:iCs/>
          <w:noProof/>
          <w:color w:val="000000"/>
          <w:sz w:val="24"/>
          <w:szCs w:val="24"/>
        </w:rPr>
        <w:t>logRunning</w:t>
      </w:r>
      <w:r w:rsidRPr="001B29FD">
        <w:rPr>
          <w:rFonts w:ascii="Arial" w:hAnsi="Arial" w:cs="Arial"/>
          <w:noProof/>
          <w:color w:val="000000"/>
          <w:sz w:val="24"/>
          <w:szCs w:val="24"/>
        </w:rPr>
        <w:t xml:space="preserve">, </w:t>
      </w:r>
      <w:r w:rsidRPr="001B29FD">
        <w:rPr>
          <w:rFonts w:ascii="Arial" w:hAnsi="Arial" w:cs="Arial"/>
          <w:i/>
          <w:iCs/>
          <w:noProof/>
          <w:color w:val="000000"/>
          <w:sz w:val="24"/>
          <w:szCs w:val="24"/>
        </w:rPr>
        <w:t>logDebug</w:t>
      </w:r>
      <w:r w:rsidRPr="001B29FD">
        <w:rPr>
          <w:rFonts w:ascii="Arial" w:hAnsi="Arial" w:cs="Arial"/>
          <w:noProof/>
          <w:color w:val="000000"/>
          <w:sz w:val="24"/>
          <w:szCs w:val="24"/>
        </w:rPr>
        <w:t xml:space="preserve"> and </w:t>
      </w:r>
      <w:r w:rsidRPr="001B29FD">
        <w:rPr>
          <w:rFonts w:ascii="Arial" w:hAnsi="Arial" w:cs="Arial"/>
          <w:i/>
          <w:iCs/>
          <w:noProof/>
          <w:color w:val="000000"/>
          <w:sz w:val="24"/>
          <w:szCs w:val="24"/>
        </w:rPr>
        <w:t>logTest</w:t>
      </w:r>
      <w:r w:rsidRPr="001B29FD">
        <w:rPr>
          <w:rFonts w:ascii="Arial" w:hAnsi="Arial" w:cs="Arial"/>
          <w:noProof/>
          <w:color w:val="000000"/>
          <w:sz w:val="24"/>
          <w:szCs w:val="24"/>
        </w:rPr>
        <w:t>. It is used for sending debug messages from the tests.</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getGlobal</w:t>
      </w:r>
      <w:r w:rsidRPr="001B29FD">
        <w:rPr>
          <w:rFonts w:ascii="Arial" w:hAnsi="Arial" w:cs="Arial"/>
          <w:noProof/>
          <w:color w:val="000000"/>
          <w:sz w:val="24"/>
          <w:szCs w:val="24"/>
        </w:rPr>
        <w:t>( path ) : get a global parameter;</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setGlobal</w:t>
      </w:r>
      <w:r w:rsidRPr="001B29FD">
        <w:rPr>
          <w:rFonts w:ascii="Arial" w:hAnsi="Arial" w:cs="Arial"/>
          <w:noProof/>
          <w:color w:val="000000"/>
          <w:sz w:val="24"/>
          <w:szCs w:val="24"/>
        </w:rPr>
        <w:t>( path, new_value ) : set a global parameter;</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getResource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get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create, or update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renameResource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rename one resource or property of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deleteResource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delete one resource or property of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getSut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get a SUT properties;</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create, or update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renameSut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rename one SUT or property of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deleteSut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delete one SUT or property of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808080" w:themeColor="background1" w:themeShade="80"/>
          <w:sz w:val="24"/>
          <w:szCs w:val="24"/>
        </w:rPr>
      </w:pPr>
      <w:r w:rsidRPr="001B29FD">
        <w:rPr>
          <w:rFonts w:ascii="Arial" w:hAnsi="Arial" w:cs="Arial"/>
          <w:b/>
          <w:bCs/>
          <w:noProof/>
          <w:color w:val="808080" w:themeColor="background1" w:themeShade="80"/>
          <w:sz w:val="24"/>
          <w:szCs w:val="24"/>
        </w:rPr>
        <w:t>getResourceStatus</w:t>
      </w:r>
      <w:r w:rsidRPr="001B29FD">
        <w:rPr>
          <w:rFonts w:ascii="Arial" w:hAnsi="Arial" w:cs="Arial"/>
          <w:noProof/>
          <w:color w:val="808080" w:themeColor="background1" w:themeShade="80"/>
          <w:sz w:val="24"/>
          <w:szCs w:val="24"/>
        </w:rPr>
        <w:t xml:space="preserve">( </w:t>
      </w:r>
      <w:r w:rsidRPr="001B29FD">
        <w:rPr>
          <w:rStyle w:val="Teletype"/>
          <w:rFonts w:ascii="Arial" w:hAnsi="Arial" w:cs="Arial"/>
          <w:noProof/>
          <w:color w:val="808080" w:themeColor="background1" w:themeShade="80"/>
          <w:sz w:val="24"/>
          <w:szCs w:val="24"/>
        </w:rPr>
        <w:t>ID or full path</w:t>
      </w:r>
      <w:r w:rsidRPr="001B29FD">
        <w:rPr>
          <w:rFonts w:ascii="Arial" w:hAnsi="Arial" w:cs="Arial"/>
          <w:noProof/>
          <w:color w:val="808080" w:themeColor="background1" w:themeShade="80"/>
          <w:sz w:val="24"/>
          <w:szCs w:val="24"/>
        </w:rPr>
        <w:t xml:space="preserve"> ) : get the status of a resource: free, busy, or reserved;</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808080" w:themeColor="background1" w:themeShade="80"/>
          <w:sz w:val="24"/>
          <w:szCs w:val="24"/>
        </w:rPr>
      </w:pPr>
      <w:r w:rsidRPr="001B29FD">
        <w:rPr>
          <w:rFonts w:ascii="Arial" w:hAnsi="Arial" w:cs="Arial"/>
          <w:b/>
          <w:bCs/>
          <w:noProof/>
          <w:color w:val="808080" w:themeColor="background1" w:themeShade="80"/>
          <w:sz w:val="24"/>
          <w:szCs w:val="24"/>
        </w:rPr>
        <w:lastRenderedPageBreak/>
        <w:t>reserveResource</w:t>
      </w:r>
      <w:r w:rsidRPr="001B29FD">
        <w:rPr>
          <w:rFonts w:ascii="Arial" w:hAnsi="Arial" w:cs="Arial"/>
          <w:noProof/>
          <w:color w:val="808080" w:themeColor="background1" w:themeShade="80"/>
          <w:sz w:val="24"/>
          <w:szCs w:val="24"/>
        </w:rPr>
        <w:t xml:space="preserve">( </w:t>
      </w:r>
      <w:r w:rsidRPr="001B29FD">
        <w:rPr>
          <w:rStyle w:val="Teletype"/>
          <w:rFonts w:ascii="Arial" w:hAnsi="Arial" w:cs="Arial"/>
          <w:noProof/>
          <w:color w:val="808080" w:themeColor="background1" w:themeShade="80"/>
          <w:sz w:val="24"/>
          <w:szCs w:val="24"/>
        </w:rPr>
        <w:t>ID or full path</w:t>
      </w:r>
      <w:r w:rsidRPr="001B29FD">
        <w:rPr>
          <w:rFonts w:ascii="Arial" w:hAnsi="Arial" w:cs="Arial"/>
          <w:noProof/>
          <w:color w:val="808080" w:themeColor="background1" w:themeShade="80"/>
          <w:sz w:val="24"/>
          <w:szCs w:val="24"/>
        </w:rPr>
        <w:t xml:space="preserve"> ) : reserve one resource;</w:t>
      </w:r>
    </w:p>
    <w:p w:rsidR="009B6CC8" w:rsidRPr="001B29FD" w:rsidRDefault="001B29FD" w:rsidP="001B29FD">
      <w:pPr>
        <w:widowControl w:val="0"/>
        <w:numPr>
          <w:ilvl w:val="0"/>
          <w:numId w:val="35"/>
        </w:numPr>
        <w:suppressAutoHyphens/>
        <w:spacing w:line="276" w:lineRule="auto"/>
        <w:jc w:val="both"/>
        <w:rPr>
          <w:rFonts w:ascii="Arial" w:hAnsi="Arial" w:cs="Arial"/>
          <w:noProof/>
          <w:color w:val="000000"/>
          <w:sz w:val="24"/>
          <w:szCs w:val="24"/>
        </w:rPr>
      </w:pPr>
      <w:r w:rsidRPr="001B29FD">
        <w:rPr>
          <w:rFonts w:ascii="Arial" w:hAnsi="Arial" w:cs="Arial"/>
          <w:b/>
          <w:bCs/>
          <w:noProof/>
          <w:color w:val="000000"/>
          <w:sz w:val="24"/>
          <w:szCs w:val="24"/>
        </w:rPr>
        <w:t>py_exec</w:t>
      </w:r>
      <w:r w:rsidRPr="001B29FD">
        <w:rPr>
          <w:rFonts w:ascii="Arial" w:hAnsi="Arial" w:cs="Arial"/>
          <w:noProof/>
          <w:color w:val="000000"/>
          <w:sz w:val="24"/>
          <w:szCs w:val="24"/>
        </w:rPr>
        <w:t xml:space="preserve">  </w:t>
      </w:r>
      <w:r w:rsidRPr="001B29FD">
        <w:rPr>
          <w:rFonts w:ascii="Arial" w:hAnsi="Arial" w:cs="Arial"/>
          <w:i/>
          <w:iCs/>
          <w:noProof/>
          <w:color w:val="000000"/>
          <w:sz w:val="24"/>
          <w:szCs w:val="24"/>
        </w:rPr>
        <w:t>some_python_command</w:t>
      </w:r>
      <w:r w:rsidRPr="001B29FD">
        <w:rPr>
          <w:rFonts w:ascii="Arial" w:hAnsi="Arial" w:cs="Arial"/>
          <w:noProof/>
          <w:color w:val="000000"/>
          <w:sz w:val="24"/>
          <w:szCs w:val="24"/>
        </w:rPr>
        <w:t xml:space="preserve"> : this function works </w:t>
      </w:r>
      <w:r w:rsidRPr="001B29FD">
        <w:rPr>
          <w:rFonts w:ascii="Arial" w:hAnsi="Arial" w:cs="Arial"/>
          <w:b/>
          <w:noProof/>
          <w:color w:val="000000"/>
          <w:sz w:val="24"/>
          <w:szCs w:val="24"/>
        </w:rPr>
        <w:t>only in TCL</w:t>
      </w:r>
      <w:r w:rsidRPr="001B29FD">
        <w:rPr>
          <w:rFonts w:ascii="Arial" w:hAnsi="Arial" w:cs="Arial"/>
          <w:noProof/>
          <w:color w:val="000000"/>
          <w:sz w:val="24"/>
          <w:szCs w:val="24"/>
        </w:rPr>
        <w:t xml:space="preserve"> tests and allows running Python commands, or calling functions and objects from global parameters, defined in the previous tests.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In order to access the parameters sent from the interface, a Python test can use </w:t>
      </w:r>
      <w:r w:rsidRPr="009B6CC8">
        <w:rPr>
          <w:rFonts w:ascii="Arial" w:hAnsi="Arial" w:cs="Arial"/>
          <w:noProof/>
          <w:color w:val="000000"/>
          <w:sz w:val="24"/>
          <w:szCs w:val="24"/>
        </w:rPr>
        <w:t>`</w:t>
      </w:r>
      <w:r w:rsidRPr="009B6CC8">
        <w:rPr>
          <w:rFonts w:ascii="Arial" w:hAnsi="Arial" w:cs="Arial"/>
          <w:b/>
          <w:noProof/>
          <w:color w:val="000000"/>
          <w:sz w:val="24"/>
          <w:szCs w:val="24"/>
        </w:rPr>
        <w:t>import sys ; sys.argv</w:t>
      </w:r>
      <w:r w:rsidRPr="009B6CC8">
        <w:rPr>
          <w:rFonts w:ascii="Arial" w:hAnsi="Arial" w:cs="Arial"/>
          <w:noProof/>
          <w:color w:val="000000"/>
          <w:sz w:val="24"/>
          <w:szCs w:val="24"/>
        </w:rPr>
        <w:t>`</w:t>
      </w:r>
      <w:r w:rsidRPr="009B6CC8">
        <w:rPr>
          <w:rFonts w:ascii="Arial" w:hAnsi="Arial" w:cs="Arial"/>
          <w:color w:val="000000"/>
          <w:sz w:val="24"/>
          <w:szCs w:val="24"/>
        </w:rPr>
        <w:t xml:space="preserve">. </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parameters are passed as a list and can be accessed using usual python variable arguments mechanism (using </w:t>
      </w:r>
      <w:proofErr w:type="spellStart"/>
      <w:r w:rsidRPr="009B6CC8">
        <w:rPr>
          <w:rFonts w:ascii="Arial" w:hAnsi="Arial" w:cs="Arial"/>
          <w:color w:val="000000"/>
          <w:sz w:val="24"/>
          <w:szCs w:val="24"/>
        </w:rPr>
        <w:t>sys.argv</w:t>
      </w:r>
      <w:proofErr w:type="spellEnd"/>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To access a property called `</w:t>
      </w:r>
      <w:r w:rsidRPr="009B6CC8">
        <w:rPr>
          <w:rFonts w:ascii="Arial" w:hAnsi="Arial" w:cs="Arial"/>
          <w:b/>
          <w:color w:val="000000"/>
          <w:sz w:val="24"/>
          <w:szCs w:val="24"/>
        </w:rPr>
        <w:t>var1</w:t>
      </w:r>
      <w:r w:rsidRPr="009B6CC8">
        <w:rPr>
          <w:rFonts w:ascii="Arial" w:hAnsi="Arial" w:cs="Arial"/>
          <w:color w:val="000000"/>
          <w:sz w:val="24"/>
          <w:szCs w:val="24"/>
        </w:rPr>
        <w:t>`, a Python test can use the following syntax (it returns the value of property):</w:t>
      </w:r>
    </w:p>
    <w:p w:rsidR="009B6CC8" w:rsidRPr="009B6CC8" w:rsidRDefault="009B6CC8" w:rsidP="009B6CC8">
      <w:pPr>
        <w:spacing w:line="276" w:lineRule="auto"/>
        <w:jc w:val="both"/>
        <w:rPr>
          <w:rFonts w:ascii="Arial" w:hAnsi="Arial" w:cs="Arial"/>
          <w:noProof/>
          <w:color w:val="000000"/>
          <w:sz w:val="24"/>
          <w:szCs w:val="24"/>
        </w:rPr>
      </w:pPr>
    </w:p>
    <w:p w:rsidR="009B6CC8" w:rsidRPr="009B6CC8"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Arial" w:hAnsi="Arial" w:cs="Arial"/>
          <w:bCs/>
          <w:noProof/>
          <w:color w:val="4C4C4C"/>
          <w:sz w:val="24"/>
          <w:szCs w:val="24"/>
        </w:rPr>
      </w:pPr>
      <w:r w:rsidRPr="009B6CC8">
        <w:rPr>
          <w:rFonts w:ascii="Arial" w:hAnsi="Arial" w:cs="Arial"/>
          <w:b/>
          <w:bCs/>
          <w:noProof/>
          <w:color w:val="4C4C4C"/>
          <w:sz w:val="24"/>
          <w:szCs w:val="24"/>
        </w:rPr>
        <w:t>PROPERTIES['</w:t>
      </w:r>
      <w:r w:rsidRPr="009B6CC8">
        <w:rPr>
          <w:rFonts w:ascii="Arial" w:hAnsi="Arial" w:cs="Arial"/>
          <w:b/>
          <w:bCs/>
          <w:i/>
          <w:noProof/>
          <w:color w:val="4C4C4C"/>
          <w:sz w:val="24"/>
          <w:szCs w:val="24"/>
        </w:rPr>
        <w:t>var1</w:t>
      </w:r>
      <w:r w:rsidRPr="009B6CC8">
        <w:rPr>
          <w:rFonts w:ascii="Arial" w:hAnsi="Arial" w:cs="Arial"/>
          <w:b/>
          <w:bCs/>
          <w:noProof/>
          <w:color w:val="4C4C4C"/>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properties: `</w:t>
      </w:r>
      <w:r w:rsidRPr="009B6CC8">
        <w:rPr>
          <w:rFonts w:ascii="Arial" w:hAnsi="Arial" w:cs="Arial"/>
          <w:b/>
          <w:color w:val="808080" w:themeColor="background1" w:themeShade="80"/>
          <w:sz w:val="24"/>
          <w:szCs w:val="24"/>
        </w:rPr>
        <w:t>type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suite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file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dependency</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status</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Runnable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Optional</w:t>
      </w:r>
      <w:r w:rsidRPr="009B6CC8">
        <w:rPr>
          <w:rFonts w:ascii="Arial" w:hAnsi="Arial" w:cs="Arial"/>
          <w:color w:val="000000"/>
          <w:sz w:val="24"/>
          <w:szCs w:val="24"/>
        </w:rPr>
        <w:t>`, `</w:t>
      </w:r>
      <w:r w:rsidRPr="009B6CC8">
        <w:rPr>
          <w:rFonts w:ascii="Arial" w:hAnsi="Arial" w:cs="Arial"/>
          <w:b/>
          <w:noProof/>
          <w:color w:val="808080" w:themeColor="background1" w:themeShade="80"/>
          <w:sz w:val="24"/>
          <w:szCs w:val="24"/>
        </w:rPr>
        <w:t>setup_file</w:t>
      </w:r>
      <w:r w:rsidRPr="009B6CC8">
        <w:rPr>
          <w:rFonts w:ascii="Arial" w:hAnsi="Arial" w:cs="Arial"/>
          <w:color w:val="000000"/>
          <w:sz w:val="24"/>
          <w:szCs w:val="24"/>
        </w:rPr>
        <w:t>`, `</w:t>
      </w:r>
      <w:r w:rsidRPr="009B6CC8">
        <w:rPr>
          <w:rFonts w:ascii="Arial" w:hAnsi="Arial" w:cs="Arial"/>
          <w:b/>
          <w:noProof/>
          <w:color w:val="808080" w:themeColor="background1" w:themeShade="80"/>
          <w:sz w:val="24"/>
          <w:szCs w:val="24"/>
        </w:rPr>
        <w:t>teardown_file</w:t>
      </w:r>
      <w:r w:rsidRPr="009B6CC8">
        <w:rPr>
          <w:rFonts w:ascii="Arial" w:hAnsi="Arial" w:cs="Arial"/>
          <w:color w:val="000000"/>
          <w:sz w:val="24"/>
          <w:szCs w:val="24"/>
        </w:rPr>
        <w:t>` and `</w:t>
      </w:r>
      <w:proofErr w:type="spellStart"/>
      <w:r w:rsidRPr="009B6CC8">
        <w:rPr>
          <w:rFonts w:ascii="Arial" w:hAnsi="Arial" w:cs="Arial"/>
          <w:b/>
          <w:color w:val="808080" w:themeColor="background1" w:themeShade="80"/>
          <w:sz w:val="24"/>
          <w:szCs w:val="24"/>
        </w:rPr>
        <w:t>param</w:t>
      </w:r>
      <w:proofErr w:type="spellEnd"/>
      <w:r w:rsidRPr="009B6CC8">
        <w:rPr>
          <w:rFonts w:ascii="Arial" w:hAnsi="Arial" w:cs="Arial"/>
          <w:color w:val="000000"/>
          <w:sz w:val="24"/>
          <w:szCs w:val="24"/>
        </w:rPr>
        <w:t>` are reserved for internal use and must NOT be used.</w:t>
      </w:r>
    </w:p>
    <w:p w:rsidR="00104215" w:rsidRPr="00104215" w:rsidRDefault="00104215" w:rsidP="00104215"/>
    <w:p w:rsidR="00104215" w:rsidRPr="00104215" w:rsidRDefault="00104215" w:rsidP="00104215"/>
    <w:p w:rsidR="0074378D" w:rsidRDefault="0074378D">
      <w:pPr>
        <w:spacing w:after="200" w:line="276" w:lineRule="auto"/>
      </w:pPr>
      <w:r>
        <w:br w:type="page"/>
      </w:r>
    </w:p>
    <w:p w:rsidR="00F33CC9" w:rsidRPr="00F33CC9" w:rsidRDefault="00F33CC9" w:rsidP="00F33CC9"/>
    <w:p w:rsidR="00D428E7" w:rsidRDefault="00F04330" w:rsidP="00D428E7">
      <w:pPr>
        <w:pStyle w:val="Heading1"/>
      </w:pPr>
      <w:bookmarkStart w:id="161" w:name="_Toc365641696"/>
      <w:bookmarkStart w:id="162" w:name="_Toc365881371"/>
      <w:bookmarkStart w:id="163" w:name="_Toc365882866"/>
      <w:r>
        <w:t>Performance and troubleshooting</w:t>
      </w:r>
      <w:bookmarkEnd w:id="161"/>
      <w:bookmarkEnd w:id="162"/>
      <w:bookmarkEnd w:id="163"/>
    </w:p>
    <w:p w:rsidR="00F04330" w:rsidRDefault="00F04330" w:rsidP="00F04330"/>
    <w:p w:rsidR="00F04330" w:rsidRPr="00F04330" w:rsidRDefault="00F04330" w:rsidP="00F04330">
      <w:pPr>
        <w:spacing w:line="360" w:lineRule="auto"/>
        <w:jc w:val="both"/>
        <w:rPr>
          <w:rFonts w:ascii="Arial" w:hAnsi="Arial" w:cs="Arial"/>
          <w:color w:val="FF0000"/>
          <w:sz w:val="24"/>
          <w:szCs w:val="24"/>
        </w:rPr>
      </w:pPr>
      <w:r w:rsidRPr="00F04330">
        <w:rPr>
          <w:rFonts w:ascii="Arial" w:hAnsi="Arial" w:cs="Arial"/>
          <w:sz w:val="24"/>
          <w:szCs w:val="24"/>
        </w:rPr>
        <w:t>The Central Engine and the Reporting Server are instances of Python CherryPy and were tested with 750+ simultaneous connections, without crashing, or losing connection.</w:t>
      </w:r>
    </w:p>
    <w:p w:rsidR="00F04330" w:rsidRPr="00F04330" w:rsidRDefault="00F04330" w:rsidP="00F04330">
      <w:pPr>
        <w:spacing w:line="360" w:lineRule="auto"/>
        <w:jc w:val="both"/>
        <w:rPr>
          <w:rFonts w:ascii="Arial" w:hAnsi="Arial" w:cs="Arial"/>
          <w:i/>
          <w:iCs/>
          <w:sz w:val="24"/>
          <w:szCs w:val="24"/>
          <w:u w:val="single"/>
        </w:rPr>
      </w:pPr>
      <w:r w:rsidRPr="00F04330">
        <w:rPr>
          <w:rFonts w:ascii="Segoe UI Symbol" w:eastAsia="MS Gothic" w:hAnsi="Segoe UI Symbol" w:cs="Segoe UI Symbol"/>
          <w:color w:val="FF0000"/>
          <w:sz w:val="24"/>
          <w:szCs w:val="24"/>
          <w:lang w:eastAsia="ja-JP"/>
        </w:rPr>
        <w:t>★</w:t>
      </w:r>
      <w:r w:rsidRPr="00F04330">
        <w:rPr>
          <w:rFonts w:ascii="Arial" w:hAnsi="Arial" w:cs="Arial"/>
          <w:sz w:val="24"/>
          <w:szCs w:val="24"/>
        </w:rPr>
        <w:t xml:space="preserve">An article concerning python web servers: </w:t>
      </w:r>
      <w:r w:rsidRPr="00F04330">
        <w:rPr>
          <w:rFonts w:ascii="Arial" w:hAnsi="Arial" w:cs="Arial"/>
          <w:i/>
          <w:iCs/>
          <w:sz w:val="24"/>
          <w:szCs w:val="24"/>
          <w:u w:val="single"/>
        </w:rPr>
        <w:t>http://nichol.as/benchmark-of-python-web-servers</w:t>
      </w:r>
      <w:r w:rsidRPr="00F04330">
        <w:rPr>
          <w:rFonts w:ascii="Arial" w:hAnsi="Arial" w:cs="Arial"/>
          <w:sz w:val="24"/>
          <w:szCs w:val="24"/>
        </w:rPr>
        <w:t>.</w:t>
      </w:r>
    </w:p>
    <w:p w:rsidR="00F04330" w:rsidRPr="00F04330" w:rsidRDefault="00F04330" w:rsidP="00F04330">
      <w:pPr>
        <w:spacing w:line="360" w:lineRule="auto"/>
        <w:jc w:val="both"/>
        <w:rPr>
          <w:rFonts w:ascii="Arial" w:hAnsi="Arial" w:cs="Arial"/>
          <w:iCs/>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F04330" w:rsidRDefault="00F04330" w:rsidP="00F04330">
      <w:pPr>
        <w:spacing w:line="360" w:lineRule="auto"/>
        <w:rPr>
          <w:rFonts w:ascii="Arial" w:hAnsi="Arial" w:cs="Arial"/>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The Execution Processes should be running on different workstations and their performance depends on the hardware of the respective machine.</w:t>
      </w:r>
    </w:p>
    <w:p w:rsidR="00F04330" w:rsidRPr="00F04330" w:rsidRDefault="00F04330" w:rsidP="00F04330">
      <w:pPr>
        <w:spacing w:line="360" w:lineRule="auto"/>
        <w:rPr>
          <w:rFonts w:ascii="Arial" w:hAnsi="Arial" w:cs="Arial"/>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All services have logs that describe every operation that is being executed. If something fails, it will be easy to know where exactly the error was produced.</w:t>
      </w:r>
    </w:p>
    <w:p w:rsidR="00F04330" w:rsidRPr="00F04330" w:rsidRDefault="00F04330" w:rsidP="00F04330">
      <w:pPr>
        <w:spacing w:line="360" w:lineRule="auto"/>
        <w:jc w:val="both"/>
        <w:rPr>
          <w:rFonts w:ascii="Arial" w:hAnsi="Arial" w:cs="Arial"/>
          <w:sz w:val="24"/>
          <w:szCs w:val="24"/>
        </w:rPr>
      </w:pPr>
    </w:p>
    <w:p w:rsidR="00F04330" w:rsidRPr="00F04330" w:rsidRDefault="00F04330" w:rsidP="00F04330">
      <w:pPr>
        <w:spacing w:line="360" w:lineRule="auto"/>
        <w:rPr>
          <w:rFonts w:ascii="Arial" w:hAnsi="Arial" w:cs="Arial"/>
          <w:noProof/>
          <w:sz w:val="24"/>
          <w:szCs w:val="24"/>
        </w:rPr>
      </w:pPr>
      <w:r w:rsidRPr="00F04330">
        <w:rPr>
          <w:rFonts w:ascii="Arial" w:hAnsi="Arial" w:cs="Arial"/>
          <w:noProof/>
          <w:sz w:val="24"/>
          <w:szCs w:val="24"/>
        </w:rPr>
        <w:t xml:space="preserve">On the server side, you can check the logs from </w:t>
      </w:r>
      <w:r w:rsidRPr="00F04330">
        <w:rPr>
          <w:rFonts w:ascii="Arial" w:hAnsi="Arial" w:cs="Arial"/>
          <w:i/>
          <w:iCs/>
          <w:noProof/>
          <w:color w:val="C00000"/>
          <w:sz w:val="24"/>
          <w:szCs w:val="24"/>
        </w:rPr>
        <w:t>/opt/twister/server_log.log</w:t>
      </w:r>
      <w:r w:rsidRPr="00F04330">
        <w:rPr>
          <w:rFonts w:ascii="Arial" w:hAnsi="Arial" w:cs="Arial"/>
          <w:noProof/>
          <w:sz w:val="24"/>
          <w:szCs w:val="24"/>
        </w:rPr>
        <w:t xml:space="preserve">,  or </w:t>
      </w:r>
      <w:r w:rsidRPr="00F04330">
        <w:rPr>
          <w:rFonts w:ascii="Arial" w:hAnsi="Arial" w:cs="Arial"/>
          <w:i/>
          <w:iCs/>
          <w:noProof/>
          <w:color w:val="800000"/>
          <w:sz w:val="24"/>
          <w:szCs w:val="24"/>
        </w:rPr>
        <w:t xml:space="preserve"> </w:t>
      </w:r>
      <w:r w:rsidRPr="00F04330">
        <w:rPr>
          <w:rFonts w:ascii="Arial" w:hAnsi="Arial" w:cs="Arial"/>
          <w:i/>
          <w:iCs/>
          <w:noProof/>
          <w:color w:val="C00000"/>
          <w:sz w:val="24"/>
          <w:szCs w:val="24"/>
        </w:rPr>
        <w:t>/opt/twister/logs/</w:t>
      </w:r>
      <w:r w:rsidRPr="00F04330">
        <w:rPr>
          <w:rFonts w:ascii="Arial" w:hAnsi="Arial" w:cs="Arial"/>
          <w:noProof/>
          <w:sz w:val="24"/>
          <w:szCs w:val="24"/>
        </w:rPr>
        <w:t xml:space="preserve"> folder.</w:t>
      </w:r>
    </w:p>
    <w:p w:rsidR="00F04330" w:rsidRPr="00F04330" w:rsidRDefault="00F04330" w:rsidP="00F04330">
      <w:pPr>
        <w:spacing w:line="360" w:lineRule="auto"/>
        <w:rPr>
          <w:rFonts w:ascii="Arial" w:hAnsi="Arial" w:cs="Arial"/>
          <w:sz w:val="24"/>
          <w:szCs w:val="24"/>
        </w:rPr>
      </w:pPr>
      <w:r w:rsidRPr="00F04330">
        <w:rPr>
          <w:rFonts w:ascii="Arial" w:hAnsi="Arial" w:cs="Arial"/>
          <w:noProof/>
          <w:sz w:val="24"/>
          <w:szCs w:val="24"/>
        </w:rPr>
        <w:t>On the client side, you can check the logs from</w:t>
      </w:r>
      <w:r w:rsidRPr="00F04330">
        <w:rPr>
          <w:rFonts w:ascii="Arial" w:hAnsi="Arial" w:cs="Arial"/>
          <w:noProof/>
          <w:color w:val="C00000"/>
          <w:sz w:val="24"/>
          <w:szCs w:val="24"/>
        </w:rPr>
        <w:t xml:space="preserve"> </w:t>
      </w:r>
      <w:r w:rsidRPr="00F04330">
        <w:rPr>
          <w:rFonts w:ascii="Arial" w:hAnsi="Arial" w:cs="Arial"/>
          <w:i/>
          <w:iCs/>
          <w:noProof/>
          <w:color w:val="C00000"/>
          <w:sz w:val="24"/>
          <w:szCs w:val="24"/>
        </w:rPr>
        <w:t>/</w:t>
      </w:r>
      <w:r w:rsidRPr="00F04330">
        <w:rPr>
          <w:rFonts w:ascii="Arial" w:hAnsi="Arial" w:cs="Arial"/>
          <w:i/>
          <w:iCs/>
          <w:noProof/>
          <w:color w:val="7F7F7F" w:themeColor="text1" w:themeTint="80"/>
          <w:sz w:val="24"/>
          <w:szCs w:val="24"/>
        </w:rPr>
        <w:t>$USER_HOME</w:t>
      </w:r>
      <w:r w:rsidRPr="00F04330">
        <w:rPr>
          <w:rFonts w:ascii="Arial" w:hAnsi="Arial" w:cs="Arial"/>
          <w:i/>
          <w:iCs/>
          <w:noProof/>
          <w:color w:val="C00000"/>
          <w:sz w:val="24"/>
          <w:szCs w:val="24"/>
        </w:rPr>
        <w:t>/twister/.twister_cache/</w:t>
      </w:r>
      <w:r w:rsidRPr="00F04330">
        <w:rPr>
          <w:rFonts w:ascii="Arial" w:hAnsi="Arial" w:cs="Arial"/>
          <w:noProof/>
          <w:sz w:val="24"/>
          <w:szCs w:val="24"/>
        </w:rPr>
        <w:t>.  Every EP has its own log.</w:t>
      </w:r>
    </w:p>
    <w:p w:rsidR="00F04330" w:rsidRPr="00F04330" w:rsidRDefault="00F04330" w:rsidP="00F04330">
      <w:pPr>
        <w:rPr>
          <w:rFonts w:ascii="Arial" w:hAnsi="Arial" w:cs="Arial"/>
          <w:sz w:val="24"/>
          <w:szCs w:val="24"/>
        </w:rPr>
      </w:pPr>
    </w:p>
    <w:p w:rsidR="00F04330" w:rsidRDefault="00F04330" w:rsidP="00F04330">
      <w:pPr>
        <w:jc w:val="both"/>
        <w:rPr>
          <w:rFonts w:ascii="Arial" w:hAnsi="Arial" w:cs="Arial"/>
          <w:sz w:val="24"/>
          <w:szCs w:val="24"/>
        </w:rPr>
      </w:pPr>
      <w:r w:rsidRPr="00F04330">
        <w:rPr>
          <w:rFonts w:ascii="Arial" w:hAnsi="Arial" w:cs="Arial"/>
          <w:sz w:val="24"/>
          <w:szCs w:val="24"/>
        </w:rPr>
        <w:t>If you notice a crash, or wish to report a bug, you can use the `</w:t>
      </w:r>
      <w:r w:rsidRPr="00F04330">
        <w:rPr>
          <w:rFonts w:ascii="Arial" w:hAnsi="Arial" w:cs="Arial"/>
          <w:i/>
          <w:color w:val="C00000"/>
          <w:sz w:val="24"/>
          <w:szCs w:val="24"/>
        </w:rPr>
        <w:t>create_bug_report.py</w:t>
      </w:r>
      <w:r w:rsidRPr="00F04330">
        <w:rPr>
          <w:rFonts w:ascii="Arial" w:hAnsi="Arial" w:cs="Arial"/>
          <w:sz w:val="24"/>
          <w:szCs w:val="24"/>
        </w:rPr>
        <w:t>` script from twister repo folder.</w:t>
      </w:r>
    </w:p>
    <w:p w:rsidR="001D28A2" w:rsidRDefault="001D28A2" w:rsidP="00F04330">
      <w:pPr>
        <w:jc w:val="both"/>
        <w:rPr>
          <w:rFonts w:ascii="Arial" w:hAnsi="Arial" w:cs="Arial"/>
          <w:sz w:val="24"/>
          <w:szCs w:val="24"/>
        </w:rPr>
      </w:pPr>
    </w:p>
    <w:p w:rsidR="00906089" w:rsidRDefault="00906089" w:rsidP="00F04330">
      <w:pPr>
        <w:jc w:val="both"/>
        <w:rPr>
          <w:rFonts w:ascii="Arial" w:hAnsi="Arial" w:cs="Arial"/>
          <w:sz w:val="24"/>
          <w:szCs w:val="24"/>
        </w:rPr>
      </w:pPr>
    </w:p>
    <w:sectPr w:rsidR="00906089" w:rsidSect="000B38AE">
      <w:headerReference w:type="default" r:id="rId81"/>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DD0" w:rsidRDefault="00432DD0" w:rsidP="0009772F">
      <w:r>
        <w:separator/>
      </w:r>
    </w:p>
  </w:endnote>
  <w:endnote w:type="continuationSeparator" w:id="0">
    <w:p w:rsidR="00432DD0" w:rsidRDefault="00432DD0" w:rsidP="00097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T Serif">
    <w:altName w:val="Times New Roman"/>
    <w:charset w:val="00"/>
    <w:family w:val="roman"/>
    <w:pitch w:val="variable"/>
    <w:sig w:usb0="00000001" w:usb1="5000204B" w:usb2="00000000" w:usb3="00000000" w:csb0="00000097" w:csb1="00000000"/>
  </w:font>
  <w:font w:name="Source Code Pro">
    <w:panose1 w:val="020B0509030403020204"/>
    <w:charset w:val="00"/>
    <w:family w:val="modern"/>
    <w:pitch w:val="fixed"/>
    <w:sig w:usb0="20000007" w:usb1="00001801" w:usb2="00000000" w:usb3="00000000" w:csb0="00000193"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E40" w:rsidRDefault="005A2E40">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FF1691">
      <w:rPr>
        <w:b/>
        <w:noProof/>
        <w:lang w:val="en-US"/>
      </w:rPr>
      <w:t>September 2,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FF1691">
      <w:rPr>
        <w:rStyle w:val="PageNumber"/>
        <w:noProof/>
      </w:rPr>
      <w:t>8</w:t>
    </w:r>
    <w:r>
      <w:rPr>
        <w:rStyle w:val="PageNumber"/>
      </w:rPr>
      <w:fldChar w:fldCharType="end"/>
    </w:r>
    <w:r>
      <w:rPr>
        <w:b/>
      </w:rPr>
      <w:tab/>
    </w:r>
  </w:p>
  <w:p w:rsidR="005A2E40" w:rsidRDefault="005A2E40">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DD0" w:rsidRDefault="00432DD0" w:rsidP="0009772F">
      <w:r>
        <w:separator/>
      </w:r>
    </w:p>
  </w:footnote>
  <w:footnote w:type="continuationSeparator" w:id="0">
    <w:p w:rsidR="00432DD0" w:rsidRDefault="00432DD0" w:rsidP="000977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E40" w:rsidRPr="004677C7" w:rsidRDefault="005A2E40" w:rsidP="00DA6762">
    <w:pPr>
      <w:pStyle w:val="Header"/>
      <w:ind w:left="-1080"/>
      <w:jc w:val="center"/>
      <w:rPr>
        <w:sz w:val="28"/>
        <w:szCs w:val="28"/>
      </w:rPr>
    </w:pPr>
    <w:r w:rsidRPr="004677C7">
      <w:rPr>
        <w:b/>
        <w:sz w:val="28"/>
        <w:szCs w:val="28"/>
      </w:rPr>
      <w:t xml:space="preserve">TWISTER </w:t>
    </w:r>
    <w:r>
      <w:rPr>
        <w:b/>
        <w:sz w:val="28"/>
        <w:szCs w:val="28"/>
      </w:rPr>
      <w:t>USER GUIDE</w:t>
    </w:r>
  </w:p>
  <w:p w:rsidR="005A2E40" w:rsidRPr="00515273" w:rsidRDefault="005A2E40"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E40" w:rsidRPr="004677C7" w:rsidRDefault="005A2E40"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E40" w:rsidRPr="004677C7" w:rsidRDefault="005A2E40" w:rsidP="000B38AE">
    <w:pPr>
      <w:pStyle w:val="Header"/>
      <w:jc w:val="center"/>
      <w:rPr>
        <w:sz w:val="28"/>
        <w:szCs w:val="28"/>
      </w:rPr>
    </w:pPr>
    <w:r>
      <w:rPr>
        <w:b/>
        <w:sz w:val="28"/>
        <w:szCs w:val="28"/>
      </w:rPr>
      <w:t>TWISTER USER GUIDE</w:t>
    </w:r>
  </w:p>
  <w:p w:rsidR="005A2E40" w:rsidRDefault="005A2E40" w:rsidP="00664B95">
    <w:pPr>
      <w:pStyle w:val="Header"/>
    </w:pPr>
  </w:p>
  <w:p w:rsidR="005A2E40" w:rsidRDefault="005A2E40" w:rsidP="00664B95">
    <w:pPr>
      <w:pStyle w:val="Header"/>
    </w:pPr>
  </w:p>
  <w:p w:rsidR="005A2E40" w:rsidRPr="00664B95" w:rsidRDefault="005A2E40"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0"/>
  </w:num>
  <w:num w:numId="4">
    <w:abstractNumId w:val="1"/>
  </w:num>
  <w:num w:numId="5">
    <w:abstractNumId w:val="2"/>
  </w:num>
  <w:num w:numId="6">
    <w:abstractNumId w:val="3"/>
  </w:num>
  <w:num w:numId="7">
    <w:abstractNumId w:val="37"/>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2"/>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4"/>
  </w:num>
  <w:num w:numId="24">
    <w:abstractNumId w:val="33"/>
  </w:num>
  <w:num w:numId="25">
    <w:abstractNumId w:val="30"/>
  </w:num>
  <w:num w:numId="26">
    <w:abstractNumId w:val="18"/>
  </w:num>
  <w:num w:numId="27">
    <w:abstractNumId w:val="39"/>
  </w:num>
  <w:num w:numId="28">
    <w:abstractNumId w:val="25"/>
  </w:num>
  <w:num w:numId="29">
    <w:abstractNumId w:val="41"/>
  </w:num>
  <w:num w:numId="30">
    <w:abstractNumId w:val="20"/>
  </w:num>
  <w:num w:numId="31">
    <w:abstractNumId w:val="21"/>
  </w:num>
  <w:num w:numId="32">
    <w:abstractNumId w:val="38"/>
  </w:num>
  <w:num w:numId="33">
    <w:abstractNumId w:val="24"/>
  </w:num>
  <w:num w:numId="34">
    <w:abstractNumId w:val="22"/>
  </w:num>
  <w:num w:numId="35">
    <w:abstractNumId w:val="23"/>
  </w:num>
  <w:num w:numId="36">
    <w:abstractNumId w:val="31"/>
  </w:num>
  <w:num w:numId="37">
    <w:abstractNumId w:val="43"/>
  </w:num>
  <w:num w:numId="38">
    <w:abstractNumId w:val="36"/>
  </w:num>
  <w:num w:numId="39">
    <w:abstractNumId w:val="32"/>
  </w:num>
  <w:num w:numId="40">
    <w:abstractNumId w:val="28"/>
  </w:num>
  <w:num w:numId="41">
    <w:abstractNumId w:val="35"/>
  </w:num>
  <w:num w:numId="42">
    <w:abstractNumId w:val="27"/>
  </w:num>
  <w:num w:numId="43">
    <w:abstractNumId w:val="29"/>
  </w:num>
  <w:num w:numId="44">
    <w:abstractNumId w:val="4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6462"/>
    <w:rsid w:val="000076E7"/>
    <w:rsid w:val="000079FD"/>
    <w:rsid w:val="000135DF"/>
    <w:rsid w:val="0001387B"/>
    <w:rsid w:val="00014E5B"/>
    <w:rsid w:val="000208A0"/>
    <w:rsid w:val="000235C9"/>
    <w:rsid w:val="00027B46"/>
    <w:rsid w:val="00031FE9"/>
    <w:rsid w:val="00033551"/>
    <w:rsid w:val="00035A59"/>
    <w:rsid w:val="00035D81"/>
    <w:rsid w:val="000361DD"/>
    <w:rsid w:val="00036A4F"/>
    <w:rsid w:val="000404A5"/>
    <w:rsid w:val="000416A7"/>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4EB7"/>
    <w:rsid w:val="0009518D"/>
    <w:rsid w:val="0009772F"/>
    <w:rsid w:val="000A0C7D"/>
    <w:rsid w:val="000A10EE"/>
    <w:rsid w:val="000A3FC9"/>
    <w:rsid w:val="000A44F5"/>
    <w:rsid w:val="000A65D8"/>
    <w:rsid w:val="000B0B77"/>
    <w:rsid w:val="000B38AE"/>
    <w:rsid w:val="000B4AEE"/>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383C"/>
    <w:rsid w:val="00185680"/>
    <w:rsid w:val="00185791"/>
    <w:rsid w:val="00186B11"/>
    <w:rsid w:val="00187335"/>
    <w:rsid w:val="00190290"/>
    <w:rsid w:val="001909C2"/>
    <w:rsid w:val="00190A3F"/>
    <w:rsid w:val="0019117F"/>
    <w:rsid w:val="00194A38"/>
    <w:rsid w:val="001962D0"/>
    <w:rsid w:val="001A0762"/>
    <w:rsid w:val="001A225C"/>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53F2"/>
    <w:rsid w:val="001E5496"/>
    <w:rsid w:val="001E7341"/>
    <w:rsid w:val="001F42A4"/>
    <w:rsid w:val="001F4EB9"/>
    <w:rsid w:val="001F58F8"/>
    <w:rsid w:val="001F75B9"/>
    <w:rsid w:val="001F7816"/>
    <w:rsid w:val="001F7FEB"/>
    <w:rsid w:val="002017D2"/>
    <w:rsid w:val="00202C0D"/>
    <w:rsid w:val="002048E1"/>
    <w:rsid w:val="00204E52"/>
    <w:rsid w:val="002101E6"/>
    <w:rsid w:val="00212706"/>
    <w:rsid w:val="00212920"/>
    <w:rsid w:val="00213E55"/>
    <w:rsid w:val="00214AC3"/>
    <w:rsid w:val="00216CEC"/>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BE"/>
    <w:rsid w:val="002D2581"/>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57EE"/>
    <w:rsid w:val="0030691E"/>
    <w:rsid w:val="00306B95"/>
    <w:rsid w:val="00310A1B"/>
    <w:rsid w:val="00311CEC"/>
    <w:rsid w:val="00311D68"/>
    <w:rsid w:val="00312A26"/>
    <w:rsid w:val="003132A1"/>
    <w:rsid w:val="003173C9"/>
    <w:rsid w:val="0032317F"/>
    <w:rsid w:val="00327014"/>
    <w:rsid w:val="00332F8A"/>
    <w:rsid w:val="00333FC8"/>
    <w:rsid w:val="003352F4"/>
    <w:rsid w:val="0033537E"/>
    <w:rsid w:val="00340530"/>
    <w:rsid w:val="00341DBC"/>
    <w:rsid w:val="00342012"/>
    <w:rsid w:val="00342D25"/>
    <w:rsid w:val="00344CAE"/>
    <w:rsid w:val="00350C72"/>
    <w:rsid w:val="00352158"/>
    <w:rsid w:val="0035394B"/>
    <w:rsid w:val="0035657E"/>
    <w:rsid w:val="00357A27"/>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54BF"/>
    <w:rsid w:val="003D791C"/>
    <w:rsid w:val="003E1C34"/>
    <w:rsid w:val="003E29BA"/>
    <w:rsid w:val="003E6243"/>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2A6F"/>
    <w:rsid w:val="004E488C"/>
    <w:rsid w:val="004E76A1"/>
    <w:rsid w:val="004F31AB"/>
    <w:rsid w:val="004F6124"/>
    <w:rsid w:val="00500938"/>
    <w:rsid w:val="00501AE3"/>
    <w:rsid w:val="00503DE4"/>
    <w:rsid w:val="00505F40"/>
    <w:rsid w:val="0051126F"/>
    <w:rsid w:val="005141D3"/>
    <w:rsid w:val="00517C96"/>
    <w:rsid w:val="00520877"/>
    <w:rsid w:val="0052147E"/>
    <w:rsid w:val="00522F77"/>
    <w:rsid w:val="0052302F"/>
    <w:rsid w:val="00533D1F"/>
    <w:rsid w:val="005343DF"/>
    <w:rsid w:val="005410D2"/>
    <w:rsid w:val="0054133B"/>
    <w:rsid w:val="00542594"/>
    <w:rsid w:val="005471FA"/>
    <w:rsid w:val="00550C3E"/>
    <w:rsid w:val="00551951"/>
    <w:rsid w:val="00551F47"/>
    <w:rsid w:val="0055275A"/>
    <w:rsid w:val="00553E00"/>
    <w:rsid w:val="0055555B"/>
    <w:rsid w:val="00556213"/>
    <w:rsid w:val="005573C3"/>
    <w:rsid w:val="00563EC3"/>
    <w:rsid w:val="00565581"/>
    <w:rsid w:val="00565A51"/>
    <w:rsid w:val="005663DC"/>
    <w:rsid w:val="0056653E"/>
    <w:rsid w:val="00567F76"/>
    <w:rsid w:val="005708A2"/>
    <w:rsid w:val="005719C4"/>
    <w:rsid w:val="00572511"/>
    <w:rsid w:val="00574644"/>
    <w:rsid w:val="005746B2"/>
    <w:rsid w:val="005764B7"/>
    <w:rsid w:val="00576A7F"/>
    <w:rsid w:val="005775A7"/>
    <w:rsid w:val="005800AA"/>
    <w:rsid w:val="00581633"/>
    <w:rsid w:val="005820FA"/>
    <w:rsid w:val="0058241A"/>
    <w:rsid w:val="00585486"/>
    <w:rsid w:val="005903AA"/>
    <w:rsid w:val="005904CD"/>
    <w:rsid w:val="00593A5E"/>
    <w:rsid w:val="00593C5C"/>
    <w:rsid w:val="00594356"/>
    <w:rsid w:val="00594E3F"/>
    <w:rsid w:val="0059607E"/>
    <w:rsid w:val="005963EB"/>
    <w:rsid w:val="005969A3"/>
    <w:rsid w:val="005A140C"/>
    <w:rsid w:val="005A21A6"/>
    <w:rsid w:val="005A2E40"/>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CE2"/>
    <w:rsid w:val="00607623"/>
    <w:rsid w:val="00610F51"/>
    <w:rsid w:val="0061211C"/>
    <w:rsid w:val="006121DC"/>
    <w:rsid w:val="0061247C"/>
    <w:rsid w:val="00612A79"/>
    <w:rsid w:val="0061392D"/>
    <w:rsid w:val="006140CC"/>
    <w:rsid w:val="0061564F"/>
    <w:rsid w:val="00615A03"/>
    <w:rsid w:val="006161EA"/>
    <w:rsid w:val="00617300"/>
    <w:rsid w:val="00617A1D"/>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58F6"/>
    <w:rsid w:val="006459F2"/>
    <w:rsid w:val="006469FF"/>
    <w:rsid w:val="00654371"/>
    <w:rsid w:val="006601CE"/>
    <w:rsid w:val="00661C98"/>
    <w:rsid w:val="006639C2"/>
    <w:rsid w:val="00664B95"/>
    <w:rsid w:val="00665574"/>
    <w:rsid w:val="006662A9"/>
    <w:rsid w:val="0067123E"/>
    <w:rsid w:val="0067272F"/>
    <w:rsid w:val="00673735"/>
    <w:rsid w:val="006738B0"/>
    <w:rsid w:val="00674313"/>
    <w:rsid w:val="00686237"/>
    <w:rsid w:val="00686EE9"/>
    <w:rsid w:val="00691C40"/>
    <w:rsid w:val="00692FE9"/>
    <w:rsid w:val="006941C8"/>
    <w:rsid w:val="00694699"/>
    <w:rsid w:val="00695814"/>
    <w:rsid w:val="006960AA"/>
    <w:rsid w:val="006A15C9"/>
    <w:rsid w:val="006A279C"/>
    <w:rsid w:val="006A2935"/>
    <w:rsid w:val="006A3FFD"/>
    <w:rsid w:val="006A4F20"/>
    <w:rsid w:val="006A6C06"/>
    <w:rsid w:val="006A7CE2"/>
    <w:rsid w:val="006B0530"/>
    <w:rsid w:val="006B1A88"/>
    <w:rsid w:val="006B4F31"/>
    <w:rsid w:val="006C11C8"/>
    <w:rsid w:val="006C365D"/>
    <w:rsid w:val="006D098A"/>
    <w:rsid w:val="006D2163"/>
    <w:rsid w:val="006D2172"/>
    <w:rsid w:val="006D268A"/>
    <w:rsid w:val="006D2E7C"/>
    <w:rsid w:val="006D3F76"/>
    <w:rsid w:val="006D72CD"/>
    <w:rsid w:val="006E2851"/>
    <w:rsid w:val="006E3CB4"/>
    <w:rsid w:val="006E5B29"/>
    <w:rsid w:val="006E66CA"/>
    <w:rsid w:val="006F21DD"/>
    <w:rsid w:val="006F3777"/>
    <w:rsid w:val="006F3F02"/>
    <w:rsid w:val="006F6A3A"/>
    <w:rsid w:val="00701F0F"/>
    <w:rsid w:val="007023BA"/>
    <w:rsid w:val="007149F4"/>
    <w:rsid w:val="007175F3"/>
    <w:rsid w:val="00717792"/>
    <w:rsid w:val="007211EB"/>
    <w:rsid w:val="00722887"/>
    <w:rsid w:val="00722D08"/>
    <w:rsid w:val="00722DC1"/>
    <w:rsid w:val="00723696"/>
    <w:rsid w:val="007240EE"/>
    <w:rsid w:val="007269AE"/>
    <w:rsid w:val="00727118"/>
    <w:rsid w:val="0073014C"/>
    <w:rsid w:val="007302D4"/>
    <w:rsid w:val="00732AAC"/>
    <w:rsid w:val="0073347A"/>
    <w:rsid w:val="00734AEE"/>
    <w:rsid w:val="0074000B"/>
    <w:rsid w:val="0074125E"/>
    <w:rsid w:val="00742A43"/>
    <w:rsid w:val="0074378D"/>
    <w:rsid w:val="00745D94"/>
    <w:rsid w:val="00754D0E"/>
    <w:rsid w:val="00755ED3"/>
    <w:rsid w:val="00756B47"/>
    <w:rsid w:val="00756CFE"/>
    <w:rsid w:val="00760016"/>
    <w:rsid w:val="00764817"/>
    <w:rsid w:val="00770278"/>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D040A"/>
    <w:rsid w:val="007D0646"/>
    <w:rsid w:val="007D0715"/>
    <w:rsid w:val="007D1A23"/>
    <w:rsid w:val="007D208C"/>
    <w:rsid w:val="007E6402"/>
    <w:rsid w:val="007E6BCB"/>
    <w:rsid w:val="007E7DC8"/>
    <w:rsid w:val="007F1EFD"/>
    <w:rsid w:val="007F68F0"/>
    <w:rsid w:val="00800620"/>
    <w:rsid w:val="00800AB3"/>
    <w:rsid w:val="00800C13"/>
    <w:rsid w:val="00800CE6"/>
    <w:rsid w:val="00804F3F"/>
    <w:rsid w:val="008147E2"/>
    <w:rsid w:val="00814A64"/>
    <w:rsid w:val="008153B3"/>
    <w:rsid w:val="00816C90"/>
    <w:rsid w:val="00817DB4"/>
    <w:rsid w:val="008218CB"/>
    <w:rsid w:val="00822F2D"/>
    <w:rsid w:val="0082338A"/>
    <w:rsid w:val="0082460E"/>
    <w:rsid w:val="00825DD2"/>
    <w:rsid w:val="008302CD"/>
    <w:rsid w:val="008318FA"/>
    <w:rsid w:val="00840669"/>
    <w:rsid w:val="00841E97"/>
    <w:rsid w:val="008423BD"/>
    <w:rsid w:val="00843F81"/>
    <w:rsid w:val="0084455E"/>
    <w:rsid w:val="00844FD1"/>
    <w:rsid w:val="008451AF"/>
    <w:rsid w:val="00845BCB"/>
    <w:rsid w:val="008462AC"/>
    <w:rsid w:val="00846372"/>
    <w:rsid w:val="008504C2"/>
    <w:rsid w:val="00851056"/>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611DA"/>
    <w:rsid w:val="0096350D"/>
    <w:rsid w:val="00963EFB"/>
    <w:rsid w:val="009657CD"/>
    <w:rsid w:val="00966ACD"/>
    <w:rsid w:val="00970513"/>
    <w:rsid w:val="009748AE"/>
    <w:rsid w:val="0097573B"/>
    <w:rsid w:val="00977D14"/>
    <w:rsid w:val="00980F0A"/>
    <w:rsid w:val="00981F23"/>
    <w:rsid w:val="00982303"/>
    <w:rsid w:val="0098734D"/>
    <w:rsid w:val="009904B1"/>
    <w:rsid w:val="00991E40"/>
    <w:rsid w:val="009955B4"/>
    <w:rsid w:val="00996E24"/>
    <w:rsid w:val="009A44B5"/>
    <w:rsid w:val="009A4CEF"/>
    <w:rsid w:val="009A69D8"/>
    <w:rsid w:val="009A73DA"/>
    <w:rsid w:val="009A7D99"/>
    <w:rsid w:val="009B37D4"/>
    <w:rsid w:val="009B44A6"/>
    <w:rsid w:val="009B5B69"/>
    <w:rsid w:val="009B5E06"/>
    <w:rsid w:val="009B63D6"/>
    <w:rsid w:val="009B6CC8"/>
    <w:rsid w:val="009B711F"/>
    <w:rsid w:val="009C0CF8"/>
    <w:rsid w:val="009C197F"/>
    <w:rsid w:val="009C1BCD"/>
    <w:rsid w:val="009C2271"/>
    <w:rsid w:val="009C263D"/>
    <w:rsid w:val="009C44AE"/>
    <w:rsid w:val="009C6703"/>
    <w:rsid w:val="009D1BB8"/>
    <w:rsid w:val="009D28A3"/>
    <w:rsid w:val="009E124C"/>
    <w:rsid w:val="009E1BA1"/>
    <w:rsid w:val="009E263B"/>
    <w:rsid w:val="009E596A"/>
    <w:rsid w:val="009E6DC4"/>
    <w:rsid w:val="009E6E09"/>
    <w:rsid w:val="009F01D1"/>
    <w:rsid w:val="009F03EA"/>
    <w:rsid w:val="009F16B9"/>
    <w:rsid w:val="009F33DC"/>
    <w:rsid w:val="009F5465"/>
    <w:rsid w:val="009F5D2C"/>
    <w:rsid w:val="00A02124"/>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17A2"/>
    <w:rsid w:val="00A63500"/>
    <w:rsid w:val="00A639F1"/>
    <w:rsid w:val="00A6453D"/>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A0D53"/>
    <w:rsid w:val="00AA0EDE"/>
    <w:rsid w:val="00AA15E6"/>
    <w:rsid w:val="00AA2443"/>
    <w:rsid w:val="00AA2FD0"/>
    <w:rsid w:val="00AA5386"/>
    <w:rsid w:val="00AA7484"/>
    <w:rsid w:val="00AB19D4"/>
    <w:rsid w:val="00AB37E6"/>
    <w:rsid w:val="00AB3DA8"/>
    <w:rsid w:val="00AB40EC"/>
    <w:rsid w:val="00AB6737"/>
    <w:rsid w:val="00AB7093"/>
    <w:rsid w:val="00AB710E"/>
    <w:rsid w:val="00AC1277"/>
    <w:rsid w:val="00AC2D63"/>
    <w:rsid w:val="00AC3FEC"/>
    <w:rsid w:val="00AC52E8"/>
    <w:rsid w:val="00AC64F1"/>
    <w:rsid w:val="00AC7166"/>
    <w:rsid w:val="00AC7C18"/>
    <w:rsid w:val="00AC7F1D"/>
    <w:rsid w:val="00AD0D34"/>
    <w:rsid w:val="00AD1206"/>
    <w:rsid w:val="00AD4DC2"/>
    <w:rsid w:val="00AE1BFE"/>
    <w:rsid w:val="00AE60F9"/>
    <w:rsid w:val="00AE7A00"/>
    <w:rsid w:val="00AF0EFE"/>
    <w:rsid w:val="00AF27D9"/>
    <w:rsid w:val="00AF4034"/>
    <w:rsid w:val="00B00D39"/>
    <w:rsid w:val="00B01E06"/>
    <w:rsid w:val="00B04B47"/>
    <w:rsid w:val="00B065A6"/>
    <w:rsid w:val="00B10949"/>
    <w:rsid w:val="00B11EC8"/>
    <w:rsid w:val="00B121E3"/>
    <w:rsid w:val="00B1532B"/>
    <w:rsid w:val="00B216E9"/>
    <w:rsid w:val="00B22EB0"/>
    <w:rsid w:val="00B24BBB"/>
    <w:rsid w:val="00B30F1B"/>
    <w:rsid w:val="00B31579"/>
    <w:rsid w:val="00B34CCD"/>
    <w:rsid w:val="00B45726"/>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8ED"/>
    <w:rsid w:val="00B84B8B"/>
    <w:rsid w:val="00B91CD5"/>
    <w:rsid w:val="00B97314"/>
    <w:rsid w:val="00BA31EE"/>
    <w:rsid w:val="00BA62D6"/>
    <w:rsid w:val="00BB0F6A"/>
    <w:rsid w:val="00BB2093"/>
    <w:rsid w:val="00BB3022"/>
    <w:rsid w:val="00BB31A7"/>
    <w:rsid w:val="00BB57BB"/>
    <w:rsid w:val="00BB7C1D"/>
    <w:rsid w:val="00BC2B85"/>
    <w:rsid w:val="00BC30B6"/>
    <w:rsid w:val="00BC38EC"/>
    <w:rsid w:val="00BC4238"/>
    <w:rsid w:val="00BC4F3A"/>
    <w:rsid w:val="00BC574B"/>
    <w:rsid w:val="00BC58B4"/>
    <w:rsid w:val="00BC7CE1"/>
    <w:rsid w:val="00BD12DC"/>
    <w:rsid w:val="00BD4ABD"/>
    <w:rsid w:val="00BD64FF"/>
    <w:rsid w:val="00BD6C51"/>
    <w:rsid w:val="00BE22A1"/>
    <w:rsid w:val="00BE3DA7"/>
    <w:rsid w:val="00BE5C32"/>
    <w:rsid w:val="00BE6200"/>
    <w:rsid w:val="00BF04A5"/>
    <w:rsid w:val="00BF1998"/>
    <w:rsid w:val="00BF5CF5"/>
    <w:rsid w:val="00BF673B"/>
    <w:rsid w:val="00C0193C"/>
    <w:rsid w:val="00C11511"/>
    <w:rsid w:val="00C142DF"/>
    <w:rsid w:val="00C14482"/>
    <w:rsid w:val="00C156FF"/>
    <w:rsid w:val="00C157D6"/>
    <w:rsid w:val="00C21A04"/>
    <w:rsid w:val="00C26B5E"/>
    <w:rsid w:val="00C34887"/>
    <w:rsid w:val="00C42363"/>
    <w:rsid w:val="00C42D2A"/>
    <w:rsid w:val="00C43389"/>
    <w:rsid w:val="00C441D0"/>
    <w:rsid w:val="00C53251"/>
    <w:rsid w:val="00C53358"/>
    <w:rsid w:val="00C552B1"/>
    <w:rsid w:val="00C561AF"/>
    <w:rsid w:val="00C56587"/>
    <w:rsid w:val="00C56C4B"/>
    <w:rsid w:val="00C616EE"/>
    <w:rsid w:val="00C61D4F"/>
    <w:rsid w:val="00C62213"/>
    <w:rsid w:val="00C71808"/>
    <w:rsid w:val="00C71845"/>
    <w:rsid w:val="00C73AD3"/>
    <w:rsid w:val="00C76902"/>
    <w:rsid w:val="00C80FF6"/>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B87"/>
    <w:rsid w:val="00CE078F"/>
    <w:rsid w:val="00CE1AA8"/>
    <w:rsid w:val="00CE2DA4"/>
    <w:rsid w:val="00CF14D9"/>
    <w:rsid w:val="00CF2314"/>
    <w:rsid w:val="00CF2450"/>
    <w:rsid w:val="00CF2B54"/>
    <w:rsid w:val="00CF3135"/>
    <w:rsid w:val="00CF42EE"/>
    <w:rsid w:val="00CF4EDA"/>
    <w:rsid w:val="00CF64AB"/>
    <w:rsid w:val="00CF64E6"/>
    <w:rsid w:val="00CF7026"/>
    <w:rsid w:val="00CF77B8"/>
    <w:rsid w:val="00CF7D7A"/>
    <w:rsid w:val="00D00264"/>
    <w:rsid w:val="00D01FB3"/>
    <w:rsid w:val="00D042B3"/>
    <w:rsid w:val="00D04835"/>
    <w:rsid w:val="00D04CDD"/>
    <w:rsid w:val="00D0535C"/>
    <w:rsid w:val="00D055E7"/>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13A6"/>
    <w:rsid w:val="00D428E7"/>
    <w:rsid w:val="00D43744"/>
    <w:rsid w:val="00D438B8"/>
    <w:rsid w:val="00D51DB2"/>
    <w:rsid w:val="00D54363"/>
    <w:rsid w:val="00D54FD0"/>
    <w:rsid w:val="00D558C5"/>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3CB5"/>
    <w:rsid w:val="00DC445E"/>
    <w:rsid w:val="00DC6284"/>
    <w:rsid w:val="00DD0324"/>
    <w:rsid w:val="00DD1276"/>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87120"/>
    <w:rsid w:val="00E92519"/>
    <w:rsid w:val="00EA08B4"/>
    <w:rsid w:val="00EA485B"/>
    <w:rsid w:val="00EA5B0F"/>
    <w:rsid w:val="00EA673A"/>
    <w:rsid w:val="00EA6CB4"/>
    <w:rsid w:val="00EA6D2F"/>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4BC3"/>
    <w:rsid w:val="00F95FFC"/>
    <w:rsid w:val="00F96C4D"/>
    <w:rsid w:val="00FA1202"/>
    <w:rsid w:val="00FA337B"/>
    <w:rsid w:val="00FA6AAC"/>
    <w:rsid w:val="00FB1E8B"/>
    <w:rsid w:val="00FB24AD"/>
    <w:rsid w:val="00FB2972"/>
    <w:rsid w:val="00FB3AED"/>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6B0530"/>
    <w:pPr>
      <w:tabs>
        <w:tab w:val="left" w:pos="450"/>
        <w:tab w:val="right" w:leader="dot" w:pos="9350"/>
      </w:tabs>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6D72CD"/>
    <w:pPr>
      <w:tabs>
        <w:tab w:val="right" w:leader="dot" w:pos="10457"/>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6B0530"/>
    <w:pPr>
      <w:tabs>
        <w:tab w:val="left" w:pos="450"/>
        <w:tab w:val="right" w:leader="dot" w:pos="9350"/>
      </w:tabs>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6D72CD"/>
    <w:pPr>
      <w:tabs>
        <w:tab w:val="right" w:leader="dot" w:pos="10457"/>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est_automation" TargetMode="External"/><Relationship Id="rId18" Type="http://schemas.openxmlformats.org/officeDocument/2006/relationships/image" Target="media/image4.jpeg"/><Relationship Id="rId26" Type="http://schemas.microsoft.com/office/2007/relationships/hdphoto" Target="media/hdphoto4.wdp"/><Relationship Id="rId39" Type="http://schemas.microsoft.com/office/2007/relationships/hdphoto" Target="media/hdphoto6.wdp"/><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8.png"/><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luxoft/twister/"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github.com/Luxoft/Twister" TargetMode="External"/><Relationship Id="rId22" Type="http://schemas.microsoft.com/office/2007/relationships/hdphoto" Target="media/hdphoto2.wdp"/><Relationship Id="rId27" Type="http://schemas.openxmlformats.org/officeDocument/2006/relationships/image" Target="media/image7.png"/><Relationship Id="rId30" Type="http://schemas.openxmlformats.org/officeDocument/2006/relationships/hyperlink" Target="http://localhost/twister"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microsoft.com/office/2007/relationships/hdphoto" Target="media/hdphoto7.wdp"/><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www.pip-installer.org"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microsoft.com/office/2007/relationships/hdphoto" Target="media/hdphoto5.wdp"/><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AE679-FA78-4781-ABBC-1578ACB5F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Pages>
  <Words>12670</Words>
  <Characters>72225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84726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Constantin, Cristian-Claudiu</cp:lastModifiedBy>
  <cp:revision>158</cp:revision>
  <cp:lastPrinted>2013-09-02T10:03:00Z</cp:lastPrinted>
  <dcterms:created xsi:type="dcterms:W3CDTF">2013-07-08T10:51:00Z</dcterms:created>
  <dcterms:modified xsi:type="dcterms:W3CDTF">2013-09-02T10:03:00Z</dcterms:modified>
</cp:coreProperties>
</file>